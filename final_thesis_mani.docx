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w:t>
      </w:r>
      <w:proofErr w:type="gramStart"/>
      <w:r w:rsidRPr="006630A1">
        <w:rPr>
          <w:rFonts w:ascii="Arial" w:hAnsi="Arial" w:cs="Arial"/>
        </w:rPr>
        <w:t>Last but not least</w:t>
      </w:r>
      <w:proofErr w:type="gramEnd"/>
      <w:r w:rsidRPr="006630A1">
        <w:rPr>
          <w:rFonts w:ascii="Arial" w:hAnsi="Arial" w:cs="Arial"/>
        </w:rPr>
        <w:t xml:space="preserve">,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proofErr w:type="gramStart"/>
      <w:r w:rsidR="00E71BAD">
        <w:rPr>
          <w:rFonts w:ascii="Arial" w:hAnsi="Arial" w:cs="Arial"/>
          <w:sz w:val="24"/>
          <w:szCs w:val="24"/>
        </w:rPr>
        <w:t>inaccurate</w:t>
      </w:r>
      <w:proofErr w:type="gramEnd"/>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7565014" w14:textId="41DD0BCB" w:rsidR="00FB06BB" w:rsidRPr="0014569B"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roofErr w:type="gramStart"/>
            <w:r>
              <w:rPr>
                <w:rFonts w:ascii="Arial" w:hAnsi="Arial" w:cs="Arial"/>
                <w:sz w:val="24"/>
                <w:szCs w:val="24"/>
              </w:rPr>
              <w:t>…..</w:t>
            </w:r>
            <w:proofErr w:type="gramEnd"/>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lastRenderedPageBreak/>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roofErr w:type="gramStart"/>
            <w:r>
              <w:rPr>
                <w:rFonts w:ascii="Arial" w:hAnsi="Arial" w:cs="Arial"/>
                <w:sz w:val="24"/>
                <w:szCs w:val="24"/>
              </w:rPr>
              <w:t>…..</w:t>
            </w:r>
            <w:proofErr w:type="gramEnd"/>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4D03367A" w14:textId="1DB3D4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61</w:t>
            </w:r>
          </w:p>
          <w:p w14:paraId="5D196CF0" w14:textId="1911602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4AA33C8B" w14:textId="58C81998" w:rsidR="00171855" w:rsidRDefault="0017185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proofErr w:type="gramStart"/>
      <w:r w:rsidR="00556B70" w:rsidRPr="00423460">
        <w:rPr>
          <w:rFonts w:ascii="Arial" w:hAnsi="Arial" w:cs="Arial"/>
          <w:w w:val="105"/>
          <w:sz w:val="24"/>
          <w:szCs w:val="24"/>
        </w:rPr>
        <w:t>…..</w:t>
      </w:r>
      <w:proofErr w:type="gramEnd"/>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proofErr w:type="gramStart"/>
      <w:r w:rsidR="0019250D" w:rsidRPr="00423460">
        <w:rPr>
          <w:rFonts w:ascii="Arial" w:hAnsi="Arial" w:cs="Arial"/>
          <w:w w:val="105"/>
          <w:sz w:val="24"/>
          <w:szCs w:val="24"/>
        </w:rPr>
        <w:t>….</w:t>
      </w:r>
      <w:r w:rsidR="00DD7978" w:rsidRPr="00423460">
        <w:rPr>
          <w:rFonts w:ascii="Arial" w:hAnsi="Arial" w:cs="Arial"/>
          <w:w w:val="105"/>
          <w:sz w:val="24"/>
          <w:szCs w:val="24"/>
        </w:rPr>
        <w:t>.</w:t>
      </w:r>
      <w:proofErr w:type="gramEnd"/>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w:t>
      </w:r>
      <w:proofErr w:type="gramStart"/>
      <w:r w:rsidRPr="001209F2">
        <w:rPr>
          <w:rFonts w:ascii="Arial" w:hAnsi="Arial" w:cs="Arial"/>
          <w:w w:val="105"/>
          <w:sz w:val="24"/>
          <w:szCs w:val="24"/>
        </w:rPr>
        <w:t xml:space="preserve">. . </w:t>
      </w:r>
      <w:r w:rsidR="0050750B" w:rsidRPr="001209F2">
        <w:rPr>
          <w:rFonts w:ascii="Arial" w:hAnsi="Arial" w:cs="Arial"/>
          <w:w w:val="105"/>
          <w:sz w:val="24"/>
          <w:szCs w:val="24"/>
        </w:rPr>
        <w:t>..</w:t>
      </w:r>
      <w:r w:rsidRPr="001209F2">
        <w:rPr>
          <w:rFonts w:ascii="Arial" w:hAnsi="Arial" w:cs="Arial"/>
          <w:w w:val="105"/>
          <w:sz w:val="24"/>
          <w:szCs w:val="24"/>
        </w:rPr>
        <w:t>.</w:t>
      </w:r>
      <w:proofErr w:type="gramEnd"/>
      <w:r w:rsidRPr="001209F2">
        <w:rPr>
          <w:rFonts w:ascii="Arial" w:hAnsi="Arial" w:cs="Arial"/>
          <w:w w:val="105"/>
          <w:sz w:val="24"/>
          <w:szCs w:val="24"/>
        </w:rPr>
        <w:t xml:space="preserve">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proofErr w:type="gramStart"/>
      <w:r w:rsidRPr="001209F2">
        <w:rPr>
          <w:rFonts w:ascii="Arial" w:hAnsi="Arial" w:cs="Arial"/>
          <w:w w:val="105"/>
          <w:sz w:val="24"/>
          <w:szCs w:val="24"/>
        </w:rPr>
        <w:t>…</w:t>
      </w:r>
      <w:r w:rsidR="0050750B" w:rsidRPr="001209F2">
        <w:rPr>
          <w:rFonts w:ascii="Arial" w:hAnsi="Arial" w:cs="Arial"/>
          <w:w w:val="105"/>
          <w:sz w:val="24"/>
          <w:szCs w:val="24"/>
        </w:rPr>
        <w:t>..</w:t>
      </w:r>
      <w:proofErr w:type="gramEnd"/>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proofErr w:type="gramStart"/>
      <w:r w:rsidRPr="001209F2">
        <w:rPr>
          <w:rFonts w:ascii="Arial" w:hAnsi="Arial" w:cs="Arial"/>
          <w:w w:val="105"/>
          <w:sz w:val="24"/>
          <w:szCs w:val="24"/>
        </w:rPr>
        <w:t>…</w:t>
      </w:r>
      <w:r w:rsidR="0050750B" w:rsidRPr="001209F2">
        <w:rPr>
          <w:rFonts w:ascii="Arial" w:hAnsi="Arial" w:cs="Arial"/>
          <w:w w:val="105"/>
          <w:sz w:val="24"/>
          <w:szCs w:val="24"/>
        </w:rPr>
        <w:t>..</w:t>
      </w:r>
      <w:proofErr w:type="gramEnd"/>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60C8DABC"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per </w:t>
      </w:r>
      <w:r w:rsidR="00C423AB" w:rsidRPr="001209F2">
        <w:rPr>
          <w:rFonts w:ascii="Arial" w:hAnsi="Arial" w:cs="Arial"/>
          <w:w w:val="105"/>
          <w:sz w:val="24"/>
          <w:szCs w:val="24"/>
        </w:rPr>
        <w:t>hundred</w:t>
      </w:r>
      <w:r w:rsidR="00C423AB">
        <w:rPr>
          <w:rFonts w:ascii="Arial" w:hAnsi="Arial" w:cs="Arial"/>
          <w:w w:val="105"/>
          <w:sz w:val="24"/>
          <w:szCs w:val="24"/>
        </w:rPr>
        <w:t>k(SPH)</w:t>
      </w:r>
      <w:r w:rsidRPr="001209F2">
        <w:rPr>
          <w:rFonts w:ascii="Arial" w:hAnsi="Arial" w:cs="Arial"/>
          <w:w w:val="105"/>
          <w:sz w:val="24"/>
          <w:szCs w:val="24"/>
        </w:rPr>
        <w:t xml:space="preserve"> around the world - Timeline in plotly</w:t>
      </w:r>
      <w:r w:rsidR="00C423AB">
        <w:rPr>
          <w:rFonts w:ascii="Arial" w:hAnsi="Arial" w:cs="Arial"/>
          <w:w w:val="105"/>
          <w:sz w:val="24"/>
          <w:szCs w:val="24"/>
        </w:rPr>
        <w:t>………...</w:t>
      </w:r>
      <w:r w:rsidRPr="001209F2">
        <w:rPr>
          <w:rFonts w:ascii="Arial" w:hAnsi="Arial" w:cs="Arial"/>
          <w:w w:val="105"/>
          <w:sz w:val="24"/>
          <w:szCs w:val="24"/>
        </w:rPr>
        <w:t>.34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SPH, Population in different genders and age in all countries </w:t>
      </w:r>
      <w:proofErr w:type="gramStart"/>
      <w:r w:rsidRPr="001209F2">
        <w:rPr>
          <w:rFonts w:ascii="Arial" w:hAnsi="Arial" w:cs="Arial"/>
          <w:w w:val="105"/>
          <w:sz w:val="24"/>
          <w:szCs w:val="24"/>
        </w:rPr>
        <w:t>…..</w:t>
      </w:r>
      <w:proofErr w:type="gramEnd"/>
      <w:r w:rsidRPr="001209F2">
        <w:rPr>
          <w:rFonts w:ascii="Arial" w:hAnsi="Arial" w:cs="Arial"/>
          <w:w w:val="105"/>
          <w:sz w:val="24"/>
          <w:szCs w:val="24"/>
        </w:rPr>
        <w:t>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w:t>
      </w:r>
      <w:proofErr w:type="gramStart"/>
      <w:r w:rsidRPr="001209F2">
        <w:rPr>
          <w:rFonts w:ascii="Arial" w:hAnsi="Arial" w:cs="Arial"/>
          <w:w w:val="105"/>
          <w:sz w:val="24"/>
          <w:szCs w:val="24"/>
        </w:rPr>
        <w:t>…..</w:t>
      </w:r>
      <w:proofErr w:type="gramEnd"/>
      <w:r w:rsidRPr="001209F2">
        <w:rPr>
          <w:rFonts w:ascii="Arial" w:hAnsi="Arial" w:cs="Arial"/>
          <w:w w:val="105"/>
          <w:sz w:val="24"/>
          <w:szCs w:val="24"/>
        </w:rPr>
        <w:t>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w:t>
      </w:r>
      <w:proofErr w:type="gramStart"/>
      <w:r w:rsidRPr="001209F2">
        <w:rPr>
          <w:rFonts w:ascii="Arial" w:hAnsi="Arial" w:cs="Arial"/>
          <w:w w:val="105"/>
          <w:sz w:val="24"/>
          <w:szCs w:val="24"/>
        </w:rPr>
        <w:t>…..</w:t>
      </w:r>
      <w:proofErr w:type="gramEnd"/>
      <w:r w:rsidRPr="001209F2">
        <w:rPr>
          <w:rFonts w:ascii="Arial" w:hAnsi="Arial" w:cs="Arial"/>
          <w:w w:val="105"/>
          <w:sz w:val="24"/>
          <w:szCs w:val="24"/>
        </w:rPr>
        <w:t>………………………..38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Trend Vs Internet usage </w:t>
      </w:r>
      <w:proofErr w:type="gramStart"/>
      <w:r w:rsidRPr="001209F2">
        <w:rPr>
          <w:rFonts w:ascii="Arial" w:hAnsi="Arial" w:cs="Arial"/>
          <w:w w:val="105"/>
          <w:sz w:val="24"/>
          <w:szCs w:val="24"/>
        </w:rPr>
        <w:t>…..</w:t>
      </w:r>
      <w:proofErr w:type="gramEnd"/>
      <w:r w:rsidRPr="001209F2">
        <w:rPr>
          <w:rFonts w:ascii="Arial" w:hAnsi="Arial" w:cs="Arial"/>
          <w:w w:val="105"/>
          <w:sz w:val="24"/>
          <w:szCs w:val="24"/>
        </w:rPr>
        <w:t>…………………………………………40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Trend Vs GDP Per capita usage </w:t>
      </w:r>
      <w:proofErr w:type="gramStart"/>
      <w:r w:rsidRPr="001209F2">
        <w:rPr>
          <w:rFonts w:ascii="Arial" w:hAnsi="Arial" w:cs="Arial"/>
          <w:w w:val="105"/>
          <w:sz w:val="24"/>
          <w:szCs w:val="24"/>
        </w:rPr>
        <w:t>…..</w:t>
      </w:r>
      <w:proofErr w:type="gramEnd"/>
      <w:r w:rsidRPr="001209F2">
        <w:rPr>
          <w:rFonts w:ascii="Arial" w:hAnsi="Arial" w:cs="Arial"/>
          <w:w w:val="105"/>
          <w:sz w:val="24"/>
          <w:szCs w:val="24"/>
        </w:rPr>
        <w:t>………………………………..41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proofErr w:type="gramStart"/>
      <w:r w:rsidRPr="001209F2">
        <w:rPr>
          <w:rFonts w:ascii="Arial" w:hAnsi="Arial" w:cs="Arial"/>
          <w:w w:val="105"/>
          <w:sz w:val="24"/>
          <w:szCs w:val="24"/>
        </w:rPr>
        <w:t>…..</w:t>
      </w:r>
      <w:proofErr w:type="gramEnd"/>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w:t>
      </w:r>
      <w:proofErr w:type="gramStart"/>
      <w:r w:rsidRPr="001209F2">
        <w:rPr>
          <w:rFonts w:ascii="Arial" w:hAnsi="Arial" w:cs="Arial"/>
          <w:sz w:val="24"/>
          <w:szCs w:val="24"/>
        </w:rPr>
        <w:t>…..</w:t>
      </w:r>
      <w:proofErr w:type="gramEnd"/>
      <w:r w:rsidRPr="001209F2">
        <w:rPr>
          <w:rFonts w:ascii="Arial" w:hAnsi="Arial" w:cs="Arial"/>
          <w:sz w:val="24"/>
          <w:szCs w:val="24"/>
        </w:rPr>
        <w:t>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lastRenderedPageBreak/>
        <w:t>Mysql DB Loaded with data ……………………………………………………</w:t>
      </w:r>
      <w:proofErr w:type="gramStart"/>
      <w:r w:rsidRPr="001209F2">
        <w:rPr>
          <w:rFonts w:ascii="Arial" w:hAnsi="Arial" w:cs="Arial"/>
          <w:sz w:val="24"/>
          <w:szCs w:val="24"/>
        </w:rPr>
        <w:t>.....</w:t>
      </w:r>
      <w:proofErr w:type="gramEnd"/>
      <w:r w:rsidRPr="001209F2">
        <w:rPr>
          <w:rFonts w:ascii="Arial" w:hAnsi="Arial" w:cs="Arial"/>
          <w:sz w:val="24"/>
          <w:szCs w:val="24"/>
        </w:rPr>
        <w:t>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proofErr w:type="gramStart"/>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proofErr w:type="gramEnd"/>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proofErr w:type="gramStart"/>
      <w:r w:rsidR="0050750B" w:rsidRPr="001209F2">
        <w:rPr>
          <w:rFonts w:ascii="Arial" w:eastAsia="Times New Roman" w:hAnsi="Arial" w:cs="Arial"/>
          <w:sz w:val="24"/>
          <w:szCs w:val="24"/>
        </w:rPr>
        <w:t>...</w:t>
      </w:r>
      <w:r w:rsidRPr="001209F2">
        <w:rPr>
          <w:rFonts w:ascii="Arial" w:eastAsia="Times New Roman" w:hAnsi="Arial" w:cs="Arial"/>
          <w:sz w:val="24"/>
          <w:szCs w:val="24"/>
        </w:rPr>
        <w:t>..</w:t>
      </w:r>
      <w:proofErr w:type="gramEnd"/>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w:t>
      </w:r>
      <w:proofErr w:type="gramStart"/>
      <w:r w:rsidRPr="001209F2">
        <w:rPr>
          <w:rFonts w:ascii="Arial" w:hAnsi="Arial" w:cs="Arial"/>
          <w:sz w:val="24"/>
          <w:szCs w:val="24"/>
        </w:rPr>
        <w:t>…..</w:t>
      </w:r>
      <w:proofErr w:type="gramEnd"/>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w:t>
      </w:r>
      <w:proofErr w:type="gramStart"/>
      <w:r w:rsidRPr="001209F2">
        <w:rPr>
          <w:rFonts w:ascii="Arial" w:eastAsia="Times New Roman" w:hAnsi="Arial" w:cs="Arial"/>
          <w:sz w:val="24"/>
          <w:szCs w:val="24"/>
        </w:rPr>
        <w:t>…..</w:t>
      </w:r>
      <w:proofErr w:type="gramEnd"/>
      <w:r w:rsidRPr="001209F2">
        <w:rPr>
          <w:rFonts w:ascii="Arial" w:eastAsia="Times New Roman" w:hAnsi="Arial" w:cs="Arial"/>
          <w:sz w:val="24"/>
          <w:szCs w:val="24"/>
        </w:rPr>
        <w:t>………….….…..…..……….…...........69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w:t>
      </w:r>
      <w:proofErr w:type="gramStart"/>
      <w:r w:rsidRPr="001209F2">
        <w:rPr>
          <w:rFonts w:ascii="Arial" w:eastAsia="Times New Roman" w:hAnsi="Arial" w:cs="Arial"/>
          <w:sz w:val="24"/>
          <w:szCs w:val="24"/>
        </w:rPr>
        <w:t>…..</w:t>
      </w:r>
      <w:proofErr w:type="gramEnd"/>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Feedback section form of the dash app</w:t>
      </w:r>
      <w:proofErr w:type="gramStart"/>
      <w:r w:rsidRPr="001209F2">
        <w:rPr>
          <w:rFonts w:ascii="Arial" w:eastAsia="Times New Roman" w:hAnsi="Arial" w:cs="Arial"/>
          <w:sz w:val="24"/>
          <w:szCs w:val="24"/>
        </w:rPr>
        <w:t>…..</w:t>
      </w:r>
      <w:proofErr w:type="gramEnd"/>
      <w:r w:rsidRPr="001209F2">
        <w:rPr>
          <w:rFonts w:ascii="Arial" w:eastAsia="Times New Roman" w:hAnsi="Arial" w:cs="Arial"/>
          <w:sz w:val="24"/>
          <w:szCs w:val="24"/>
        </w:rPr>
        <w:t>………………………………………..71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3B89CD9E"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 xml:space="preserve">s always suspicious </w:t>
      </w:r>
      <w:r w:rsidRPr="00C1718C">
        <w:rPr>
          <w:rFonts w:ascii="Arial" w:hAnsi="Arial" w:cs="Arial"/>
          <w:sz w:val="24"/>
          <w:szCs w:val="24"/>
        </w:rPr>
        <w:lastRenderedPageBreak/>
        <w:t>(there is a presumption that there is a relationship</w:t>
      </w:r>
      <w:r w:rsidR="004E6BC6" w:rsidRPr="004E6BC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
          <w:id w:val="1715462708"/>
          <w:placeholder>
            <w:docPart w:val="71EB3614DA9F4D2DB1385084F0D5AE3D"/>
          </w:placeholder>
        </w:sdtPr>
        <w:sdtContent>
          <w:r w:rsidR="00C1428E" w:rsidRPr="00C1428E">
            <w:rPr>
              <w:rFonts w:ascii="Arial" w:hAnsi="Arial" w:cs="Arial"/>
              <w:color w:val="000000"/>
              <w:sz w:val="24"/>
              <w:szCs w:val="24"/>
            </w:rPr>
            <w:t>(McDermott, 2016)</w:t>
          </w:r>
        </w:sdtContent>
      </w:sdt>
      <w:r w:rsidRPr="00C1718C">
        <w:rPr>
          <w:rFonts w:ascii="Arial" w:hAnsi="Arial" w:cs="Arial"/>
          <w:sz w:val="24"/>
          <w:szCs w:val="24"/>
        </w:rPr>
        <w:t xml:space="preserve"> between the conflict and suicides in two countries); the two countries, among others, have high suicide rates</w:t>
      </w:r>
      <w:r w:rsidR="00CB7109" w:rsidRPr="00CB7109">
        <w:rPr>
          <w:rFonts w:ascii="Arial" w:hAnsi="Arial" w:cs="Arial"/>
          <w:color w:val="000000"/>
          <w:sz w:val="24"/>
          <w:szCs w:val="24"/>
        </w:rPr>
        <w:t xml:space="preserve"> </w:t>
      </w:r>
      <w:r w:rsidR="002D3C6F">
        <w:rPr>
          <w:rFonts w:ascii="Arial" w:hAnsi="Arial" w:cs="Arial"/>
          <w:sz w:val="24"/>
          <w:szCs w:val="24"/>
        </w:rPr>
        <w:t xml:space="preserve"> which need to be looked deeper to get the facts behind the figures</w:t>
      </w:r>
      <w:r w:rsidRPr="00C1718C">
        <w:rPr>
          <w:rFonts w:ascii="Arial" w:hAnsi="Arial" w:cs="Arial"/>
          <w:sz w:val="24"/>
          <w:szCs w:val="24"/>
        </w:rPr>
        <w:t>.</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r w:rsidR="00532873">
        <w:rPr>
          <w:rFonts w:ascii="Arial" w:hAnsi="Arial" w:cs="Arial"/>
          <w:sz w:val="24"/>
          <w:szCs w:val="24"/>
        </w:rPr>
        <w:t xml:space="preserve"> and project goals</w:t>
      </w:r>
    </w:p>
    <w:p w14:paraId="6BDDF507" w14:textId="6722C259"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C1428E" w:rsidRPr="00C1428E">
            <w:rPr>
              <w:rFonts w:ascii="Arial" w:hAnsi="Arial" w:cs="Arial"/>
              <w:color w:val="000000"/>
              <w:sz w:val="24"/>
              <w:szCs w:val="24"/>
            </w:rPr>
            <w:t>(2007)</w:t>
          </w:r>
        </w:sdtContent>
      </w:sdt>
      <w:r w:rsidRPr="00C1718C">
        <w:rPr>
          <w:rFonts w:ascii="Arial" w:hAnsi="Arial" w:cs="Arial"/>
          <w:sz w:val="24"/>
          <w:szCs w:val="24"/>
        </w:rPr>
        <w:t xml:space="preserve"> research when they sought to </w:t>
      </w:r>
      <w:r w:rsidRPr="00C1718C">
        <w:rPr>
          <w:rFonts w:ascii="Arial" w:hAnsi="Arial" w:cs="Arial"/>
          <w:sz w:val="24"/>
          <w:szCs w:val="24"/>
        </w:rPr>
        <w:lastRenderedPageBreak/>
        <w:t xml:space="preserve">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w:t>
      </w:r>
      <w:proofErr w:type="gramStart"/>
      <w:r w:rsidR="00A905F7" w:rsidRPr="00A905F7">
        <w:rPr>
          <w:rFonts w:ascii="Arial" w:hAnsi="Arial" w:cs="Arial"/>
          <w:sz w:val="24"/>
          <w:szCs w:val="24"/>
        </w:rPr>
        <w:t>a number of</w:t>
      </w:r>
      <w:proofErr w:type="gramEnd"/>
      <w:r w:rsidR="00A905F7" w:rsidRPr="00A905F7">
        <w:rPr>
          <w:rFonts w:ascii="Arial" w:hAnsi="Arial" w:cs="Arial"/>
          <w:sz w:val="24"/>
          <w:szCs w:val="24"/>
        </w:rPr>
        <w:t xml:space="preserve">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proofErr w:type="gramStart"/>
      <w:r w:rsidR="00F976FC" w:rsidRPr="00C1718C">
        <w:rPr>
          <w:rFonts w:ascii="Arial" w:hAnsi="Arial" w:cs="Arial"/>
          <w:sz w:val="24"/>
          <w:szCs w:val="24"/>
        </w:rPr>
        <w:t>In order to</w:t>
      </w:r>
      <w:proofErr w:type="gramEnd"/>
      <w:r w:rsidR="00F976FC" w:rsidRPr="00C1718C">
        <w:rPr>
          <w:rFonts w:ascii="Arial" w:hAnsi="Arial" w:cs="Arial"/>
          <w:sz w:val="24"/>
          <w:szCs w:val="24"/>
        </w:rPr>
        <w:t xml:space="preserve">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6F29567F"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 xml:space="preserve">Dashboards are a well-liked tool for data visualization and simple information presentation. In comparison to other forms of data visualization, dashboards have </w:t>
      </w:r>
      <w:proofErr w:type="gramStart"/>
      <w:r w:rsidRPr="00C1718C">
        <w:rPr>
          <w:rFonts w:ascii="Arial" w:hAnsi="Arial" w:cs="Arial"/>
          <w:sz w:val="24"/>
          <w:szCs w:val="24"/>
        </w:rPr>
        <w:t>a number of</w:t>
      </w:r>
      <w:proofErr w:type="gramEnd"/>
      <w:r w:rsidRPr="00C1718C">
        <w:rPr>
          <w:rFonts w:ascii="Arial" w:hAnsi="Arial" w:cs="Arial"/>
          <w:sz w:val="24"/>
          <w:szCs w:val="24"/>
        </w:rPr>
        <w:t xml:space="preserve">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F31175D"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4F753551" w:rsidR="00F31D00" w:rsidRDefault="003505CB" w:rsidP="00430015">
      <w:pPr>
        <w:spacing w:line="360" w:lineRule="auto"/>
        <w:jc w:val="both"/>
        <w:rPr>
          <w:rFonts w:ascii="Arial" w:hAnsi="Arial" w:cs="Arial"/>
          <w:sz w:val="24"/>
          <w:szCs w:val="24"/>
        </w:rPr>
      </w:pPr>
      <w:r w:rsidRPr="003505CB">
        <w:rPr>
          <w:rFonts w:ascii="Arial" w:hAnsi="Arial" w:cs="Arial"/>
          <w:sz w:val="24"/>
          <w:szCs w:val="24"/>
        </w:rPr>
        <w:lastRenderedPageBreak/>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C1428E" w:rsidRPr="00C1428E">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46FCC6E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C1428E" w:rsidRPr="00C1428E">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
          <w:id w:val="-1537186030"/>
          <w:placeholder>
            <w:docPart w:val="33BD6FE42AB6433A882ACDC88736E7F6"/>
          </w:placeholder>
        </w:sdtPr>
        <w:sdtContent>
          <w:r w:rsidR="00C1428E" w:rsidRPr="00C1428E">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
          <w:id w:val="-1097556236"/>
          <w:placeholder>
            <w:docPart w:val="DefaultPlaceholder_-1854013440"/>
          </w:placeholder>
        </w:sdtPr>
        <w:sdtContent>
          <w:r w:rsidR="00C1428E" w:rsidRPr="00C1428E">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6D32139"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C1428E" w:rsidRPr="00C1428E">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791F78AB"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C1428E" w:rsidRPr="00C1428E">
            <w:rPr>
              <w:rFonts w:ascii="Arial" w:hAnsi="Arial" w:cs="Arial"/>
              <w:color w:val="000000"/>
              <w:sz w:val="24"/>
              <w:szCs w:val="24"/>
            </w:rPr>
            <w:t>(Johns Hopkins University, 2022)</w:t>
          </w:r>
        </w:sdtContent>
      </w:sdt>
      <w:r w:rsidRPr="00C1718C">
        <w:rPr>
          <w:rFonts w:ascii="Arial" w:hAnsi="Arial" w:cs="Arial"/>
          <w:sz w:val="24"/>
          <w:szCs w:val="24"/>
        </w:rPr>
        <w:t>. This dashboard displays real-time Covid-19 data that is regularly updated, with corresponding graphical representations created automatically. The python dashboard, which visualizes the data and insights for the public, will be the most appealing aspect of this project.</w:t>
      </w:r>
    </w:p>
    <w:p w14:paraId="0B0C8E0B" w14:textId="4AFBE2A7"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C1428E" w:rsidRPr="00C1428E">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w:t>
      </w:r>
      <w:r w:rsidR="000C7717" w:rsidRPr="00C1718C">
        <w:rPr>
          <w:rFonts w:ascii="Arial" w:hAnsi="Arial" w:cs="Arial"/>
          <w:color w:val="000000"/>
          <w:sz w:val="24"/>
          <w:szCs w:val="24"/>
        </w:rPr>
        <w:lastRenderedPageBreak/>
        <w:t>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06FA8B02" w14:textId="4B360C40" w:rsidR="009C6764" w:rsidRPr="009C6764" w:rsidRDefault="009C6764" w:rsidP="009C6764">
      <w:pPr>
        <w:spacing w:line="360" w:lineRule="auto"/>
        <w:jc w:val="center"/>
        <w:rPr>
          <w:rFonts w:ascii="Arial" w:hAnsi="Arial" w:cs="Arial"/>
          <w:color w:val="000000"/>
          <w:sz w:val="24"/>
          <w:szCs w:val="24"/>
        </w:rPr>
      </w:pPr>
      <w:r>
        <w:rPr>
          <w:rFonts w:ascii="Arial" w:hAnsi="Arial" w:cs="Arial"/>
          <w:color w:val="000000"/>
          <w:sz w:val="24"/>
          <w:szCs w:val="24"/>
        </w:rPr>
        <w:t>Fig</w:t>
      </w:r>
      <w:r w:rsidR="00FA5994">
        <w:rPr>
          <w:rFonts w:ascii="Arial" w:hAnsi="Arial" w:cs="Arial"/>
          <w:color w:val="000000"/>
          <w:sz w:val="24"/>
          <w:szCs w:val="24"/>
        </w:rPr>
        <w:t xml:space="preserve"> x.x.x</w:t>
      </w:r>
      <w:r>
        <w:rPr>
          <w:rFonts w:ascii="Arial" w:hAnsi="Arial" w:cs="Arial"/>
          <w:color w:val="000000"/>
          <w:sz w:val="24"/>
          <w:szCs w:val="24"/>
        </w:rPr>
        <w:t xml:space="preserve"> </w:t>
      </w:r>
      <w:r w:rsidR="00466E1B">
        <w:rPr>
          <w:rFonts w:ascii="Arial" w:hAnsi="Arial" w:cs="Arial"/>
          <w:color w:val="000000"/>
          <w:sz w:val="24"/>
          <w:szCs w:val="24"/>
        </w:rPr>
        <w:t xml:space="preserve">Example Dashboard from  </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2158A614"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C1428E" w:rsidRPr="00C1428E">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C1428E">
            <w:rPr>
              <w:rFonts w:eastAsia="Times New Roman"/>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C1428E">
            <w:rPr>
              <w:rFonts w:eastAsia="Times New Roman"/>
            </w:rPr>
            <w:t>(Huang &amp; Chalabi, 1995)</w:t>
          </w:r>
        </w:sdtContent>
      </w:sdt>
      <w:r w:rsidR="00930412" w:rsidRPr="00C1718C">
        <w:rPr>
          <w:rFonts w:ascii="Arial" w:hAnsi="Arial" w:cs="Arial"/>
          <w:color w:val="000000"/>
          <w:sz w:val="24"/>
          <w:szCs w:val="24"/>
        </w:rPr>
        <w:t xml:space="preserve"> was a good </w:t>
      </w:r>
      <w:r w:rsidR="00930412" w:rsidRPr="00C1718C">
        <w:rPr>
          <w:rFonts w:ascii="Arial" w:hAnsi="Arial" w:cs="Arial"/>
          <w:color w:val="000000"/>
          <w:sz w:val="24"/>
          <w:szCs w:val="24"/>
        </w:rPr>
        <w:lastRenderedPageBreak/>
        <w:t xml:space="preserve">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xml:space="preserve">, despite the problems that data presents, it appears that the right use of data is bringing a lot of useful application for society. Data scientists were able to </w:t>
      </w:r>
      <w:r w:rsidR="005D0710" w:rsidRPr="00C1718C">
        <w:rPr>
          <w:rFonts w:ascii="Arial" w:hAnsi="Arial" w:cs="Arial"/>
          <w:sz w:val="24"/>
          <w:szCs w:val="24"/>
        </w:rPr>
        <w:lastRenderedPageBreak/>
        <w:t>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4256E954"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C1428E" w:rsidRPr="00C1428E">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E851205"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C1428E" w:rsidRPr="00C1428E">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 xml:space="preserve">As suicide deaths continue to rise, it is creating serious problems for the global public healthcare system. In several nations, including Russia and Ukraine, attempts to find a </w:t>
      </w:r>
      <w:r w:rsidRPr="00C1718C">
        <w:rPr>
          <w:rFonts w:ascii="Arial" w:hAnsi="Arial" w:cs="Arial"/>
          <w:sz w:val="24"/>
          <w:szCs w:val="24"/>
        </w:rPr>
        <w:lastRenderedPageBreak/>
        <w:t>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46F3B170"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C1428E" w:rsidRPr="00C1428E">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xml:space="preserve">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w:t>
      </w:r>
      <w:proofErr w:type="gramStart"/>
      <w:r w:rsidRPr="00C1718C">
        <w:rPr>
          <w:rFonts w:ascii="Arial" w:hAnsi="Arial" w:cs="Arial"/>
          <w:sz w:val="24"/>
          <w:szCs w:val="24"/>
        </w:rPr>
        <w:t>in order to</w:t>
      </w:r>
      <w:proofErr w:type="gramEnd"/>
      <w:r w:rsidRPr="00C1718C">
        <w:rPr>
          <w:rFonts w:ascii="Arial" w:hAnsi="Arial" w:cs="Arial"/>
          <w:sz w:val="24"/>
          <w:szCs w:val="24"/>
        </w:rPr>
        <w:t xml:space="preserve">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lastRenderedPageBreak/>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778082AC"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C1428E" w:rsidRPr="00C1428E">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0ACA9239"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lastRenderedPageBreak/>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C1428E" w:rsidRPr="00C1428E">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07E67C05"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C1428E" w:rsidRPr="00C1428E">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2FD8B2FD"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lastRenderedPageBreak/>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r w:rsidR="001863AB">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839275222"/>
          <w:placeholder>
            <w:docPart w:val="DefaultPlaceholder_-1854013440"/>
          </w:placeholder>
        </w:sdtPr>
        <w:sdtContent>
          <w:r w:rsidR="00C1428E" w:rsidRPr="00C1428E">
            <w:rPr>
              <w:rFonts w:ascii="Arial" w:hAnsi="Arial" w:cs="Arial"/>
              <w:color w:val="000000"/>
              <w:sz w:val="24"/>
              <w:szCs w:val="24"/>
            </w:rPr>
            <w:t>(Brendan Artley, 2022)</w:t>
          </w:r>
        </w:sdtContent>
      </w:sdt>
      <w:r w:rsidR="00D86844" w:rsidRPr="00C1718C">
        <w:rPr>
          <w:rFonts w:ascii="Arial" w:hAnsi="Arial" w:cs="Arial"/>
          <w:sz w:val="24"/>
          <w:szCs w:val="24"/>
        </w:rPr>
        <w:t>.</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81227C">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 xml:space="preserve">The only way to increase the p parameter further is to add more timestamps that have been multiplied on their own. Although we can go back </w:t>
      </w:r>
      <w:proofErr w:type="gramStart"/>
      <w:r w:rsidRPr="00C1718C">
        <w:rPr>
          <w:rFonts w:ascii="Arial" w:hAnsi="Arial" w:cs="Arial"/>
          <w:sz w:val="24"/>
          <w:szCs w:val="24"/>
        </w:rPr>
        <w:t>as long as</w:t>
      </w:r>
      <w:proofErr w:type="gramEnd"/>
      <w:r w:rsidRPr="00C1718C">
        <w:rPr>
          <w:rFonts w:ascii="Arial" w:hAnsi="Arial" w:cs="Arial"/>
          <w:sz w:val="24"/>
          <w:szCs w:val="24"/>
        </w:rPr>
        <w:t xml:space="preserve">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67165849"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C1428E" w:rsidRPr="00C1428E">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2D5FF2D"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 xml:space="preserve">impacts.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9C63A3">
      <w:pPr>
        <w:pStyle w:val="Heading4"/>
        <w:shd w:val="clear" w:color="auto" w:fill="FFFFFF"/>
        <w:spacing w:line="435" w:lineRule="atLeast"/>
        <w:jc w:val="both"/>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9C63A3">
      <w:pPr>
        <w:spacing w:line="360" w:lineRule="auto"/>
        <w:jc w:val="both"/>
        <w:rPr>
          <w:rFonts w:ascii="Arial" w:hAnsi="Arial" w:cs="Arial"/>
        </w:rPr>
      </w:pPr>
    </w:p>
    <w:p w14:paraId="73DB4805" w14:textId="3F644BC9" w:rsidR="0046674F" w:rsidRPr="00C1718C" w:rsidRDefault="0046674F" w:rsidP="009C63A3">
      <w:pPr>
        <w:pStyle w:val="Heading3"/>
        <w:shd w:val="clear" w:color="auto" w:fill="FFFFFF"/>
        <w:spacing w:line="360" w:lineRule="auto"/>
        <w:jc w:val="both"/>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9C63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53CD3CA5" w:rsidR="000D1780" w:rsidRPr="00C1718C" w:rsidRDefault="00A04464" w:rsidP="009C63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C1428E" w:rsidRPr="00C1428E">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4C52C448"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 xml:space="preserve">Both R and Python have a prophet technique, but they both use the identical Stan fitting code. </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46D24B7B"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C1428E" w:rsidRPr="00C1428E">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BB9F84E"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C1428E" w:rsidRPr="00C1428E">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proofErr w:type="gramStart"/>
      <w:r w:rsidR="00916B35" w:rsidRPr="00916B35">
        <w:rPr>
          <w:rFonts w:ascii="Arial" w:hAnsi="Arial" w:cs="Arial"/>
          <w:sz w:val="24"/>
          <w:szCs w:val="24"/>
        </w:rPr>
        <w:t>All of</w:t>
      </w:r>
      <w:proofErr w:type="gramEnd"/>
      <w:r w:rsidR="00916B35" w:rsidRPr="00916B35">
        <w:rPr>
          <w:rFonts w:ascii="Arial" w:hAnsi="Arial" w:cs="Arial"/>
          <w:sz w:val="24"/>
          <w:szCs w:val="24"/>
        </w:rPr>
        <w:t xml:space="preserve">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lastRenderedPageBreak/>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w:t>
      </w:r>
      <w:r w:rsidR="00D650B7" w:rsidRPr="007D3AFB">
        <w:rPr>
          <w:rFonts w:ascii="Arial" w:hAnsi="Arial" w:cs="Arial"/>
          <w:color w:val="000000"/>
          <w:sz w:val="24"/>
          <w:szCs w:val="24"/>
        </w:rPr>
        <w:lastRenderedPageBreak/>
        <w:t>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lastRenderedPageBreak/>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41E662D5"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r w:rsidR="0081227C">
        <w:rPr>
          <w:rFonts w:ascii="Arial" w:hAnsi="Arial" w:cs="Arial"/>
          <w:color w:val="000000"/>
          <w:sz w:val="24"/>
          <w:szCs w:val="24"/>
        </w:rPr>
        <w:t xml:space="preserve"> As per the figure 3.4</w:t>
      </w:r>
      <w:r w:rsidR="009B2D6E">
        <w:rPr>
          <w:rFonts w:ascii="Arial" w:hAnsi="Arial" w:cs="Arial"/>
          <w:color w:val="000000"/>
          <w:sz w:val="24"/>
          <w:szCs w:val="24"/>
        </w:rPr>
        <w:t>,</w:t>
      </w:r>
      <w:r w:rsidR="0081227C">
        <w:rPr>
          <w:rFonts w:ascii="Arial" w:hAnsi="Arial" w:cs="Arial"/>
          <w:color w:val="000000"/>
          <w:sz w:val="24"/>
          <w:szCs w:val="24"/>
        </w:rPr>
        <w:t xml:space="preserve"> Moderate GDP Per capita has </w:t>
      </w:r>
      <w:r w:rsidR="00461E55">
        <w:rPr>
          <w:rFonts w:ascii="Arial" w:hAnsi="Arial" w:cs="Arial"/>
          <w:color w:val="000000"/>
          <w:sz w:val="24"/>
          <w:szCs w:val="24"/>
        </w:rPr>
        <w:t xml:space="preserve">a </w:t>
      </w:r>
      <w:r w:rsidR="0081227C">
        <w:rPr>
          <w:rFonts w:ascii="Arial" w:hAnsi="Arial" w:cs="Arial"/>
          <w:color w:val="000000"/>
          <w:sz w:val="24"/>
          <w:szCs w:val="24"/>
        </w:rPr>
        <w:t>higher suicide rate</w:t>
      </w:r>
      <w:r w:rsidR="00461E55">
        <w:rPr>
          <w:rFonts w:ascii="Arial" w:hAnsi="Arial" w:cs="Arial"/>
          <w:color w:val="000000"/>
          <w:sz w:val="24"/>
          <w:szCs w:val="24"/>
        </w:rPr>
        <w:t xml:space="preserve"> shows there is a relation between </w:t>
      </w:r>
      <w:r w:rsidR="006B792C">
        <w:rPr>
          <w:rFonts w:ascii="Arial" w:hAnsi="Arial" w:cs="Arial"/>
          <w:color w:val="000000"/>
          <w:sz w:val="24"/>
          <w:szCs w:val="24"/>
        </w:rPr>
        <w:t>both variables</w:t>
      </w:r>
      <w:r w:rsidR="0081227C">
        <w:rPr>
          <w:rFonts w:ascii="Arial" w:hAnsi="Arial" w:cs="Arial"/>
          <w:color w:val="000000"/>
          <w:sz w:val="24"/>
          <w:szCs w:val="24"/>
        </w:rPr>
        <w:t>.</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 xml:space="preserve">Population, Suicide, Suicide in Hundred Thousand Vs </w:t>
      </w:r>
      <w:proofErr w:type="gramStart"/>
      <w:r w:rsidRPr="00C1718C">
        <w:rPr>
          <w:rFonts w:ascii="Arial" w:eastAsia="Times New Roman" w:hAnsi="Arial" w:cs="Arial"/>
          <w:b/>
          <w:bCs/>
          <w:sz w:val="24"/>
          <w:szCs w:val="24"/>
        </w:rPr>
        <w:t>Gender</w:t>
      </w:r>
      <w:proofErr w:type="gramEnd"/>
      <w:r w:rsidRPr="00C1718C">
        <w:rPr>
          <w:rFonts w:ascii="Arial" w:eastAsia="Times New Roman" w:hAnsi="Arial" w:cs="Arial"/>
          <w:b/>
          <w:bCs/>
          <w:sz w:val="24"/>
          <w:szCs w:val="24"/>
        </w:rPr>
        <w:t xml:space="preserve"> and Age</w:t>
      </w:r>
    </w:p>
    <w:p w14:paraId="2AC6DACC" w14:textId="7216628A" w:rsidR="0049196A" w:rsidRPr="00C1718C" w:rsidRDefault="00690A43" w:rsidP="0049196A">
      <w:pPr>
        <w:spacing w:line="360" w:lineRule="auto"/>
        <w:jc w:val="center"/>
        <w:rPr>
          <w:rFonts w:ascii="Arial" w:hAnsi="Arial" w:cs="Arial"/>
          <w:color w:val="000000"/>
          <w:sz w:val="24"/>
          <w:szCs w:val="24"/>
        </w:rPr>
      </w:pPr>
      <w:r>
        <w:rPr>
          <w:rFonts w:ascii="Arial" w:hAnsi="Arial" w:cs="Arial"/>
          <w:noProof/>
          <w:color w:val="000000"/>
        </w:rPr>
        <w:lastRenderedPageBreak/>
        <w:drawing>
          <wp:inline distT="0" distB="0" distL="0" distR="0" wp14:anchorId="791EBCB4" wp14:editId="1CF4B026">
            <wp:extent cx="5464810" cy="8229600"/>
            <wp:effectExtent l="0" t="0" r="254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810" cy="8229600"/>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lastRenderedPageBreak/>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5B158B5D"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As seen in fig. 4.7, Females outnumber men in terms of population. In relation to total suicides among men and women, the majority occurred between the ages of </w:t>
      </w:r>
      <w:r w:rsidR="00505752">
        <w:rPr>
          <w:rFonts w:ascii="Arial" w:eastAsia="Times New Roman" w:hAnsi="Arial" w:cs="Arial"/>
          <w:sz w:val="24"/>
          <w:szCs w:val="24"/>
        </w:rPr>
        <w:t>thirty-five</w:t>
      </w:r>
      <w:r w:rsidRPr="00C1718C">
        <w:rPr>
          <w:rFonts w:ascii="Arial" w:eastAsia="Times New Roman" w:hAnsi="Arial" w:cs="Arial"/>
          <w:sz w:val="24"/>
          <w:szCs w:val="24"/>
        </w:rPr>
        <w:t xml:space="preserve"> and </w:t>
      </w:r>
      <w:r w:rsidR="00505752">
        <w:rPr>
          <w:rFonts w:ascii="Arial" w:eastAsia="Times New Roman" w:hAnsi="Arial" w:cs="Arial"/>
          <w:sz w:val="24"/>
          <w:szCs w:val="24"/>
        </w:rPr>
        <w:t>fifty-four</w:t>
      </w:r>
      <w:r w:rsidRPr="00C1718C">
        <w:rPr>
          <w:rFonts w:ascii="Arial" w:eastAsia="Times New Roman" w:hAnsi="Arial" w:cs="Arial"/>
          <w:sz w:val="24"/>
          <w:szCs w:val="24"/>
        </w:rPr>
        <w:t xml:space="preserve">. It is undeniable that the male population has a higher suicide rate per </w:t>
      </w:r>
      <w:r w:rsidR="005E31A8">
        <w:rPr>
          <w:rFonts w:ascii="Arial" w:eastAsia="Times New Roman" w:hAnsi="Arial" w:cs="Arial"/>
          <w:sz w:val="24"/>
          <w:szCs w:val="24"/>
        </w:rPr>
        <w:t>hundred thousand</w:t>
      </w:r>
      <w:r w:rsidRPr="00C1718C">
        <w:rPr>
          <w:rFonts w:ascii="Arial" w:eastAsia="Times New Roman" w:hAnsi="Arial" w:cs="Arial"/>
          <w:sz w:val="24"/>
          <w:szCs w:val="24"/>
        </w:rPr>
        <w:t xml:space="preserve">. Furthermore, the majority of those who died were above the age of </w:t>
      </w:r>
      <w:r w:rsidR="00505752">
        <w:rPr>
          <w:rFonts w:ascii="Arial" w:eastAsia="Times New Roman" w:hAnsi="Arial" w:cs="Arial"/>
          <w:sz w:val="24"/>
          <w:szCs w:val="24"/>
        </w:rPr>
        <w:t>seventy-five</w:t>
      </w:r>
      <w:r w:rsidR="0076133D">
        <w:rPr>
          <w:rFonts w:ascii="Arial" w:eastAsia="Times New Roman" w:hAnsi="Arial" w:cs="Arial"/>
          <w:sz w:val="24"/>
          <w:szCs w:val="24"/>
        </w:rPr>
        <w:t xml:space="preserve"> with respect to suicide per hundred thousand</w:t>
      </w:r>
      <w:r w:rsidRPr="00C1718C">
        <w:rPr>
          <w:rFonts w:ascii="Arial" w:eastAsia="Times New Roman" w:hAnsi="Arial" w:cs="Arial"/>
          <w:sz w:val="24"/>
          <w:szCs w:val="24"/>
        </w:rPr>
        <w:t>.</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 xml:space="preserve">Population, Suicide, Suicide in Hundred Thousand Vs </w:t>
      </w:r>
      <w:proofErr w:type="gramStart"/>
      <w:r w:rsidRPr="00C1718C">
        <w:rPr>
          <w:rFonts w:ascii="Arial" w:eastAsia="Times New Roman" w:hAnsi="Arial" w:cs="Arial"/>
          <w:b/>
          <w:bCs/>
          <w:sz w:val="24"/>
          <w:szCs w:val="24"/>
        </w:rPr>
        <w:t>Gender</w:t>
      </w:r>
      <w:proofErr w:type="gramEnd"/>
      <w:r w:rsidRPr="00C1718C">
        <w:rPr>
          <w:rFonts w:ascii="Arial" w:eastAsia="Times New Roman" w:hAnsi="Arial" w:cs="Arial"/>
          <w:b/>
          <w:bCs/>
          <w:sz w:val="24"/>
          <w:szCs w:val="24"/>
        </w:rPr>
        <w:t xml:space="preserve">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8CF45A6"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r w:rsidR="00000CD4" w:rsidRPr="00000CD4">
        <w:rPr>
          <w:rFonts w:ascii="Arial" w:eastAsia="Times New Roman" w:hAnsi="Arial" w:cs="Arial"/>
          <w:sz w:val="24"/>
          <w:szCs w:val="24"/>
        </w:rPr>
        <w:t>The global decrease has many causes</w:t>
      </w:r>
      <w:sdt>
        <w:sdtPr>
          <w:rPr>
            <w:rFonts w:ascii="Arial" w:eastAsia="Times New Roman" w:hAnsi="Arial" w:cs="Arial"/>
            <w:color w:val="000000"/>
            <w:sz w:val="24"/>
            <w:szCs w:val="24"/>
          </w:rPr>
          <w:tag w:val="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
          <w:id w:val="1403489779"/>
          <w:placeholder>
            <w:docPart w:val="DefaultPlaceholder_-1854013440"/>
          </w:placeholder>
        </w:sdtPr>
        <w:sdtContent>
          <w:r w:rsidR="00C1428E" w:rsidRPr="00C1428E">
            <w:rPr>
              <w:rFonts w:ascii="Arial" w:eastAsia="Times New Roman" w:hAnsi="Arial" w:cs="Arial"/>
              <w:color w:val="000000"/>
              <w:sz w:val="24"/>
              <w:szCs w:val="24"/>
            </w:rPr>
            <w:t>(The Economist, 2018)</w:t>
          </w:r>
        </w:sdtContent>
      </w:sdt>
      <w:r w:rsidR="00000CD4" w:rsidRPr="00000CD4">
        <w:rPr>
          <w:rFonts w:ascii="Arial" w:eastAsia="Times New Roman" w:hAnsi="Arial" w:cs="Arial"/>
          <w:sz w:val="24"/>
          <w:szCs w:val="24"/>
        </w:rPr>
        <w:t xml:space="preserve">, but three groups of individuals stand </w:t>
      </w:r>
      <w:proofErr w:type="gramStart"/>
      <w:r w:rsidR="00000CD4" w:rsidRPr="00000CD4">
        <w:rPr>
          <w:rFonts w:ascii="Arial" w:eastAsia="Times New Roman" w:hAnsi="Arial" w:cs="Arial"/>
          <w:sz w:val="24"/>
          <w:szCs w:val="24"/>
        </w:rPr>
        <w:t>out in particular</w:t>
      </w:r>
      <w:proofErr w:type="gramEnd"/>
      <w:r w:rsidR="00000CD4" w:rsidRPr="00000CD4">
        <w:rPr>
          <w:rFonts w:ascii="Arial" w:eastAsia="Times New Roman" w:hAnsi="Arial" w:cs="Arial"/>
          <w:sz w:val="24"/>
          <w:szCs w:val="24"/>
        </w:rPr>
        <w:t>. Young ladies in China and India are one example. Men kill themselves more frequently than women over the world, and older people are more likely to do so than young ones. But young women have an abnormally high suicide rate in China and India.</w:t>
      </w:r>
      <w:r w:rsidR="008D676E" w:rsidRPr="008D676E">
        <w:t xml:space="preserve"> </w:t>
      </w:r>
      <w:r w:rsidR="008D676E" w:rsidRPr="008D676E">
        <w:rPr>
          <w:rFonts w:ascii="Arial" w:eastAsia="Times New Roman" w:hAnsi="Arial" w:cs="Arial"/>
          <w:sz w:val="24"/>
          <w:szCs w:val="24"/>
        </w:rPr>
        <w:t xml:space="preserve">That's becoming less and less true. Since the middle of the 1990s, the rate among young Chinese women has decreased by 90%. Russian guys in their middle age are another category. Alcoholism and suicide rates among them skyrocketed after the fall of the Soviet Union. Now, both have diminished. The elderly worldwide </w:t>
      </w:r>
      <w:proofErr w:type="gramStart"/>
      <w:r w:rsidR="008D676E" w:rsidRPr="008D676E">
        <w:rPr>
          <w:rFonts w:ascii="Arial" w:eastAsia="Times New Roman" w:hAnsi="Arial" w:cs="Arial"/>
          <w:sz w:val="24"/>
          <w:szCs w:val="24"/>
        </w:rPr>
        <w:t>comprise</w:t>
      </w:r>
      <w:proofErr w:type="gramEnd"/>
      <w:r w:rsidR="008D676E" w:rsidRPr="008D676E">
        <w:rPr>
          <w:rFonts w:ascii="Arial" w:eastAsia="Times New Roman" w:hAnsi="Arial" w:cs="Arial"/>
          <w:sz w:val="24"/>
          <w:szCs w:val="24"/>
        </w:rPr>
        <w:t xml:space="preserve"> a third category. Although the suicide rate among the elderly has decreased more quickly than </w:t>
      </w:r>
      <w:r w:rsidR="008D676E" w:rsidRPr="008D676E">
        <w:rPr>
          <w:rFonts w:ascii="Arial" w:eastAsia="Times New Roman" w:hAnsi="Arial" w:cs="Arial"/>
          <w:sz w:val="24"/>
          <w:szCs w:val="24"/>
        </w:rPr>
        <w:lastRenderedPageBreak/>
        <w:t xml:space="preserve">that of other categories since 2000, it </w:t>
      </w:r>
      <w:proofErr w:type="gramStart"/>
      <w:r w:rsidR="008D676E" w:rsidRPr="008D676E">
        <w:rPr>
          <w:rFonts w:ascii="Arial" w:eastAsia="Times New Roman" w:hAnsi="Arial" w:cs="Arial"/>
          <w:sz w:val="24"/>
          <w:szCs w:val="24"/>
        </w:rPr>
        <w:t>still remains</w:t>
      </w:r>
      <w:proofErr w:type="gramEnd"/>
      <w:r w:rsidR="008D676E" w:rsidRPr="008D676E">
        <w:rPr>
          <w:rFonts w:ascii="Arial" w:eastAsia="Times New Roman" w:hAnsi="Arial" w:cs="Arial"/>
          <w:sz w:val="24"/>
          <w:szCs w:val="24"/>
        </w:rPr>
        <w:t xml:space="preserve"> higher than that of the general population on average.</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7E5B9983"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w:t>
      </w:r>
      <w:r w:rsidR="00E875C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
          <w:id w:val="-1677490815"/>
          <w:placeholder>
            <w:docPart w:val="DefaultPlaceholder_-1854013440"/>
          </w:placeholder>
        </w:sdtPr>
        <w:sdtContent>
          <w:r w:rsidR="00C1428E" w:rsidRPr="00C1428E">
            <w:rPr>
              <w:rFonts w:ascii="Arial" w:eastAsia="Times New Roman" w:hAnsi="Arial" w:cs="Arial"/>
              <w:color w:val="000000"/>
              <w:sz w:val="24"/>
              <w:szCs w:val="24"/>
            </w:rPr>
            <w:t>(UN, 2015)</w:t>
          </w:r>
        </w:sdtContent>
      </w:sdt>
      <w:r w:rsidRPr="00C1718C">
        <w:rPr>
          <w:rFonts w:ascii="Arial" w:eastAsia="Times New Roman" w:hAnsi="Arial" w:cs="Arial"/>
          <w:sz w:val="24"/>
          <w:szCs w:val="24"/>
        </w:rPr>
        <w:t>. Life expectancy and unemployment have been influenced by missing data and imputation, making the lines appear irrelevant.</w:t>
      </w:r>
      <w:r w:rsidR="00F5175B">
        <w:rPr>
          <w:rFonts w:ascii="Arial" w:eastAsia="Times New Roman" w:hAnsi="Arial" w:cs="Arial"/>
          <w:sz w:val="24"/>
          <w:szCs w:val="24"/>
        </w:rPr>
        <w:t xml:space="preserve"> A huge decline at the end of the graph is due to the incomplete data from 2015.</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lastRenderedPageBreak/>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14B667E3" w14:textId="671F19EA" w:rsidR="004372FC" w:rsidRDefault="00531EB4" w:rsidP="00710264">
      <w:pPr>
        <w:spacing w:line="360" w:lineRule="auto"/>
        <w:jc w:val="both"/>
        <w:rPr>
          <w:rFonts w:ascii="Arial" w:eastAsia="Times New Roman" w:hAnsi="Arial" w:cs="Arial"/>
          <w:sz w:val="24"/>
          <w:szCs w:val="24"/>
        </w:rPr>
      </w:pPr>
      <w:r w:rsidRPr="00531EB4">
        <w:rPr>
          <w:rFonts w:ascii="Arial" w:eastAsia="Times New Roman" w:hAnsi="Arial" w:cs="Arial"/>
          <w:sz w:val="24"/>
          <w:szCs w:val="24"/>
        </w:rPr>
        <w:lastRenderedPageBreak/>
        <w:t xml:space="preserve">As the </w:t>
      </w:r>
      <w:r w:rsidR="00D55A68">
        <w:rPr>
          <w:rFonts w:ascii="Arial" w:eastAsia="Times New Roman" w:hAnsi="Arial" w:cs="Arial"/>
          <w:sz w:val="24"/>
          <w:szCs w:val="24"/>
        </w:rPr>
        <w:t>number</w:t>
      </w:r>
      <w:r w:rsidRPr="00531EB4">
        <w:rPr>
          <w:rFonts w:ascii="Arial" w:eastAsia="Times New Roman" w:hAnsi="Arial" w:cs="Arial"/>
          <w:sz w:val="24"/>
          <w:szCs w:val="24"/>
        </w:rPr>
        <w:t xml:space="preserve"> of internet users across Africa went up, so did the incidence of suicides.</w:t>
      </w:r>
      <w:r>
        <w:rPr>
          <w:rFonts w:ascii="Arial" w:eastAsia="Times New Roman" w:hAnsi="Arial" w:cs="Arial"/>
          <w:sz w:val="24"/>
          <w:szCs w:val="24"/>
        </w:rPr>
        <w:t xml:space="preserve"> </w:t>
      </w:r>
      <w:r w:rsidR="00491ED6" w:rsidRPr="00C1718C">
        <w:rPr>
          <w:rFonts w:ascii="Arial" w:eastAsia="Times New Roman" w:hAnsi="Arial" w:cs="Arial"/>
          <w:sz w:val="24"/>
          <w:szCs w:val="24"/>
        </w:rPr>
        <w:t>There is an upward trend in total suicides</w:t>
      </w:r>
      <w:r w:rsidR="00AB0891" w:rsidRPr="00C1718C">
        <w:rPr>
          <w:rFonts w:ascii="Arial" w:eastAsia="Times New Roman" w:hAnsi="Arial" w:cs="Arial"/>
          <w:sz w:val="24"/>
          <w:szCs w:val="24"/>
        </w:rPr>
        <w:t xml:space="preserve"> </w:t>
      </w:r>
      <w:r w:rsidR="00D55A68">
        <w:rPr>
          <w:rFonts w:ascii="Arial" w:eastAsia="Times New Roman" w:hAnsi="Arial" w:cs="Arial"/>
          <w:sz w:val="24"/>
          <w:szCs w:val="24"/>
        </w:rPr>
        <w:t>concerning</w:t>
      </w:r>
      <w:r w:rsidR="00491ED6" w:rsidRPr="00C1718C">
        <w:rPr>
          <w:rFonts w:ascii="Arial" w:eastAsia="Times New Roman" w:hAnsi="Arial" w:cs="Arial"/>
          <w:sz w:val="24"/>
          <w:szCs w:val="24"/>
        </w:rPr>
        <w:t xml:space="preserve"> internet usage.</w:t>
      </w:r>
      <w:r w:rsidR="00C80120" w:rsidRPr="00C1718C">
        <w:rPr>
          <w:rFonts w:ascii="Arial" w:eastAsia="Times New Roman" w:hAnsi="Arial" w:cs="Arial"/>
          <w:sz w:val="24"/>
          <w:szCs w:val="24"/>
        </w:rPr>
        <w:t xml:space="preserve"> </w:t>
      </w:r>
      <w:r w:rsidR="00C246EE" w:rsidRPr="00C246EE">
        <w:rPr>
          <w:rFonts w:ascii="Arial" w:eastAsia="Times New Roman" w:hAnsi="Arial" w:cs="Arial"/>
          <w:sz w:val="24"/>
          <w:szCs w:val="24"/>
        </w:rPr>
        <w:t>In America, suicide rates fluctuated erratically up to a certain period, after which no change in suicide rates was seen.</w:t>
      </w:r>
      <w:r w:rsidR="00C246EE">
        <w:rPr>
          <w:rFonts w:ascii="Arial" w:eastAsia="Times New Roman" w:hAnsi="Arial" w:cs="Arial"/>
          <w:sz w:val="24"/>
          <w:szCs w:val="24"/>
        </w:rPr>
        <w:t xml:space="preserve"> </w:t>
      </w:r>
      <w:r w:rsidR="00C80120" w:rsidRPr="00C1718C">
        <w:rPr>
          <w:rFonts w:ascii="Arial" w:eastAsia="Times New Roman" w:hAnsi="Arial" w:cs="Arial"/>
          <w:sz w:val="24"/>
          <w:szCs w:val="24"/>
        </w:rPr>
        <w:t xml:space="preserve">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 xml:space="preserve">there is </w:t>
      </w:r>
      <w:r w:rsidR="00C96540">
        <w:rPr>
          <w:rFonts w:ascii="Arial" w:eastAsia="Times New Roman" w:hAnsi="Arial" w:cs="Arial"/>
          <w:sz w:val="24"/>
          <w:szCs w:val="24"/>
        </w:rPr>
        <w:t xml:space="preserve">a </w:t>
      </w:r>
      <w:r w:rsidR="00F24071" w:rsidRPr="00C1718C">
        <w:rPr>
          <w:rFonts w:ascii="Arial" w:eastAsia="Times New Roman" w:hAnsi="Arial" w:cs="Arial"/>
          <w:sz w:val="24"/>
          <w:szCs w:val="24"/>
        </w:rPr>
        <w:t xml:space="preserve">change in suicides from </w:t>
      </w:r>
      <w:r w:rsidR="00C96540">
        <w:rPr>
          <w:rFonts w:ascii="Arial" w:eastAsia="Times New Roman" w:hAnsi="Arial" w:cs="Arial"/>
          <w:sz w:val="24"/>
          <w:szCs w:val="24"/>
        </w:rPr>
        <w:t>sixty</w:t>
      </w:r>
      <w:r w:rsidR="00F24071" w:rsidRPr="00C1718C">
        <w:rPr>
          <w:rFonts w:ascii="Arial" w:eastAsia="Times New Roman" w:hAnsi="Arial" w:cs="Arial"/>
          <w:sz w:val="24"/>
          <w:szCs w:val="24"/>
        </w:rPr>
        <w:t xml:space="preserve"> or more internet users.</w:t>
      </w:r>
      <w:r w:rsidR="006E2C25" w:rsidRPr="00C1718C">
        <w:rPr>
          <w:rFonts w:ascii="Arial" w:eastAsia="Times New Roman" w:hAnsi="Arial" w:cs="Arial"/>
          <w:sz w:val="24"/>
          <w:szCs w:val="24"/>
        </w:rPr>
        <w:t xml:space="preserve"> In Asia also as internet users increase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w:t>
      </w:r>
      <w:r w:rsidR="00D55A68">
        <w:rPr>
          <w:rFonts w:ascii="Arial" w:eastAsia="Times New Roman" w:hAnsi="Arial" w:cs="Arial"/>
          <w:sz w:val="24"/>
          <w:szCs w:val="24"/>
        </w:rPr>
        <w:t>,</w:t>
      </w:r>
      <w:r w:rsidR="00036F7C" w:rsidRPr="00C1718C">
        <w:rPr>
          <w:rFonts w:ascii="Arial" w:eastAsia="Times New Roman" w:hAnsi="Arial" w:cs="Arial"/>
          <w:sz w:val="24"/>
          <w:szCs w:val="24"/>
        </w:rPr>
        <w:t xml:space="preserve"> the trend seems to be the opposite of Asia. As the number of internet users increases, suicide decreases. </w:t>
      </w:r>
    </w:p>
    <w:p w14:paraId="6999575C" w14:textId="6BB70FA9" w:rsidR="004372FC" w:rsidRDefault="004372FC" w:rsidP="00A4227E">
      <w:pPr>
        <w:spacing w:line="360" w:lineRule="auto"/>
        <w:jc w:val="center"/>
        <w:rPr>
          <w:rFonts w:ascii="Arial" w:eastAsia="Times New Roman" w:hAnsi="Arial" w:cs="Arial"/>
          <w:sz w:val="24"/>
          <w:szCs w:val="24"/>
        </w:rPr>
      </w:pPr>
      <w:r>
        <w:rPr>
          <w:noProof/>
        </w:rPr>
        <w:drawing>
          <wp:inline distT="0" distB="0" distL="0" distR="0" wp14:anchorId="19C343A9" wp14:editId="730C6579">
            <wp:extent cx="5943600" cy="3843020"/>
            <wp:effectExtent l="0" t="0" r="0" b="508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4"/>
                    <a:stretch>
                      <a:fillRect/>
                    </a:stretch>
                  </pic:blipFill>
                  <pic:spPr>
                    <a:xfrm>
                      <a:off x="0" y="0"/>
                      <a:ext cx="5943600" cy="3843020"/>
                    </a:xfrm>
                    <a:prstGeom prst="rect">
                      <a:avLst/>
                    </a:prstGeom>
                  </pic:spPr>
                </pic:pic>
              </a:graphicData>
            </a:graphic>
          </wp:inline>
        </w:drawing>
      </w:r>
    </w:p>
    <w:p w14:paraId="68E0C266" w14:textId="2C49A54F" w:rsidR="00A4227E" w:rsidRDefault="0012468A" w:rsidP="00A4227E">
      <w:pPr>
        <w:spacing w:line="360" w:lineRule="auto"/>
        <w:jc w:val="center"/>
        <w:rPr>
          <w:rFonts w:ascii="Arial" w:eastAsia="Times New Roman" w:hAnsi="Arial" w:cs="Arial"/>
          <w:sz w:val="24"/>
          <w:szCs w:val="24"/>
        </w:rPr>
      </w:pPr>
      <w:r>
        <w:rPr>
          <w:rFonts w:ascii="Arial" w:eastAsia="Times New Roman" w:hAnsi="Arial" w:cs="Arial"/>
          <w:sz w:val="24"/>
          <w:szCs w:val="24"/>
        </w:rPr>
        <w:t xml:space="preserve">Fig x.x.x </w:t>
      </w:r>
      <w:r w:rsidR="00A4227E">
        <w:rPr>
          <w:rFonts w:ascii="Arial" w:eastAsia="Times New Roman" w:hAnsi="Arial" w:cs="Arial"/>
          <w:sz w:val="24"/>
          <w:szCs w:val="24"/>
        </w:rPr>
        <w:t>Multi Linear Regression</w:t>
      </w:r>
      <w:r w:rsidR="00F22E73">
        <w:rPr>
          <w:rFonts w:ascii="Arial" w:eastAsia="Times New Roman" w:hAnsi="Arial" w:cs="Arial"/>
          <w:sz w:val="24"/>
          <w:szCs w:val="24"/>
        </w:rPr>
        <w:t xml:space="preserve"> on suicide data</w:t>
      </w:r>
    </w:p>
    <w:p w14:paraId="205787D7" w14:textId="74D4E055" w:rsidR="00B65975" w:rsidRDefault="00B65975" w:rsidP="00B65975">
      <w:pPr>
        <w:spacing w:line="360" w:lineRule="auto"/>
        <w:jc w:val="both"/>
        <w:rPr>
          <w:rFonts w:ascii="Arial" w:eastAsia="Times New Roman" w:hAnsi="Arial" w:cs="Arial"/>
          <w:sz w:val="24"/>
          <w:szCs w:val="24"/>
        </w:rPr>
      </w:pPr>
      <w:r w:rsidRPr="00B65975">
        <w:rPr>
          <w:rFonts w:ascii="Arial" w:eastAsia="Times New Roman" w:hAnsi="Arial" w:cs="Arial"/>
          <w:sz w:val="24"/>
          <w:szCs w:val="24"/>
        </w:rPr>
        <w:t>The R-squared of the model, which is 0.9</w:t>
      </w:r>
      <w:r>
        <w:rPr>
          <w:rFonts w:ascii="Arial" w:eastAsia="Times New Roman" w:hAnsi="Arial" w:cs="Arial"/>
          <w:sz w:val="24"/>
          <w:szCs w:val="24"/>
        </w:rPr>
        <w:t>82</w:t>
      </w:r>
      <w:r w:rsidRPr="00B65975">
        <w:rPr>
          <w:rFonts w:ascii="Arial" w:eastAsia="Times New Roman" w:hAnsi="Arial" w:cs="Arial"/>
          <w:sz w:val="24"/>
          <w:szCs w:val="24"/>
        </w:rPr>
        <w:t xml:space="preserve"> (9</w:t>
      </w:r>
      <w:r>
        <w:rPr>
          <w:rFonts w:ascii="Arial" w:eastAsia="Times New Roman" w:hAnsi="Arial" w:cs="Arial"/>
          <w:sz w:val="24"/>
          <w:szCs w:val="24"/>
        </w:rPr>
        <w:t>8</w:t>
      </w:r>
      <w:r w:rsidRPr="00B65975">
        <w:rPr>
          <w:rFonts w:ascii="Arial" w:eastAsia="Times New Roman" w:hAnsi="Arial" w:cs="Arial"/>
          <w:sz w:val="24"/>
          <w:szCs w:val="24"/>
        </w:rPr>
        <w:t>.</w:t>
      </w:r>
      <w:r>
        <w:rPr>
          <w:rFonts w:ascii="Arial" w:eastAsia="Times New Roman" w:hAnsi="Arial" w:cs="Arial"/>
          <w:sz w:val="24"/>
          <w:szCs w:val="24"/>
        </w:rPr>
        <w:t>2</w:t>
      </w:r>
      <w:r w:rsidRPr="00B65975">
        <w:rPr>
          <w:rFonts w:ascii="Arial" w:eastAsia="Times New Roman" w:hAnsi="Arial" w:cs="Arial"/>
          <w:sz w:val="24"/>
          <w:szCs w:val="24"/>
        </w:rPr>
        <w:t>%) when we look at the results summary, shows that the model is performing well</w:t>
      </w:r>
      <w:r w:rsidR="008E5F41">
        <w:rPr>
          <w:rFonts w:ascii="Arial" w:eastAsia="Times New Roman" w:hAnsi="Arial" w:cs="Arial"/>
          <w:sz w:val="24"/>
          <w:szCs w:val="24"/>
        </w:rPr>
        <w:t>.</w:t>
      </w:r>
    </w:p>
    <w:p w14:paraId="3210B827" w14:textId="032E3883" w:rsidR="004372FC" w:rsidRDefault="004372FC" w:rsidP="004372FC">
      <w:pPr>
        <w:spacing w:line="360" w:lineRule="auto"/>
        <w:jc w:val="center"/>
        <w:rPr>
          <w:rFonts w:ascii="Arial" w:eastAsia="Times New Roman" w:hAnsi="Arial" w:cs="Arial"/>
          <w:sz w:val="24"/>
          <w:szCs w:val="24"/>
        </w:rPr>
      </w:pPr>
      <w:r>
        <w:rPr>
          <w:noProof/>
        </w:rPr>
        <w:lastRenderedPageBreak/>
        <w:drawing>
          <wp:inline distT="0" distB="0" distL="0" distR="0" wp14:anchorId="4F8A5E7F" wp14:editId="54B395B5">
            <wp:extent cx="4277264" cy="3295837"/>
            <wp:effectExtent l="0" t="0" r="952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5"/>
                    <a:stretch>
                      <a:fillRect/>
                    </a:stretch>
                  </pic:blipFill>
                  <pic:spPr>
                    <a:xfrm>
                      <a:off x="0" y="0"/>
                      <a:ext cx="4280165" cy="3298073"/>
                    </a:xfrm>
                    <a:prstGeom prst="rect">
                      <a:avLst/>
                    </a:prstGeom>
                  </pic:spPr>
                </pic:pic>
              </a:graphicData>
            </a:graphic>
          </wp:inline>
        </w:drawing>
      </w:r>
    </w:p>
    <w:p w14:paraId="1F3AADF8" w14:textId="53067814" w:rsidR="00003AC6" w:rsidRDefault="0045235F" w:rsidP="004372FC">
      <w:pPr>
        <w:spacing w:line="360" w:lineRule="auto"/>
        <w:jc w:val="center"/>
        <w:rPr>
          <w:rFonts w:ascii="Arial" w:eastAsia="Times New Roman" w:hAnsi="Arial" w:cs="Arial"/>
          <w:sz w:val="24"/>
          <w:szCs w:val="24"/>
        </w:rPr>
      </w:pPr>
      <w:r>
        <w:rPr>
          <w:rFonts w:ascii="Arial" w:eastAsia="Times New Roman" w:hAnsi="Arial" w:cs="Arial"/>
          <w:sz w:val="24"/>
          <w:szCs w:val="24"/>
        </w:rPr>
        <w:t xml:space="preserve">Fig x.x.x </w:t>
      </w:r>
      <w:r w:rsidR="00003AC6">
        <w:rPr>
          <w:rFonts w:ascii="Arial" w:eastAsia="Times New Roman" w:hAnsi="Arial" w:cs="Arial"/>
          <w:sz w:val="24"/>
          <w:szCs w:val="24"/>
        </w:rPr>
        <w:t>Comparison of actual and predicted values from MLR model.</w:t>
      </w:r>
    </w:p>
    <w:p w14:paraId="25228D13" w14:textId="77777777" w:rsidR="004372FC" w:rsidRDefault="004372FC" w:rsidP="00710264">
      <w:pPr>
        <w:spacing w:line="360" w:lineRule="auto"/>
        <w:jc w:val="both"/>
        <w:rPr>
          <w:rFonts w:ascii="Arial" w:eastAsia="Times New Roman" w:hAnsi="Arial" w:cs="Arial"/>
          <w:sz w:val="24"/>
          <w:szCs w:val="24"/>
        </w:rPr>
      </w:pPr>
    </w:p>
    <w:p w14:paraId="3BC56523" w14:textId="1BE69FA1" w:rsidR="00AB0891" w:rsidRDefault="00036F7C"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Europe seems to be more aware of technology than Asian Society, they are less affected by the usage of </w:t>
      </w:r>
      <w:r w:rsidR="002C2A0B">
        <w:rPr>
          <w:rFonts w:ascii="Arial" w:eastAsia="Times New Roman" w:hAnsi="Arial" w:cs="Arial"/>
          <w:sz w:val="24"/>
          <w:szCs w:val="24"/>
        </w:rPr>
        <w:t xml:space="preserve">the </w:t>
      </w:r>
      <w:r w:rsidRPr="00C1718C">
        <w:rPr>
          <w:rFonts w:ascii="Arial" w:eastAsia="Times New Roman" w:hAnsi="Arial" w:cs="Arial"/>
          <w:sz w:val="24"/>
          <w:szCs w:val="24"/>
        </w:rPr>
        <w:t xml:space="preserve">internet or social media. </w:t>
      </w:r>
      <w:r w:rsidR="000C521C" w:rsidRPr="00C1718C">
        <w:rPr>
          <w:rFonts w:ascii="Arial" w:eastAsia="Times New Roman" w:hAnsi="Arial" w:cs="Arial"/>
          <w:sz w:val="24"/>
          <w:szCs w:val="24"/>
        </w:rPr>
        <w:t xml:space="preserve">In </w:t>
      </w:r>
      <w:r w:rsidR="002C2A0B">
        <w:rPr>
          <w:rFonts w:ascii="Arial" w:eastAsia="Times New Roman" w:hAnsi="Arial" w:cs="Arial"/>
          <w:sz w:val="24"/>
          <w:szCs w:val="24"/>
        </w:rPr>
        <w:t xml:space="preserve">the </w:t>
      </w:r>
      <w:r w:rsidR="000C521C" w:rsidRPr="00C1718C">
        <w:rPr>
          <w:rFonts w:ascii="Arial" w:eastAsia="Times New Roman" w:hAnsi="Arial" w:cs="Arial"/>
          <w:sz w:val="24"/>
          <w:szCs w:val="24"/>
        </w:rPr>
        <w:t>case of Oceania</w:t>
      </w:r>
      <w:r w:rsidR="002C2A0B">
        <w:rPr>
          <w:rFonts w:ascii="Arial" w:eastAsia="Times New Roman" w:hAnsi="Arial" w:cs="Arial"/>
          <w:sz w:val="24"/>
          <w:szCs w:val="24"/>
        </w:rPr>
        <w:t>,</w:t>
      </w:r>
      <w:r w:rsidR="000C521C" w:rsidRPr="00C1718C">
        <w:rPr>
          <w:rFonts w:ascii="Arial" w:eastAsia="Times New Roman" w:hAnsi="Arial" w:cs="Arial"/>
          <w:sz w:val="24"/>
          <w:szCs w:val="24"/>
        </w:rPr>
        <w:t xml:space="preserve"> there is no specific trend found in the data. Suicides with respect to internet </w:t>
      </w:r>
      <w:r w:rsidR="002C2A0B">
        <w:rPr>
          <w:rFonts w:ascii="Arial" w:eastAsia="Times New Roman" w:hAnsi="Arial" w:cs="Arial"/>
          <w:sz w:val="24"/>
          <w:szCs w:val="24"/>
        </w:rPr>
        <w:t>users</w:t>
      </w:r>
      <w:r w:rsidR="000C521C" w:rsidRPr="00C1718C">
        <w:rPr>
          <w:rFonts w:ascii="Arial" w:eastAsia="Times New Roman" w:hAnsi="Arial" w:cs="Arial"/>
          <w:sz w:val="24"/>
          <w:szCs w:val="24"/>
        </w:rPr>
        <w:t xml:space="preserve"> seem to be random in this continent.</w:t>
      </w:r>
      <w:r w:rsidR="004D0507" w:rsidRPr="004D0507">
        <w:rPr>
          <w:rFonts w:ascii="Arial" w:eastAsia="Times New Roman" w:hAnsi="Arial" w:cs="Arial"/>
          <w:sz w:val="24"/>
          <w:szCs w:val="24"/>
        </w:rPr>
        <w:t xml:space="preserve"> </w:t>
      </w:r>
      <w:r w:rsidR="004D0507">
        <w:rPr>
          <w:rFonts w:ascii="Arial" w:eastAsia="Times New Roman" w:hAnsi="Arial" w:cs="Arial"/>
          <w:sz w:val="24"/>
          <w:szCs w:val="24"/>
        </w:rPr>
        <w:t>A Multi Linear regression Model has been created to statistically check</w:t>
      </w:r>
      <w:r w:rsidR="00A23153">
        <w:rPr>
          <w:rFonts w:ascii="Arial" w:eastAsia="Times New Roman" w:hAnsi="Arial" w:cs="Arial"/>
          <w:sz w:val="24"/>
          <w:szCs w:val="24"/>
        </w:rPr>
        <w:t xml:space="preserve"> the r</w:t>
      </w:r>
      <w:r w:rsidR="004744C6">
        <w:rPr>
          <w:rFonts w:ascii="Arial" w:eastAsia="Times New Roman" w:hAnsi="Arial" w:cs="Arial"/>
          <w:sz w:val="24"/>
          <w:szCs w:val="24"/>
        </w:rPr>
        <w:t>elationship</w:t>
      </w:r>
      <w:r w:rsidR="004D0507">
        <w:rPr>
          <w:rFonts w:ascii="Arial" w:eastAsia="Times New Roman" w:hAnsi="Arial" w:cs="Arial"/>
          <w:sz w:val="24"/>
          <w:szCs w:val="24"/>
        </w:rPr>
        <w:t xml:space="preserve"> between internet usage and suicides as per fig x.x.x.</w:t>
      </w:r>
      <w:r w:rsidR="00926E49">
        <w:rPr>
          <w:rFonts w:ascii="Arial" w:eastAsia="Times New Roman" w:hAnsi="Arial" w:cs="Arial"/>
          <w:sz w:val="24"/>
          <w:szCs w:val="24"/>
        </w:rPr>
        <w:t xml:space="preserve"> It </w:t>
      </w:r>
      <w:r w:rsidR="00ED16FB">
        <w:rPr>
          <w:rFonts w:ascii="Arial" w:eastAsia="Times New Roman" w:hAnsi="Arial" w:cs="Arial"/>
          <w:sz w:val="24"/>
          <w:szCs w:val="24"/>
        </w:rPr>
        <w:t>seems</w:t>
      </w:r>
      <w:r w:rsidR="00926E49">
        <w:rPr>
          <w:rFonts w:ascii="Arial" w:eastAsia="Times New Roman" w:hAnsi="Arial" w:cs="Arial"/>
          <w:sz w:val="24"/>
          <w:szCs w:val="24"/>
        </w:rPr>
        <w:t xml:space="preserve"> to be not much relation going on between internet usage and suicide as per the testing results.</w:t>
      </w:r>
    </w:p>
    <w:p w14:paraId="5CBE1901" w14:textId="2B0D1B1C" w:rsidR="00D23409" w:rsidRDefault="00D23409" w:rsidP="00D23409">
      <w:pPr>
        <w:spacing w:line="360" w:lineRule="auto"/>
        <w:jc w:val="center"/>
        <w:rPr>
          <w:rFonts w:ascii="Arial" w:eastAsia="Times New Roman" w:hAnsi="Arial" w:cs="Arial"/>
          <w:sz w:val="24"/>
          <w:szCs w:val="24"/>
        </w:rPr>
      </w:pPr>
      <w:r>
        <w:rPr>
          <w:noProof/>
        </w:rPr>
        <w:lastRenderedPageBreak/>
        <w:drawing>
          <wp:inline distT="0" distB="0" distL="0" distR="0" wp14:anchorId="53AA2F81" wp14:editId="426EADC4">
            <wp:extent cx="3990256" cy="3051769"/>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6"/>
                    <a:stretch>
                      <a:fillRect/>
                    </a:stretch>
                  </pic:blipFill>
                  <pic:spPr>
                    <a:xfrm>
                      <a:off x="0" y="0"/>
                      <a:ext cx="3991978" cy="3053086"/>
                    </a:xfrm>
                    <a:prstGeom prst="rect">
                      <a:avLst/>
                    </a:prstGeom>
                  </pic:spPr>
                </pic:pic>
              </a:graphicData>
            </a:graphic>
          </wp:inline>
        </w:drawing>
      </w:r>
    </w:p>
    <w:p w14:paraId="30D5D205" w14:textId="2AF312F5" w:rsidR="00D23409" w:rsidRDefault="00D23409" w:rsidP="00D23409">
      <w:pPr>
        <w:spacing w:line="360" w:lineRule="auto"/>
        <w:jc w:val="center"/>
        <w:rPr>
          <w:rFonts w:ascii="Arial" w:eastAsia="Times New Roman" w:hAnsi="Arial" w:cs="Arial"/>
          <w:i/>
          <w:iCs/>
          <w:sz w:val="24"/>
          <w:szCs w:val="24"/>
        </w:rPr>
      </w:pPr>
      <w:r w:rsidRPr="00D23409">
        <w:rPr>
          <w:rFonts w:ascii="Arial" w:eastAsia="Times New Roman" w:hAnsi="Arial" w:cs="Arial"/>
          <w:i/>
          <w:iCs/>
          <w:sz w:val="24"/>
          <w:szCs w:val="24"/>
        </w:rPr>
        <w:t>Fi</w:t>
      </w:r>
      <w:r>
        <w:rPr>
          <w:rFonts w:ascii="Arial" w:eastAsia="Times New Roman" w:hAnsi="Arial" w:cs="Arial"/>
          <w:i/>
          <w:iCs/>
          <w:sz w:val="24"/>
          <w:szCs w:val="24"/>
        </w:rPr>
        <w:t>g</w:t>
      </w:r>
      <w:r w:rsidRPr="00D23409">
        <w:rPr>
          <w:rFonts w:ascii="Arial" w:eastAsia="Times New Roman" w:hAnsi="Arial" w:cs="Arial"/>
          <w:i/>
          <w:iCs/>
          <w:sz w:val="24"/>
          <w:szCs w:val="24"/>
        </w:rPr>
        <w:t xml:space="preserve"> x.x.x Multi Linear regression for suicide and internet </w:t>
      </w:r>
      <w:r w:rsidR="0006517E" w:rsidRPr="00D23409">
        <w:rPr>
          <w:rFonts w:ascii="Arial" w:eastAsia="Times New Roman" w:hAnsi="Arial" w:cs="Arial"/>
          <w:i/>
          <w:iCs/>
          <w:sz w:val="24"/>
          <w:szCs w:val="24"/>
        </w:rPr>
        <w:t>users</w:t>
      </w:r>
    </w:p>
    <w:p w14:paraId="4A2B1958" w14:textId="39DB0E10" w:rsidR="006A1234" w:rsidRPr="00D23409" w:rsidRDefault="006A1234" w:rsidP="006A1234">
      <w:pPr>
        <w:spacing w:line="360" w:lineRule="auto"/>
        <w:jc w:val="both"/>
        <w:rPr>
          <w:rFonts w:ascii="Arial" w:eastAsia="Times New Roman" w:hAnsi="Arial" w:cs="Arial"/>
          <w:i/>
          <w:iCs/>
          <w:sz w:val="24"/>
          <w:szCs w:val="24"/>
        </w:rPr>
      </w:pPr>
      <w:r w:rsidRPr="00C1718C">
        <w:rPr>
          <w:rFonts w:ascii="Arial" w:eastAsia="Times New Roman" w:hAnsi="Arial" w:cs="Arial"/>
          <w:sz w:val="24"/>
          <w:szCs w:val="24"/>
        </w:rPr>
        <w:t>In terms of GDP Per capita, African continent does not show any trend in number of suicides. African countries are not only struggling with poverty but also with lots of other basic issues like 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061D10DBD24F400CB2FA17D994BF462C"/>
          </w:placeholder>
        </w:sdtPr>
        <w:sdtContent>
          <w:r w:rsidR="00C1428E" w:rsidRPr="00C1428E">
            <w:rPr>
              <w:rFonts w:ascii="Arial" w:eastAsia="Times New Roman" w:hAnsi="Arial" w:cs="Arial"/>
              <w:color w:val="000000"/>
              <w:sz w:val="24"/>
              <w:szCs w:val="24"/>
            </w:rPr>
            <w:t>(Khanyi Mlaba, 2022)</w:t>
          </w:r>
        </w:sdtContent>
      </w:sdt>
      <w:r w:rsidRPr="00C1718C">
        <w:rPr>
          <w:rFonts w:ascii="Arial" w:eastAsia="Times New Roman" w:hAnsi="Arial" w:cs="Arial"/>
          <w:sz w:val="24"/>
          <w:szCs w:val="24"/>
        </w:rPr>
        <w:t xml:space="preserve"> etc. Other issues Africa faces are mentioned in this article from Africa portal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061D10DBD24F400CB2FA17D994BF462C"/>
          </w:placeholder>
        </w:sdtPr>
        <w:sdtContent>
          <w:r w:rsidR="00C1428E" w:rsidRPr="00C1428E">
            <w:rPr>
              <w:rFonts w:ascii="Arial" w:eastAsia="Times New Roman" w:hAnsi="Arial" w:cs="Arial"/>
              <w:color w:val="000000"/>
              <w:sz w:val="24"/>
              <w:szCs w:val="24"/>
            </w:rPr>
            <w:t>(Steven Gruzd, 2022)</w:t>
          </w:r>
        </w:sdtContent>
      </w:sdt>
      <w:r w:rsidRPr="00C1718C">
        <w:rPr>
          <w:rFonts w:ascii="Arial" w:eastAsia="Times New Roman" w:hAnsi="Arial" w:cs="Arial"/>
          <w:color w:val="000000"/>
          <w:sz w:val="24"/>
          <w:szCs w:val="24"/>
        </w:rPr>
        <w: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8"/>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40"/>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1"/>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DB1DD70" w:rsidR="001F28DC" w:rsidRPr="00C1718C" w:rsidRDefault="00BC370A"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In </w:t>
      </w:r>
      <w:r w:rsidR="000F59FF" w:rsidRPr="00C1718C">
        <w:rPr>
          <w:rFonts w:ascii="Arial" w:eastAsia="Times New Roman" w:hAnsi="Arial" w:cs="Arial"/>
          <w:color w:val="000000"/>
          <w:sz w:val="24"/>
          <w:szCs w:val="24"/>
        </w:rPr>
        <w:t>American</w:t>
      </w:r>
      <w:r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C1428E" w:rsidRPr="00C1428E">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4620415A"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 xml:space="preserve">e to facilitate Maria DB. Using command prompt csv files have been uploaded to the </w:t>
      </w:r>
      <w:r w:rsidR="00A65991" w:rsidRPr="00C1718C">
        <w:rPr>
          <w:rFonts w:ascii="Arial" w:hAnsi="Arial" w:cs="Arial"/>
          <w:sz w:val="24"/>
          <w:szCs w:val="24"/>
        </w:rPr>
        <w:t>DKIT</w:t>
      </w:r>
      <w:r w:rsidR="004A29A1" w:rsidRPr="00C1718C">
        <w:rPr>
          <w:rFonts w:ascii="Arial" w:hAnsi="Arial" w:cs="Arial"/>
          <w:sz w:val="24"/>
          <w:szCs w:val="24"/>
        </w:rPr>
        <w:t xml:space="preserve">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proofErr w:type="gramStart"/>
      <w:r w:rsidR="00F0112F" w:rsidRPr="00C1718C">
        <w:rPr>
          <w:rFonts w:ascii="Arial" w:hAnsi="Arial" w:cs="Arial"/>
          <w:sz w:val="24"/>
          <w:szCs w:val="24"/>
        </w:rPr>
        <w:t>in order</w:t>
      </w:r>
      <w:r w:rsidR="00EA4485" w:rsidRPr="00C1718C">
        <w:rPr>
          <w:rFonts w:ascii="Arial" w:hAnsi="Arial" w:cs="Arial"/>
          <w:sz w:val="24"/>
          <w:szCs w:val="24"/>
        </w:rPr>
        <w:t xml:space="preserve"> to</w:t>
      </w:r>
      <w:proofErr w:type="gramEnd"/>
      <w:r w:rsidR="00EA4485" w:rsidRPr="00C1718C">
        <w:rPr>
          <w:rFonts w:ascii="Arial" w:hAnsi="Arial" w:cs="Arial"/>
          <w:sz w:val="24"/>
          <w:szCs w:val="24"/>
        </w:rPr>
        <w:t xml:space="preserve">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2"/>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645CD43C" w:rsidR="007322C2" w:rsidRPr="00C1718C" w:rsidRDefault="008D345A" w:rsidP="004B743D">
      <w:pPr>
        <w:spacing w:line="360" w:lineRule="auto"/>
        <w:jc w:val="both"/>
        <w:rPr>
          <w:rFonts w:ascii="Arial" w:eastAsia="Times New Roman" w:hAnsi="Arial" w:cs="Arial"/>
          <w:sz w:val="24"/>
          <w:szCs w:val="24"/>
        </w:rPr>
      </w:pPr>
      <w:proofErr w:type="gramStart"/>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w:t>
      </w:r>
      <w:proofErr w:type="gramEnd"/>
      <w:r w:rsidR="000E602F" w:rsidRPr="00C1718C">
        <w:rPr>
          <w:rFonts w:ascii="Arial" w:eastAsia="Times New Roman" w:hAnsi="Arial" w:cs="Arial"/>
          <w:sz w:val="24"/>
          <w:szCs w:val="24"/>
        </w:rPr>
        <w:t xml:space="preserve">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C1428E" w:rsidRPr="00C1428E">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1C3B4212"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C1428E" w:rsidRPr="00C1428E">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424570D3" w14:textId="524DB43C" w:rsidR="00AC79A8" w:rsidRDefault="00AC79A8" w:rsidP="001A4741">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001A4741">
              <w:rPr>
                <w:rFonts w:ascii="Arial" w:hAnsi="Arial" w:cs="Arial"/>
                <w:spacing w:val="-13"/>
                <w:w w:val="105"/>
                <w:sz w:val="24"/>
                <w:szCs w:val="24"/>
              </w:rPr>
              <w:t>– To store and retrieve data to the dash application.</w:t>
            </w: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1D0CBA2F"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14569B">
        <w:rPr>
          <w:rFonts w:ascii="Arial" w:hAnsi="Arial" w:cs="Arial"/>
          <w:color w:val="000000"/>
          <w:sz w:val="24"/>
          <w:szCs w:val="24"/>
        </w:rPr>
        <w:t>In the study</w:t>
      </w:r>
      <w:r w:rsidR="00484D69">
        <w:rPr>
          <w:rFonts w:ascii="Arial" w:hAnsi="Arial" w:cs="Arial"/>
          <w:color w:val="000000"/>
          <w:sz w:val="24"/>
          <w:szCs w:val="24"/>
        </w:rPr>
        <w:t xml:space="preserve"> of heart failure</w:t>
      </w:r>
      <w:r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
          <w:id w:val="346143421"/>
          <w:placeholder>
            <w:docPart w:val="DefaultPlaceholder_-1854013440"/>
          </w:placeholder>
        </w:sdtPr>
        <w:sdtContent>
          <w:r w:rsidR="00C1428E" w:rsidRPr="00C1428E">
            <w:rPr>
              <w:rFonts w:ascii="Arial" w:hAnsi="Arial" w:cs="Arial"/>
              <w:color w:val="000000"/>
              <w:sz w:val="24"/>
              <w:szCs w:val="24"/>
            </w:rPr>
            <w:t>(Aljaaf et al., 2015)</w:t>
          </w:r>
        </w:sdtContent>
      </w:sdt>
      <w:r w:rsidR="00C1428E">
        <w:rPr>
          <w:rFonts w:ascii="Arial" w:hAnsi="Arial" w:cs="Arial"/>
          <w:color w:val="000000"/>
          <w:sz w:val="24"/>
          <w:szCs w:val="24"/>
        </w:rPr>
        <w:t xml:space="preserve"> </w:t>
      </w:r>
      <w:r w:rsidRPr="00C1718C">
        <w:rPr>
          <w:rFonts w:ascii="Arial" w:hAnsi="Arial" w:cs="Arial"/>
          <w:color w:val="000000"/>
          <w:sz w:val="24"/>
          <w:szCs w:val="24"/>
        </w:rPr>
        <w:t xml:space="preserve">seem to have effectively utilized them in their research, which prompted me to </w:t>
      </w:r>
      <w:r w:rsidRPr="00C1718C">
        <w:rPr>
          <w:rFonts w:ascii="Arial" w:hAnsi="Arial" w:cs="Arial"/>
          <w:color w:val="000000"/>
          <w:sz w:val="24"/>
          <w:szCs w:val="24"/>
        </w:rPr>
        <w:lastRenderedPageBreak/>
        <w:t>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5"/>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w:t>
      </w:r>
      <w:proofErr w:type="gramStart"/>
      <w:r w:rsidR="0049196A" w:rsidRPr="00C1718C">
        <w:rPr>
          <w:rFonts w:ascii="Arial" w:hAnsi="Arial" w:cs="Arial"/>
          <w:color w:val="000000"/>
          <w:sz w:val="24"/>
          <w:szCs w:val="24"/>
        </w:rPr>
        <w:t>similar to</w:t>
      </w:r>
      <w:proofErr w:type="gramEnd"/>
      <w:r w:rsidR="0049196A" w:rsidRPr="00C1718C">
        <w:rPr>
          <w:rFonts w:ascii="Arial" w:hAnsi="Arial" w:cs="Arial"/>
          <w:color w:val="000000"/>
          <w:sz w:val="24"/>
          <w:szCs w:val="24"/>
        </w:rPr>
        <w:t xml:space="preserve">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7"/>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 xml:space="preserve">From fig 4.13, In the above ACF and PACF, we can see ACF tails off and PACF cuts off since we have a MA(q) model. </w:t>
      </w:r>
      <w:proofErr w:type="gramStart"/>
      <w:r w:rsidRPr="00C1718C">
        <w:rPr>
          <w:rFonts w:ascii="Arial" w:hAnsi="Arial" w:cs="Arial"/>
          <w:color w:val="000000"/>
          <w:sz w:val="24"/>
          <w:szCs w:val="24"/>
        </w:rPr>
        <w:t>So</w:t>
      </w:r>
      <w:proofErr w:type="gramEnd"/>
      <w:r w:rsidRPr="00C1718C">
        <w:rPr>
          <w:rFonts w:ascii="Arial" w:hAnsi="Arial" w:cs="Arial"/>
          <w:color w:val="000000"/>
          <w:sz w:val="24"/>
          <w:szCs w:val="24"/>
        </w:rPr>
        <w:t xml:space="preserve">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8"/>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9"/>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50"/>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3"/>
                    <a:stretch>
                      <a:fillRect/>
                    </a:stretch>
                  </pic:blipFill>
                  <pic:spPr>
                    <a:xfrm>
                      <a:off x="0" y="0"/>
                      <a:ext cx="3590925" cy="2457450"/>
                    </a:xfrm>
                    <a:prstGeom prst="rect">
                      <a:avLst/>
                    </a:prstGeom>
                  </pic:spPr>
                </pic:pic>
              </a:graphicData>
            </a:graphic>
          </wp:inline>
        </w:drawing>
      </w:r>
    </w:p>
    <w:p w14:paraId="557D2A07" w14:textId="762DC6A1"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t>Fig. 4.1</w:t>
      </w:r>
      <w:r w:rsidR="00AF0881" w:rsidRPr="004E2299">
        <w:rPr>
          <w:rFonts w:ascii="Arial" w:hAnsi="Arial" w:cs="Arial"/>
          <w:sz w:val="24"/>
          <w:szCs w:val="24"/>
        </w:rPr>
        <w:t>2</w:t>
      </w:r>
      <w:r w:rsidRPr="004E2299">
        <w:rPr>
          <w:rFonts w:ascii="Arial" w:hAnsi="Arial" w:cs="Arial"/>
          <w:sz w:val="24"/>
          <w:szCs w:val="24"/>
        </w:rPr>
        <w:t xml:space="preserve"> Plot of </w:t>
      </w:r>
      <w:r w:rsidR="005929F4" w:rsidRPr="004E2299">
        <w:rPr>
          <w:rFonts w:ascii="Arial" w:hAnsi="Arial" w:cs="Arial"/>
          <w:sz w:val="24"/>
          <w:szCs w:val="24"/>
        </w:rPr>
        <w:t xml:space="preserve">suicide per hundredk </w:t>
      </w:r>
      <w:r w:rsidRPr="004E2299">
        <w:rPr>
          <w:rFonts w:ascii="Arial" w:hAnsi="Arial" w:cs="Arial"/>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4"/>
                    <a:stretch>
                      <a:fillRect/>
                    </a:stretch>
                  </pic:blipFill>
                  <pic:spPr>
                    <a:xfrm>
                      <a:off x="0" y="0"/>
                      <a:ext cx="3571875" cy="2352675"/>
                    </a:xfrm>
                    <a:prstGeom prst="rect">
                      <a:avLst/>
                    </a:prstGeom>
                  </pic:spPr>
                </pic:pic>
              </a:graphicData>
            </a:graphic>
          </wp:inline>
        </w:drawing>
      </w:r>
    </w:p>
    <w:p w14:paraId="5F9AAE71" w14:textId="6B557CB0" w:rsidR="0049196A" w:rsidRPr="00FC6D21" w:rsidRDefault="0049196A" w:rsidP="0049196A">
      <w:pPr>
        <w:spacing w:line="360" w:lineRule="auto"/>
        <w:jc w:val="center"/>
        <w:rPr>
          <w:rFonts w:ascii="Arial" w:hAnsi="Arial" w:cs="Arial"/>
          <w:i/>
          <w:iCs/>
          <w:sz w:val="24"/>
          <w:szCs w:val="24"/>
        </w:rPr>
      </w:pPr>
      <w:r w:rsidRPr="00FC6D21">
        <w:rPr>
          <w:rFonts w:ascii="Arial" w:hAnsi="Arial" w:cs="Arial"/>
          <w:i/>
          <w:iCs/>
          <w:sz w:val="24"/>
          <w:szCs w:val="24"/>
        </w:rPr>
        <w:t>Fig. 4.1</w:t>
      </w:r>
      <w:r w:rsidR="00873BCD" w:rsidRPr="00FC6D21">
        <w:rPr>
          <w:rFonts w:ascii="Arial" w:hAnsi="Arial" w:cs="Arial"/>
          <w:i/>
          <w:iCs/>
          <w:sz w:val="24"/>
          <w:szCs w:val="24"/>
        </w:rPr>
        <w:t>3</w:t>
      </w:r>
      <w:r w:rsidRPr="00FC6D21">
        <w:rPr>
          <w:rFonts w:ascii="Arial" w:hAnsi="Arial" w:cs="Arial"/>
          <w:i/>
          <w:iCs/>
          <w:sz w:val="24"/>
          <w:szCs w:val="24"/>
        </w:rPr>
        <w:t xml:space="preserve"> Plot of Forecast vs Actuals from AR Models on Russian data</w:t>
      </w:r>
    </w:p>
    <w:p w14:paraId="4C2310A6" w14:textId="2E0DC822" w:rsidR="0049196A" w:rsidRPr="004E2299" w:rsidRDefault="0049196A" w:rsidP="0049196A">
      <w:pPr>
        <w:spacing w:line="360" w:lineRule="auto"/>
        <w:jc w:val="both"/>
        <w:rPr>
          <w:rFonts w:ascii="Arial" w:hAnsi="Arial" w:cs="Arial"/>
          <w:sz w:val="24"/>
          <w:szCs w:val="24"/>
        </w:rPr>
      </w:pPr>
      <w:r w:rsidRPr="004E2299">
        <w:rPr>
          <w:rFonts w:ascii="Arial" w:hAnsi="Arial" w:cs="Arial"/>
          <w:sz w:val="24"/>
          <w:szCs w:val="24"/>
        </w:rPr>
        <w:t xml:space="preserve">In this fig 4.18, the blue line is the test </w:t>
      </w:r>
      <w:proofErr w:type="gramStart"/>
      <w:r w:rsidRPr="004E2299">
        <w:rPr>
          <w:rFonts w:ascii="Arial" w:hAnsi="Arial" w:cs="Arial"/>
          <w:sz w:val="24"/>
          <w:szCs w:val="24"/>
        </w:rPr>
        <w:t>data</w:t>
      </w:r>
      <w:proofErr w:type="gramEnd"/>
      <w:r w:rsidRPr="004E2299">
        <w:rPr>
          <w:rFonts w:ascii="Arial" w:hAnsi="Arial" w:cs="Arial"/>
          <w:sz w:val="24"/>
          <w:szCs w:val="24"/>
        </w:rPr>
        <w:t xml:space="preserve"> and the red line is the predicted values. I have AR 1 Mode</w:t>
      </w:r>
      <w:r w:rsidR="00BC57F9" w:rsidRPr="004E2299">
        <w:rPr>
          <w:rFonts w:ascii="Arial" w:hAnsi="Arial" w:cs="Arial"/>
          <w:sz w:val="24"/>
          <w:szCs w:val="24"/>
        </w:rPr>
        <w:t>l.</w:t>
      </w:r>
    </w:p>
    <w:p w14:paraId="784283D9" w14:textId="04B135E9" w:rsidR="0049196A" w:rsidRPr="004E2299" w:rsidRDefault="0049196A" w:rsidP="0049196A">
      <w:pPr>
        <w:spacing w:line="360" w:lineRule="auto"/>
        <w:rPr>
          <w:rFonts w:ascii="Arial" w:hAnsi="Arial" w:cs="Arial"/>
          <w:sz w:val="24"/>
          <w:szCs w:val="24"/>
        </w:rPr>
      </w:pPr>
      <w:r w:rsidRPr="004E2299">
        <w:rPr>
          <w:rFonts w:ascii="Arial" w:hAnsi="Arial" w:cs="Arial"/>
          <w:sz w:val="24"/>
          <w:szCs w:val="24"/>
        </w:rPr>
        <w:t xml:space="preserve">4.4.4 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4E2299" w:rsidRDefault="0049196A" w:rsidP="0049196A">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5"/>
                    <a:stretch>
                      <a:fillRect/>
                    </a:stretch>
                  </pic:blipFill>
                  <pic:spPr>
                    <a:xfrm>
                      <a:off x="0" y="0"/>
                      <a:ext cx="5324475" cy="3810000"/>
                    </a:xfrm>
                    <a:prstGeom prst="rect">
                      <a:avLst/>
                    </a:prstGeom>
                  </pic:spPr>
                </pic:pic>
              </a:graphicData>
            </a:graphic>
          </wp:inline>
        </w:drawing>
      </w:r>
    </w:p>
    <w:p w14:paraId="2EE14508" w14:textId="37029622" w:rsidR="0049196A" w:rsidRPr="002D03E9" w:rsidRDefault="0049196A" w:rsidP="0049196A">
      <w:pPr>
        <w:spacing w:line="360" w:lineRule="auto"/>
        <w:jc w:val="center"/>
        <w:rPr>
          <w:rFonts w:ascii="Arial" w:hAnsi="Arial" w:cs="Arial"/>
          <w:i/>
          <w:iCs/>
          <w:sz w:val="24"/>
          <w:szCs w:val="24"/>
        </w:rPr>
      </w:pPr>
      <w:r w:rsidRPr="002D03E9">
        <w:rPr>
          <w:rFonts w:ascii="Arial" w:hAnsi="Arial" w:cs="Arial"/>
          <w:i/>
          <w:iCs/>
          <w:sz w:val="24"/>
          <w:szCs w:val="24"/>
        </w:rPr>
        <w:t>Fig. 4.</w:t>
      </w:r>
      <w:r w:rsidR="001F0B21" w:rsidRPr="002D03E9">
        <w:rPr>
          <w:rFonts w:ascii="Arial" w:hAnsi="Arial" w:cs="Arial"/>
          <w:i/>
          <w:iCs/>
          <w:sz w:val="24"/>
          <w:szCs w:val="24"/>
        </w:rPr>
        <w:t>1</w:t>
      </w:r>
      <w:r w:rsidR="00873BCD" w:rsidRPr="002D03E9">
        <w:rPr>
          <w:rFonts w:ascii="Arial" w:hAnsi="Arial" w:cs="Arial"/>
          <w:i/>
          <w:iCs/>
          <w:sz w:val="24"/>
          <w:szCs w:val="24"/>
        </w:rPr>
        <w:t>4</w:t>
      </w:r>
      <w:r w:rsidRPr="002D03E9">
        <w:rPr>
          <w:rFonts w:ascii="Arial" w:hAnsi="Arial" w:cs="Arial"/>
          <w:i/>
          <w:iCs/>
          <w:sz w:val="24"/>
          <w:szCs w:val="24"/>
        </w:rPr>
        <w:t xml:space="preserve"> Plot of Forecast vs Actuals from AR Models on Russian data</w:t>
      </w:r>
    </w:p>
    <w:p w14:paraId="132222D8" w14:textId="2185E6DF" w:rsidR="0049196A" w:rsidRPr="004E2299" w:rsidRDefault="0049196A" w:rsidP="00D55C0E">
      <w:pPr>
        <w:spacing w:line="360" w:lineRule="auto"/>
        <w:jc w:val="both"/>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4E2299">
        <w:rPr>
          <w:rFonts w:ascii="Arial" w:hAnsi="Arial" w:cs="Arial"/>
          <w:sz w:val="24"/>
          <w:szCs w:val="24"/>
        </w:rPr>
        <w:t xml:space="preserve">Lee and Oh </w:t>
      </w:r>
      <w:r w:rsidR="0044020A" w:rsidRPr="004E2299">
        <w:rPr>
          <w:rFonts w:ascii="Arial" w:hAnsi="Arial" w:cs="Arial"/>
          <w:sz w:val="24"/>
          <w:szCs w:val="24"/>
        </w:rPr>
        <w:t>(1996)</w:t>
      </w:r>
      <w:r w:rsidRPr="004E2299">
        <w:rPr>
          <w:rFonts w:ascii="Arial" w:hAnsi="Arial" w:cs="Arial"/>
          <w:sz w:val="24"/>
          <w:szCs w:val="24"/>
        </w:rPr>
        <w:t xml:space="preserve"> have done studies on Neural networks using a Decision Tree classifier to distinguish between complex features. Here </w:t>
      </w:r>
      <w:proofErr w:type="gramStart"/>
      <w:r w:rsidRPr="004E2299">
        <w:rPr>
          <w:rFonts w:ascii="Arial" w:hAnsi="Arial" w:cs="Arial"/>
          <w:sz w:val="24"/>
          <w:szCs w:val="24"/>
        </w:rPr>
        <w:t>this goals</w:t>
      </w:r>
      <w:proofErr w:type="gramEnd"/>
      <w:r w:rsidRPr="004E2299">
        <w:rPr>
          <w:rFonts w:ascii="Arial" w:hAnsi="Arial" w:cs="Arial"/>
          <w:sz w:val="24"/>
          <w:szCs w:val="24"/>
        </w:rPr>
        <w:t xml:space="preserve"> are to separate the risk group and non-risk groups based on the feature called risk. I got 99.62 training accuracy and a hundred per cent testing accuracy.</w:t>
      </w:r>
    </w:p>
    <w:p w14:paraId="1F6E4D98" w14:textId="77777777" w:rsidR="005A6F4D" w:rsidRPr="004E2299" w:rsidRDefault="005A6F4D" w:rsidP="005A6F4D">
      <w:pPr>
        <w:spacing w:line="360" w:lineRule="auto"/>
        <w:rPr>
          <w:rFonts w:ascii="Arial" w:hAnsi="Arial" w:cs="Arial"/>
          <w:sz w:val="24"/>
          <w:szCs w:val="24"/>
        </w:rPr>
      </w:pPr>
      <w:r w:rsidRPr="004E2299">
        <w:rPr>
          <w:rFonts w:ascii="Arial" w:hAnsi="Arial" w:cs="Arial"/>
          <w:sz w:val="24"/>
          <w:szCs w:val="24"/>
        </w:rPr>
        <w:t xml:space="preserve">4.5 Data Storage </w:t>
      </w:r>
    </w:p>
    <w:p w14:paraId="4DE75F50" w14:textId="4ED44DF6" w:rsidR="005A6F4D" w:rsidRPr="00C1718C" w:rsidRDefault="005A6F4D" w:rsidP="005A6F4D">
      <w:pPr>
        <w:spacing w:line="360" w:lineRule="auto"/>
        <w:jc w:val="both"/>
        <w:rPr>
          <w:rFonts w:ascii="Arial" w:hAnsi="Arial" w:cs="Arial"/>
        </w:rPr>
      </w:pPr>
      <w:r w:rsidRPr="004E2299">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w:t>
      </w:r>
      <w:r w:rsidRPr="004E2299">
        <w:rPr>
          <w:rFonts w:ascii="Arial" w:hAnsi="Arial" w:cs="Arial"/>
          <w:sz w:val="24"/>
          <w:szCs w:val="24"/>
        </w:rPr>
        <w:lastRenderedPageBreak/>
        <w:t>its syntax matching with Structured Query Language (SQL) minute differences. Initially, data was</w:t>
      </w:r>
      <w:r w:rsidRPr="00C1718C">
        <w:rPr>
          <w:rFonts w:ascii="Arial" w:hAnsi="Arial" w:cs="Arial"/>
        </w:rPr>
        <w:t xml:space="preserve">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w:t>
      </w:r>
      <w:proofErr w:type="gramStart"/>
      <w:r w:rsidRPr="00C1718C">
        <w:rPr>
          <w:rFonts w:ascii="Arial" w:hAnsi="Arial" w:cs="Arial"/>
          <w:sz w:val="24"/>
          <w:szCs w:val="24"/>
        </w:rPr>
        <w:t>Despite the fact that</w:t>
      </w:r>
      <w:proofErr w:type="gramEnd"/>
      <w:r w:rsidRPr="00C1718C">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6"/>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7"/>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1BDD8FAC"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The most popular IDE for coding is Microsoft Visual Studio. I've been using Github for version control. In addition to Jupyter Notebook, Spyder, and Atom, I've used various coding tools such as</w:t>
      </w:r>
      <w:r w:rsidR="009E4286">
        <w:rPr>
          <w:rFonts w:ascii="Arial" w:hAnsi="Arial" w:cs="Arial"/>
          <w:sz w:val="24"/>
          <w:szCs w:val="24"/>
        </w:rPr>
        <w:t xml:space="preserve"> XAMPP, HeidSql, Postman, </w:t>
      </w:r>
      <w:r w:rsidR="00C67F07">
        <w:rPr>
          <w:rFonts w:ascii="Arial" w:hAnsi="Arial" w:cs="Arial"/>
          <w:sz w:val="24"/>
          <w:szCs w:val="24"/>
        </w:rPr>
        <w:t>Putty</w:t>
      </w:r>
      <w:r w:rsidRPr="00C1718C">
        <w:rPr>
          <w:rFonts w:ascii="Arial" w:hAnsi="Arial" w:cs="Arial"/>
          <w:sz w:val="24"/>
          <w:szCs w:val="24"/>
        </w:rPr>
        <w:t xml:space="preserve">.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w:t>
      </w:r>
      <w:proofErr w:type="gramStart"/>
      <w:r w:rsidRPr="00C1718C">
        <w:rPr>
          <w:rFonts w:ascii="Arial" w:hAnsi="Arial" w:cs="Arial"/>
        </w:rPr>
        <w:t>a number of</w:t>
      </w:r>
      <w:proofErr w:type="gramEnd"/>
      <w:r w:rsidRPr="00C1718C">
        <w:rPr>
          <w:rFonts w:ascii="Arial" w:hAnsi="Arial" w:cs="Arial"/>
        </w:rPr>
        <w:t xml:space="preserve">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37E4F351" w:rsidR="0049196A" w:rsidRPr="00C1718C" w:rsidRDefault="0049196A" w:rsidP="00A43791">
      <w:pPr>
        <w:pStyle w:val="ListParagraph"/>
        <w:tabs>
          <w:tab w:val="left" w:pos="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 xml:space="preserve">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AE0D0B">
      <w:pPr>
        <w:pStyle w:val="ListParagraph"/>
        <w:numPr>
          <w:ilvl w:val="0"/>
          <w:numId w:val="2"/>
        </w:numPr>
        <w:tabs>
          <w:tab w:val="left" w:pos="72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51F6143F"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lastRenderedPageBreak/>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w:t>
      </w:r>
      <w:proofErr w:type="gramStart"/>
      <w:r w:rsidRPr="00C1718C">
        <w:rPr>
          <w:rFonts w:ascii="Arial" w:hAnsi="Arial" w:cs="Arial"/>
          <w:color w:val="000000"/>
          <w:sz w:val="24"/>
          <w:szCs w:val="24"/>
        </w:rPr>
        <w:t xml:space="preserve">Similar </w:t>
      </w:r>
      <w:r w:rsidR="00C82EE6">
        <w:rPr>
          <w:rFonts w:ascii="Arial" w:hAnsi="Arial" w:cs="Arial"/>
          <w:color w:val="000000"/>
          <w:sz w:val="24"/>
          <w:szCs w:val="24"/>
        </w:rPr>
        <w:t>to</w:t>
      </w:r>
      <w:proofErr w:type="gramEnd"/>
      <w:r w:rsidR="00C82EE6">
        <w:rPr>
          <w:rFonts w:ascii="Arial" w:hAnsi="Arial" w:cs="Arial"/>
          <w:color w:val="000000"/>
          <w:sz w:val="24"/>
          <w:szCs w:val="24"/>
        </w:rPr>
        <w:t xml:space="preserve"> the </w:t>
      </w:r>
      <w:r w:rsidRPr="00C1718C">
        <w:rPr>
          <w:rFonts w:ascii="Arial" w:hAnsi="Arial" w:cs="Arial"/>
          <w:color w:val="000000"/>
          <w:sz w:val="24"/>
          <w:szCs w:val="24"/>
        </w:rPr>
        <w:t xml:space="preserve">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w:t>
      </w:r>
      <w:proofErr w:type="gramStart"/>
      <w:r w:rsidRPr="00C1718C">
        <w:rPr>
          <w:rFonts w:ascii="Arial" w:hAnsi="Arial" w:cs="Arial"/>
          <w:color w:val="000000"/>
          <w:sz w:val="24"/>
          <w:szCs w:val="24"/>
        </w:rPr>
        <w:t>Similar to</w:t>
      </w:r>
      <w:proofErr w:type="gramEnd"/>
      <w:r w:rsidRPr="00C1718C">
        <w:rPr>
          <w:rFonts w:ascii="Arial" w:hAnsi="Arial" w:cs="Arial"/>
          <w:color w:val="000000"/>
          <w:sz w:val="24"/>
          <w:szCs w:val="24"/>
        </w:rPr>
        <w:t xml:space="preserve">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p>
    <w:p w14:paraId="51160410"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D0150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w:t>
      </w:r>
      <w:r w:rsidRPr="00C1718C">
        <w:rPr>
          <w:rFonts w:ascii="Arial" w:hAnsi="Arial" w:cs="Arial"/>
          <w:color w:val="000000"/>
          <w:sz w:val="24"/>
          <w:szCs w:val="24"/>
        </w:rPr>
        <w:lastRenderedPageBreak/>
        <w:t>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t>4.7 Data Security</w:t>
      </w:r>
    </w:p>
    <w:p w14:paraId="0390B7DE" w14:textId="3138BA32" w:rsidR="00422854" w:rsidRPr="00422854" w:rsidRDefault="00422854" w:rsidP="004438F5">
      <w:pPr>
        <w:pStyle w:val="ListParagraph"/>
        <w:numPr>
          <w:ilvl w:val="0"/>
          <w:numId w:val="2"/>
        </w:numPr>
        <w:spacing w:line="360" w:lineRule="auto"/>
        <w:ind w:left="0"/>
        <w:jc w:val="both"/>
        <w:rPr>
          <w:rFonts w:ascii="Arial" w:hAnsi="Arial" w:cs="Arial"/>
          <w:sz w:val="24"/>
          <w:szCs w:val="24"/>
        </w:rPr>
      </w:pPr>
      <w:r w:rsidRPr="00422854">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r w:rsidR="00D35B1D" w:rsidRPr="00422854">
        <w:rPr>
          <w:rFonts w:ascii="Arial" w:hAnsi="Arial" w:cs="Arial"/>
          <w:sz w:val="24"/>
          <w:szCs w:val="24"/>
        </w:rPr>
        <w:t>using</w:t>
      </w:r>
      <w:r w:rsidRPr="00422854">
        <w:rPr>
          <w:rFonts w:ascii="Arial" w:hAnsi="Arial" w:cs="Arial"/>
          <w:sz w:val="24"/>
          <w:szCs w:val="24"/>
        </w:rPr>
        <w:t xml:space="preserve"> them. No personal information is used in this study. For web </w:t>
      </w:r>
      <w:r w:rsidRPr="00422854">
        <w:rPr>
          <w:rFonts w:ascii="Arial" w:hAnsi="Arial" w:cs="Arial"/>
          <w:sz w:val="24"/>
          <w:szCs w:val="24"/>
        </w:rPr>
        <w:lastRenderedPageBreak/>
        <w:t>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preliminary analysis of this research reveals that additional specific data is necessary for the project. </w:t>
      </w:r>
      <w:proofErr w:type="gramStart"/>
      <w:r w:rsidRPr="00C1718C">
        <w:rPr>
          <w:rFonts w:ascii="Arial" w:hAnsi="Arial" w:cs="Arial"/>
          <w:color w:val="000000"/>
          <w:sz w:val="24"/>
          <w:szCs w:val="24"/>
        </w:rPr>
        <w:t>In order to</w:t>
      </w:r>
      <w:proofErr w:type="gramEnd"/>
      <w:r w:rsidRPr="00C1718C">
        <w:rPr>
          <w:rFonts w:ascii="Arial" w:hAnsi="Arial" w:cs="Arial"/>
          <w:color w:val="000000"/>
          <w:sz w:val="24"/>
          <w:szCs w:val="24"/>
        </w:rPr>
        <w:t xml:space="preserve">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2040DA47"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77505837"/>
          <w:placeholder>
            <w:docPart w:val="62BCC0FEC6454AF0A3F8E3513E49CFD7"/>
          </w:placeholder>
        </w:sdtPr>
        <w:sdtContent>
          <w:r w:rsidR="00C1428E" w:rsidRPr="00C1428E">
            <w:rPr>
              <w:rFonts w:ascii="Arial" w:eastAsia="Times New Roman" w:hAnsi="Arial" w:cs="Arial"/>
              <w:color w:val="000000"/>
              <w:sz w:val="24"/>
              <w:szCs w:val="24"/>
            </w:rPr>
            <w:t>(Brendan Artley, 2022)</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lastRenderedPageBreak/>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EFAC51E"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r w:rsidR="00C06365">
        <w:rPr>
          <w:rFonts w:ascii="Arial" w:hAnsi="Arial" w:cs="Arial"/>
          <w:sz w:val="24"/>
          <w:szCs w:val="24"/>
        </w:rPr>
        <w:t xml:space="preserve"> </w:t>
      </w:r>
      <w:r w:rsidR="00A55F7F">
        <w:rPr>
          <w:rFonts w:ascii="Arial" w:hAnsi="Arial" w:cs="Arial"/>
          <w:sz w:val="24"/>
          <w:szCs w:val="24"/>
        </w:rPr>
        <w:t>In case</w:t>
      </w:r>
      <w:r w:rsidR="00C06365">
        <w:rPr>
          <w:rFonts w:ascii="Arial" w:hAnsi="Arial" w:cs="Arial"/>
          <w:sz w:val="24"/>
          <w:szCs w:val="24"/>
        </w:rPr>
        <w:t xml:space="preserve"> of Ukraine, the RMSE score for SARIMAX Model was 110.15, but FB Prophet and Custom AR has given 145.65 and 229.53 respectively.</w:t>
      </w:r>
      <w:r w:rsidR="004B6297">
        <w:rPr>
          <w:rFonts w:ascii="Arial" w:hAnsi="Arial" w:cs="Arial"/>
          <w:sz w:val="24"/>
          <w:szCs w:val="24"/>
        </w:rPr>
        <w:t xml:space="preserve"> In Ireland</w:t>
      </w:r>
      <w:r w:rsidR="00AD66D7">
        <w:rPr>
          <w:rFonts w:ascii="Arial" w:hAnsi="Arial" w:cs="Arial"/>
          <w:sz w:val="24"/>
          <w:szCs w:val="24"/>
        </w:rPr>
        <w:t>,</w:t>
      </w:r>
      <w:r w:rsidR="004B6297">
        <w:rPr>
          <w:rFonts w:ascii="Arial" w:hAnsi="Arial" w:cs="Arial"/>
          <w:sz w:val="24"/>
          <w:szCs w:val="24"/>
        </w:rPr>
        <w:t xml:space="preserve"> Data SARIMAX Gave 12.88 RMSE score on the other hand, FB </w:t>
      </w:r>
      <w:r w:rsidR="009969C8">
        <w:rPr>
          <w:rFonts w:ascii="Arial" w:hAnsi="Arial" w:cs="Arial"/>
          <w:sz w:val="24"/>
          <w:szCs w:val="24"/>
        </w:rPr>
        <w:t xml:space="preserve">Prophet and Custom AR models gave </w:t>
      </w:r>
      <w:r w:rsidR="00AD66D7">
        <w:rPr>
          <w:rFonts w:ascii="Arial" w:hAnsi="Arial" w:cs="Arial"/>
          <w:sz w:val="24"/>
          <w:szCs w:val="24"/>
        </w:rPr>
        <w:t xml:space="preserve">24.75 and 16.89 respectively. </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52B41C9D" w:rsidR="001A56A3"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r w:rsidR="006F0F89">
        <w:rPr>
          <w:rFonts w:ascii="Arial" w:hAnsi="Arial" w:cs="Arial"/>
          <w:sz w:val="24"/>
          <w:szCs w:val="24"/>
        </w:rPr>
        <w:t xml:space="preserve"> data_mode</w:t>
      </w:r>
      <w:r w:rsidR="00924034">
        <w:rPr>
          <w:rFonts w:ascii="Arial" w:hAnsi="Arial" w:cs="Arial"/>
          <w:sz w:val="24"/>
          <w:szCs w:val="24"/>
        </w:rPr>
        <w:t>l</w:t>
      </w:r>
      <w:r w:rsidR="006F0F89">
        <w:rPr>
          <w:rFonts w:ascii="Arial" w:hAnsi="Arial" w:cs="Arial"/>
          <w:sz w:val="24"/>
          <w:szCs w:val="24"/>
        </w:rPr>
        <w:t xml:space="preserve">ling.py is run </w:t>
      </w:r>
      <w:r w:rsidR="00EC02E0">
        <w:rPr>
          <w:rFonts w:ascii="Arial" w:hAnsi="Arial" w:cs="Arial"/>
          <w:sz w:val="24"/>
          <w:szCs w:val="24"/>
        </w:rPr>
        <w:t>to</w:t>
      </w:r>
      <w:r w:rsidR="006F0F89">
        <w:rPr>
          <w:rFonts w:ascii="Arial" w:hAnsi="Arial" w:cs="Arial"/>
          <w:sz w:val="24"/>
          <w:szCs w:val="24"/>
        </w:rPr>
        <w:t xml:space="preserve"> make the output.csv file which would be later used to visualize the outliers.</w:t>
      </w:r>
      <w:r w:rsidR="00515B16">
        <w:rPr>
          <w:rFonts w:ascii="Arial" w:hAnsi="Arial" w:cs="Arial"/>
          <w:sz w:val="24"/>
          <w:szCs w:val="24"/>
        </w:rPr>
        <w:t xml:space="preserve"> </w:t>
      </w:r>
      <w:r w:rsidR="00EC02E0">
        <w:rPr>
          <w:rFonts w:ascii="Arial" w:hAnsi="Arial" w:cs="Arial"/>
          <w:sz w:val="24"/>
          <w:szCs w:val="24"/>
        </w:rPr>
        <w:t>An unsupervised</w:t>
      </w:r>
      <w:r w:rsidR="00515B16">
        <w:rPr>
          <w:rFonts w:ascii="Arial" w:hAnsi="Arial" w:cs="Arial"/>
          <w:sz w:val="24"/>
          <w:szCs w:val="24"/>
        </w:rPr>
        <w:t xml:space="preserve"> ML algorithm called DB Scan is used in making the outlier detection.</w:t>
      </w:r>
      <w:r w:rsidR="00CA5E4D">
        <w:rPr>
          <w:rFonts w:ascii="Arial" w:hAnsi="Arial" w:cs="Arial"/>
          <w:sz w:val="24"/>
          <w:szCs w:val="24"/>
        </w:rPr>
        <w:t xml:space="preserve"> This is to show the app visitors that, how much outliers are found in the </w:t>
      </w:r>
      <w:r w:rsidR="00F90CA0">
        <w:rPr>
          <w:rFonts w:ascii="Arial" w:hAnsi="Arial" w:cs="Arial"/>
          <w:sz w:val="24"/>
          <w:szCs w:val="24"/>
        </w:rPr>
        <w:t>updated</w:t>
      </w:r>
      <w:r w:rsidR="00CA5E4D">
        <w:rPr>
          <w:rFonts w:ascii="Arial" w:hAnsi="Arial" w:cs="Arial"/>
          <w:sz w:val="24"/>
          <w:szCs w:val="24"/>
        </w:rPr>
        <w:t xml:space="preserve"> data</w:t>
      </w:r>
      <w:r w:rsidR="00F90CA0">
        <w:rPr>
          <w:rFonts w:ascii="Arial" w:hAnsi="Arial" w:cs="Arial"/>
          <w:sz w:val="24"/>
          <w:szCs w:val="24"/>
        </w:rPr>
        <w:t xml:space="preserve"> every week</w:t>
      </w:r>
      <w:r w:rsidR="00EA0B58">
        <w:rPr>
          <w:rFonts w:ascii="Arial" w:hAnsi="Arial" w:cs="Arial"/>
          <w:sz w:val="24"/>
          <w:szCs w:val="24"/>
        </w:rPr>
        <w:t xml:space="preserve"> since new records are added from backend time to time</w:t>
      </w:r>
      <w:r w:rsidR="00CA5E4D">
        <w:rPr>
          <w:rFonts w:ascii="Arial" w:hAnsi="Arial" w:cs="Arial"/>
          <w:sz w:val="24"/>
          <w:szCs w:val="24"/>
        </w:rPr>
        <w:t>.</w:t>
      </w:r>
    </w:p>
    <w:p w14:paraId="62BA8694" w14:textId="77777777" w:rsidR="00FA78D5" w:rsidRPr="00C1718C" w:rsidRDefault="00FA78D5" w:rsidP="001C5EC2">
      <w:pPr>
        <w:spacing w:line="360" w:lineRule="auto"/>
        <w:jc w:val="both"/>
        <w:rPr>
          <w:rFonts w:ascii="Arial" w:hAnsi="Arial" w:cs="Arial"/>
          <w:sz w:val="24"/>
          <w:szCs w:val="24"/>
        </w:rPr>
      </w:pPr>
    </w:p>
    <w:p w14:paraId="26E69E55" w14:textId="50A0C531" w:rsidR="004932D8" w:rsidRDefault="002779DB" w:rsidP="004932D8">
      <w:pPr>
        <w:spacing w:line="360" w:lineRule="auto"/>
        <w:jc w:val="center"/>
        <w:rPr>
          <w:rFonts w:ascii="Arial" w:hAnsi="Arial" w:cs="Arial"/>
          <w:sz w:val="24"/>
          <w:szCs w:val="24"/>
        </w:rPr>
      </w:pPr>
      <w:r>
        <w:rPr>
          <w:noProof/>
        </w:rPr>
        <w:lastRenderedPageBreak/>
        <w:drawing>
          <wp:inline distT="0" distB="0" distL="0" distR="0" wp14:anchorId="42B9D5F9" wp14:editId="025F9E16">
            <wp:extent cx="4395878" cy="2736789"/>
            <wp:effectExtent l="0" t="0" r="5080" b="698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60"/>
                    <a:stretch>
                      <a:fillRect/>
                    </a:stretch>
                  </pic:blipFill>
                  <pic:spPr>
                    <a:xfrm>
                      <a:off x="0" y="0"/>
                      <a:ext cx="4399526" cy="2739060"/>
                    </a:xfrm>
                    <a:prstGeom prst="rect">
                      <a:avLst/>
                    </a:prstGeom>
                  </pic:spPr>
                </pic:pic>
              </a:graphicData>
            </a:graphic>
          </wp:inline>
        </w:drawing>
      </w:r>
    </w:p>
    <w:p w14:paraId="7B60F04E" w14:textId="1F0B9C97"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w:t>
      </w:r>
      <w:r w:rsidR="00B75ACC">
        <w:rPr>
          <w:rFonts w:ascii="Arial" w:hAnsi="Arial" w:cs="Arial"/>
          <w:i/>
          <w:iCs/>
          <w:sz w:val="24"/>
          <w:szCs w:val="24"/>
        </w:rPr>
        <w:t>Ukraine</w:t>
      </w:r>
      <w:r w:rsidRPr="003E358E">
        <w:rPr>
          <w:rFonts w:ascii="Arial" w:hAnsi="Arial" w:cs="Arial"/>
          <w:i/>
          <w:iCs/>
          <w:sz w:val="24"/>
          <w:szCs w:val="24"/>
        </w:rPr>
        <w:t xml:space="preserve"> data</w:t>
      </w:r>
    </w:p>
    <w:p w14:paraId="14EBDCB9" w14:textId="393921F7" w:rsidR="00E55428" w:rsidRPr="00C1718C" w:rsidRDefault="008C3063" w:rsidP="00A3761B">
      <w:pPr>
        <w:spacing w:line="360" w:lineRule="auto"/>
        <w:jc w:val="both"/>
        <w:rPr>
          <w:rFonts w:ascii="Arial" w:hAnsi="Arial" w:cs="Arial"/>
          <w:color w:val="000000"/>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r w:rsidR="009D21AE">
        <w:rPr>
          <w:rFonts w:ascii="Arial" w:hAnsi="Arial" w:cs="Arial"/>
          <w:sz w:val="24"/>
          <w:szCs w:val="24"/>
        </w:rPr>
        <w:t xml:space="preserve">. </w:t>
      </w:r>
      <w:r w:rsidR="00A01DD3"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00A01DD3"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A3761B">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40159CB8"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
          <w:id w:val="-1204934821"/>
          <w:placeholder>
            <w:docPart w:val="DefaultPlaceholder_-1854013440"/>
          </w:placeholder>
        </w:sdtPr>
        <w:sdtContent>
          <w:r w:rsidR="00C1428E" w:rsidRPr="00C1428E">
            <w:rPr>
              <w:rFonts w:ascii="Arial" w:hAnsi="Arial" w:cs="Arial"/>
              <w:color w:val="000000"/>
              <w:sz w:val="24"/>
              <w:szCs w:val="24"/>
            </w:rPr>
            <w:t>(Havasi et al, 2005)</w:t>
          </w:r>
        </w:sdtContent>
      </w:sdt>
      <w:r w:rsidR="004528B7" w:rsidRPr="00C1718C">
        <w:rPr>
          <w:rFonts w:ascii="Arial" w:hAnsi="Arial" w:cs="Arial"/>
          <w:color w:val="000000"/>
          <w:sz w:val="24"/>
          <w:szCs w:val="24"/>
        </w:rPr>
        <w:t xml:space="preserve"> show</w:t>
      </w:r>
      <w:r w:rsidR="00545784">
        <w:rPr>
          <w:rFonts w:ascii="Arial" w:hAnsi="Arial" w:cs="Arial"/>
          <w:color w:val="000000"/>
          <w:sz w:val="24"/>
          <w:szCs w:val="24"/>
        </w:rPr>
        <w:t>ed</w:t>
      </w:r>
      <w:r w:rsidR="004528B7" w:rsidRPr="00C1718C">
        <w:rPr>
          <w:rFonts w:ascii="Arial" w:hAnsi="Arial" w:cs="Arial"/>
          <w:color w:val="000000"/>
          <w:sz w:val="24"/>
          <w:szCs w:val="24"/>
        </w:rPr>
        <w:t xml:space="preserve">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w:t>
      </w:r>
      <w:r w:rsidR="00100AFA">
        <w:rPr>
          <w:rFonts w:ascii="Arial" w:hAnsi="Arial" w:cs="Arial"/>
          <w:color w:val="000000"/>
          <w:sz w:val="24"/>
          <w:szCs w:val="24"/>
        </w:rPr>
        <w:t>case-control</w:t>
      </w:r>
      <w:r w:rsidR="006F587C" w:rsidRPr="00C1718C">
        <w:rPr>
          <w:rFonts w:ascii="Arial" w:hAnsi="Arial" w:cs="Arial"/>
          <w:color w:val="000000"/>
          <w:sz w:val="24"/>
          <w:szCs w:val="24"/>
        </w:rPr>
        <w:t xml:space="preserve"> study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
          <w:id w:val="842661524"/>
          <w:placeholder>
            <w:docPart w:val="DefaultPlaceholder_-1854013440"/>
          </w:placeholder>
        </w:sdtPr>
        <w:sdtContent>
          <w:r w:rsidR="00C1428E" w:rsidRPr="00C1428E">
            <w:rPr>
              <w:rFonts w:ascii="Arial" w:hAnsi="Arial" w:cs="Arial"/>
              <w:color w:val="000000"/>
              <w:sz w:val="24"/>
              <w:szCs w:val="24"/>
            </w:rPr>
            <w:t>(Almasi et al, 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w:t>
      </w:r>
      <w:r w:rsidR="006F587C" w:rsidRPr="00C1718C">
        <w:rPr>
          <w:rFonts w:ascii="Arial" w:hAnsi="Arial" w:cs="Arial"/>
          <w:color w:val="000000"/>
          <w:sz w:val="24"/>
          <w:szCs w:val="24"/>
        </w:rPr>
        <w:lastRenderedPageBreak/>
        <w:t>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5981F776"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w:t>
      </w:r>
      <w:r w:rsidR="002F2FE8">
        <w:rPr>
          <w:rFonts w:ascii="Arial" w:hAnsi="Arial" w:cs="Arial"/>
          <w:color w:val="000000"/>
          <w:sz w:val="24"/>
          <w:szCs w:val="24"/>
        </w:rPr>
        <w:t>,</w:t>
      </w:r>
      <w:r w:rsidR="00B06E55" w:rsidRPr="00C1718C">
        <w:rPr>
          <w:rFonts w:ascii="Arial" w:hAnsi="Arial" w:cs="Arial"/>
          <w:color w:val="000000"/>
          <w:sz w:val="24"/>
          <w:szCs w:val="24"/>
        </w:rPr>
        <w:t xml:space="preserve"> </w:t>
      </w:r>
      <w:r w:rsidR="002F2FE8">
        <w:rPr>
          <w:rFonts w:ascii="Arial" w:hAnsi="Arial" w:cs="Arial"/>
          <w:color w:val="000000"/>
          <w:sz w:val="24"/>
          <w:szCs w:val="24"/>
        </w:rPr>
        <w:t>t</w:t>
      </w:r>
      <w:r w:rsidR="00B06E55" w:rsidRPr="00C1718C">
        <w:rPr>
          <w:rFonts w:ascii="Arial" w:hAnsi="Arial" w:cs="Arial"/>
          <w:color w:val="000000"/>
          <w:sz w:val="24"/>
          <w:szCs w:val="24"/>
        </w:rPr>
        <w:t xml:space="preserve">here </w:t>
      </w:r>
      <w:r w:rsidR="00944207">
        <w:rPr>
          <w:rFonts w:ascii="Arial" w:hAnsi="Arial" w:cs="Arial"/>
          <w:color w:val="000000"/>
          <w:sz w:val="24"/>
          <w:szCs w:val="24"/>
        </w:rPr>
        <w:t>has</w:t>
      </w:r>
      <w:r w:rsidR="00B06E55" w:rsidRPr="00C1718C">
        <w:rPr>
          <w:rFonts w:ascii="Arial" w:hAnsi="Arial" w:cs="Arial"/>
          <w:color w:val="000000"/>
          <w:sz w:val="24"/>
          <w:szCs w:val="24"/>
        </w:rPr>
        <w:t xml:space="preserve"> been an upward trend from 1985 </w:t>
      </w:r>
      <w:r w:rsidR="003E1703">
        <w:rPr>
          <w:rFonts w:ascii="Arial" w:hAnsi="Arial" w:cs="Arial"/>
          <w:color w:val="000000"/>
          <w:sz w:val="24"/>
          <w:szCs w:val="24"/>
        </w:rPr>
        <w:t>to</w:t>
      </w:r>
      <w:r w:rsidR="00B06E55" w:rsidRPr="00C1718C">
        <w:rPr>
          <w:rFonts w:ascii="Arial" w:hAnsi="Arial" w:cs="Arial"/>
          <w:color w:val="000000"/>
          <w:sz w:val="24"/>
          <w:szCs w:val="24"/>
        </w:rPr>
        <w:t xml:space="preserve">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w:t>
      </w:r>
      <w:r w:rsidR="00AD009C">
        <w:rPr>
          <w:rFonts w:ascii="Arial" w:hAnsi="Arial" w:cs="Arial"/>
          <w:color w:val="000000"/>
          <w:sz w:val="24"/>
          <w:szCs w:val="24"/>
        </w:rPr>
        <w:t xml:space="preserve"> fallen</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1"/>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62"/>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5062256F" w:rsidR="007B4A97" w:rsidRDefault="00205653" w:rsidP="007B4A97">
      <w:pPr>
        <w:autoSpaceDE w:val="0"/>
        <w:autoSpaceDN w:val="0"/>
        <w:adjustRightInd w:val="0"/>
        <w:spacing w:after="22" w:line="360" w:lineRule="auto"/>
        <w:jc w:val="center"/>
        <w:rPr>
          <w:rFonts w:ascii="Arial" w:hAnsi="Arial" w:cs="Arial"/>
          <w:color w:val="000000"/>
          <w:sz w:val="24"/>
          <w:szCs w:val="24"/>
        </w:rPr>
      </w:pPr>
      <w:r>
        <w:rPr>
          <w:noProof/>
        </w:rPr>
        <w:drawing>
          <wp:inline distT="0" distB="0" distL="0" distR="0" wp14:anchorId="6042E9CA" wp14:editId="18CCD424">
            <wp:extent cx="4329695" cy="3093648"/>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3"/>
                    <a:stretch>
                      <a:fillRect/>
                    </a:stretch>
                  </pic:blipFill>
                  <pic:spPr>
                    <a:xfrm>
                      <a:off x="0" y="0"/>
                      <a:ext cx="4345605" cy="3105016"/>
                    </a:xfrm>
                    <a:prstGeom prst="rect">
                      <a:avLst/>
                    </a:prstGeom>
                  </pic:spPr>
                </pic:pic>
              </a:graphicData>
            </a:graphic>
          </wp:inline>
        </w:drawing>
      </w:r>
    </w:p>
    <w:p w14:paraId="76565066" w14:textId="31EF8DD0"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 xml:space="preserve">Suicide Per Hundredk in Russia, </w:t>
      </w:r>
      <w:proofErr w:type="gramStart"/>
      <w:r>
        <w:rPr>
          <w:rFonts w:ascii="Arial" w:hAnsi="Arial" w:cs="Arial"/>
          <w:i/>
          <w:iCs/>
          <w:sz w:val="24"/>
          <w:szCs w:val="24"/>
        </w:rPr>
        <w:t>Ukraine</w:t>
      </w:r>
      <w:proofErr w:type="gramEnd"/>
      <w:r>
        <w:rPr>
          <w:rFonts w:ascii="Arial" w:hAnsi="Arial" w:cs="Arial"/>
          <w:i/>
          <w:iCs/>
          <w:sz w:val="24"/>
          <w:szCs w:val="24"/>
        </w:rPr>
        <w:t xml:space="preserve"> and Hungary</w:t>
      </w:r>
    </w:p>
    <w:p w14:paraId="63F421CF" w14:textId="245B6971"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xml:space="preserve">, the suicide rates have a huge change over </w:t>
      </w:r>
      <w:r w:rsidR="009C6DC2" w:rsidRPr="00C1718C">
        <w:rPr>
          <w:rFonts w:ascii="Arial" w:hAnsi="Arial" w:cs="Arial"/>
          <w:color w:val="000000"/>
          <w:sz w:val="24"/>
          <w:szCs w:val="24"/>
        </w:rPr>
        <w:lastRenderedPageBreak/>
        <w:t>the decade in these countries.</w:t>
      </w:r>
      <w:r w:rsidR="00E600CA" w:rsidRPr="00C1718C">
        <w:rPr>
          <w:rFonts w:ascii="Arial" w:hAnsi="Arial" w:cs="Arial"/>
          <w:color w:val="000000"/>
          <w:sz w:val="24"/>
          <w:szCs w:val="24"/>
        </w:rPr>
        <w:t xml:space="preserve"> In Ukraine from 1991 t</w:t>
      </w:r>
      <w:r w:rsidR="000724D1">
        <w:rPr>
          <w:rFonts w:ascii="Arial" w:hAnsi="Arial" w:cs="Arial"/>
          <w:color w:val="000000"/>
          <w:sz w:val="24"/>
          <w:szCs w:val="24"/>
        </w:rPr>
        <w:t>o</w:t>
      </w:r>
      <w:r w:rsidR="00E600CA" w:rsidRPr="00C1718C">
        <w:rPr>
          <w:rFonts w:ascii="Arial" w:hAnsi="Arial" w:cs="Arial"/>
          <w:color w:val="000000"/>
          <w:sz w:val="24"/>
          <w:szCs w:val="24"/>
        </w:rPr>
        <w:t xml:space="preserve">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C1428E" w:rsidRPr="00C1428E">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C1428E" w:rsidRPr="00C1428E">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A670DC">
        <w:rPr>
          <w:rFonts w:ascii="Arial" w:hAnsi="Arial" w:cs="Arial"/>
          <w:color w:val="000000"/>
          <w:sz w:val="24"/>
          <w:szCs w:val="24"/>
        </w:rPr>
        <w:t>behavior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C1428E" w:rsidRPr="00C1428E">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C1428E" w:rsidRPr="00C1428E">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4"/>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12B8B023" w14:textId="00A74F68" w:rsidR="0031069B" w:rsidRDefault="006207B7" w:rsidP="004A67EB">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w:t>
      </w:r>
      <w:r w:rsidR="00BB74CE">
        <w:rPr>
          <w:rFonts w:ascii="Arial" w:hAnsi="Arial" w:cs="Arial"/>
          <w:color w:val="000000"/>
          <w:sz w:val="24"/>
          <w:szCs w:val="24"/>
        </w:rPr>
        <w:t>increasing suicide numbers</w:t>
      </w:r>
      <w:r w:rsidRPr="00C1718C">
        <w:rPr>
          <w:rFonts w:ascii="Arial" w:hAnsi="Arial" w:cs="Arial"/>
          <w:color w:val="000000"/>
          <w:sz w:val="24"/>
          <w:szCs w:val="24"/>
        </w:rPr>
        <w:t xml:space="preserv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w:t>
      </w:r>
      <w:r w:rsidR="004D0089" w:rsidRPr="00C1718C">
        <w:rPr>
          <w:rFonts w:ascii="Arial" w:hAnsi="Arial" w:cs="Arial"/>
          <w:color w:val="000000"/>
          <w:sz w:val="24"/>
          <w:szCs w:val="24"/>
        </w:rPr>
        <w:lastRenderedPageBreak/>
        <w:t xml:space="preserve">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r w:rsidR="0048690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
          <w:id w:val="-80838393"/>
          <w:placeholder>
            <w:docPart w:val="DefaultPlaceholder_-1854013440"/>
          </w:placeholder>
        </w:sdtPr>
        <w:sdtContent>
          <w:r w:rsidR="00C1428E" w:rsidRPr="00C1428E">
            <w:rPr>
              <w:rFonts w:ascii="Arial" w:hAnsi="Arial" w:cs="Arial"/>
              <w:color w:val="000000"/>
              <w:sz w:val="24"/>
              <w:szCs w:val="24"/>
            </w:rPr>
            <w:t>(Joel Gunter, 2022)</w:t>
          </w:r>
        </w:sdtContent>
      </w:sdt>
      <w:r w:rsidR="004D0089" w:rsidRPr="00C1718C">
        <w:rPr>
          <w:rFonts w:ascii="Arial" w:hAnsi="Arial" w:cs="Arial"/>
          <w:color w:val="000000"/>
          <w:sz w:val="24"/>
          <w:szCs w:val="24"/>
        </w:rPr>
        <w:t>.</w:t>
      </w:r>
      <w:r w:rsidR="004A67EB">
        <w:rPr>
          <w:rFonts w:ascii="Arial" w:hAnsi="Arial" w:cs="Arial"/>
          <w:color w:val="000000"/>
          <w:sz w:val="24"/>
          <w:szCs w:val="24"/>
        </w:rPr>
        <w:t xml:space="preserve"> The final dashboard made is more </w:t>
      </w:r>
      <w:r w:rsidR="002F2B77">
        <w:rPr>
          <w:rFonts w:ascii="Arial" w:hAnsi="Arial" w:cs="Arial"/>
          <w:color w:val="000000"/>
          <w:sz w:val="24"/>
          <w:szCs w:val="24"/>
        </w:rPr>
        <w:t xml:space="preserve">of storytelling way and </w:t>
      </w:r>
      <w:r w:rsidR="004A67EB">
        <w:rPr>
          <w:rFonts w:ascii="Arial" w:hAnsi="Arial" w:cs="Arial"/>
          <w:color w:val="000000"/>
          <w:sz w:val="24"/>
          <w:szCs w:val="24"/>
        </w:rPr>
        <w:t xml:space="preserve"> </w:t>
      </w:r>
      <w:r w:rsidR="002F2B77">
        <w:rPr>
          <w:rFonts w:ascii="Arial" w:hAnsi="Arial" w:cs="Arial"/>
          <w:color w:val="000000"/>
          <w:sz w:val="24"/>
          <w:szCs w:val="24"/>
        </w:rPr>
        <w:t xml:space="preserve">simple for any audience to understand the finding’s discussed throughout this paper. </w:t>
      </w:r>
    </w:p>
    <w:p w14:paraId="62F9C268" w14:textId="77777777" w:rsidR="0031069B" w:rsidRPr="00C1718C" w:rsidRDefault="0031069B"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w:t>
      </w:r>
      <w:r w:rsidR="007D3B18" w:rsidRPr="00C1718C">
        <w:rPr>
          <w:rFonts w:ascii="Arial" w:hAnsi="Arial" w:cs="Arial"/>
          <w:color w:val="000000"/>
          <w:sz w:val="24"/>
          <w:szCs w:val="24"/>
        </w:rPr>
        <w:lastRenderedPageBreak/>
        <w:t xml:space="preserve">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w:t>
      </w:r>
      <w:r w:rsidR="00EF636B" w:rsidRPr="00C1718C">
        <w:rPr>
          <w:rFonts w:ascii="Arial" w:hAnsi="Arial" w:cs="Arial"/>
          <w:color w:val="000000"/>
          <w:sz w:val="24"/>
          <w:szCs w:val="24"/>
        </w:rPr>
        <w:lastRenderedPageBreak/>
        <w:t>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33CF7420"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C1428E" w:rsidRPr="00C1428E">
            <w:rPr>
              <w:rFonts w:ascii="Arial" w:hAnsi="Arial" w:cs="Arial"/>
              <w:color w:val="000000"/>
              <w:sz w:val="24"/>
              <w:szCs w:val="24"/>
            </w:rPr>
            <w:t>(2020)</w:t>
          </w:r>
        </w:sdtContent>
      </w:sdt>
      <w:r w:rsidR="001B6638" w:rsidRPr="00C1718C">
        <w:rPr>
          <w:rFonts w:ascii="Arial" w:hAnsi="Arial" w:cs="Arial"/>
          <w:sz w:val="24"/>
          <w:szCs w:val="24"/>
        </w:rPr>
        <w:t xml:space="preserve"> have been referenced </w:t>
      </w:r>
      <w:proofErr w:type="gramStart"/>
      <w:r w:rsidR="001B6638" w:rsidRPr="00C1718C">
        <w:rPr>
          <w:rFonts w:ascii="Arial" w:hAnsi="Arial" w:cs="Arial"/>
          <w:sz w:val="24"/>
          <w:szCs w:val="24"/>
        </w:rPr>
        <w:t>in order</w:t>
      </w:r>
      <w:r w:rsidR="00345266">
        <w:rPr>
          <w:rFonts w:ascii="Arial" w:hAnsi="Arial" w:cs="Arial"/>
          <w:sz w:val="24"/>
          <w:szCs w:val="24"/>
        </w:rPr>
        <w:t xml:space="preserve"> to</w:t>
      </w:r>
      <w:proofErr w:type="gramEnd"/>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5"/>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54D1B6CD"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proofErr w:type="gramStart"/>
      <w:r w:rsidR="00567E43" w:rsidRPr="00C1718C">
        <w:rPr>
          <w:rFonts w:ascii="Arial" w:hAnsi="Arial" w:cs="Arial"/>
          <w:sz w:val="24"/>
          <w:szCs w:val="24"/>
        </w:rPr>
        <w:t>in order</w:t>
      </w:r>
      <w:r w:rsidR="000C3042" w:rsidRPr="00C1718C">
        <w:rPr>
          <w:rFonts w:ascii="Arial" w:hAnsi="Arial" w:cs="Arial"/>
          <w:sz w:val="24"/>
          <w:szCs w:val="24"/>
        </w:rPr>
        <w:t xml:space="preserve"> to</w:t>
      </w:r>
      <w:proofErr w:type="gramEnd"/>
      <w:r w:rsidR="000C3042" w:rsidRPr="00C1718C">
        <w:rPr>
          <w:rFonts w:ascii="Arial" w:hAnsi="Arial" w:cs="Arial"/>
          <w:sz w:val="24"/>
          <w:szCs w:val="24"/>
        </w:rPr>
        <w:t xml:space="preserve">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 xml:space="preserve">shown in the fig </w:t>
      </w:r>
      <w:r w:rsidR="0090320E">
        <w:rPr>
          <w:rFonts w:ascii="Arial" w:hAnsi="Arial" w:cs="Arial"/>
          <w:sz w:val="24"/>
          <w:szCs w:val="24"/>
        </w:rPr>
        <w:t>8.2</w:t>
      </w:r>
      <w:r w:rsidR="004E2299">
        <w:rPr>
          <w:rFonts w:ascii="Arial" w:hAnsi="Arial" w:cs="Arial"/>
          <w:sz w:val="24"/>
          <w:szCs w:val="24"/>
        </w:rPr>
        <w:t>.s</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7"/>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7A055E5D"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C1428E" w:rsidRPr="00C1428E">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C1428E" w:rsidRPr="00C1428E">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8"/>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CBC2CEB"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C1428E" w:rsidRPr="00C1428E">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 xml:space="preserve">problem </w:t>
      </w:r>
      <w:proofErr w:type="gramStart"/>
      <w:r w:rsidRPr="00C1718C">
        <w:rPr>
          <w:rFonts w:ascii="Arial" w:hAnsi="Arial" w:cs="Arial"/>
          <w:color w:val="000000"/>
          <w:sz w:val="24"/>
          <w:szCs w:val="24"/>
        </w:rPr>
        <w:t>has to</w:t>
      </w:r>
      <w:proofErr w:type="gramEnd"/>
      <w:r w:rsidRPr="00C1718C">
        <w:rPr>
          <w:rFonts w:ascii="Arial" w:hAnsi="Arial" w:cs="Arial"/>
          <w:color w:val="000000"/>
          <w:sz w:val="24"/>
          <w:szCs w:val="24"/>
        </w:rPr>
        <w:t xml:space="preserve">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9"/>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70"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w:t>
      </w:r>
      <w:proofErr w:type="gramStart"/>
      <w:r w:rsidRPr="00790270">
        <w:rPr>
          <w:rFonts w:ascii="Consolas" w:eastAsia="Times New Roman" w:hAnsi="Consolas" w:cs="Times New Roman"/>
          <w:color w:val="F8F8F2"/>
          <w:sz w:val="21"/>
          <w:szCs w:val="21"/>
        </w:rPr>
        <w:t>[:,</w:t>
      </w:r>
      <w:proofErr w:type="gramEnd"/>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xml:space="preserve"># Add </w:t>
      </w:r>
      <w:proofErr w:type="gramStart"/>
      <w:r w:rsidRPr="00102A86">
        <w:rPr>
          <w:rFonts w:ascii="Consolas" w:eastAsia="Times New Roman" w:hAnsi="Consolas" w:cs="Times New Roman"/>
          <w:color w:val="88846F"/>
          <w:sz w:val="21"/>
          <w:szCs w:val="21"/>
        </w:rPr>
        <w:t>a</w:t>
      </w:r>
      <w:proofErr w:type="gramEnd"/>
      <w:r w:rsidRPr="00102A86">
        <w:rPr>
          <w:rFonts w:ascii="Consolas" w:eastAsia="Times New Roman" w:hAnsi="Consolas" w:cs="Times New Roman"/>
          <w:color w:val="88846F"/>
          <w:sz w:val="21"/>
          <w:szCs w:val="21"/>
        </w:rPr>
        <w:t xml:space="preserve">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proofErr w:type="gramStart"/>
      <w:r w:rsidRPr="00102A86">
        <w:rPr>
          <w:rFonts w:ascii="Consolas" w:eastAsia="Times New Roman" w:hAnsi="Consolas" w:cs="Times New Roman"/>
          <w:color w:val="F8F8F2"/>
          <w:sz w:val="21"/>
          <w:szCs w:val="21"/>
        </w:rPr>
        <w:t>[:,</w:t>
      </w:r>
      <w:proofErr w:type="gramEnd"/>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w:t>
      </w:r>
      <w:proofErr w:type="gramStart"/>
      <w:r w:rsidRPr="00102A86">
        <w:rPr>
          <w:rFonts w:ascii="Consolas" w:eastAsia="Times New Roman" w:hAnsi="Consolas" w:cs="Times New Roman"/>
          <w:color w:val="F8F8F2"/>
          <w:sz w:val="21"/>
          <w:szCs w:val="21"/>
        </w:rPr>
        <w:t>[:,</w:t>
      </w:r>
      <w:proofErr w:type="gramEnd"/>
      <w:r w:rsidRPr="00102A86">
        <w:rPr>
          <w:rFonts w:ascii="Consolas" w:eastAsia="Times New Roman" w:hAnsi="Consolas" w:cs="Times New Roman"/>
          <w:color w:val="F8F8F2"/>
          <w:sz w:val="21"/>
          <w:szCs w:val="21"/>
        </w:rPr>
        <w:t xml:space="preserve">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 xml:space="preserve">"Generating data </w:t>
      </w:r>
      <w:proofErr w:type="gramStart"/>
      <w:r w:rsidRPr="00102A86">
        <w:rPr>
          <w:rFonts w:ascii="Consolas" w:eastAsia="Times New Roman" w:hAnsi="Consolas" w:cs="Times New Roman"/>
          <w:color w:val="E6DB74"/>
          <w:sz w:val="21"/>
          <w:szCs w:val="21"/>
        </w:rPr>
        <w:t>files..</w:t>
      </w:r>
      <w:proofErr w:type="gramEnd"/>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xml:space="preserve"># evaluate </w:t>
      </w:r>
      <w:proofErr w:type="gramStart"/>
      <w:r w:rsidRPr="00102A86">
        <w:rPr>
          <w:rFonts w:ascii="Consolas" w:eastAsia="Times New Roman" w:hAnsi="Consolas" w:cs="Times New Roman"/>
          <w:color w:val="88846F"/>
          <w:sz w:val="21"/>
          <w:szCs w:val="21"/>
        </w:rPr>
        <w:t>an</w:t>
      </w:r>
      <w:proofErr w:type="gramEnd"/>
      <w:r w:rsidRPr="00102A86">
        <w:rPr>
          <w:rFonts w:ascii="Consolas" w:eastAsia="Times New Roman" w:hAnsi="Consolas" w:cs="Times New Roman"/>
          <w:color w:val="88846F"/>
          <w:sz w:val="21"/>
          <w:szCs w:val="21"/>
        </w:rPr>
        <w:t xml:space="preserve">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xml:space="preserve"># evaluate combinations of p, d and q values for </w:t>
      </w:r>
      <w:proofErr w:type="gramStart"/>
      <w:r w:rsidRPr="00102A86">
        <w:rPr>
          <w:rFonts w:ascii="Consolas" w:eastAsia="Times New Roman" w:hAnsi="Consolas" w:cs="Times New Roman"/>
          <w:color w:val="88846F"/>
          <w:sz w:val="21"/>
          <w:szCs w:val="21"/>
        </w:rPr>
        <w:t>an</w:t>
      </w:r>
      <w:proofErr w:type="gramEnd"/>
      <w:r w:rsidRPr="00102A86">
        <w:rPr>
          <w:rFonts w:ascii="Consolas" w:eastAsia="Times New Roman" w:hAnsi="Consolas" w:cs="Times New Roman"/>
          <w:color w:val="88846F"/>
          <w:sz w:val="21"/>
          <w:szCs w:val="21"/>
        </w:rPr>
        <w:t xml:space="preserve">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xml:space="preserve"># writting forecastes to the </w:t>
      </w:r>
      <w:proofErr w:type="gramStart"/>
      <w:r w:rsidRPr="00102A86">
        <w:rPr>
          <w:rFonts w:ascii="Consolas" w:eastAsia="Times New Roman" w:hAnsi="Consolas" w:cs="Times New Roman"/>
          <w:color w:val="88846F"/>
          <w:sz w:val="21"/>
          <w:szCs w:val="21"/>
        </w:rPr>
        <w:t>hard-disk</w:t>
      </w:r>
      <w:proofErr w:type="gramEnd"/>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 xml:space="preserve">"Generating forecasted data </w:t>
      </w:r>
      <w:proofErr w:type="gramStart"/>
      <w:r w:rsidRPr="00102A86">
        <w:rPr>
          <w:rFonts w:ascii="Consolas" w:eastAsia="Times New Roman" w:hAnsi="Consolas" w:cs="Times New Roman"/>
          <w:color w:val="E6DB74"/>
          <w:sz w:val="21"/>
          <w:szCs w:val="21"/>
        </w:rPr>
        <w:t>files..</w:t>
      </w:r>
      <w:proofErr w:type="gramEnd"/>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99CD7AF" w14:textId="77777777" w:rsidR="00C1428E" w:rsidRDefault="00C1428E">
              <w:pPr>
                <w:autoSpaceDE w:val="0"/>
                <w:autoSpaceDN w:val="0"/>
                <w:ind w:hanging="480"/>
                <w:divId w:val="2001498533"/>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310B10AB" w14:textId="77777777" w:rsidR="00C1428E" w:rsidRDefault="00C1428E">
              <w:pPr>
                <w:autoSpaceDE w:val="0"/>
                <w:autoSpaceDN w:val="0"/>
                <w:ind w:hanging="480"/>
                <w:divId w:val="39330918"/>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108B4907" w14:textId="77777777" w:rsidR="00C1428E" w:rsidRDefault="00C1428E">
              <w:pPr>
                <w:autoSpaceDE w:val="0"/>
                <w:autoSpaceDN w:val="0"/>
                <w:ind w:hanging="480"/>
                <w:divId w:val="2020234738"/>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4A7D45A8" w14:textId="77777777" w:rsidR="00C1428E" w:rsidRDefault="00C1428E">
              <w:pPr>
                <w:autoSpaceDE w:val="0"/>
                <w:autoSpaceDN w:val="0"/>
                <w:ind w:hanging="480"/>
                <w:divId w:val="1122847235"/>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42E61164" w14:textId="77777777" w:rsidR="00C1428E" w:rsidRDefault="00C1428E">
              <w:pPr>
                <w:autoSpaceDE w:val="0"/>
                <w:autoSpaceDN w:val="0"/>
                <w:ind w:hanging="480"/>
                <w:divId w:val="1630429350"/>
                <w:rPr>
                  <w:rFonts w:eastAsia="Times New Roman"/>
                </w:rPr>
              </w:pPr>
              <w:r>
                <w:rPr>
                  <w:rFonts w:eastAsia="Times New Roman"/>
                </w:rPr>
                <w:t xml:space="preserve">Aljaaf, A. J., Al-Jumeily, D., Hussain, A. J., Dawson, T., Fergus, P., &amp; Al-Jumaily, M. (2015). Predicting the likelihood of heart failure with a multi level risk assessment using decision tree. </w:t>
              </w:r>
              <w:r>
                <w:rPr>
                  <w:rFonts w:eastAsia="Times New Roman"/>
                  <w:i/>
                  <w:iCs/>
                </w:rPr>
                <w:t>2015 3rd International Conference on Technological Advances in Electrical, Electronics and Computer Engineering, TAEECE 2015</w:t>
              </w:r>
              <w:r>
                <w:rPr>
                  <w:rFonts w:eastAsia="Times New Roman"/>
                </w:rPr>
                <w:t>, 101–106. https://doi.org/10.1109/TAEECE.2015.7113608</w:t>
              </w:r>
            </w:p>
            <w:p w14:paraId="0F35F2E9" w14:textId="77777777" w:rsidR="00C1428E" w:rsidRDefault="00C1428E">
              <w:pPr>
                <w:autoSpaceDE w:val="0"/>
                <w:autoSpaceDN w:val="0"/>
                <w:ind w:hanging="480"/>
                <w:divId w:val="1410615390"/>
                <w:rPr>
                  <w:rFonts w:eastAsia="Times New Roman"/>
                </w:rPr>
              </w:pPr>
              <w:r>
                <w:rPr>
                  <w:rFonts w:eastAsia="Times New Roman"/>
                </w:rPr>
                <w:lastRenderedPageBreak/>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23B4965C" w14:textId="77777777" w:rsidR="00C1428E" w:rsidRDefault="00C1428E">
              <w:pPr>
                <w:autoSpaceDE w:val="0"/>
                <w:autoSpaceDN w:val="0"/>
                <w:ind w:hanging="480"/>
                <w:divId w:val="1657493774"/>
                <w:rPr>
                  <w:rFonts w:eastAsia="Times New Roman"/>
                </w:rPr>
              </w:pPr>
              <w:r>
                <w:rPr>
                  <w:rFonts w:eastAsia="Times New Roman"/>
                </w:rPr>
                <w:t xml:space="preserve">Anna Politkovskaya. (2004). </w:t>
              </w:r>
              <w:r>
                <w:rPr>
                  <w:rFonts w:eastAsia="Times New Roman"/>
                  <w:i/>
                  <w:iCs/>
                </w:rPr>
                <w:t>Politkovskaya A.Putin’s Russia.</w:t>
              </w:r>
            </w:p>
            <w:p w14:paraId="61F9065C" w14:textId="77777777" w:rsidR="00C1428E" w:rsidRDefault="00C1428E">
              <w:pPr>
                <w:autoSpaceDE w:val="0"/>
                <w:autoSpaceDN w:val="0"/>
                <w:ind w:hanging="480"/>
                <w:divId w:val="16394177"/>
                <w:rPr>
                  <w:rFonts w:eastAsia="Times New Roman"/>
                </w:rPr>
              </w:pPr>
              <w:r>
                <w:rPr>
                  <w:rFonts w:eastAsia="Times New Roman"/>
                </w:rPr>
                <w:t xml:space="preserve">Brendan Artley. (2022). </w:t>
              </w:r>
              <w:r>
                <w:rPr>
                  <w:rFonts w:eastAsia="Times New Roman"/>
                  <w:i/>
                  <w:iCs/>
                </w:rPr>
                <w:t>Time Series Forecasting with ARIMA , SARIMA and SARIMAX | by Brendan Artley | Towards Data Science</w:t>
              </w:r>
              <w:r>
                <w:rPr>
                  <w:rFonts w:eastAsia="Times New Roman"/>
                </w:rPr>
                <w:t>. https://towardsdatascience.com/time-series-forecasting-with-arima-sarima-and-sarimax-ee61099e78f6</w:t>
              </w:r>
            </w:p>
            <w:p w14:paraId="2975E771" w14:textId="77777777" w:rsidR="00C1428E" w:rsidRDefault="00C1428E">
              <w:pPr>
                <w:autoSpaceDE w:val="0"/>
                <w:autoSpaceDN w:val="0"/>
                <w:ind w:hanging="480"/>
                <w:divId w:val="669454590"/>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B3CA2BC" w14:textId="77777777" w:rsidR="00C1428E" w:rsidRDefault="00C1428E">
              <w:pPr>
                <w:autoSpaceDE w:val="0"/>
                <w:autoSpaceDN w:val="0"/>
                <w:ind w:hanging="480"/>
                <w:divId w:val="2115174680"/>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03BC11D" w14:textId="77777777" w:rsidR="00C1428E" w:rsidRDefault="00C1428E">
              <w:pPr>
                <w:autoSpaceDE w:val="0"/>
                <w:autoSpaceDN w:val="0"/>
                <w:ind w:hanging="480"/>
                <w:divId w:val="2025935153"/>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1F6C65EE" w14:textId="77777777" w:rsidR="00C1428E" w:rsidRDefault="00C1428E">
              <w:pPr>
                <w:autoSpaceDE w:val="0"/>
                <w:autoSpaceDN w:val="0"/>
                <w:ind w:hanging="480"/>
                <w:divId w:val="194996678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1C8F209F" w14:textId="77777777" w:rsidR="00C1428E" w:rsidRDefault="00C1428E">
              <w:pPr>
                <w:autoSpaceDE w:val="0"/>
                <w:autoSpaceDN w:val="0"/>
                <w:ind w:hanging="480"/>
                <w:divId w:val="1896308362"/>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39E34057" w14:textId="77777777" w:rsidR="00C1428E" w:rsidRDefault="00C1428E">
              <w:pPr>
                <w:autoSpaceDE w:val="0"/>
                <w:autoSpaceDN w:val="0"/>
                <w:ind w:hanging="480"/>
                <w:divId w:val="1841001998"/>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5E281582" w14:textId="77777777" w:rsidR="00C1428E" w:rsidRDefault="00C1428E">
              <w:pPr>
                <w:autoSpaceDE w:val="0"/>
                <w:autoSpaceDN w:val="0"/>
                <w:ind w:hanging="480"/>
                <w:divId w:val="613514995"/>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42CDF624" w14:textId="77777777" w:rsidR="00C1428E" w:rsidRDefault="00C1428E">
              <w:pPr>
                <w:autoSpaceDE w:val="0"/>
                <w:autoSpaceDN w:val="0"/>
                <w:ind w:hanging="480"/>
                <w:divId w:val="152917567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2689BB7" w14:textId="77777777" w:rsidR="00C1428E" w:rsidRDefault="00C1428E">
              <w:pPr>
                <w:autoSpaceDE w:val="0"/>
                <w:autoSpaceDN w:val="0"/>
                <w:ind w:hanging="480"/>
                <w:divId w:val="1662660214"/>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22AB71D" w14:textId="77777777" w:rsidR="00C1428E" w:rsidRDefault="00C1428E">
              <w:pPr>
                <w:autoSpaceDE w:val="0"/>
                <w:autoSpaceDN w:val="0"/>
                <w:ind w:hanging="480"/>
                <w:divId w:val="2098817500"/>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2BBFA249" w14:textId="77777777" w:rsidR="00C1428E" w:rsidRDefault="00C1428E">
              <w:pPr>
                <w:autoSpaceDE w:val="0"/>
                <w:autoSpaceDN w:val="0"/>
                <w:ind w:hanging="480"/>
                <w:divId w:val="1205557607"/>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71C1A0AF" w14:textId="77777777" w:rsidR="00C1428E" w:rsidRDefault="00C1428E">
              <w:pPr>
                <w:autoSpaceDE w:val="0"/>
                <w:autoSpaceDN w:val="0"/>
                <w:ind w:hanging="480"/>
                <w:divId w:val="1727487802"/>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2C3E556F" w14:textId="77777777" w:rsidR="00C1428E" w:rsidRDefault="00C1428E">
              <w:pPr>
                <w:autoSpaceDE w:val="0"/>
                <w:autoSpaceDN w:val="0"/>
                <w:ind w:hanging="480"/>
                <w:divId w:val="126838544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6E60408A" w14:textId="77777777" w:rsidR="00C1428E" w:rsidRDefault="00C1428E">
              <w:pPr>
                <w:autoSpaceDE w:val="0"/>
                <w:autoSpaceDN w:val="0"/>
                <w:ind w:hanging="480"/>
                <w:divId w:val="774594563"/>
                <w:rPr>
                  <w:rFonts w:eastAsia="Times New Roman"/>
                </w:rPr>
              </w:pPr>
              <w:r>
                <w:rPr>
                  <w:rFonts w:eastAsia="Times New Roman"/>
                </w:rPr>
                <w:lastRenderedPageBreak/>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7D98D754" w14:textId="77777777" w:rsidR="00C1428E" w:rsidRDefault="00C1428E">
              <w:pPr>
                <w:autoSpaceDE w:val="0"/>
                <w:autoSpaceDN w:val="0"/>
                <w:ind w:hanging="480"/>
                <w:divId w:val="1922832632"/>
                <w:rPr>
                  <w:rFonts w:eastAsia="Times New Roman"/>
                </w:rPr>
              </w:pPr>
              <w:r>
                <w:rPr>
                  <w:rFonts w:eastAsia="Times New Roman"/>
                </w:rPr>
                <w:t xml:space="preserve">Joel Gunter. (2022). </w:t>
              </w:r>
              <w:r>
                <w:rPr>
                  <w:rFonts w:eastAsia="Times New Roman"/>
                  <w:i/>
                  <w:iCs/>
                </w:rPr>
                <w:t>How suicide became the hidden toll of the war in Ukraine - BBC News</w:t>
              </w:r>
              <w:r>
                <w:rPr>
                  <w:rFonts w:eastAsia="Times New Roman"/>
                </w:rPr>
                <w:t>. https://www.bbc.com/news/world-europe-60318298</w:t>
              </w:r>
            </w:p>
            <w:p w14:paraId="6B89B29D" w14:textId="77777777" w:rsidR="00C1428E" w:rsidRDefault="00C1428E">
              <w:pPr>
                <w:autoSpaceDE w:val="0"/>
                <w:autoSpaceDN w:val="0"/>
                <w:ind w:hanging="480"/>
                <w:divId w:val="1950622163"/>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1C96300B" w14:textId="77777777" w:rsidR="00C1428E" w:rsidRDefault="00C1428E">
              <w:pPr>
                <w:autoSpaceDE w:val="0"/>
                <w:autoSpaceDN w:val="0"/>
                <w:ind w:hanging="480"/>
                <w:divId w:val="948316232"/>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8BDC4FA" w14:textId="77777777" w:rsidR="00C1428E" w:rsidRDefault="00C1428E">
              <w:pPr>
                <w:autoSpaceDE w:val="0"/>
                <w:autoSpaceDN w:val="0"/>
                <w:ind w:hanging="480"/>
                <w:divId w:val="172571029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333A8064" w14:textId="77777777" w:rsidR="00C1428E" w:rsidRDefault="00C1428E">
              <w:pPr>
                <w:autoSpaceDE w:val="0"/>
                <w:autoSpaceDN w:val="0"/>
                <w:ind w:hanging="480"/>
                <w:divId w:val="1586570865"/>
                <w:rPr>
                  <w:rFonts w:eastAsia="Times New Roman"/>
                </w:rPr>
              </w:pPr>
              <w:r>
                <w:rPr>
                  <w:rFonts w:eastAsia="Times New Roman"/>
                </w:rPr>
                <w:t xml:space="preserve">Linas L. (2022). </w:t>
              </w:r>
              <w:r>
                <w:rPr>
                  <w:rFonts w:eastAsia="Times New Roman"/>
                  <w:i/>
                  <w:iCs/>
                </w:rPr>
                <w:t xml:space="preserve">How to Use PuTTY SSH Client on Windows, </w:t>
              </w:r>
              <w:proofErr w:type="gramStart"/>
              <w:r>
                <w:rPr>
                  <w:rFonts w:eastAsia="Times New Roman"/>
                  <w:i/>
                  <w:iCs/>
                </w:rPr>
                <w:t>Mac</w:t>
              </w:r>
              <w:proofErr w:type="gramEnd"/>
              <w:r>
                <w:rPr>
                  <w:rFonts w:eastAsia="Times New Roman"/>
                  <w:i/>
                  <w:iCs/>
                </w:rPr>
                <w:t xml:space="preserve"> and Linux</w:t>
              </w:r>
              <w:r>
                <w:rPr>
                  <w:rFonts w:eastAsia="Times New Roman"/>
                </w:rPr>
                <w:t>. https://www.hostinger.com/tutorials/how-to-use-putty-ssh</w:t>
              </w:r>
            </w:p>
            <w:p w14:paraId="665C4070" w14:textId="77777777" w:rsidR="00C1428E" w:rsidRDefault="00C1428E">
              <w:pPr>
                <w:autoSpaceDE w:val="0"/>
                <w:autoSpaceDN w:val="0"/>
                <w:ind w:hanging="480"/>
                <w:divId w:val="1596480594"/>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7C20E6CB" w14:textId="77777777" w:rsidR="00C1428E" w:rsidRDefault="00C1428E">
              <w:pPr>
                <w:autoSpaceDE w:val="0"/>
                <w:autoSpaceDN w:val="0"/>
                <w:ind w:hanging="480"/>
                <w:divId w:val="1258245624"/>
                <w:rPr>
                  <w:rFonts w:eastAsia="Times New Roman"/>
                </w:rPr>
              </w:pPr>
              <w:r>
                <w:rPr>
                  <w:rFonts w:eastAsia="Times New Roman"/>
                </w:rPr>
                <w:t xml:space="preserve">McDermott, R. N. (2016). The Return of the Cold War: Ukraine, the West and Russia. In </w:t>
              </w:r>
              <w:r>
                <w:rPr>
                  <w:rFonts w:eastAsia="Times New Roman"/>
                  <w:i/>
                  <w:iCs/>
                </w:rPr>
                <w:t>The Return of the Cold War</w:t>
              </w:r>
              <w:r>
                <w:rPr>
                  <w:rFonts w:eastAsia="Times New Roman"/>
                </w:rPr>
                <w:t>. Routledge. https://doi.org/10.4324/9781315684567-5</w:t>
              </w:r>
            </w:p>
            <w:p w14:paraId="1542FF59" w14:textId="77777777" w:rsidR="00C1428E" w:rsidRDefault="00C1428E">
              <w:pPr>
                <w:autoSpaceDE w:val="0"/>
                <w:autoSpaceDN w:val="0"/>
                <w:ind w:hanging="480"/>
                <w:divId w:val="137685034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464AA7B6" w14:textId="77777777" w:rsidR="00C1428E" w:rsidRDefault="00C1428E">
              <w:pPr>
                <w:autoSpaceDE w:val="0"/>
                <w:autoSpaceDN w:val="0"/>
                <w:ind w:hanging="480"/>
                <w:divId w:val="1748572267"/>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3910DBAA" w14:textId="77777777" w:rsidR="00C1428E" w:rsidRDefault="00C1428E">
              <w:pPr>
                <w:autoSpaceDE w:val="0"/>
                <w:autoSpaceDN w:val="0"/>
                <w:ind w:hanging="480"/>
                <w:divId w:val="127489764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6C7EDD6" w14:textId="77777777" w:rsidR="00C1428E" w:rsidRDefault="00C1428E">
              <w:pPr>
                <w:autoSpaceDE w:val="0"/>
                <w:autoSpaceDN w:val="0"/>
                <w:ind w:hanging="480"/>
                <w:divId w:val="670835605"/>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4EFC05DB" w14:textId="77777777" w:rsidR="00C1428E" w:rsidRDefault="00C1428E">
              <w:pPr>
                <w:autoSpaceDE w:val="0"/>
                <w:autoSpaceDN w:val="0"/>
                <w:ind w:hanging="480"/>
                <w:divId w:val="779952460"/>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579779A" w14:textId="77777777" w:rsidR="00C1428E" w:rsidRDefault="00C1428E">
              <w:pPr>
                <w:autoSpaceDE w:val="0"/>
                <w:autoSpaceDN w:val="0"/>
                <w:ind w:hanging="480"/>
                <w:divId w:val="77404908"/>
                <w:rPr>
                  <w:rFonts w:eastAsia="Times New Roman"/>
                </w:rPr>
              </w:pPr>
              <w:r>
                <w:rPr>
                  <w:rFonts w:eastAsia="Times New Roman"/>
                  <w:i/>
                  <w:iCs/>
                </w:rPr>
                <w:t>Stan - Stan</w:t>
              </w:r>
              <w:r>
                <w:rPr>
                  <w:rFonts w:eastAsia="Times New Roman"/>
                </w:rPr>
                <w:t>. (n.d.). Retrieved August 27, 2022, from https://mc-stan.org/</w:t>
              </w:r>
            </w:p>
            <w:p w14:paraId="0FEE2F02" w14:textId="77777777" w:rsidR="00C1428E" w:rsidRDefault="00C1428E">
              <w:pPr>
                <w:autoSpaceDE w:val="0"/>
                <w:autoSpaceDN w:val="0"/>
                <w:ind w:hanging="480"/>
                <w:divId w:val="1736197491"/>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3F8E0DF5" w14:textId="77777777" w:rsidR="00C1428E" w:rsidRDefault="00C1428E">
              <w:pPr>
                <w:autoSpaceDE w:val="0"/>
                <w:autoSpaceDN w:val="0"/>
                <w:ind w:hanging="480"/>
                <w:divId w:val="201441110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7BA4C9D" w14:textId="77777777" w:rsidR="00C1428E" w:rsidRDefault="00C1428E">
              <w:pPr>
                <w:autoSpaceDE w:val="0"/>
                <w:autoSpaceDN w:val="0"/>
                <w:ind w:hanging="480"/>
                <w:divId w:val="446193484"/>
                <w:rPr>
                  <w:rFonts w:eastAsia="Times New Roman"/>
                </w:rPr>
              </w:pPr>
              <w:r>
                <w:rPr>
                  <w:rFonts w:eastAsia="Times New Roman"/>
                  <w:i/>
                  <w:iCs/>
                </w:rPr>
                <w:lastRenderedPageBreak/>
                <w:t>Suicide Statistics 2011 - CSO - Central Statistics Office</w:t>
              </w:r>
              <w:r>
                <w:rPr>
                  <w:rFonts w:eastAsia="Times New Roman"/>
                </w:rPr>
                <w:t>. (n.d.). Retrieved August 28, 2022, from https://www.cso.ie/en/releasesandpublications/er/ss/suicidestatistics2011/</w:t>
              </w:r>
            </w:p>
            <w:p w14:paraId="511A105B" w14:textId="77777777" w:rsidR="00C1428E" w:rsidRDefault="00C1428E">
              <w:pPr>
                <w:autoSpaceDE w:val="0"/>
                <w:autoSpaceDN w:val="0"/>
                <w:ind w:hanging="480"/>
                <w:divId w:val="114451380"/>
                <w:rPr>
                  <w:rFonts w:eastAsia="Times New Roman"/>
                </w:rPr>
              </w:pPr>
              <w:r>
                <w:rPr>
                  <w:rFonts w:eastAsia="Times New Roman"/>
                </w:rPr>
                <w:t xml:space="preserve">The Economist. (2018). </w:t>
              </w:r>
              <w:r>
                <w:rPr>
                  <w:rFonts w:eastAsia="Times New Roman"/>
                  <w:i/>
                  <w:iCs/>
                </w:rPr>
                <w:t>Why the global suicide rate is falling | The Economist</w:t>
              </w:r>
              <w:r>
                <w:rPr>
                  <w:rFonts w:eastAsia="Times New Roman"/>
                </w:rPr>
                <w:t>. https://www.economist.com/the-economist-explains/2018/11/30/why-the-global-suicide-rate-is-falling</w:t>
              </w:r>
            </w:p>
            <w:p w14:paraId="6FF24D6B" w14:textId="77777777" w:rsidR="00C1428E" w:rsidRDefault="00C1428E">
              <w:pPr>
                <w:autoSpaceDE w:val="0"/>
                <w:autoSpaceDN w:val="0"/>
                <w:ind w:hanging="480"/>
                <w:divId w:val="61151744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3D910452" w14:textId="77777777" w:rsidR="00C1428E" w:rsidRDefault="00C1428E">
              <w:pPr>
                <w:autoSpaceDE w:val="0"/>
                <w:autoSpaceDN w:val="0"/>
                <w:ind w:hanging="480"/>
                <w:divId w:val="483622677"/>
                <w:rPr>
                  <w:rFonts w:eastAsia="Times New Roman"/>
                </w:rPr>
              </w:pPr>
              <w:r>
                <w:rPr>
                  <w:rFonts w:eastAsia="Times New Roman"/>
                </w:rPr>
                <w:t xml:space="preserve">UN. (2015). </w:t>
              </w:r>
              <w:r>
                <w:rPr>
                  <w:rFonts w:eastAsia="Times New Roman"/>
                  <w:i/>
                  <w:iCs/>
                </w:rPr>
                <w:t>World Economic Situation and Prospects 2015 | Department of Economic and Social Affairs</w:t>
              </w:r>
              <w:r>
                <w:rPr>
                  <w:rFonts w:eastAsia="Times New Roman"/>
                </w:rPr>
                <w:t>. https://www.un.org/development/desa/dpad/publication/world-economic-situation-and-prospects-2015/</w:t>
              </w:r>
            </w:p>
            <w:p w14:paraId="7F5FA0C4" w14:textId="77777777" w:rsidR="00C1428E" w:rsidRDefault="00C1428E">
              <w:pPr>
                <w:autoSpaceDE w:val="0"/>
                <w:autoSpaceDN w:val="0"/>
                <w:ind w:hanging="480"/>
                <w:divId w:val="108861400"/>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12A77D63" w14:textId="77777777" w:rsidR="00C1428E" w:rsidRDefault="00C1428E">
              <w:pPr>
                <w:autoSpaceDE w:val="0"/>
                <w:autoSpaceDN w:val="0"/>
                <w:ind w:hanging="480"/>
                <w:divId w:val="949236551"/>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3E81EDF2" w:rsidR="002E0512" w:rsidRPr="00C1718C" w:rsidRDefault="00C1428E"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w:t>
          </w:r>
          <w:proofErr w:type="gramStart"/>
          <w:r w:rsidRPr="00C1718C">
            <w:rPr>
              <w:rFonts w:ascii="Arial" w:eastAsia="Times New Roman" w:hAnsi="Arial" w:cs="Arial"/>
            </w:rPr>
            <w:t>Data?.</w:t>
          </w:r>
          <w:proofErr w:type="gramEnd"/>
          <w:r w:rsidRPr="00C1718C">
            <w:rPr>
              <w:rFonts w:ascii="Arial" w:eastAsia="Times New Roman" w:hAnsi="Arial" w:cs="Arial"/>
            </w:rPr>
            <w:t xml:space="preserve">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lastRenderedPageBreak/>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lastRenderedPageBreak/>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B1CA2" w14:textId="77777777" w:rsidR="00164605" w:rsidRDefault="00164605" w:rsidP="00C518DB">
      <w:pPr>
        <w:spacing w:after="0" w:line="240" w:lineRule="auto"/>
      </w:pPr>
      <w:r>
        <w:separator/>
      </w:r>
    </w:p>
  </w:endnote>
  <w:endnote w:type="continuationSeparator" w:id="0">
    <w:p w14:paraId="060BDE40" w14:textId="77777777" w:rsidR="00164605" w:rsidRDefault="00164605"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B60A1" w14:textId="77777777" w:rsidR="00164605" w:rsidRDefault="00164605" w:rsidP="00C518DB">
      <w:pPr>
        <w:spacing w:after="0" w:line="240" w:lineRule="auto"/>
      </w:pPr>
      <w:r>
        <w:separator/>
      </w:r>
    </w:p>
  </w:footnote>
  <w:footnote w:type="continuationSeparator" w:id="0">
    <w:p w14:paraId="609CB969" w14:textId="77777777" w:rsidR="00164605" w:rsidRDefault="00164605"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1"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6"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1"/>
  </w:num>
  <w:num w:numId="2" w16cid:durableId="1855068206">
    <w:abstractNumId w:val="1"/>
  </w:num>
  <w:num w:numId="3" w16cid:durableId="602808775">
    <w:abstractNumId w:val="0"/>
  </w:num>
  <w:num w:numId="4" w16cid:durableId="396903899">
    <w:abstractNumId w:val="22"/>
  </w:num>
  <w:num w:numId="5" w16cid:durableId="1772431457">
    <w:abstractNumId w:val="26"/>
  </w:num>
  <w:num w:numId="6" w16cid:durableId="649599612">
    <w:abstractNumId w:val="21"/>
  </w:num>
  <w:num w:numId="7" w16cid:durableId="1823229838">
    <w:abstractNumId w:val="32"/>
  </w:num>
  <w:num w:numId="8" w16cid:durableId="328288676">
    <w:abstractNumId w:val="34"/>
  </w:num>
  <w:num w:numId="9" w16cid:durableId="622854427">
    <w:abstractNumId w:val="38"/>
  </w:num>
  <w:num w:numId="10" w16cid:durableId="1270308203">
    <w:abstractNumId w:val="11"/>
  </w:num>
  <w:num w:numId="11" w16cid:durableId="35085721">
    <w:abstractNumId w:val="15"/>
  </w:num>
  <w:num w:numId="12" w16cid:durableId="1742017399">
    <w:abstractNumId w:val="27"/>
  </w:num>
  <w:num w:numId="13" w16cid:durableId="1692217636">
    <w:abstractNumId w:val="33"/>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0"/>
  </w:num>
  <w:num w:numId="25" w16cid:durableId="1861164171">
    <w:abstractNumId w:val="20"/>
  </w:num>
  <w:num w:numId="26" w16cid:durableId="1875801196">
    <w:abstractNumId w:val="19"/>
  </w:num>
  <w:num w:numId="27" w16cid:durableId="1438210614">
    <w:abstractNumId w:val="23"/>
  </w:num>
  <w:num w:numId="28" w16cid:durableId="1345398338">
    <w:abstractNumId w:val="35"/>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29"/>
  </w:num>
  <w:num w:numId="34" w16cid:durableId="907614647">
    <w:abstractNumId w:val="16"/>
  </w:num>
  <w:num w:numId="35" w16cid:durableId="1910922728">
    <w:abstractNumId w:val="12"/>
  </w:num>
  <w:num w:numId="36" w16cid:durableId="1830057806">
    <w:abstractNumId w:val="37"/>
  </w:num>
  <w:num w:numId="37" w16cid:durableId="568926482">
    <w:abstractNumId w:val="36"/>
  </w:num>
  <w:num w:numId="38" w16cid:durableId="584386353">
    <w:abstractNumId w:val="28"/>
  </w:num>
  <w:num w:numId="39" w16cid:durableId="1104418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0CD4"/>
    <w:rsid w:val="00001AA0"/>
    <w:rsid w:val="00001C12"/>
    <w:rsid w:val="00001F4C"/>
    <w:rsid w:val="00001FEC"/>
    <w:rsid w:val="00002C03"/>
    <w:rsid w:val="00003AC6"/>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B62"/>
    <w:rsid w:val="000649BA"/>
    <w:rsid w:val="0006517E"/>
    <w:rsid w:val="00066C1D"/>
    <w:rsid w:val="00067038"/>
    <w:rsid w:val="00067575"/>
    <w:rsid w:val="00070D13"/>
    <w:rsid w:val="0007241E"/>
    <w:rsid w:val="000724D1"/>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951"/>
    <w:rsid w:val="000D5A54"/>
    <w:rsid w:val="000D6059"/>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0AFA"/>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754"/>
    <w:rsid w:val="00123FF3"/>
    <w:rsid w:val="001240D4"/>
    <w:rsid w:val="0012468A"/>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69B"/>
    <w:rsid w:val="00145D8E"/>
    <w:rsid w:val="00145EAF"/>
    <w:rsid w:val="00146AEC"/>
    <w:rsid w:val="00146DAA"/>
    <w:rsid w:val="001475F1"/>
    <w:rsid w:val="00150356"/>
    <w:rsid w:val="0015079C"/>
    <w:rsid w:val="001507BC"/>
    <w:rsid w:val="001508B9"/>
    <w:rsid w:val="0015284A"/>
    <w:rsid w:val="00152976"/>
    <w:rsid w:val="00154B6B"/>
    <w:rsid w:val="00155AB3"/>
    <w:rsid w:val="00156F6A"/>
    <w:rsid w:val="00157A90"/>
    <w:rsid w:val="00157DB1"/>
    <w:rsid w:val="0016020C"/>
    <w:rsid w:val="00160605"/>
    <w:rsid w:val="00160FB5"/>
    <w:rsid w:val="00162991"/>
    <w:rsid w:val="00162C76"/>
    <w:rsid w:val="00163867"/>
    <w:rsid w:val="00164605"/>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3AB"/>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971AD"/>
    <w:rsid w:val="001A0531"/>
    <w:rsid w:val="001A1114"/>
    <w:rsid w:val="001A13C3"/>
    <w:rsid w:val="001A14BC"/>
    <w:rsid w:val="001A1884"/>
    <w:rsid w:val="001A2F95"/>
    <w:rsid w:val="001A3B8F"/>
    <w:rsid w:val="001A4741"/>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B4E"/>
    <w:rsid w:val="001F1C6C"/>
    <w:rsid w:val="001F2356"/>
    <w:rsid w:val="001F28DC"/>
    <w:rsid w:val="001F6D59"/>
    <w:rsid w:val="001F79F6"/>
    <w:rsid w:val="00200AF5"/>
    <w:rsid w:val="002014E3"/>
    <w:rsid w:val="00204F91"/>
    <w:rsid w:val="00205653"/>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5F5"/>
    <w:rsid w:val="002446EB"/>
    <w:rsid w:val="0024501E"/>
    <w:rsid w:val="00245B21"/>
    <w:rsid w:val="002465A8"/>
    <w:rsid w:val="0024754D"/>
    <w:rsid w:val="00247F16"/>
    <w:rsid w:val="002502F4"/>
    <w:rsid w:val="00250399"/>
    <w:rsid w:val="00250B30"/>
    <w:rsid w:val="00251086"/>
    <w:rsid w:val="002513A0"/>
    <w:rsid w:val="00251FAD"/>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779DB"/>
    <w:rsid w:val="00280AC8"/>
    <w:rsid w:val="0028172E"/>
    <w:rsid w:val="00281C29"/>
    <w:rsid w:val="00282711"/>
    <w:rsid w:val="00283466"/>
    <w:rsid w:val="00285639"/>
    <w:rsid w:val="00286CA3"/>
    <w:rsid w:val="00287195"/>
    <w:rsid w:val="00287EA4"/>
    <w:rsid w:val="00294437"/>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0B"/>
    <w:rsid w:val="002C2AE7"/>
    <w:rsid w:val="002C43DF"/>
    <w:rsid w:val="002C465E"/>
    <w:rsid w:val="002D03E9"/>
    <w:rsid w:val="002D0DBD"/>
    <w:rsid w:val="002D1311"/>
    <w:rsid w:val="002D1756"/>
    <w:rsid w:val="002D3C1D"/>
    <w:rsid w:val="002D3C6F"/>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2B77"/>
    <w:rsid w:val="002F2FE8"/>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069B"/>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6C7"/>
    <w:rsid w:val="003C4964"/>
    <w:rsid w:val="003C5076"/>
    <w:rsid w:val="003C684F"/>
    <w:rsid w:val="003D0C00"/>
    <w:rsid w:val="003D2495"/>
    <w:rsid w:val="003D364C"/>
    <w:rsid w:val="003D42F1"/>
    <w:rsid w:val="003D4EF9"/>
    <w:rsid w:val="003D5BFE"/>
    <w:rsid w:val="003D7282"/>
    <w:rsid w:val="003D7E98"/>
    <w:rsid w:val="003E00C7"/>
    <w:rsid w:val="003E1703"/>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2FC"/>
    <w:rsid w:val="00437707"/>
    <w:rsid w:val="00437ABE"/>
    <w:rsid w:val="00437CE7"/>
    <w:rsid w:val="00437E07"/>
    <w:rsid w:val="0044020A"/>
    <w:rsid w:val="00440C7C"/>
    <w:rsid w:val="00441962"/>
    <w:rsid w:val="00441B86"/>
    <w:rsid w:val="004438F5"/>
    <w:rsid w:val="004470F4"/>
    <w:rsid w:val="00450053"/>
    <w:rsid w:val="0045027B"/>
    <w:rsid w:val="00450508"/>
    <w:rsid w:val="00451733"/>
    <w:rsid w:val="0045227F"/>
    <w:rsid w:val="0045235F"/>
    <w:rsid w:val="004528B7"/>
    <w:rsid w:val="00454EF8"/>
    <w:rsid w:val="0045558E"/>
    <w:rsid w:val="00455E0E"/>
    <w:rsid w:val="00456235"/>
    <w:rsid w:val="0045637C"/>
    <w:rsid w:val="00456A4D"/>
    <w:rsid w:val="00456D60"/>
    <w:rsid w:val="004608CC"/>
    <w:rsid w:val="00461C59"/>
    <w:rsid w:val="00461E55"/>
    <w:rsid w:val="00462D43"/>
    <w:rsid w:val="004642E0"/>
    <w:rsid w:val="004651C1"/>
    <w:rsid w:val="0046538D"/>
    <w:rsid w:val="0046611D"/>
    <w:rsid w:val="0046674F"/>
    <w:rsid w:val="004669B1"/>
    <w:rsid w:val="00466E1B"/>
    <w:rsid w:val="00467DB1"/>
    <w:rsid w:val="00470593"/>
    <w:rsid w:val="00470EF0"/>
    <w:rsid w:val="00470F42"/>
    <w:rsid w:val="00471FEB"/>
    <w:rsid w:val="00472FDD"/>
    <w:rsid w:val="004744C6"/>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84D69"/>
    <w:rsid w:val="00486907"/>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7EB"/>
    <w:rsid w:val="004A6BD9"/>
    <w:rsid w:val="004A7464"/>
    <w:rsid w:val="004B0EBB"/>
    <w:rsid w:val="004B1022"/>
    <w:rsid w:val="004B13C3"/>
    <w:rsid w:val="004B30AD"/>
    <w:rsid w:val="004B3B33"/>
    <w:rsid w:val="004B44DB"/>
    <w:rsid w:val="004B5EC0"/>
    <w:rsid w:val="004B626C"/>
    <w:rsid w:val="004B6297"/>
    <w:rsid w:val="004B72FA"/>
    <w:rsid w:val="004B743D"/>
    <w:rsid w:val="004C0042"/>
    <w:rsid w:val="004C04E4"/>
    <w:rsid w:val="004C1199"/>
    <w:rsid w:val="004C1EBB"/>
    <w:rsid w:val="004C3109"/>
    <w:rsid w:val="004C354D"/>
    <w:rsid w:val="004C3AC3"/>
    <w:rsid w:val="004C3F38"/>
    <w:rsid w:val="004C41EA"/>
    <w:rsid w:val="004D0089"/>
    <w:rsid w:val="004D0507"/>
    <w:rsid w:val="004D0556"/>
    <w:rsid w:val="004D1920"/>
    <w:rsid w:val="004D2456"/>
    <w:rsid w:val="004D31A5"/>
    <w:rsid w:val="004D4E43"/>
    <w:rsid w:val="004D4E66"/>
    <w:rsid w:val="004D57D5"/>
    <w:rsid w:val="004D58DA"/>
    <w:rsid w:val="004D5BC1"/>
    <w:rsid w:val="004D5FD9"/>
    <w:rsid w:val="004D69C7"/>
    <w:rsid w:val="004D6F5A"/>
    <w:rsid w:val="004D7599"/>
    <w:rsid w:val="004E0171"/>
    <w:rsid w:val="004E037C"/>
    <w:rsid w:val="004E0604"/>
    <w:rsid w:val="004E08F8"/>
    <w:rsid w:val="004E0B8D"/>
    <w:rsid w:val="004E1791"/>
    <w:rsid w:val="004E1E77"/>
    <w:rsid w:val="004E2004"/>
    <w:rsid w:val="004E2299"/>
    <w:rsid w:val="004E28E2"/>
    <w:rsid w:val="004E345E"/>
    <w:rsid w:val="004E3A02"/>
    <w:rsid w:val="004E3C0F"/>
    <w:rsid w:val="004E458F"/>
    <w:rsid w:val="004E46DB"/>
    <w:rsid w:val="004E4F6C"/>
    <w:rsid w:val="004E6BC6"/>
    <w:rsid w:val="004F059F"/>
    <w:rsid w:val="004F21D6"/>
    <w:rsid w:val="004F5CC8"/>
    <w:rsid w:val="004F65C8"/>
    <w:rsid w:val="004F694D"/>
    <w:rsid w:val="00500B3D"/>
    <w:rsid w:val="00501037"/>
    <w:rsid w:val="00501AC2"/>
    <w:rsid w:val="00501E66"/>
    <w:rsid w:val="00501E8F"/>
    <w:rsid w:val="00502DAC"/>
    <w:rsid w:val="005039E7"/>
    <w:rsid w:val="005042AF"/>
    <w:rsid w:val="00505752"/>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5B16"/>
    <w:rsid w:val="00516242"/>
    <w:rsid w:val="0051686F"/>
    <w:rsid w:val="0051737B"/>
    <w:rsid w:val="005176AC"/>
    <w:rsid w:val="00520DD3"/>
    <w:rsid w:val="00521420"/>
    <w:rsid w:val="00523BE5"/>
    <w:rsid w:val="00524A80"/>
    <w:rsid w:val="00524BDC"/>
    <w:rsid w:val="00524F0C"/>
    <w:rsid w:val="0052500F"/>
    <w:rsid w:val="00525D52"/>
    <w:rsid w:val="005267AC"/>
    <w:rsid w:val="00530883"/>
    <w:rsid w:val="00530FEE"/>
    <w:rsid w:val="00531694"/>
    <w:rsid w:val="00531EB4"/>
    <w:rsid w:val="00532873"/>
    <w:rsid w:val="0053405B"/>
    <w:rsid w:val="00534B71"/>
    <w:rsid w:val="00535257"/>
    <w:rsid w:val="00535E1B"/>
    <w:rsid w:val="0053628C"/>
    <w:rsid w:val="005378B5"/>
    <w:rsid w:val="00537BD8"/>
    <w:rsid w:val="005400EB"/>
    <w:rsid w:val="005427B3"/>
    <w:rsid w:val="00544B16"/>
    <w:rsid w:val="005450D9"/>
    <w:rsid w:val="00545784"/>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068"/>
    <w:rsid w:val="005D786D"/>
    <w:rsid w:val="005E0F20"/>
    <w:rsid w:val="005E1219"/>
    <w:rsid w:val="005E1291"/>
    <w:rsid w:val="005E31A8"/>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566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0A05"/>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A43"/>
    <w:rsid w:val="00690BCF"/>
    <w:rsid w:val="00692B2B"/>
    <w:rsid w:val="00693C4C"/>
    <w:rsid w:val="00693C6E"/>
    <w:rsid w:val="006942E7"/>
    <w:rsid w:val="006950DE"/>
    <w:rsid w:val="006972EA"/>
    <w:rsid w:val="006977B0"/>
    <w:rsid w:val="0069797F"/>
    <w:rsid w:val="006A0141"/>
    <w:rsid w:val="006A0C78"/>
    <w:rsid w:val="006A0D4D"/>
    <w:rsid w:val="006A1234"/>
    <w:rsid w:val="006A13E8"/>
    <w:rsid w:val="006A197C"/>
    <w:rsid w:val="006A42C0"/>
    <w:rsid w:val="006A4BF7"/>
    <w:rsid w:val="006A4CE3"/>
    <w:rsid w:val="006A64F0"/>
    <w:rsid w:val="006A733E"/>
    <w:rsid w:val="006B00DB"/>
    <w:rsid w:val="006B0185"/>
    <w:rsid w:val="006B2B40"/>
    <w:rsid w:val="006B2DF8"/>
    <w:rsid w:val="006B329A"/>
    <w:rsid w:val="006B34ED"/>
    <w:rsid w:val="006B5410"/>
    <w:rsid w:val="006B5C31"/>
    <w:rsid w:val="006B68D8"/>
    <w:rsid w:val="006B6DA0"/>
    <w:rsid w:val="006B792C"/>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0F89"/>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70B"/>
    <w:rsid w:val="007278F4"/>
    <w:rsid w:val="00727E7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33D"/>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27C"/>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56B"/>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7F15"/>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76E"/>
    <w:rsid w:val="008D6DF1"/>
    <w:rsid w:val="008D6F2B"/>
    <w:rsid w:val="008E053F"/>
    <w:rsid w:val="008E22EB"/>
    <w:rsid w:val="008E2A90"/>
    <w:rsid w:val="008E40F8"/>
    <w:rsid w:val="008E4E1B"/>
    <w:rsid w:val="008E5538"/>
    <w:rsid w:val="008E55A2"/>
    <w:rsid w:val="008E5B9E"/>
    <w:rsid w:val="008E5F41"/>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20E"/>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034"/>
    <w:rsid w:val="0092435F"/>
    <w:rsid w:val="00924813"/>
    <w:rsid w:val="009259D7"/>
    <w:rsid w:val="009265A5"/>
    <w:rsid w:val="00926E49"/>
    <w:rsid w:val="0092750D"/>
    <w:rsid w:val="00930412"/>
    <w:rsid w:val="009313FD"/>
    <w:rsid w:val="00931716"/>
    <w:rsid w:val="009318AA"/>
    <w:rsid w:val="00934308"/>
    <w:rsid w:val="00937C08"/>
    <w:rsid w:val="00941BF2"/>
    <w:rsid w:val="009421D6"/>
    <w:rsid w:val="00942784"/>
    <w:rsid w:val="00942AC2"/>
    <w:rsid w:val="009430BE"/>
    <w:rsid w:val="00944207"/>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9C8"/>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2D6E"/>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3A3"/>
    <w:rsid w:val="009C6591"/>
    <w:rsid w:val="009C6764"/>
    <w:rsid w:val="009C6DC2"/>
    <w:rsid w:val="009C73E2"/>
    <w:rsid w:val="009D0B70"/>
    <w:rsid w:val="009D0E67"/>
    <w:rsid w:val="009D1840"/>
    <w:rsid w:val="009D21AE"/>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286"/>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153"/>
    <w:rsid w:val="00A23B52"/>
    <w:rsid w:val="00A23F4D"/>
    <w:rsid w:val="00A2446F"/>
    <w:rsid w:val="00A24B81"/>
    <w:rsid w:val="00A25231"/>
    <w:rsid w:val="00A30C34"/>
    <w:rsid w:val="00A316F5"/>
    <w:rsid w:val="00A31BE9"/>
    <w:rsid w:val="00A3239F"/>
    <w:rsid w:val="00A3272E"/>
    <w:rsid w:val="00A33B5F"/>
    <w:rsid w:val="00A34F75"/>
    <w:rsid w:val="00A35A07"/>
    <w:rsid w:val="00A35DD7"/>
    <w:rsid w:val="00A366EA"/>
    <w:rsid w:val="00A36B43"/>
    <w:rsid w:val="00A3761B"/>
    <w:rsid w:val="00A376D1"/>
    <w:rsid w:val="00A37D5F"/>
    <w:rsid w:val="00A405D3"/>
    <w:rsid w:val="00A4074C"/>
    <w:rsid w:val="00A40843"/>
    <w:rsid w:val="00A41266"/>
    <w:rsid w:val="00A4227E"/>
    <w:rsid w:val="00A4264C"/>
    <w:rsid w:val="00A4291C"/>
    <w:rsid w:val="00A42DCC"/>
    <w:rsid w:val="00A431B4"/>
    <w:rsid w:val="00A43791"/>
    <w:rsid w:val="00A43ABF"/>
    <w:rsid w:val="00A44E54"/>
    <w:rsid w:val="00A46482"/>
    <w:rsid w:val="00A46AD5"/>
    <w:rsid w:val="00A517B4"/>
    <w:rsid w:val="00A51F3E"/>
    <w:rsid w:val="00A53BA4"/>
    <w:rsid w:val="00A53DFF"/>
    <w:rsid w:val="00A540E2"/>
    <w:rsid w:val="00A55F7F"/>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5991"/>
    <w:rsid w:val="00A6629B"/>
    <w:rsid w:val="00A670DC"/>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009C"/>
    <w:rsid w:val="00AD1DB3"/>
    <w:rsid w:val="00AD2E44"/>
    <w:rsid w:val="00AD2F9A"/>
    <w:rsid w:val="00AD365B"/>
    <w:rsid w:val="00AD3B9A"/>
    <w:rsid w:val="00AD58B4"/>
    <w:rsid w:val="00AD66D7"/>
    <w:rsid w:val="00AD697F"/>
    <w:rsid w:val="00AE070A"/>
    <w:rsid w:val="00AE0D0B"/>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189"/>
    <w:rsid w:val="00B0463E"/>
    <w:rsid w:val="00B04E21"/>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76C"/>
    <w:rsid w:val="00B60DB8"/>
    <w:rsid w:val="00B60E6C"/>
    <w:rsid w:val="00B62904"/>
    <w:rsid w:val="00B62EF7"/>
    <w:rsid w:val="00B638B9"/>
    <w:rsid w:val="00B63A50"/>
    <w:rsid w:val="00B64183"/>
    <w:rsid w:val="00B64ADF"/>
    <w:rsid w:val="00B65975"/>
    <w:rsid w:val="00B65AF1"/>
    <w:rsid w:val="00B65C03"/>
    <w:rsid w:val="00B66455"/>
    <w:rsid w:val="00B66533"/>
    <w:rsid w:val="00B669AA"/>
    <w:rsid w:val="00B6731A"/>
    <w:rsid w:val="00B679A5"/>
    <w:rsid w:val="00B735B1"/>
    <w:rsid w:val="00B7597B"/>
    <w:rsid w:val="00B75ACC"/>
    <w:rsid w:val="00B75D22"/>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4CE"/>
    <w:rsid w:val="00BB7EB8"/>
    <w:rsid w:val="00BC05DD"/>
    <w:rsid w:val="00BC0780"/>
    <w:rsid w:val="00BC2581"/>
    <w:rsid w:val="00BC349E"/>
    <w:rsid w:val="00BC370A"/>
    <w:rsid w:val="00BC4027"/>
    <w:rsid w:val="00BC4668"/>
    <w:rsid w:val="00BC4853"/>
    <w:rsid w:val="00BC4ACF"/>
    <w:rsid w:val="00BC57F9"/>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45E"/>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06365"/>
    <w:rsid w:val="00C1027D"/>
    <w:rsid w:val="00C1073A"/>
    <w:rsid w:val="00C10FBA"/>
    <w:rsid w:val="00C11755"/>
    <w:rsid w:val="00C12533"/>
    <w:rsid w:val="00C138D0"/>
    <w:rsid w:val="00C1428E"/>
    <w:rsid w:val="00C1544F"/>
    <w:rsid w:val="00C15E30"/>
    <w:rsid w:val="00C1718C"/>
    <w:rsid w:val="00C17DC6"/>
    <w:rsid w:val="00C22DCE"/>
    <w:rsid w:val="00C23176"/>
    <w:rsid w:val="00C241AB"/>
    <w:rsid w:val="00C246EE"/>
    <w:rsid w:val="00C26DED"/>
    <w:rsid w:val="00C27BA0"/>
    <w:rsid w:val="00C30364"/>
    <w:rsid w:val="00C30DA9"/>
    <w:rsid w:val="00C31AC5"/>
    <w:rsid w:val="00C32160"/>
    <w:rsid w:val="00C32186"/>
    <w:rsid w:val="00C32E5B"/>
    <w:rsid w:val="00C333C8"/>
    <w:rsid w:val="00C3536C"/>
    <w:rsid w:val="00C359F0"/>
    <w:rsid w:val="00C400E3"/>
    <w:rsid w:val="00C4092D"/>
    <w:rsid w:val="00C40D57"/>
    <w:rsid w:val="00C4104E"/>
    <w:rsid w:val="00C42218"/>
    <w:rsid w:val="00C423AB"/>
    <w:rsid w:val="00C4275C"/>
    <w:rsid w:val="00C42BC3"/>
    <w:rsid w:val="00C438E7"/>
    <w:rsid w:val="00C44F18"/>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67F07"/>
    <w:rsid w:val="00C70663"/>
    <w:rsid w:val="00C7080C"/>
    <w:rsid w:val="00C70C8A"/>
    <w:rsid w:val="00C71911"/>
    <w:rsid w:val="00C71E84"/>
    <w:rsid w:val="00C72046"/>
    <w:rsid w:val="00C7477F"/>
    <w:rsid w:val="00C80120"/>
    <w:rsid w:val="00C812A4"/>
    <w:rsid w:val="00C8197D"/>
    <w:rsid w:val="00C82EE6"/>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96540"/>
    <w:rsid w:val="00CA0E4A"/>
    <w:rsid w:val="00CA16A6"/>
    <w:rsid w:val="00CA17BD"/>
    <w:rsid w:val="00CA1ABE"/>
    <w:rsid w:val="00CA21EC"/>
    <w:rsid w:val="00CA25FD"/>
    <w:rsid w:val="00CA3E87"/>
    <w:rsid w:val="00CA48E6"/>
    <w:rsid w:val="00CA4EBD"/>
    <w:rsid w:val="00CA58C6"/>
    <w:rsid w:val="00CA5E4D"/>
    <w:rsid w:val="00CA65CA"/>
    <w:rsid w:val="00CA6C71"/>
    <w:rsid w:val="00CA7742"/>
    <w:rsid w:val="00CB019F"/>
    <w:rsid w:val="00CB067C"/>
    <w:rsid w:val="00CB1C7A"/>
    <w:rsid w:val="00CB4BCB"/>
    <w:rsid w:val="00CB5FF6"/>
    <w:rsid w:val="00CB6DDF"/>
    <w:rsid w:val="00CB7109"/>
    <w:rsid w:val="00CB7C2D"/>
    <w:rsid w:val="00CC0B6F"/>
    <w:rsid w:val="00CC0DB5"/>
    <w:rsid w:val="00CC27BB"/>
    <w:rsid w:val="00CC3A81"/>
    <w:rsid w:val="00CC4897"/>
    <w:rsid w:val="00CC4FD6"/>
    <w:rsid w:val="00CC66CE"/>
    <w:rsid w:val="00CC6B5C"/>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0B"/>
    <w:rsid w:val="00D01590"/>
    <w:rsid w:val="00D01975"/>
    <w:rsid w:val="00D0219B"/>
    <w:rsid w:val="00D030A4"/>
    <w:rsid w:val="00D04053"/>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09"/>
    <w:rsid w:val="00D234A8"/>
    <w:rsid w:val="00D234E8"/>
    <w:rsid w:val="00D25AA4"/>
    <w:rsid w:val="00D25BE4"/>
    <w:rsid w:val="00D2644A"/>
    <w:rsid w:val="00D27169"/>
    <w:rsid w:val="00D27CCF"/>
    <w:rsid w:val="00D30428"/>
    <w:rsid w:val="00D30470"/>
    <w:rsid w:val="00D30AB5"/>
    <w:rsid w:val="00D314E8"/>
    <w:rsid w:val="00D32EA3"/>
    <w:rsid w:val="00D3335C"/>
    <w:rsid w:val="00D3427C"/>
    <w:rsid w:val="00D342AD"/>
    <w:rsid w:val="00D348BB"/>
    <w:rsid w:val="00D34B8F"/>
    <w:rsid w:val="00D35887"/>
    <w:rsid w:val="00D35B1D"/>
    <w:rsid w:val="00D35D0B"/>
    <w:rsid w:val="00D36B78"/>
    <w:rsid w:val="00D405A7"/>
    <w:rsid w:val="00D409D9"/>
    <w:rsid w:val="00D41F9C"/>
    <w:rsid w:val="00D428D0"/>
    <w:rsid w:val="00D42945"/>
    <w:rsid w:val="00D43990"/>
    <w:rsid w:val="00D43C50"/>
    <w:rsid w:val="00D4419F"/>
    <w:rsid w:val="00D44351"/>
    <w:rsid w:val="00D44F05"/>
    <w:rsid w:val="00D4532B"/>
    <w:rsid w:val="00D459EC"/>
    <w:rsid w:val="00D45BCD"/>
    <w:rsid w:val="00D477CD"/>
    <w:rsid w:val="00D4788F"/>
    <w:rsid w:val="00D508E0"/>
    <w:rsid w:val="00D50FF3"/>
    <w:rsid w:val="00D5134C"/>
    <w:rsid w:val="00D52872"/>
    <w:rsid w:val="00D52BE5"/>
    <w:rsid w:val="00D52D0F"/>
    <w:rsid w:val="00D539A9"/>
    <w:rsid w:val="00D53FA5"/>
    <w:rsid w:val="00D55A68"/>
    <w:rsid w:val="00D55C0E"/>
    <w:rsid w:val="00D55F49"/>
    <w:rsid w:val="00D56D2B"/>
    <w:rsid w:val="00D575FF"/>
    <w:rsid w:val="00D60233"/>
    <w:rsid w:val="00D609F6"/>
    <w:rsid w:val="00D61A46"/>
    <w:rsid w:val="00D62656"/>
    <w:rsid w:val="00D6292C"/>
    <w:rsid w:val="00D6362E"/>
    <w:rsid w:val="00D63BF2"/>
    <w:rsid w:val="00D63C44"/>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3FEA"/>
    <w:rsid w:val="00D8469A"/>
    <w:rsid w:val="00D8543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172"/>
    <w:rsid w:val="00DA3F52"/>
    <w:rsid w:val="00DA4D7A"/>
    <w:rsid w:val="00DA5B80"/>
    <w:rsid w:val="00DA6F13"/>
    <w:rsid w:val="00DA7465"/>
    <w:rsid w:val="00DB0A95"/>
    <w:rsid w:val="00DB1567"/>
    <w:rsid w:val="00DB1FE1"/>
    <w:rsid w:val="00DB2811"/>
    <w:rsid w:val="00DB5339"/>
    <w:rsid w:val="00DB6170"/>
    <w:rsid w:val="00DB62B4"/>
    <w:rsid w:val="00DB6AFC"/>
    <w:rsid w:val="00DC12EF"/>
    <w:rsid w:val="00DC1C60"/>
    <w:rsid w:val="00DC2844"/>
    <w:rsid w:val="00DC33FA"/>
    <w:rsid w:val="00DC457B"/>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5CC"/>
    <w:rsid w:val="00E87D5D"/>
    <w:rsid w:val="00E910C1"/>
    <w:rsid w:val="00E92CC3"/>
    <w:rsid w:val="00E92F09"/>
    <w:rsid w:val="00E93B93"/>
    <w:rsid w:val="00E93F71"/>
    <w:rsid w:val="00E958F7"/>
    <w:rsid w:val="00E95E62"/>
    <w:rsid w:val="00E96720"/>
    <w:rsid w:val="00E96814"/>
    <w:rsid w:val="00E96CC4"/>
    <w:rsid w:val="00EA0B58"/>
    <w:rsid w:val="00EA342E"/>
    <w:rsid w:val="00EA3FC3"/>
    <w:rsid w:val="00EA4485"/>
    <w:rsid w:val="00EA481E"/>
    <w:rsid w:val="00EA4AEB"/>
    <w:rsid w:val="00EA5ADE"/>
    <w:rsid w:val="00EA5CBC"/>
    <w:rsid w:val="00EA5F68"/>
    <w:rsid w:val="00EA5F9E"/>
    <w:rsid w:val="00EB0146"/>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2E0"/>
    <w:rsid w:val="00EC0685"/>
    <w:rsid w:val="00EC0906"/>
    <w:rsid w:val="00EC0BBF"/>
    <w:rsid w:val="00EC1A2B"/>
    <w:rsid w:val="00EC44BA"/>
    <w:rsid w:val="00EC5C3A"/>
    <w:rsid w:val="00EC7142"/>
    <w:rsid w:val="00EC76D5"/>
    <w:rsid w:val="00ED0974"/>
    <w:rsid w:val="00ED16FB"/>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2E73"/>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70B"/>
    <w:rsid w:val="00F42C82"/>
    <w:rsid w:val="00F4527E"/>
    <w:rsid w:val="00F454F0"/>
    <w:rsid w:val="00F4719D"/>
    <w:rsid w:val="00F5175B"/>
    <w:rsid w:val="00F5275B"/>
    <w:rsid w:val="00F5304C"/>
    <w:rsid w:val="00F5353F"/>
    <w:rsid w:val="00F544DA"/>
    <w:rsid w:val="00F54E73"/>
    <w:rsid w:val="00F54E8E"/>
    <w:rsid w:val="00F55E15"/>
    <w:rsid w:val="00F56D1D"/>
    <w:rsid w:val="00F60021"/>
    <w:rsid w:val="00F601CA"/>
    <w:rsid w:val="00F60967"/>
    <w:rsid w:val="00F60C39"/>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0CA0"/>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347B"/>
    <w:rsid w:val="00FA37CA"/>
    <w:rsid w:val="00FA4158"/>
    <w:rsid w:val="00FA4682"/>
    <w:rsid w:val="00FA4F78"/>
    <w:rsid w:val="00FA55D1"/>
    <w:rsid w:val="00FA5994"/>
    <w:rsid w:val="00FA608B"/>
    <w:rsid w:val="00FA78D5"/>
    <w:rsid w:val="00FB06BB"/>
    <w:rsid w:val="00FB3624"/>
    <w:rsid w:val="00FB6DDD"/>
    <w:rsid w:val="00FC0337"/>
    <w:rsid w:val="00FC0C1D"/>
    <w:rsid w:val="00FC12C8"/>
    <w:rsid w:val="00FC1E9F"/>
    <w:rsid w:val="00FC2D9F"/>
    <w:rsid w:val="00FC2F99"/>
    <w:rsid w:val="00FC3294"/>
    <w:rsid w:val="00FC33DE"/>
    <w:rsid w:val="00FC377E"/>
    <w:rsid w:val="00FC451C"/>
    <w:rsid w:val="00FC45D6"/>
    <w:rsid w:val="00FC567D"/>
    <w:rsid w:val="00FC609E"/>
    <w:rsid w:val="00FC691C"/>
    <w:rsid w:val="00FC6D21"/>
    <w:rsid w:val="00FC6EEA"/>
    <w:rsid w:val="00FD01B4"/>
    <w:rsid w:val="00FD113A"/>
    <w:rsid w:val="00FD16D4"/>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1563482">
      <w:bodyDiv w:val="1"/>
      <w:marLeft w:val="0"/>
      <w:marRight w:val="0"/>
      <w:marTop w:val="0"/>
      <w:marBottom w:val="0"/>
      <w:divBdr>
        <w:top w:val="none" w:sz="0" w:space="0" w:color="auto"/>
        <w:left w:val="none" w:sz="0" w:space="0" w:color="auto"/>
        <w:bottom w:val="none" w:sz="0" w:space="0" w:color="auto"/>
        <w:right w:val="none" w:sz="0" w:space="0" w:color="auto"/>
      </w:divBdr>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164421">
      <w:bodyDiv w:val="1"/>
      <w:marLeft w:val="0"/>
      <w:marRight w:val="0"/>
      <w:marTop w:val="0"/>
      <w:marBottom w:val="0"/>
      <w:divBdr>
        <w:top w:val="none" w:sz="0" w:space="0" w:color="auto"/>
        <w:left w:val="none" w:sz="0" w:space="0" w:color="auto"/>
        <w:bottom w:val="none" w:sz="0" w:space="0" w:color="auto"/>
        <w:right w:val="none" w:sz="0" w:space="0" w:color="auto"/>
      </w:divBdr>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3393155">
      <w:bodyDiv w:val="1"/>
      <w:marLeft w:val="0"/>
      <w:marRight w:val="0"/>
      <w:marTop w:val="0"/>
      <w:marBottom w:val="0"/>
      <w:divBdr>
        <w:top w:val="none" w:sz="0" w:space="0" w:color="auto"/>
        <w:left w:val="none" w:sz="0" w:space="0" w:color="auto"/>
        <w:bottom w:val="none" w:sz="0" w:space="0" w:color="auto"/>
        <w:right w:val="none" w:sz="0" w:space="0" w:color="auto"/>
      </w:divBdr>
      <w:divsChild>
        <w:div w:id="796148509">
          <w:marLeft w:val="480"/>
          <w:marRight w:val="0"/>
          <w:marTop w:val="0"/>
          <w:marBottom w:val="0"/>
          <w:divBdr>
            <w:top w:val="none" w:sz="0" w:space="0" w:color="auto"/>
            <w:left w:val="none" w:sz="0" w:space="0" w:color="auto"/>
            <w:bottom w:val="none" w:sz="0" w:space="0" w:color="auto"/>
            <w:right w:val="none" w:sz="0" w:space="0" w:color="auto"/>
          </w:divBdr>
        </w:div>
        <w:div w:id="1571651103">
          <w:marLeft w:val="480"/>
          <w:marRight w:val="0"/>
          <w:marTop w:val="0"/>
          <w:marBottom w:val="0"/>
          <w:divBdr>
            <w:top w:val="none" w:sz="0" w:space="0" w:color="auto"/>
            <w:left w:val="none" w:sz="0" w:space="0" w:color="auto"/>
            <w:bottom w:val="none" w:sz="0" w:space="0" w:color="auto"/>
            <w:right w:val="none" w:sz="0" w:space="0" w:color="auto"/>
          </w:divBdr>
        </w:div>
        <w:div w:id="597639303">
          <w:marLeft w:val="480"/>
          <w:marRight w:val="0"/>
          <w:marTop w:val="0"/>
          <w:marBottom w:val="0"/>
          <w:divBdr>
            <w:top w:val="none" w:sz="0" w:space="0" w:color="auto"/>
            <w:left w:val="none" w:sz="0" w:space="0" w:color="auto"/>
            <w:bottom w:val="none" w:sz="0" w:space="0" w:color="auto"/>
            <w:right w:val="none" w:sz="0" w:space="0" w:color="auto"/>
          </w:divBdr>
        </w:div>
        <w:div w:id="462768403">
          <w:marLeft w:val="480"/>
          <w:marRight w:val="0"/>
          <w:marTop w:val="0"/>
          <w:marBottom w:val="0"/>
          <w:divBdr>
            <w:top w:val="none" w:sz="0" w:space="0" w:color="auto"/>
            <w:left w:val="none" w:sz="0" w:space="0" w:color="auto"/>
            <w:bottom w:val="none" w:sz="0" w:space="0" w:color="auto"/>
            <w:right w:val="none" w:sz="0" w:space="0" w:color="auto"/>
          </w:divBdr>
        </w:div>
        <w:div w:id="1851792316">
          <w:marLeft w:val="480"/>
          <w:marRight w:val="0"/>
          <w:marTop w:val="0"/>
          <w:marBottom w:val="0"/>
          <w:divBdr>
            <w:top w:val="none" w:sz="0" w:space="0" w:color="auto"/>
            <w:left w:val="none" w:sz="0" w:space="0" w:color="auto"/>
            <w:bottom w:val="none" w:sz="0" w:space="0" w:color="auto"/>
            <w:right w:val="none" w:sz="0" w:space="0" w:color="auto"/>
          </w:divBdr>
        </w:div>
        <w:div w:id="498548008">
          <w:marLeft w:val="480"/>
          <w:marRight w:val="0"/>
          <w:marTop w:val="0"/>
          <w:marBottom w:val="0"/>
          <w:divBdr>
            <w:top w:val="none" w:sz="0" w:space="0" w:color="auto"/>
            <w:left w:val="none" w:sz="0" w:space="0" w:color="auto"/>
            <w:bottom w:val="none" w:sz="0" w:space="0" w:color="auto"/>
            <w:right w:val="none" w:sz="0" w:space="0" w:color="auto"/>
          </w:divBdr>
        </w:div>
        <w:div w:id="1360275094">
          <w:marLeft w:val="480"/>
          <w:marRight w:val="0"/>
          <w:marTop w:val="0"/>
          <w:marBottom w:val="0"/>
          <w:divBdr>
            <w:top w:val="none" w:sz="0" w:space="0" w:color="auto"/>
            <w:left w:val="none" w:sz="0" w:space="0" w:color="auto"/>
            <w:bottom w:val="none" w:sz="0" w:space="0" w:color="auto"/>
            <w:right w:val="none" w:sz="0" w:space="0" w:color="auto"/>
          </w:divBdr>
        </w:div>
        <w:div w:id="1533222210">
          <w:marLeft w:val="480"/>
          <w:marRight w:val="0"/>
          <w:marTop w:val="0"/>
          <w:marBottom w:val="0"/>
          <w:divBdr>
            <w:top w:val="none" w:sz="0" w:space="0" w:color="auto"/>
            <w:left w:val="none" w:sz="0" w:space="0" w:color="auto"/>
            <w:bottom w:val="none" w:sz="0" w:space="0" w:color="auto"/>
            <w:right w:val="none" w:sz="0" w:space="0" w:color="auto"/>
          </w:divBdr>
        </w:div>
        <w:div w:id="2073234146">
          <w:marLeft w:val="480"/>
          <w:marRight w:val="0"/>
          <w:marTop w:val="0"/>
          <w:marBottom w:val="0"/>
          <w:divBdr>
            <w:top w:val="none" w:sz="0" w:space="0" w:color="auto"/>
            <w:left w:val="none" w:sz="0" w:space="0" w:color="auto"/>
            <w:bottom w:val="none" w:sz="0" w:space="0" w:color="auto"/>
            <w:right w:val="none" w:sz="0" w:space="0" w:color="auto"/>
          </w:divBdr>
        </w:div>
        <w:div w:id="296029887">
          <w:marLeft w:val="480"/>
          <w:marRight w:val="0"/>
          <w:marTop w:val="0"/>
          <w:marBottom w:val="0"/>
          <w:divBdr>
            <w:top w:val="none" w:sz="0" w:space="0" w:color="auto"/>
            <w:left w:val="none" w:sz="0" w:space="0" w:color="auto"/>
            <w:bottom w:val="none" w:sz="0" w:space="0" w:color="auto"/>
            <w:right w:val="none" w:sz="0" w:space="0" w:color="auto"/>
          </w:divBdr>
        </w:div>
        <w:div w:id="1421364125">
          <w:marLeft w:val="480"/>
          <w:marRight w:val="0"/>
          <w:marTop w:val="0"/>
          <w:marBottom w:val="0"/>
          <w:divBdr>
            <w:top w:val="none" w:sz="0" w:space="0" w:color="auto"/>
            <w:left w:val="none" w:sz="0" w:space="0" w:color="auto"/>
            <w:bottom w:val="none" w:sz="0" w:space="0" w:color="auto"/>
            <w:right w:val="none" w:sz="0" w:space="0" w:color="auto"/>
          </w:divBdr>
        </w:div>
        <w:div w:id="1960138342">
          <w:marLeft w:val="480"/>
          <w:marRight w:val="0"/>
          <w:marTop w:val="0"/>
          <w:marBottom w:val="0"/>
          <w:divBdr>
            <w:top w:val="none" w:sz="0" w:space="0" w:color="auto"/>
            <w:left w:val="none" w:sz="0" w:space="0" w:color="auto"/>
            <w:bottom w:val="none" w:sz="0" w:space="0" w:color="auto"/>
            <w:right w:val="none" w:sz="0" w:space="0" w:color="auto"/>
          </w:divBdr>
        </w:div>
        <w:div w:id="719130648">
          <w:marLeft w:val="480"/>
          <w:marRight w:val="0"/>
          <w:marTop w:val="0"/>
          <w:marBottom w:val="0"/>
          <w:divBdr>
            <w:top w:val="none" w:sz="0" w:space="0" w:color="auto"/>
            <w:left w:val="none" w:sz="0" w:space="0" w:color="auto"/>
            <w:bottom w:val="none" w:sz="0" w:space="0" w:color="auto"/>
            <w:right w:val="none" w:sz="0" w:space="0" w:color="auto"/>
          </w:divBdr>
        </w:div>
        <w:div w:id="61604906">
          <w:marLeft w:val="480"/>
          <w:marRight w:val="0"/>
          <w:marTop w:val="0"/>
          <w:marBottom w:val="0"/>
          <w:divBdr>
            <w:top w:val="none" w:sz="0" w:space="0" w:color="auto"/>
            <w:left w:val="none" w:sz="0" w:space="0" w:color="auto"/>
            <w:bottom w:val="none" w:sz="0" w:space="0" w:color="auto"/>
            <w:right w:val="none" w:sz="0" w:space="0" w:color="auto"/>
          </w:divBdr>
        </w:div>
        <w:div w:id="1508397023">
          <w:marLeft w:val="480"/>
          <w:marRight w:val="0"/>
          <w:marTop w:val="0"/>
          <w:marBottom w:val="0"/>
          <w:divBdr>
            <w:top w:val="none" w:sz="0" w:space="0" w:color="auto"/>
            <w:left w:val="none" w:sz="0" w:space="0" w:color="auto"/>
            <w:bottom w:val="none" w:sz="0" w:space="0" w:color="auto"/>
            <w:right w:val="none" w:sz="0" w:space="0" w:color="auto"/>
          </w:divBdr>
        </w:div>
        <w:div w:id="732971810">
          <w:marLeft w:val="480"/>
          <w:marRight w:val="0"/>
          <w:marTop w:val="0"/>
          <w:marBottom w:val="0"/>
          <w:divBdr>
            <w:top w:val="none" w:sz="0" w:space="0" w:color="auto"/>
            <w:left w:val="none" w:sz="0" w:space="0" w:color="auto"/>
            <w:bottom w:val="none" w:sz="0" w:space="0" w:color="auto"/>
            <w:right w:val="none" w:sz="0" w:space="0" w:color="auto"/>
          </w:divBdr>
        </w:div>
        <w:div w:id="58485056">
          <w:marLeft w:val="480"/>
          <w:marRight w:val="0"/>
          <w:marTop w:val="0"/>
          <w:marBottom w:val="0"/>
          <w:divBdr>
            <w:top w:val="none" w:sz="0" w:space="0" w:color="auto"/>
            <w:left w:val="none" w:sz="0" w:space="0" w:color="auto"/>
            <w:bottom w:val="none" w:sz="0" w:space="0" w:color="auto"/>
            <w:right w:val="none" w:sz="0" w:space="0" w:color="auto"/>
          </w:divBdr>
        </w:div>
        <w:div w:id="1988435770">
          <w:marLeft w:val="480"/>
          <w:marRight w:val="0"/>
          <w:marTop w:val="0"/>
          <w:marBottom w:val="0"/>
          <w:divBdr>
            <w:top w:val="none" w:sz="0" w:space="0" w:color="auto"/>
            <w:left w:val="none" w:sz="0" w:space="0" w:color="auto"/>
            <w:bottom w:val="none" w:sz="0" w:space="0" w:color="auto"/>
            <w:right w:val="none" w:sz="0" w:space="0" w:color="auto"/>
          </w:divBdr>
        </w:div>
        <w:div w:id="57484700">
          <w:marLeft w:val="480"/>
          <w:marRight w:val="0"/>
          <w:marTop w:val="0"/>
          <w:marBottom w:val="0"/>
          <w:divBdr>
            <w:top w:val="none" w:sz="0" w:space="0" w:color="auto"/>
            <w:left w:val="none" w:sz="0" w:space="0" w:color="auto"/>
            <w:bottom w:val="none" w:sz="0" w:space="0" w:color="auto"/>
            <w:right w:val="none" w:sz="0" w:space="0" w:color="auto"/>
          </w:divBdr>
        </w:div>
        <w:div w:id="1434594537">
          <w:marLeft w:val="480"/>
          <w:marRight w:val="0"/>
          <w:marTop w:val="0"/>
          <w:marBottom w:val="0"/>
          <w:divBdr>
            <w:top w:val="none" w:sz="0" w:space="0" w:color="auto"/>
            <w:left w:val="none" w:sz="0" w:space="0" w:color="auto"/>
            <w:bottom w:val="none" w:sz="0" w:space="0" w:color="auto"/>
            <w:right w:val="none" w:sz="0" w:space="0" w:color="auto"/>
          </w:divBdr>
        </w:div>
        <w:div w:id="54205641">
          <w:marLeft w:val="480"/>
          <w:marRight w:val="0"/>
          <w:marTop w:val="0"/>
          <w:marBottom w:val="0"/>
          <w:divBdr>
            <w:top w:val="none" w:sz="0" w:space="0" w:color="auto"/>
            <w:left w:val="none" w:sz="0" w:space="0" w:color="auto"/>
            <w:bottom w:val="none" w:sz="0" w:space="0" w:color="auto"/>
            <w:right w:val="none" w:sz="0" w:space="0" w:color="auto"/>
          </w:divBdr>
        </w:div>
        <w:div w:id="1344551326">
          <w:marLeft w:val="480"/>
          <w:marRight w:val="0"/>
          <w:marTop w:val="0"/>
          <w:marBottom w:val="0"/>
          <w:divBdr>
            <w:top w:val="none" w:sz="0" w:space="0" w:color="auto"/>
            <w:left w:val="none" w:sz="0" w:space="0" w:color="auto"/>
            <w:bottom w:val="none" w:sz="0" w:space="0" w:color="auto"/>
            <w:right w:val="none" w:sz="0" w:space="0" w:color="auto"/>
          </w:divBdr>
        </w:div>
        <w:div w:id="165631219">
          <w:marLeft w:val="480"/>
          <w:marRight w:val="0"/>
          <w:marTop w:val="0"/>
          <w:marBottom w:val="0"/>
          <w:divBdr>
            <w:top w:val="none" w:sz="0" w:space="0" w:color="auto"/>
            <w:left w:val="none" w:sz="0" w:space="0" w:color="auto"/>
            <w:bottom w:val="none" w:sz="0" w:space="0" w:color="auto"/>
            <w:right w:val="none" w:sz="0" w:space="0" w:color="auto"/>
          </w:divBdr>
        </w:div>
        <w:div w:id="238831540">
          <w:marLeft w:val="480"/>
          <w:marRight w:val="0"/>
          <w:marTop w:val="0"/>
          <w:marBottom w:val="0"/>
          <w:divBdr>
            <w:top w:val="none" w:sz="0" w:space="0" w:color="auto"/>
            <w:left w:val="none" w:sz="0" w:space="0" w:color="auto"/>
            <w:bottom w:val="none" w:sz="0" w:space="0" w:color="auto"/>
            <w:right w:val="none" w:sz="0" w:space="0" w:color="auto"/>
          </w:divBdr>
        </w:div>
        <w:div w:id="1613709925">
          <w:marLeft w:val="480"/>
          <w:marRight w:val="0"/>
          <w:marTop w:val="0"/>
          <w:marBottom w:val="0"/>
          <w:divBdr>
            <w:top w:val="none" w:sz="0" w:space="0" w:color="auto"/>
            <w:left w:val="none" w:sz="0" w:space="0" w:color="auto"/>
            <w:bottom w:val="none" w:sz="0" w:space="0" w:color="auto"/>
            <w:right w:val="none" w:sz="0" w:space="0" w:color="auto"/>
          </w:divBdr>
        </w:div>
        <w:div w:id="991257274">
          <w:marLeft w:val="480"/>
          <w:marRight w:val="0"/>
          <w:marTop w:val="0"/>
          <w:marBottom w:val="0"/>
          <w:divBdr>
            <w:top w:val="none" w:sz="0" w:space="0" w:color="auto"/>
            <w:left w:val="none" w:sz="0" w:space="0" w:color="auto"/>
            <w:bottom w:val="none" w:sz="0" w:space="0" w:color="auto"/>
            <w:right w:val="none" w:sz="0" w:space="0" w:color="auto"/>
          </w:divBdr>
        </w:div>
        <w:div w:id="645353878">
          <w:marLeft w:val="480"/>
          <w:marRight w:val="0"/>
          <w:marTop w:val="0"/>
          <w:marBottom w:val="0"/>
          <w:divBdr>
            <w:top w:val="none" w:sz="0" w:space="0" w:color="auto"/>
            <w:left w:val="none" w:sz="0" w:space="0" w:color="auto"/>
            <w:bottom w:val="none" w:sz="0" w:space="0" w:color="auto"/>
            <w:right w:val="none" w:sz="0" w:space="0" w:color="auto"/>
          </w:divBdr>
        </w:div>
        <w:div w:id="57288194">
          <w:marLeft w:val="480"/>
          <w:marRight w:val="0"/>
          <w:marTop w:val="0"/>
          <w:marBottom w:val="0"/>
          <w:divBdr>
            <w:top w:val="none" w:sz="0" w:space="0" w:color="auto"/>
            <w:left w:val="none" w:sz="0" w:space="0" w:color="auto"/>
            <w:bottom w:val="none" w:sz="0" w:space="0" w:color="auto"/>
            <w:right w:val="none" w:sz="0" w:space="0" w:color="auto"/>
          </w:divBdr>
        </w:div>
        <w:div w:id="455560533">
          <w:marLeft w:val="480"/>
          <w:marRight w:val="0"/>
          <w:marTop w:val="0"/>
          <w:marBottom w:val="0"/>
          <w:divBdr>
            <w:top w:val="none" w:sz="0" w:space="0" w:color="auto"/>
            <w:left w:val="none" w:sz="0" w:space="0" w:color="auto"/>
            <w:bottom w:val="none" w:sz="0" w:space="0" w:color="auto"/>
            <w:right w:val="none" w:sz="0" w:space="0" w:color="auto"/>
          </w:divBdr>
        </w:div>
        <w:div w:id="1114444611">
          <w:marLeft w:val="480"/>
          <w:marRight w:val="0"/>
          <w:marTop w:val="0"/>
          <w:marBottom w:val="0"/>
          <w:divBdr>
            <w:top w:val="none" w:sz="0" w:space="0" w:color="auto"/>
            <w:left w:val="none" w:sz="0" w:space="0" w:color="auto"/>
            <w:bottom w:val="none" w:sz="0" w:space="0" w:color="auto"/>
            <w:right w:val="none" w:sz="0" w:space="0" w:color="auto"/>
          </w:divBdr>
        </w:div>
        <w:div w:id="1892769132">
          <w:marLeft w:val="480"/>
          <w:marRight w:val="0"/>
          <w:marTop w:val="0"/>
          <w:marBottom w:val="0"/>
          <w:divBdr>
            <w:top w:val="none" w:sz="0" w:space="0" w:color="auto"/>
            <w:left w:val="none" w:sz="0" w:space="0" w:color="auto"/>
            <w:bottom w:val="none" w:sz="0" w:space="0" w:color="auto"/>
            <w:right w:val="none" w:sz="0" w:space="0" w:color="auto"/>
          </w:divBdr>
        </w:div>
        <w:div w:id="413207693">
          <w:marLeft w:val="480"/>
          <w:marRight w:val="0"/>
          <w:marTop w:val="0"/>
          <w:marBottom w:val="0"/>
          <w:divBdr>
            <w:top w:val="none" w:sz="0" w:space="0" w:color="auto"/>
            <w:left w:val="none" w:sz="0" w:space="0" w:color="auto"/>
            <w:bottom w:val="none" w:sz="0" w:space="0" w:color="auto"/>
            <w:right w:val="none" w:sz="0" w:space="0" w:color="auto"/>
          </w:divBdr>
        </w:div>
        <w:div w:id="134375818">
          <w:marLeft w:val="480"/>
          <w:marRight w:val="0"/>
          <w:marTop w:val="0"/>
          <w:marBottom w:val="0"/>
          <w:divBdr>
            <w:top w:val="none" w:sz="0" w:space="0" w:color="auto"/>
            <w:left w:val="none" w:sz="0" w:space="0" w:color="auto"/>
            <w:bottom w:val="none" w:sz="0" w:space="0" w:color="auto"/>
            <w:right w:val="none" w:sz="0" w:space="0" w:color="auto"/>
          </w:divBdr>
        </w:div>
        <w:div w:id="21785726">
          <w:marLeft w:val="480"/>
          <w:marRight w:val="0"/>
          <w:marTop w:val="0"/>
          <w:marBottom w:val="0"/>
          <w:divBdr>
            <w:top w:val="none" w:sz="0" w:space="0" w:color="auto"/>
            <w:left w:val="none" w:sz="0" w:space="0" w:color="auto"/>
            <w:bottom w:val="none" w:sz="0" w:space="0" w:color="auto"/>
            <w:right w:val="none" w:sz="0" w:space="0" w:color="auto"/>
          </w:divBdr>
        </w:div>
        <w:div w:id="1153106087">
          <w:marLeft w:val="480"/>
          <w:marRight w:val="0"/>
          <w:marTop w:val="0"/>
          <w:marBottom w:val="0"/>
          <w:divBdr>
            <w:top w:val="none" w:sz="0" w:space="0" w:color="auto"/>
            <w:left w:val="none" w:sz="0" w:space="0" w:color="auto"/>
            <w:bottom w:val="none" w:sz="0" w:space="0" w:color="auto"/>
            <w:right w:val="none" w:sz="0" w:space="0" w:color="auto"/>
          </w:divBdr>
        </w:div>
        <w:div w:id="153764101">
          <w:marLeft w:val="480"/>
          <w:marRight w:val="0"/>
          <w:marTop w:val="0"/>
          <w:marBottom w:val="0"/>
          <w:divBdr>
            <w:top w:val="none" w:sz="0" w:space="0" w:color="auto"/>
            <w:left w:val="none" w:sz="0" w:space="0" w:color="auto"/>
            <w:bottom w:val="none" w:sz="0" w:space="0" w:color="auto"/>
            <w:right w:val="none" w:sz="0" w:space="0" w:color="auto"/>
          </w:divBdr>
        </w:div>
        <w:div w:id="1764884685">
          <w:marLeft w:val="480"/>
          <w:marRight w:val="0"/>
          <w:marTop w:val="0"/>
          <w:marBottom w:val="0"/>
          <w:divBdr>
            <w:top w:val="none" w:sz="0" w:space="0" w:color="auto"/>
            <w:left w:val="none" w:sz="0" w:space="0" w:color="auto"/>
            <w:bottom w:val="none" w:sz="0" w:space="0" w:color="auto"/>
            <w:right w:val="none" w:sz="0" w:space="0" w:color="auto"/>
          </w:divBdr>
        </w:div>
        <w:div w:id="1332297277">
          <w:marLeft w:val="480"/>
          <w:marRight w:val="0"/>
          <w:marTop w:val="0"/>
          <w:marBottom w:val="0"/>
          <w:divBdr>
            <w:top w:val="none" w:sz="0" w:space="0" w:color="auto"/>
            <w:left w:val="none" w:sz="0" w:space="0" w:color="auto"/>
            <w:bottom w:val="none" w:sz="0" w:space="0" w:color="auto"/>
            <w:right w:val="none" w:sz="0" w:space="0" w:color="auto"/>
          </w:divBdr>
        </w:div>
        <w:div w:id="996692286">
          <w:marLeft w:val="480"/>
          <w:marRight w:val="0"/>
          <w:marTop w:val="0"/>
          <w:marBottom w:val="0"/>
          <w:divBdr>
            <w:top w:val="none" w:sz="0" w:space="0" w:color="auto"/>
            <w:left w:val="none" w:sz="0" w:space="0" w:color="auto"/>
            <w:bottom w:val="none" w:sz="0" w:space="0" w:color="auto"/>
            <w:right w:val="none" w:sz="0" w:space="0" w:color="auto"/>
          </w:divBdr>
        </w:div>
        <w:div w:id="1554652998">
          <w:marLeft w:val="480"/>
          <w:marRight w:val="0"/>
          <w:marTop w:val="0"/>
          <w:marBottom w:val="0"/>
          <w:divBdr>
            <w:top w:val="none" w:sz="0" w:space="0" w:color="auto"/>
            <w:left w:val="none" w:sz="0" w:space="0" w:color="auto"/>
            <w:bottom w:val="none" w:sz="0" w:space="0" w:color="auto"/>
            <w:right w:val="none" w:sz="0" w:space="0" w:color="auto"/>
          </w:divBdr>
        </w:div>
        <w:div w:id="1130171993">
          <w:marLeft w:val="48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479424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100">
          <w:marLeft w:val="480"/>
          <w:marRight w:val="0"/>
          <w:marTop w:val="0"/>
          <w:marBottom w:val="0"/>
          <w:divBdr>
            <w:top w:val="none" w:sz="0" w:space="0" w:color="auto"/>
            <w:left w:val="none" w:sz="0" w:space="0" w:color="auto"/>
            <w:bottom w:val="none" w:sz="0" w:space="0" w:color="auto"/>
            <w:right w:val="none" w:sz="0" w:space="0" w:color="auto"/>
          </w:divBdr>
        </w:div>
        <w:div w:id="679237736">
          <w:marLeft w:val="480"/>
          <w:marRight w:val="0"/>
          <w:marTop w:val="0"/>
          <w:marBottom w:val="0"/>
          <w:divBdr>
            <w:top w:val="none" w:sz="0" w:space="0" w:color="auto"/>
            <w:left w:val="none" w:sz="0" w:space="0" w:color="auto"/>
            <w:bottom w:val="none" w:sz="0" w:space="0" w:color="auto"/>
            <w:right w:val="none" w:sz="0" w:space="0" w:color="auto"/>
          </w:divBdr>
        </w:div>
        <w:div w:id="935946535">
          <w:marLeft w:val="480"/>
          <w:marRight w:val="0"/>
          <w:marTop w:val="0"/>
          <w:marBottom w:val="0"/>
          <w:divBdr>
            <w:top w:val="none" w:sz="0" w:space="0" w:color="auto"/>
            <w:left w:val="none" w:sz="0" w:space="0" w:color="auto"/>
            <w:bottom w:val="none" w:sz="0" w:space="0" w:color="auto"/>
            <w:right w:val="none" w:sz="0" w:space="0" w:color="auto"/>
          </w:divBdr>
        </w:div>
        <w:div w:id="669873098">
          <w:marLeft w:val="480"/>
          <w:marRight w:val="0"/>
          <w:marTop w:val="0"/>
          <w:marBottom w:val="0"/>
          <w:divBdr>
            <w:top w:val="none" w:sz="0" w:space="0" w:color="auto"/>
            <w:left w:val="none" w:sz="0" w:space="0" w:color="auto"/>
            <w:bottom w:val="none" w:sz="0" w:space="0" w:color="auto"/>
            <w:right w:val="none" w:sz="0" w:space="0" w:color="auto"/>
          </w:divBdr>
        </w:div>
        <w:div w:id="991181064">
          <w:marLeft w:val="480"/>
          <w:marRight w:val="0"/>
          <w:marTop w:val="0"/>
          <w:marBottom w:val="0"/>
          <w:divBdr>
            <w:top w:val="none" w:sz="0" w:space="0" w:color="auto"/>
            <w:left w:val="none" w:sz="0" w:space="0" w:color="auto"/>
            <w:bottom w:val="none" w:sz="0" w:space="0" w:color="auto"/>
            <w:right w:val="none" w:sz="0" w:space="0" w:color="auto"/>
          </w:divBdr>
        </w:div>
        <w:div w:id="169296624">
          <w:marLeft w:val="480"/>
          <w:marRight w:val="0"/>
          <w:marTop w:val="0"/>
          <w:marBottom w:val="0"/>
          <w:divBdr>
            <w:top w:val="none" w:sz="0" w:space="0" w:color="auto"/>
            <w:left w:val="none" w:sz="0" w:space="0" w:color="auto"/>
            <w:bottom w:val="none" w:sz="0" w:space="0" w:color="auto"/>
            <w:right w:val="none" w:sz="0" w:space="0" w:color="auto"/>
          </w:divBdr>
        </w:div>
        <w:div w:id="167795026">
          <w:marLeft w:val="480"/>
          <w:marRight w:val="0"/>
          <w:marTop w:val="0"/>
          <w:marBottom w:val="0"/>
          <w:divBdr>
            <w:top w:val="none" w:sz="0" w:space="0" w:color="auto"/>
            <w:left w:val="none" w:sz="0" w:space="0" w:color="auto"/>
            <w:bottom w:val="none" w:sz="0" w:space="0" w:color="auto"/>
            <w:right w:val="none" w:sz="0" w:space="0" w:color="auto"/>
          </w:divBdr>
        </w:div>
        <w:div w:id="945431939">
          <w:marLeft w:val="480"/>
          <w:marRight w:val="0"/>
          <w:marTop w:val="0"/>
          <w:marBottom w:val="0"/>
          <w:divBdr>
            <w:top w:val="none" w:sz="0" w:space="0" w:color="auto"/>
            <w:left w:val="none" w:sz="0" w:space="0" w:color="auto"/>
            <w:bottom w:val="none" w:sz="0" w:space="0" w:color="auto"/>
            <w:right w:val="none" w:sz="0" w:space="0" w:color="auto"/>
          </w:divBdr>
        </w:div>
        <w:div w:id="877089136">
          <w:marLeft w:val="480"/>
          <w:marRight w:val="0"/>
          <w:marTop w:val="0"/>
          <w:marBottom w:val="0"/>
          <w:divBdr>
            <w:top w:val="none" w:sz="0" w:space="0" w:color="auto"/>
            <w:left w:val="none" w:sz="0" w:space="0" w:color="auto"/>
            <w:bottom w:val="none" w:sz="0" w:space="0" w:color="auto"/>
            <w:right w:val="none" w:sz="0" w:space="0" w:color="auto"/>
          </w:divBdr>
        </w:div>
        <w:div w:id="1467503540">
          <w:marLeft w:val="480"/>
          <w:marRight w:val="0"/>
          <w:marTop w:val="0"/>
          <w:marBottom w:val="0"/>
          <w:divBdr>
            <w:top w:val="none" w:sz="0" w:space="0" w:color="auto"/>
            <w:left w:val="none" w:sz="0" w:space="0" w:color="auto"/>
            <w:bottom w:val="none" w:sz="0" w:space="0" w:color="auto"/>
            <w:right w:val="none" w:sz="0" w:space="0" w:color="auto"/>
          </w:divBdr>
        </w:div>
        <w:div w:id="1039470597">
          <w:marLeft w:val="480"/>
          <w:marRight w:val="0"/>
          <w:marTop w:val="0"/>
          <w:marBottom w:val="0"/>
          <w:divBdr>
            <w:top w:val="none" w:sz="0" w:space="0" w:color="auto"/>
            <w:left w:val="none" w:sz="0" w:space="0" w:color="auto"/>
            <w:bottom w:val="none" w:sz="0" w:space="0" w:color="auto"/>
            <w:right w:val="none" w:sz="0" w:space="0" w:color="auto"/>
          </w:divBdr>
        </w:div>
        <w:div w:id="560672553">
          <w:marLeft w:val="480"/>
          <w:marRight w:val="0"/>
          <w:marTop w:val="0"/>
          <w:marBottom w:val="0"/>
          <w:divBdr>
            <w:top w:val="none" w:sz="0" w:space="0" w:color="auto"/>
            <w:left w:val="none" w:sz="0" w:space="0" w:color="auto"/>
            <w:bottom w:val="none" w:sz="0" w:space="0" w:color="auto"/>
            <w:right w:val="none" w:sz="0" w:space="0" w:color="auto"/>
          </w:divBdr>
        </w:div>
        <w:div w:id="1089078734">
          <w:marLeft w:val="480"/>
          <w:marRight w:val="0"/>
          <w:marTop w:val="0"/>
          <w:marBottom w:val="0"/>
          <w:divBdr>
            <w:top w:val="none" w:sz="0" w:space="0" w:color="auto"/>
            <w:left w:val="none" w:sz="0" w:space="0" w:color="auto"/>
            <w:bottom w:val="none" w:sz="0" w:space="0" w:color="auto"/>
            <w:right w:val="none" w:sz="0" w:space="0" w:color="auto"/>
          </w:divBdr>
        </w:div>
        <w:div w:id="1110858596">
          <w:marLeft w:val="480"/>
          <w:marRight w:val="0"/>
          <w:marTop w:val="0"/>
          <w:marBottom w:val="0"/>
          <w:divBdr>
            <w:top w:val="none" w:sz="0" w:space="0" w:color="auto"/>
            <w:left w:val="none" w:sz="0" w:space="0" w:color="auto"/>
            <w:bottom w:val="none" w:sz="0" w:space="0" w:color="auto"/>
            <w:right w:val="none" w:sz="0" w:space="0" w:color="auto"/>
          </w:divBdr>
        </w:div>
        <w:div w:id="528950339">
          <w:marLeft w:val="480"/>
          <w:marRight w:val="0"/>
          <w:marTop w:val="0"/>
          <w:marBottom w:val="0"/>
          <w:divBdr>
            <w:top w:val="none" w:sz="0" w:space="0" w:color="auto"/>
            <w:left w:val="none" w:sz="0" w:space="0" w:color="auto"/>
            <w:bottom w:val="none" w:sz="0" w:space="0" w:color="auto"/>
            <w:right w:val="none" w:sz="0" w:space="0" w:color="auto"/>
          </w:divBdr>
        </w:div>
        <w:div w:id="1047290899">
          <w:marLeft w:val="480"/>
          <w:marRight w:val="0"/>
          <w:marTop w:val="0"/>
          <w:marBottom w:val="0"/>
          <w:divBdr>
            <w:top w:val="none" w:sz="0" w:space="0" w:color="auto"/>
            <w:left w:val="none" w:sz="0" w:space="0" w:color="auto"/>
            <w:bottom w:val="none" w:sz="0" w:space="0" w:color="auto"/>
            <w:right w:val="none" w:sz="0" w:space="0" w:color="auto"/>
          </w:divBdr>
        </w:div>
        <w:div w:id="1217162164">
          <w:marLeft w:val="480"/>
          <w:marRight w:val="0"/>
          <w:marTop w:val="0"/>
          <w:marBottom w:val="0"/>
          <w:divBdr>
            <w:top w:val="none" w:sz="0" w:space="0" w:color="auto"/>
            <w:left w:val="none" w:sz="0" w:space="0" w:color="auto"/>
            <w:bottom w:val="none" w:sz="0" w:space="0" w:color="auto"/>
            <w:right w:val="none" w:sz="0" w:space="0" w:color="auto"/>
          </w:divBdr>
        </w:div>
        <w:div w:id="2146698899">
          <w:marLeft w:val="480"/>
          <w:marRight w:val="0"/>
          <w:marTop w:val="0"/>
          <w:marBottom w:val="0"/>
          <w:divBdr>
            <w:top w:val="none" w:sz="0" w:space="0" w:color="auto"/>
            <w:left w:val="none" w:sz="0" w:space="0" w:color="auto"/>
            <w:bottom w:val="none" w:sz="0" w:space="0" w:color="auto"/>
            <w:right w:val="none" w:sz="0" w:space="0" w:color="auto"/>
          </w:divBdr>
        </w:div>
        <w:div w:id="1099181539">
          <w:marLeft w:val="480"/>
          <w:marRight w:val="0"/>
          <w:marTop w:val="0"/>
          <w:marBottom w:val="0"/>
          <w:divBdr>
            <w:top w:val="none" w:sz="0" w:space="0" w:color="auto"/>
            <w:left w:val="none" w:sz="0" w:space="0" w:color="auto"/>
            <w:bottom w:val="none" w:sz="0" w:space="0" w:color="auto"/>
            <w:right w:val="none" w:sz="0" w:space="0" w:color="auto"/>
          </w:divBdr>
        </w:div>
        <w:div w:id="38288452">
          <w:marLeft w:val="480"/>
          <w:marRight w:val="0"/>
          <w:marTop w:val="0"/>
          <w:marBottom w:val="0"/>
          <w:divBdr>
            <w:top w:val="none" w:sz="0" w:space="0" w:color="auto"/>
            <w:left w:val="none" w:sz="0" w:space="0" w:color="auto"/>
            <w:bottom w:val="none" w:sz="0" w:space="0" w:color="auto"/>
            <w:right w:val="none" w:sz="0" w:space="0" w:color="auto"/>
          </w:divBdr>
        </w:div>
        <w:div w:id="120001417">
          <w:marLeft w:val="480"/>
          <w:marRight w:val="0"/>
          <w:marTop w:val="0"/>
          <w:marBottom w:val="0"/>
          <w:divBdr>
            <w:top w:val="none" w:sz="0" w:space="0" w:color="auto"/>
            <w:left w:val="none" w:sz="0" w:space="0" w:color="auto"/>
            <w:bottom w:val="none" w:sz="0" w:space="0" w:color="auto"/>
            <w:right w:val="none" w:sz="0" w:space="0" w:color="auto"/>
          </w:divBdr>
        </w:div>
        <w:div w:id="1812673668">
          <w:marLeft w:val="480"/>
          <w:marRight w:val="0"/>
          <w:marTop w:val="0"/>
          <w:marBottom w:val="0"/>
          <w:divBdr>
            <w:top w:val="none" w:sz="0" w:space="0" w:color="auto"/>
            <w:left w:val="none" w:sz="0" w:space="0" w:color="auto"/>
            <w:bottom w:val="none" w:sz="0" w:space="0" w:color="auto"/>
            <w:right w:val="none" w:sz="0" w:space="0" w:color="auto"/>
          </w:divBdr>
        </w:div>
        <w:div w:id="1355035178">
          <w:marLeft w:val="480"/>
          <w:marRight w:val="0"/>
          <w:marTop w:val="0"/>
          <w:marBottom w:val="0"/>
          <w:divBdr>
            <w:top w:val="none" w:sz="0" w:space="0" w:color="auto"/>
            <w:left w:val="none" w:sz="0" w:space="0" w:color="auto"/>
            <w:bottom w:val="none" w:sz="0" w:space="0" w:color="auto"/>
            <w:right w:val="none" w:sz="0" w:space="0" w:color="auto"/>
          </w:divBdr>
        </w:div>
        <w:div w:id="309015458">
          <w:marLeft w:val="480"/>
          <w:marRight w:val="0"/>
          <w:marTop w:val="0"/>
          <w:marBottom w:val="0"/>
          <w:divBdr>
            <w:top w:val="none" w:sz="0" w:space="0" w:color="auto"/>
            <w:left w:val="none" w:sz="0" w:space="0" w:color="auto"/>
            <w:bottom w:val="none" w:sz="0" w:space="0" w:color="auto"/>
            <w:right w:val="none" w:sz="0" w:space="0" w:color="auto"/>
          </w:divBdr>
        </w:div>
        <w:div w:id="1482230048">
          <w:marLeft w:val="480"/>
          <w:marRight w:val="0"/>
          <w:marTop w:val="0"/>
          <w:marBottom w:val="0"/>
          <w:divBdr>
            <w:top w:val="none" w:sz="0" w:space="0" w:color="auto"/>
            <w:left w:val="none" w:sz="0" w:space="0" w:color="auto"/>
            <w:bottom w:val="none" w:sz="0" w:space="0" w:color="auto"/>
            <w:right w:val="none" w:sz="0" w:space="0" w:color="auto"/>
          </w:divBdr>
        </w:div>
        <w:div w:id="702441089">
          <w:marLeft w:val="480"/>
          <w:marRight w:val="0"/>
          <w:marTop w:val="0"/>
          <w:marBottom w:val="0"/>
          <w:divBdr>
            <w:top w:val="none" w:sz="0" w:space="0" w:color="auto"/>
            <w:left w:val="none" w:sz="0" w:space="0" w:color="auto"/>
            <w:bottom w:val="none" w:sz="0" w:space="0" w:color="auto"/>
            <w:right w:val="none" w:sz="0" w:space="0" w:color="auto"/>
          </w:divBdr>
        </w:div>
        <w:div w:id="2098164721">
          <w:marLeft w:val="480"/>
          <w:marRight w:val="0"/>
          <w:marTop w:val="0"/>
          <w:marBottom w:val="0"/>
          <w:divBdr>
            <w:top w:val="none" w:sz="0" w:space="0" w:color="auto"/>
            <w:left w:val="none" w:sz="0" w:space="0" w:color="auto"/>
            <w:bottom w:val="none" w:sz="0" w:space="0" w:color="auto"/>
            <w:right w:val="none" w:sz="0" w:space="0" w:color="auto"/>
          </w:divBdr>
        </w:div>
        <w:div w:id="2093357040">
          <w:marLeft w:val="480"/>
          <w:marRight w:val="0"/>
          <w:marTop w:val="0"/>
          <w:marBottom w:val="0"/>
          <w:divBdr>
            <w:top w:val="none" w:sz="0" w:space="0" w:color="auto"/>
            <w:left w:val="none" w:sz="0" w:space="0" w:color="auto"/>
            <w:bottom w:val="none" w:sz="0" w:space="0" w:color="auto"/>
            <w:right w:val="none" w:sz="0" w:space="0" w:color="auto"/>
          </w:divBdr>
        </w:div>
        <w:div w:id="1917133995">
          <w:marLeft w:val="480"/>
          <w:marRight w:val="0"/>
          <w:marTop w:val="0"/>
          <w:marBottom w:val="0"/>
          <w:divBdr>
            <w:top w:val="none" w:sz="0" w:space="0" w:color="auto"/>
            <w:left w:val="none" w:sz="0" w:space="0" w:color="auto"/>
            <w:bottom w:val="none" w:sz="0" w:space="0" w:color="auto"/>
            <w:right w:val="none" w:sz="0" w:space="0" w:color="auto"/>
          </w:divBdr>
        </w:div>
        <w:div w:id="1499922620">
          <w:marLeft w:val="480"/>
          <w:marRight w:val="0"/>
          <w:marTop w:val="0"/>
          <w:marBottom w:val="0"/>
          <w:divBdr>
            <w:top w:val="none" w:sz="0" w:space="0" w:color="auto"/>
            <w:left w:val="none" w:sz="0" w:space="0" w:color="auto"/>
            <w:bottom w:val="none" w:sz="0" w:space="0" w:color="auto"/>
            <w:right w:val="none" w:sz="0" w:space="0" w:color="auto"/>
          </w:divBdr>
        </w:div>
        <w:div w:id="704402974">
          <w:marLeft w:val="480"/>
          <w:marRight w:val="0"/>
          <w:marTop w:val="0"/>
          <w:marBottom w:val="0"/>
          <w:divBdr>
            <w:top w:val="none" w:sz="0" w:space="0" w:color="auto"/>
            <w:left w:val="none" w:sz="0" w:space="0" w:color="auto"/>
            <w:bottom w:val="none" w:sz="0" w:space="0" w:color="auto"/>
            <w:right w:val="none" w:sz="0" w:space="0" w:color="auto"/>
          </w:divBdr>
        </w:div>
        <w:div w:id="1692025070">
          <w:marLeft w:val="480"/>
          <w:marRight w:val="0"/>
          <w:marTop w:val="0"/>
          <w:marBottom w:val="0"/>
          <w:divBdr>
            <w:top w:val="none" w:sz="0" w:space="0" w:color="auto"/>
            <w:left w:val="none" w:sz="0" w:space="0" w:color="auto"/>
            <w:bottom w:val="none" w:sz="0" w:space="0" w:color="auto"/>
            <w:right w:val="none" w:sz="0" w:space="0" w:color="auto"/>
          </w:divBdr>
        </w:div>
        <w:div w:id="235674867">
          <w:marLeft w:val="480"/>
          <w:marRight w:val="0"/>
          <w:marTop w:val="0"/>
          <w:marBottom w:val="0"/>
          <w:divBdr>
            <w:top w:val="none" w:sz="0" w:space="0" w:color="auto"/>
            <w:left w:val="none" w:sz="0" w:space="0" w:color="auto"/>
            <w:bottom w:val="none" w:sz="0" w:space="0" w:color="auto"/>
            <w:right w:val="none" w:sz="0" w:space="0" w:color="auto"/>
          </w:divBdr>
        </w:div>
        <w:div w:id="920330195">
          <w:marLeft w:val="480"/>
          <w:marRight w:val="0"/>
          <w:marTop w:val="0"/>
          <w:marBottom w:val="0"/>
          <w:divBdr>
            <w:top w:val="none" w:sz="0" w:space="0" w:color="auto"/>
            <w:left w:val="none" w:sz="0" w:space="0" w:color="auto"/>
            <w:bottom w:val="none" w:sz="0" w:space="0" w:color="auto"/>
            <w:right w:val="none" w:sz="0" w:space="0" w:color="auto"/>
          </w:divBdr>
        </w:div>
        <w:div w:id="1689912756">
          <w:marLeft w:val="480"/>
          <w:marRight w:val="0"/>
          <w:marTop w:val="0"/>
          <w:marBottom w:val="0"/>
          <w:divBdr>
            <w:top w:val="none" w:sz="0" w:space="0" w:color="auto"/>
            <w:left w:val="none" w:sz="0" w:space="0" w:color="auto"/>
            <w:bottom w:val="none" w:sz="0" w:space="0" w:color="auto"/>
            <w:right w:val="none" w:sz="0" w:space="0" w:color="auto"/>
          </w:divBdr>
        </w:div>
        <w:div w:id="1730112177">
          <w:marLeft w:val="480"/>
          <w:marRight w:val="0"/>
          <w:marTop w:val="0"/>
          <w:marBottom w:val="0"/>
          <w:divBdr>
            <w:top w:val="none" w:sz="0" w:space="0" w:color="auto"/>
            <w:left w:val="none" w:sz="0" w:space="0" w:color="auto"/>
            <w:bottom w:val="none" w:sz="0" w:space="0" w:color="auto"/>
            <w:right w:val="none" w:sz="0" w:space="0" w:color="auto"/>
          </w:divBdr>
        </w:div>
        <w:div w:id="646780556">
          <w:marLeft w:val="480"/>
          <w:marRight w:val="0"/>
          <w:marTop w:val="0"/>
          <w:marBottom w:val="0"/>
          <w:divBdr>
            <w:top w:val="none" w:sz="0" w:space="0" w:color="auto"/>
            <w:left w:val="none" w:sz="0" w:space="0" w:color="auto"/>
            <w:bottom w:val="none" w:sz="0" w:space="0" w:color="auto"/>
            <w:right w:val="none" w:sz="0" w:space="0" w:color="auto"/>
          </w:divBdr>
        </w:div>
        <w:div w:id="154153918">
          <w:marLeft w:val="480"/>
          <w:marRight w:val="0"/>
          <w:marTop w:val="0"/>
          <w:marBottom w:val="0"/>
          <w:divBdr>
            <w:top w:val="none" w:sz="0" w:space="0" w:color="auto"/>
            <w:left w:val="none" w:sz="0" w:space="0" w:color="auto"/>
            <w:bottom w:val="none" w:sz="0" w:space="0" w:color="auto"/>
            <w:right w:val="none" w:sz="0" w:space="0" w:color="auto"/>
          </w:divBdr>
        </w:div>
        <w:div w:id="408432003">
          <w:marLeft w:val="480"/>
          <w:marRight w:val="0"/>
          <w:marTop w:val="0"/>
          <w:marBottom w:val="0"/>
          <w:divBdr>
            <w:top w:val="none" w:sz="0" w:space="0" w:color="auto"/>
            <w:left w:val="none" w:sz="0" w:space="0" w:color="auto"/>
            <w:bottom w:val="none" w:sz="0" w:space="0" w:color="auto"/>
            <w:right w:val="none" w:sz="0" w:space="0" w:color="auto"/>
          </w:divBdr>
        </w:div>
        <w:div w:id="312759612">
          <w:marLeft w:val="48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25917353">
      <w:bodyDiv w:val="1"/>
      <w:marLeft w:val="0"/>
      <w:marRight w:val="0"/>
      <w:marTop w:val="0"/>
      <w:marBottom w:val="0"/>
      <w:divBdr>
        <w:top w:val="none" w:sz="0" w:space="0" w:color="auto"/>
        <w:left w:val="none" w:sz="0" w:space="0" w:color="auto"/>
        <w:bottom w:val="none" w:sz="0" w:space="0" w:color="auto"/>
        <w:right w:val="none" w:sz="0" w:space="0" w:color="auto"/>
      </w:divBdr>
      <w:divsChild>
        <w:div w:id="456601891">
          <w:marLeft w:val="480"/>
          <w:marRight w:val="0"/>
          <w:marTop w:val="0"/>
          <w:marBottom w:val="0"/>
          <w:divBdr>
            <w:top w:val="none" w:sz="0" w:space="0" w:color="auto"/>
            <w:left w:val="none" w:sz="0" w:space="0" w:color="auto"/>
            <w:bottom w:val="none" w:sz="0" w:space="0" w:color="auto"/>
            <w:right w:val="none" w:sz="0" w:space="0" w:color="auto"/>
          </w:divBdr>
        </w:div>
        <w:div w:id="677922556">
          <w:marLeft w:val="480"/>
          <w:marRight w:val="0"/>
          <w:marTop w:val="0"/>
          <w:marBottom w:val="0"/>
          <w:divBdr>
            <w:top w:val="none" w:sz="0" w:space="0" w:color="auto"/>
            <w:left w:val="none" w:sz="0" w:space="0" w:color="auto"/>
            <w:bottom w:val="none" w:sz="0" w:space="0" w:color="auto"/>
            <w:right w:val="none" w:sz="0" w:space="0" w:color="auto"/>
          </w:divBdr>
        </w:div>
        <w:div w:id="1483280246">
          <w:marLeft w:val="480"/>
          <w:marRight w:val="0"/>
          <w:marTop w:val="0"/>
          <w:marBottom w:val="0"/>
          <w:divBdr>
            <w:top w:val="none" w:sz="0" w:space="0" w:color="auto"/>
            <w:left w:val="none" w:sz="0" w:space="0" w:color="auto"/>
            <w:bottom w:val="none" w:sz="0" w:space="0" w:color="auto"/>
            <w:right w:val="none" w:sz="0" w:space="0" w:color="auto"/>
          </w:divBdr>
        </w:div>
        <w:div w:id="579095158">
          <w:marLeft w:val="480"/>
          <w:marRight w:val="0"/>
          <w:marTop w:val="0"/>
          <w:marBottom w:val="0"/>
          <w:divBdr>
            <w:top w:val="none" w:sz="0" w:space="0" w:color="auto"/>
            <w:left w:val="none" w:sz="0" w:space="0" w:color="auto"/>
            <w:bottom w:val="none" w:sz="0" w:space="0" w:color="auto"/>
            <w:right w:val="none" w:sz="0" w:space="0" w:color="auto"/>
          </w:divBdr>
        </w:div>
        <w:div w:id="582253520">
          <w:marLeft w:val="480"/>
          <w:marRight w:val="0"/>
          <w:marTop w:val="0"/>
          <w:marBottom w:val="0"/>
          <w:divBdr>
            <w:top w:val="none" w:sz="0" w:space="0" w:color="auto"/>
            <w:left w:val="none" w:sz="0" w:space="0" w:color="auto"/>
            <w:bottom w:val="none" w:sz="0" w:space="0" w:color="auto"/>
            <w:right w:val="none" w:sz="0" w:space="0" w:color="auto"/>
          </w:divBdr>
        </w:div>
        <w:div w:id="2059548202">
          <w:marLeft w:val="480"/>
          <w:marRight w:val="0"/>
          <w:marTop w:val="0"/>
          <w:marBottom w:val="0"/>
          <w:divBdr>
            <w:top w:val="none" w:sz="0" w:space="0" w:color="auto"/>
            <w:left w:val="none" w:sz="0" w:space="0" w:color="auto"/>
            <w:bottom w:val="none" w:sz="0" w:space="0" w:color="auto"/>
            <w:right w:val="none" w:sz="0" w:space="0" w:color="auto"/>
          </w:divBdr>
        </w:div>
        <w:div w:id="245499733">
          <w:marLeft w:val="480"/>
          <w:marRight w:val="0"/>
          <w:marTop w:val="0"/>
          <w:marBottom w:val="0"/>
          <w:divBdr>
            <w:top w:val="none" w:sz="0" w:space="0" w:color="auto"/>
            <w:left w:val="none" w:sz="0" w:space="0" w:color="auto"/>
            <w:bottom w:val="none" w:sz="0" w:space="0" w:color="auto"/>
            <w:right w:val="none" w:sz="0" w:space="0" w:color="auto"/>
          </w:divBdr>
        </w:div>
        <w:div w:id="1249847277">
          <w:marLeft w:val="480"/>
          <w:marRight w:val="0"/>
          <w:marTop w:val="0"/>
          <w:marBottom w:val="0"/>
          <w:divBdr>
            <w:top w:val="none" w:sz="0" w:space="0" w:color="auto"/>
            <w:left w:val="none" w:sz="0" w:space="0" w:color="auto"/>
            <w:bottom w:val="none" w:sz="0" w:space="0" w:color="auto"/>
            <w:right w:val="none" w:sz="0" w:space="0" w:color="auto"/>
          </w:divBdr>
        </w:div>
        <w:div w:id="1340960015">
          <w:marLeft w:val="480"/>
          <w:marRight w:val="0"/>
          <w:marTop w:val="0"/>
          <w:marBottom w:val="0"/>
          <w:divBdr>
            <w:top w:val="none" w:sz="0" w:space="0" w:color="auto"/>
            <w:left w:val="none" w:sz="0" w:space="0" w:color="auto"/>
            <w:bottom w:val="none" w:sz="0" w:space="0" w:color="auto"/>
            <w:right w:val="none" w:sz="0" w:space="0" w:color="auto"/>
          </w:divBdr>
        </w:div>
        <w:div w:id="50933278">
          <w:marLeft w:val="480"/>
          <w:marRight w:val="0"/>
          <w:marTop w:val="0"/>
          <w:marBottom w:val="0"/>
          <w:divBdr>
            <w:top w:val="none" w:sz="0" w:space="0" w:color="auto"/>
            <w:left w:val="none" w:sz="0" w:space="0" w:color="auto"/>
            <w:bottom w:val="none" w:sz="0" w:space="0" w:color="auto"/>
            <w:right w:val="none" w:sz="0" w:space="0" w:color="auto"/>
          </w:divBdr>
        </w:div>
        <w:div w:id="1511332015">
          <w:marLeft w:val="480"/>
          <w:marRight w:val="0"/>
          <w:marTop w:val="0"/>
          <w:marBottom w:val="0"/>
          <w:divBdr>
            <w:top w:val="none" w:sz="0" w:space="0" w:color="auto"/>
            <w:left w:val="none" w:sz="0" w:space="0" w:color="auto"/>
            <w:bottom w:val="none" w:sz="0" w:space="0" w:color="auto"/>
            <w:right w:val="none" w:sz="0" w:space="0" w:color="auto"/>
          </w:divBdr>
        </w:div>
        <w:div w:id="1964119331">
          <w:marLeft w:val="480"/>
          <w:marRight w:val="0"/>
          <w:marTop w:val="0"/>
          <w:marBottom w:val="0"/>
          <w:divBdr>
            <w:top w:val="none" w:sz="0" w:space="0" w:color="auto"/>
            <w:left w:val="none" w:sz="0" w:space="0" w:color="auto"/>
            <w:bottom w:val="none" w:sz="0" w:space="0" w:color="auto"/>
            <w:right w:val="none" w:sz="0" w:space="0" w:color="auto"/>
          </w:divBdr>
        </w:div>
        <w:div w:id="1860511533">
          <w:marLeft w:val="480"/>
          <w:marRight w:val="0"/>
          <w:marTop w:val="0"/>
          <w:marBottom w:val="0"/>
          <w:divBdr>
            <w:top w:val="none" w:sz="0" w:space="0" w:color="auto"/>
            <w:left w:val="none" w:sz="0" w:space="0" w:color="auto"/>
            <w:bottom w:val="none" w:sz="0" w:space="0" w:color="auto"/>
            <w:right w:val="none" w:sz="0" w:space="0" w:color="auto"/>
          </w:divBdr>
        </w:div>
        <w:div w:id="2099717648">
          <w:marLeft w:val="480"/>
          <w:marRight w:val="0"/>
          <w:marTop w:val="0"/>
          <w:marBottom w:val="0"/>
          <w:divBdr>
            <w:top w:val="none" w:sz="0" w:space="0" w:color="auto"/>
            <w:left w:val="none" w:sz="0" w:space="0" w:color="auto"/>
            <w:bottom w:val="none" w:sz="0" w:space="0" w:color="auto"/>
            <w:right w:val="none" w:sz="0" w:space="0" w:color="auto"/>
          </w:divBdr>
        </w:div>
        <w:div w:id="1008949796">
          <w:marLeft w:val="480"/>
          <w:marRight w:val="0"/>
          <w:marTop w:val="0"/>
          <w:marBottom w:val="0"/>
          <w:divBdr>
            <w:top w:val="none" w:sz="0" w:space="0" w:color="auto"/>
            <w:left w:val="none" w:sz="0" w:space="0" w:color="auto"/>
            <w:bottom w:val="none" w:sz="0" w:space="0" w:color="auto"/>
            <w:right w:val="none" w:sz="0" w:space="0" w:color="auto"/>
          </w:divBdr>
        </w:div>
        <w:div w:id="1277326027">
          <w:marLeft w:val="480"/>
          <w:marRight w:val="0"/>
          <w:marTop w:val="0"/>
          <w:marBottom w:val="0"/>
          <w:divBdr>
            <w:top w:val="none" w:sz="0" w:space="0" w:color="auto"/>
            <w:left w:val="none" w:sz="0" w:space="0" w:color="auto"/>
            <w:bottom w:val="none" w:sz="0" w:space="0" w:color="auto"/>
            <w:right w:val="none" w:sz="0" w:space="0" w:color="auto"/>
          </w:divBdr>
        </w:div>
        <w:div w:id="272447413">
          <w:marLeft w:val="480"/>
          <w:marRight w:val="0"/>
          <w:marTop w:val="0"/>
          <w:marBottom w:val="0"/>
          <w:divBdr>
            <w:top w:val="none" w:sz="0" w:space="0" w:color="auto"/>
            <w:left w:val="none" w:sz="0" w:space="0" w:color="auto"/>
            <w:bottom w:val="none" w:sz="0" w:space="0" w:color="auto"/>
            <w:right w:val="none" w:sz="0" w:space="0" w:color="auto"/>
          </w:divBdr>
        </w:div>
        <w:div w:id="744955677">
          <w:marLeft w:val="480"/>
          <w:marRight w:val="0"/>
          <w:marTop w:val="0"/>
          <w:marBottom w:val="0"/>
          <w:divBdr>
            <w:top w:val="none" w:sz="0" w:space="0" w:color="auto"/>
            <w:left w:val="none" w:sz="0" w:space="0" w:color="auto"/>
            <w:bottom w:val="none" w:sz="0" w:space="0" w:color="auto"/>
            <w:right w:val="none" w:sz="0" w:space="0" w:color="auto"/>
          </w:divBdr>
        </w:div>
        <w:div w:id="658268309">
          <w:marLeft w:val="480"/>
          <w:marRight w:val="0"/>
          <w:marTop w:val="0"/>
          <w:marBottom w:val="0"/>
          <w:divBdr>
            <w:top w:val="none" w:sz="0" w:space="0" w:color="auto"/>
            <w:left w:val="none" w:sz="0" w:space="0" w:color="auto"/>
            <w:bottom w:val="none" w:sz="0" w:space="0" w:color="auto"/>
            <w:right w:val="none" w:sz="0" w:space="0" w:color="auto"/>
          </w:divBdr>
        </w:div>
        <w:div w:id="1236162373">
          <w:marLeft w:val="480"/>
          <w:marRight w:val="0"/>
          <w:marTop w:val="0"/>
          <w:marBottom w:val="0"/>
          <w:divBdr>
            <w:top w:val="none" w:sz="0" w:space="0" w:color="auto"/>
            <w:left w:val="none" w:sz="0" w:space="0" w:color="auto"/>
            <w:bottom w:val="none" w:sz="0" w:space="0" w:color="auto"/>
            <w:right w:val="none" w:sz="0" w:space="0" w:color="auto"/>
          </w:divBdr>
        </w:div>
        <w:div w:id="425468718">
          <w:marLeft w:val="480"/>
          <w:marRight w:val="0"/>
          <w:marTop w:val="0"/>
          <w:marBottom w:val="0"/>
          <w:divBdr>
            <w:top w:val="none" w:sz="0" w:space="0" w:color="auto"/>
            <w:left w:val="none" w:sz="0" w:space="0" w:color="auto"/>
            <w:bottom w:val="none" w:sz="0" w:space="0" w:color="auto"/>
            <w:right w:val="none" w:sz="0" w:space="0" w:color="auto"/>
          </w:divBdr>
        </w:div>
        <w:div w:id="495413876">
          <w:marLeft w:val="480"/>
          <w:marRight w:val="0"/>
          <w:marTop w:val="0"/>
          <w:marBottom w:val="0"/>
          <w:divBdr>
            <w:top w:val="none" w:sz="0" w:space="0" w:color="auto"/>
            <w:left w:val="none" w:sz="0" w:space="0" w:color="auto"/>
            <w:bottom w:val="none" w:sz="0" w:space="0" w:color="auto"/>
            <w:right w:val="none" w:sz="0" w:space="0" w:color="auto"/>
          </w:divBdr>
        </w:div>
        <w:div w:id="408893258">
          <w:marLeft w:val="480"/>
          <w:marRight w:val="0"/>
          <w:marTop w:val="0"/>
          <w:marBottom w:val="0"/>
          <w:divBdr>
            <w:top w:val="none" w:sz="0" w:space="0" w:color="auto"/>
            <w:left w:val="none" w:sz="0" w:space="0" w:color="auto"/>
            <w:bottom w:val="none" w:sz="0" w:space="0" w:color="auto"/>
            <w:right w:val="none" w:sz="0" w:space="0" w:color="auto"/>
          </w:divBdr>
        </w:div>
        <w:div w:id="390080709">
          <w:marLeft w:val="480"/>
          <w:marRight w:val="0"/>
          <w:marTop w:val="0"/>
          <w:marBottom w:val="0"/>
          <w:divBdr>
            <w:top w:val="none" w:sz="0" w:space="0" w:color="auto"/>
            <w:left w:val="none" w:sz="0" w:space="0" w:color="auto"/>
            <w:bottom w:val="none" w:sz="0" w:space="0" w:color="auto"/>
            <w:right w:val="none" w:sz="0" w:space="0" w:color="auto"/>
          </w:divBdr>
        </w:div>
        <w:div w:id="360978451">
          <w:marLeft w:val="480"/>
          <w:marRight w:val="0"/>
          <w:marTop w:val="0"/>
          <w:marBottom w:val="0"/>
          <w:divBdr>
            <w:top w:val="none" w:sz="0" w:space="0" w:color="auto"/>
            <w:left w:val="none" w:sz="0" w:space="0" w:color="auto"/>
            <w:bottom w:val="none" w:sz="0" w:space="0" w:color="auto"/>
            <w:right w:val="none" w:sz="0" w:space="0" w:color="auto"/>
          </w:divBdr>
        </w:div>
        <w:div w:id="545607249">
          <w:marLeft w:val="480"/>
          <w:marRight w:val="0"/>
          <w:marTop w:val="0"/>
          <w:marBottom w:val="0"/>
          <w:divBdr>
            <w:top w:val="none" w:sz="0" w:space="0" w:color="auto"/>
            <w:left w:val="none" w:sz="0" w:space="0" w:color="auto"/>
            <w:bottom w:val="none" w:sz="0" w:space="0" w:color="auto"/>
            <w:right w:val="none" w:sz="0" w:space="0" w:color="auto"/>
          </w:divBdr>
        </w:div>
        <w:div w:id="706300461">
          <w:marLeft w:val="480"/>
          <w:marRight w:val="0"/>
          <w:marTop w:val="0"/>
          <w:marBottom w:val="0"/>
          <w:divBdr>
            <w:top w:val="none" w:sz="0" w:space="0" w:color="auto"/>
            <w:left w:val="none" w:sz="0" w:space="0" w:color="auto"/>
            <w:bottom w:val="none" w:sz="0" w:space="0" w:color="auto"/>
            <w:right w:val="none" w:sz="0" w:space="0" w:color="auto"/>
          </w:divBdr>
        </w:div>
        <w:div w:id="1339038633">
          <w:marLeft w:val="480"/>
          <w:marRight w:val="0"/>
          <w:marTop w:val="0"/>
          <w:marBottom w:val="0"/>
          <w:divBdr>
            <w:top w:val="none" w:sz="0" w:space="0" w:color="auto"/>
            <w:left w:val="none" w:sz="0" w:space="0" w:color="auto"/>
            <w:bottom w:val="none" w:sz="0" w:space="0" w:color="auto"/>
            <w:right w:val="none" w:sz="0" w:space="0" w:color="auto"/>
          </w:divBdr>
        </w:div>
        <w:div w:id="1130319375">
          <w:marLeft w:val="480"/>
          <w:marRight w:val="0"/>
          <w:marTop w:val="0"/>
          <w:marBottom w:val="0"/>
          <w:divBdr>
            <w:top w:val="none" w:sz="0" w:space="0" w:color="auto"/>
            <w:left w:val="none" w:sz="0" w:space="0" w:color="auto"/>
            <w:bottom w:val="none" w:sz="0" w:space="0" w:color="auto"/>
            <w:right w:val="none" w:sz="0" w:space="0" w:color="auto"/>
          </w:divBdr>
        </w:div>
        <w:div w:id="643773361">
          <w:marLeft w:val="480"/>
          <w:marRight w:val="0"/>
          <w:marTop w:val="0"/>
          <w:marBottom w:val="0"/>
          <w:divBdr>
            <w:top w:val="none" w:sz="0" w:space="0" w:color="auto"/>
            <w:left w:val="none" w:sz="0" w:space="0" w:color="auto"/>
            <w:bottom w:val="none" w:sz="0" w:space="0" w:color="auto"/>
            <w:right w:val="none" w:sz="0" w:space="0" w:color="auto"/>
          </w:divBdr>
        </w:div>
        <w:div w:id="746465492">
          <w:marLeft w:val="480"/>
          <w:marRight w:val="0"/>
          <w:marTop w:val="0"/>
          <w:marBottom w:val="0"/>
          <w:divBdr>
            <w:top w:val="none" w:sz="0" w:space="0" w:color="auto"/>
            <w:left w:val="none" w:sz="0" w:space="0" w:color="auto"/>
            <w:bottom w:val="none" w:sz="0" w:space="0" w:color="auto"/>
            <w:right w:val="none" w:sz="0" w:space="0" w:color="auto"/>
          </w:divBdr>
        </w:div>
        <w:div w:id="1921602852">
          <w:marLeft w:val="480"/>
          <w:marRight w:val="0"/>
          <w:marTop w:val="0"/>
          <w:marBottom w:val="0"/>
          <w:divBdr>
            <w:top w:val="none" w:sz="0" w:space="0" w:color="auto"/>
            <w:left w:val="none" w:sz="0" w:space="0" w:color="auto"/>
            <w:bottom w:val="none" w:sz="0" w:space="0" w:color="auto"/>
            <w:right w:val="none" w:sz="0" w:space="0" w:color="auto"/>
          </w:divBdr>
        </w:div>
        <w:div w:id="1511526414">
          <w:marLeft w:val="480"/>
          <w:marRight w:val="0"/>
          <w:marTop w:val="0"/>
          <w:marBottom w:val="0"/>
          <w:divBdr>
            <w:top w:val="none" w:sz="0" w:space="0" w:color="auto"/>
            <w:left w:val="none" w:sz="0" w:space="0" w:color="auto"/>
            <w:bottom w:val="none" w:sz="0" w:space="0" w:color="auto"/>
            <w:right w:val="none" w:sz="0" w:space="0" w:color="auto"/>
          </w:divBdr>
        </w:div>
        <w:div w:id="55276582">
          <w:marLeft w:val="480"/>
          <w:marRight w:val="0"/>
          <w:marTop w:val="0"/>
          <w:marBottom w:val="0"/>
          <w:divBdr>
            <w:top w:val="none" w:sz="0" w:space="0" w:color="auto"/>
            <w:left w:val="none" w:sz="0" w:space="0" w:color="auto"/>
            <w:bottom w:val="none" w:sz="0" w:space="0" w:color="auto"/>
            <w:right w:val="none" w:sz="0" w:space="0" w:color="auto"/>
          </w:divBdr>
        </w:div>
        <w:div w:id="202525010">
          <w:marLeft w:val="480"/>
          <w:marRight w:val="0"/>
          <w:marTop w:val="0"/>
          <w:marBottom w:val="0"/>
          <w:divBdr>
            <w:top w:val="none" w:sz="0" w:space="0" w:color="auto"/>
            <w:left w:val="none" w:sz="0" w:space="0" w:color="auto"/>
            <w:bottom w:val="none" w:sz="0" w:space="0" w:color="auto"/>
            <w:right w:val="none" w:sz="0" w:space="0" w:color="auto"/>
          </w:divBdr>
        </w:div>
        <w:div w:id="2107538623">
          <w:marLeft w:val="480"/>
          <w:marRight w:val="0"/>
          <w:marTop w:val="0"/>
          <w:marBottom w:val="0"/>
          <w:divBdr>
            <w:top w:val="none" w:sz="0" w:space="0" w:color="auto"/>
            <w:left w:val="none" w:sz="0" w:space="0" w:color="auto"/>
            <w:bottom w:val="none" w:sz="0" w:space="0" w:color="auto"/>
            <w:right w:val="none" w:sz="0" w:space="0" w:color="auto"/>
          </w:divBdr>
        </w:div>
        <w:div w:id="1590892668">
          <w:marLeft w:val="480"/>
          <w:marRight w:val="0"/>
          <w:marTop w:val="0"/>
          <w:marBottom w:val="0"/>
          <w:divBdr>
            <w:top w:val="none" w:sz="0" w:space="0" w:color="auto"/>
            <w:left w:val="none" w:sz="0" w:space="0" w:color="auto"/>
            <w:bottom w:val="none" w:sz="0" w:space="0" w:color="auto"/>
            <w:right w:val="none" w:sz="0" w:space="0" w:color="auto"/>
          </w:divBdr>
        </w:div>
        <w:div w:id="1373068980">
          <w:marLeft w:val="480"/>
          <w:marRight w:val="0"/>
          <w:marTop w:val="0"/>
          <w:marBottom w:val="0"/>
          <w:divBdr>
            <w:top w:val="none" w:sz="0" w:space="0" w:color="auto"/>
            <w:left w:val="none" w:sz="0" w:space="0" w:color="auto"/>
            <w:bottom w:val="none" w:sz="0" w:space="0" w:color="auto"/>
            <w:right w:val="none" w:sz="0" w:space="0" w:color="auto"/>
          </w:divBdr>
        </w:div>
        <w:div w:id="874193519">
          <w:marLeft w:val="480"/>
          <w:marRight w:val="0"/>
          <w:marTop w:val="0"/>
          <w:marBottom w:val="0"/>
          <w:divBdr>
            <w:top w:val="none" w:sz="0" w:space="0" w:color="auto"/>
            <w:left w:val="none" w:sz="0" w:space="0" w:color="auto"/>
            <w:bottom w:val="none" w:sz="0" w:space="0" w:color="auto"/>
            <w:right w:val="none" w:sz="0" w:space="0" w:color="auto"/>
          </w:divBdr>
        </w:div>
      </w:divsChild>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41662390">
      <w:bodyDiv w:val="1"/>
      <w:marLeft w:val="0"/>
      <w:marRight w:val="0"/>
      <w:marTop w:val="0"/>
      <w:marBottom w:val="0"/>
      <w:divBdr>
        <w:top w:val="none" w:sz="0" w:space="0" w:color="auto"/>
        <w:left w:val="none" w:sz="0" w:space="0" w:color="auto"/>
        <w:bottom w:val="none" w:sz="0" w:space="0" w:color="auto"/>
        <w:right w:val="none" w:sz="0" w:space="0" w:color="auto"/>
      </w:divBdr>
      <w:divsChild>
        <w:div w:id="81798835">
          <w:marLeft w:val="480"/>
          <w:marRight w:val="0"/>
          <w:marTop w:val="0"/>
          <w:marBottom w:val="0"/>
          <w:divBdr>
            <w:top w:val="none" w:sz="0" w:space="0" w:color="auto"/>
            <w:left w:val="none" w:sz="0" w:space="0" w:color="auto"/>
            <w:bottom w:val="none" w:sz="0" w:space="0" w:color="auto"/>
            <w:right w:val="none" w:sz="0" w:space="0" w:color="auto"/>
          </w:divBdr>
        </w:div>
        <w:div w:id="619536744">
          <w:marLeft w:val="480"/>
          <w:marRight w:val="0"/>
          <w:marTop w:val="0"/>
          <w:marBottom w:val="0"/>
          <w:divBdr>
            <w:top w:val="none" w:sz="0" w:space="0" w:color="auto"/>
            <w:left w:val="none" w:sz="0" w:space="0" w:color="auto"/>
            <w:bottom w:val="none" w:sz="0" w:space="0" w:color="auto"/>
            <w:right w:val="none" w:sz="0" w:space="0" w:color="auto"/>
          </w:divBdr>
        </w:div>
        <w:div w:id="101191828">
          <w:marLeft w:val="480"/>
          <w:marRight w:val="0"/>
          <w:marTop w:val="0"/>
          <w:marBottom w:val="0"/>
          <w:divBdr>
            <w:top w:val="none" w:sz="0" w:space="0" w:color="auto"/>
            <w:left w:val="none" w:sz="0" w:space="0" w:color="auto"/>
            <w:bottom w:val="none" w:sz="0" w:space="0" w:color="auto"/>
            <w:right w:val="none" w:sz="0" w:space="0" w:color="auto"/>
          </w:divBdr>
        </w:div>
        <w:div w:id="428626743">
          <w:marLeft w:val="480"/>
          <w:marRight w:val="0"/>
          <w:marTop w:val="0"/>
          <w:marBottom w:val="0"/>
          <w:divBdr>
            <w:top w:val="none" w:sz="0" w:space="0" w:color="auto"/>
            <w:left w:val="none" w:sz="0" w:space="0" w:color="auto"/>
            <w:bottom w:val="none" w:sz="0" w:space="0" w:color="auto"/>
            <w:right w:val="none" w:sz="0" w:space="0" w:color="auto"/>
          </w:divBdr>
        </w:div>
        <w:div w:id="1931349011">
          <w:marLeft w:val="480"/>
          <w:marRight w:val="0"/>
          <w:marTop w:val="0"/>
          <w:marBottom w:val="0"/>
          <w:divBdr>
            <w:top w:val="none" w:sz="0" w:space="0" w:color="auto"/>
            <w:left w:val="none" w:sz="0" w:space="0" w:color="auto"/>
            <w:bottom w:val="none" w:sz="0" w:space="0" w:color="auto"/>
            <w:right w:val="none" w:sz="0" w:space="0" w:color="auto"/>
          </w:divBdr>
        </w:div>
        <w:div w:id="818957001">
          <w:marLeft w:val="480"/>
          <w:marRight w:val="0"/>
          <w:marTop w:val="0"/>
          <w:marBottom w:val="0"/>
          <w:divBdr>
            <w:top w:val="none" w:sz="0" w:space="0" w:color="auto"/>
            <w:left w:val="none" w:sz="0" w:space="0" w:color="auto"/>
            <w:bottom w:val="none" w:sz="0" w:space="0" w:color="auto"/>
            <w:right w:val="none" w:sz="0" w:space="0" w:color="auto"/>
          </w:divBdr>
        </w:div>
        <w:div w:id="689719725">
          <w:marLeft w:val="480"/>
          <w:marRight w:val="0"/>
          <w:marTop w:val="0"/>
          <w:marBottom w:val="0"/>
          <w:divBdr>
            <w:top w:val="none" w:sz="0" w:space="0" w:color="auto"/>
            <w:left w:val="none" w:sz="0" w:space="0" w:color="auto"/>
            <w:bottom w:val="none" w:sz="0" w:space="0" w:color="auto"/>
            <w:right w:val="none" w:sz="0" w:space="0" w:color="auto"/>
          </w:divBdr>
        </w:div>
        <w:div w:id="174804608">
          <w:marLeft w:val="480"/>
          <w:marRight w:val="0"/>
          <w:marTop w:val="0"/>
          <w:marBottom w:val="0"/>
          <w:divBdr>
            <w:top w:val="none" w:sz="0" w:space="0" w:color="auto"/>
            <w:left w:val="none" w:sz="0" w:space="0" w:color="auto"/>
            <w:bottom w:val="none" w:sz="0" w:space="0" w:color="auto"/>
            <w:right w:val="none" w:sz="0" w:space="0" w:color="auto"/>
          </w:divBdr>
        </w:div>
        <w:div w:id="358092539">
          <w:marLeft w:val="480"/>
          <w:marRight w:val="0"/>
          <w:marTop w:val="0"/>
          <w:marBottom w:val="0"/>
          <w:divBdr>
            <w:top w:val="none" w:sz="0" w:space="0" w:color="auto"/>
            <w:left w:val="none" w:sz="0" w:space="0" w:color="auto"/>
            <w:bottom w:val="none" w:sz="0" w:space="0" w:color="auto"/>
            <w:right w:val="none" w:sz="0" w:space="0" w:color="auto"/>
          </w:divBdr>
        </w:div>
        <w:div w:id="872156255">
          <w:marLeft w:val="480"/>
          <w:marRight w:val="0"/>
          <w:marTop w:val="0"/>
          <w:marBottom w:val="0"/>
          <w:divBdr>
            <w:top w:val="none" w:sz="0" w:space="0" w:color="auto"/>
            <w:left w:val="none" w:sz="0" w:space="0" w:color="auto"/>
            <w:bottom w:val="none" w:sz="0" w:space="0" w:color="auto"/>
            <w:right w:val="none" w:sz="0" w:space="0" w:color="auto"/>
          </w:divBdr>
        </w:div>
        <w:div w:id="579947873">
          <w:marLeft w:val="480"/>
          <w:marRight w:val="0"/>
          <w:marTop w:val="0"/>
          <w:marBottom w:val="0"/>
          <w:divBdr>
            <w:top w:val="none" w:sz="0" w:space="0" w:color="auto"/>
            <w:left w:val="none" w:sz="0" w:space="0" w:color="auto"/>
            <w:bottom w:val="none" w:sz="0" w:space="0" w:color="auto"/>
            <w:right w:val="none" w:sz="0" w:space="0" w:color="auto"/>
          </w:divBdr>
        </w:div>
        <w:div w:id="384833937">
          <w:marLeft w:val="480"/>
          <w:marRight w:val="0"/>
          <w:marTop w:val="0"/>
          <w:marBottom w:val="0"/>
          <w:divBdr>
            <w:top w:val="none" w:sz="0" w:space="0" w:color="auto"/>
            <w:left w:val="none" w:sz="0" w:space="0" w:color="auto"/>
            <w:bottom w:val="none" w:sz="0" w:space="0" w:color="auto"/>
            <w:right w:val="none" w:sz="0" w:space="0" w:color="auto"/>
          </w:divBdr>
        </w:div>
        <w:div w:id="1894467275">
          <w:marLeft w:val="480"/>
          <w:marRight w:val="0"/>
          <w:marTop w:val="0"/>
          <w:marBottom w:val="0"/>
          <w:divBdr>
            <w:top w:val="none" w:sz="0" w:space="0" w:color="auto"/>
            <w:left w:val="none" w:sz="0" w:space="0" w:color="auto"/>
            <w:bottom w:val="none" w:sz="0" w:space="0" w:color="auto"/>
            <w:right w:val="none" w:sz="0" w:space="0" w:color="auto"/>
          </w:divBdr>
        </w:div>
        <w:div w:id="2013677837">
          <w:marLeft w:val="480"/>
          <w:marRight w:val="0"/>
          <w:marTop w:val="0"/>
          <w:marBottom w:val="0"/>
          <w:divBdr>
            <w:top w:val="none" w:sz="0" w:space="0" w:color="auto"/>
            <w:left w:val="none" w:sz="0" w:space="0" w:color="auto"/>
            <w:bottom w:val="none" w:sz="0" w:space="0" w:color="auto"/>
            <w:right w:val="none" w:sz="0" w:space="0" w:color="auto"/>
          </w:divBdr>
        </w:div>
        <w:div w:id="179323418">
          <w:marLeft w:val="480"/>
          <w:marRight w:val="0"/>
          <w:marTop w:val="0"/>
          <w:marBottom w:val="0"/>
          <w:divBdr>
            <w:top w:val="none" w:sz="0" w:space="0" w:color="auto"/>
            <w:left w:val="none" w:sz="0" w:space="0" w:color="auto"/>
            <w:bottom w:val="none" w:sz="0" w:space="0" w:color="auto"/>
            <w:right w:val="none" w:sz="0" w:space="0" w:color="auto"/>
          </w:divBdr>
        </w:div>
        <w:div w:id="70739143">
          <w:marLeft w:val="480"/>
          <w:marRight w:val="0"/>
          <w:marTop w:val="0"/>
          <w:marBottom w:val="0"/>
          <w:divBdr>
            <w:top w:val="none" w:sz="0" w:space="0" w:color="auto"/>
            <w:left w:val="none" w:sz="0" w:space="0" w:color="auto"/>
            <w:bottom w:val="none" w:sz="0" w:space="0" w:color="auto"/>
            <w:right w:val="none" w:sz="0" w:space="0" w:color="auto"/>
          </w:divBdr>
        </w:div>
        <w:div w:id="1429695150">
          <w:marLeft w:val="480"/>
          <w:marRight w:val="0"/>
          <w:marTop w:val="0"/>
          <w:marBottom w:val="0"/>
          <w:divBdr>
            <w:top w:val="none" w:sz="0" w:space="0" w:color="auto"/>
            <w:left w:val="none" w:sz="0" w:space="0" w:color="auto"/>
            <w:bottom w:val="none" w:sz="0" w:space="0" w:color="auto"/>
            <w:right w:val="none" w:sz="0" w:space="0" w:color="auto"/>
          </w:divBdr>
        </w:div>
        <w:div w:id="993683739">
          <w:marLeft w:val="480"/>
          <w:marRight w:val="0"/>
          <w:marTop w:val="0"/>
          <w:marBottom w:val="0"/>
          <w:divBdr>
            <w:top w:val="none" w:sz="0" w:space="0" w:color="auto"/>
            <w:left w:val="none" w:sz="0" w:space="0" w:color="auto"/>
            <w:bottom w:val="none" w:sz="0" w:space="0" w:color="auto"/>
            <w:right w:val="none" w:sz="0" w:space="0" w:color="auto"/>
          </w:divBdr>
        </w:div>
        <w:div w:id="1546285678">
          <w:marLeft w:val="480"/>
          <w:marRight w:val="0"/>
          <w:marTop w:val="0"/>
          <w:marBottom w:val="0"/>
          <w:divBdr>
            <w:top w:val="none" w:sz="0" w:space="0" w:color="auto"/>
            <w:left w:val="none" w:sz="0" w:space="0" w:color="auto"/>
            <w:bottom w:val="none" w:sz="0" w:space="0" w:color="auto"/>
            <w:right w:val="none" w:sz="0" w:space="0" w:color="auto"/>
          </w:divBdr>
        </w:div>
        <w:div w:id="250773148">
          <w:marLeft w:val="480"/>
          <w:marRight w:val="0"/>
          <w:marTop w:val="0"/>
          <w:marBottom w:val="0"/>
          <w:divBdr>
            <w:top w:val="none" w:sz="0" w:space="0" w:color="auto"/>
            <w:left w:val="none" w:sz="0" w:space="0" w:color="auto"/>
            <w:bottom w:val="none" w:sz="0" w:space="0" w:color="auto"/>
            <w:right w:val="none" w:sz="0" w:space="0" w:color="auto"/>
          </w:divBdr>
        </w:div>
        <w:div w:id="1619950570">
          <w:marLeft w:val="480"/>
          <w:marRight w:val="0"/>
          <w:marTop w:val="0"/>
          <w:marBottom w:val="0"/>
          <w:divBdr>
            <w:top w:val="none" w:sz="0" w:space="0" w:color="auto"/>
            <w:left w:val="none" w:sz="0" w:space="0" w:color="auto"/>
            <w:bottom w:val="none" w:sz="0" w:space="0" w:color="auto"/>
            <w:right w:val="none" w:sz="0" w:space="0" w:color="auto"/>
          </w:divBdr>
        </w:div>
        <w:div w:id="1611207282">
          <w:marLeft w:val="480"/>
          <w:marRight w:val="0"/>
          <w:marTop w:val="0"/>
          <w:marBottom w:val="0"/>
          <w:divBdr>
            <w:top w:val="none" w:sz="0" w:space="0" w:color="auto"/>
            <w:left w:val="none" w:sz="0" w:space="0" w:color="auto"/>
            <w:bottom w:val="none" w:sz="0" w:space="0" w:color="auto"/>
            <w:right w:val="none" w:sz="0" w:space="0" w:color="auto"/>
          </w:divBdr>
        </w:div>
        <w:div w:id="997154756">
          <w:marLeft w:val="480"/>
          <w:marRight w:val="0"/>
          <w:marTop w:val="0"/>
          <w:marBottom w:val="0"/>
          <w:divBdr>
            <w:top w:val="none" w:sz="0" w:space="0" w:color="auto"/>
            <w:left w:val="none" w:sz="0" w:space="0" w:color="auto"/>
            <w:bottom w:val="none" w:sz="0" w:space="0" w:color="auto"/>
            <w:right w:val="none" w:sz="0" w:space="0" w:color="auto"/>
          </w:divBdr>
        </w:div>
        <w:div w:id="2023432756">
          <w:marLeft w:val="480"/>
          <w:marRight w:val="0"/>
          <w:marTop w:val="0"/>
          <w:marBottom w:val="0"/>
          <w:divBdr>
            <w:top w:val="none" w:sz="0" w:space="0" w:color="auto"/>
            <w:left w:val="none" w:sz="0" w:space="0" w:color="auto"/>
            <w:bottom w:val="none" w:sz="0" w:space="0" w:color="auto"/>
            <w:right w:val="none" w:sz="0" w:space="0" w:color="auto"/>
          </w:divBdr>
        </w:div>
        <w:div w:id="779835407">
          <w:marLeft w:val="480"/>
          <w:marRight w:val="0"/>
          <w:marTop w:val="0"/>
          <w:marBottom w:val="0"/>
          <w:divBdr>
            <w:top w:val="none" w:sz="0" w:space="0" w:color="auto"/>
            <w:left w:val="none" w:sz="0" w:space="0" w:color="auto"/>
            <w:bottom w:val="none" w:sz="0" w:space="0" w:color="auto"/>
            <w:right w:val="none" w:sz="0" w:space="0" w:color="auto"/>
          </w:divBdr>
        </w:div>
        <w:div w:id="1202324569">
          <w:marLeft w:val="480"/>
          <w:marRight w:val="0"/>
          <w:marTop w:val="0"/>
          <w:marBottom w:val="0"/>
          <w:divBdr>
            <w:top w:val="none" w:sz="0" w:space="0" w:color="auto"/>
            <w:left w:val="none" w:sz="0" w:space="0" w:color="auto"/>
            <w:bottom w:val="none" w:sz="0" w:space="0" w:color="auto"/>
            <w:right w:val="none" w:sz="0" w:space="0" w:color="auto"/>
          </w:divBdr>
        </w:div>
        <w:div w:id="1462698253">
          <w:marLeft w:val="480"/>
          <w:marRight w:val="0"/>
          <w:marTop w:val="0"/>
          <w:marBottom w:val="0"/>
          <w:divBdr>
            <w:top w:val="none" w:sz="0" w:space="0" w:color="auto"/>
            <w:left w:val="none" w:sz="0" w:space="0" w:color="auto"/>
            <w:bottom w:val="none" w:sz="0" w:space="0" w:color="auto"/>
            <w:right w:val="none" w:sz="0" w:space="0" w:color="auto"/>
          </w:divBdr>
        </w:div>
        <w:div w:id="1295675745">
          <w:marLeft w:val="480"/>
          <w:marRight w:val="0"/>
          <w:marTop w:val="0"/>
          <w:marBottom w:val="0"/>
          <w:divBdr>
            <w:top w:val="none" w:sz="0" w:space="0" w:color="auto"/>
            <w:left w:val="none" w:sz="0" w:space="0" w:color="auto"/>
            <w:bottom w:val="none" w:sz="0" w:space="0" w:color="auto"/>
            <w:right w:val="none" w:sz="0" w:space="0" w:color="auto"/>
          </w:divBdr>
        </w:div>
        <w:div w:id="1020156055">
          <w:marLeft w:val="480"/>
          <w:marRight w:val="0"/>
          <w:marTop w:val="0"/>
          <w:marBottom w:val="0"/>
          <w:divBdr>
            <w:top w:val="none" w:sz="0" w:space="0" w:color="auto"/>
            <w:left w:val="none" w:sz="0" w:space="0" w:color="auto"/>
            <w:bottom w:val="none" w:sz="0" w:space="0" w:color="auto"/>
            <w:right w:val="none" w:sz="0" w:space="0" w:color="auto"/>
          </w:divBdr>
        </w:div>
        <w:div w:id="1136098969">
          <w:marLeft w:val="480"/>
          <w:marRight w:val="0"/>
          <w:marTop w:val="0"/>
          <w:marBottom w:val="0"/>
          <w:divBdr>
            <w:top w:val="none" w:sz="0" w:space="0" w:color="auto"/>
            <w:left w:val="none" w:sz="0" w:space="0" w:color="auto"/>
            <w:bottom w:val="none" w:sz="0" w:space="0" w:color="auto"/>
            <w:right w:val="none" w:sz="0" w:space="0" w:color="auto"/>
          </w:divBdr>
        </w:div>
        <w:div w:id="1764570855">
          <w:marLeft w:val="480"/>
          <w:marRight w:val="0"/>
          <w:marTop w:val="0"/>
          <w:marBottom w:val="0"/>
          <w:divBdr>
            <w:top w:val="none" w:sz="0" w:space="0" w:color="auto"/>
            <w:left w:val="none" w:sz="0" w:space="0" w:color="auto"/>
            <w:bottom w:val="none" w:sz="0" w:space="0" w:color="auto"/>
            <w:right w:val="none" w:sz="0" w:space="0" w:color="auto"/>
          </w:divBdr>
        </w:div>
        <w:div w:id="1656952461">
          <w:marLeft w:val="480"/>
          <w:marRight w:val="0"/>
          <w:marTop w:val="0"/>
          <w:marBottom w:val="0"/>
          <w:divBdr>
            <w:top w:val="none" w:sz="0" w:space="0" w:color="auto"/>
            <w:left w:val="none" w:sz="0" w:space="0" w:color="auto"/>
            <w:bottom w:val="none" w:sz="0" w:space="0" w:color="auto"/>
            <w:right w:val="none" w:sz="0" w:space="0" w:color="auto"/>
          </w:divBdr>
        </w:div>
        <w:div w:id="1060441163">
          <w:marLeft w:val="480"/>
          <w:marRight w:val="0"/>
          <w:marTop w:val="0"/>
          <w:marBottom w:val="0"/>
          <w:divBdr>
            <w:top w:val="none" w:sz="0" w:space="0" w:color="auto"/>
            <w:left w:val="none" w:sz="0" w:space="0" w:color="auto"/>
            <w:bottom w:val="none" w:sz="0" w:space="0" w:color="auto"/>
            <w:right w:val="none" w:sz="0" w:space="0" w:color="auto"/>
          </w:divBdr>
        </w:div>
        <w:div w:id="395780647">
          <w:marLeft w:val="480"/>
          <w:marRight w:val="0"/>
          <w:marTop w:val="0"/>
          <w:marBottom w:val="0"/>
          <w:divBdr>
            <w:top w:val="none" w:sz="0" w:space="0" w:color="auto"/>
            <w:left w:val="none" w:sz="0" w:space="0" w:color="auto"/>
            <w:bottom w:val="none" w:sz="0" w:space="0" w:color="auto"/>
            <w:right w:val="none" w:sz="0" w:space="0" w:color="auto"/>
          </w:divBdr>
        </w:div>
        <w:div w:id="1341468471">
          <w:marLeft w:val="480"/>
          <w:marRight w:val="0"/>
          <w:marTop w:val="0"/>
          <w:marBottom w:val="0"/>
          <w:divBdr>
            <w:top w:val="none" w:sz="0" w:space="0" w:color="auto"/>
            <w:left w:val="none" w:sz="0" w:space="0" w:color="auto"/>
            <w:bottom w:val="none" w:sz="0" w:space="0" w:color="auto"/>
            <w:right w:val="none" w:sz="0" w:space="0" w:color="auto"/>
          </w:divBdr>
        </w:div>
        <w:div w:id="1920747111">
          <w:marLeft w:val="480"/>
          <w:marRight w:val="0"/>
          <w:marTop w:val="0"/>
          <w:marBottom w:val="0"/>
          <w:divBdr>
            <w:top w:val="none" w:sz="0" w:space="0" w:color="auto"/>
            <w:left w:val="none" w:sz="0" w:space="0" w:color="auto"/>
            <w:bottom w:val="none" w:sz="0" w:space="0" w:color="auto"/>
            <w:right w:val="none" w:sz="0" w:space="0" w:color="auto"/>
          </w:divBdr>
        </w:div>
        <w:div w:id="131220007">
          <w:marLeft w:val="480"/>
          <w:marRight w:val="0"/>
          <w:marTop w:val="0"/>
          <w:marBottom w:val="0"/>
          <w:divBdr>
            <w:top w:val="none" w:sz="0" w:space="0" w:color="auto"/>
            <w:left w:val="none" w:sz="0" w:space="0" w:color="auto"/>
            <w:bottom w:val="none" w:sz="0" w:space="0" w:color="auto"/>
            <w:right w:val="none" w:sz="0" w:space="0" w:color="auto"/>
          </w:divBdr>
        </w:div>
        <w:div w:id="1568564063">
          <w:marLeft w:val="480"/>
          <w:marRight w:val="0"/>
          <w:marTop w:val="0"/>
          <w:marBottom w:val="0"/>
          <w:divBdr>
            <w:top w:val="none" w:sz="0" w:space="0" w:color="auto"/>
            <w:left w:val="none" w:sz="0" w:space="0" w:color="auto"/>
            <w:bottom w:val="none" w:sz="0" w:space="0" w:color="auto"/>
            <w:right w:val="none" w:sz="0" w:space="0" w:color="auto"/>
          </w:divBdr>
        </w:div>
        <w:div w:id="1730301076">
          <w:marLeft w:val="480"/>
          <w:marRight w:val="0"/>
          <w:marTop w:val="0"/>
          <w:marBottom w:val="0"/>
          <w:divBdr>
            <w:top w:val="none" w:sz="0" w:space="0" w:color="auto"/>
            <w:left w:val="none" w:sz="0" w:space="0" w:color="auto"/>
            <w:bottom w:val="none" w:sz="0" w:space="0" w:color="auto"/>
            <w:right w:val="none" w:sz="0" w:space="0" w:color="auto"/>
          </w:divBdr>
        </w:div>
        <w:div w:id="1868249178">
          <w:marLeft w:val="480"/>
          <w:marRight w:val="0"/>
          <w:marTop w:val="0"/>
          <w:marBottom w:val="0"/>
          <w:divBdr>
            <w:top w:val="none" w:sz="0" w:space="0" w:color="auto"/>
            <w:left w:val="none" w:sz="0" w:space="0" w:color="auto"/>
            <w:bottom w:val="none" w:sz="0" w:space="0" w:color="auto"/>
            <w:right w:val="none" w:sz="0" w:space="0" w:color="auto"/>
          </w:divBdr>
        </w:div>
        <w:div w:id="1946769765">
          <w:marLeft w:val="480"/>
          <w:marRight w:val="0"/>
          <w:marTop w:val="0"/>
          <w:marBottom w:val="0"/>
          <w:divBdr>
            <w:top w:val="none" w:sz="0" w:space="0" w:color="auto"/>
            <w:left w:val="none" w:sz="0" w:space="0" w:color="auto"/>
            <w:bottom w:val="none" w:sz="0" w:space="0" w:color="auto"/>
            <w:right w:val="none" w:sz="0" w:space="0" w:color="auto"/>
          </w:divBdr>
        </w:div>
      </w:divsChild>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38989597">
      <w:bodyDiv w:val="1"/>
      <w:marLeft w:val="0"/>
      <w:marRight w:val="0"/>
      <w:marTop w:val="0"/>
      <w:marBottom w:val="0"/>
      <w:divBdr>
        <w:top w:val="none" w:sz="0" w:space="0" w:color="auto"/>
        <w:left w:val="none" w:sz="0" w:space="0" w:color="auto"/>
        <w:bottom w:val="none" w:sz="0" w:space="0" w:color="auto"/>
        <w:right w:val="none" w:sz="0" w:space="0" w:color="auto"/>
      </w:divBdr>
      <w:divsChild>
        <w:div w:id="1358577574">
          <w:marLeft w:val="480"/>
          <w:marRight w:val="0"/>
          <w:marTop w:val="0"/>
          <w:marBottom w:val="0"/>
          <w:divBdr>
            <w:top w:val="none" w:sz="0" w:space="0" w:color="auto"/>
            <w:left w:val="none" w:sz="0" w:space="0" w:color="auto"/>
            <w:bottom w:val="none" w:sz="0" w:space="0" w:color="auto"/>
            <w:right w:val="none" w:sz="0" w:space="0" w:color="auto"/>
          </w:divBdr>
        </w:div>
        <w:div w:id="1824278909">
          <w:marLeft w:val="480"/>
          <w:marRight w:val="0"/>
          <w:marTop w:val="0"/>
          <w:marBottom w:val="0"/>
          <w:divBdr>
            <w:top w:val="none" w:sz="0" w:space="0" w:color="auto"/>
            <w:left w:val="none" w:sz="0" w:space="0" w:color="auto"/>
            <w:bottom w:val="none" w:sz="0" w:space="0" w:color="auto"/>
            <w:right w:val="none" w:sz="0" w:space="0" w:color="auto"/>
          </w:divBdr>
        </w:div>
        <w:div w:id="1739354524">
          <w:marLeft w:val="480"/>
          <w:marRight w:val="0"/>
          <w:marTop w:val="0"/>
          <w:marBottom w:val="0"/>
          <w:divBdr>
            <w:top w:val="none" w:sz="0" w:space="0" w:color="auto"/>
            <w:left w:val="none" w:sz="0" w:space="0" w:color="auto"/>
            <w:bottom w:val="none" w:sz="0" w:space="0" w:color="auto"/>
            <w:right w:val="none" w:sz="0" w:space="0" w:color="auto"/>
          </w:divBdr>
        </w:div>
        <w:div w:id="457457772">
          <w:marLeft w:val="480"/>
          <w:marRight w:val="0"/>
          <w:marTop w:val="0"/>
          <w:marBottom w:val="0"/>
          <w:divBdr>
            <w:top w:val="none" w:sz="0" w:space="0" w:color="auto"/>
            <w:left w:val="none" w:sz="0" w:space="0" w:color="auto"/>
            <w:bottom w:val="none" w:sz="0" w:space="0" w:color="auto"/>
            <w:right w:val="none" w:sz="0" w:space="0" w:color="auto"/>
          </w:divBdr>
        </w:div>
        <w:div w:id="409811471">
          <w:marLeft w:val="480"/>
          <w:marRight w:val="0"/>
          <w:marTop w:val="0"/>
          <w:marBottom w:val="0"/>
          <w:divBdr>
            <w:top w:val="none" w:sz="0" w:space="0" w:color="auto"/>
            <w:left w:val="none" w:sz="0" w:space="0" w:color="auto"/>
            <w:bottom w:val="none" w:sz="0" w:space="0" w:color="auto"/>
            <w:right w:val="none" w:sz="0" w:space="0" w:color="auto"/>
          </w:divBdr>
        </w:div>
        <w:div w:id="1563834041">
          <w:marLeft w:val="480"/>
          <w:marRight w:val="0"/>
          <w:marTop w:val="0"/>
          <w:marBottom w:val="0"/>
          <w:divBdr>
            <w:top w:val="none" w:sz="0" w:space="0" w:color="auto"/>
            <w:left w:val="none" w:sz="0" w:space="0" w:color="auto"/>
            <w:bottom w:val="none" w:sz="0" w:space="0" w:color="auto"/>
            <w:right w:val="none" w:sz="0" w:space="0" w:color="auto"/>
          </w:divBdr>
        </w:div>
        <w:div w:id="1998341012">
          <w:marLeft w:val="480"/>
          <w:marRight w:val="0"/>
          <w:marTop w:val="0"/>
          <w:marBottom w:val="0"/>
          <w:divBdr>
            <w:top w:val="none" w:sz="0" w:space="0" w:color="auto"/>
            <w:left w:val="none" w:sz="0" w:space="0" w:color="auto"/>
            <w:bottom w:val="none" w:sz="0" w:space="0" w:color="auto"/>
            <w:right w:val="none" w:sz="0" w:space="0" w:color="auto"/>
          </w:divBdr>
        </w:div>
        <w:div w:id="296491047">
          <w:marLeft w:val="480"/>
          <w:marRight w:val="0"/>
          <w:marTop w:val="0"/>
          <w:marBottom w:val="0"/>
          <w:divBdr>
            <w:top w:val="none" w:sz="0" w:space="0" w:color="auto"/>
            <w:left w:val="none" w:sz="0" w:space="0" w:color="auto"/>
            <w:bottom w:val="none" w:sz="0" w:space="0" w:color="auto"/>
            <w:right w:val="none" w:sz="0" w:space="0" w:color="auto"/>
          </w:divBdr>
        </w:div>
        <w:div w:id="731003547">
          <w:marLeft w:val="480"/>
          <w:marRight w:val="0"/>
          <w:marTop w:val="0"/>
          <w:marBottom w:val="0"/>
          <w:divBdr>
            <w:top w:val="none" w:sz="0" w:space="0" w:color="auto"/>
            <w:left w:val="none" w:sz="0" w:space="0" w:color="auto"/>
            <w:bottom w:val="none" w:sz="0" w:space="0" w:color="auto"/>
            <w:right w:val="none" w:sz="0" w:space="0" w:color="auto"/>
          </w:divBdr>
        </w:div>
        <w:div w:id="1480075968">
          <w:marLeft w:val="480"/>
          <w:marRight w:val="0"/>
          <w:marTop w:val="0"/>
          <w:marBottom w:val="0"/>
          <w:divBdr>
            <w:top w:val="none" w:sz="0" w:space="0" w:color="auto"/>
            <w:left w:val="none" w:sz="0" w:space="0" w:color="auto"/>
            <w:bottom w:val="none" w:sz="0" w:space="0" w:color="auto"/>
            <w:right w:val="none" w:sz="0" w:space="0" w:color="auto"/>
          </w:divBdr>
        </w:div>
        <w:div w:id="429545176">
          <w:marLeft w:val="480"/>
          <w:marRight w:val="0"/>
          <w:marTop w:val="0"/>
          <w:marBottom w:val="0"/>
          <w:divBdr>
            <w:top w:val="none" w:sz="0" w:space="0" w:color="auto"/>
            <w:left w:val="none" w:sz="0" w:space="0" w:color="auto"/>
            <w:bottom w:val="none" w:sz="0" w:space="0" w:color="auto"/>
            <w:right w:val="none" w:sz="0" w:space="0" w:color="auto"/>
          </w:divBdr>
        </w:div>
        <w:div w:id="760181214">
          <w:marLeft w:val="480"/>
          <w:marRight w:val="0"/>
          <w:marTop w:val="0"/>
          <w:marBottom w:val="0"/>
          <w:divBdr>
            <w:top w:val="none" w:sz="0" w:space="0" w:color="auto"/>
            <w:left w:val="none" w:sz="0" w:space="0" w:color="auto"/>
            <w:bottom w:val="none" w:sz="0" w:space="0" w:color="auto"/>
            <w:right w:val="none" w:sz="0" w:space="0" w:color="auto"/>
          </w:divBdr>
        </w:div>
        <w:div w:id="65340981">
          <w:marLeft w:val="480"/>
          <w:marRight w:val="0"/>
          <w:marTop w:val="0"/>
          <w:marBottom w:val="0"/>
          <w:divBdr>
            <w:top w:val="none" w:sz="0" w:space="0" w:color="auto"/>
            <w:left w:val="none" w:sz="0" w:space="0" w:color="auto"/>
            <w:bottom w:val="none" w:sz="0" w:space="0" w:color="auto"/>
            <w:right w:val="none" w:sz="0" w:space="0" w:color="auto"/>
          </w:divBdr>
        </w:div>
        <w:div w:id="508107647">
          <w:marLeft w:val="480"/>
          <w:marRight w:val="0"/>
          <w:marTop w:val="0"/>
          <w:marBottom w:val="0"/>
          <w:divBdr>
            <w:top w:val="none" w:sz="0" w:space="0" w:color="auto"/>
            <w:left w:val="none" w:sz="0" w:space="0" w:color="auto"/>
            <w:bottom w:val="none" w:sz="0" w:space="0" w:color="auto"/>
            <w:right w:val="none" w:sz="0" w:space="0" w:color="auto"/>
          </w:divBdr>
        </w:div>
        <w:div w:id="2022507271">
          <w:marLeft w:val="480"/>
          <w:marRight w:val="0"/>
          <w:marTop w:val="0"/>
          <w:marBottom w:val="0"/>
          <w:divBdr>
            <w:top w:val="none" w:sz="0" w:space="0" w:color="auto"/>
            <w:left w:val="none" w:sz="0" w:space="0" w:color="auto"/>
            <w:bottom w:val="none" w:sz="0" w:space="0" w:color="auto"/>
            <w:right w:val="none" w:sz="0" w:space="0" w:color="auto"/>
          </w:divBdr>
        </w:div>
        <w:div w:id="720637112">
          <w:marLeft w:val="480"/>
          <w:marRight w:val="0"/>
          <w:marTop w:val="0"/>
          <w:marBottom w:val="0"/>
          <w:divBdr>
            <w:top w:val="none" w:sz="0" w:space="0" w:color="auto"/>
            <w:left w:val="none" w:sz="0" w:space="0" w:color="auto"/>
            <w:bottom w:val="none" w:sz="0" w:space="0" w:color="auto"/>
            <w:right w:val="none" w:sz="0" w:space="0" w:color="auto"/>
          </w:divBdr>
        </w:div>
        <w:div w:id="18895537">
          <w:marLeft w:val="480"/>
          <w:marRight w:val="0"/>
          <w:marTop w:val="0"/>
          <w:marBottom w:val="0"/>
          <w:divBdr>
            <w:top w:val="none" w:sz="0" w:space="0" w:color="auto"/>
            <w:left w:val="none" w:sz="0" w:space="0" w:color="auto"/>
            <w:bottom w:val="none" w:sz="0" w:space="0" w:color="auto"/>
            <w:right w:val="none" w:sz="0" w:space="0" w:color="auto"/>
          </w:divBdr>
        </w:div>
        <w:div w:id="2072389623">
          <w:marLeft w:val="480"/>
          <w:marRight w:val="0"/>
          <w:marTop w:val="0"/>
          <w:marBottom w:val="0"/>
          <w:divBdr>
            <w:top w:val="none" w:sz="0" w:space="0" w:color="auto"/>
            <w:left w:val="none" w:sz="0" w:space="0" w:color="auto"/>
            <w:bottom w:val="none" w:sz="0" w:space="0" w:color="auto"/>
            <w:right w:val="none" w:sz="0" w:space="0" w:color="auto"/>
          </w:divBdr>
        </w:div>
        <w:div w:id="1313213990">
          <w:marLeft w:val="480"/>
          <w:marRight w:val="0"/>
          <w:marTop w:val="0"/>
          <w:marBottom w:val="0"/>
          <w:divBdr>
            <w:top w:val="none" w:sz="0" w:space="0" w:color="auto"/>
            <w:left w:val="none" w:sz="0" w:space="0" w:color="auto"/>
            <w:bottom w:val="none" w:sz="0" w:space="0" w:color="auto"/>
            <w:right w:val="none" w:sz="0" w:space="0" w:color="auto"/>
          </w:divBdr>
        </w:div>
        <w:div w:id="1525559078">
          <w:marLeft w:val="480"/>
          <w:marRight w:val="0"/>
          <w:marTop w:val="0"/>
          <w:marBottom w:val="0"/>
          <w:divBdr>
            <w:top w:val="none" w:sz="0" w:space="0" w:color="auto"/>
            <w:left w:val="none" w:sz="0" w:space="0" w:color="auto"/>
            <w:bottom w:val="none" w:sz="0" w:space="0" w:color="auto"/>
            <w:right w:val="none" w:sz="0" w:space="0" w:color="auto"/>
          </w:divBdr>
        </w:div>
        <w:div w:id="1224756411">
          <w:marLeft w:val="480"/>
          <w:marRight w:val="0"/>
          <w:marTop w:val="0"/>
          <w:marBottom w:val="0"/>
          <w:divBdr>
            <w:top w:val="none" w:sz="0" w:space="0" w:color="auto"/>
            <w:left w:val="none" w:sz="0" w:space="0" w:color="auto"/>
            <w:bottom w:val="none" w:sz="0" w:space="0" w:color="auto"/>
            <w:right w:val="none" w:sz="0" w:space="0" w:color="auto"/>
          </w:divBdr>
        </w:div>
        <w:div w:id="1281372509">
          <w:marLeft w:val="480"/>
          <w:marRight w:val="0"/>
          <w:marTop w:val="0"/>
          <w:marBottom w:val="0"/>
          <w:divBdr>
            <w:top w:val="none" w:sz="0" w:space="0" w:color="auto"/>
            <w:left w:val="none" w:sz="0" w:space="0" w:color="auto"/>
            <w:bottom w:val="none" w:sz="0" w:space="0" w:color="auto"/>
            <w:right w:val="none" w:sz="0" w:space="0" w:color="auto"/>
          </w:divBdr>
        </w:div>
        <w:div w:id="1400787530">
          <w:marLeft w:val="480"/>
          <w:marRight w:val="0"/>
          <w:marTop w:val="0"/>
          <w:marBottom w:val="0"/>
          <w:divBdr>
            <w:top w:val="none" w:sz="0" w:space="0" w:color="auto"/>
            <w:left w:val="none" w:sz="0" w:space="0" w:color="auto"/>
            <w:bottom w:val="none" w:sz="0" w:space="0" w:color="auto"/>
            <w:right w:val="none" w:sz="0" w:space="0" w:color="auto"/>
          </w:divBdr>
        </w:div>
        <w:div w:id="143590010">
          <w:marLeft w:val="480"/>
          <w:marRight w:val="0"/>
          <w:marTop w:val="0"/>
          <w:marBottom w:val="0"/>
          <w:divBdr>
            <w:top w:val="none" w:sz="0" w:space="0" w:color="auto"/>
            <w:left w:val="none" w:sz="0" w:space="0" w:color="auto"/>
            <w:bottom w:val="none" w:sz="0" w:space="0" w:color="auto"/>
            <w:right w:val="none" w:sz="0" w:space="0" w:color="auto"/>
          </w:divBdr>
        </w:div>
        <w:div w:id="273757124">
          <w:marLeft w:val="480"/>
          <w:marRight w:val="0"/>
          <w:marTop w:val="0"/>
          <w:marBottom w:val="0"/>
          <w:divBdr>
            <w:top w:val="none" w:sz="0" w:space="0" w:color="auto"/>
            <w:left w:val="none" w:sz="0" w:space="0" w:color="auto"/>
            <w:bottom w:val="none" w:sz="0" w:space="0" w:color="auto"/>
            <w:right w:val="none" w:sz="0" w:space="0" w:color="auto"/>
          </w:divBdr>
        </w:div>
        <w:div w:id="157158823">
          <w:marLeft w:val="480"/>
          <w:marRight w:val="0"/>
          <w:marTop w:val="0"/>
          <w:marBottom w:val="0"/>
          <w:divBdr>
            <w:top w:val="none" w:sz="0" w:space="0" w:color="auto"/>
            <w:left w:val="none" w:sz="0" w:space="0" w:color="auto"/>
            <w:bottom w:val="none" w:sz="0" w:space="0" w:color="auto"/>
            <w:right w:val="none" w:sz="0" w:space="0" w:color="auto"/>
          </w:divBdr>
        </w:div>
        <w:div w:id="1547986056">
          <w:marLeft w:val="480"/>
          <w:marRight w:val="0"/>
          <w:marTop w:val="0"/>
          <w:marBottom w:val="0"/>
          <w:divBdr>
            <w:top w:val="none" w:sz="0" w:space="0" w:color="auto"/>
            <w:left w:val="none" w:sz="0" w:space="0" w:color="auto"/>
            <w:bottom w:val="none" w:sz="0" w:space="0" w:color="auto"/>
            <w:right w:val="none" w:sz="0" w:space="0" w:color="auto"/>
          </w:divBdr>
        </w:div>
        <w:div w:id="1497264034">
          <w:marLeft w:val="480"/>
          <w:marRight w:val="0"/>
          <w:marTop w:val="0"/>
          <w:marBottom w:val="0"/>
          <w:divBdr>
            <w:top w:val="none" w:sz="0" w:space="0" w:color="auto"/>
            <w:left w:val="none" w:sz="0" w:space="0" w:color="auto"/>
            <w:bottom w:val="none" w:sz="0" w:space="0" w:color="auto"/>
            <w:right w:val="none" w:sz="0" w:space="0" w:color="auto"/>
          </w:divBdr>
        </w:div>
        <w:div w:id="1104570850">
          <w:marLeft w:val="480"/>
          <w:marRight w:val="0"/>
          <w:marTop w:val="0"/>
          <w:marBottom w:val="0"/>
          <w:divBdr>
            <w:top w:val="none" w:sz="0" w:space="0" w:color="auto"/>
            <w:left w:val="none" w:sz="0" w:space="0" w:color="auto"/>
            <w:bottom w:val="none" w:sz="0" w:space="0" w:color="auto"/>
            <w:right w:val="none" w:sz="0" w:space="0" w:color="auto"/>
          </w:divBdr>
        </w:div>
        <w:div w:id="521405550">
          <w:marLeft w:val="480"/>
          <w:marRight w:val="0"/>
          <w:marTop w:val="0"/>
          <w:marBottom w:val="0"/>
          <w:divBdr>
            <w:top w:val="none" w:sz="0" w:space="0" w:color="auto"/>
            <w:left w:val="none" w:sz="0" w:space="0" w:color="auto"/>
            <w:bottom w:val="none" w:sz="0" w:space="0" w:color="auto"/>
            <w:right w:val="none" w:sz="0" w:space="0" w:color="auto"/>
          </w:divBdr>
        </w:div>
        <w:div w:id="131485535">
          <w:marLeft w:val="480"/>
          <w:marRight w:val="0"/>
          <w:marTop w:val="0"/>
          <w:marBottom w:val="0"/>
          <w:divBdr>
            <w:top w:val="none" w:sz="0" w:space="0" w:color="auto"/>
            <w:left w:val="none" w:sz="0" w:space="0" w:color="auto"/>
            <w:bottom w:val="none" w:sz="0" w:space="0" w:color="auto"/>
            <w:right w:val="none" w:sz="0" w:space="0" w:color="auto"/>
          </w:divBdr>
        </w:div>
        <w:div w:id="2106681479">
          <w:marLeft w:val="480"/>
          <w:marRight w:val="0"/>
          <w:marTop w:val="0"/>
          <w:marBottom w:val="0"/>
          <w:divBdr>
            <w:top w:val="none" w:sz="0" w:space="0" w:color="auto"/>
            <w:left w:val="none" w:sz="0" w:space="0" w:color="auto"/>
            <w:bottom w:val="none" w:sz="0" w:space="0" w:color="auto"/>
            <w:right w:val="none" w:sz="0" w:space="0" w:color="auto"/>
          </w:divBdr>
        </w:div>
        <w:div w:id="983392838">
          <w:marLeft w:val="480"/>
          <w:marRight w:val="0"/>
          <w:marTop w:val="0"/>
          <w:marBottom w:val="0"/>
          <w:divBdr>
            <w:top w:val="none" w:sz="0" w:space="0" w:color="auto"/>
            <w:left w:val="none" w:sz="0" w:space="0" w:color="auto"/>
            <w:bottom w:val="none" w:sz="0" w:space="0" w:color="auto"/>
            <w:right w:val="none" w:sz="0" w:space="0" w:color="auto"/>
          </w:divBdr>
        </w:div>
        <w:div w:id="1035499034">
          <w:marLeft w:val="480"/>
          <w:marRight w:val="0"/>
          <w:marTop w:val="0"/>
          <w:marBottom w:val="0"/>
          <w:divBdr>
            <w:top w:val="none" w:sz="0" w:space="0" w:color="auto"/>
            <w:left w:val="none" w:sz="0" w:space="0" w:color="auto"/>
            <w:bottom w:val="none" w:sz="0" w:space="0" w:color="auto"/>
            <w:right w:val="none" w:sz="0" w:space="0" w:color="auto"/>
          </w:divBdr>
        </w:div>
        <w:div w:id="1920169249">
          <w:marLeft w:val="480"/>
          <w:marRight w:val="0"/>
          <w:marTop w:val="0"/>
          <w:marBottom w:val="0"/>
          <w:divBdr>
            <w:top w:val="none" w:sz="0" w:space="0" w:color="auto"/>
            <w:left w:val="none" w:sz="0" w:space="0" w:color="auto"/>
            <w:bottom w:val="none" w:sz="0" w:space="0" w:color="auto"/>
            <w:right w:val="none" w:sz="0" w:space="0" w:color="auto"/>
          </w:divBdr>
        </w:div>
        <w:div w:id="638413908">
          <w:marLeft w:val="480"/>
          <w:marRight w:val="0"/>
          <w:marTop w:val="0"/>
          <w:marBottom w:val="0"/>
          <w:divBdr>
            <w:top w:val="none" w:sz="0" w:space="0" w:color="auto"/>
            <w:left w:val="none" w:sz="0" w:space="0" w:color="auto"/>
            <w:bottom w:val="none" w:sz="0" w:space="0" w:color="auto"/>
            <w:right w:val="none" w:sz="0" w:space="0" w:color="auto"/>
          </w:divBdr>
        </w:div>
        <w:div w:id="1790005838">
          <w:marLeft w:val="480"/>
          <w:marRight w:val="0"/>
          <w:marTop w:val="0"/>
          <w:marBottom w:val="0"/>
          <w:divBdr>
            <w:top w:val="none" w:sz="0" w:space="0" w:color="auto"/>
            <w:left w:val="none" w:sz="0" w:space="0" w:color="auto"/>
            <w:bottom w:val="none" w:sz="0" w:space="0" w:color="auto"/>
            <w:right w:val="none" w:sz="0" w:space="0" w:color="auto"/>
          </w:divBdr>
        </w:div>
        <w:div w:id="170877230">
          <w:marLeft w:val="480"/>
          <w:marRight w:val="0"/>
          <w:marTop w:val="0"/>
          <w:marBottom w:val="0"/>
          <w:divBdr>
            <w:top w:val="none" w:sz="0" w:space="0" w:color="auto"/>
            <w:left w:val="none" w:sz="0" w:space="0" w:color="auto"/>
            <w:bottom w:val="none" w:sz="0" w:space="0" w:color="auto"/>
            <w:right w:val="none" w:sz="0" w:space="0" w:color="auto"/>
          </w:divBdr>
        </w:div>
        <w:div w:id="1190029342">
          <w:marLeft w:val="480"/>
          <w:marRight w:val="0"/>
          <w:marTop w:val="0"/>
          <w:marBottom w:val="0"/>
          <w:divBdr>
            <w:top w:val="none" w:sz="0" w:space="0" w:color="auto"/>
            <w:left w:val="none" w:sz="0" w:space="0" w:color="auto"/>
            <w:bottom w:val="none" w:sz="0" w:space="0" w:color="auto"/>
            <w:right w:val="none" w:sz="0" w:space="0" w:color="auto"/>
          </w:divBdr>
        </w:div>
        <w:div w:id="1550147282">
          <w:marLeft w:val="480"/>
          <w:marRight w:val="0"/>
          <w:marTop w:val="0"/>
          <w:marBottom w:val="0"/>
          <w:divBdr>
            <w:top w:val="none" w:sz="0" w:space="0" w:color="auto"/>
            <w:left w:val="none" w:sz="0" w:space="0" w:color="auto"/>
            <w:bottom w:val="none" w:sz="0" w:space="0" w:color="auto"/>
            <w:right w:val="none" w:sz="0" w:space="0" w:color="auto"/>
          </w:divBdr>
        </w:div>
        <w:div w:id="1422214009">
          <w:marLeft w:val="48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6489561">
      <w:bodyDiv w:val="1"/>
      <w:marLeft w:val="0"/>
      <w:marRight w:val="0"/>
      <w:marTop w:val="0"/>
      <w:marBottom w:val="0"/>
      <w:divBdr>
        <w:top w:val="none" w:sz="0" w:space="0" w:color="auto"/>
        <w:left w:val="none" w:sz="0" w:space="0" w:color="auto"/>
        <w:bottom w:val="none" w:sz="0" w:space="0" w:color="auto"/>
        <w:right w:val="none" w:sz="0" w:space="0" w:color="auto"/>
      </w:divBdr>
      <w:divsChild>
        <w:div w:id="1599486447">
          <w:marLeft w:val="480"/>
          <w:marRight w:val="0"/>
          <w:marTop w:val="0"/>
          <w:marBottom w:val="0"/>
          <w:divBdr>
            <w:top w:val="none" w:sz="0" w:space="0" w:color="auto"/>
            <w:left w:val="none" w:sz="0" w:space="0" w:color="auto"/>
            <w:bottom w:val="none" w:sz="0" w:space="0" w:color="auto"/>
            <w:right w:val="none" w:sz="0" w:space="0" w:color="auto"/>
          </w:divBdr>
        </w:div>
        <w:div w:id="724374506">
          <w:marLeft w:val="480"/>
          <w:marRight w:val="0"/>
          <w:marTop w:val="0"/>
          <w:marBottom w:val="0"/>
          <w:divBdr>
            <w:top w:val="none" w:sz="0" w:space="0" w:color="auto"/>
            <w:left w:val="none" w:sz="0" w:space="0" w:color="auto"/>
            <w:bottom w:val="none" w:sz="0" w:space="0" w:color="auto"/>
            <w:right w:val="none" w:sz="0" w:space="0" w:color="auto"/>
          </w:divBdr>
        </w:div>
        <w:div w:id="352076745">
          <w:marLeft w:val="480"/>
          <w:marRight w:val="0"/>
          <w:marTop w:val="0"/>
          <w:marBottom w:val="0"/>
          <w:divBdr>
            <w:top w:val="none" w:sz="0" w:space="0" w:color="auto"/>
            <w:left w:val="none" w:sz="0" w:space="0" w:color="auto"/>
            <w:bottom w:val="none" w:sz="0" w:space="0" w:color="auto"/>
            <w:right w:val="none" w:sz="0" w:space="0" w:color="auto"/>
          </w:divBdr>
        </w:div>
        <w:div w:id="337269918">
          <w:marLeft w:val="480"/>
          <w:marRight w:val="0"/>
          <w:marTop w:val="0"/>
          <w:marBottom w:val="0"/>
          <w:divBdr>
            <w:top w:val="none" w:sz="0" w:space="0" w:color="auto"/>
            <w:left w:val="none" w:sz="0" w:space="0" w:color="auto"/>
            <w:bottom w:val="none" w:sz="0" w:space="0" w:color="auto"/>
            <w:right w:val="none" w:sz="0" w:space="0" w:color="auto"/>
          </w:divBdr>
        </w:div>
        <w:div w:id="1372801714">
          <w:marLeft w:val="480"/>
          <w:marRight w:val="0"/>
          <w:marTop w:val="0"/>
          <w:marBottom w:val="0"/>
          <w:divBdr>
            <w:top w:val="none" w:sz="0" w:space="0" w:color="auto"/>
            <w:left w:val="none" w:sz="0" w:space="0" w:color="auto"/>
            <w:bottom w:val="none" w:sz="0" w:space="0" w:color="auto"/>
            <w:right w:val="none" w:sz="0" w:space="0" w:color="auto"/>
          </w:divBdr>
        </w:div>
        <w:div w:id="956568534">
          <w:marLeft w:val="480"/>
          <w:marRight w:val="0"/>
          <w:marTop w:val="0"/>
          <w:marBottom w:val="0"/>
          <w:divBdr>
            <w:top w:val="none" w:sz="0" w:space="0" w:color="auto"/>
            <w:left w:val="none" w:sz="0" w:space="0" w:color="auto"/>
            <w:bottom w:val="none" w:sz="0" w:space="0" w:color="auto"/>
            <w:right w:val="none" w:sz="0" w:space="0" w:color="auto"/>
          </w:divBdr>
        </w:div>
        <w:div w:id="402609521">
          <w:marLeft w:val="480"/>
          <w:marRight w:val="0"/>
          <w:marTop w:val="0"/>
          <w:marBottom w:val="0"/>
          <w:divBdr>
            <w:top w:val="none" w:sz="0" w:space="0" w:color="auto"/>
            <w:left w:val="none" w:sz="0" w:space="0" w:color="auto"/>
            <w:bottom w:val="none" w:sz="0" w:space="0" w:color="auto"/>
            <w:right w:val="none" w:sz="0" w:space="0" w:color="auto"/>
          </w:divBdr>
        </w:div>
        <w:div w:id="2107845029">
          <w:marLeft w:val="480"/>
          <w:marRight w:val="0"/>
          <w:marTop w:val="0"/>
          <w:marBottom w:val="0"/>
          <w:divBdr>
            <w:top w:val="none" w:sz="0" w:space="0" w:color="auto"/>
            <w:left w:val="none" w:sz="0" w:space="0" w:color="auto"/>
            <w:bottom w:val="none" w:sz="0" w:space="0" w:color="auto"/>
            <w:right w:val="none" w:sz="0" w:space="0" w:color="auto"/>
          </w:divBdr>
        </w:div>
        <w:div w:id="878669417">
          <w:marLeft w:val="480"/>
          <w:marRight w:val="0"/>
          <w:marTop w:val="0"/>
          <w:marBottom w:val="0"/>
          <w:divBdr>
            <w:top w:val="none" w:sz="0" w:space="0" w:color="auto"/>
            <w:left w:val="none" w:sz="0" w:space="0" w:color="auto"/>
            <w:bottom w:val="none" w:sz="0" w:space="0" w:color="auto"/>
            <w:right w:val="none" w:sz="0" w:space="0" w:color="auto"/>
          </w:divBdr>
        </w:div>
        <w:div w:id="1476868913">
          <w:marLeft w:val="480"/>
          <w:marRight w:val="0"/>
          <w:marTop w:val="0"/>
          <w:marBottom w:val="0"/>
          <w:divBdr>
            <w:top w:val="none" w:sz="0" w:space="0" w:color="auto"/>
            <w:left w:val="none" w:sz="0" w:space="0" w:color="auto"/>
            <w:bottom w:val="none" w:sz="0" w:space="0" w:color="auto"/>
            <w:right w:val="none" w:sz="0" w:space="0" w:color="auto"/>
          </w:divBdr>
        </w:div>
        <w:div w:id="1761640125">
          <w:marLeft w:val="480"/>
          <w:marRight w:val="0"/>
          <w:marTop w:val="0"/>
          <w:marBottom w:val="0"/>
          <w:divBdr>
            <w:top w:val="none" w:sz="0" w:space="0" w:color="auto"/>
            <w:left w:val="none" w:sz="0" w:space="0" w:color="auto"/>
            <w:bottom w:val="none" w:sz="0" w:space="0" w:color="auto"/>
            <w:right w:val="none" w:sz="0" w:space="0" w:color="auto"/>
          </w:divBdr>
        </w:div>
        <w:div w:id="1090204033">
          <w:marLeft w:val="480"/>
          <w:marRight w:val="0"/>
          <w:marTop w:val="0"/>
          <w:marBottom w:val="0"/>
          <w:divBdr>
            <w:top w:val="none" w:sz="0" w:space="0" w:color="auto"/>
            <w:left w:val="none" w:sz="0" w:space="0" w:color="auto"/>
            <w:bottom w:val="none" w:sz="0" w:space="0" w:color="auto"/>
            <w:right w:val="none" w:sz="0" w:space="0" w:color="auto"/>
          </w:divBdr>
        </w:div>
        <w:div w:id="832187913">
          <w:marLeft w:val="480"/>
          <w:marRight w:val="0"/>
          <w:marTop w:val="0"/>
          <w:marBottom w:val="0"/>
          <w:divBdr>
            <w:top w:val="none" w:sz="0" w:space="0" w:color="auto"/>
            <w:left w:val="none" w:sz="0" w:space="0" w:color="auto"/>
            <w:bottom w:val="none" w:sz="0" w:space="0" w:color="auto"/>
            <w:right w:val="none" w:sz="0" w:space="0" w:color="auto"/>
          </w:divBdr>
        </w:div>
        <w:div w:id="368334695">
          <w:marLeft w:val="480"/>
          <w:marRight w:val="0"/>
          <w:marTop w:val="0"/>
          <w:marBottom w:val="0"/>
          <w:divBdr>
            <w:top w:val="none" w:sz="0" w:space="0" w:color="auto"/>
            <w:left w:val="none" w:sz="0" w:space="0" w:color="auto"/>
            <w:bottom w:val="none" w:sz="0" w:space="0" w:color="auto"/>
            <w:right w:val="none" w:sz="0" w:space="0" w:color="auto"/>
          </w:divBdr>
        </w:div>
        <w:div w:id="529223017">
          <w:marLeft w:val="480"/>
          <w:marRight w:val="0"/>
          <w:marTop w:val="0"/>
          <w:marBottom w:val="0"/>
          <w:divBdr>
            <w:top w:val="none" w:sz="0" w:space="0" w:color="auto"/>
            <w:left w:val="none" w:sz="0" w:space="0" w:color="auto"/>
            <w:bottom w:val="none" w:sz="0" w:space="0" w:color="auto"/>
            <w:right w:val="none" w:sz="0" w:space="0" w:color="auto"/>
          </w:divBdr>
        </w:div>
        <w:div w:id="1257984255">
          <w:marLeft w:val="480"/>
          <w:marRight w:val="0"/>
          <w:marTop w:val="0"/>
          <w:marBottom w:val="0"/>
          <w:divBdr>
            <w:top w:val="none" w:sz="0" w:space="0" w:color="auto"/>
            <w:left w:val="none" w:sz="0" w:space="0" w:color="auto"/>
            <w:bottom w:val="none" w:sz="0" w:space="0" w:color="auto"/>
            <w:right w:val="none" w:sz="0" w:space="0" w:color="auto"/>
          </w:divBdr>
        </w:div>
        <w:div w:id="1785464192">
          <w:marLeft w:val="480"/>
          <w:marRight w:val="0"/>
          <w:marTop w:val="0"/>
          <w:marBottom w:val="0"/>
          <w:divBdr>
            <w:top w:val="none" w:sz="0" w:space="0" w:color="auto"/>
            <w:left w:val="none" w:sz="0" w:space="0" w:color="auto"/>
            <w:bottom w:val="none" w:sz="0" w:space="0" w:color="auto"/>
            <w:right w:val="none" w:sz="0" w:space="0" w:color="auto"/>
          </w:divBdr>
        </w:div>
        <w:div w:id="19555321">
          <w:marLeft w:val="480"/>
          <w:marRight w:val="0"/>
          <w:marTop w:val="0"/>
          <w:marBottom w:val="0"/>
          <w:divBdr>
            <w:top w:val="none" w:sz="0" w:space="0" w:color="auto"/>
            <w:left w:val="none" w:sz="0" w:space="0" w:color="auto"/>
            <w:bottom w:val="none" w:sz="0" w:space="0" w:color="auto"/>
            <w:right w:val="none" w:sz="0" w:space="0" w:color="auto"/>
          </w:divBdr>
        </w:div>
        <w:div w:id="2142913781">
          <w:marLeft w:val="480"/>
          <w:marRight w:val="0"/>
          <w:marTop w:val="0"/>
          <w:marBottom w:val="0"/>
          <w:divBdr>
            <w:top w:val="none" w:sz="0" w:space="0" w:color="auto"/>
            <w:left w:val="none" w:sz="0" w:space="0" w:color="auto"/>
            <w:bottom w:val="none" w:sz="0" w:space="0" w:color="auto"/>
            <w:right w:val="none" w:sz="0" w:space="0" w:color="auto"/>
          </w:divBdr>
        </w:div>
        <w:div w:id="1970939397">
          <w:marLeft w:val="480"/>
          <w:marRight w:val="0"/>
          <w:marTop w:val="0"/>
          <w:marBottom w:val="0"/>
          <w:divBdr>
            <w:top w:val="none" w:sz="0" w:space="0" w:color="auto"/>
            <w:left w:val="none" w:sz="0" w:space="0" w:color="auto"/>
            <w:bottom w:val="none" w:sz="0" w:space="0" w:color="auto"/>
            <w:right w:val="none" w:sz="0" w:space="0" w:color="auto"/>
          </w:divBdr>
        </w:div>
        <w:div w:id="546258309">
          <w:marLeft w:val="480"/>
          <w:marRight w:val="0"/>
          <w:marTop w:val="0"/>
          <w:marBottom w:val="0"/>
          <w:divBdr>
            <w:top w:val="none" w:sz="0" w:space="0" w:color="auto"/>
            <w:left w:val="none" w:sz="0" w:space="0" w:color="auto"/>
            <w:bottom w:val="none" w:sz="0" w:space="0" w:color="auto"/>
            <w:right w:val="none" w:sz="0" w:space="0" w:color="auto"/>
          </w:divBdr>
        </w:div>
        <w:div w:id="1090589980">
          <w:marLeft w:val="480"/>
          <w:marRight w:val="0"/>
          <w:marTop w:val="0"/>
          <w:marBottom w:val="0"/>
          <w:divBdr>
            <w:top w:val="none" w:sz="0" w:space="0" w:color="auto"/>
            <w:left w:val="none" w:sz="0" w:space="0" w:color="auto"/>
            <w:bottom w:val="none" w:sz="0" w:space="0" w:color="auto"/>
            <w:right w:val="none" w:sz="0" w:space="0" w:color="auto"/>
          </w:divBdr>
        </w:div>
        <w:div w:id="1912033170">
          <w:marLeft w:val="480"/>
          <w:marRight w:val="0"/>
          <w:marTop w:val="0"/>
          <w:marBottom w:val="0"/>
          <w:divBdr>
            <w:top w:val="none" w:sz="0" w:space="0" w:color="auto"/>
            <w:left w:val="none" w:sz="0" w:space="0" w:color="auto"/>
            <w:bottom w:val="none" w:sz="0" w:space="0" w:color="auto"/>
            <w:right w:val="none" w:sz="0" w:space="0" w:color="auto"/>
          </w:divBdr>
        </w:div>
        <w:div w:id="1111241176">
          <w:marLeft w:val="480"/>
          <w:marRight w:val="0"/>
          <w:marTop w:val="0"/>
          <w:marBottom w:val="0"/>
          <w:divBdr>
            <w:top w:val="none" w:sz="0" w:space="0" w:color="auto"/>
            <w:left w:val="none" w:sz="0" w:space="0" w:color="auto"/>
            <w:bottom w:val="none" w:sz="0" w:space="0" w:color="auto"/>
            <w:right w:val="none" w:sz="0" w:space="0" w:color="auto"/>
          </w:divBdr>
        </w:div>
        <w:div w:id="935552772">
          <w:marLeft w:val="480"/>
          <w:marRight w:val="0"/>
          <w:marTop w:val="0"/>
          <w:marBottom w:val="0"/>
          <w:divBdr>
            <w:top w:val="none" w:sz="0" w:space="0" w:color="auto"/>
            <w:left w:val="none" w:sz="0" w:space="0" w:color="auto"/>
            <w:bottom w:val="none" w:sz="0" w:space="0" w:color="auto"/>
            <w:right w:val="none" w:sz="0" w:space="0" w:color="auto"/>
          </w:divBdr>
        </w:div>
        <w:div w:id="906764616">
          <w:marLeft w:val="480"/>
          <w:marRight w:val="0"/>
          <w:marTop w:val="0"/>
          <w:marBottom w:val="0"/>
          <w:divBdr>
            <w:top w:val="none" w:sz="0" w:space="0" w:color="auto"/>
            <w:left w:val="none" w:sz="0" w:space="0" w:color="auto"/>
            <w:bottom w:val="none" w:sz="0" w:space="0" w:color="auto"/>
            <w:right w:val="none" w:sz="0" w:space="0" w:color="auto"/>
          </w:divBdr>
        </w:div>
        <w:div w:id="1415930778">
          <w:marLeft w:val="480"/>
          <w:marRight w:val="0"/>
          <w:marTop w:val="0"/>
          <w:marBottom w:val="0"/>
          <w:divBdr>
            <w:top w:val="none" w:sz="0" w:space="0" w:color="auto"/>
            <w:left w:val="none" w:sz="0" w:space="0" w:color="auto"/>
            <w:bottom w:val="none" w:sz="0" w:space="0" w:color="auto"/>
            <w:right w:val="none" w:sz="0" w:space="0" w:color="auto"/>
          </w:divBdr>
        </w:div>
        <w:div w:id="611017554">
          <w:marLeft w:val="480"/>
          <w:marRight w:val="0"/>
          <w:marTop w:val="0"/>
          <w:marBottom w:val="0"/>
          <w:divBdr>
            <w:top w:val="none" w:sz="0" w:space="0" w:color="auto"/>
            <w:left w:val="none" w:sz="0" w:space="0" w:color="auto"/>
            <w:bottom w:val="none" w:sz="0" w:space="0" w:color="auto"/>
            <w:right w:val="none" w:sz="0" w:space="0" w:color="auto"/>
          </w:divBdr>
        </w:div>
        <w:div w:id="1838376672">
          <w:marLeft w:val="480"/>
          <w:marRight w:val="0"/>
          <w:marTop w:val="0"/>
          <w:marBottom w:val="0"/>
          <w:divBdr>
            <w:top w:val="none" w:sz="0" w:space="0" w:color="auto"/>
            <w:left w:val="none" w:sz="0" w:space="0" w:color="auto"/>
            <w:bottom w:val="none" w:sz="0" w:space="0" w:color="auto"/>
            <w:right w:val="none" w:sz="0" w:space="0" w:color="auto"/>
          </w:divBdr>
        </w:div>
        <w:div w:id="909802955">
          <w:marLeft w:val="480"/>
          <w:marRight w:val="0"/>
          <w:marTop w:val="0"/>
          <w:marBottom w:val="0"/>
          <w:divBdr>
            <w:top w:val="none" w:sz="0" w:space="0" w:color="auto"/>
            <w:left w:val="none" w:sz="0" w:space="0" w:color="auto"/>
            <w:bottom w:val="none" w:sz="0" w:space="0" w:color="auto"/>
            <w:right w:val="none" w:sz="0" w:space="0" w:color="auto"/>
          </w:divBdr>
        </w:div>
        <w:div w:id="1986742278">
          <w:marLeft w:val="480"/>
          <w:marRight w:val="0"/>
          <w:marTop w:val="0"/>
          <w:marBottom w:val="0"/>
          <w:divBdr>
            <w:top w:val="none" w:sz="0" w:space="0" w:color="auto"/>
            <w:left w:val="none" w:sz="0" w:space="0" w:color="auto"/>
            <w:bottom w:val="none" w:sz="0" w:space="0" w:color="auto"/>
            <w:right w:val="none" w:sz="0" w:space="0" w:color="auto"/>
          </w:divBdr>
        </w:div>
        <w:div w:id="464663520">
          <w:marLeft w:val="480"/>
          <w:marRight w:val="0"/>
          <w:marTop w:val="0"/>
          <w:marBottom w:val="0"/>
          <w:divBdr>
            <w:top w:val="none" w:sz="0" w:space="0" w:color="auto"/>
            <w:left w:val="none" w:sz="0" w:space="0" w:color="auto"/>
            <w:bottom w:val="none" w:sz="0" w:space="0" w:color="auto"/>
            <w:right w:val="none" w:sz="0" w:space="0" w:color="auto"/>
          </w:divBdr>
        </w:div>
        <w:div w:id="621232651">
          <w:marLeft w:val="480"/>
          <w:marRight w:val="0"/>
          <w:marTop w:val="0"/>
          <w:marBottom w:val="0"/>
          <w:divBdr>
            <w:top w:val="none" w:sz="0" w:space="0" w:color="auto"/>
            <w:left w:val="none" w:sz="0" w:space="0" w:color="auto"/>
            <w:bottom w:val="none" w:sz="0" w:space="0" w:color="auto"/>
            <w:right w:val="none" w:sz="0" w:space="0" w:color="auto"/>
          </w:divBdr>
        </w:div>
        <w:div w:id="1162308679">
          <w:marLeft w:val="480"/>
          <w:marRight w:val="0"/>
          <w:marTop w:val="0"/>
          <w:marBottom w:val="0"/>
          <w:divBdr>
            <w:top w:val="none" w:sz="0" w:space="0" w:color="auto"/>
            <w:left w:val="none" w:sz="0" w:space="0" w:color="auto"/>
            <w:bottom w:val="none" w:sz="0" w:space="0" w:color="auto"/>
            <w:right w:val="none" w:sz="0" w:space="0" w:color="auto"/>
          </w:divBdr>
        </w:div>
        <w:div w:id="43411279">
          <w:marLeft w:val="480"/>
          <w:marRight w:val="0"/>
          <w:marTop w:val="0"/>
          <w:marBottom w:val="0"/>
          <w:divBdr>
            <w:top w:val="none" w:sz="0" w:space="0" w:color="auto"/>
            <w:left w:val="none" w:sz="0" w:space="0" w:color="auto"/>
            <w:bottom w:val="none" w:sz="0" w:space="0" w:color="auto"/>
            <w:right w:val="none" w:sz="0" w:space="0" w:color="auto"/>
          </w:divBdr>
        </w:div>
        <w:div w:id="1955819543">
          <w:marLeft w:val="480"/>
          <w:marRight w:val="0"/>
          <w:marTop w:val="0"/>
          <w:marBottom w:val="0"/>
          <w:divBdr>
            <w:top w:val="none" w:sz="0" w:space="0" w:color="auto"/>
            <w:left w:val="none" w:sz="0" w:space="0" w:color="auto"/>
            <w:bottom w:val="none" w:sz="0" w:space="0" w:color="auto"/>
            <w:right w:val="none" w:sz="0" w:space="0" w:color="auto"/>
          </w:divBdr>
        </w:div>
        <w:div w:id="1100371371">
          <w:marLeft w:val="480"/>
          <w:marRight w:val="0"/>
          <w:marTop w:val="0"/>
          <w:marBottom w:val="0"/>
          <w:divBdr>
            <w:top w:val="none" w:sz="0" w:space="0" w:color="auto"/>
            <w:left w:val="none" w:sz="0" w:space="0" w:color="auto"/>
            <w:bottom w:val="none" w:sz="0" w:space="0" w:color="auto"/>
            <w:right w:val="none" w:sz="0" w:space="0" w:color="auto"/>
          </w:divBdr>
        </w:div>
        <w:div w:id="612827293">
          <w:marLeft w:val="480"/>
          <w:marRight w:val="0"/>
          <w:marTop w:val="0"/>
          <w:marBottom w:val="0"/>
          <w:divBdr>
            <w:top w:val="none" w:sz="0" w:space="0" w:color="auto"/>
            <w:left w:val="none" w:sz="0" w:space="0" w:color="auto"/>
            <w:bottom w:val="none" w:sz="0" w:space="0" w:color="auto"/>
            <w:right w:val="none" w:sz="0" w:space="0" w:color="auto"/>
          </w:divBdr>
        </w:div>
      </w:divsChild>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73644378">
      <w:bodyDiv w:val="1"/>
      <w:marLeft w:val="0"/>
      <w:marRight w:val="0"/>
      <w:marTop w:val="0"/>
      <w:marBottom w:val="0"/>
      <w:divBdr>
        <w:top w:val="none" w:sz="0" w:space="0" w:color="auto"/>
        <w:left w:val="none" w:sz="0" w:space="0" w:color="auto"/>
        <w:bottom w:val="none" w:sz="0" w:space="0" w:color="auto"/>
        <w:right w:val="none" w:sz="0" w:space="0" w:color="auto"/>
      </w:divBdr>
      <w:divsChild>
        <w:div w:id="414985497">
          <w:marLeft w:val="480"/>
          <w:marRight w:val="0"/>
          <w:marTop w:val="0"/>
          <w:marBottom w:val="0"/>
          <w:divBdr>
            <w:top w:val="none" w:sz="0" w:space="0" w:color="auto"/>
            <w:left w:val="none" w:sz="0" w:space="0" w:color="auto"/>
            <w:bottom w:val="none" w:sz="0" w:space="0" w:color="auto"/>
            <w:right w:val="none" w:sz="0" w:space="0" w:color="auto"/>
          </w:divBdr>
        </w:div>
        <w:div w:id="908927568">
          <w:marLeft w:val="480"/>
          <w:marRight w:val="0"/>
          <w:marTop w:val="0"/>
          <w:marBottom w:val="0"/>
          <w:divBdr>
            <w:top w:val="none" w:sz="0" w:space="0" w:color="auto"/>
            <w:left w:val="none" w:sz="0" w:space="0" w:color="auto"/>
            <w:bottom w:val="none" w:sz="0" w:space="0" w:color="auto"/>
            <w:right w:val="none" w:sz="0" w:space="0" w:color="auto"/>
          </w:divBdr>
        </w:div>
        <w:div w:id="2079670217">
          <w:marLeft w:val="480"/>
          <w:marRight w:val="0"/>
          <w:marTop w:val="0"/>
          <w:marBottom w:val="0"/>
          <w:divBdr>
            <w:top w:val="none" w:sz="0" w:space="0" w:color="auto"/>
            <w:left w:val="none" w:sz="0" w:space="0" w:color="auto"/>
            <w:bottom w:val="none" w:sz="0" w:space="0" w:color="auto"/>
            <w:right w:val="none" w:sz="0" w:space="0" w:color="auto"/>
          </w:divBdr>
        </w:div>
        <w:div w:id="589001783">
          <w:marLeft w:val="480"/>
          <w:marRight w:val="0"/>
          <w:marTop w:val="0"/>
          <w:marBottom w:val="0"/>
          <w:divBdr>
            <w:top w:val="none" w:sz="0" w:space="0" w:color="auto"/>
            <w:left w:val="none" w:sz="0" w:space="0" w:color="auto"/>
            <w:bottom w:val="none" w:sz="0" w:space="0" w:color="auto"/>
            <w:right w:val="none" w:sz="0" w:space="0" w:color="auto"/>
          </w:divBdr>
        </w:div>
        <w:div w:id="236064202">
          <w:marLeft w:val="480"/>
          <w:marRight w:val="0"/>
          <w:marTop w:val="0"/>
          <w:marBottom w:val="0"/>
          <w:divBdr>
            <w:top w:val="none" w:sz="0" w:space="0" w:color="auto"/>
            <w:left w:val="none" w:sz="0" w:space="0" w:color="auto"/>
            <w:bottom w:val="none" w:sz="0" w:space="0" w:color="auto"/>
            <w:right w:val="none" w:sz="0" w:space="0" w:color="auto"/>
          </w:divBdr>
        </w:div>
        <w:div w:id="2041935682">
          <w:marLeft w:val="480"/>
          <w:marRight w:val="0"/>
          <w:marTop w:val="0"/>
          <w:marBottom w:val="0"/>
          <w:divBdr>
            <w:top w:val="none" w:sz="0" w:space="0" w:color="auto"/>
            <w:left w:val="none" w:sz="0" w:space="0" w:color="auto"/>
            <w:bottom w:val="none" w:sz="0" w:space="0" w:color="auto"/>
            <w:right w:val="none" w:sz="0" w:space="0" w:color="auto"/>
          </w:divBdr>
        </w:div>
        <w:div w:id="1171137755">
          <w:marLeft w:val="480"/>
          <w:marRight w:val="0"/>
          <w:marTop w:val="0"/>
          <w:marBottom w:val="0"/>
          <w:divBdr>
            <w:top w:val="none" w:sz="0" w:space="0" w:color="auto"/>
            <w:left w:val="none" w:sz="0" w:space="0" w:color="auto"/>
            <w:bottom w:val="none" w:sz="0" w:space="0" w:color="auto"/>
            <w:right w:val="none" w:sz="0" w:space="0" w:color="auto"/>
          </w:divBdr>
        </w:div>
        <w:div w:id="1880241364">
          <w:marLeft w:val="480"/>
          <w:marRight w:val="0"/>
          <w:marTop w:val="0"/>
          <w:marBottom w:val="0"/>
          <w:divBdr>
            <w:top w:val="none" w:sz="0" w:space="0" w:color="auto"/>
            <w:left w:val="none" w:sz="0" w:space="0" w:color="auto"/>
            <w:bottom w:val="none" w:sz="0" w:space="0" w:color="auto"/>
            <w:right w:val="none" w:sz="0" w:space="0" w:color="auto"/>
          </w:divBdr>
        </w:div>
        <w:div w:id="1217088458">
          <w:marLeft w:val="480"/>
          <w:marRight w:val="0"/>
          <w:marTop w:val="0"/>
          <w:marBottom w:val="0"/>
          <w:divBdr>
            <w:top w:val="none" w:sz="0" w:space="0" w:color="auto"/>
            <w:left w:val="none" w:sz="0" w:space="0" w:color="auto"/>
            <w:bottom w:val="none" w:sz="0" w:space="0" w:color="auto"/>
            <w:right w:val="none" w:sz="0" w:space="0" w:color="auto"/>
          </w:divBdr>
        </w:div>
        <w:div w:id="541402335">
          <w:marLeft w:val="480"/>
          <w:marRight w:val="0"/>
          <w:marTop w:val="0"/>
          <w:marBottom w:val="0"/>
          <w:divBdr>
            <w:top w:val="none" w:sz="0" w:space="0" w:color="auto"/>
            <w:left w:val="none" w:sz="0" w:space="0" w:color="auto"/>
            <w:bottom w:val="none" w:sz="0" w:space="0" w:color="auto"/>
            <w:right w:val="none" w:sz="0" w:space="0" w:color="auto"/>
          </w:divBdr>
        </w:div>
        <w:div w:id="376854303">
          <w:marLeft w:val="480"/>
          <w:marRight w:val="0"/>
          <w:marTop w:val="0"/>
          <w:marBottom w:val="0"/>
          <w:divBdr>
            <w:top w:val="none" w:sz="0" w:space="0" w:color="auto"/>
            <w:left w:val="none" w:sz="0" w:space="0" w:color="auto"/>
            <w:bottom w:val="none" w:sz="0" w:space="0" w:color="auto"/>
            <w:right w:val="none" w:sz="0" w:space="0" w:color="auto"/>
          </w:divBdr>
        </w:div>
        <w:div w:id="1883663802">
          <w:marLeft w:val="480"/>
          <w:marRight w:val="0"/>
          <w:marTop w:val="0"/>
          <w:marBottom w:val="0"/>
          <w:divBdr>
            <w:top w:val="none" w:sz="0" w:space="0" w:color="auto"/>
            <w:left w:val="none" w:sz="0" w:space="0" w:color="auto"/>
            <w:bottom w:val="none" w:sz="0" w:space="0" w:color="auto"/>
            <w:right w:val="none" w:sz="0" w:space="0" w:color="auto"/>
          </w:divBdr>
        </w:div>
        <w:div w:id="487670123">
          <w:marLeft w:val="480"/>
          <w:marRight w:val="0"/>
          <w:marTop w:val="0"/>
          <w:marBottom w:val="0"/>
          <w:divBdr>
            <w:top w:val="none" w:sz="0" w:space="0" w:color="auto"/>
            <w:left w:val="none" w:sz="0" w:space="0" w:color="auto"/>
            <w:bottom w:val="none" w:sz="0" w:space="0" w:color="auto"/>
            <w:right w:val="none" w:sz="0" w:space="0" w:color="auto"/>
          </w:divBdr>
        </w:div>
        <w:div w:id="1013916822">
          <w:marLeft w:val="480"/>
          <w:marRight w:val="0"/>
          <w:marTop w:val="0"/>
          <w:marBottom w:val="0"/>
          <w:divBdr>
            <w:top w:val="none" w:sz="0" w:space="0" w:color="auto"/>
            <w:left w:val="none" w:sz="0" w:space="0" w:color="auto"/>
            <w:bottom w:val="none" w:sz="0" w:space="0" w:color="auto"/>
            <w:right w:val="none" w:sz="0" w:space="0" w:color="auto"/>
          </w:divBdr>
        </w:div>
        <w:div w:id="814221774">
          <w:marLeft w:val="480"/>
          <w:marRight w:val="0"/>
          <w:marTop w:val="0"/>
          <w:marBottom w:val="0"/>
          <w:divBdr>
            <w:top w:val="none" w:sz="0" w:space="0" w:color="auto"/>
            <w:left w:val="none" w:sz="0" w:space="0" w:color="auto"/>
            <w:bottom w:val="none" w:sz="0" w:space="0" w:color="auto"/>
            <w:right w:val="none" w:sz="0" w:space="0" w:color="auto"/>
          </w:divBdr>
        </w:div>
        <w:div w:id="966160109">
          <w:marLeft w:val="480"/>
          <w:marRight w:val="0"/>
          <w:marTop w:val="0"/>
          <w:marBottom w:val="0"/>
          <w:divBdr>
            <w:top w:val="none" w:sz="0" w:space="0" w:color="auto"/>
            <w:left w:val="none" w:sz="0" w:space="0" w:color="auto"/>
            <w:bottom w:val="none" w:sz="0" w:space="0" w:color="auto"/>
            <w:right w:val="none" w:sz="0" w:space="0" w:color="auto"/>
          </w:divBdr>
        </w:div>
        <w:div w:id="532808287">
          <w:marLeft w:val="480"/>
          <w:marRight w:val="0"/>
          <w:marTop w:val="0"/>
          <w:marBottom w:val="0"/>
          <w:divBdr>
            <w:top w:val="none" w:sz="0" w:space="0" w:color="auto"/>
            <w:left w:val="none" w:sz="0" w:space="0" w:color="auto"/>
            <w:bottom w:val="none" w:sz="0" w:space="0" w:color="auto"/>
            <w:right w:val="none" w:sz="0" w:space="0" w:color="auto"/>
          </w:divBdr>
        </w:div>
        <w:div w:id="218591906">
          <w:marLeft w:val="480"/>
          <w:marRight w:val="0"/>
          <w:marTop w:val="0"/>
          <w:marBottom w:val="0"/>
          <w:divBdr>
            <w:top w:val="none" w:sz="0" w:space="0" w:color="auto"/>
            <w:left w:val="none" w:sz="0" w:space="0" w:color="auto"/>
            <w:bottom w:val="none" w:sz="0" w:space="0" w:color="auto"/>
            <w:right w:val="none" w:sz="0" w:space="0" w:color="auto"/>
          </w:divBdr>
        </w:div>
        <w:div w:id="1470826280">
          <w:marLeft w:val="480"/>
          <w:marRight w:val="0"/>
          <w:marTop w:val="0"/>
          <w:marBottom w:val="0"/>
          <w:divBdr>
            <w:top w:val="none" w:sz="0" w:space="0" w:color="auto"/>
            <w:left w:val="none" w:sz="0" w:space="0" w:color="auto"/>
            <w:bottom w:val="none" w:sz="0" w:space="0" w:color="auto"/>
            <w:right w:val="none" w:sz="0" w:space="0" w:color="auto"/>
          </w:divBdr>
        </w:div>
        <w:div w:id="196702215">
          <w:marLeft w:val="480"/>
          <w:marRight w:val="0"/>
          <w:marTop w:val="0"/>
          <w:marBottom w:val="0"/>
          <w:divBdr>
            <w:top w:val="none" w:sz="0" w:space="0" w:color="auto"/>
            <w:left w:val="none" w:sz="0" w:space="0" w:color="auto"/>
            <w:bottom w:val="none" w:sz="0" w:space="0" w:color="auto"/>
            <w:right w:val="none" w:sz="0" w:space="0" w:color="auto"/>
          </w:divBdr>
        </w:div>
        <w:div w:id="1583874319">
          <w:marLeft w:val="480"/>
          <w:marRight w:val="0"/>
          <w:marTop w:val="0"/>
          <w:marBottom w:val="0"/>
          <w:divBdr>
            <w:top w:val="none" w:sz="0" w:space="0" w:color="auto"/>
            <w:left w:val="none" w:sz="0" w:space="0" w:color="auto"/>
            <w:bottom w:val="none" w:sz="0" w:space="0" w:color="auto"/>
            <w:right w:val="none" w:sz="0" w:space="0" w:color="auto"/>
          </w:divBdr>
        </w:div>
        <w:div w:id="900334414">
          <w:marLeft w:val="480"/>
          <w:marRight w:val="0"/>
          <w:marTop w:val="0"/>
          <w:marBottom w:val="0"/>
          <w:divBdr>
            <w:top w:val="none" w:sz="0" w:space="0" w:color="auto"/>
            <w:left w:val="none" w:sz="0" w:space="0" w:color="auto"/>
            <w:bottom w:val="none" w:sz="0" w:space="0" w:color="auto"/>
            <w:right w:val="none" w:sz="0" w:space="0" w:color="auto"/>
          </w:divBdr>
        </w:div>
        <w:div w:id="1591891141">
          <w:marLeft w:val="480"/>
          <w:marRight w:val="0"/>
          <w:marTop w:val="0"/>
          <w:marBottom w:val="0"/>
          <w:divBdr>
            <w:top w:val="none" w:sz="0" w:space="0" w:color="auto"/>
            <w:left w:val="none" w:sz="0" w:space="0" w:color="auto"/>
            <w:bottom w:val="none" w:sz="0" w:space="0" w:color="auto"/>
            <w:right w:val="none" w:sz="0" w:space="0" w:color="auto"/>
          </w:divBdr>
        </w:div>
        <w:div w:id="722677939">
          <w:marLeft w:val="480"/>
          <w:marRight w:val="0"/>
          <w:marTop w:val="0"/>
          <w:marBottom w:val="0"/>
          <w:divBdr>
            <w:top w:val="none" w:sz="0" w:space="0" w:color="auto"/>
            <w:left w:val="none" w:sz="0" w:space="0" w:color="auto"/>
            <w:bottom w:val="none" w:sz="0" w:space="0" w:color="auto"/>
            <w:right w:val="none" w:sz="0" w:space="0" w:color="auto"/>
          </w:divBdr>
        </w:div>
        <w:div w:id="1790270730">
          <w:marLeft w:val="480"/>
          <w:marRight w:val="0"/>
          <w:marTop w:val="0"/>
          <w:marBottom w:val="0"/>
          <w:divBdr>
            <w:top w:val="none" w:sz="0" w:space="0" w:color="auto"/>
            <w:left w:val="none" w:sz="0" w:space="0" w:color="auto"/>
            <w:bottom w:val="none" w:sz="0" w:space="0" w:color="auto"/>
            <w:right w:val="none" w:sz="0" w:space="0" w:color="auto"/>
          </w:divBdr>
        </w:div>
        <w:div w:id="1604680139">
          <w:marLeft w:val="480"/>
          <w:marRight w:val="0"/>
          <w:marTop w:val="0"/>
          <w:marBottom w:val="0"/>
          <w:divBdr>
            <w:top w:val="none" w:sz="0" w:space="0" w:color="auto"/>
            <w:left w:val="none" w:sz="0" w:space="0" w:color="auto"/>
            <w:bottom w:val="none" w:sz="0" w:space="0" w:color="auto"/>
            <w:right w:val="none" w:sz="0" w:space="0" w:color="auto"/>
          </w:divBdr>
        </w:div>
        <w:div w:id="184486988">
          <w:marLeft w:val="480"/>
          <w:marRight w:val="0"/>
          <w:marTop w:val="0"/>
          <w:marBottom w:val="0"/>
          <w:divBdr>
            <w:top w:val="none" w:sz="0" w:space="0" w:color="auto"/>
            <w:left w:val="none" w:sz="0" w:space="0" w:color="auto"/>
            <w:bottom w:val="none" w:sz="0" w:space="0" w:color="auto"/>
            <w:right w:val="none" w:sz="0" w:space="0" w:color="auto"/>
          </w:divBdr>
        </w:div>
        <w:div w:id="1542132414">
          <w:marLeft w:val="480"/>
          <w:marRight w:val="0"/>
          <w:marTop w:val="0"/>
          <w:marBottom w:val="0"/>
          <w:divBdr>
            <w:top w:val="none" w:sz="0" w:space="0" w:color="auto"/>
            <w:left w:val="none" w:sz="0" w:space="0" w:color="auto"/>
            <w:bottom w:val="none" w:sz="0" w:space="0" w:color="auto"/>
            <w:right w:val="none" w:sz="0" w:space="0" w:color="auto"/>
          </w:divBdr>
        </w:div>
        <w:div w:id="342634509">
          <w:marLeft w:val="480"/>
          <w:marRight w:val="0"/>
          <w:marTop w:val="0"/>
          <w:marBottom w:val="0"/>
          <w:divBdr>
            <w:top w:val="none" w:sz="0" w:space="0" w:color="auto"/>
            <w:left w:val="none" w:sz="0" w:space="0" w:color="auto"/>
            <w:bottom w:val="none" w:sz="0" w:space="0" w:color="auto"/>
            <w:right w:val="none" w:sz="0" w:space="0" w:color="auto"/>
          </w:divBdr>
        </w:div>
        <w:div w:id="2047751963">
          <w:marLeft w:val="480"/>
          <w:marRight w:val="0"/>
          <w:marTop w:val="0"/>
          <w:marBottom w:val="0"/>
          <w:divBdr>
            <w:top w:val="none" w:sz="0" w:space="0" w:color="auto"/>
            <w:left w:val="none" w:sz="0" w:space="0" w:color="auto"/>
            <w:bottom w:val="none" w:sz="0" w:space="0" w:color="auto"/>
            <w:right w:val="none" w:sz="0" w:space="0" w:color="auto"/>
          </w:divBdr>
        </w:div>
        <w:div w:id="685329701">
          <w:marLeft w:val="480"/>
          <w:marRight w:val="0"/>
          <w:marTop w:val="0"/>
          <w:marBottom w:val="0"/>
          <w:divBdr>
            <w:top w:val="none" w:sz="0" w:space="0" w:color="auto"/>
            <w:left w:val="none" w:sz="0" w:space="0" w:color="auto"/>
            <w:bottom w:val="none" w:sz="0" w:space="0" w:color="auto"/>
            <w:right w:val="none" w:sz="0" w:space="0" w:color="auto"/>
          </w:divBdr>
        </w:div>
        <w:div w:id="773399979">
          <w:marLeft w:val="480"/>
          <w:marRight w:val="0"/>
          <w:marTop w:val="0"/>
          <w:marBottom w:val="0"/>
          <w:divBdr>
            <w:top w:val="none" w:sz="0" w:space="0" w:color="auto"/>
            <w:left w:val="none" w:sz="0" w:space="0" w:color="auto"/>
            <w:bottom w:val="none" w:sz="0" w:space="0" w:color="auto"/>
            <w:right w:val="none" w:sz="0" w:space="0" w:color="auto"/>
          </w:divBdr>
        </w:div>
        <w:div w:id="835994362">
          <w:marLeft w:val="480"/>
          <w:marRight w:val="0"/>
          <w:marTop w:val="0"/>
          <w:marBottom w:val="0"/>
          <w:divBdr>
            <w:top w:val="none" w:sz="0" w:space="0" w:color="auto"/>
            <w:left w:val="none" w:sz="0" w:space="0" w:color="auto"/>
            <w:bottom w:val="none" w:sz="0" w:space="0" w:color="auto"/>
            <w:right w:val="none" w:sz="0" w:space="0" w:color="auto"/>
          </w:divBdr>
        </w:div>
        <w:div w:id="286590579">
          <w:marLeft w:val="480"/>
          <w:marRight w:val="0"/>
          <w:marTop w:val="0"/>
          <w:marBottom w:val="0"/>
          <w:divBdr>
            <w:top w:val="none" w:sz="0" w:space="0" w:color="auto"/>
            <w:left w:val="none" w:sz="0" w:space="0" w:color="auto"/>
            <w:bottom w:val="none" w:sz="0" w:space="0" w:color="auto"/>
            <w:right w:val="none" w:sz="0" w:space="0" w:color="auto"/>
          </w:divBdr>
        </w:div>
        <w:div w:id="1920015249">
          <w:marLeft w:val="480"/>
          <w:marRight w:val="0"/>
          <w:marTop w:val="0"/>
          <w:marBottom w:val="0"/>
          <w:divBdr>
            <w:top w:val="none" w:sz="0" w:space="0" w:color="auto"/>
            <w:left w:val="none" w:sz="0" w:space="0" w:color="auto"/>
            <w:bottom w:val="none" w:sz="0" w:space="0" w:color="auto"/>
            <w:right w:val="none" w:sz="0" w:space="0" w:color="auto"/>
          </w:divBdr>
        </w:div>
        <w:div w:id="196090851">
          <w:marLeft w:val="480"/>
          <w:marRight w:val="0"/>
          <w:marTop w:val="0"/>
          <w:marBottom w:val="0"/>
          <w:divBdr>
            <w:top w:val="none" w:sz="0" w:space="0" w:color="auto"/>
            <w:left w:val="none" w:sz="0" w:space="0" w:color="auto"/>
            <w:bottom w:val="none" w:sz="0" w:space="0" w:color="auto"/>
            <w:right w:val="none" w:sz="0" w:space="0" w:color="auto"/>
          </w:divBdr>
        </w:div>
        <w:div w:id="1672414877">
          <w:marLeft w:val="480"/>
          <w:marRight w:val="0"/>
          <w:marTop w:val="0"/>
          <w:marBottom w:val="0"/>
          <w:divBdr>
            <w:top w:val="none" w:sz="0" w:space="0" w:color="auto"/>
            <w:left w:val="none" w:sz="0" w:space="0" w:color="auto"/>
            <w:bottom w:val="none" w:sz="0" w:space="0" w:color="auto"/>
            <w:right w:val="none" w:sz="0" w:space="0" w:color="auto"/>
          </w:divBdr>
        </w:div>
        <w:div w:id="1275360161">
          <w:marLeft w:val="480"/>
          <w:marRight w:val="0"/>
          <w:marTop w:val="0"/>
          <w:marBottom w:val="0"/>
          <w:divBdr>
            <w:top w:val="none" w:sz="0" w:space="0" w:color="auto"/>
            <w:left w:val="none" w:sz="0" w:space="0" w:color="auto"/>
            <w:bottom w:val="none" w:sz="0" w:space="0" w:color="auto"/>
            <w:right w:val="none" w:sz="0" w:space="0" w:color="auto"/>
          </w:divBdr>
        </w:div>
        <w:div w:id="55248013">
          <w:marLeft w:val="480"/>
          <w:marRight w:val="0"/>
          <w:marTop w:val="0"/>
          <w:marBottom w:val="0"/>
          <w:divBdr>
            <w:top w:val="none" w:sz="0" w:space="0" w:color="auto"/>
            <w:left w:val="none" w:sz="0" w:space="0" w:color="auto"/>
            <w:bottom w:val="none" w:sz="0" w:space="0" w:color="auto"/>
            <w:right w:val="none" w:sz="0" w:space="0" w:color="auto"/>
          </w:divBdr>
        </w:div>
        <w:div w:id="674648348">
          <w:marLeft w:val="480"/>
          <w:marRight w:val="0"/>
          <w:marTop w:val="0"/>
          <w:marBottom w:val="0"/>
          <w:divBdr>
            <w:top w:val="none" w:sz="0" w:space="0" w:color="auto"/>
            <w:left w:val="none" w:sz="0" w:space="0" w:color="auto"/>
            <w:bottom w:val="none" w:sz="0" w:space="0" w:color="auto"/>
            <w:right w:val="none" w:sz="0" w:space="0" w:color="auto"/>
          </w:divBdr>
        </w:div>
        <w:div w:id="1312976217">
          <w:marLeft w:val="480"/>
          <w:marRight w:val="0"/>
          <w:marTop w:val="0"/>
          <w:marBottom w:val="0"/>
          <w:divBdr>
            <w:top w:val="none" w:sz="0" w:space="0" w:color="auto"/>
            <w:left w:val="none" w:sz="0" w:space="0" w:color="auto"/>
            <w:bottom w:val="none" w:sz="0" w:space="0" w:color="auto"/>
            <w:right w:val="none" w:sz="0" w:space="0" w:color="auto"/>
          </w:divBdr>
        </w:div>
        <w:div w:id="223109201">
          <w:marLeft w:val="480"/>
          <w:marRight w:val="0"/>
          <w:marTop w:val="0"/>
          <w:marBottom w:val="0"/>
          <w:divBdr>
            <w:top w:val="none" w:sz="0" w:space="0" w:color="auto"/>
            <w:left w:val="none" w:sz="0" w:space="0" w:color="auto"/>
            <w:bottom w:val="none" w:sz="0" w:space="0" w:color="auto"/>
            <w:right w:val="none" w:sz="0" w:space="0" w:color="auto"/>
          </w:divBdr>
        </w:div>
      </w:divsChild>
    </w:div>
    <w:div w:id="475683728">
      <w:bodyDiv w:val="1"/>
      <w:marLeft w:val="0"/>
      <w:marRight w:val="0"/>
      <w:marTop w:val="0"/>
      <w:marBottom w:val="0"/>
      <w:divBdr>
        <w:top w:val="none" w:sz="0" w:space="0" w:color="auto"/>
        <w:left w:val="none" w:sz="0" w:space="0" w:color="auto"/>
        <w:bottom w:val="none" w:sz="0" w:space="0" w:color="auto"/>
        <w:right w:val="none" w:sz="0" w:space="0" w:color="auto"/>
      </w:divBdr>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1620868">
      <w:bodyDiv w:val="1"/>
      <w:marLeft w:val="0"/>
      <w:marRight w:val="0"/>
      <w:marTop w:val="0"/>
      <w:marBottom w:val="0"/>
      <w:divBdr>
        <w:top w:val="none" w:sz="0" w:space="0" w:color="auto"/>
        <w:left w:val="none" w:sz="0" w:space="0" w:color="auto"/>
        <w:bottom w:val="none" w:sz="0" w:space="0" w:color="auto"/>
        <w:right w:val="none" w:sz="0" w:space="0" w:color="auto"/>
      </w:divBdr>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26355120">
      <w:bodyDiv w:val="1"/>
      <w:marLeft w:val="0"/>
      <w:marRight w:val="0"/>
      <w:marTop w:val="0"/>
      <w:marBottom w:val="0"/>
      <w:divBdr>
        <w:top w:val="none" w:sz="0" w:space="0" w:color="auto"/>
        <w:left w:val="none" w:sz="0" w:space="0" w:color="auto"/>
        <w:bottom w:val="none" w:sz="0" w:space="0" w:color="auto"/>
        <w:right w:val="none" w:sz="0" w:space="0" w:color="auto"/>
      </w:divBdr>
      <w:divsChild>
        <w:div w:id="1517690521">
          <w:marLeft w:val="480"/>
          <w:marRight w:val="0"/>
          <w:marTop w:val="0"/>
          <w:marBottom w:val="0"/>
          <w:divBdr>
            <w:top w:val="none" w:sz="0" w:space="0" w:color="auto"/>
            <w:left w:val="none" w:sz="0" w:space="0" w:color="auto"/>
            <w:bottom w:val="none" w:sz="0" w:space="0" w:color="auto"/>
            <w:right w:val="none" w:sz="0" w:space="0" w:color="auto"/>
          </w:divBdr>
        </w:div>
        <w:div w:id="1530871881">
          <w:marLeft w:val="480"/>
          <w:marRight w:val="0"/>
          <w:marTop w:val="0"/>
          <w:marBottom w:val="0"/>
          <w:divBdr>
            <w:top w:val="none" w:sz="0" w:space="0" w:color="auto"/>
            <w:left w:val="none" w:sz="0" w:space="0" w:color="auto"/>
            <w:bottom w:val="none" w:sz="0" w:space="0" w:color="auto"/>
            <w:right w:val="none" w:sz="0" w:space="0" w:color="auto"/>
          </w:divBdr>
        </w:div>
        <w:div w:id="1298294465">
          <w:marLeft w:val="480"/>
          <w:marRight w:val="0"/>
          <w:marTop w:val="0"/>
          <w:marBottom w:val="0"/>
          <w:divBdr>
            <w:top w:val="none" w:sz="0" w:space="0" w:color="auto"/>
            <w:left w:val="none" w:sz="0" w:space="0" w:color="auto"/>
            <w:bottom w:val="none" w:sz="0" w:space="0" w:color="auto"/>
            <w:right w:val="none" w:sz="0" w:space="0" w:color="auto"/>
          </w:divBdr>
        </w:div>
        <w:div w:id="304774381">
          <w:marLeft w:val="480"/>
          <w:marRight w:val="0"/>
          <w:marTop w:val="0"/>
          <w:marBottom w:val="0"/>
          <w:divBdr>
            <w:top w:val="none" w:sz="0" w:space="0" w:color="auto"/>
            <w:left w:val="none" w:sz="0" w:space="0" w:color="auto"/>
            <w:bottom w:val="none" w:sz="0" w:space="0" w:color="auto"/>
            <w:right w:val="none" w:sz="0" w:space="0" w:color="auto"/>
          </w:divBdr>
        </w:div>
        <w:div w:id="794444069">
          <w:marLeft w:val="480"/>
          <w:marRight w:val="0"/>
          <w:marTop w:val="0"/>
          <w:marBottom w:val="0"/>
          <w:divBdr>
            <w:top w:val="none" w:sz="0" w:space="0" w:color="auto"/>
            <w:left w:val="none" w:sz="0" w:space="0" w:color="auto"/>
            <w:bottom w:val="none" w:sz="0" w:space="0" w:color="auto"/>
            <w:right w:val="none" w:sz="0" w:space="0" w:color="auto"/>
          </w:divBdr>
        </w:div>
        <w:div w:id="929240142">
          <w:marLeft w:val="480"/>
          <w:marRight w:val="0"/>
          <w:marTop w:val="0"/>
          <w:marBottom w:val="0"/>
          <w:divBdr>
            <w:top w:val="none" w:sz="0" w:space="0" w:color="auto"/>
            <w:left w:val="none" w:sz="0" w:space="0" w:color="auto"/>
            <w:bottom w:val="none" w:sz="0" w:space="0" w:color="auto"/>
            <w:right w:val="none" w:sz="0" w:space="0" w:color="auto"/>
          </w:divBdr>
        </w:div>
        <w:div w:id="280494889">
          <w:marLeft w:val="480"/>
          <w:marRight w:val="0"/>
          <w:marTop w:val="0"/>
          <w:marBottom w:val="0"/>
          <w:divBdr>
            <w:top w:val="none" w:sz="0" w:space="0" w:color="auto"/>
            <w:left w:val="none" w:sz="0" w:space="0" w:color="auto"/>
            <w:bottom w:val="none" w:sz="0" w:space="0" w:color="auto"/>
            <w:right w:val="none" w:sz="0" w:space="0" w:color="auto"/>
          </w:divBdr>
        </w:div>
        <w:div w:id="1417825619">
          <w:marLeft w:val="480"/>
          <w:marRight w:val="0"/>
          <w:marTop w:val="0"/>
          <w:marBottom w:val="0"/>
          <w:divBdr>
            <w:top w:val="none" w:sz="0" w:space="0" w:color="auto"/>
            <w:left w:val="none" w:sz="0" w:space="0" w:color="auto"/>
            <w:bottom w:val="none" w:sz="0" w:space="0" w:color="auto"/>
            <w:right w:val="none" w:sz="0" w:space="0" w:color="auto"/>
          </w:divBdr>
        </w:div>
        <w:div w:id="207113860">
          <w:marLeft w:val="480"/>
          <w:marRight w:val="0"/>
          <w:marTop w:val="0"/>
          <w:marBottom w:val="0"/>
          <w:divBdr>
            <w:top w:val="none" w:sz="0" w:space="0" w:color="auto"/>
            <w:left w:val="none" w:sz="0" w:space="0" w:color="auto"/>
            <w:bottom w:val="none" w:sz="0" w:space="0" w:color="auto"/>
            <w:right w:val="none" w:sz="0" w:space="0" w:color="auto"/>
          </w:divBdr>
        </w:div>
        <w:div w:id="1028215191">
          <w:marLeft w:val="480"/>
          <w:marRight w:val="0"/>
          <w:marTop w:val="0"/>
          <w:marBottom w:val="0"/>
          <w:divBdr>
            <w:top w:val="none" w:sz="0" w:space="0" w:color="auto"/>
            <w:left w:val="none" w:sz="0" w:space="0" w:color="auto"/>
            <w:bottom w:val="none" w:sz="0" w:space="0" w:color="auto"/>
            <w:right w:val="none" w:sz="0" w:space="0" w:color="auto"/>
          </w:divBdr>
        </w:div>
        <w:div w:id="1082946271">
          <w:marLeft w:val="480"/>
          <w:marRight w:val="0"/>
          <w:marTop w:val="0"/>
          <w:marBottom w:val="0"/>
          <w:divBdr>
            <w:top w:val="none" w:sz="0" w:space="0" w:color="auto"/>
            <w:left w:val="none" w:sz="0" w:space="0" w:color="auto"/>
            <w:bottom w:val="none" w:sz="0" w:space="0" w:color="auto"/>
            <w:right w:val="none" w:sz="0" w:space="0" w:color="auto"/>
          </w:divBdr>
        </w:div>
        <w:div w:id="2096398272">
          <w:marLeft w:val="480"/>
          <w:marRight w:val="0"/>
          <w:marTop w:val="0"/>
          <w:marBottom w:val="0"/>
          <w:divBdr>
            <w:top w:val="none" w:sz="0" w:space="0" w:color="auto"/>
            <w:left w:val="none" w:sz="0" w:space="0" w:color="auto"/>
            <w:bottom w:val="none" w:sz="0" w:space="0" w:color="auto"/>
            <w:right w:val="none" w:sz="0" w:space="0" w:color="auto"/>
          </w:divBdr>
        </w:div>
        <w:div w:id="119501504">
          <w:marLeft w:val="480"/>
          <w:marRight w:val="0"/>
          <w:marTop w:val="0"/>
          <w:marBottom w:val="0"/>
          <w:divBdr>
            <w:top w:val="none" w:sz="0" w:space="0" w:color="auto"/>
            <w:left w:val="none" w:sz="0" w:space="0" w:color="auto"/>
            <w:bottom w:val="none" w:sz="0" w:space="0" w:color="auto"/>
            <w:right w:val="none" w:sz="0" w:space="0" w:color="auto"/>
          </w:divBdr>
        </w:div>
        <w:div w:id="1411124352">
          <w:marLeft w:val="480"/>
          <w:marRight w:val="0"/>
          <w:marTop w:val="0"/>
          <w:marBottom w:val="0"/>
          <w:divBdr>
            <w:top w:val="none" w:sz="0" w:space="0" w:color="auto"/>
            <w:left w:val="none" w:sz="0" w:space="0" w:color="auto"/>
            <w:bottom w:val="none" w:sz="0" w:space="0" w:color="auto"/>
            <w:right w:val="none" w:sz="0" w:space="0" w:color="auto"/>
          </w:divBdr>
        </w:div>
        <w:div w:id="324094485">
          <w:marLeft w:val="480"/>
          <w:marRight w:val="0"/>
          <w:marTop w:val="0"/>
          <w:marBottom w:val="0"/>
          <w:divBdr>
            <w:top w:val="none" w:sz="0" w:space="0" w:color="auto"/>
            <w:left w:val="none" w:sz="0" w:space="0" w:color="auto"/>
            <w:bottom w:val="none" w:sz="0" w:space="0" w:color="auto"/>
            <w:right w:val="none" w:sz="0" w:space="0" w:color="auto"/>
          </w:divBdr>
        </w:div>
        <w:div w:id="605693838">
          <w:marLeft w:val="480"/>
          <w:marRight w:val="0"/>
          <w:marTop w:val="0"/>
          <w:marBottom w:val="0"/>
          <w:divBdr>
            <w:top w:val="none" w:sz="0" w:space="0" w:color="auto"/>
            <w:left w:val="none" w:sz="0" w:space="0" w:color="auto"/>
            <w:bottom w:val="none" w:sz="0" w:space="0" w:color="auto"/>
            <w:right w:val="none" w:sz="0" w:space="0" w:color="auto"/>
          </w:divBdr>
        </w:div>
        <w:div w:id="1969584910">
          <w:marLeft w:val="480"/>
          <w:marRight w:val="0"/>
          <w:marTop w:val="0"/>
          <w:marBottom w:val="0"/>
          <w:divBdr>
            <w:top w:val="none" w:sz="0" w:space="0" w:color="auto"/>
            <w:left w:val="none" w:sz="0" w:space="0" w:color="auto"/>
            <w:bottom w:val="none" w:sz="0" w:space="0" w:color="auto"/>
            <w:right w:val="none" w:sz="0" w:space="0" w:color="auto"/>
          </w:divBdr>
        </w:div>
        <w:div w:id="1696224330">
          <w:marLeft w:val="480"/>
          <w:marRight w:val="0"/>
          <w:marTop w:val="0"/>
          <w:marBottom w:val="0"/>
          <w:divBdr>
            <w:top w:val="none" w:sz="0" w:space="0" w:color="auto"/>
            <w:left w:val="none" w:sz="0" w:space="0" w:color="auto"/>
            <w:bottom w:val="none" w:sz="0" w:space="0" w:color="auto"/>
            <w:right w:val="none" w:sz="0" w:space="0" w:color="auto"/>
          </w:divBdr>
        </w:div>
        <w:div w:id="983463361">
          <w:marLeft w:val="480"/>
          <w:marRight w:val="0"/>
          <w:marTop w:val="0"/>
          <w:marBottom w:val="0"/>
          <w:divBdr>
            <w:top w:val="none" w:sz="0" w:space="0" w:color="auto"/>
            <w:left w:val="none" w:sz="0" w:space="0" w:color="auto"/>
            <w:bottom w:val="none" w:sz="0" w:space="0" w:color="auto"/>
            <w:right w:val="none" w:sz="0" w:space="0" w:color="auto"/>
          </w:divBdr>
        </w:div>
        <w:div w:id="324211932">
          <w:marLeft w:val="480"/>
          <w:marRight w:val="0"/>
          <w:marTop w:val="0"/>
          <w:marBottom w:val="0"/>
          <w:divBdr>
            <w:top w:val="none" w:sz="0" w:space="0" w:color="auto"/>
            <w:left w:val="none" w:sz="0" w:space="0" w:color="auto"/>
            <w:bottom w:val="none" w:sz="0" w:space="0" w:color="auto"/>
            <w:right w:val="none" w:sz="0" w:space="0" w:color="auto"/>
          </w:divBdr>
        </w:div>
        <w:div w:id="1465930990">
          <w:marLeft w:val="480"/>
          <w:marRight w:val="0"/>
          <w:marTop w:val="0"/>
          <w:marBottom w:val="0"/>
          <w:divBdr>
            <w:top w:val="none" w:sz="0" w:space="0" w:color="auto"/>
            <w:left w:val="none" w:sz="0" w:space="0" w:color="auto"/>
            <w:bottom w:val="none" w:sz="0" w:space="0" w:color="auto"/>
            <w:right w:val="none" w:sz="0" w:space="0" w:color="auto"/>
          </w:divBdr>
        </w:div>
        <w:div w:id="1079325991">
          <w:marLeft w:val="480"/>
          <w:marRight w:val="0"/>
          <w:marTop w:val="0"/>
          <w:marBottom w:val="0"/>
          <w:divBdr>
            <w:top w:val="none" w:sz="0" w:space="0" w:color="auto"/>
            <w:left w:val="none" w:sz="0" w:space="0" w:color="auto"/>
            <w:bottom w:val="none" w:sz="0" w:space="0" w:color="auto"/>
            <w:right w:val="none" w:sz="0" w:space="0" w:color="auto"/>
          </w:divBdr>
        </w:div>
        <w:div w:id="723017802">
          <w:marLeft w:val="480"/>
          <w:marRight w:val="0"/>
          <w:marTop w:val="0"/>
          <w:marBottom w:val="0"/>
          <w:divBdr>
            <w:top w:val="none" w:sz="0" w:space="0" w:color="auto"/>
            <w:left w:val="none" w:sz="0" w:space="0" w:color="auto"/>
            <w:bottom w:val="none" w:sz="0" w:space="0" w:color="auto"/>
            <w:right w:val="none" w:sz="0" w:space="0" w:color="auto"/>
          </w:divBdr>
        </w:div>
        <w:div w:id="336008639">
          <w:marLeft w:val="480"/>
          <w:marRight w:val="0"/>
          <w:marTop w:val="0"/>
          <w:marBottom w:val="0"/>
          <w:divBdr>
            <w:top w:val="none" w:sz="0" w:space="0" w:color="auto"/>
            <w:left w:val="none" w:sz="0" w:space="0" w:color="auto"/>
            <w:bottom w:val="none" w:sz="0" w:space="0" w:color="auto"/>
            <w:right w:val="none" w:sz="0" w:space="0" w:color="auto"/>
          </w:divBdr>
        </w:div>
        <w:div w:id="1185173443">
          <w:marLeft w:val="480"/>
          <w:marRight w:val="0"/>
          <w:marTop w:val="0"/>
          <w:marBottom w:val="0"/>
          <w:divBdr>
            <w:top w:val="none" w:sz="0" w:space="0" w:color="auto"/>
            <w:left w:val="none" w:sz="0" w:space="0" w:color="auto"/>
            <w:bottom w:val="none" w:sz="0" w:space="0" w:color="auto"/>
            <w:right w:val="none" w:sz="0" w:space="0" w:color="auto"/>
          </w:divBdr>
        </w:div>
        <w:div w:id="203373791">
          <w:marLeft w:val="480"/>
          <w:marRight w:val="0"/>
          <w:marTop w:val="0"/>
          <w:marBottom w:val="0"/>
          <w:divBdr>
            <w:top w:val="none" w:sz="0" w:space="0" w:color="auto"/>
            <w:left w:val="none" w:sz="0" w:space="0" w:color="auto"/>
            <w:bottom w:val="none" w:sz="0" w:space="0" w:color="auto"/>
            <w:right w:val="none" w:sz="0" w:space="0" w:color="auto"/>
          </w:divBdr>
        </w:div>
        <w:div w:id="1643999478">
          <w:marLeft w:val="480"/>
          <w:marRight w:val="0"/>
          <w:marTop w:val="0"/>
          <w:marBottom w:val="0"/>
          <w:divBdr>
            <w:top w:val="none" w:sz="0" w:space="0" w:color="auto"/>
            <w:left w:val="none" w:sz="0" w:space="0" w:color="auto"/>
            <w:bottom w:val="none" w:sz="0" w:space="0" w:color="auto"/>
            <w:right w:val="none" w:sz="0" w:space="0" w:color="auto"/>
          </w:divBdr>
        </w:div>
        <w:div w:id="1154494640">
          <w:marLeft w:val="480"/>
          <w:marRight w:val="0"/>
          <w:marTop w:val="0"/>
          <w:marBottom w:val="0"/>
          <w:divBdr>
            <w:top w:val="none" w:sz="0" w:space="0" w:color="auto"/>
            <w:left w:val="none" w:sz="0" w:space="0" w:color="auto"/>
            <w:bottom w:val="none" w:sz="0" w:space="0" w:color="auto"/>
            <w:right w:val="none" w:sz="0" w:space="0" w:color="auto"/>
          </w:divBdr>
        </w:div>
        <w:div w:id="1663042701">
          <w:marLeft w:val="480"/>
          <w:marRight w:val="0"/>
          <w:marTop w:val="0"/>
          <w:marBottom w:val="0"/>
          <w:divBdr>
            <w:top w:val="none" w:sz="0" w:space="0" w:color="auto"/>
            <w:left w:val="none" w:sz="0" w:space="0" w:color="auto"/>
            <w:bottom w:val="none" w:sz="0" w:space="0" w:color="auto"/>
            <w:right w:val="none" w:sz="0" w:space="0" w:color="auto"/>
          </w:divBdr>
        </w:div>
        <w:div w:id="756748084">
          <w:marLeft w:val="480"/>
          <w:marRight w:val="0"/>
          <w:marTop w:val="0"/>
          <w:marBottom w:val="0"/>
          <w:divBdr>
            <w:top w:val="none" w:sz="0" w:space="0" w:color="auto"/>
            <w:left w:val="none" w:sz="0" w:space="0" w:color="auto"/>
            <w:bottom w:val="none" w:sz="0" w:space="0" w:color="auto"/>
            <w:right w:val="none" w:sz="0" w:space="0" w:color="auto"/>
          </w:divBdr>
        </w:div>
        <w:div w:id="1543442750">
          <w:marLeft w:val="480"/>
          <w:marRight w:val="0"/>
          <w:marTop w:val="0"/>
          <w:marBottom w:val="0"/>
          <w:divBdr>
            <w:top w:val="none" w:sz="0" w:space="0" w:color="auto"/>
            <w:left w:val="none" w:sz="0" w:space="0" w:color="auto"/>
            <w:bottom w:val="none" w:sz="0" w:space="0" w:color="auto"/>
            <w:right w:val="none" w:sz="0" w:space="0" w:color="auto"/>
          </w:divBdr>
        </w:div>
        <w:div w:id="198982141">
          <w:marLeft w:val="480"/>
          <w:marRight w:val="0"/>
          <w:marTop w:val="0"/>
          <w:marBottom w:val="0"/>
          <w:divBdr>
            <w:top w:val="none" w:sz="0" w:space="0" w:color="auto"/>
            <w:left w:val="none" w:sz="0" w:space="0" w:color="auto"/>
            <w:bottom w:val="none" w:sz="0" w:space="0" w:color="auto"/>
            <w:right w:val="none" w:sz="0" w:space="0" w:color="auto"/>
          </w:divBdr>
        </w:div>
        <w:div w:id="762265554">
          <w:marLeft w:val="480"/>
          <w:marRight w:val="0"/>
          <w:marTop w:val="0"/>
          <w:marBottom w:val="0"/>
          <w:divBdr>
            <w:top w:val="none" w:sz="0" w:space="0" w:color="auto"/>
            <w:left w:val="none" w:sz="0" w:space="0" w:color="auto"/>
            <w:bottom w:val="none" w:sz="0" w:space="0" w:color="auto"/>
            <w:right w:val="none" w:sz="0" w:space="0" w:color="auto"/>
          </w:divBdr>
        </w:div>
        <w:div w:id="1753814999">
          <w:marLeft w:val="480"/>
          <w:marRight w:val="0"/>
          <w:marTop w:val="0"/>
          <w:marBottom w:val="0"/>
          <w:divBdr>
            <w:top w:val="none" w:sz="0" w:space="0" w:color="auto"/>
            <w:left w:val="none" w:sz="0" w:space="0" w:color="auto"/>
            <w:bottom w:val="none" w:sz="0" w:space="0" w:color="auto"/>
            <w:right w:val="none" w:sz="0" w:space="0" w:color="auto"/>
          </w:divBdr>
        </w:div>
        <w:div w:id="536161845">
          <w:marLeft w:val="480"/>
          <w:marRight w:val="0"/>
          <w:marTop w:val="0"/>
          <w:marBottom w:val="0"/>
          <w:divBdr>
            <w:top w:val="none" w:sz="0" w:space="0" w:color="auto"/>
            <w:left w:val="none" w:sz="0" w:space="0" w:color="auto"/>
            <w:bottom w:val="none" w:sz="0" w:space="0" w:color="auto"/>
            <w:right w:val="none" w:sz="0" w:space="0" w:color="auto"/>
          </w:divBdr>
        </w:div>
        <w:div w:id="854462698">
          <w:marLeft w:val="480"/>
          <w:marRight w:val="0"/>
          <w:marTop w:val="0"/>
          <w:marBottom w:val="0"/>
          <w:divBdr>
            <w:top w:val="none" w:sz="0" w:space="0" w:color="auto"/>
            <w:left w:val="none" w:sz="0" w:space="0" w:color="auto"/>
            <w:bottom w:val="none" w:sz="0" w:space="0" w:color="auto"/>
            <w:right w:val="none" w:sz="0" w:space="0" w:color="auto"/>
          </w:divBdr>
        </w:div>
        <w:div w:id="1761219290">
          <w:marLeft w:val="480"/>
          <w:marRight w:val="0"/>
          <w:marTop w:val="0"/>
          <w:marBottom w:val="0"/>
          <w:divBdr>
            <w:top w:val="none" w:sz="0" w:space="0" w:color="auto"/>
            <w:left w:val="none" w:sz="0" w:space="0" w:color="auto"/>
            <w:bottom w:val="none" w:sz="0" w:space="0" w:color="auto"/>
            <w:right w:val="none" w:sz="0" w:space="0" w:color="auto"/>
          </w:divBdr>
        </w:div>
        <w:div w:id="806626765">
          <w:marLeft w:val="480"/>
          <w:marRight w:val="0"/>
          <w:marTop w:val="0"/>
          <w:marBottom w:val="0"/>
          <w:divBdr>
            <w:top w:val="none" w:sz="0" w:space="0" w:color="auto"/>
            <w:left w:val="none" w:sz="0" w:space="0" w:color="auto"/>
            <w:bottom w:val="none" w:sz="0" w:space="0" w:color="auto"/>
            <w:right w:val="none" w:sz="0" w:space="0" w:color="auto"/>
          </w:divBdr>
        </w:div>
        <w:div w:id="713776834">
          <w:marLeft w:val="480"/>
          <w:marRight w:val="0"/>
          <w:marTop w:val="0"/>
          <w:marBottom w:val="0"/>
          <w:divBdr>
            <w:top w:val="none" w:sz="0" w:space="0" w:color="auto"/>
            <w:left w:val="none" w:sz="0" w:space="0" w:color="auto"/>
            <w:bottom w:val="none" w:sz="0" w:space="0" w:color="auto"/>
            <w:right w:val="none" w:sz="0" w:space="0" w:color="auto"/>
          </w:divBdr>
        </w:div>
        <w:div w:id="1593473083">
          <w:marLeft w:val="48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382325">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541">
      <w:bodyDiv w:val="1"/>
      <w:marLeft w:val="0"/>
      <w:marRight w:val="0"/>
      <w:marTop w:val="0"/>
      <w:marBottom w:val="0"/>
      <w:divBdr>
        <w:top w:val="none" w:sz="0" w:space="0" w:color="auto"/>
        <w:left w:val="none" w:sz="0" w:space="0" w:color="auto"/>
        <w:bottom w:val="none" w:sz="0" w:space="0" w:color="auto"/>
        <w:right w:val="none" w:sz="0" w:space="0" w:color="auto"/>
      </w:divBdr>
      <w:divsChild>
        <w:div w:id="31073712">
          <w:marLeft w:val="480"/>
          <w:marRight w:val="0"/>
          <w:marTop w:val="0"/>
          <w:marBottom w:val="0"/>
          <w:divBdr>
            <w:top w:val="none" w:sz="0" w:space="0" w:color="auto"/>
            <w:left w:val="none" w:sz="0" w:space="0" w:color="auto"/>
            <w:bottom w:val="none" w:sz="0" w:space="0" w:color="auto"/>
            <w:right w:val="none" w:sz="0" w:space="0" w:color="auto"/>
          </w:divBdr>
        </w:div>
        <w:div w:id="1708332685">
          <w:marLeft w:val="480"/>
          <w:marRight w:val="0"/>
          <w:marTop w:val="0"/>
          <w:marBottom w:val="0"/>
          <w:divBdr>
            <w:top w:val="none" w:sz="0" w:space="0" w:color="auto"/>
            <w:left w:val="none" w:sz="0" w:space="0" w:color="auto"/>
            <w:bottom w:val="none" w:sz="0" w:space="0" w:color="auto"/>
            <w:right w:val="none" w:sz="0" w:space="0" w:color="auto"/>
          </w:divBdr>
        </w:div>
        <w:div w:id="961957733">
          <w:marLeft w:val="480"/>
          <w:marRight w:val="0"/>
          <w:marTop w:val="0"/>
          <w:marBottom w:val="0"/>
          <w:divBdr>
            <w:top w:val="none" w:sz="0" w:space="0" w:color="auto"/>
            <w:left w:val="none" w:sz="0" w:space="0" w:color="auto"/>
            <w:bottom w:val="none" w:sz="0" w:space="0" w:color="auto"/>
            <w:right w:val="none" w:sz="0" w:space="0" w:color="auto"/>
          </w:divBdr>
        </w:div>
        <w:div w:id="1947694480">
          <w:marLeft w:val="480"/>
          <w:marRight w:val="0"/>
          <w:marTop w:val="0"/>
          <w:marBottom w:val="0"/>
          <w:divBdr>
            <w:top w:val="none" w:sz="0" w:space="0" w:color="auto"/>
            <w:left w:val="none" w:sz="0" w:space="0" w:color="auto"/>
            <w:bottom w:val="none" w:sz="0" w:space="0" w:color="auto"/>
            <w:right w:val="none" w:sz="0" w:space="0" w:color="auto"/>
          </w:divBdr>
        </w:div>
        <w:div w:id="1209342157">
          <w:marLeft w:val="480"/>
          <w:marRight w:val="0"/>
          <w:marTop w:val="0"/>
          <w:marBottom w:val="0"/>
          <w:divBdr>
            <w:top w:val="none" w:sz="0" w:space="0" w:color="auto"/>
            <w:left w:val="none" w:sz="0" w:space="0" w:color="auto"/>
            <w:bottom w:val="none" w:sz="0" w:space="0" w:color="auto"/>
            <w:right w:val="none" w:sz="0" w:space="0" w:color="auto"/>
          </w:divBdr>
        </w:div>
        <w:div w:id="1828932494">
          <w:marLeft w:val="480"/>
          <w:marRight w:val="0"/>
          <w:marTop w:val="0"/>
          <w:marBottom w:val="0"/>
          <w:divBdr>
            <w:top w:val="none" w:sz="0" w:space="0" w:color="auto"/>
            <w:left w:val="none" w:sz="0" w:space="0" w:color="auto"/>
            <w:bottom w:val="none" w:sz="0" w:space="0" w:color="auto"/>
            <w:right w:val="none" w:sz="0" w:space="0" w:color="auto"/>
          </w:divBdr>
        </w:div>
        <w:div w:id="467163056">
          <w:marLeft w:val="480"/>
          <w:marRight w:val="0"/>
          <w:marTop w:val="0"/>
          <w:marBottom w:val="0"/>
          <w:divBdr>
            <w:top w:val="none" w:sz="0" w:space="0" w:color="auto"/>
            <w:left w:val="none" w:sz="0" w:space="0" w:color="auto"/>
            <w:bottom w:val="none" w:sz="0" w:space="0" w:color="auto"/>
            <w:right w:val="none" w:sz="0" w:space="0" w:color="auto"/>
          </w:divBdr>
        </w:div>
        <w:div w:id="582253789">
          <w:marLeft w:val="480"/>
          <w:marRight w:val="0"/>
          <w:marTop w:val="0"/>
          <w:marBottom w:val="0"/>
          <w:divBdr>
            <w:top w:val="none" w:sz="0" w:space="0" w:color="auto"/>
            <w:left w:val="none" w:sz="0" w:space="0" w:color="auto"/>
            <w:bottom w:val="none" w:sz="0" w:space="0" w:color="auto"/>
            <w:right w:val="none" w:sz="0" w:space="0" w:color="auto"/>
          </w:divBdr>
        </w:div>
        <w:div w:id="1387989033">
          <w:marLeft w:val="480"/>
          <w:marRight w:val="0"/>
          <w:marTop w:val="0"/>
          <w:marBottom w:val="0"/>
          <w:divBdr>
            <w:top w:val="none" w:sz="0" w:space="0" w:color="auto"/>
            <w:left w:val="none" w:sz="0" w:space="0" w:color="auto"/>
            <w:bottom w:val="none" w:sz="0" w:space="0" w:color="auto"/>
            <w:right w:val="none" w:sz="0" w:space="0" w:color="auto"/>
          </w:divBdr>
        </w:div>
        <w:div w:id="99107080">
          <w:marLeft w:val="480"/>
          <w:marRight w:val="0"/>
          <w:marTop w:val="0"/>
          <w:marBottom w:val="0"/>
          <w:divBdr>
            <w:top w:val="none" w:sz="0" w:space="0" w:color="auto"/>
            <w:left w:val="none" w:sz="0" w:space="0" w:color="auto"/>
            <w:bottom w:val="none" w:sz="0" w:space="0" w:color="auto"/>
            <w:right w:val="none" w:sz="0" w:space="0" w:color="auto"/>
          </w:divBdr>
        </w:div>
        <w:div w:id="1511065830">
          <w:marLeft w:val="480"/>
          <w:marRight w:val="0"/>
          <w:marTop w:val="0"/>
          <w:marBottom w:val="0"/>
          <w:divBdr>
            <w:top w:val="none" w:sz="0" w:space="0" w:color="auto"/>
            <w:left w:val="none" w:sz="0" w:space="0" w:color="auto"/>
            <w:bottom w:val="none" w:sz="0" w:space="0" w:color="auto"/>
            <w:right w:val="none" w:sz="0" w:space="0" w:color="auto"/>
          </w:divBdr>
        </w:div>
        <w:div w:id="1926182658">
          <w:marLeft w:val="480"/>
          <w:marRight w:val="0"/>
          <w:marTop w:val="0"/>
          <w:marBottom w:val="0"/>
          <w:divBdr>
            <w:top w:val="none" w:sz="0" w:space="0" w:color="auto"/>
            <w:left w:val="none" w:sz="0" w:space="0" w:color="auto"/>
            <w:bottom w:val="none" w:sz="0" w:space="0" w:color="auto"/>
            <w:right w:val="none" w:sz="0" w:space="0" w:color="auto"/>
          </w:divBdr>
        </w:div>
        <w:div w:id="1374573998">
          <w:marLeft w:val="480"/>
          <w:marRight w:val="0"/>
          <w:marTop w:val="0"/>
          <w:marBottom w:val="0"/>
          <w:divBdr>
            <w:top w:val="none" w:sz="0" w:space="0" w:color="auto"/>
            <w:left w:val="none" w:sz="0" w:space="0" w:color="auto"/>
            <w:bottom w:val="none" w:sz="0" w:space="0" w:color="auto"/>
            <w:right w:val="none" w:sz="0" w:space="0" w:color="auto"/>
          </w:divBdr>
        </w:div>
        <w:div w:id="94139513">
          <w:marLeft w:val="480"/>
          <w:marRight w:val="0"/>
          <w:marTop w:val="0"/>
          <w:marBottom w:val="0"/>
          <w:divBdr>
            <w:top w:val="none" w:sz="0" w:space="0" w:color="auto"/>
            <w:left w:val="none" w:sz="0" w:space="0" w:color="auto"/>
            <w:bottom w:val="none" w:sz="0" w:space="0" w:color="auto"/>
            <w:right w:val="none" w:sz="0" w:space="0" w:color="auto"/>
          </w:divBdr>
        </w:div>
        <w:div w:id="1633176302">
          <w:marLeft w:val="480"/>
          <w:marRight w:val="0"/>
          <w:marTop w:val="0"/>
          <w:marBottom w:val="0"/>
          <w:divBdr>
            <w:top w:val="none" w:sz="0" w:space="0" w:color="auto"/>
            <w:left w:val="none" w:sz="0" w:space="0" w:color="auto"/>
            <w:bottom w:val="none" w:sz="0" w:space="0" w:color="auto"/>
            <w:right w:val="none" w:sz="0" w:space="0" w:color="auto"/>
          </w:divBdr>
        </w:div>
        <w:div w:id="770441667">
          <w:marLeft w:val="480"/>
          <w:marRight w:val="0"/>
          <w:marTop w:val="0"/>
          <w:marBottom w:val="0"/>
          <w:divBdr>
            <w:top w:val="none" w:sz="0" w:space="0" w:color="auto"/>
            <w:left w:val="none" w:sz="0" w:space="0" w:color="auto"/>
            <w:bottom w:val="none" w:sz="0" w:space="0" w:color="auto"/>
            <w:right w:val="none" w:sz="0" w:space="0" w:color="auto"/>
          </w:divBdr>
        </w:div>
        <w:div w:id="318966163">
          <w:marLeft w:val="480"/>
          <w:marRight w:val="0"/>
          <w:marTop w:val="0"/>
          <w:marBottom w:val="0"/>
          <w:divBdr>
            <w:top w:val="none" w:sz="0" w:space="0" w:color="auto"/>
            <w:left w:val="none" w:sz="0" w:space="0" w:color="auto"/>
            <w:bottom w:val="none" w:sz="0" w:space="0" w:color="auto"/>
            <w:right w:val="none" w:sz="0" w:space="0" w:color="auto"/>
          </w:divBdr>
        </w:div>
        <w:div w:id="1546872364">
          <w:marLeft w:val="480"/>
          <w:marRight w:val="0"/>
          <w:marTop w:val="0"/>
          <w:marBottom w:val="0"/>
          <w:divBdr>
            <w:top w:val="none" w:sz="0" w:space="0" w:color="auto"/>
            <w:left w:val="none" w:sz="0" w:space="0" w:color="auto"/>
            <w:bottom w:val="none" w:sz="0" w:space="0" w:color="auto"/>
            <w:right w:val="none" w:sz="0" w:space="0" w:color="auto"/>
          </w:divBdr>
        </w:div>
        <w:div w:id="974720388">
          <w:marLeft w:val="480"/>
          <w:marRight w:val="0"/>
          <w:marTop w:val="0"/>
          <w:marBottom w:val="0"/>
          <w:divBdr>
            <w:top w:val="none" w:sz="0" w:space="0" w:color="auto"/>
            <w:left w:val="none" w:sz="0" w:space="0" w:color="auto"/>
            <w:bottom w:val="none" w:sz="0" w:space="0" w:color="auto"/>
            <w:right w:val="none" w:sz="0" w:space="0" w:color="auto"/>
          </w:divBdr>
        </w:div>
        <w:div w:id="134301542">
          <w:marLeft w:val="480"/>
          <w:marRight w:val="0"/>
          <w:marTop w:val="0"/>
          <w:marBottom w:val="0"/>
          <w:divBdr>
            <w:top w:val="none" w:sz="0" w:space="0" w:color="auto"/>
            <w:left w:val="none" w:sz="0" w:space="0" w:color="auto"/>
            <w:bottom w:val="none" w:sz="0" w:space="0" w:color="auto"/>
            <w:right w:val="none" w:sz="0" w:space="0" w:color="auto"/>
          </w:divBdr>
        </w:div>
        <w:div w:id="860974610">
          <w:marLeft w:val="480"/>
          <w:marRight w:val="0"/>
          <w:marTop w:val="0"/>
          <w:marBottom w:val="0"/>
          <w:divBdr>
            <w:top w:val="none" w:sz="0" w:space="0" w:color="auto"/>
            <w:left w:val="none" w:sz="0" w:space="0" w:color="auto"/>
            <w:bottom w:val="none" w:sz="0" w:space="0" w:color="auto"/>
            <w:right w:val="none" w:sz="0" w:space="0" w:color="auto"/>
          </w:divBdr>
        </w:div>
        <w:div w:id="1560939506">
          <w:marLeft w:val="480"/>
          <w:marRight w:val="0"/>
          <w:marTop w:val="0"/>
          <w:marBottom w:val="0"/>
          <w:divBdr>
            <w:top w:val="none" w:sz="0" w:space="0" w:color="auto"/>
            <w:left w:val="none" w:sz="0" w:space="0" w:color="auto"/>
            <w:bottom w:val="none" w:sz="0" w:space="0" w:color="auto"/>
            <w:right w:val="none" w:sz="0" w:space="0" w:color="auto"/>
          </w:divBdr>
        </w:div>
        <w:div w:id="1056661925">
          <w:marLeft w:val="480"/>
          <w:marRight w:val="0"/>
          <w:marTop w:val="0"/>
          <w:marBottom w:val="0"/>
          <w:divBdr>
            <w:top w:val="none" w:sz="0" w:space="0" w:color="auto"/>
            <w:left w:val="none" w:sz="0" w:space="0" w:color="auto"/>
            <w:bottom w:val="none" w:sz="0" w:space="0" w:color="auto"/>
            <w:right w:val="none" w:sz="0" w:space="0" w:color="auto"/>
          </w:divBdr>
        </w:div>
        <w:div w:id="295112353">
          <w:marLeft w:val="480"/>
          <w:marRight w:val="0"/>
          <w:marTop w:val="0"/>
          <w:marBottom w:val="0"/>
          <w:divBdr>
            <w:top w:val="none" w:sz="0" w:space="0" w:color="auto"/>
            <w:left w:val="none" w:sz="0" w:space="0" w:color="auto"/>
            <w:bottom w:val="none" w:sz="0" w:space="0" w:color="auto"/>
            <w:right w:val="none" w:sz="0" w:space="0" w:color="auto"/>
          </w:divBdr>
        </w:div>
        <w:div w:id="1250967789">
          <w:marLeft w:val="480"/>
          <w:marRight w:val="0"/>
          <w:marTop w:val="0"/>
          <w:marBottom w:val="0"/>
          <w:divBdr>
            <w:top w:val="none" w:sz="0" w:space="0" w:color="auto"/>
            <w:left w:val="none" w:sz="0" w:space="0" w:color="auto"/>
            <w:bottom w:val="none" w:sz="0" w:space="0" w:color="auto"/>
            <w:right w:val="none" w:sz="0" w:space="0" w:color="auto"/>
          </w:divBdr>
        </w:div>
        <w:div w:id="1580629138">
          <w:marLeft w:val="480"/>
          <w:marRight w:val="0"/>
          <w:marTop w:val="0"/>
          <w:marBottom w:val="0"/>
          <w:divBdr>
            <w:top w:val="none" w:sz="0" w:space="0" w:color="auto"/>
            <w:left w:val="none" w:sz="0" w:space="0" w:color="auto"/>
            <w:bottom w:val="none" w:sz="0" w:space="0" w:color="auto"/>
            <w:right w:val="none" w:sz="0" w:space="0" w:color="auto"/>
          </w:divBdr>
        </w:div>
        <w:div w:id="690037279">
          <w:marLeft w:val="480"/>
          <w:marRight w:val="0"/>
          <w:marTop w:val="0"/>
          <w:marBottom w:val="0"/>
          <w:divBdr>
            <w:top w:val="none" w:sz="0" w:space="0" w:color="auto"/>
            <w:left w:val="none" w:sz="0" w:space="0" w:color="auto"/>
            <w:bottom w:val="none" w:sz="0" w:space="0" w:color="auto"/>
            <w:right w:val="none" w:sz="0" w:space="0" w:color="auto"/>
          </w:divBdr>
        </w:div>
        <w:div w:id="27150796">
          <w:marLeft w:val="480"/>
          <w:marRight w:val="0"/>
          <w:marTop w:val="0"/>
          <w:marBottom w:val="0"/>
          <w:divBdr>
            <w:top w:val="none" w:sz="0" w:space="0" w:color="auto"/>
            <w:left w:val="none" w:sz="0" w:space="0" w:color="auto"/>
            <w:bottom w:val="none" w:sz="0" w:space="0" w:color="auto"/>
            <w:right w:val="none" w:sz="0" w:space="0" w:color="auto"/>
          </w:divBdr>
        </w:div>
        <w:div w:id="741755702">
          <w:marLeft w:val="480"/>
          <w:marRight w:val="0"/>
          <w:marTop w:val="0"/>
          <w:marBottom w:val="0"/>
          <w:divBdr>
            <w:top w:val="none" w:sz="0" w:space="0" w:color="auto"/>
            <w:left w:val="none" w:sz="0" w:space="0" w:color="auto"/>
            <w:bottom w:val="none" w:sz="0" w:space="0" w:color="auto"/>
            <w:right w:val="none" w:sz="0" w:space="0" w:color="auto"/>
          </w:divBdr>
        </w:div>
        <w:div w:id="1867912250">
          <w:marLeft w:val="480"/>
          <w:marRight w:val="0"/>
          <w:marTop w:val="0"/>
          <w:marBottom w:val="0"/>
          <w:divBdr>
            <w:top w:val="none" w:sz="0" w:space="0" w:color="auto"/>
            <w:left w:val="none" w:sz="0" w:space="0" w:color="auto"/>
            <w:bottom w:val="none" w:sz="0" w:space="0" w:color="auto"/>
            <w:right w:val="none" w:sz="0" w:space="0" w:color="auto"/>
          </w:divBdr>
        </w:div>
        <w:div w:id="283772553">
          <w:marLeft w:val="480"/>
          <w:marRight w:val="0"/>
          <w:marTop w:val="0"/>
          <w:marBottom w:val="0"/>
          <w:divBdr>
            <w:top w:val="none" w:sz="0" w:space="0" w:color="auto"/>
            <w:left w:val="none" w:sz="0" w:space="0" w:color="auto"/>
            <w:bottom w:val="none" w:sz="0" w:space="0" w:color="auto"/>
            <w:right w:val="none" w:sz="0" w:space="0" w:color="auto"/>
          </w:divBdr>
        </w:div>
        <w:div w:id="882596714">
          <w:marLeft w:val="480"/>
          <w:marRight w:val="0"/>
          <w:marTop w:val="0"/>
          <w:marBottom w:val="0"/>
          <w:divBdr>
            <w:top w:val="none" w:sz="0" w:space="0" w:color="auto"/>
            <w:left w:val="none" w:sz="0" w:space="0" w:color="auto"/>
            <w:bottom w:val="none" w:sz="0" w:space="0" w:color="auto"/>
            <w:right w:val="none" w:sz="0" w:space="0" w:color="auto"/>
          </w:divBdr>
        </w:div>
        <w:div w:id="336082283">
          <w:marLeft w:val="480"/>
          <w:marRight w:val="0"/>
          <w:marTop w:val="0"/>
          <w:marBottom w:val="0"/>
          <w:divBdr>
            <w:top w:val="none" w:sz="0" w:space="0" w:color="auto"/>
            <w:left w:val="none" w:sz="0" w:space="0" w:color="auto"/>
            <w:bottom w:val="none" w:sz="0" w:space="0" w:color="auto"/>
            <w:right w:val="none" w:sz="0" w:space="0" w:color="auto"/>
          </w:divBdr>
        </w:div>
        <w:div w:id="1814369641">
          <w:marLeft w:val="480"/>
          <w:marRight w:val="0"/>
          <w:marTop w:val="0"/>
          <w:marBottom w:val="0"/>
          <w:divBdr>
            <w:top w:val="none" w:sz="0" w:space="0" w:color="auto"/>
            <w:left w:val="none" w:sz="0" w:space="0" w:color="auto"/>
            <w:bottom w:val="none" w:sz="0" w:space="0" w:color="auto"/>
            <w:right w:val="none" w:sz="0" w:space="0" w:color="auto"/>
          </w:divBdr>
        </w:div>
        <w:div w:id="1827741832">
          <w:marLeft w:val="480"/>
          <w:marRight w:val="0"/>
          <w:marTop w:val="0"/>
          <w:marBottom w:val="0"/>
          <w:divBdr>
            <w:top w:val="none" w:sz="0" w:space="0" w:color="auto"/>
            <w:left w:val="none" w:sz="0" w:space="0" w:color="auto"/>
            <w:bottom w:val="none" w:sz="0" w:space="0" w:color="auto"/>
            <w:right w:val="none" w:sz="0" w:space="0" w:color="auto"/>
          </w:divBdr>
        </w:div>
        <w:div w:id="303005166">
          <w:marLeft w:val="480"/>
          <w:marRight w:val="0"/>
          <w:marTop w:val="0"/>
          <w:marBottom w:val="0"/>
          <w:divBdr>
            <w:top w:val="none" w:sz="0" w:space="0" w:color="auto"/>
            <w:left w:val="none" w:sz="0" w:space="0" w:color="auto"/>
            <w:bottom w:val="none" w:sz="0" w:space="0" w:color="auto"/>
            <w:right w:val="none" w:sz="0" w:space="0" w:color="auto"/>
          </w:divBdr>
        </w:div>
        <w:div w:id="824278067">
          <w:marLeft w:val="480"/>
          <w:marRight w:val="0"/>
          <w:marTop w:val="0"/>
          <w:marBottom w:val="0"/>
          <w:divBdr>
            <w:top w:val="none" w:sz="0" w:space="0" w:color="auto"/>
            <w:left w:val="none" w:sz="0" w:space="0" w:color="auto"/>
            <w:bottom w:val="none" w:sz="0" w:space="0" w:color="auto"/>
            <w:right w:val="none" w:sz="0" w:space="0" w:color="auto"/>
          </w:divBdr>
        </w:div>
        <w:div w:id="1531379908">
          <w:marLeft w:val="480"/>
          <w:marRight w:val="0"/>
          <w:marTop w:val="0"/>
          <w:marBottom w:val="0"/>
          <w:divBdr>
            <w:top w:val="none" w:sz="0" w:space="0" w:color="auto"/>
            <w:left w:val="none" w:sz="0" w:space="0" w:color="auto"/>
            <w:bottom w:val="none" w:sz="0" w:space="0" w:color="auto"/>
            <w:right w:val="none" w:sz="0" w:space="0" w:color="auto"/>
          </w:divBdr>
        </w:div>
        <w:div w:id="1678849574">
          <w:marLeft w:val="480"/>
          <w:marRight w:val="0"/>
          <w:marTop w:val="0"/>
          <w:marBottom w:val="0"/>
          <w:divBdr>
            <w:top w:val="none" w:sz="0" w:space="0" w:color="auto"/>
            <w:left w:val="none" w:sz="0" w:space="0" w:color="auto"/>
            <w:bottom w:val="none" w:sz="0" w:space="0" w:color="auto"/>
            <w:right w:val="none" w:sz="0" w:space="0" w:color="auto"/>
          </w:divBdr>
        </w:div>
        <w:div w:id="1947343618">
          <w:marLeft w:val="480"/>
          <w:marRight w:val="0"/>
          <w:marTop w:val="0"/>
          <w:marBottom w:val="0"/>
          <w:divBdr>
            <w:top w:val="none" w:sz="0" w:space="0" w:color="auto"/>
            <w:left w:val="none" w:sz="0" w:space="0" w:color="auto"/>
            <w:bottom w:val="none" w:sz="0" w:space="0" w:color="auto"/>
            <w:right w:val="none" w:sz="0" w:space="0" w:color="auto"/>
          </w:divBdr>
        </w:div>
        <w:div w:id="517740807">
          <w:marLeft w:val="480"/>
          <w:marRight w:val="0"/>
          <w:marTop w:val="0"/>
          <w:marBottom w:val="0"/>
          <w:divBdr>
            <w:top w:val="none" w:sz="0" w:space="0" w:color="auto"/>
            <w:left w:val="none" w:sz="0" w:space="0" w:color="auto"/>
            <w:bottom w:val="none" w:sz="0" w:space="0" w:color="auto"/>
            <w:right w:val="none" w:sz="0" w:space="0" w:color="auto"/>
          </w:divBdr>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546295">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695366">
      <w:bodyDiv w:val="1"/>
      <w:marLeft w:val="0"/>
      <w:marRight w:val="0"/>
      <w:marTop w:val="0"/>
      <w:marBottom w:val="0"/>
      <w:divBdr>
        <w:top w:val="none" w:sz="0" w:space="0" w:color="auto"/>
        <w:left w:val="none" w:sz="0" w:space="0" w:color="auto"/>
        <w:bottom w:val="none" w:sz="0" w:space="0" w:color="auto"/>
        <w:right w:val="none" w:sz="0" w:space="0" w:color="auto"/>
      </w:divBdr>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09128009">
      <w:bodyDiv w:val="1"/>
      <w:marLeft w:val="0"/>
      <w:marRight w:val="0"/>
      <w:marTop w:val="0"/>
      <w:marBottom w:val="0"/>
      <w:divBdr>
        <w:top w:val="none" w:sz="0" w:space="0" w:color="auto"/>
        <w:left w:val="none" w:sz="0" w:space="0" w:color="auto"/>
        <w:bottom w:val="none" w:sz="0" w:space="0" w:color="auto"/>
        <w:right w:val="none" w:sz="0" w:space="0" w:color="auto"/>
      </w:divBdr>
    </w:div>
    <w:div w:id="812285335">
      <w:bodyDiv w:val="1"/>
      <w:marLeft w:val="0"/>
      <w:marRight w:val="0"/>
      <w:marTop w:val="0"/>
      <w:marBottom w:val="0"/>
      <w:divBdr>
        <w:top w:val="none" w:sz="0" w:space="0" w:color="auto"/>
        <w:left w:val="none" w:sz="0" w:space="0" w:color="auto"/>
        <w:bottom w:val="none" w:sz="0" w:space="0" w:color="auto"/>
        <w:right w:val="none" w:sz="0" w:space="0" w:color="auto"/>
      </w:divBdr>
      <w:divsChild>
        <w:div w:id="437455782">
          <w:marLeft w:val="480"/>
          <w:marRight w:val="0"/>
          <w:marTop w:val="0"/>
          <w:marBottom w:val="0"/>
          <w:divBdr>
            <w:top w:val="none" w:sz="0" w:space="0" w:color="auto"/>
            <w:left w:val="none" w:sz="0" w:space="0" w:color="auto"/>
            <w:bottom w:val="none" w:sz="0" w:space="0" w:color="auto"/>
            <w:right w:val="none" w:sz="0" w:space="0" w:color="auto"/>
          </w:divBdr>
        </w:div>
        <w:div w:id="1572037643">
          <w:marLeft w:val="480"/>
          <w:marRight w:val="0"/>
          <w:marTop w:val="0"/>
          <w:marBottom w:val="0"/>
          <w:divBdr>
            <w:top w:val="none" w:sz="0" w:space="0" w:color="auto"/>
            <w:left w:val="none" w:sz="0" w:space="0" w:color="auto"/>
            <w:bottom w:val="none" w:sz="0" w:space="0" w:color="auto"/>
            <w:right w:val="none" w:sz="0" w:space="0" w:color="auto"/>
          </w:divBdr>
        </w:div>
        <w:div w:id="830221838">
          <w:marLeft w:val="480"/>
          <w:marRight w:val="0"/>
          <w:marTop w:val="0"/>
          <w:marBottom w:val="0"/>
          <w:divBdr>
            <w:top w:val="none" w:sz="0" w:space="0" w:color="auto"/>
            <w:left w:val="none" w:sz="0" w:space="0" w:color="auto"/>
            <w:bottom w:val="none" w:sz="0" w:space="0" w:color="auto"/>
            <w:right w:val="none" w:sz="0" w:space="0" w:color="auto"/>
          </w:divBdr>
        </w:div>
        <w:div w:id="1886403638">
          <w:marLeft w:val="480"/>
          <w:marRight w:val="0"/>
          <w:marTop w:val="0"/>
          <w:marBottom w:val="0"/>
          <w:divBdr>
            <w:top w:val="none" w:sz="0" w:space="0" w:color="auto"/>
            <w:left w:val="none" w:sz="0" w:space="0" w:color="auto"/>
            <w:bottom w:val="none" w:sz="0" w:space="0" w:color="auto"/>
            <w:right w:val="none" w:sz="0" w:space="0" w:color="auto"/>
          </w:divBdr>
        </w:div>
        <w:div w:id="1810711282">
          <w:marLeft w:val="480"/>
          <w:marRight w:val="0"/>
          <w:marTop w:val="0"/>
          <w:marBottom w:val="0"/>
          <w:divBdr>
            <w:top w:val="none" w:sz="0" w:space="0" w:color="auto"/>
            <w:left w:val="none" w:sz="0" w:space="0" w:color="auto"/>
            <w:bottom w:val="none" w:sz="0" w:space="0" w:color="auto"/>
            <w:right w:val="none" w:sz="0" w:space="0" w:color="auto"/>
          </w:divBdr>
        </w:div>
        <w:div w:id="1713379288">
          <w:marLeft w:val="480"/>
          <w:marRight w:val="0"/>
          <w:marTop w:val="0"/>
          <w:marBottom w:val="0"/>
          <w:divBdr>
            <w:top w:val="none" w:sz="0" w:space="0" w:color="auto"/>
            <w:left w:val="none" w:sz="0" w:space="0" w:color="auto"/>
            <w:bottom w:val="none" w:sz="0" w:space="0" w:color="auto"/>
            <w:right w:val="none" w:sz="0" w:space="0" w:color="auto"/>
          </w:divBdr>
        </w:div>
        <w:div w:id="1516068102">
          <w:marLeft w:val="480"/>
          <w:marRight w:val="0"/>
          <w:marTop w:val="0"/>
          <w:marBottom w:val="0"/>
          <w:divBdr>
            <w:top w:val="none" w:sz="0" w:space="0" w:color="auto"/>
            <w:left w:val="none" w:sz="0" w:space="0" w:color="auto"/>
            <w:bottom w:val="none" w:sz="0" w:space="0" w:color="auto"/>
            <w:right w:val="none" w:sz="0" w:space="0" w:color="auto"/>
          </w:divBdr>
        </w:div>
        <w:div w:id="1133211713">
          <w:marLeft w:val="480"/>
          <w:marRight w:val="0"/>
          <w:marTop w:val="0"/>
          <w:marBottom w:val="0"/>
          <w:divBdr>
            <w:top w:val="none" w:sz="0" w:space="0" w:color="auto"/>
            <w:left w:val="none" w:sz="0" w:space="0" w:color="auto"/>
            <w:bottom w:val="none" w:sz="0" w:space="0" w:color="auto"/>
            <w:right w:val="none" w:sz="0" w:space="0" w:color="auto"/>
          </w:divBdr>
        </w:div>
        <w:div w:id="235677042">
          <w:marLeft w:val="480"/>
          <w:marRight w:val="0"/>
          <w:marTop w:val="0"/>
          <w:marBottom w:val="0"/>
          <w:divBdr>
            <w:top w:val="none" w:sz="0" w:space="0" w:color="auto"/>
            <w:left w:val="none" w:sz="0" w:space="0" w:color="auto"/>
            <w:bottom w:val="none" w:sz="0" w:space="0" w:color="auto"/>
            <w:right w:val="none" w:sz="0" w:space="0" w:color="auto"/>
          </w:divBdr>
        </w:div>
        <w:div w:id="330060393">
          <w:marLeft w:val="480"/>
          <w:marRight w:val="0"/>
          <w:marTop w:val="0"/>
          <w:marBottom w:val="0"/>
          <w:divBdr>
            <w:top w:val="none" w:sz="0" w:space="0" w:color="auto"/>
            <w:left w:val="none" w:sz="0" w:space="0" w:color="auto"/>
            <w:bottom w:val="none" w:sz="0" w:space="0" w:color="auto"/>
            <w:right w:val="none" w:sz="0" w:space="0" w:color="auto"/>
          </w:divBdr>
        </w:div>
        <w:div w:id="578175051">
          <w:marLeft w:val="480"/>
          <w:marRight w:val="0"/>
          <w:marTop w:val="0"/>
          <w:marBottom w:val="0"/>
          <w:divBdr>
            <w:top w:val="none" w:sz="0" w:space="0" w:color="auto"/>
            <w:left w:val="none" w:sz="0" w:space="0" w:color="auto"/>
            <w:bottom w:val="none" w:sz="0" w:space="0" w:color="auto"/>
            <w:right w:val="none" w:sz="0" w:space="0" w:color="auto"/>
          </w:divBdr>
        </w:div>
        <w:div w:id="561256879">
          <w:marLeft w:val="480"/>
          <w:marRight w:val="0"/>
          <w:marTop w:val="0"/>
          <w:marBottom w:val="0"/>
          <w:divBdr>
            <w:top w:val="none" w:sz="0" w:space="0" w:color="auto"/>
            <w:left w:val="none" w:sz="0" w:space="0" w:color="auto"/>
            <w:bottom w:val="none" w:sz="0" w:space="0" w:color="auto"/>
            <w:right w:val="none" w:sz="0" w:space="0" w:color="auto"/>
          </w:divBdr>
        </w:div>
        <w:div w:id="1346052211">
          <w:marLeft w:val="480"/>
          <w:marRight w:val="0"/>
          <w:marTop w:val="0"/>
          <w:marBottom w:val="0"/>
          <w:divBdr>
            <w:top w:val="none" w:sz="0" w:space="0" w:color="auto"/>
            <w:left w:val="none" w:sz="0" w:space="0" w:color="auto"/>
            <w:bottom w:val="none" w:sz="0" w:space="0" w:color="auto"/>
            <w:right w:val="none" w:sz="0" w:space="0" w:color="auto"/>
          </w:divBdr>
        </w:div>
        <w:div w:id="1726678420">
          <w:marLeft w:val="480"/>
          <w:marRight w:val="0"/>
          <w:marTop w:val="0"/>
          <w:marBottom w:val="0"/>
          <w:divBdr>
            <w:top w:val="none" w:sz="0" w:space="0" w:color="auto"/>
            <w:left w:val="none" w:sz="0" w:space="0" w:color="auto"/>
            <w:bottom w:val="none" w:sz="0" w:space="0" w:color="auto"/>
            <w:right w:val="none" w:sz="0" w:space="0" w:color="auto"/>
          </w:divBdr>
        </w:div>
        <w:div w:id="2126924988">
          <w:marLeft w:val="480"/>
          <w:marRight w:val="0"/>
          <w:marTop w:val="0"/>
          <w:marBottom w:val="0"/>
          <w:divBdr>
            <w:top w:val="none" w:sz="0" w:space="0" w:color="auto"/>
            <w:left w:val="none" w:sz="0" w:space="0" w:color="auto"/>
            <w:bottom w:val="none" w:sz="0" w:space="0" w:color="auto"/>
            <w:right w:val="none" w:sz="0" w:space="0" w:color="auto"/>
          </w:divBdr>
        </w:div>
        <w:div w:id="1624994607">
          <w:marLeft w:val="480"/>
          <w:marRight w:val="0"/>
          <w:marTop w:val="0"/>
          <w:marBottom w:val="0"/>
          <w:divBdr>
            <w:top w:val="none" w:sz="0" w:space="0" w:color="auto"/>
            <w:left w:val="none" w:sz="0" w:space="0" w:color="auto"/>
            <w:bottom w:val="none" w:sz="0" w:space="0" w:color="auto"/>
            <w:right w:val="none" w:sz="0" w:space="0" w:color="auto"/>
          </w:divBdr>
        </w:div>
        <w:div w:id="206140987">
          <w:marLeft w:val="480"/>
          <w:marRight w:val="0"/>
          <w:marTop w:val="0"/>
          <w:marBottom w:val="0"/>
          <w:divBdr>
            <w:top w:val="none" w:sz="0" w:space="0" w:color="auto"/>
            <w:left w:val="none" w:sz="0" w:space="0" w:color="auto"/>
            <w:bottom w:val="none" w:sz="0" w:space="0" w:color="auto"/>
            <w:right w:val="none" w:sz="0" w:space="0" w:color="auto"/>
          </w:divBdr>
        </w:div>
        <w:div w:id="1471828995">
          <w:marLeft w:val="480"/>
          <w:marRight w:val="0"/>
          <w:marTop w:val="0"/>
          <w:marBottom w:val="0"/>
          <w:divBdr>
            <w:top w:val="none" w:sz="0" w:space="0" w:color="auto"/>
            <w:left w:val="none" w:sz="0" w:space="0" w:color="auto"/>
            <w:bottom w:val="none" w:sz="0" w:space="0" w:color="auto"/>
            <w:right w:val="none" w:sz="0" w:space="0" w:color="auto"/>
          </w:divBdr>
        </w:div>
        <w:div w:id="584996601">
          <w:marLeft w:val="480"/>
          <w:marRight w:val="0"/>
          <w:marTop w:val="0"/>
          <w:marBottom w:val="0"/>
          <w:divBdr>
            <w:top w:val="none" w:sz="0" w:space="0" w:color="auto"/>
            <w:left w:val="none" w:sz="0" w:space="0" w:color="auto"/>
            <w:bottom w:val="none" w:sz="0" w:space="0" w:color="auto"/>
            <w:right w:val="none" w:sz="0" w:space="0" w:color="auto"/>
          </w:divBdr>
        </w:div>
        <w:div w:id="509028268">
          <w:marLeft w:val="480"/>
          <w:marRight w:val="0"/>
          <w:marTop w:val="0"/>
          <w:marBottom w:val="0"/>
          <w:divBdr>
            <w:top w:val="none" w:sz="0" w:space="0" w:color="auto"/>
            <w:left w:val="none" w:sz="0" w:space="0" w:color="auto"/>
            <w:bottom w:val="none" w:sz="0" w:space="0" w:color="auto"/>
            <w:right w:val="none" w:sz="0" w:space="0" w:color="auto"/>
          </w:divBdr>
        </w:div>
        <w:div w:id="83572273">
          <w:marLeft w:val="480"/>
          <w:marRight w:val="0"/>
          <w:marTop w:val="0"/>
          <w:marBottom w:val="0"/>
          <w:divBdr>
            <w:top w:val="none" w:sz="0" w:space="0" w:color="auto"/>
            <w:left w:val="none" w:sz="0" w:space="0" w:color="auto"/>
            <w:bottom w:val="none" w:sz="0" w:space="0" w:color="auto"/>
            <w:right w:val="none" w:sz="0" w:space="0" w:color="auto"/>
          </w:divBdr>
        </w:div>
        <w:div w:id="195705722">
          <w:marLeft w:val="480"/>
          <w:marRight w:val="0"/>
          <w:marTop w:val="0"/>
          <w:marBottom w:val="0"/>
          <w:divBdr>
            <w:top w:val="none" w:sz="0" w:space="0" w:color="auto"/>
            <w:left w:val="none" w:sz="0" w:space="0" w:color="auto"/>
            <w:bottom w:val="none" w:sz="0" w:space="0" w:color="auto"/>
            <w:right w:val="none" w:sz="0" w:space="0" w:color="auto"/>
          </w:divBdr>
        </w:div>
        <w:div w:id="1591039351">
          <w:marLeft w:val="480"/>
          <w:marRight w:val="0"/>
          <w:marTop w:val="0"/>
          <w:marBottom w:val="0"/>
          <w:divBdr>
            <w:top w:val="none" w:sz="0" w:space="0" w:color="auto"/>
            <w:left w:val="none" w:sz="0" w:space="0" w:color="auto"/>
            <w:bottom w:val="none" w:sz="0" w:space="0" w:color="auto"/>
            <w:right w:val="none" w:sz="0" w:space="0" w:color="auto"/>
          </w:divBdr>
        </w:div>
        <w:div w:id="1342126101">
          <w:marLeft w:val="480"/>
          <w:marRight w:val="0"/>
          <w:marTop w:val="0"/>
          <w:marBottom w:val="0"/>
          <w:divBdr>
            <w:top w:val="none" w:sz="0" w:space="0" w:color="auto"/>
            <w:left w:val="none" w:sz="0" w:space="0" w:color="auto"/>
            <w:bottom w:val="none" w:sz="0" w:space="0" w:color="auto"/>
            <w:right w:val="none" w:sz="0" w:space="0" w:color="auto"/>
          </w:divBdr>
        </w:div>
        <w:div w:id="432092384">
          <w:marLeft w:val="480"/>
          <w:marRight w:val="0"/>
          <w:marTop w:val="0"/>
          <w:marBottom w:val="0"/>
          <w:divBdr>
            <w:top w:val="none" w:sz="0" w:space="0" w:color="auto"/>
            <w:left w:val="none" w:sz="0" w:space="0" w:color="auto"/>
            <w:bottom w:val="none" w:sz="0" w:space="0" w:color="auto"/>
            <w:right w:val="none" w:sz="0" w:space="0" w:color="auto"/>
          </w:divBdr>
        </w:div>
        <w:div w:id="2086684675">
          <w:marLeft w:val="480"/>
          <w:marRight w:val="0"/>
          <w:marTop w:val="0"/>
          <w:marBottom w:val="0"/>
          <w:divBdr>
            <w:top w:val="none" w:sz="0" w:space="0" w:color="auto"/>
            <w:left w:val="none" w:sz="0" w:space="0" w:color="auto"/>
            <w:bottom w:val="none" w:sz="0" w:space="0" w:color="auto"/>
            <w:right w:val="none" w:sz="0" w:space="0" w:color="auto"/>
          </w:divBdr>
        </w:div>
        <w:div w:id="733622554">
          <w:marLeft w:val="480"/>
          <w:marRight w:val="0"/>
          <w:marTop w:val="0"/>
          <w:marBottom w:val="0"/>
          <w:divBdr>
            <w:top w:val="none" w:sz="0" w:space="0" w:color="auto"/>
            <w:left w:val="none" w:sz="0" w:space="0" w:color="auto"/>
            <w:bottom w:val="none" w:sz="0" w:space="0" w:color="auto"/>
            <w:right w:val="none" w:sz="0" w:space="0" w:color="auto"/>
          </w:divBdr>
        </w:div>
        <w:div w:id="1338730222">
          <w:marLeft w:val="480"/>
          <w:marRight w:val="0"/>
          <w:marTop w:val="0"/>
          <w:marBottom w:val="0"/>
          <w:divBdr>
            <w:top w:val="none" w:sz="0" w:space="0" w:color="auto"/>
            <w:left w:val="none" w:sz="0" w:space="0" w:color="auto"/>
            <w:bottom w:val="none" w:sz="0" w:space="0" w:color="auto"/>
            <w:right w:val="none" w:sz="0" w:space="0" w:color="auto"/>
          </w:divBdr>
        </w:div>
        <w:div w:id="1688749311">
          <w:marLeft w:val="480"/>
          <w:marRight w:val="0"/>
          <w:marTop w:val="0"/>
          <w:marBottom w:val="0"/>
          <w:divBdr>
            <w:top w:val="none" w:sz="0" w:space="0" w:color="auto"/>
            <w:left w:val="none" w:sz="0" w:space="0" w:color="auto"/>
            <w:bottom w:val="none" w:sz="0" w:space="0" w:color="auto"/>
            <w:right w:val="none" w:sz="0" w:space="0" w:color="auto"/>
          </w:divBdr>
        </w:div>
        <w:div w:id="17321068">
          <w:marLeft w:val="480"/>
          <w:marRight w:val="0"/>
          <w:marTop w:val="0"/>
          <w:marBottom w:val="0"/>
          <w:divBdr>
            <w:top w:val="none" w:sz="0" w:space="0" w:color="auto"/>
            <w:left w:val="none" w:sz="0" w:space="0" w:color="auto"/>
            <w:bottom w:val="none" w:sz="0" w:space="0" w:color="auto"/>
            <w:right w:val="none" w:sz="0" w:space="0" w:color="auto"/>
          </w:divBdr>
        </w:div>
        <w:div w:id="1551070665">
          <w:marLeft w:val="480"/>
          <w:marRight w:val="0"/>
          <w:marTop w:val="0"/>
          <w:marBottom w:val="0"/>
          <w:divBdr>
            <w:top w:val="none" w:sz="0" w:space="0" w:color="auto"/>
            <w:left w:val="none" w:sz="0" w:space="0" w:color="auto"/>
            <w:bottom w:val="none" w:sz="0" w:space="0" w:color="auto"/>
            <w:right w:val="none" w:sz="0" w:space="0" w:color="auto"/>
          </w:divBdr>
        </w:div>
        <w:div w:id="1262102766">
          <w:marLeft w:val="480"/>
          <w:marRight w:val="0"/>
          <w:marTop w:val="0"/>
          <w:marBottom w:val="0"/>
          <w:divBdr>
            <w:top w:val="none" w:sz="0" w:space="0" w:color="auto"/>
            <w:left w:val="none" w:sz="0" w:space="0" w:color="auto"/>
            <w:bottom w:val="none" w:sz="0" w:space="0" w:color="auto"/>
            <w:right w:val="none" w:sz="0" w:space="0" w:color="auto"/>
          </w:divBdr>
        </w:div>
        <w:div w:id="1094937688">
          <w:marLeft w:val="480"/>
          <w:marRight w:val="0"/>
          <w:marTop w:val="0"/>
          <w:marBottom w:val="0"/>
          <w:divBdr>
            <w:top w:val="none" w:sz="0" w:space="0" w:color="auto"/>
            <w:left w:val="none" w:sz="0" w:space="0" w:color="auto"/>
            <w:bottom w:val="none" w:sz="0" w:space="0" w:color="auto"/>
            <w:right w:val="none" w:sz="0" w:space="0" w:color="auto"/>
          </w:divBdr>
        </w:div>
        <w:div w:id="163866499">
          <w:marLeft w:val="480"/>
          <w:marRight w:val="0"/>
          <w:marTop w:val="0"/>
          <w:marBottom w:val="0"/>
          <w:divBdr>
            <w:top w:val="none" w:sz="0" w:space="0" w:color="auto"/>
            <w:left w:val="none" w:sz="0" w:space="0" w:color="auto"/>
            <w:bottom w:val="none" w:sz="0" w:space="0" w:color="auto"/>
            <w:right w:val="none" w:sz="0" w:space="0" w:color="auto"/>
          </w:divBdr>
        </w:div>
        <w:div w:id="1181116912">
          <w:marLeft w:val="480"/>
          <w:marRight w:val="0"/>
          <w:marTop w:val="0"/>
          <w:marBottom w:val="0"/>
          <w:divBdr>
            <w:top w:val="none" w:sz="0" w:space="0" w:color="auto"/>
            <w:left w:val="none" w:sz="0" w:space="0" w:color="auto"/>
            <w:bottom w:val="none" w:sz="0" w:space="0" w:color="auto"/>
            <w:right w:val="none" w:sz="0" w:space="0" w:color="auto"/>
          </w:divBdr>
        </w:div>
        <w:div w:id="1041594090">
          <w:marLeft w:val="480"/>
          <w:marRight w:val="0"/>
          <w:marTop w:val="0"/>
          <w:marBottom w:val="0"/>
          <w:divBdr>
            <w:top w:val="none" w:sz="0" w:space="0" w:color="auto"/>
            <w:left w:val="none" w:sz="0" w:space="0" w:color="auto"/>
            <w:bottom w:val="none" w:sz="0" w:space="0" w:color="auto"/>
            <w:right w:val="none" w:sz="0" w:space="0" w:color="auto"/>
          </w:divBdr>
        </w:div>
        <w:div w:id="409424114">
          <w:marLeft w:val="480"/>
          <w:marRight w:val="0"/>
          <w:marTop w:val="0"/>
          <w:marBottom w:val="0"/>
          <w:divBdr>
            <w:top w:val="none" w:sz="0" w:space="0" w:color="auto"/>
            <w:left w:val="none" w:sz="0" w:space="0" w:color="auto"/>
            <w:bottom w:val="none" w:sz="0" w:space="0" w:color="auto"/>
            <w:right w:val="none" w:sz="0" w:space="0" w:color="auto"/>
          </w:divBdr>
        </w:div>
        <w:div w:id="1689404279">
          <w:marLeft w:val="480"/>
          <w:marRight w:val="0"/>
          <w:marTop w:val="0"/>
          <w:marBottom w:val="0"/>
          <w:divBdr>
            <w:top w:val="none" w:sz="0" w:space="0" w:color="auto"/>
            <w:left w:val="none" w:sz="0" w:space="0" w:color="auto"/>
            <w:bottom w:val="none" w:sz="0" w:space="0" w:color="auto"/>
            <w:right w:val="none" w:sz="0" w:space="0" w:color="auto"/>
          </w:divBdr>
        </w:div>
        <w:div w:id="932783068">
          <w:marLeft w:val="480"/>
          <w:marRight w:val="0"/>
          <w:marTop w:val="0"/>
          <w:marBottom w:val="0"/>
          <w:divBdr>
            <w:top w:val="none" w:sz="0" w:space="0" w:color="auto"/>
            <w:left w:val="none" w:sz="0" w:space="0" w:color="auto"/>
            <w:bottom w:val="none" w:sz="0" w:space="0" w:color="auto"/>
            <w:right w:val="none" w:sz="0" w:space="0" w:color="auto"/>
          </w:divBdr>
        </w:div>
        <w:div w:id="1182552137">
          <w:marLeft w:val="480"/>
          <w:marRight w:val="0"/>
          <w:marTop w:val="0"/>
          <w:marBottom w:val="0"/>
          <w:divBdr>
            <w:top w:val="none" w:sz="0" w:space="0" w:color="auto"/>
            <w:left w:val="none" w:sz="0" w:space="0" w:color="auto"/>
            <w:bottom w:val="none" w:sz="0" w:space="0" w:color="auto"/>
            <w:right w:val="none" w:sz="0" w:space="0" w:color="auto"/>
          </w:divBdr>
        </w:div>
        <w:div w:id="651494677">
          <w:marLeft w:val="480"/>
          <w:marRight w:val="0"/>
          <w:marTop w:val="0"/>
          <w:marBottom w:val="0"/>
          <w:divBdr>
            <w:top w:val="none" w:sz="0" w:space="0" w:color="auto"/>
            <w:left w:val="none" w:sz="0" w:space="0" w:color="auto"/>
            <w:bottom w:val="none" w:sz="0" w:space="0" w:color="auto"/>
            <w:right w:val="none" w:sz="0" w:space="0" w:color="auto"/>
          </w:divBdr>
        </w:div>
        <w:div w:id="138614670">
          <w:marLeft w:val="480"/>
          <w:marRight w:val="0"/>
          <w:marTop w:val="0"/>
          <w:marBottom w:val="0"/>
          <w:divBdr>
            <w:top w:val="none" w:sz="0" w:space="0" w:color="auto"/>
            <w:left w:val="none" w:sz="0" w:space="0" w:color="auto"/>
            <w:bottom w:val="none" w:sz="0" w:space="0" w:color="auto"/>
            <w:right w:val="none" w:sz="0" w:space="0" w:color="auto"/>
          </w:divBdr>
        </w:div>
      </w:divsChild>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18964162">
      <w:bodyDiv w:val="1"/>
      <w:marLeft w:val="0"/>
      <w:marRight w:val="0"/>
      <w:marTop w:val="0"/>
      <w:marBottom w:val="0"/>
      <w:divBdr>
        <w:top w:val="none" w:sz="0" w:space="0" w:color="auto"/>
        <w:left w:val="none" w:sz="0" w:space="0" w:color="auto"/>
        <w:bottom w:val="none" w:sz="0" w:space="0" w:color="auto"/>
        <w:right w:val="none" w:sz="0" w:space="0" w:color="auto"/>
      </w:divBdr>
      <w:divsChild>
        <w:div w:id="2001498533">
          <w:marLeft w:val="480"/>
          <w:marRight w:val="0"/>
          <w:marTop w:val="0"/>
          <w:marBottom w:val="0"/>
          <w:divBdr>
            <w:top w:val="none" w:sz="0" w:space="0" w:color="auto"/>
            <w:left w:val="none" w:sz="0" w:space="0" w:color="auto"/>
            <w:bottom w:val="none" w:sz="0" w:space="0" w:color="auto"/>
            <w:right w:val="none" w:sz="0" w:space="0" w:color="auto"/>
          </w:divBdr>
        </w:div>
        <w:div w:id="39330918">
          <w:marLeft w:val="480"/>
          <w:marRight w:val="0"/>
          <w:marTop w:val="0"/>
          <w:marBottom w:val="0"/>
          <w:divBdr>
            <w:top w:val="none" w:sz="0" w:space="0" w:color="auto"/>
            <w:left w:val="none" w:sz="0" w:space="0" w:color="auto"/>
            <w:bottom w:val="none" w:sz="0" w:space="0" w:color="auto"/>
            <w:right w:val="none" w:sz="0" w:space="0" w:color="auto"/>
          </w:divBdr>
        </w:div>
        <w:div w:id="2020234738">
          <w:marLeft w:val="480"/>
          <w:marRight w:val="0"/>
          <w:marTop w:val="0"/>
          <w:marBottom w:val="0"/>
          <w:divBdr>
            <w:top w:val="none" w:sz="0" w:space="0" w:color="auto"/>
            <w:left w:val="none" w:sz="0" w:space="0" w:color="auto"/>
            <w:bottom w:val="none" w:sz="0" w:space="0" w:color="auto"/>
            <w:right w:val="none" w:sz="0" w:space="0" w:color="auto"/>
          </w:divBdr>
        </w:div>
        <w:div w:id="1122847235">
          <w:marLeft w:val="480"/>
          <w:marRight w:val="0"/>
          <w:marTop w:val="0"/>
          <w:marBottom w:val="0"/>
          <w:divBdr>
            <w:top w:val="none" w:sz="0" w:space="0" w:color="auto"/>
            <w:left w:val="none" w:sz="0" w:space="0" w:color="auto"/>
            <w:bottom w:val="none" w:sz="0" w:space="0" w:color="auto"/>
            <w:right w:val="none" w:sz="0" w:space="0" w:color="auto"/>
          </w:divBdr>
        </w:div>
        <w:div w:id="1630429350">
          <w:marLeft w:val="480"/>
          <w:marRight w:val="0"/>
          <w:marTop w:val="0"/>
          <w:marBottom w:val="0"/>
          <w:divBdr>
            <w:top w:val="none" w:sz="0" w:space="0" w:color="auto"/>
            <w:left w:val="none" w:sz="0" w:space="0" w:color="auto"/>
            <w:bottom w:val="none" w:sz="0" w:space="0" w:color="auto"/>
            <w:right w:val="none" w:sz="0" w:space="0" w:color="auto"/>
          </w:divBdr>
        </w:div>
        <w:div w:id="1410615390">
          <w:marLeft w:val="480"/>
          <w:marRight w:val="0"/>
          <w:marTop w:val="0"/>
          <w:marBottom w:val="0"/>
          <w:divBdr>
            <w:top w:val="none" w:sz="0" w:space="0" w:color="auto"/>
            <w:left w:val="none" w:sz="0" w:space="0" w:color="auto"/>
            <w:bottom w:val="none" w:sz="0" w:space="0" w:color="auto"/>
            <w:right w:val="none" w:sz="0" w:space="0" w:color="auto"/>
          </w:divBdr>
        </w:div>
        <w:div w:id="1657493774">
          <w:marLeft w:val="480"/>
          <w:marRight w:val="0"/>
          <w:marTop w:val="0"/>
          <w:marBottom w:val="0"/>
          <w:divBdr>
            <w:top w:val="none" w:sz="0" w:space="0" w:color="auto"/>
            <w:left w:val="none" w:sz="0" w:space="0" w:color="auto"/>
            <w:bottom w:val="none" w:sz="0" w:space="0" w:color="auto"/>
            <w:right w:val="none" w:sz="0" w:space="0" w:color="auto"/>
          </w:divBdr>
        </w:div>
        <w:div w:id="16394177">
          <w:marLeft w:val="480"/>
          <w:marRight w:val="0"/>
          <w:marTop w:val="0"/>
          <w:marBottom w:val="0"/>
          <w:divBdr>
            <w:top w:val="none" w:sz="0" w:space="0" w:color="auto"/>
            <w:left w:val="none" w:sz="0" w:space="0" w:color="auto"/>
            <w:bottom w:val="none" w:sz="0" w:space="0" w:color="auto"/>
            <w:right w:val="none" w:sz="0" w:space="0" w:color="auto"/>
          </w:divBdr>
        </w:div>
        <w:div w:id="669454590">
          <w:marLeft w:val="480"/>
          <w:marRight w:val="0"/>
          <w:marTop w:val="0"/>
          <w:marBottom w:val="0"/>
          <w:divBdr>
            <w:top w:val="none" w:sz="0" w:space="0" w:color="auto"/>
            <w:left w:val="none" w:sz="0" w:space="0" w:color="auto"/>
            <w:bottom w:val="none" w:sz="0" w:space="0" w:color="auto"/>
            <w:right w:val="none" w:sz="0" w:space="0" w:color="auto"/>
          </w:divBdr>
        </w:div>
        <w:div w:id="2115174680">
          <w:marLeft w:val="480"/>
          <w:marRight w:val="0"/>
          <w:marTop w:val="0"/>
          <w:marBottom w:val="0"/>
          <w:divBdr>
            <w:top w:val="none" w:sz="0" w:space="0" w:color="auto"/>
            <w:left w:val="none" w:sz="0" w:space="0" w:color="auto"/>
            <w:bottom w:val="none" w:sz="0" w:space="0" w:color="auto"/>
            <w:right w:val="none" w:sz="0" w:space="0" w:color="auto"/>
          </w:divBdr>
        </w:div>
        <w:div w:id="2025935153">
          <w:marLeft w:val="480"/>
          <w:marRight w:val="0"/>
          <w:marTop w:val="0"/>
          <w:marBottom w:val="0"/>
          <w:divBdr>
            <w:top w:val="none" w:sz="0" w:space="0" w:color="auto"/>
            <w:left w:val="none" w:sz="0" w:space="0" w:color="auto"/>
            <w:bottom w:val="none" w:sz="0" w:space="0" w:color="auto"/>
            <w:right w:val="none" w:sz="0" w:space="0" w:color="auto"/>
          </w:divBdr>
        </w:div>
        <w:div w:id="1949966788">
          <w:marLeft w:val="480"/>
          <w:marRight w:val="0"/>
          <w:marTop w:val="0"/>
          <w:marBottom w:val="0"/>
          <w:divBdr>
            <w:top w:val="none" w:sz="0" w:space="0" w:color="auto"/>
            <w:left w:val="none" w:sz="0" w:space="0" w:color="auto"/>
            <w:bottom w:val="none" w:sz="0" w:space="0" w:color="auto"/>
            <w:right w:val="none" w:sz="0" w:space="0" w:color="auto"/>
          </w:divBdr>
        </w:div>
        <w:div w:id="1896308362">
          <w:marLeft w:val="480"/>
          <w:marRight w:val="0"/>
          <w:marTop w:val="0"/>
          <w:marBottom w:val="0"/>
          <w:divBdr>
            <w:top w:val="none" w:sz="0" w:space="0" w:color="auto"/>
            <w:left w:val="none" w:sz="0" w:space="0" w:color="auto"/>
            <w:bottom w:val="none" w:sz="0" w:space="0" w:color="auto"/>
            <w:right w:val="none" w:sz="0" w:space="0" w:color="auto"/>
          </w:divBdr>
        </w:div>
        <w:div w:id="1841001998">
          <w:marLeft w:val="480"/>
          <w:marRight w:val="0"/>
          <w:marTop w:val="0"/>
          <w:marBottom w:val="0"/>
          <w:divBdr>
            <w:top w:val="none" w:sz="0" w:space="0" w:color="auto"/>
            <w:left w:val="none" w:sz="0" w:space="0" w:color="auto"/>
            <w:bottom w:val="none" w:sz="0" w:space="0" w:color="auto"/>
            <w:right w:val="none" w:sz="0" w:space="0" w:color="auto"/>
          </w:divBdr>
        </w:div>
        <w:div w:id="613514995">
          <w:marLeft w:val="480"/>
          <w:marRight w:val="0"/>
          <w:marTop w:val="0"/>
          <w:marBottom w:val="0"/>
          <w:divBdr>
            <w:top w:val="none" w:sz="0" w:space="0" w:color="auto"/>
            <w:left w:val="none" w:sz="0" w:space="0" w:color="auto"/>
            <w:bottom w:val="none" w:sz="0" w:space="0" w:color="auto"/>
            <w:right w:val="none" w:sz="0" w:space="0" w:color="auto"/>
          </w:divBdr>
        </w:div>
        <w:div w:id="1529175676">
          <w:marLeft w:val="480"/>
          <w:marRight w:val="0"/>
          <w:marTop w:val="0"/>
          <w:marBottom w:val="0"/>
          <w:divBdr>
            <w:top w:val="none" w:sz="0" w:space="0" w:color="auto"/>
            <w:left w:val="none" w:sz="0" w:space="0" w:color="auto"/>
            <w:bottom w:val="none" w:sz="0" w:space="0" w:color="auto"/>
            <w:right w:val="none" w:sz="0" w:space="0" w:color="auto"/>
          </w:divBdr>
        </w:div>
        <w:div w:id="1662660214">
          <w:marLeft w:val="480"/>
          <w:marRight w:val="0"/>
          <w:marTop w:val="0"/>
          <w:marBottom w:val="0"/>
          <w:divBdr>
            <w:top w:val="none" w:sz="0" w:space="0" w:color="auto"/>
            <w:left w:val="none" w:sz="0" w:space="0" w:color="auto"/>
            <w:bottom w:val="none" w:sz="0" w:space="0" w:color="auto"/>
            <w:right w:val="none" w:sz="0" w:space="0" w:color="auto"/>
          </w:divBdr>
        </w:div>
        <w:div w:id="2098817500">
          <w:marLeft w:val="480"/>
          <w:marRight w:val="0"/>
          <w:marTop w:val="0"/>
          <w:marBottom w:val="0"/>
          <w:divBdr>
            <w:top w:val="none" w:sz="0" w:space="0" w:color="auto"/>
            <w:left w:val="none" w:sz="0" w:space="0" w:color="auto"/>
            <w:bottom w:val="none" w:sz="0" w:space="0" w:color="auto"/>
            <w:right w:val="none" w:sz="0" w:space="0" w:color="auto"/>
          </w:divBdr>
        </w:div>
        <w:div w:id="1205557607">
          <w:marLeft w:val="480"/>
          <w:marRight w:val="0"/>
          <w:marTop w:val="0"/>
          <w:marBottom w:val="0"/>
          <w:divBdr>
            <w:top w:val="none" w:sz="0" w:space="0" w:color="auto"/>
            <w:left w:val="none" w:sz="0" w:space="0" w:color="auto"/>
            <w:bottom w:val="none" w:sz="0" w:space="0" w:color="auto"/>
            <w:right w:val="none" w:sz="0" w:space="0" w:color="auto"/>
          </w:divBdr>
        </w:div>
        <w:div w:id="1727487802">
          <w:marLeft w:val="480"/>
          <w:marRight w:val="0"/>
          <w:marTop w:val="0"/>
          <w:marBottom w:val="0"/>
          <w:divBdr>
            <w:top w:val="none" w:sz="0" w:space="0" w:color="auto"/>
            <w:left w:val="none" w:sz="0" w:space="0" w:color="auto"/>
            <w:bottom w:val="none" w:sz="0" w:space="0" w:color="auto"/>
            <w:right w:val="none" w:sz="0" w:space="0" w:color="auto"/>
          </w:divBdr>
        </w:div>
        <w:div w:id="1268385447">
          <w:marLeft w:val="480"/>
          <w:marRight w:val="0"/>
          <w:marTop w:val="0"/>
          <w:marBottom w:val="0"/>
          <w:divBdr>
            <w:top w:val="none" w:sz="0" w:space="0" w:color="auto"/>
            <w:left w:val="none" w:sz="0" w:space="0" w:color="auto"/>
            <w:bottom w:val="none" w:sz="0" w:space="0" w:color="auto"/>
            <w:right w:val="none" w:sz="0" w:space="0" w:color="auto"/>
          </w:divBdr>
        </w:div>
        <w:div w:id="774594563">
          <w:marLeft w:val="480"/>
          <w:marRight w:val="0"/>
          <w:marTop w:val="0"/>
          <w:marBottom w:val="0"/>
          <w:divBdr>
            <w:top w:val="none" w:sz="0" w:space="0" w:color="auto"/>
            <w:left w:val="none" w:sz="0" w:space="0" w:color="auto"/>
            <w:bottom w:val="none" w:sz="0" w:space="0" w:color="auto"/>
            <w:right w:val="none" w:sz="0" w:space="0" w:color="auto"/>
          </w:divBdr>
        </w:div>
        <w:div w:id="1922832632">
          <w:marLeft w:val="480"/>
          <w:marRight w:val="0"/>
          <w:marTop w:val="0"/>
          <w:marBottom w:val="0"/>
          <w:divBdr>
            <w:top w:val="none" w:sz="0" w:space="0" w:color="auto"/>
            <w:left w:val="none" w:sz="0" w:space="0" w:color="auto"/>
            <w:bottom w:val="none" w:sz="0" w:space="0" w:color="auto"/>
            <w:right w:val="none" w:sz="0" w:space="0" w:color="auto"/>
          </w:divBdr>
        </w:div>
        <w:div w:id="1950622163">
          <w:marLeft w:val="480"/>
          <w:marRight w:val="0"/>
          <w:marTop w:val="0"/>
          <w:marBottom w:val="0"/>
          <w:divBdr>
            <w:top w:val="none" w:sz="0" w:space="0" w:color="auto"/>
            <w:left w:val="none" w:sz="0" w:space="0" w:color="auto"/>
            <w:bottom w:val="none" w:sz="0" w:space="0" w:color="auto"/>
            <w:right w:val="none" w:sz="0" w:space="0" w:color="auto"/>
          </w:divBdr>
        </w:div>
        <w:div w:id="948316232">
          <w:marLeft w:val="480"/>
          <w:marRight w:val="0"/>
          <w:marTop w:val="0"/>
          <w:marBottom w:val="0"/>
          <w:divBdr>
            <w:top w:val="none" w:sz="0" w:space="0" w:color="auto"/>
            <w:left w:val="none" w:sz="0" w:space="0" w:color="auto"/>
            <w:bottom w:val="none" w:sz="0" w:space="0" w:color="auto"/>
            <w:right w:val="none" w:sz="0" w:space="0" w:color="auto"/>
          </w:divBdr>
        </w:div>
        <w:div w:id="1725710293">
          <w:marLeft w:val="480"/>
          <w:marRight w:val="0"/>
          <w:marTop w:val="0"/>
          <w:marBottom w:val="0"/>
          <w:divBdr>
            <w:top w:val="none" w:sz="0" w:space="0" w:color="auto"/>
            <w:left w:val="none" w:sz="0" w:space="0" w:color="auto"/>
            <w:bottom w:val="none" w:sz="0" w:space="0" w:color="auto"/>
            <w:right w:val="none" w:sz="0" w:space="0" w:color="auto"/>
          </w:divBdr>
        </w:div>
        <w:div w:id="1586570865">
          <w:marLeft w:val="480"/>
          <w:marRight w:val="0"/>
          <w:marTop w:val="0"/>
          <w:marBottom w:val="0"/>
          <w:divBdr>
            <w:top w:val="none" w:sz="0" w:space="0" w:color="auto"/>
            <w:left w:val="none" w:sz="0" w:space="0" w:color="auto"/>
            <w:bottom w:val="none" w:sz="0" w:space="0" w:color="auto"/>
            <w:right w:val="none" w:sz="0" w:space="0" w:color="auto"/>
          </w:divBdr>
        </w:div>
        <w:div w:id="1596480594">
          <w:marLeft w:val="480"/>
          <w:marRight w:val="0"/>
          <w:marTop w:val="0"/>
          <w:marBottom w:val="0"/>
          <w:divBdr>
            <w:top w:val="none" w:sz="0" w:space="0" w:color="auto"/>
            <w:left w:val="none" w:sz="0" w:space="0" w:color="auto"/>
            <w:bottom w:val="none" w:sz="0" w:space="0" w:color="auto"/>
            <w:right w:val="none" w:sz="0" w:space="0" w:color="auto"/>
          </w:divBdr>
        </w:div>
        <w:div w:id="1258245624">
          <w:marLeft w:val="480"/>
          <w:marRight w:val="0"/>
          <w:marTop w:val="0"/>
          <w:marBottom w:val="0"/>
          <w:divBdr>
            <w:top w:val="none" w:sz="0" w:space="0" w:color="auto"/>
            <w:left w:val="none" w:sz="0" w:space="0" w:color="auto"/>
            <w:bottom w:val="none" w:sz="0" w:space="0" w:color="auto"/>
            <w:right w:val="none" w:sz="0" w:space="0" w:color="auto"/>
          </w:divBdr>
        </w:div>
        <w:div w:id="1376850341">
          <w:marLeft w:val="480"/>
          <w:marRight w:val="0"/>
          <w:marTop w:val="0"/>
          <w:marBottom w:val="0"/>
          <w:divBdr>
            <w:top w:val="none" w:sz="0" w:space="0" w:color="auto"/>
            <w:left w:val="none" w:sz="0" w:space="0" w:color="auto"/>
            <w:bottom w:val="none" w:sz="0" w:space="0" w:color="auto"/>
            <w:right w:val="none" w:sz="0" w:space="0" w:color="auto"/>
          </w:divBdr>
        </w:div>
        <w:div w:id="1748572267">
          <w:marLeft w:val="480"/>
          <w:marRight w:val="0"/>
          <w:marTop w:val="0"/>
          <w:marBottom w:val="0"/>
          <w:divBdr>
            <w:top w:val="none" w:sz="0" w:space="0" w:color="auto"/>
            <w:left w:val="none" w:sz="0" w:space="0" w:color="auto"/>
            <w:bottom w:val="none" w:sz="0" w:space="0" w:color="auto"/>
            <w:right w:val="none" w:sz="0" w:space="0" w:color="auto"/>
          </w:divBdr>
        </w:div>
        <w:div w:id="1274897649">
          <w:marLeft w:val="480"/>
          <w:marRight w:val="0"/>
          <w:marTop w:val="0"/>
          <w:marBottom w:val="0"/>
          <w:divBdr>
            <w:top w:val="none" w:sz="0" w:space="0" w:color="auto"/>
            <w:left w:val="none" w:sz="0" w:space="0" w:color="auto"/>
            <w:bottom w:val="none" w:sz="0" w:space="0" w:color="auto"/>
            <w:right w:val="none" w:sz="0" w:space="0" w:color="auto"/>
          </w:divBdr>
        </w:div>
        <w:div w:id="670835605">
          <w:marLeft w:val="480"/>
          <w:marRight w:val="0"/>
          <w:marTop w:val="0"/>
          <w:marBottom w:val="0"/>
          <w:divBdr>
            <w:top w:val="none" w:sz="0" w:space="0" w:color="auto"/>
            <w:left w:val="none" w:sz="0" w:space="0" w:color="auto"/>
            <w:bottom w:val="none" w:sz="0" w:space="0" w:color="auto"/>
            <w:right w:val="none" w:sz="0" w:space="0" w:color="auto"/>
          </w:divBdr>
        </w:div>
        <w:div w:id="779952460">
          <w:marLeft w:val="480"/>
          <w:marRight w:val="0"/>
          <w:marTop w:val="0"/>
          <w:marBottom w:val="0"/>
          <w:divBdr>
            <w:top w:val="none" w:sz="0" w:space="0" w:color="auto"/>
            <w:left w:val="none" w:sz="0" w:space="0" w:color="auto"/>
            <w:bottom w:val="none" w:sz="0" w:space="0" w:color="auto"/>
            <w:right w:val="none" w:sz="0" w:space="0" w:color="auto"/>
          </w:divBdr>
        </w:div>
        <w:div w:id="77404908">
          <w:marLeft w:val="480"/>
          <w:marRight w:val="0"/>
          <w:marTop w:val="0"/>
          <w:marBottom w:val="0"/>
          <w:divBdr>
            <w:top w:val="none" w:sz="0" w:space="0" w:color="auto"/>
            <w:left w:val="none" w:sz="0" w:space="0" w:color="auto"/>
            <w:bottom w:val="none" w:sz="0" w:space="0" w:color="auto"/>
            <w:right w:val="none" w:sz="0" w:space="0" w:color="auto"/>
          </w:divBdr>
        </w:div>
        <w:div w:id="1736197491">
          <w:marLeft w:val="480"/>
          <w:marRight w:val="0"/>
          <w:marTop w:val="0"/>
          <w:marBottom w:val="0"/>
          <w:divBdr>
            <w:top w:val="none" w:sz="0" w:space="0" w:color="auto"/>
            <w:left w:val="none" w:sz="0" w:space="0" w:color="auto"/>
            <w:bottom w:val="none" w:sz="0" w:space="0" w:color="auto"/>
            <w:right w:val="none" w:sz="0" w:space="0" w:color="auto"/>
          </w:divBdr>
        </w:div>
        <w:div w:id="2014411105">
          <w:marLeft w:val="480"/>
          <w:marRight w:val="0"/>
          <w:marTop w:val="0"/>
          <w:marBottom w:val="0"/>
          <w:divBdr>
            <w:top w:val="none" w:sz="0" w:space="0" w:color="auto"/>
            <w:left w:val="none" w:sz="0" w:space="0" w:color="auto"/>
            <w:bottom w:val="none" w:sz="0" w:space="0" w:color="auto"/>
            <w:right w:val="none" w:sz="0" w:space="0" w:color="auto"/>
          </w:divBdr>
        </w:div>
        <w:div w:id="446193484">
          <w:marLeft w:val="480"/>
          <w:marRight w:val="0"/>
          <w:marTop w:val="0"/>
          <w:marBottom w:val="0"/>
          <w:divBdr>
            <w:top w:val="none" w:sz="0" w:space="0" w:color="auto"/>
            <w:left w:val="none" w:sz="0" w:space="0" w:color="auto"/>
            <w:bottom w:val="none" w:sz="0" w:space="0" w:color="auto"/>
            <w:right w:val="none" w:sz="0" w:space="0" w:color="auto"/>
          </w:divBdr>
        </w:div>
        <w:div w:id="114451380">
          <w:marLeft w:val="480"/>
          <w:marRight w:val="0"/>
          <w:marTop w:val="0"/>
          <w:marBottom w:val="0"/>
          <w:divBdr>
            <w:top w:val="none" w:sz="0" w:space="0" w:color="auto"/>
            <w:left w:val="none" w:sz="0" w:space="0" w:color="auto"/>
            <w:bottom w:val="none" w:sz="0" w:space="0" w:color="auto"/>
            <w:right w:val="none" w:sz="0" w:space="0" w:color="auto"/>
          </w:divBdr>
        </w:div>
        <w:div w:id="611517448">
          <w:marLeft w:val="480"/>
          <w:marRight w:val="0"/>
          <w:marTop w:val="0"/>
          <w:marBottom w:val="0"/>
          <w:divBdr>
            <w:top w:val="none" w:sz="0" w:space="0" w:color="auto"/>
            <w:left w:val="none" w:sz="0" w:space="0" w:color="auto"/>
            <w:bottom w:val="none" w:sz="0" w:space="0" w:color="auto"/>
            <w:right w:val="none" w:sz="0" w:space="0" w:color="auto"/>
          </w:divBdr>
        </w:div>
        <w:div w:id="483622677">
          <w:marLeft w:val="480"/>
          <w:marRight w:val="0"/>
          <w:marTop w:val="0"/>
          <w:marBottom w:val="0"/>
          <w:divBdr>
            <w:top w:val="none" w:sz="0" w:space="0" w:color="auto"/>
            <w:left w:val="none" w:sz="0" w:space="0" w:color="auto"/>
            <w:bottom w:val="none" w:sz="0" w:space="0" w:color="auto"/>
            <w:right w:val="none" w:sz="0" w:space="0" w:color="auto"/>
          </w:divBdr>
        </w:div>
        <w:div w:id="108861400">
          <w:marLeft w:val="480"/>
          <w:marRight w:val="0"/>
          <w:marTop w:val="0"/>
          <w:marBottom w:val="0"/>
          <w:divBdr>
            <w:top w:val="none" w:sz="0" w:space="0" w:color="auto"/>
            <w:left w:val="none" w:sz="0" w:space="0" w:color="auto"/>
            <w:bottom w:val="none" w:sz="0" w:space="0" w:color="auto"/>
            <w:right w:val="none" w:sz="0" w:space="0" w:color="auto"/>
          </w:divBdr>
        </w:div>
        <w:div w:id="949236551">
          <w:marLeft w:val="48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663">
      <w:bodyDiv w:val="1"/>
      <w:marLeft w:val="0"/>
      <w:marRight w:val="0"/>
      <w:marTop w:val="0"/>
      <w:marBottom w:val="0"/>
      <w:divBdr>
        <w:top w:val="none" w:sz="0" w:space="0" w:color="auto"/>
        <w:left w:val="none" w:sz="0" w:space="0" w:color="auto"/>
        <w:bottom w:val="none" w:sz="0" w:space="0" w:color="auto"/>
        <w:right w:val="none" w:sz="0" w:space="0" w:color="auto"/>
      </w:divBdr>
    </w:div>
    <w:div w:id="851993590">
      <w:bodyDiv w:val="1"/>
      <w:marLeft w:val="0"/>
      <w:marRight w:val="0"/>
      <w:marTop w:val="0"/>
      <w:marBottom w:val="0"/>
      <w:divBdr>
        <w:top w:val="none" w:sz="0" w:space="0" w:color="auto"/>
        <w:left w:val="none" w:sz="0" w:space="0" w:color="auto"/>
        <w:bottom w:val="none" w:sz="0" w:space="0" w:color="auto"/>
        <w:right w:val="none" w:sz="0" w:space="0" w:color="auto"/>
      </w:divBdr>
      <w:divsChild>
        <w:div w:id="381951791">
          <w:marLeft w:val="480"/>
          <w:marRight w:val="0"/>
          <w:marTop w:val="0"/>
          <w:marBottom w:val="0"/>
          <w:divBdr>
            <w:top w:val="none" w:sz="0" w:space="0" w:color="auto"/>
            <w:left w:val="none" w:sz="0" w:space="0" w:color="auto"/>
            <w:bottom w:val="none" w:sz="0" w:space="0" w:color="auto"/>
            <w:right w:val="none" w:sz="0" w:space="0" w:color="auto"/>
          </w:divBdr>
        </w:div>
        <w:div w:id="1490053105">
          <w:marLeft w:val="480"/>
          <w:marRight w:val="0"/>
          <w:marTop w:val="0"/>
          <w:marBottom w:val="0"/>
          <w:divBdr>
            <w:top w:val="none" w:sz="0" w:space="0" w:color="auto"/>
            <w:left w:val="none" w:sz="0" w:space="0" w:color="auto"/>
            <w:bottom w:val="none" w:sz="0" w:space="0" w:color="auto"/>
            <w:right w:val="none" w:sz="0" w:space="0" w:color="auto"/>
          </w:divBdr>
        </w:div>
        <w:div w:id="684095785">
          <w:marLeft w:val="480"/>
          <w:marRight w:val="0"/>
          <w:marTop w:val="0"/>
          <w:marBottom w:val="0"/>
          <w:divBdr>
            <w:top w:val="none" w:sz="0" w:space="0" w:color="auto"/>
            <w:left w:val="none" w:sz="0" w:space="0" w:color="auto"/>
            <w:bottom w:val="none" w:sz="0" w:space="0" w:color="auto"/>
            <w:right w:val="none" w:sz="0" w:space="0" w:color="auto"/>
          </w:divBdr>
        </w:div>
        <w:div w:id="1449622201">
          <w:marLeft w:val="480"/>
          <w:marRight w:val="0"/>
          <w:marTop w:val="0"/>
          <w:marBottom w:val="0"/>
          <w:divBdr>
            <w:top w:val="none" w:sz="0" w:space="0" w:color="auto"/>
            <w:left w:val="none" w:sz="0" w:space="0" w:color="auto"/>
            <w:bottom w:val="none" w:sz="0" w:space="0" w:color="auto"/>
            <w:right w:val="none" w:sz="0" w:space="0" w:color="auto"/>
          </w:divBdr>
        </w:div>
        <w:div w:id="852650040">
          <w:marLeft w:val="480"/>
          <w:marRight w:val="0"/>
          <w:marTop w:val="0"/>
          <w:marBottom w:val="0"/>
          <w:divBdr>
            <w:top w:val="none" w:sz="0" w:space="0" w:color="auto"/>
            <w:left w:val="none" w:sz="0" w:space="0" w:color="auto"/>
            <w:bottom w:val="none" w:sz="0" w:space="0" w:color="auto"/>
            <w:right w:val="none" w:sz="0" w:space="0" w:color="auto"/>
          </w:divBdr>
        </w:div>
        <w:div w:id="1524899243">
          <w:marLeft w:val="480"/>
          <w:marRight w:val="0"/>
          <w:marTop w:val="0"/>
          <w:marBottom w:val="0"/>
          <w:divBdr>
            <w:top w:val="none" w:sz="0" w:space="0" w:color="auto"/>
            <w:left w:val="none" w:sz="0" w:space="0" w:color="auto"/>
            <w:bottom w:val="none" w:sz="0" w:space="0" w:color="auto"/>
            <w:right w:val="none" w:sz="0" w:space="0" w:color="auto"/>
          </w:divBdr>
        </w:div>
        <w:div w:id="883105148">
          <w:marLeft w:val="480"/>
          <w:marRight w:val="0"/>
          <w:marTop w:val="0"/>
          <w:marBottom w:val="0"/>
          <w:divBdr>
            <w:top w:val="none" w:sz="0" w:space="0" w:color="auto"/>
            <w:left w:val="none" w:sz="0" w:space="0" w:color="auto"/>
            <w:bottom w:val="none" w:sz="0" w:space="0" w:color="auto"/>
            <w:right w:val="none" w:sz="0" w:space="0" w:color="auto"/>
          </w:divBdr>
        </w:div>
        <w:div w:id="672727611">
          <w:marLeft w:val="480"/>
          <w:marRight w:val="0"/>
          <w:marTop w:val="0"/>
          <w:marBottom w:val="0"/>
          <w:divBdr>
            <w:top w:val="none" w:sz="0" w:space="0" w:color="auto"/>
            <w:left w:val="none" w:sz="0" w:space="0" w:color="auto"/>
            <w:bottom w:val="none" w:sz="0" w:space="0" w:color="auto"/>
            <w:right w:val="none" w:sz="0" w:space="0" w:color="auto"/>
          </w:divBdr>
        </w:div>
        <w:div w:id="312149664">
          <w:marLeft w:val="480"/>
          <w:marRight w:val="0"/>
          <w:marTop w:val="0"/>
          <w:marBottom w:val="0"/>
          <w:divBdr>
            <w:top w:val="none" w:sz="0" w:space="0" w:color="auto"/>
            <w:left w:val="none" w:sz="0" w:space="0" w:color="auto"/>
            <w:bottom w:val="none" w:sz="0" w:space="0" w:color="auto"/>
            <w:right w:val="none" w:sz="0" w:space="0" w:color="auto"/>
          </w:divBdr>
        </w:div>
        <w:div w:id="1088573492">
          <w:marLeft w:val="480"/>
          <w:marRight w:val="0"/>
          <w:marTop w:val="0"/>
          <w:marBottom w:val="0"/>
          <w:divBdr>
            <w:top w:val="none" w:sz="0" w:space="0" w:color="auto"/>
            <w:left w:val="none" w:sz="0" w:space="0" w:color="auto"/>
            <w:bottom w:val="none" w:sz="0" w:space="0" w:color="auto"/>
            <w:right w:val="none" w:sz="0" w:space="0" w:color="auto"/>
          </w:divBdr>
        </w:div>
        <w:div w:id="143359980">
          <w:marLeft w:val="480"/>
          <w:marRight w:val="0"/>
          <w:marTop w:val="0"/>
          <w:marBottom w:val="0"/>
          <w:divBdr>
            <w:top w:val="none" w:sz="0" w:space="0" w:color="auto"/>
            <w:left w:val="none" w:sz="0" w:space="0" w:color="auto"/>
            <w:bottom w:val="none" w:sz="0" w:space="0" w:color="auto"/>
            <w:right w:val="none" w:sz="0" w:space="0" w:color="auto"/>
          </w:divBdr>
        </w:div>
        <w:div w:id="534776060">
          <w:marLeft w:val="480"/>
          <w:marRight w:val="0"/>
          <w:marTop w:val="0"/>
          <w:marBottom w:val="0"/>
          <w:divBdr>
            <w:top w:val="none" w:sz="0" w:space="0" w:color="auto"/>
            <w:left w:val="none" w:sz="0" w:space="0" w:color="auto"/>
            <w:bottom w:val="none" w:sz="0" w:space="0" w:color="auto"/>
            <w:right w:val="none" w:sz="0" w:space="0" w:color="auto"/>
          </w:divBdr>
        </w:div>
        <w:div w:id="924533588">
          <w:marLeft w:val="480"/>
          <w:marRight w:val="0"/>
          <w:marTop w:val="0"/>
          <w:marBottom w:val="0"/>
          <w:divBdr>
            <w:top w:val="none" w:sz="0" w:space="0" w:color="auto"/>
            <w:left w:val="none" w:sz="0" w:space="0" w:color="auto"/>
            <w:bottom w:val="none" w:sz="0" w:space="0" w:color="auto"/>
            <w:right w:val="none" w:sz="0" w:space="0" w:color="auto"/>
          </w:divBdr>
        </w:div>
        <w:div w:id="1856402">
          <w:marLeft w:val="480"/>
          <w:marRight w:val="0"/>
          <w:marTop w:val="0"/>
          <w:marBottom w:val="0"/>
          <w:divBdr>
            <w:top w:val="none" w:sz="0" w:space="0" w:color="auto"/>
            <w:left w:val="none" w:sz="0" w:space="0" w:color="auto"/>
            <w:bottom w:val="none" w:sz="0" w:space="0" w:color="auto"/>
            <w:right w:val="none" w:sz="0" w:space="0" w:color="auto"/>
          </w:divBdr>
        </w:div>
        <w:div w:id="738092528">
          <w:marLeft w:val="480"/>
          <w:marRight w:val="0"/>
          <w:marTop w:val="0"/>
          <w:marBottom w:val="0"/>
          <w:divBdr>
            <w:top w:val="none" w:sz="0" w:space="0" w:color="auto"/>
            <w:left w:val="none" w:sz="0" w:space="0" w:color="auto"/>
            <w:bottom w:val="none" w:sz="0" w:space="0" w:color="auto"/>
            <w:right w:val="none" w:sz="0" w:space="0" w:color="auto"/>
          </w:divBdr>
        </w:div>
        <w:div w:id="1616059110">
          <w:marLeft w:val="480"/>
          <w:marRight w:val="0"/>
          <w:marTop w:val="0"/>
          <w:marBottom w:val="0"/>
          <w:divBdr>
            <w:top w:val="none" w:sz="0" w:space="0" w:color="auto"/>
            <w:left w:val="none" w:sz="0" w:space="0" w:color="auto"/>
            <w:bottom w:val="none" w:sz="0" w:space="0" w:color="auto"/>
            <w:right w:val="none" w:sz="0" w:space="0" w:color="auto"/>
          </w:divBdr>
        </w:div>
        <w:div w:id="1794129665">
          <w:marLeft w:val="480"/>
          <w:marRight w:val="0"/>
          <w:marTop w:val="0"/>
          <w:marBottom w:val="0"/>
          <w:divBdr>
            <w:top w:val="none" w:sz="0" w:space="0" w:color="auto"/>
            <w:left w:val="none" w:sz="0" w:space="0" w:color="auto"/>
            <w:bottom w:val="none" w:sz="0" w:space="0" w:color="auto"/>
            <w:right w:val="none" w:sz="0" w:space="0" w:color="auto"/>
          </w:divBdr>
        </w:div>
        <w:div w:id="340011115">
          <w:marLeft w:val="480"/>
          <w:marRight w:val="0"/>
          <w:marTop w:val="0"/>
          <w:marBottom w:val="0"/>
          <w:divBdr>
            <w:top w:val="none" w:sz="0" w:space="0" w:color="auto"/>
            <w:left w:val="none" w:sz="0" w:space="0" w:color="auto"/>
            <w:bottom w:val="none" w:sz="0" w:space="0" w:color="auto"/>
            <w:right w:val="none" w:sz="0" w:space="0" w:color="auto"/>
          </w:divBdr>
        </w:div>
        <w:div w:id="587466372">
          <w:marLeft w:val="480"/>
          <w:marRight w:val="0"/>
          <w:marTop w:val="0"/>
          <w:marBottom w:val="0"/>
          <w:divBdr>
            <w:top w:val="none" w:sz="0" w:space="0" w:color="auto"/>
            <w:left w:val="none" w:sz="0" w:space="0" w:color="auto"/>
            <w:bottom w:val="none" w:sz="0" w:space="0" w:color="auto"/>
            <w:right w:val="none" w:sz="0" w:space="0" w:color="auto"/>
          </w:divBdr>
        </w:div>
        <w:div w:id="2057467524">
          <w:marLeft w:val="480"/>
          <w:marRight w:val="0"/>
          <w:marTop w:val="0"/>
          <w:marBottom w:val="0"/>
          <w:divBdr>
            <w:top w:val="none" w:sz="0" w:space="0" w:color="auto"/>
            <w:left w:val="none" w:sz="0" w:space="0" w:color="auto"/>
            <w:bottom w:val="none" w:sz="0" w:space="0" w:color="auto"/>
            <w:right w:val="none" w:sz="0" w:space="0" w:color="auto"/>
          </w:divBdr>
        </w:div>
        <w:div w:id="1663964558">
          <w:marLeft w:val="480"/>
          <w:marRight w:val="0"/>
          <w:marTop w:val="0"/>
          <w:marBottom w:val="0"/>
          <w:divBdr>
            <w:top w:val="none" w:sz="0" w:space="0" w:color="auto"/>
            <w:left w:val="none" w:sz="0" w:space="0" w:color="auto"/>
            <w:bottom w:val="none" w:sz="0" w:space="0" w:color="auto"/>
            <w:right w:val="none" w:sz="0" w:space="0" w:color="auto"/>
          </w:divBdr>
        </w:div>
        <w:div w:id="1883319715">
          <w:marLeft w:val="480"/>
          <w:marRight w:val="0"/>
          <w:marTop w:val="0"/>
          <w:marBottom w:val="0"/>
          <w:divBdr>
            <w:top w:val="none" w:sz="0" w:space="0" w:color="auto"/>
            <w:left w:val="none" w:sz="0" w:space="0" w:color="auto"/>
            <w:bottom w:val="none" w:sz="0" w:space="0" w:color="auto"/>
            <w:right w:val="none" w:sz="0" w:space="0" w:color="auto"/>
          </w:divBdr>
        </w:div>
        <w:div w:id="1286352193">
          <w:marLeft w:val="480"/>
          <w:marRight w:val="0"/>
          <w:marTop w:val="0"/>
          <w:marBottom w:val="0"/>
          <w:divBdr>
            <w:top w:val="none" w:sz="0" w:space="0" w:color="auto"/>
            <w:left w:val="none" w:sz="0" w:space="0" w:color="auto"/>
            <w:bottom w:val="none" w:sz="0" w:space="0" w:color="auto"/>
            <w:right w:val="none" w:sz="0" w:space="0" w:color="auto"/>
          </w:divBdr>
        </w:div>
        <w:div w:id="616525188">
          <w:marLeft w:val="480"/>
          <w:marRight w:val="0"/>
          <w:marTop w:val="0"/>
          <w:marBottom w:val="0"/>
          <w:divBdr>
            <w:top w:val="none" w:sz="0" w:space="0" w:color="auto"/>
            <w:left w:val="none" w:sz="0" w:space="0" w:color="auto"/>
            <w:bottom w:val="none" w:sz="0" w:space="0" w:color="auto"/>
            <w:right w:val="none" w:sz="0" w:space="0" w:color="auto"/>
          </w:divBdr>
        </w:div>
        <w:div w:id="306937286">
          <w:marLeft w:val="480"/>
          <w:marRight w:val="0"/>
          <w:marTop w:val="0"/>
          <w:marBottom w:val="0"/>
          <w:divBdr>
            <w:top w:val="none" w:sz="0" w:space="0" w:color="auto"/>
            <w:left w:val="none" w:sz="0" w:space="0" w:color="auto"/>
            <w:bottom w:val="none" w:sz="0" w:space="0" w:color="auto"/>
            <w:right w:val="none" w:sz="0" w:space="0" w:color="auto"/>
          </w:divBdr>
        </w:div>
        <w:div w:id="867833462">
          <w:marLeft w:val="480"/>
          <w:marRight w:val="0"/>
          <w:marTop w:val="0"/>
          <w:marBottom w:val="0"/>
          <w:divBdr>
            <w:top w:val="none" w:sz="0" w:space="0" w:color="auto"/>
            <w:left w:val="none" w:sz="0" w:space="0" w:color="auto"/>
            <w:bottom w:val="none" w:sz="0" w:space="0" w:color="auto"/>
            <w:right w:val="none" w:sz="0" w:space="0" w:color="auto"/>
          </w:divBdr>
        </w:div>
        <w:div w:id="1091200805">
          <w:marLeft w:val="480"/>
          <w:marRight w:val="0"/>
          <w:marTop w:val="0"/>
          <w:marBottom w:val="0"/>
          <w:divBdr>
            <w:top w:val="none" w:sz="0" w:space="0" w:color="auto"/>
            <w:left w:val="none" w:sz="0" w:space="0" w:color="auto"/>
            <w:bottom w:val="none" w:sz="0" w:space="0" w:color="auto"/>
            <w:right w:val="none" w:sz="0" w:space="0" w:color="auto"/>
          </w:divBdr>
        </w:div>
        <w:div w:id="345137637">
          <w:marLeft w:val="480"/>
          <w:marRight w:val="0"/>
          <w:marTop w:val="0"/>
          <w:marBottom w:val="0"/>
          <w:divBdr>
            <w:top w:val="none" w:sz="0" w:space="0" w:color="auto"/>
            <w:left w:val="none" w:sz="0" w:space="0" w:color="auto"/>
            <w:bottom w:val="none" w:sz="0" w:space="0" w:color="auto"/>
            <w:right w:val="none" w:sz="0" w:space="0" w:color="auto"/>
          </w:divBdr>
        </w:div>
        <w:div w:id="616376849">
          <w:marLeft w:val="480"/>
          <w:marRight w:val="0"/>
          <w:marTop w:val="0"/>
          <w:marBottom w:val="0"/>
          <w:divBdr>
            <w:top w:val="none" w:sz="0" w:space="0" w:color="auto"/>
            <w:left w:val="none" w:sz="0" w:space="0" w:color="auto"/>
            <w:bottom w:val="none" w:sz="0" w:space="0" w:color="auto"/>
            <w:right w:val="none" w:sz="0" w:space="0" w:color="auto"/>
          </w:divBdr>
        </w:div>
        <w:div w:id="1440294493">
          <w:marLeft w:val="480"/>
          <w:marRight w:val="0"/>
          <w:marTop w:val="0"/>
          <w:marBottom w:val="0"/>
          <w:divBdr>
            <w:top w:val="none" w:sz="0" w:space="0" w:color="auto"/>
            <w:left w:val="none" w:sz="0" w:space="0" w:color="auto"/>
            <w:bottom w:val="none" w:sz="0" w:space="0" w:color="auto"/>
            <w:right w:val="none" w:sz="0" w:space="0" w:color="auto"/>
          </w:divBdr>
        </w:div>
        <w:div w:id="1467431733">
          <w:marLeft w:val="480"/>
          <w:marRight w:val="0"/>
          <w:marTop w:val="0"/>
          <w:marBottom w:val="0"/>
          <w:divBdr>
            <w:top w:val="none" w:sz="0" w:space="0" w:color="auto"/>
            <w:left w:val="none" w:sz="0" w:space="0" w:color="auto"/>
            <w:bottom w:val="none" w:sz="0" w:space="0" w:color="auto"/>
            <w:right w:val="none" w:sz="0" w:space="0" w:color="auto"/>
          </w:divBdr>
        </w:div>
        <w:div w:id="182481392">
          <w:marLeft w:val="480"/>
          <w:marRight w:val="0"/>
          <w:marTop w:val="0"/>
          <w:marBottom w:val="0"/>
          <w:divBdr>
            <w:top w:val="none" w:sz="0" w:space="0" w:color="auto"/>
            <w:left w:val="none" w:sz="0" w:space="0" w:color="auto"/>
            <w:bottom w:val="none" w:sz="0" w:space="0" w:color="auto"/>
            <w:right w:val="none" w:sz="0" w:space="0" w:color="auto"/>
          </w:divBdr>
        </w:div>
        <w:div w:id="570964415">
          <w:marLeft w:val="480"/>
          <w:marRight w:val="0"/>
          <w:marTop w:val="0"/>
          <w:marBottom w:val="0"/>
          <w:divBdr>
            <w:top w:val="none" w:sz="0" w:space="0" w:color="auto"/>
            <w:left w:val="none" w:sz="0" w:space="0" w:color="auto"/>
            <w:bottom w:val="none" w:sz="0" w:space="0" w:color="auto"/>
            <w:right w:val="none" w:sz="0" w:space="0" w:color="auto"/>
          </w:divBdr>
        </w:div>
        <w:div w:id="2095737558">
          <w:marLeft w:val="480"/>
          <w:marRight w:val="0"/>
          <w:marTop w:val="0"/>
          <w:marBottom w:val="0"/>
          <w:divBdr>
            <w:top w:val="none" w:sz="0" w:space="0" w:color="auto"/>
            <w:left w:val="none" w:sz="0" w:space="0" w:color="auto"/>
            <w:bottom w:val="none" w:sz="0" w:space="0" w:color="auto"/>
            <w:right w:val="none" w:sz="0" w:space="0" w:color="auto"/>
          </w:divBdr>
        </w:div>
        <w:div w:id="1280186907">
          <w:marLeft w:val="480"/>
          <w:marRight w:val="0"/>
          <w:marTop w:val="0"/>
          <w:marBottom w:val="0"/>
          <w:divBdr>
            <w:top w:val="none" w:sz="0" w:space="0" w:color="auto"/>
            <w:left w:val="none" w:sz="0" w:space="0" w:color="auto"/>
            <w:bottom w:val="none" w:sz="0" w:space="0" w:color="auto"/>
            <w:right w:val="none" w:sz="0" w:space="0" w:color="auto"/>
          </w:divBdr>
        </w:div>
        <w:div w:id="537133879">
          <w:marLeft w:val="480"/>
          <w:marRight w:val="0"/>
          <w:marTop w:val="0"/>
          <w:marBottom w:val="0"/>
          <w:divBdr>
            <w:top w:val="none" w:sz="0" w:space="0" w:color="auto"/>
            <w:left w:val="none" w:sz="0" w:space="0" w:color="auto"/>
            <w:bottom w:val="none" w:sz="0" w:space="0" w:color="auto"/>
            <w:right w:val="none" w:sz="0" w:space="0" w:color="auto"/>
          </w:divBdr>
        </w:div>
        <w:div w:id="1469515586">
          <w:marLeft w:val="480"/>
          <w:marRight w:val="0"/>
          <w:marTop w:val="0"/>
          <w:marBottom w:val="0"/>
          <w:divBdr>
            <w:top w:val="none" w:sz="0" w:space="0" w:color="auto"/>
            <w:left w:val="none" w:sz="0" w:space="0" w:color="auto"/>
            <w:bottom w:val="none" w:sz="0" w:space="0" w:color="auto"/>
            <w:right w:val="none" w:sz="0" w:space="0" w:color="auto"/>
          </w:divBdr>
        </w:div>
        <w:div w:id="2067994471">
          <w:marLeft w:val="480"/>
          <w:marRight w:val="0"/>
          <w:marTop w:val="0"/>
          <w:marBottom w:val="0"/>
          <w:divBdr>
            <w:top w:val="none" w:sz="0" w:space="0" w:color="auto"/>
            <w:left w:val="none" w:sz="0" w:space="0" w:color="auto"/>
            <w:bottom w:val="none" w:sz="0" w:space="0" w:color="auto"/>
            <w:right w:val="none" w:sz="0" w:space="0" w:color="auto"/>
          </w:divBdr>
        </w:div>
        <w:div w:id="1612394079">
          <w:marLeft w:val="480"/>
          <w:marRight w:val="0"/>
          <w:marTop w:val="0"/>
          <w:marBottom w:val="0"/>
          <w:divBdr>
            <w:top w:val="none" w:sz="0" w:space="0" w:color="auto"/>
            <w:left w:val="none" w:sz="0" w:space="0" w:color="auto"/>
            <w:bottom w:val="none" w:sz="0" w:space="0" w:color="auto"/>
            <w:right w:val="none" w:sz="0" w:space="0" w:color="auto"/>
          </w:divBdr>
        </w:div>
        <w:div w:id="309099924">
          <w:marLeft w:val="480"/>
          <w:marRight w:val="0"/>
          <w:marTop w:val="0"/>
          <w:marBottom w:val="0"/>
          <w:divBdr>
            <w:top w:val="none" w:sz="0" w:space="0" w:color="auto"/>
            <w:left w:val="none" w:sz="0" w:space="0" w:color="auto"/>
            <w:bottom w:val="none" w:sz="0" w:space="0" w:color="auto"/>
            <w:right w:val="none" w:sz="0" w:space="0" w:color="auto"/>
          </w:divBdr>
        </w:div>
        <w:div w:id="1393582395">
          <w:marLeft w:val="48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88032188">
      <w:bodyDiv w:val="1"/>
      <w:marLeft w:val="0"/>
      <w:marRight w:val="0"/>
      <w:marTop w:val="0"/>
      <w:marBottom w:val="0"/>
      <w:divBdr>
        <w:top w:val="none" w:sz="0" w:space="0" w:color="auto"/>
        <w:left w:val="none" w:sz="0" w:space="0" w:color="auto"/>
        <w:bottom w:val="none" w:sz="0" w:space="0" w:color="auto"/>
        <w:right w:val="none" w:sz="0" w:space="0" w:color="auto"/>
      </w:divBdr>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2158924">
      <w:bodyDiv w:val="1"/>
      <w:marLeft w:val="0"/>
      <w:marRight w:val="0"/>
      <w:marTop w:val="0"/>
      <w:marBottom w:val="0"/>
      <w:divBdr>
        <w:top w:val="none" w:sz="0" w:space="0" w:color="auto"/>
        <w:left w:val="none" w:sz="0" w:space="0" w:color="auto"/>
        <w:bottom w:val="none" w:sz="0" w:space="0" w:color="auto"/>
        <w:right w:val="none" w:sz="0" w:space="0" w:color="auto"/>
      </w:divBdr>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3956629">
      <w:bodyDiv w:val="1"/>
      <w:marLeft w:val="0"/>
      <w:marRight w:val="0"/>
      <w:marTop w:val="0"/>
      <w:marBottom w:val="0"/>
      <w:divBdr>
        <w:top w:val="none" w:sz="0" w:space="0" w:color="auto"/>
        <w:left w:val="none" w:sz="0" w:space="0" w:color="auto"/>
        <w:bottom w:val="none" w:sz="0" w:space="0" w:color="auto"/>
        <w:right w:val="none" w:sz="0" w:space="0" w:color="auto"/>
      </w:divBdr>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5698244">
      <w:bodyDiv w:val="1"/>
      <w:marLeft w:val="0"/>
      <w:marRight w:val="0"/>
      <w:marTop w:val="0"/>
      <w:marBottom w:val="0"/>
      <w:divBdr>
        <w:top w:val="none" w:sz="0" w:space="0" w:color="auto"/>
        <w:left w:val="none" w:sz="0" w:space="0" w:color="auto"/>
        <w:bottom w:val="none" w:sz="0" w:space="0" w:color="auto"/>
        <w:right w:val="none" w:sz="0" w:space="0" w:color="auto"/>
      </w:divBdr>
      <w:divsChild>
        <w:div w:id="235945137">
          <w:marLeft w:val="480"/>
          <w:marRight w:val="0"/>
          <w:marTop w:val="0"/>
          <w:marBottom w:val="0"/>
          <w:divBdr>
            <w:top w:val="none" w:sz="0" w:space="0" w:color="auto"/>
            <w:left w:val="none" w:sz="0" w:space="0" w:color="auto"/>
            <w:bottom w:val="none" w:sz="0" w:space="0" w:color="auto"/>
            <w:right w:val="none" w:sz="0" w:space="0" w:color="auto"/>
          </w:divBdr>
        </w:div>
        <w:div w:id="1745956848">
          <w:marLeft w:val="480"/>
          <w:marRight w:val="0"/>
          <w:marTop w:val="0"/>
          <w:marBottom w:val="0"/>
          <w:divBdr>
            <w:top w:val="none" w:sz="0" w:space="0" w:color="auto"/>
            <w:left w:val="none" w:sz="0" w:space="0" w:color="auto"/>
            <w:bottom w:val="none" w:sz="0" w:space="0" w:color="auto"/>
            <w:right w:val="none" w:sz="0" w:space="0" w:color="auto"/>
          </w:divBdr>
        </w:div>
        <w:div w:id="285701021">
          <w:marLeft w:val="480"/>
          <w:marRight w:val="0"/>
          <w:marTop w:val="0"/>
          <w:marBottom w:val="0"/>
          <w:divBdr>
            <w:top w:val="none" w:sz="0" w:space="0" w:color="auto"/>
            <w:left w:val="none" w:sz="0" w:space="0" w:color="auto"/>
            <w:bottom w:val="none" w:sz="0" w:space="0" w:color="auto"/>
            <w:right w:val="none" w:sz="0" w:space="0" w:color="auto"/>
          </w:divBdr>
        </w:div>
        <w:div w:id="109135266">
          <w:marLeft w:val="480"/>
          <w:marRight w:val="0"/>
          <w:marTop w:val="0"/>
          <w:marBottom w:val="0"/>
          <w:divBdr>
            <w:top w:val="none" w:sz="0" w:space="0" w:color="auto"/>
            <w:left w:val="none" w:sz="0" w:space="0" w:color="auto"/>
            <w:bottom w:val="none" w:sz="0" w:space="0" w:color="auto"/>
            <w:right w:val="none" w:sz="0" w:space="0" w:color="auto"/>
          </w:divBdr>
        </w:div>
        <w:div w:id="8993033">
          <w:marLeft w:val="480"/>
          <w:marRight w:val="0"/>
          <w:marTop w:val="0"/>
          <w:marBottom w:val="0"/>
          <w:divBdr>
            <w:top w:val="none" w:sz="0" w:space="0" w:color="auto"/>
            <w:left w:val="none" w:sz="0" w:space="0" w:color="auto"/>
            <w:bottom w:val="none" w:sz="0" w:space="0" w:color="auto"/>
            <w:right w:val="none" w:sz="0" w:space="0" w:color="auto"/>
          </w:divBdr>
        </w:div>
        <w:div w:id="702679151">
          <w:marLeft w:val="480"/>
          <w:marRight w:val="0"/>
          <w:marTop w:val="0"/>
          <w:marBottom w:val="0"/>
          <w:divBdr>
            <w:top w:val="none" w:sz="0" w:space="0" w:color="auto"/>
            <w:left w:val="none" w:sz="0" w:space="0" w:color="auto"/>
            <w:bottom w:val="none" w:sz="0" w:space="0" w:color="auto"/>
            <w:right w:val="none" w:sz="0" w:space="0" w:color="auto"/>
          </w:divBdr>
        </w:div>
        <w:div w:id="39524929">
          <w:marLeft w:val="480"/>
          <w:marRight w:val="0"/>
          <w:marTop w:val="0"/>
          <w:marBottom w:val="0"/>
          <w:divBdr>
            <w:top w:val="none" w:sz="0" w:space="0" w:color="auto"/>
            <w:left w:val="none" w:sz="0" w:space="0" w:color="auto"/>
            <w:bottom w:val="none" w:sz="0" w:space="0" w:color="auto"/>
            <w:right w:val="none" w:sz="0" w:space="0" w:color="auto"/>
          </w:divBdr>
        </w:div>
        <w:div w:id="1011104922">
          <w:marLeft w:val="480"/>
          <w:marRight w:val="0"/>
          <w:marTop w:val="0"/>
          <w:marBottom w:val="0"/>
          <w:divBdr>
            <w:top w:val="none" w:sz="0" w:space="0" w:color="auto"/>
            <w:left w:val="none" w:sz="0" w:space="0" w:color="auto"/>
            <w:bottom w:val="none" w:sz="0" w:space="0" w:color="auto"/>
            <w:right w:val="none" w:sz="0" w:space="0" w:color="auto"/>
          </w:divBdr>
        </w:div>
        <w:div w:id="1943568048">
          <w:marLeft w:val="480"/>
          <w:marRight w:val="0"/>
          <w:marTop w:val="0"/>
          <w:marBottom w:val="0"/>
          <w:divBdr>
            <w:top w:val="none" w:sz="0" w:space="0" w:color="auto"/>
            <w:left w:val="none" w:sz="0" w:space="0" w:color="auto"/>
            <w:bottom w:val="none" w:sz="0" w:space="0" w:color="auto"/>
            <w:right w:val="none" w:sz="0" w:space="0" w:color="auto"/>
          </w:divBdr>
        </w:div>
        <w:div w:id="1565406695">
          <w:marLeft w:val="480"/>
          <w:marRight w:val="0"/>
          <w:marTop w:val="0"/>
          <w:marBottom w:val="0"/>
          <w:divBdr>
            <w:top w:val="none" w:sz="0" w:space="0" w:color="auto"/>
            <w:left w:val="none" w:sz="0" w:space="0" w:color="auto"/>
            <w:bottom w:val="none" w:sz="0" w:space="0" w:color="auto"/>
            <w:right w:val="none" w:sz="0" w:space="0" w:color="auto"/>
          </w:divBdr>
        </w:div>
        <w:div w:id="1798639916">
          <w:marLeft w:val="480"/>
          <w:marRight w:val="0"/>
          <w:marTop w:val="0"/>
          <w:marBottom w:val="0"/>
          <w:divBdr>
            <w:top w:val="none" w:sz="0" w:space="0" w:color="auto"/>
            <w:left w:val="none" w:sz="0" w:space="0" w:color="auto"/>
            <w:bottom w:val="none" w:sz="0" w:space="0" w:color="auto"/>
            <w:right w:val="none" w:sz="0" w:space="0" w:color="auto"/>
          </w:divBdr>
        </w:div>
        <w:div w:id="1495611855">
          <w:marLeft w:val="480"/>
          <w:marRight w:val="0"/>
          <w:marTop w:val="0"/>
          <w:marBottom w:val="0"/>
          <w:divBdr>
            <w:top w:val="none" w:sz="0" w:space="0" w:color="auto"/>
            <w:left w:val="none" w:sz="0" w:space="0" w:color="auto"/>
            <w:bottom w:val="none" w:sz="0" w:space="0" w:color="auto"/>
            <w:right w:val="none" w:sz="0" w:space="0" w:color="auto"/>
          </w:divBdr>
        </w:div>
        <w:div w:id="1085884506">
          <w:marLeft w:val="480"/>
          <w:marRight w:val="0"/>
          <w:marTop w:val="0"/>
          <w:marBottom w:val="0"/>
          <w:divBdr>
            <w:top w:val="none" w:sz="0" w:space="0" w:color="auto"/>
            <w:left w:val="none" w:sz="0" w:space="0" w:color="auto"/>
            <w:bottom w:val="none" w:sz="0" w:space="0" w:color="auto"/>
            <w:right w:val="none" w:sz="0" w:space="0" w:color="auto"/>
          </w:divBdr>
        </w:div>
        <w:div w:id="1149591519">
          <w:marLeft w:val="480"/>
          <w:marRight w:val="0"/>
          <w:marTop w:val="0"/>
          <w:marBottom w:val="0"/>
          <w:divBdr>
            <w:top w:val="none" w:sz="0" w:space="0" w:color="auto"/>
            <w:left w:val="none" w:sz="0" w:space="0" w:color="auto"/>
            <w:bottom w:val="none" w:sz="0" w:space="0" w:color="auto"/>
            <w:right w:val="none" w:sz="0" w:space="0" w:color="auto"/>
          </w:divBdr>
        </w:div>
        <w:div w:id="405760820">
          <w:marLeft w:val="480"/>
          <w:marRight w:val="0"/>
          <w:marTop w:val="0"/>
          <w:marBottom w:val="0"/>
          <w:divBdr>
            <w:top w:val="none" w:sz="0" w:space="0" w:color="auto"/>
            <w:left w:val="none" w:sz="0" w:space="0" w:color="auto"/>
            <w:bottom w:val="none" w:sz="0" w:space="0" w:color="auto"/>
            <w:right w:val="none" w:sz="0" w:space="0" w:color="auto"/>
          </w:divBdr>
        </w:div>
        <w:div w:id="1122264124">
          <w:marLeft w:val="480"/>
          <w:marRight w:val="0"/>
          <w:marTop w:val="0"/>
          <w:marBottom w:val="0"/>
          <w:divBdr>
            <w:top w:val="none" w:sz="0" w:space="0" w:color="auto"/>
            <w:left w:val="none" w:sz="0" w:space="0" w:color="auto"/>
            <w:bottom w:val="none" w:sz="0" w:space="0" w:color="auto"/>
            <w:right w:val="none" w:sz="0" w:space="0" w:color="auto"/>
          </w:divBdr>
        </w:div>
        <w:div w:id="1906598974">
          <w:marLeft w:val="480"/>
          <w:marRight w:val="0"/>
          <w:marTop w:val="0"/>
          <w:marBottom w:val="0"/>
          <w:divBdr>
            <w:top w:val="none" w:sz="0" w:space="0" w:color="auto"/>
            <w:left w:val="none" w:sz="0" w:space="0" w:color="auto"/>
            <w:bottom w:val="none" w:sz="0" w:space="0" w:color="auto"/>
            <w:right w:val="none" w:sz="0" w:space="0" w:color="auto"/>
          </w:divBdr>
        </w:div>
        <w:div w:id="1039545423">
          <w:marLeft w:val="480"/>
          <w:marRight w:val="0"/>
          <w:marTop w:val="0"/>
          <w:marBottom w:val="0"/>
          <w:divBdr>
            <w:top w:val="none" w:sz="0" w:space="0" w:color="auto"/>
            <w:left w:val="none" w:sz="0" w:space="0" w:color="auto"/>
            <w:bottom w:val="none" w:sz="0" w:space="0" w:color="auto"/>
            <w:right w:val="none" w:sz="0" w:space="0" w:color="auto"/>
          </w:divBdr>
        </w:div>
        <w:div w:id="1580292571">
          <w:marLeft w:val="480"/>
          <w:marRight w:val="0"/>
          <w:marTop w:val="0"/>
          <w:marBottom w:val="0"/>
          <w:divBdr>
            <w:top w:val="none" w:sz="0" w:space="0" w:color="auto"/>
            <w:left w:val="none" w:sz="0" w:space="0" w:color="auto"/>
            <w:bottom w:val="none" w:sz="0" w:space="0" w:color="auto"/>
            <w:right w:val="none" w:sz="0" w:space="0" w:color="auto"/>
          </w:divBdr>
        </w:div>
        <w:div w:id="1301764055">
          <w:marLeft w:val="480"/>
          <w:marRight w:val="0"/>
          <w:marTop w:val="0"/>
          <w:marBottom w:val="0"/>
          <w:divBdr>
            <w:top w:val="none" w:sz="0" w:space="0" w:color="auto"/>
            <w:left w:val="none" w:sz="0" w:space="0" w:color="auto"/>
            <w:bottom w:val="none" w:sz="0" w:space="0" w:color="auto"/>
            <w:right w:val="none" w:sz="0" w:space="0" w:color="auto"/>
          </w:divBdr>
        </w:div>
        <w:div w:id="127630789">
          <w:marLeft w:val="480"/>
          <w:marRight w:val="0"/>
          <w:marTop w:val="0"/>
          <w:marBottom w:val="0"/>
          <w:divBdr>
            <w:top w:val="none" w:sz="0" w:space="0" w:color="auto"/>
            <w:left w:val="none" w:sz="0" w:space="0" w:color="auto"/>
            <w:bottom w:val="none" w:sz="0" w:space="0" w:color="auto"/>
            <w:right w:val="none" w:sz="0" w:space="0" w:color="auto"/>
          </w:divBdr>
        </w:div>
        <w:div w:id="438181437">
          <w:marLeft w:val="480"/>
          <w:marRight w:val="0"/>
          <w:marTop w:val="0"/>
          <w:marBottom w:val="0"/>
          <w:divBdr>
            <w:top w:val="none" w:sz="0" w:space="0" w:color="auto"/>
            <w:left w:val="none" w:sz="0" w:space="0" w:color="auto"/>
            <w:bottom w:val="none" w:sz="0" w:space="0" w:color="auto"/>
            <w:right w:val="none" w:sz="0" w:space="0" w:color="auto"/>
          </w:divBdr>
        </w:div>
        <w:div w:id="583149731">
          <w:marLeft w:val="480"/>
          <w:marRight w:val="0"/>
          <w:marTop w:val="0"/>
          <w:marBottom w:val="0"/>
          <w:divBdr>
            <w:top w:val="none" w:sz="0" w:space="0" w:color="auto"/>
            <w:left w:val="none" w:sz="0" w:space="0" w:color="auto"/>
            <w:bottom w:val="none" w:sz="0" w:space="0" w:color="auto"/>
            <w:right w:val="none" w:sz="0" w:space="0" w:color="auto"/>
          </w:divBdr>
        </w:div>
        <w:div w:id="223562807">
          <w:marLeft w:val="480"/>
          <w:marRight w:val="0"/>
          <w:marTop w:val="0"/>
          <w:marBottom w:val="0"/>
          <w:divBdr>
            <w:top w:val="none" w:sz="0" w:space="0" w:color="auto"/>
            <w:left w:val="none" w:sz="0" w:space="0" w:color="auto"/>
            <w:bottom w:val="none" w:sz="0" w:space="0" w:color="auto"/>
            <w:right w:val="none" w:sz="0" w:space="0" w:color="auto"/>
          </w:divBdr>
        </w:div>
        <w:div w:id="171143346">
          <w:marLeft w:val="480"/>
          <w:marRight w:val="0"/>
          <w:marTop w:val="0"/>
          <w:marBottom w:val="0"/>
          <w:divBdr>
            <w:top w:val="none" w:sz="0" w:space="0" w:color="auto"/>
            <w:left w:val="none" w:sz="0" w:space="0" w:color="auto"/>
            <w:bottom w:val="none" w:sz="0" w:space="0" w:color="auto"/>
            <w:right w:val="none" w:sz="0" w:space="0" w:color="auto"/>
          </w:divBdr>
        </w:div>
        <w:div w:id="2097938731">
          <w:marLeft w:val="480"/>
          <w:marRight w:val="0"/>
          <w:marTop w:val="0"/>
          <w:marBottom w:val="0"/>
          <w:divBdr>
            <w:top w:val="none" w:sz="0" w:space="0" w:color="auto"/>
            <w:left w:val="none" w:sz="0" w:space="0" w:color="auto"/>
            <w:bottom w:val="none" w:sz="0" w:space="0" w:color="auto"/>
            <w:right w:val="none" w:sz="0" w:space="0" w:color="auto"/>
          </w:divBdr>
        </w:div>
        <w:div w:id="1490443831">
          <w:marLeft w:val="480"/>
          <w:marRight w:val="0"/>
          <w:marTop w:val="0"/>
          <w:marBottom w:val="0"/>
          <w:divBdr>
            <w:top w:val="none" w:sz="0" w:space="0" w:color="auto"/>
            <w:left w:val="none" w:sz="0" w:space="0" w:color="auto"/>
            <w:bottom w:val="none" w:sz="0" w:space="0" w:color="auto"/>
            <w:right w:val="none" w:sz="0" w:space="0" w:color="auto"/>
          </w:divBdr>
        </w:div>
        <w:div w:id="350033666">
          <w:marLeft w:val="480"/>
          <w:marRight w:val="0"/>
          <w:marTop w:val="0"/>
          <w:marBottom w:val="0"/>
          <w:divBdr>
            <w:top w:val="none" w:sz="0" w:space="0" w:color="auto"/>
            <w:left w:val="none" w:sz="0" w:space="0" w:color="auto"/>
            <w:bottom w:val="none" w:sz="0" w:space="0" w:color="auto"/>
            <w:right w:val="none" w:sz="0" w:space="0" w:color="auto"/>
          </w:divBdr>
        </w:div>
        <w:div w:id="1117136824">
          <w:marLeft w:val="480"/>
          <w:marRight w:val="0"/>
          <w:marTop w:val="0"/>
          <w:marBottom w:val="0"/>
          <w:divBdr>
            <w:top w:val="none" w:sz="0" w:space="0" w:color="auto"/>
            <w:left w:val="none" w:sz="0" w:space="0" w:color="auto"/>
            <w:bottom w:val="none" w:sz="0" w:space="0" w:color="auto"/>
            <w:right w:val="none" w:sz="0" w:space="0" w:color="auto"/>
          </w:divBdr>
        </w:div>
        <w:div w:id="1474566498">
          <w:marLeft w:val="480"/>
          <w:marRight w:val="0"/>
          <w:marTop w:val="0"/>
          <w:marBottom w:val="0"/>
          <w:divBdr>
            <w:top w:val="none" w:sz="0" w:space="0" w:color="auto"/>
            <w:left w:val="none" w:sz="0" w:space="0" w:color="auto"/>
            <w:bottom w:val="none" w:sz="0" w:space="0" w:color="auto"/>
            <w:right w:val="none" w:sz="0" w:space="0" w:color="auto"/>
          </w:divBdr>
        </w:div>
        <w:div w:id="1139151716">
          <w:marLeft w:val="480"/>
          <w:marRight w:val="0"/>
          <w:marTop w:val="0"/>
          <w:marBottom w:val="0"/>
          <w:divBdr>
            <w:top w:val="none" w:sz="0" w:space="0" w:color="auto"/>
            <w:left w:val="none" w:sz="0" w:space="0" w:color="auto"/>
            <w:bottom w:val="none" w:sz="0" w:space="0" w:color="auto"/>
            <w:right w:val="none" w:sz="0" w:space="0" w:color="auto"/>
          </w:divBdr>
        </w:div>
        <w:div w:id="1672756962">
          <w:marLeft w:val="480"/>
          <w:marRight w:val="0"/>
          <w:marTop w:val="0"/>
          <w:marBottom w:val="0"/>
          <w:divBdr>
            <w:top w:val="none" w:sz="0" w:space="0" w:color="auto"/>
            <w:left w:val="none" w:sz="0" w:space="0" w:color="auto"/>
            <w:bottom w:val="none" w:sz="0" w:space="0" w:color="auto"/>
            <w:right w:val="none" w:sz="0" w:space="0" w:color="auto"/>
          </w:divBdr>
        </w:div>
        <w:div w:id="143744174">
          <w:marLeft w:val="480"/>
          <w:marRight w:val="0"/>
          <w:marTop w:val="0"/>
          <w:marBottom w:val="0"/>
          <w:divBdr>
            <w:top w:val="none" w:sz="0" w:space="0" w:color="auto"/>
            <w:left w:val="none" w:sz="0" w:space="0" w:color="auto"/>
            <w:bottom w:val="none" w:sz="0" w:space="0" w:color="auto"/>
            <w:right w:val="none" w:sz="0" w:space="0" w:color="auto"/>
          </w:divBdr>
        </w:div>
        <w:div w:id="727922817">
          <w:marLeft w:val="480"/>
          <w:marRight w:val="0"/>
          <w:marTop w:val="0"/>
          <w:marBottom w:val="0"/>
          <w:divBdr>
            <w:top w:val="none" w:sz="0" w:space="0" w:color="auto"/>
            <w:left w:val="none" w:sz="0" w:space="0" w:color="auto"/>
            <w:bottom w:val="none" w:sz="0" w:space="0" w:color="auto"/>
            <w:right w:val="none" w:sz="0" w:space="0" w:color="auto"/>
          </w:divBdr>
        </w:div>
        <w:div w:id="983047020">
          <w:marLeft w:val="480"/>
          <w:marRight w:val="0"/>
          <w:marTop w:val="0"/>
          <w:marBottom w:val="0"/>
          <w:divBdr>
            <w:top w:val="none" w:sz="0" w:space="0" w:color="auto"/>
            <w:left w:val="none" w:sz="0" w:space="0" w:color="auto"/>
            <w:bottom w:val="none" w:sz="0" w:space="0" w:color="auto"/>
            <w:right w:val="none" w:sz="0" w:space="0" w:color="auto"/>
          </w:divBdr>
        </w:div>
        <w:div w:id="340817512">
          <w:marLeft w:val="480"/>
          <w:marRight w:val="0"/>
          <w:marTop w:val="0"/>
          <w:marBottom w:val="0"/>
          <w:divBdr>
            <w:top w:val="none" w:sz="0" w:space="0" w:color="auto"/>
            <w:left w:val="none" w:sz="0" w:space="0" w:color="auto"/>
            <w:bottom w:val="none" w:sz="0" w:space="0" w:color="auto"/>
            <w:right w:val="none" w:sz="0" w:space="0" w:color="auto"/>
          </w:divBdr>
        </w:div>
        <w:div w:id="729500476">
          <w:marLeft w:val="480"/>
          <w:marRight w:val="0"/>
          <w:marTop w:val="0"/>
          <w:marBottom w:val="0"/>
          <w:divBdr>
            <w:top w:val="none" w:sz="0" w:space="0" w:color="auto"/>
            <w:left w:val="none" w:sz="0" w:space="0" w:color="auto"/>
            <w:bottom w:val="none" w:sz="0" w:space="0" w:color="auto"/>
            <w:right w:val="none" w:sz="0" w:space="0" w:color="auto"/>
          </w:divBdr>
        </w:div>
        <w:div w:id="1786541700">
          <w:marLeft w:val="480"/>
          <w:marRight w:val="0"/>
          <w:marTop w:val="0"/>
          <w:marBottom w:val="0"/>
          <w:divBdr>
            <w:top w:val="none" w:sz="0" w:space="0" w:color="auto"/>
            <w:left w:val="none" w:sz="0" w:space="0" w:color="auto"/>
            <w:bottom w:val="none" w:sz="0" w:space="0" w:color="auto"/>
            <w:right w:val="none" w:sz="0" w:space="0" w:color="auto"/>
          </w:divBdr>
        </w:div>
        <w:div w:id="1371145832">
          <w:marLeft w:val="480"/>
          <w:marRight w:val="0"/>
          <w:marTop w:val="0"/>
          <w:marBottom w:val="0"/>
          <w:divBdr>
            <w:top w:val="none" w:sz="0" w:space="0" w:color="auto"/>
            <w:left w:val="none" w:sz="0" w:space="0" w:color="auto"/>
            <w:bottom w:val="none" w:sz="0" w:space="0" w:color="auto"/>
            <w:right w:val="none" w:sz="0" w:space="0" w:color="auto"/>
          </w:divBdr>
        </w:div>
        <w:div w:id="1344434592">
          <w:marLeft w:val="48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79848633">
      <w:bodyDiv w:val="1"/>
      <w:marLeft w:val="0"/>
      <w:marRight w:val="0"/>
      <w:marTop w:val="0"/>
      <w:marBottom w:val="0"/>
      <w:divBdr>
        <w:top w:val="none" w:sz="0" w:space="0" w:color="auto"/>
        <w:left w:val="none" w:sz="0" w:space="0" w:color="auto"/>
        <w:bottom w:val="none" w:sz="0" w:space="0" w:color="auto"/>
        <w:right w:val="none" w:sz="0" w:space="0" w:color="auto"/>
      </w:divBdr>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023503">
      <w:bodyDiv w:val="1"/>
      <w:marLeft w:val="0"/>
      <w:marRight w:val="0"/>
      <w:marTop w:val="0"/>
      <w:marBottom w:val="0"/>
      <w:divBdr>
        <w:top w:val="none" w:sz="0" w:space="0" w:color="auto"/>
        <w:left w:val="none" w:sz="0" w:space="0" w:color="auto"/>
        <w:bottom w:val="none" w:sz="0" w:space="0" w:color="auto"/>
        <w:right w:val="none" w:sz="0" w:space="0" w:color="auto"/>
      </w:divBdr>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123094">
      <w:bodyDiv w:val="1"/>
      <w:marLeft w:val="0"/>
      <w:marRight w:val="0"/>
      <w:marTop w:val="0"/>
      <w:marBottom w:val="0"/>
      <w:divBdr>
        <w:top w:val="none" w:sz="0" w:space="0" w:color="auto"/>
        <w:left w:val="none" w:sz="0" w:space="0" w:color="auto"/>
        <w:bottom w:val="none" w:sz="0" w:space="0" w:color="auto"/>
        <w:right w:val="none" w:sz="0" w:space="0" w:color="auto"/>
      </w:divBdr>
      <w:divsChild>
        <w:div w:id="1427581931">
          <w:marLeft w:val="480"/>
          <w:marRight w:val="0"/>
          <w:marTop w:val="0"/>
          <w:marBottom w:val="0"/>
          <w:divBdr>
            <w:top w:val="none" w:sz="0" w:space="0" w:color="auto"/>
            <w:left w:val="none" w:sz="0" w:space="0" w:color="auto"/>
            <w:bottom w:val="none" w:sz="0" w:space="0" w:color="auto"/>
            <w:right w:val="none" w:sz="0" w:space="0" w:color="auto"/>
          </w:divBdr>
        </w:div>
        <w:div w:id="1981956713">
          <w:marLeft w:val="480"/>
          <w:marRight w:val="0"/>
          <w:marTop w:val="0"/>
          <w:marBottom w:val="0"/>
          <w:divBdr>
            <w:top w:val="none" w:sz="0" w:space="0" w:color="auto"/>
            <w:left w:val="none" w:sz="0" w:space="0" w:color="auto"/>
            <w:bottom w:val="none" w:sz="0" w:space="0" w:color="auto"/>
            <w:right w:val="none" w:sz="0" w:space="0" w:color="auto"/>
          </w:divBdr>
        </w:div>
        <w:div w:id="1431464667">
          <w:marLeft w:val="480"/>
          <w:marRight w:val="0"/>
          <w:marTop w:val="0"/>
          <w:marBottom w:val="0"/>
          <w:divBdr>
            <w:top w:val="none" w:sz="0" w:space="0" w:color="auto"/>
            <w:left w:val="none" w:sz="0" w:space="0" w:color="auto"/>
            <w:bottom w:val="none" w:sz="0" w:space="0" w:color="auto"/>
            <w:right w:val="none" w:sz="0" w:space="0" w:color="auto"/>
          </w:divBdr>
        </w:div>
        <w:div w:id="2046440628">
          <w:marLeft w:val="480"/>
          <w:marRight w:val="0"/>
          <w:marTop w:val="0"/>
          <w:marBottom w:val="0"/>
          <w:divBdr>
            <w:top w:val="none" w:sz="0" w:space="0" w:color="auto"/>
            <w:left w:val="none" w:sz="0" w:space="0" w:color="auto"/>
            <w:bottom w:val="none" w:sz="0" w:space="0" w:color="auto"/>
            <w:right w:val="none" w:sz="0" w:space="0" w:color="auto"/>
          </w:divBdr>
        </w:div>
        <w:div w:id="1798450235">
          <w:marLeft w:val="480"/>
          <w:marRight w:val="0"/>
          <w:marTop w:val="0"/>
          <w:marBottom w:val="0"/>
          <w:divBdr>
            <w:top w:val="none" w:sz="0" w:space="0" w:color="auto"/>
            <w:left w:val="none" w:sz="0" w:space="0" w:color="auto"/>
            <w:bottom w:val="none" w:sz="0" w:space="0" w:color="auto"/>
            <w:right w:val="none" w:sz="0" w:space="0" w:color="auto"/>
          </w:divBdr>
        </w:div>
        <w:div w:id="1771730112">
          <w:marLeft w:val="480"/>
          <w:marRight w:val="0"/>
          <w:marTop w:val="0"/>
          <w:marBottom w:val="0"/>
          <w:divBdr>
            <w:top w:val="none" w:sz="0" w:space="0" w:color="auto"/>
            <w:left w:val="none" w:sz="0" w:space="0" w:color="auto"/>
            <w:bottom w:val="none" w:sz="0" w:space="0" w:color="auto"/>
            <w:right w:val="none" w:sz="0" w:space="0" w:color="auto"/>
          </w:divBdr>
        </w:div>
        <w:div w:id="166336727">
          <w:marLeft w:val="480"/>
          <w:marRight w:val="0"/>
          <w:marTop w:val="0"/>
          <w:marBottom w:val="0"/>
          <w:divBdr>
            <w:top w:val="none" w:sz="0" w:space="0" w:color="auto"/>
            <w:left w:val="none" w:sz="0" w:space="0" w:color="auto"/>
            <w:bottom w:val="none" w:sz="0" w:space="0" w:color="auto"/>
            <w:right w:val="none" w:sz="0" w:space="0" w:color="auto"/>
          </w:divBdr>
        </w:div>
        <w:div w:id="23405808">
          <w:marLeft w:val="480"/>
          <w:marRight w:val="0"/>
          <w:marTop w:val="0"/>
          <w:marBottom w:val="0"/>
          <w:divBdr>
            <w:top w:val="none" w:sz="0" w:space="0" w:color="auto"/>
            <w:left w:val="none" w:sz="0" w:space="0" w:color="auto"/>
            <w:bottom w:val="none" w:sz="0" w:space="0" w:color="auto"/>
            <w:right w:val="none" w:sz="0" w:space="0" w:color="auto"/>
          </w:divBdr>
        </w:div>
        <w:div w:id="507329840">
          <w:marLeft w:val="480"/>
          <w:marRight w:val="0"/>
          <w:marTop w:val="0"/>
          <w:marBottom w:val="0"/>
          <w:divBdr>
            <w:top w:val="none" w:sz="0" w:space="0" w:color="auto"/>
            <w:left w:val="none" w:sz="0" w:space="0" w:color="auto"/>
            <w:bottom w:val="none" w:sz="0" w:space="0" w:color="auto"/>
            <w:right w:val="none" w:sz="0" w:space="0" w:color="auto"/>
          </w:divBdr>
        </w:div>
        <w:div w:id="1676683301">
          <w:marLeft w:val="480"/>
          <w:marRight w:val="0"/>
          <w:marTop w:val="0"/>
          <w:marBottom w:val="0"/>
          <w:divBdr>
            <w:top w:val="none" w:sz="0" w:space="0" w:color="auto"/>
            <w:left w:val="none" w:sz="0" w:space="0" w:color="auto"/>
            <w:bottom w:val="none" w:sz="0" w:space="0" w:color="auto"/>
            <w:right w:val="none" w:sz="0" w:space="0" w:color="auto"/>
          </w:divBdr>
        </w:div>
        <w:div w:id="816456724">
          <w:marLeft w:val="480"/>
          <w:marRight w:val="0"/>
          <w:marTop w:val="0"/>
          <w:marBottom w:val="0"/>
          <w:divBdr>
            <w:top w:val="none" w:sz="0" w:space="0" w:color="auto"/>
            <w:left w:val="none" w:sz="0" w:space="0" w:color="auto"/>
            <w:bottom w:val="none" w:sz="0" w:space="0" w:color="auto"/>
            <w:right w:val="none" w:sz="0" w:space="0" w:color="auto"/>
          </w:divBdr>
        </w:div>
        <w:div w:id="810905698">
          <w:marLeft w:val="480"/>
          <w:marRight w:val="0"/>
          <w:marTop w:val="0"/>
          <w:marBottom w:val="0"/>
          <w:divBdr>
            <w:top w:val="none" w:sz="0" w:space="0" w:color="auto"/>
            <w:left w:val="none" w:sz="0" w:space="0" w:color="auto"/>
            <w:bottom w:val="none" w:sz="0" w:space="0" w:color="auto"/>
            <w:right w:val="none" w:sz="0" w:space="0" w:color="auto"/>
          </w:divBdr>
        </w:div>
        <w:div w:id="186525178">
          <w:marLeft w:val="480"/>
          <w:marRight w:val="0"/>
          <w:marTop w:val="0"/>
          <w:marBottom w:val="0"/>
          <w:divBdr>
            <w:top w:val="none" w:sz="0" w:space="0" w:color="auto"/>
            <w:left w:val="none" w:sz="0" w:space="0" w:color="auto"/>
            <w:bottom w:val="none" w:sz="0" w:space="0" w:color="auto"/>
            <w:right w:val="none" w:sz="0" w:space="0" w:color="auto"/>
          </w:divBdr>
        </w:div>
        <w:div w:id="20329924">
          <w:marLeft w:val="480"/>
          <w:marRight w:val="0"/>
          <w:marTop w:val="0"/>
          <w:marBottom w:val="0"/>
          <w:divBdr>
            <w:top w:val="none" w:sz="0" w:space="0" w:color="auto"/>
            <w:left w:val="none" w:sz="0" w:space="0" w:color="auto"/>
            <w:bottom w:val="none" w:sz="0" w:space="0" w:color="auto"/>
            <w:right w:val="none" w:sz="0" w:space="0" w:color="auto"/>
          </w:divBdr>
        </w:div>
        <w:div w:id="718554946">
          <w:marLeft w:val="480"/>
          <w:marRight w:val="0"/>
          <w:marTop w:val="0"/>
          <w:marBottom w:val="0"/>
          <w:divBdr>
            <w:top w:val="none" w:sz="0" w:space="0" w:color="auto"/>
            <w:left w:val="none" w:sz="0" w:space="0" w:color="auto"/>
            <w:bottom w:val="none" w:sz="0" w:space="0" w:color="auto"/>
            <w:right w:val="none" w:sz="0" w:space="0" w:color="auto"/>
          </w:divBdr>
        </w:div>
        <w:div w:id="1029375992">
          <w:marLeft w:val="480"/>
          <w:marRight w:val="0"/>
          <w:marTop w:val="0"/>
          <w:marBottom w:val="0"/>
          <w:divBdr>
            <w:top w:val="none" w:sz="0" w:space="0" w:color="auto"/>
            <w:left w:val="none" w:sz="0" w:space="0" w:color="auto"/>
            <w:bottom w:val="none" w:sz="0" w:space="0" w:color="auto"/>
            <w:right w:val="none" w:sz="0" w:space="0" w:color="auto"/>
          </w:divBdr>
        </w:div>
        <w:div w:id="870528836">
          <w:marLeft w:val="480"/>
          <w:marRight w:val="0"/>
          <w:marTop w:val="0"/>
          <w:marBottom w:val="0"/>
          <w:divBdr>
            <w:top w:val="none" w:sz="0" w:space="0" w:color="auto"/>
            <w:left w:val="none" w:sz="0" w:space="0" w:color="auto"/>
            <w:bottom w:val="none" w:sz="0" w:space="0" w:color="auto"/>
            <w:right w:val="none" w:sz="0" w:space="0" w:color="auto"/>
          </w:divBdr>
        </w:div>
        <w:div w:id="839155512">
          <w:marLeft w:val="480"/>
          <w:marRight w:val="0"/>
          <w:marTop w:val="0"/>
          <w:marBottom w:val="0"/>
          <w:divBdr>
            <w:top w:val="none" w:sz="0" w:space="0" w:color="auto"/>
            <w:left w:val="none" w:sz="0" w:space="0" w:color="auto"/>
            <w:bottom w:val="none" w:sz="0" w:space="0" w:color="auto"/>
            <w:right w:val="none" w:sz="0" w:space="0" w:color="auto"/>
          </w:divBdr>
        </w:div>
        <w:div w:id="1188445399">
          <w:marLeft w:val="480"/>
          <w:marRight w:val="0"/>
          <w:marTop w:val="0"/>
          <w:marBottom w:val="0"/>
          <w:divBdr>
            <w:top w:val="none" w:sz="0" w:space="0" w:color="auto"/>
            <w:left w:val="none" w:sz="0" w:space="0" w:color="auto"/>
            <w:bottom w:val="none" w:sz="0" w:space="0" w:color="auto"/>
            <w:right w:val="none" w:sz="0" w:space="0" w:color="auto"/>
          </w:divBdr>
        </w:div>
        <w:div w:id="214509046">
          <w:marLeft w:val="480"/>
          <w:marRight w:val="0"/>
          <w:marTop w:val="0"/>
          <w:marBottom w:val="0"/>
          <w:divBdr>
            <w:top w:val="none" w:sz="0" w:space="0" w:color="auto"/>
            <w:left w:val="none" w:sz="0" w:space="0" w:color="auto"/>
            <w:bottom w:val="none" w:sz="0" w:space="0" w:color="auto"/>
            <w:right w:val="none" w:sz="0" w:space="0" w:color="auto"/>
          </w:divBdr>
        </w:div>
        <w:div w:id="1529758883">
          <w:marLeft w:val="480"/>
          <w:marRight w:val="0"/>
          <w:marTop w:val="0"/>
          <w:marBottom w:val="0"/>
          <w:divBdr>
            <w:top w:val="none" w:sz="0" w:space="0" w:color="auto"/>
            <w:left w:val="none" w:sz="0" w:space="0" w:color="auto"/>
            <w:bottom w:val="none" w:sz="0" w:space="0" w:color="auto"/>
            <w:right w:val="none" w:sz="0" w:space="0" w:color="auto"/>
          </w:divBdr>
        </w:div>
        <w:div w:id="732388074">
          <w:marLeft w:val="480"/>
          <w:marRight w:val="0"/>
          <w:marTop w:val="0"/>
          <w:marBottom w:val="0"/>
          <w:divBdr>
            <w:top w:val="none" w:sz="0" w:space="0" w:color="auto"/>
            <w:left w:val="none" w:sz="0" w:space="0" w:color="auto"/>
            <w:bottom w:val="none" w:sz="0" w:space="0" w:color="auto"/>
            <w:right w:val="none" w:sz="0" w:space="0" w:color="auto"/>
          </w:divBdr>
        </w:div>
        <w:div w:id="1557008844">
          <w:marLeft w:val="480"/>
          <w:marRight w:val="0"/>
          <w:marTop w:val="0"/>
          <w:marBottom w:val="0"/>
          <w:divBdr>
            <w:top w:val="none" w:sz="0" w:space="0" w:color="auto"/>
            <w:left w:val="none" w:sz="0" w:space="0" w:color="auto"/>
            <w:bottom w:val="none" w:sz="0" w:space="0" w:color="auto"/>
            <w:right w:val="none" w:sz="0" w:space="0" w:color="auto"/>
          </w:divBdr>
        </w:div>
        <w:div w:id="1066563548">
          <w:marLeft w:val="480"/>
          <w:marRight w:val="0"/>
          <w:marTop w:val="0"/>
          <w:marBottom w:val="0"/>
          <w:divBdr>
            <w:top w:val="none" w:sz="0" w:space="0" w:color="auto"/>
            <w:left w:val="none" w:sz="0" w:space="0" w:color="auto"/>
            <w:bottom w:val="none" w:sz="0" w:space="0" w:color="auto"/>
            <w:right w:val="none" w:sz="0" w:space="0" w:color="auto"/>
          </w:divBdr>
        </w:div>
        <w:div w:id="1773743155">
          <w:marLeft w:val="480"/>
          <w:marRight w:val="0"/>
          <w:marTop w:val="0"/>
          <w:marBottom w:val="0"/>
          <w:divBdr>
            <w:top w:val="none" w:sz="0" w:space="0" w:color="auto"/>
            <w:left w:val="none" w:sz="0" w:space="0" w:color="auto"/>
            <w:bottom w:val="none" w:sz="0" w:space="0" w:color="auto"/>
            <w:right w:val="none" w:sz="0" w:space="0" w:color="auto"/>
          </w:divBdr>
        </w:div>
        <w:div w:id="983970249">
          <w:marLeft w:val="480"/>
          <w:marRight w:val="0"/>
          <w:marTop w:val="0"/>
          <w:marBottom w:val="0"/>
          <w:divBdr>
            <w:top w:val="none" w:sz="0" w:space="0" w:color="auto"/>
            <w:left w:val="none" w:sz="0" w:space="0" w:color="auto"/>
            <w:bottom w:val="none" w:sz="0" w:space="0" w:color="auto"/>
            <w:right w:val="none" w:sz="0" w:space="0" w:color="auto"/>
          </w:divBdr>
        </w:div>
        <w:div w:id="366805808">
          <w:marLeft w:val="480"/>
          <w:marRight w:val="0"/>
          <w:marTop w:val="0"/>
          <w:marBottom w:val="0"/>
          <w:divBdr>
            <w:top w:val="none" w:sz="0" w:space="0" w:color="auto"/>
            <w:left w:val="none" w:sz="0" w:space="0" w:color="auto"/>
            <w:bottom w:val="none" w:sz="0" w:space="0" w:color="auto"/>
            <w:right w:val="none" w:sz="0" w:space="0" w:color="auto"/>
          </w:divBdr>
        </w:div>
        <w:div w:id="1544052712">
          <w:marLeft w:val="480"/>
          <w:marRight w:val="0"/>
          <w:marTop w:val="0"/>
          <w:marBottom w:val="0"/>
          <w:divBdr>
            <w:top w:val="none" w:sz="0" w:space="0" w:color="auto"/>
            <w:left w:val="none" w:sz="0" w:space="0" w:color="auto"/>
            <w:bottom w:val="none" w:sz="0" w:space="0" w:color="auto"/>
            <w:right w:val="none" w:sz="0" w:space="0" w:color="auto"/>
          </w:divBdr>
        </w:div>
        <w:div w:id="1621105398">
          <w:marLeft w:val="480"/>
          <w:marRight w:val="0"/>
          <w:marTop w:val="0"/>
          <w:marBottom w:val="0"/>
          <w:divBdr>
            <w:top w:val="none" w:sz="0" w:space="0" w:color="auto"/>
            <w:left w:val="none" w:sz="0" w:space="0" w:color="auto"/>
            <w:bottom w:val="none" w:sz="0" w:space="0" w:color="auto"/>
            <w:right w:val="none" w:sz="0" w:space="0" w:color="auto"/>
          </w:divBdr>
        </w:div>
        <w:div w:id="1574847862">
          <w:marLeft w:val="480"/>
          <w:marRight w:val="0"/>
          <w:marTop w:val="0"/>
          <w:marBottom w:val="0"/>
          <w:divBdr>
            <w:top w:val="none" w:sz="0" w:space="0" w:color="auto"/>
            <w:left w:val="none" w:sz="0" w:space="0" w:color="auto"/>
            <w:bottom w:val="none" w:sz="0" w:space="0" w:color="auto"/>
            <w:right w:val="none" w:sz="0" w:space="0" w:color="auto"/>
          </w:divBdr>
        </w:div>
        <w:div w:id="1648708491">
          <w:marLeft w:val="480"/>
          <w:marRight w:val="0"/>
          <w:marTop w:val="0"/>
          <w:marBottom w:val="0"/>
          <w:divBdr>
            <w:top w:val="none" w:sz="0" w:space="0" w:color="auto"/>
            <w:left w:val="none" w:sz="0" w:space="0" w:color="auto"/>
            <w:bottom w:val="none" w:sz="0" w:space="0" w:color="auto"/>
            <w:right w:val="none" w:sz="0" w:space="0" w:color="auto"/>
          </w:divBdr>
        </w:div>
        <w:div w:id="1061555875">
          <w:marLeft w:val="480"/>
          <w:marRight w:val="0"/>
          <w:marTop w:val="0"/>
          <w:marBottom w:val="0"/>
          <w:divBdr>
            <w:top w:val="none" w:sz="0" w:space="0" w:color="auto"/>
            <w:left w:val="none" w:sz="0" w:space="0" w:color="auto"/>
            <w:bottom w:val="none" w:sz="0" w:space="0" w:color="auto"/>
            <w:right w:val="none" w:sz="0" w:space="0" w:color="auto"/>
          </w:divBdr>
        </w:div>
        <w:div w:id="372005405">
          <w:marLeft w:val="480"/>
          <w:marRight w:val="0"/>
          <w:marTop w:val="0"/>
          <w:marBottom w:val="0"/>
          <w:divBdr>
            <w:top w:val="none" w:sz="0" w:space="0" w:color="auto"/>
            <w:left w:val="none" w:sz="0" w:space="0" w:color="auto"/>
            <w:bottom w:val="none" w:sz="0" w:space="0" w:color="auto"/>
            <w:right w:val="none" w:sz="0" w:space="0" w:color="auto"/>
          </w:divBdr>
        </w:div>
        <w:div w:id="969675408">
          <w:marLeft w:val="480"/>
          <w:marRight w:val="0"/>
          <w:marTop w:val="0"/>
          <w:marBottom w:val="0"/>
          <w:divBdr>
            <w:top w:val="none" w:sz="0" w:space="0" w:color="auto"/>
            <w:left w:val="none" w:sz="0" w:space="0" w:color="auto"/>
            <w:bottom w:val="none" w:sz="0" w:space="0" w:color="auto"/>
            <w:right w:val="none" w:sz="0" w:space="0" w:color="auto"/>
          </w:divBdr>
        </w:div>
        <w:div w:id="566917590">
          <w:marLeft w:val="480"/>
          <w:marRight w:val="0"/>
          <w:marTop w:val="0"/>
          <w:marBottom w:val="0"/>
          <w:divBdr>
            <w:top w:val="none" w:sz="0" w:space="0" w:color="auto"/>
            <w:left w:val="none" w:sz="0" w:space="0" w:color="auto"/>
            <w:bottom w:val="none" w:sz="0" w:space="0" w:color="auto"/>
            <w:right w:val="none" w:sz="0" w:space="0" w:color="auto"/>
          </w:divBdr>
        </w:div>
        <w:div w:id="1028145064">
          <w:marLeft w:val="480"/>
          <w:marRight w:val="0"/>
          <w:marTop w:val="0"/>
          <w:marBottom w:val="0"/>
          <w:divBdr>
            <w:top w:val="none" w:sz="0" w:space="0" w:color="auto"/>
            <w:left w:val="none" w:sz="0" w:space="0" w:color="auto"/>
            <w:bottom w:val="none" w:sz="0" w:space="0" w:color="auto"/>
            <w:right w:val="none" w:sz="0" w:space="0" w:color="auto"/>
          </w:divBdr>
        </w:div>
        <w:div w:id="921837971">
          <w:marLeft w:val="480"/>
          <w:marRight w:val="0"/>
          <w:marTop w:val="0"/>
          <w:marBottom w:val="0"/>
          <w:divBdr>
            <w:top w:val="none" w:sz="0" w:space="0" w:color="auto"/>
            <w:left w:val="none" w:sz="0" w:space="0" w:color="auto"/>
            <w:bottom w:val="none" w:sz="0" w:space="0" w:color="auto"/>
            <w:right w:val="none" w:sz="0" w:space="0" w:color="auto"/>
          </w:divBdr>
        </w:div>
        <w:div w:id="523173894">
          <w:marLeft w:val="480"/>
          <w:marRight w:val="0"/>
          <w:marTop w:val="0"/>
          <w:marBottom w:val="0"/>
          <w:divBdr>
            <w:top w:val="none" w:sz="0" w:space="0" w:color="auto"/>
            <w:left w:val="none" w:sz="0" w:space="0" w:color="auto"/>
            <w:bottom w:val="none" w:sz="0" w:space="0" w:color="auto"/>
            <w:right w:val="none" w:sz="0" w:space="0" w:color="auto"/>
          </w:divBdr>
        </w:div>
        <w:div w:id="1718436631">
          <w:marLeft w:val="480"/>
          <w:marRight w:val="0"/>
          <w:marTop w:val="0"/>
          <w:marBottom w:val="0"/>
          <w:divBdr>
            <w:top w:val="none" w:sz="0" w:space="0" w:color="auto"/>
            <w:left w:val="none" w:sz="0" w:space="0" w:color="auto"/>
            <w:bottom w:val="none" w:sz="0" w:space="0" w:color="auto"/>
            <w:right w:val="none" w:sz="0" w:space="0" w:color="auto"/>
          </w:divBdr>
        </w:div>
        <w:div w:id="1484009548">
          <w:marLeft w:val="480"/>
          <w:marRight w:val="0"/>
          <w:marTop w:val="0"/>
          <w:marBottom w:val="0"/>
          <w:divBdr>
            <w:top w:val="none" w:sz="0" w:space="0" w:color="auto"/>
            <w:left w:val="none" w:sz="0" w:space="0" w:color="auto"/>
            <w:bottom w:val="none" w:sz="0" w:space="0" w:color="auto"/>
            <w:right w:val="none" w:sz="0" w:space="0" w:color="auto"/>
          </w:divBdr>
        </w:div>
        <w:div w:id="1534342429">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2193133">
      <w:bodyDiv w:val="1"/>
      <w:marLeft w:val="0"/>
      <w:marRight w:val="0"/>
      <w:marTop w:val="0"/>
      <w:marBottom w:val="0"/>
      <w:divBdr>
        <w:top w:val="none" w:sz="0" w:space="0" w:color="auto"/>
        <w:left w:val="none" w:sz="0" w:space="0" w:color="auto"/>
        <w:bottom w:val="none" w:sz="0" w:space="0" w:color="auto"/>
        <w:right w:val="none" w:sz="0" w:space="0" w:color="auto"/>
      </w:divBdr>
      <w:divsChild>
        <w:div w:id="1551067185">
          <w:marLeft w:val="480"/>
          <w:marRight w:val="0"/>
          <w:marTop w:val="0"/>
          <w:marBottom w:val="0"/>
          <w:divBdr>
            <w:top w:val="none" w:sz="0" w:space="0" w:color="auto"/>
            <w:left w:val="none" w:sz="0" w:space="0" w:color="auto"/>
            <w:bottom w:val="none" w:sz="0" w:space="0" w:color="auto"/>
            <w:right w:val="none" w:sz="0" w:space="0" w:color="auto"/>
          </w:divBdr>
        </w:div>
        <w:div w:id="1115514982">
          <w:marLeft w:val="480"/>
          <w:marRight w:val="0"/>
          <w:marTop w:val="0"/>
          <w:marBottom w:val="0"/>
          <w:divBdr>
            <w:top w:val="none" w:sz="0" w:space="0" w:color="auto"/>
            <w:left w:val="none" w:sz="0" w:space="0" w:color="auto"/>
            <w:bottom w:val="none" w:sz="0" w:space="0" w:color="auto"/>
            <w:right w:val="none" w:sz="0" w:space="0" w:color="auto"/>
          </w:divBdr>
        </w:div>
        <w:div w:id="958730319">
          <w:marLeft w:val="480"/>
          <w:marRight w:val="0"/>
          <w:marTop w:val="0"/>
          <w:marBottom w:val="0"/>
          <w:divBdr>
            <w:top w:val="none" w:sz="0" w:space="0" w:color="auto"/>
            <w:left w:val="none" w:sz="0" w:space="0" w:color="auto"/>
            <w:bottom w:val="none" w:sz="0" w:space="0" w:color="auto"/>
            <w:right w:val="none" w:sz="0" w:space="0" w:color="auto"/>
          </w:divBdr>
        </w:div>
        <w:div w:id="935286580">
          <w:marLeft w:val="480"/>
          <w:marRight w:val="0"/>
          <w:marTop w:val="0"/>
          <w:marBottom w:val="0"/>
          <w:divBdr>
            <w:top w:val="none" w:sz="0" w:space="0" w:color="auto"/>
            <w:left w:val="none" w:sz="0" w:space="0" w:color="auto"/>
            <w:bottom w:val="none" w:sz="0" w:space="0" w:color="auto"/>
            <w:right w:val="none" w:sz="0" w:space="0" w:color="auto"/>
          </w:divBdr>
        </w:div>
        <w:div w:id="11079653">
          <w:marLeft w:val="480"/>
          <w:marRight w:val="0"/>
          <w:marTop w:val="0"/>
          <w:marBottom w:val="0"/>
          <w:divBdr>
            <w:top w:val="none" w:sz="0" w:space="0" w:color="auto"/>
            <w:left w:val="none" w:sz="0" w:space="0" w:color="auto"/>
            <w:bottom w:val="none" w:sz="0" w:space="0" w:color="auto"/>
            <w:right w:val="none" w:sz="0" w:space="0" w:color="auto"/>
          </w:divBdr>
        </w:div>
        <w:div w:id="1439981883">
          <w:marLeft w:val="480"/>
          <w:marRight w:val="0"/>
          <w:marTop w:val="0"/>
          <w:marBottom w:val="0"/>
          <w:divBdr>
            <w:top w:val="none" w:sz="0" w:space="0" w:color="auto"/>
            <w:left w:val="none" w:sz="0" w:space="0" w:color="auto"/>
            <w:bottom w:val="none" w:sz="0" w:space="0" w:color="auto"/>
            <w:right w:val="none" w:sz="0" w:space="0" w:color="auto"/>
          </w:divBdr>
        </w:div>
        <w:div w:id="786588469">
          <w:marLeft w:val="480"/>
          <w:marRight w:val="0"/>
          <w:marTop w:val="0"/>
          <w:marBottom w:val="0"/>
          <w:divBdr>
            <w:top w:val="none" w:sz="0" w:space="0" w:color="auto"/>
            <w:left w:val="none" w:sz="0" w:space="0" w:color="auto"/>
            <w:bottom w:val="none" w:sz="0" w:space="0" w:color="auto"/>
            <w:right w:val="none" w:sz="0" w:space="0" w:color="auto"/>
          </w:divBdr>
        </w:div>
        <w:div w:id="344480829">
          <w:marLeft w:val="480"/>
          <w:marRight w:val="0"/>
          <w:marTop w:val="0"/>
          <w:marBottom w:val="0"/>
          <w:divBdr>
            <w:top w:val="none" w:sz="0" w:space="0" w:color="auto"/>
            <w:left w:val="none" w:sz="0" w:space="0" w:color="auto"/>
            <w:bottom w:val="none" w:sz="0" w:space="0" w:color="auto"/>
            <w:right w:val="none" w:sz="0" w:space="0" w:color="auto"/>
          </w:divBdr>
        </w:div>
        <w:div w:id="627514343">
          <w:marLeft w:val="480"/>
          <w:marRight w:val="0"/>
          <w:marTop w:val="0"/>
          <w:marBottom w:val="0"/>
          <w:divBdr>
            <w:top w:val="none" w:sz="0" w:space="0" w:color="auto"/>
            <w:left w:val="none" w:sz="0" w:space="0" w:color="auto"/>
            <w:bottom w:val="none" w:sz="0" w:space="0" w:color="auto"/>
            <w:right w:val="none" w:sz="0" w:space="0" w:color="auto"/>
          </w:divBdr>
        </w:div>
        <w:div w:id="2013217304">
          <w:marLeft w:val="480"/>
          <w:marRight w:val="0"/>
          <w:marTop w:val="0"/>
          <w:marBottom w:val="0"/>
          <w:divBdr>
            <w:top w:val="none" w:sz="0" w:space="0" w:color="auto"/>
            <w:left w:val="none" w:sz="0" w:space="0" w:color="auto"/>
            <w:bottom w:val="none" w:sz="0" w:space="0" w:color="auto"/>
            <w:right w:val="none" w:sz="0" w:space="0" w:color="auto"/>
          </w:divBdr>
        </w:div>
        <w:div w:id="1044522042">
          <w:marLeft w:val="480"/>
          <w:marRight w:val="0"/>
          <w:marTop w:val="0"/>
          <w:marBottom w:val="0"/>
          <w:divBdr>
            <w:top w:val="none" w:sz="0" w:space="0" w:color="auto"/>
            <w:left w:val="none" w:sz="0" w:space="0" w:color="auto"/>
            <w:bottom w:val="none" w:sz="0" w:space="0" w:color="auto"/>
            <w:right w:val="none" w:sz="0" w:space="0" w:color="auto"/>
          </w:divBdr>
        </w:div>
        <w:div w:id="1633823341">
          <w:marLeft w:val="480"/>
          <w:marRight w:val="0"/>
          <w:marTop w:val="0"/>
          <w:marBottom w:val="0"/>
          <w:divBdr>
            <w:top w:val="none" w:sz="0" w:space="0" w:color="auto"/>
            <w:left w:val="none" w:sz="0" w:space="0" w:color="auto"/>
            <w:bottom w:val="none" w:sz="0" w:space="0" w:color="auto"/>
            <w:right w:val="none" w:sz="0" w:space="0" w:color="auto"/>
          </w:divBdr>
        </w:div>
        <w:div w:id="561335967">
          <w:marLeft w:val="480"/>
          <w:marRight w:val="0"/>
          <w:marTop w:val="0"/>
          <w:marBottom w:val="0"/>
          <w:divBdr>
            <w:top w:val="none" w:sz="0" w:space="0" w:color="auto"/>
            <w:left w:val="none" w:sz="0" w:space="0" w:color="auto"/>
            <w:bottom w:val="none" w:sz="0" w:space="0" w:color="auto"/>
            <w:right w:val="none" w:sz="0" w:space="0" w:color="auto"/>
          </w:divBdr>
        </w:div>
        <w:div w:id="1409041561">
          <w:marLeft w:val="480"/>
          <w:marRight w:val="0"/>
          <w:marTop w:val="0"/>
          <w:marBottom w:val="0"/>
          <w:divBdr>
            <w:top w:val="none" w:sz="0" w:space="0" w:color="auto"/>
            <w:left w:val="none" w:sz="0" w:space="0" w:color="auto"/>
            <w:bottom w:val="none" w:sz="0" w:space="0" w:color="auto"/>
            <w:right w:val="none" w:sz="0" w:space="0" w:color="auto"/>
          </w:divBdr>
        </w:div>
        <w:div w:id="1347096241">
          <w:marLeft w:val="480"/>
          <w:marRight w:val="0"/>
          <w:marTop w:val="0"/>
          <w:marBottom w:val="0"/>
          <w:divBdr>
            <w:top w:val="none" w:sz="0" w:space="0" w:color="auto"/>
            <w:left w:val="none" w:sz="0" w:space="0" w:color="auto"/>
            <w:bottom w:val="none" w:sz="0" w:space="0" w:color="auto"/>
            <w:right w:val="none" w:sz="0" w:space="0" w:color="auto"/>
          </w:divBdr>
        </w:div>
        <w:div w:id="414479630">
          <w:marLeft w:val="480"/>
          <w:marRight w:val="0"/>
          <w:marTop w:val="0"/>
          <w:marBottom w:val="0"/>
          <w:divBdr>
            <w:top w:val="none" w:sz="0" w:space="0" w:color="auto"/>
            <w:left w:val="none" w:sz="0" w:space="0" w:color="auto"/>
            <w:bottom w:val="none" w:sz="0" w:space="0" w:color="auto"/>
            <w:right w:val="none" w:sz="0" w:space="0" w:color="auto"/>
          </w:divBdr>
        </w:div>
        <w:div w:id="855969371">
          <w:marLeft w:val="480"/>
          <w:marRight w:val="0"/>
          <w:marTop w:val="0"/>
          <w:marBottom w:val="0"/>
          <w:divBdr>
            <w:top w:val="none" w:sz="0" w:space="0" w:color="auto"/>
            <w:left w:val="none" w:sz="0" w:space="0" w:color="auto"/>
            <w:bottom w:val="none" w:sz="0" w:space="0" w:color="auto"/>
            <w:right w:val="none" w:sz="0" w:space="0" w:color="auto"/>
          </w:divBdr>
        </w:div>
        <w:div w:id="1315254494">
          <w:marLeft w:val="480"/>
          <w:marRight w:val="0"/>
          <w:marTop w:val="0"/>
          <w:marBottom w:val="0"/>
          <w:divBdr>
            <w:top w:val="none" w:sz="0" w:space="0" w:color="auto"/>
            <w:left w:val="none" w:sz="0" w:space="0" w:color="auto"/>
            <w:bottom w:val="none" w:sz="0" w:space="0" w:color="auto"/>
            <w:right w:val="none" w:sz="0" w:space="0" w:color="auto"/>
          </w:divBdr>
        </w:div>
        <w:div w:id="1535728243">
          <w:marLeft w:val="480"/>
          <w:marRight w:val="0"/>
          <w:marTop w:val="0"/>
          <w:marBottom w:val="0"/>
          <w:divBdr>
            <w:top w:val="none" w:sz="0" w:space="0" w:color="auto"/>
            <w:left w:val="none" w:sz="0" w:space="0" w:color="auto"/>
            <w:bottom w:val="none" w:sz="0" w:space="0" w:color="auto"/>
            <w:right w:val="none" w:sz="0" w:space="0" w:color="auto"/>
          </w:divBdr>
        </w:div>
        <w:div w:id="562570879">
          <w:marLeft w:val="480"/>
          <w:marRight w:val="0"/>
          <w:marTop w:val="0"/>
          <w:marBottom w:val="0"/>
          <w:divBdr>
            <w:top w:val="none" w:sz="0" w:space="0" w:color="auto"/>
            <w:left w:val="none" w:sz="0" w:space="0" w:color="auto"/>
            <w:bottom w:val="none" w:sz="0" w:space="0" w:color="auto"/>
            <w:right w:val="none" w:sz="0" w:space="0" w:color="auto"/>
          </w:divBdr>
        </w:div>
        <w:div w:id="1749040876">
          <w:marLeft w:val="480"/>
          <w:marRight w:val="0"/>
          <w:marTop w:val="0"/>
          <w:marBottom w:val="0"/>
          <w:divBdr>
            <w:top w:val="none" w:sz="0" w:space="0" w:color="auto"/>
            <w:left w:val="none" w:sz="0" w:space="0" w:color="auto"/>
            <w:bottom w:val="none" w:sz="0" w:space="0" w:color="auto"/>
            <w:right w:val="none" w:sz="0" w:space="0" w:color="auto"/>
          </w:divBdr>
        </w:div>
        <w:div w:id="1951861931">
          <w:marLeft w:val="480"/>
          <w:marRight w:val="0"/>
          <w:marTop w:val="0"/>
          <w:marBottom w:val="0"/>
          <w:divBdr>
            <w:top w:val="none" w:sz="0" w:space="0" w:color="auto"/>
            <w:left w:val="none" w:sz="0" w:space="0" w:color="auto"/>
            <w:bottom w:val="none" w:sz="0" w:space="0" w:color="auto"/>
            <w:right w:val="none" w:sz="0" w:space="0" w:color="auto"/>
          </w:divBdr>
        </w:div>
        <w:div w:id="221065086">
          <w:marLeft w:val="480"/>
          <w:marRight w:val="0"/>
          <w:marTop w:val="0"/>
          <w:marBottom w:val="0"/>
          <w:divBdr>
            <w:top w:val="none" w:sz="0" w:space="0" w:color="auto"/>
            <w:left w:val="none" w:sz="0" w:space="0" w:color="auto"/>
            <w:bottom w:val="none" w:sz="0" w:space="0" w:color="auto"/>
            <w:right w:val="none" w:sz="0" w:space="0" w:color="auto"/>
          </w:divBdr>
        </w:div>
        <w:div w:id="24790759">
          <w:marLeft w:val="480"/>
          <w:marRight w:val="0"/>
          <w:marTop w:val="0"/>
          <w:marBottom w:val="0"/>
          <w:divBdr>
            <w:top w:val="none" w:sz="0" w:space="0" w:color="auto"/>
            <w:left w:val="none" w:sz="0" w:space="0" w:color="auto"/>
            <w:bottom w:val="none" w:sz="0" w:space="0" w:color="auto"/>
            <w:right w:val="none" w:sz="0" w:space="0" w:color="auto"/>
          </w:divBdr>
        </w:div>
        <w:div w:id="750195082">
          <w:marLeft w:val="480"/>
          <w:marRight w:val="0"/>
          <w:marTop w:val="0"/>
          <w:marBottom w:val="0"/>
          <w:divBdr>
            <w:top w:val="none" w:sz="0" w:space="0" w:color="auto"/>
            <w:left w:val="none" w:sz="0" w:space="0" w:color="auto"/>
            <w:bottom w:val="none" w:sz="0" w:space="0" w:color="auto"/>
            <w:right w:val="none" w:sz="0" w:space="0" w:color="auto"/>
          </w:divBdr>
        </w:div>
        <w:div w:id="2039547355">
          <w:marLeft w:val="480"/>
          <w:marRight w:val="0"/>
          <w:marTop w:val="0"/>
          <w:marBottom w:val="0"/>
          <w:divBdr>
            <w:top w:val="none" w:sz="0" w:space="0" w:color="auto"/>
            <w:left w:val="none" w:sz="0" w:space="0" w:color="auto"/>
            <w:bottom w:val="none" w:sz="0" w:space="0" w:color="auto"/>
            <w:right w:val="none" w:sz="0" w:space="0" w:color="auto"/>
          </w:divBdr>
        </w:div>
        <w:div w:id="625427862">
          <w:marLeft w:val="480"/>
          <w:marRight w:val="0"/>
          <w:marTop w:val="0"/>
          <w:marBottom w:val="0"/>
          <w:divBdr>
            <w:top w:val="none" w:sz="0" w:space="0" w:color="auto"/>
            <w:left w:val="none" w:sz="0" w:space="0" w:color="auto"/>
            <w:bottom w:val="none" w:sz="0" w:space="0" w:color="auto"/>
            <w:right w:val="none" w:sz="0" w:space="0" w:color="auto"/>
          </w:divBdr>
        </w:div>
        <w:div w:id="395323385">
          <w:marLeft w:val="480"/>
          <w:marRight w:val="0"/>
          <w:marTop w:val="0"/>
          <w:marBottom w:val="0"/>
          <w:divBdr>
            <w:top w:val="none" w:sz="0" w:space="0" w:color="auto"/>
            <w:left w:val="none" w:sz="0" w:space="0" w:color="auto"/>
            <w:bottom w:val="none" w:sz="0" w:space="0" w:color="auto"/>
            <w:right w:val="none" w:sz="0" w:space="0" w:color="auto"/>
          </w:divBdr>
        </w:div>
        <w:div w:id="360056659">
          <w:marLeft w:val="480"/>
          <w:marRight w:val="0"/>
          <w:marTop w:val="0"/>
          <w:marBottom w:val="0"/>
          <w:divBdr>
            <w:top w:val="none" w:sz="0" w:space="0" w:color="auto"/>
            <w:left w:val="none" w:sz="0" w:space="0" w:color="auto"/>
            <w:bottom w:val="none" w:sz="0" w:space="0" w:color="auto"/>
            <w:right w:val="none" w:sz="0" w:space="0" w:color="auto"/>
          </w:divBdr>
        </w:div>
        <w:div w:id="1973945130">
          <w:marLeft w:val="480"/>
          <w:marRight w:val="0"/>
          <w:marTop w:val="0"/>
          <w:marBottom w:val="0"/>
          <w:divBdr>
            <w:top w:val="none" w:sz="0" w:space="0" w:color="auto"/>
            <w:left w:val="none" w:sz="0" w:space="0" w:color="auto"/>
            <w:bottom w:val="none" w:sz="0" w:space="0" w:color="auto"/>
            <w:right w:val="none" w:sz="0" w:space="0" w:color="auto"/>
          </w:divBdr>
        </w:div>
        <w:div w:id="2097553655">
          <w:marLeft w:val="480"/>
          <w:marRight w:val="0"/>
          <w:marTop w:val="0"/>
          <w:marBottom w:val="0"/>
          <w:divBdr>
            <w:top w:val="none" w:sz="0" w:space="0" w:color="auto"/>
            <w:left w:val="none" w:sz="0" w:space="0" w:color="auto"/>
            <w:bottom w:val="none" w:sz="0" w:space="0" w:color="auto"/>
            <w:right w:val="none" w:sz="0" w:space="0" w:color="auto"/>
          </w:divBdr>
        </w:div>
        <w:div w:id="826747422">
          <w:marLeft w:val="480"/>
          <w:marRight w:val="0"/>
          <w:marTop w:val="0"/>
          <w:marBottom w:val="0"/>
          <w:divBdr>
            <w:top w:val="none" w:sz="0" w:space="0" w:color="auto"/>
            <w:left w:val="none" w:sz="0" w:space="0" w:color="auto"/>
            <w:bottom w:val="none" w:sz="0" w:space="0" w:color="auto"/>
            <w:right w:val="none" w:sz="0" w:space="0" w:color="auto"/>
          </w:divBdr>
        </w:div>
        <w:div w:id="1392459583">
          <w:marLeft w:val="480"/>
          <w:marRight w:val="0"/>
          <w:marTop w:val="0"/>
          <w:marBottom w:val="0"/>
          <w:divBdr>
            <w:top w:val="none" w:sz="0" w:space="0" w:color="auto"/>
            <w:left w:val="none" w:sz="0" w:space="0" w:color="auto"/>
            <w:bottom w:val="none" w:sz="0" w:space="0" w:color="auto"/>
            <w:right w:val="none" w:sz="0" w:space="0" w:color="auto"/>
          </w:divBdr>
        </w:div>
        <w:div w:id="1535801793">
          <w:marLeft w:val="480"/>
          <w:marRight w:val="0"/>
          <w:marTop w:val="0"/>
          <w:marBottom w:val="0"/>
          <w:divBdr>
            <w:top w:val="none" w:sz="0" w:space="0" w:color="auto"/>
            <w:left w:val="none" w:sz="0" w:space="0" w:color="auto"/>
            <w:bottom w:val="none" w:sz="0" w:space="0" w:color="auto"/>
            <w:right w:val="none" w:sz="0" w:space="0" w:color="auto"/>
          </w:divBdr>
        </w:div>
        <w:div w:id="350910106">
          <w:marLeft w:val="480"/>
          <w:marRight w:val="0"/>
          <w:marTop w:val="0"/>
          <w:marBottom w:val="0"/>
          <w:divBdr>
            <w:top w:val="none" w:sz="0" w:space="0" w:color="auto"/>
            <w:left w:val="none" w:sz="0" w:space="0" w:color="auto"/>
            <w:bottom w:val="none" w:sz="0" w:space="0" w:color="auto"/>
            <w:right w:val="none" w:sz="0" w:space="0" w:color="auto"/>
          </w:divBdr>
        </w:div>
        <w:div w:id="483468991">
          <w:marLeft w:val="480"/>
          <w:marRight w:val="0"/>
          <w:marTop w:val="0"/>
          <w:marBottom w:val="0"/>
          <w:divBdr>
            <w:top w:val="none" w:sz="0" w:space="0" w:color="auto"/>
            <w:left w:val="none" w:sz="0" w:space="0" w:color="auto"/>
            <w:bottom w:val="none" w:sz="0" w:space="0" w:color="auto"/>
            <w:right w:val="none" w:sz="0" w:space="0" w:color="auto"/>
          </w:divBdr>
        </w:div>
        <w:div w:id="37246596">
          <w:marLeft w:val="480"/>
          <w:marRight w:val="0"/>
          <w:marTop w:val="0"/>
          <w:marBottom w:val="0"/>
          <w:divBdr>
            <w:top w:val="none" w:sz="0" w:space="0" w:color="auto"/>
            <w:left w:val="none" w:sz="0" w:space="0" w:color="auto"/>
            <w:bottom w:val="none" w:sz="0" w:space="0" w:color="auto"/>
            <w:right w:val="none" w:sz="0" w:space="0" w:color="auto"/>
          </w:divBdr>
        </w:div>
        <w:div w:id="368530799">
          <w:marLeft w:val="480"/>
          <w:marRight w:val="0"/>
          <w:marTop w:val="0"/>
          <w:marBottom w:val="0"/>
          <w:divBdr>
            <w:top w:val="none" w:sz="0" w:space="0" w:color="auto"/>
            <w:left w:val="none" w:sz="0" w:space="0" w:color="auto"/>
            <w:bottom w:val="none" w:sz="0" w:space="0" w:color="auto"/>
            <w:right w:val="none" w:sz="0" w:space="0" w:color="auto"/>
          </w:divBdr>
        </w:div>
        <w:div w:id="359210139">
          <w:marLeft w:val="480"/>
          <w:marRight w:val="0"/>
          <w:marTop w:val="0"/>
          <w:marBottom w:val="0"/>
          <w:divBdr>
            <w:top w:val="none" w:sz="0" w:space="0" w:color="auto"/>
            <w:left w:val="none" w:sz="0" w:space="0" w:color="auto"/>
            <w:bottom w:val="none" w:sz="0" w:space="0" w:color="auto"/>
            <w:right w:val="none" w:sz="0" w:space="0" w:color="auto"/>
          </w:divBdr>
        </w:div>
        <w:div w:id="1773820679">
          <w:marLeft w:val="48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07231446">
      <w:bodyDiv w:val="1"/>
      <w:marLeft w:val="0"/>
      <w:marRight w:val="0"/>
      <w:marTop w:val="0"/>
      <w:marBottom w:val="0"/>
      <w:divBdr>
        <w:top w:val="none" w:sz="0" w:space="0" w:color="auto"/>
        <w:left w:val="none" w:sz="0" w:space="0" w:color="auto"/>
        <w:bottom w:val="none" w:sz="0" w:space="0" w:color="auto"/>
        <w:right w:val="none" w:sz="0" w:space="0" w:color="auto"/>
      </w:divBdr>
      <w:divsChild>
        <w:div w:id="174922813">
          <w:marLeft w:val="480"/>
          <w:marRight w:val="0"/>
          <w:marTop w:val="0"/>
          <w:marBottom w:val="0"/>
          <w:divBdr>
            <w:top w:val="none" w:sz="0" w:space="0" w:color="auto"/>
            <w:left w:val="none" w:sz="0" w:space="0" w:color="auto"/>
            <w:bottom w:val="none" w:sz="0" w:space="0" w:color="auto"/>
            <w:right w:val="none" w:sz="0" w:space="0" w:color="auto"/>
          </w:divBdr>
        </w:div>
        <w:div w:id="1609657733">
          <w:marLeft w:val="480"/>
          <w:marRight w:val="0"/>
          <w:marTop w:val="0"/>
          <w:marBottom w:val="0"/>
          <w:divBdr>
            <w:top w:val="none" w:sz="0" w:space="0" w:color="auto"/>
            <w:left w:val="none" w:sz="0" w:space="0" w:color="auto"/>
            <w:bottom w:val="none" w:sz="0" w:space="0" w:color="auto"/>
            <w:right w:val="none" w:sz="0" w:space="0" w:color="auto"/>
          </w:divBdr>
        </w:div>
        <w:div w:id="569191182">
          <w:marLeft w:val="480"/>
          <w:marRight w:val="0"/>
          <w:marTop w:val="0"/>
          <w:marBottom w:val="0"/>
          <w:divBdr>
            <w:top w:val="none" w:sz="0" w:space="0" w:color="auto"/>
            <w:left w:val="none" w:sz="0" w:space="0" w:color="auto"/>
            <w:bottom w:val="none" w:sz="0" w:space="0" w:color="auto"/>
            <w:right w:val="none" w:sz="0" w:space="0" w:color="auto"/>
          </w:divBdr>
        </w:div>
        <w:div w:id="1301232184">
          <w:marLeft w:val="480"/>
          <w:marRight w:val="0"/>
          <w:marTop w:val="0"/>
          <w:marBottom w:val="0"/>
          <w:divBdr>
            <w:top w:val="none" w:sz="0" w:space="0" w:color="auto"/>
            <w:left w:val="none" w:sz="0" w:space="0" w:color="auto"/>
            <w:bottom w:val="none" w:sz="0" w:space="0" w:color="auto"/>
            <w:right w:val="none" w:sz="0" w:space="0" w:color="auto"/>
          </w:divBdr>
        </w:div>
        <w:div w:id="568424922">
          <w:marLeft w:val="480"/>
          <w:marRight w:val="0"/>
          <w:marTop w:val="0"/>
          <w:marBottom w:val="0"/>
          <w:divBdr>
            <w:top w:val="none" w:sz="0" w:space="0" w:color="auto"/>
            <w:left w:val="none" w:sz="0" w:space="0" w:color="auto"/>
            <w:bottom w:val="none" w:sz="0" w:space="0" w:color="auto"/>
            <w:right w:val="none" w:sz="0" w:space="0" w:color="auto"/>
          </w:divBdr>
        </w:div>
        <w:div w:id="1248268162">
          <w:marLeft w:val="480"/>
          <w:marRight w:val="0"/>
          <w:marTop w:val="0"/>
          <w:marBottom w:val="0"/>
          <w:divBdr>
            <w:top w:val="none" w:sz="0" w:space="0" w:color="auto"/>
            <w:left w:val="none" w:sz="0" w:space="0" w:color="auto"/>
            <w:bottom w:val="none" w:sz="0" w:space="0" w:color="auto"/>
            <w:right w:val="none" w:sz="0" w:space="0" w:color="auto"/>
          </w:divBdr>
        </w:div>
        <w:div w:id="1852722182">
          <w:marLeft w:val="480"/>
          <w:marRight w:val="0"/>
          <w:marTop w:val="0"/>
          <w:marBottom w:val="0"/>
          <w:divBdr>
            <w:top w:val="none" w:sz="0" w:space="0" w:color="auto"/>
            <w:left w:val="none" w:sz="0" w:space="0" w:color="auto"/>
            <w:bottom w:val="none" w:sz="0" w:space="0" w:color="auto"/>
            <w:right w:val="none" w:sz="0" w:space="0" w:color="auto"/>
          </w:divBdr>
        </w:div>
        <w:div w:id="598953225">
          <w:marLeft w:val="480"/>
          <w:marRight w:val="0"/>
          <w:marTop w:val="0"/>
          <w:marBottom w:val="0"/>
          <w:divBdr>
            <w:top w:val="none" w:sz="0" w:space="0" w:color="auto"/>
            <w:left w:val="none" w:sz="0" w:space="0" w:color="auto"/>
            <w:bottom w:val="none" w:sz="0" w:space="0" w:color="auto"/>
            <w:right w:val="none" w:sz="0" w:space="0" w:color="auto"/>
          </w:divBdr>
        </w:div>
        <w:div w:id="1716200343">
          <w:marLeft w:val="480"/>
          <w:marRight w:val="0"/>
          <w:marTop w:val="0"/>
          <w:marBottom w:val="0"/>
          <w:divBdr>
            <w:top w:val="none" w:sz="0" w:space="0" w:color="auto"/>
            <w:left w:val="none" w:sz="0" w:space="0" w:color="auto"/>
            <w:bottom w:val="none" w:sz="0" w:space="0" w:color="auto"/>
            <w:right w:val="none" w:sz="0" w:space="0" w:color="auto"/>
          </w:divBdr>
        </w:div>
        <w:div w:id="1876775091">
          <w:marLeft w:val="480"/>
          <w:marRight w:val="0"/>
          <w:marTop w:val="0"/>
          <w:marBottom w:val="0"/>
          <w:divBdr>
            <w:top w:val="none" w:sz="0" w:space="0" w:color="auto"/>
            <w:left w:val="none" w:sz="0" w:space="0" w:color="auto"/>
            <w:bottom w:val="none" w:sz="0" w:space="0" w:color="auto"/>
            <w:right w:val="none" w:sz="0" w:space="0" w:color="auto"/>
          </w:divBdr>
        </w:div>
        <w:div w:id="2010598520">
          <w:marLeft w:val="480"/>
          <w:marRight w:val="0"/>
          <w:marTop w:val="0"/>
          <w:marBottom w:val="0"/>
          <w:divBdr>
            <w:top w:val="none" w:sz="0" w:space="0" w:color="auto"/>
            <w:left w:val="none" w:sz="0" w:space="0" w:color="auto"/>
            <w:bottom w:val="none" w:sz="0" w:space="0" w:color="auto"/>
            <w:right w:val="none" w:sz="0" w:space="0" w:color="auto"/>
          </w:divBdr>
        </w:div>
        <w:div w:id="671957355">
          <w:marLeft w:val="480"/>
          <w:marRight w:val="0"/>
          <w:marTop w:val="0"/>
          <w:marBottom w:val="0"/>
          <w:divBdr>
            <w:top w:val="none" w:sz="0" w:space="0" w:color="auto"/>
            <w:left w:val="none" w:sz="0" w:space="0" w:color="auto"/>
            <w:bottom w:val="none" w:sz="0" w:space="0" w:color="auto"/>
            <w:right w:val="none" w:sz="0" w:space="0" w:color="auto"/>
          </w:divBdr>
        </w:div>
        <w:div w:id="798718575">
          <w:marLeft w:val="480"/>
          <w:marRight w:val="0"/>
          <w:marTop w:val="0"/>
          <w:marBottom w:val="0"/>
          <w:divBdr>
            <w:top w:val="none" w:sz="0" w:space="0" w:color="auto"/>
            <w:left w:val="none" w:sz="0" w:space="0" w:color="auto"/>
            <w:bottom w:val="none" w:sz="0" w:space="0" w:color="auto"/>
            <w:right w:val="none" w:sz="0" w:space="0" w:color="auto"/>
          </w:divBdr>
        </w:div>
        <w:div w:id="828642654">
          <w:marLeft w:val="480"/>
          <w:marRight w:val="0"/>
          <w:marTop w:val="0"/>
          <w:marBottom w:val="0"/>
          <w:divBdr>
            <w:top w:val="none" w:sz="0" w:space="0" w:color="auto"/>
            <w:left w:val="none" w:sz="0" w:space="0" w:color="auto"/>
            <w:bottom w:val="none" w:sz="0" w:space="0" w:color="auto"/>
            <w:right w:val="none" w:sz="0" w:space="0" w:color="auto"/>
          </w:divBdr>
        </w:div>
        <w:div w:id="1341660859">
          <w:marLeft w:val="480"/>
          <w:marRight w:val="0"/>
          <w:marTop w:val="0"/>
          <w:marBottom w:val="0"/>
          <w:divBdr>
            <w:top w:val="none" w:sz="0" w:space="0" w:color="auto"/>
            <w:left w:val="none" w:sz="0" w:space="0" w:color="auto"/>
            <w:bottom w:val="none" w:sz="0" w:space="0" w:color="auto"/>
            <w:right w:val="none" w:sz="0" w:space="0" w:color="auto"/>
          </w:divBdr>
        </w:div>
        <w:div w:id="146215470">
          <w:marLeft w:val="480"/>
          <w:marRight w:val="0"/>
          <w:marTop w:val="0"/>
          <w:marBottom w:val="0"/>
          <w:divBdr>
            <w:top w:val="none" w:sz="0" w:space="0" w:color="auto"/>
            <w:left w:val="none" w:sz="0" w:space="0" w:color="auto"/>
            <w:bottom w:val="none" w:sz="0" w:space="0" w:color="auto"/>
            <w:right w:val="none" w:sz="0" w:space="0" w:color="auto"/>
          </w:divBdr>
        </w:div>
        <w:div w:id="43456201">
          <w:marLeft w:val="480"/>
          <w:marRight w:val="0"/>
          <w:marTop w:val="0"/>
          <w:marBottom w:val="0"/>
          <w:divBdr>
            <w:top w:val="none" w:sz="0" w:space="0" w:color="auto"/>
            <w:left w:val="none" w:sz="0" w:space="0" w:color="auto"/>
            <w:bottom w:val="none" w:sz="0" w:space="0" w:color="auto"/>
            <w:right w:val="none" w:sz="0" w:space="0" w:color="auto"/>
          </w:divBdr>
        </w:div>
        <w:div w:id="416902542">
          <w:marLeft w:val="480"/>
          <w:marRight w:val="0"/>
          <w:marTop w:val="0"/>
          <w:marBottom w:val="0"/>
          <w:divBdr>
            <w:top w:val="none" w:sz="0" w:space="0" w:color="auto"/>
            <w:left w:val="none" w:sz="0" w:space="0" w:color="auto"/>
            <w:bottom w:val="none" w:sz="0" w:space="0" w:color="auto"/>
            <w:right w:val="none" w:sz="0" w:space="0" w:color="auto"/>
          </w:divBdr>
        </w:div>
        <w:div w:id="237789019">
          <w:marLeft w:val="480"/>
          <w:marRight w:val="0"/>
          <w:marTop w:val="0"/>
          <w:marBottom w:val="0"/>
          <w:divBdr>
            <w:top w:val="none" w:sz="0" w:space="0" w:color="auto"/>
            <w:left w:val="none" w:sz="0" w:space="0" w:color="auto"/>
            <w:bottom w:val="none" w:sz="0" w:space="0" w:color="auto"/>
            <w:right w:val="none" w:sz="0" w:space="0" w:color="auto"/>
          </w:divBdr>
        </w:div>
        <w:div w:id="1421222968">
          <w:marLeft w:val="480"/>
          <w:marRight w:val="0"/>
          <w:marTop w:val="0"/>
          <w:marBottom w:val="0"/>
          <w:divBdr>
            <w:top w:val="none" w:sz="0" w:space="0" w:color="auto"/>
            <w:left w:val="none" w:sz="0" w:space="0" w:color="auto"/>
            <w:bottom w:val="none" w:sz="0" w:space="0" w:color="auto"/>
            <w:right w:val="none" w:sz="0" w:space="0" w:color="auto"/>
          </w:divBdr>
        </w:div>
        <w:div w:id="72246732">
          <w:marLeft w:val="480"/>
          <w:marRight w:val="0"/>
          <w:marTop w:val="0"/>
          <w:marBottom w:val="0"/>
          <w:divBdr>
            <w:top w:val="none" w:sz="0" w:space="0" w:color="auto"/>
            <w:left w:val="none" w:sz="0" w:space="0" w:color="auto"/>
            <w:bottom w:val="none" w:sz="0" w:space="0" w:color="auto"/>
            <w:right w:val="none" w:sz="0" w:space="0" w:color="auto"/>
          </w:divBdr>
        </w:div>
        <w:div w:id="1598757035">
          <w:marLeft w:val="480"/>
          <w:marRight w:val="0"/>
          <w:marTop w:val="0"/>
          <w:marBottom w:val="0"/>
          <w:divBdr>
            <w:top w:val="none" w:sz="0" w:space="0" w:color="auto"/>
            <w:left w:val="none" w:sz="0" w:space="0" w:color="auto"/>
            <w:bottom w:val="none" w:sz="0" w:space="0" w:color="auto"/>
            <w:right w:val="none" w:sz="0" w:space="0" w:color="auto"/>
          </w:divBdr>
        </w:div>
        <w:div w:id="1731464185">
          <w:marLeft w:val="480"/>
          <w:marRight w:val="0"/>
          <w:marTop w:val="0"/>
          <w:marBottom w:val="0"/>
          <w:divBdr>
            <w:top w:val="none" w:sz="0" w:space="0" w:color="auto"/>
            <w:left w:val="none" w:sz="0" w:space="0" w:color="auto"/>
            <w:bottom w:val="none" w:sz="0" w:space="0" w:color="auto"/>
            <w:right w:val="none" w:sz="0" w:space="0" w:color="auto"/>
          </w:divBdr>
        </w:div>
        <w:div w:id="1485469705">
          <w:marLeft w:val="480"/>
          <w:marRight w:val="0"/>
          <w:marTop w:val="0"/>
          <w:marBottom w:val="0"/>
          <w:divBdr>
            <w:top w:val="none" w:sz="0" w:space="0" w:color="auto"/>
            <w:left w:val="none" w:sz="0" w:space="0" w:color="auto"/>
            <w:bottom w:val="none" w:sz="0" w:space="0" w:color="auto"/>
            <w:right w:val="none" w:sz="0" w:space="0" w:color="auto"/>
          </w:divBdr>
        </w:div>
        <w:div w:id="591821758">
          <w:marLeft w:val="480"/>
          <w:marRight w:val="0"/>
          <w:marTop w:val="0"/>
          <w:marBottom w:val="0"/>
          <w:divBdr>
            <w:top w:val="none" w:sz="0" w:space="0" w:color="auto"/>
            <w:left w:val="none" w:sz="0" w:space="0" w:color="auto"/>
            <w:bottom w:val="none" w:sz="0" w:space="0" w:color="auto"/>
            <w:right w:val="none" w:sz="0" w:space="0" w:color="auto"/>
          </w:divBdr>
        </w:div>
        <w:div w:id="1317419345">
          <w:marLeft w:val="480"/>
          <w:marRight w:val="0"/>
          <w:marTop w:val="0"/>
          <w:marBottom w:val="0"/>
          <w:divBdr>
            <w:top w:val="none" w:sz="0" w:space="0" w:color="auto"/>
            <w:left w:val="none" w:sz="0" w:space="0" w:color="auto"/>
            <w:bottom w:val="none" w:sz="0" w:space="0" w:color="auto"/>
            <w:right w:val="none" w:sz="0" w:space="0" w:color="auto"/>
          </w:divBdr>
        </w:div>
        <w:div w:id="1631857852">
          <w:marLeft w:val="480"/>
          <w:marRight w:val="0"/>
          <w:marTop w:val="0"/>
          <w:marBottom w:val="0"/>
          <w:divBdr>
            <w:top w:val="none" w:sz="0" w:space="0" w:color="auto"/>
            <w:left w:val="none" w:sz="0" w:space="0" w:color="auto"/>
            <w:bottom w:val="none" w:sz="0" w:space="0" w:color="auto"/>
            <w:right w:val="none" w:sz="0" w:space="0" w:color="auto"/>
          </w:divBdr>
        </w:div>
        <w:div w:id="1264531331">
          <w:marLeft w:val="480"/>
          <w:marRight w:val="0"/>
          <w:marTop w:val="0"/>
          <w:marBottom w:val="0"/>
          <w:divBdr>
            <w:top w:val="none" w:sz="0" w:space="0" w:color="auto"/>
            <w:left w:val="none" w:sz="0" w:space="0" w:color="auto"/>
            <w:bottom w:val="none" w:sz="0" w:space="0" w:color="auto"/>
            <w:right w:val="none" w:sz="0" w:space="0" w:color="auto"/>
          </w:divBdr>
        </w:div>
        <w:div w:id="1133670910">
          <w:marLeft w:val="480"/>
          <w:marRight w:val="0"/>
          <w:marTop w:val="0"/>
          <w:marBottom w:val="0"/>
          <w:divBdr>
            <w:top w:val="none" w:sz="0" w:space="0" w:color="auto"/>
            <w:left w:val="none" w:sz="0" w:space="0" w:color="auto"/>
            <w:bottom w:val="none" w:sz="0" w:space="0" w:color="auto"/>
            <w:right w:val="none" w:sz="0" w:space="0" w:color="auto"/>
          </w:divBdr>
        </w:div>
        <w:div w:id="1046492046">
          <w:marLeft w:val="480"/>
          <w:marRight w:val="0"/>
          <w:marTop w:val="0"/>
          <w:marBottom w:val="0"/>
          <w:divBdr>
            <w:top w:val="none" w:sz="0" w:space="0" w:color="auto"/>
            <w:left w:val="none" w:sz="0" w:space="0" w:color="auto"/>
            <w:bottom w:val="none" w:sz="0" w:space="0" w:color="auto"/>
            <w:right w:val="none" w:sz="0" w:space="0" w:color="auto"/>
          </w:divBdr>
        </w:div>
        <w:div w:id="1629580772">
          <w:marLeft w:val="480"/>
          <w:marRight w:val="0"/>
          <w:marTop w:val="0"/>
          <w:marBottom w:val="0"/>
          <w:divBdr>
            <w:top w:val="none" w:sz="0" w:space="0" w:color="auto"/>
            <w:left w:val="none" w:sz="0" w:space="0" w:color="auto"/>
            <w:bottom w:val="none" w:sz="0" w:space="0" w:color="auto"/>
            <w:right w:val="none" w:sz="0" w:space="0" w:color="auto"/>
          </w:divBdr>
        </w:div>
        <w:div w:id="2134015574">
          <w:marLeft w:val="480"/>
          <w:marRight w:val="0"/>
          <w:marTop w:val="0"/>
          <w:marBottom w:val="0"/>
          <w:divBdr>
            <w:top w:val="none" w:sz="0" w:space="0" w:color="auto"/>
            <w:left w:val="none" w:sz="0" w:space="0" w:color="auto"/>
            <w:bottom w:val="none" w:sz="0" w:space="0" w:color="auto"/>
            <w:right w:val="none" w:sz="0" w:space="0" w:color="auto"/>
          </w:divBdr>
        </w:div>
        <w:div w:id="1695115057">
          <w:marLeft w:val="480"/>
          <w:marRight w:val="0"/>
          <w:marTop w:val="0"/>
          <w:marBottom w:val="0"/>
          <w:divBdr>
            <w:top w:val="none" w:sz="0" w:space="0" w:color="auto"/>
            <w:left w:val="none" w:sz="0" w:space="0" w:color="auto"/>
            <w:bottom w:val="none" w:sz="0" w:space="0" w:color="auto"/>
            <w:right w:val="none" w:sz="0" w:space="0" w:color="auto"/>
          </w:divBdr>
        </w:div>
        <w:div w:id="1804151205">
          <w:marLeft w:val="480"/>
          <w:marRight w:val="0"/>
          <w:marTop w:val="0"/>
          <w:marBottom w:val="0"/>
          <w:divBdr>
            <w:top w:val="none" w:sz="0" w:space="0" w:color="auto"/>
            <w:left w:val="none" w:sz="0" w:space="0" w:color="auto"/>
            <w:bottom w:val="none" w:sz="0" w:space="0" w:color="auto"/>
            <w:right w:val="none" w:sz="0" w:space="0" w:color="auto"/>
          </w:divBdr>
        </w:div>
        <w:div w:id="834298614">
          <w:marLeft w:val="480"/>
          <w:marRight w:val="0"/>
          <w:marTop w:val="0"/>
          <w:marBottom w:val="0"/>
          <w:divBdr>
            <w:top w:val="none" w:sz="0" w:space="0" w:color="auto"/>
            <w:left w:val="none" w:sz="0" w:space="0" w:color="auto"/>
            <w:bottom w:val="none" w:sz="0" w:space="0" w:color="auto"/>
            <w:right w:val="none" w:sz="0" w:space="0" w:color="auto"/>
          </w:divBdr>
        </w:div>
        <w:div w:id="527068448">
          <w:marLeft w:val="480"/>
          <w:marRight w:val="0"/>
          <w:marTop w:val="0"/>
          <w:marBottom w:val="0"/>
          <w:divBdr>
            <w:top w:val="none" w:sz="0" w:space="0" w:color="auto"/>
            <w:left w:val="none" w:sz="0" w:space="0" w:color="auto"/>
            <w:bottom w:val="none" w:sz="0" w:space="0" w:color="auto"/>
            <w:right w:val="none" w:sz="0" w:space="0" w:color="auto"/>
          </w:divBdr>
        </w:div>
        <w:div w:id="458764676">
          <w:marLeft w:val="480"/>
          <w:marRight w:val="0"/>
          <w:marTop w:val="0"/>
          <w:marBottom w:val="0"/>
          <w:divBdr>
            <w:top w:val="none" w:sz="0" w:space="0" w:color="auto"/>
            <w:left w:val="none" w:sz="0" w:space="0" w:color="auto"/>
            <w:bottom w:val="none" w:sz="0" w:space="0" w:color="auto"/>
            <w:right w:val="none" w:sz="0" w:space="0" w:color="auto"/>
          </w:divBdr>
        </w:div>
        <w:div w:id="535823407">
          <w:marLeft w:val="480"/>
          <w:marRight w:val="0"/>
          <w:marTop w:val="0"/>
          <w:marBottom w:val="0"/>
          <w:divBdr>
            <w:top w:val="none" w:sz="0" w:space="0" w:color="auto"/>
            <w:left w:val="none" w:sz="0" w:space="0" w:color="auto"/>
            <w:bottom w:val="none" w:sz="0" w:space="0" w:color="auto"/>
            <w:right w:val="none" w:sz="0" w:space="0" w:color="auto"/>
          </w:divBdr>
        </w:div>
        <w:div w:id="370418479">
          <w:marLeft w:val="480"/>
          <w:marRight w:val="0"/>
          <w:marTop w:val="0"/>
          <w:marBottom w:val="0"/>
          <w:divBdr>
            <w:top w:val="none" w:sz="0" w:space="0" w:color="auto"/>
            <w:left w:val="none" w:sz="0" w:space="0" w:color="auto"/>
            <w:bottom w:val="none" w:sz="0" w:space="0" w:color="auto"/>
            <w:right w:val="none" w:sz="0" w:space="0" w:color="auto"/>
          </w:divBdr>
        </w:div>
        <w:div w:id="1163397781">
          <w:marLeft w:val="480"/>
          <w:marRight w:val="0"/>
          <w:marTop w:val="0"/>
          <w:marBottom w:val="0"/>
          <w:divBdr>
            <w:top w:val="none" w:sz="0" w:space="0" w:color="auto"/>
            <w:left w:val="none" w:sz="0" w:space="0" w:color="auto"/>
            <w:bottom w:val="none" w:sz="0" w:space="0" w:color="auto"/>
            <w:right w:val="none" w:sz="0" w:space="0" w:color="auto"/>
          </w:divBdr>
        </w:div>
        <w:div w:id="1954626499">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6620">
      <w:bodyDiv w:val="1"/>
      <w:marLeft w:val="0"/>
      <w:marRight w:val="0"/>
      <w:marTop w:val="0"/>
      <w:marBottom w:val="0"/>
      <w:divBdr>
        <w:top w:val="none" w:sz="0" w:space="0" w:color="auto"/>
        <w:left w:val="none" w:sz="0" w:space="0" w:color="auto"/>
        <w:bottom w:val="none" w:sz="0" w:space="0" w:color="auto"/>
        <w:right w:val="none" w:sz="0" w:space="0" w:color="auto"/>
      </w:divBdr>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14537044">
      <w:bodyDiv w:val="1"/>
      <w:marLeft w:val="0"/>
      <w:marRight w:val="0"/>
      <w:marTop w:val="0"/>
      <w:marBottom w:val="0"/>
      <w:divBdr>
        <w:top w:val="none" w:sz="0" w:space="0" w:color="auto"/>
        <w:left w:val="none" w:sz="0" w:space="0" w:color="auto"/>
        <w:bottom w:val="none" w:sz="0" w:space="0" w:color="auto"/>
        <w:right w:val="none" w:sz="0" w:space="0" w:color="auto"/>
      </w:divBdr>
    </w:div>
    <w:div w:id="1215462697">
      <w:bodyDiv w:val="1"/>
      <w:marLeft w:val="0"/>
      <w:marRight w:val="0"/>
      <w:marTop w:val="0"/>
      <w:marBottom w:val="0"/>
      <w:divBdr>
        <w:top w:val="none" w:sz="0" w:space="0" w:color="auto"/>
        <w:left w:val="none" w:sz="0" w:space="0" w:color="auto"/>
        <w:bottom w:val="none" w:sz="0" w:space="0" w:color="auto"/>
        <w:right w:val="none" w:sz="0" w:space="0" w:color="auto"/>
      </w:divBdr>
      <w:divsChild>
        <w:div w:id="1292244156">
          <w:marLeft w:val="480"/>
          <w:marRight w:val="0"/>
          <w:marTop w:val="0"/>
          <w:marBottom w:val="0"/>
          <w:divBdr>
            <w:top w:val="none" w:sz="0" w:space="0" w:color="auto"/>
            <w:left w:val="none" w:sz="0" w:space="0" w:color="auto"/>
            <w:bottom w:val="none" w:sz="0" w:space="0" w:color="auto"/>
            <w:right w:val="none" w:sz="0" w:space="0" w:color="auto"/>
          </w:divBdr>
        </w:div>
        <w:div w:id="133303300">
          <w:marLeft w:val="480"/>
          <w:marRight w:val="0"/>
          <w:marTop w:val="0"/>
          <w:marBottom w:val="0"/>
          <w:divBdr>
            <w:top w:val="none" w:sz="0" w:space="0" w:color="auto"/>
            <w:left w:val="none" w:sz="0" w:space="0" w:color="auto"/>
            <w:bottom w:val="none" w:sz="0" w:space="0" w:color="auto"/>
            <w:right w:val="none" w:sz="0" w:space="0" w:color="auto"/>
          </w:divBdr>
        </w:div>
        <w:div w:id="307635759">
          <w:marLeft w:val="480"/>
          <w:marRight w:val="0"/>
          <w:marTop w:val="0"/>
          <w:marBottom w:val="0"/>
          <w:divBdr>
            <w:top w:val="none" w:sz="0" w:space="0" w:color="auto"/>
            <w:left w:val="none" w:sz="0" w:space="0" w:color="auto"/>
            <w:bottom w:val="none" w:sz="0" w:space="0" w:color="auto"/>
            <w:right w:val="none" w:sz="0" w:space="0" w:color="auto"/>
          </w:divBdr>
        </w:div>
        <w:div w:id="2045520051">
          <w:marLeft w:val="480"/>
          <w:marRight w:val="0"/>
          <w:marTop w:val="0"/>
          <w:marBottom w:val="0"/>
          <w:divBdr>
            <w:top w:val="none" w:sz="0" w:space="0" w:color="auto"/>
            <w:left w:val="none" w:sz="0" w:space="0" w:color="auto"/>
            <w:bottom w:val="none" w:sz="0" w:space="0" w:color="auto"/>
            <w:right w:val="none" w:sz="0" w:space="0" w:color="auto"/>
          </w:divBdr>
        </w:div>
        <w:div w:id="1794514180">
          <w:marLeft w:val="480"/>
          <w:marRight w:val="0"/>
          <w:marTop w:val="0"/>
          <w:marBottom w:val="0"/>
          <w:divBdr>
            <w:top w:val="none" w:sz="0" w:space="0" w:color="auto"/>
            <w:left w:val="none" w:sz="0" w:space="0" w:color="auto"/>
            <w:bottom w:val="none" w:sz="0" w:space="0" w:color="auto"/>
            <w:right w:val="none" w:sz="0" w:space="0" w:color="auto"/>
          </w:divBdr>
        </w:div>
        <w:div w:id="1024746637">
          <w:marLeft w:val="480"/>
          <w:marRight w:val="0"/>
          <w:marTop w:val="0"/>
          <w:marBottom w:val="0"/>
          <w:divBdr>
            <w:top w:val="none" w:sz="0" w:space="0" w:color="auto"/>
            <w:left w:val="none" w:sz="0" w:space="0" w:color="auto"/>
            <w:bottom w:val="none" w:sz="0" w:space="0" w:color="auto"/>
            <w:right w:val="none" w:sz="0" w:space="0" w:color="auto"/>
          </w:divBdr>
        </w:div>
        <w:div w:id="756364165">
          <w:marLeft w:val="480"/>
          <w:marRight w:val="0"/>
          <w:marTop w:val="0"/>
          <w:marBottom w:val="0"/>
          <w:divBdr>
            <w:top w:val="none" w:sz="0" w:space="0" w:color="auto"/>
            <w:left w:val="none" w:sz="0" w:space="0" w:color="auto"/>
            <w:bottom w:val="none" w:sz="0" w:space="0" w:color="auto"/>
            <w:right w:val="none" w:sz="0" w:space="0" w:color="auto"/>
          </w:divBdr>
        </w:div>
        <w:div w:id="2090468498">
          <w:marLeft w:val="480"/>
          <w:marRight w:val="0"/>
          <w:marTop w:val="0"/>
          <w:marBottom w:val="0"/>
          <w:divBdr>
            <w:top w:val="none" w:sz="0" w:space="0" w:color="auto"/>
            <w:left w:val="none" w:sz="0" w:space="0" w:color="auto"/>
            <w:bottom w:val="none" w:sz="0" w:space="0" w:color="auto"/>
            <w:right w:val="none" w:sz="0" w:space="0" w:color="auto"/>
          </w:divBdr>
        </w:div>
        <w:div w:id="1776902193">
          <w:marLeft w:val="480"/>
          <w:marRight w:val="0"/>
          <w:marTop w:val="0"/>
          <w:marBottom w:val="0"/>
          <w:divBdr>
            <w:top w:val="none" w:sz="0" w:space="0" w:color="auto"/>
            <w:left w:val="none" w:sz="0" w:space="0" w:color="auto"/>
            <w:bottom w:val="none" w:sz="0" w:space="0" w:color="auto"/>
            <w:right w:val="none" w:sz="0" w:space="0" w:color="auto"/>
          </w:divBdr>
        </w:div>
        <w:div w:id="1538422453">
          <w:marLeft w:val="480"/>
          <w:marRight w:val="0"/>
          <w:marTop w:val="0"/>
          <w:marBottom w:val="0"/>
          <w:divBdr>
            <w:top w:val="none" w:sz="0" w:space="0" w:color="auto"/>
            <w:left w:val="none" w:sz="0" w:space="0" w:color="auto"/>
            <w:bottom w:val="none" w:sz="0" w:space="0" w:color="auto"/>
            <w:right w:val="none" w:sz="0" w:space="0" w:color="auto"/>
          </w:divBdr>
        </w:div>
        <w:div w:id="911700707">
          <w:marLeft w:val="480"/>
          <w:marRight w:val="0"/>
          <w:marTop w:val="0"/>
          <w:marBottom w:val="0"/>
          <w:divBdr>
            <w:top w:val="none" w:sz="0" w:space="0" w:color="auto"/>
            <w:left w:val="none" w:sz="0" w:space="0" w:color="auto"/>
            <w:bottom w:val="none" w:sz="0" w:space="0" w:color="auto"/>
            <w:right w:val="none" w:sz="0" w:space="0" w:color="auto"/>
          </w:divBdr>
        </w:div>
        <w:div w:id="283585566">
          <w:marLeft w:val="480"/>
          <w:marRight w:val="0"/>
          <w:marTop w:val="0"/>
          <w:marBottom w:val="0"/>
          <w:divBdr>
            <w:top w:val="none" w:sz="0" w:space="0" w:color="auto"/>
            <w:left w:val="none" w:sz="0" w:space="0" w:color="auto"/>
            <w:bottom w:val="none" w:sz="0" w:space="0" w:color="auto"/>
            <w:right w:val="none" w:sz="0" w:space="0" w:color="auto"/>
          </w:divBdr>
        </w:div>
        <w:div w:id="561254606">
          <w:marLeft w:val="480"/>
          <w:marRight w:val="0"/>
          <w:marTop w:val="0"/>
          <w:marBottom w:val="0"/>
          <w:divBdr>
            <w:top w:val="none" w:sz="0" w:space="0" w:color="auto"/>
            <w:left w:val="none" w:sz="0" w:space="0" w:color="auto"/>
            <w:bottom w:val="none" w:sz="0" w:space="0" w:color="auto"/>
            <w:right w:val="none" w:sz="0" w:space="0" w:color="auto"/>
          </w:divBdr>
        </w:div>
        <w:div w:id="701787168">
          <w:marLeft w:val="480"/>
          <w:marRight w:val="0"/>
          <w:marTop w:val="0"/>
          <w:marBottom w:val="0"/>
          <w:divBdr>
            <w:top w:val="none" w:sz="0" w:space="0" w:color="auto"/>
            <w:left w:val="none" w:sz="0" w:space="0" w:color="auto"/>
            <w:bottom w:val="none" w:sz="0" w:space="0" w:color="auto"/>
            <w:right w:val="none" w:sz="0" w:space="0" w:color="auto"/>
          </w:divBdr>
        </w:div>
        <w:div w:id="886841325">
          <w:marLeft w:val="480"/>
          <w:marRight w:val="0"/>
          <w:marTop w:val="0"/>
          <w:marBottom w:val="0"/>
          <w:divBdr>
            <w:top w:val="none" w:sz="0" w:space="0" w:color="auto"/>
            <w:left w:val="none" w:sz="0" w:space="0" w:color="auto"/>
            <w:bottom w:val="none" w:sz="0" w:space="0" w:color="auto"/>
            <w:right w:val="none" w:sz="0" w:space="0" w:color="auto"/>
          </w:divBdr>
        </w:div>
        <w:div w:id="1252590501">
          <w:marLeft w:val="480"/>
          <w:marRight w:val="0"/>
          <w:marTop w:val="0"/>
          <w:marBottom w:val="0"/>
          <w:divBdr>
            <w:top w:val="none" w:sz="0" w:space="0" w:color="auto"/>
            <w:left w:val="none" w:sz="0" w:space="0" w:color="auto"/>
            <w:bottom w:val="none" w:sz="0" w:space="0" w:color="auto"/>
            <w:right w:val="none" w:sz="0" w:space="0" w:color="auto"/>
          </w:divBdr>
        </w:div>
        <w:div w:id="1389762642">
          <w:marLeft w:val="480"/>
          <w:marRight w:val="0"/>
          <w:marTop w:val="0"/>
          <w:marBottom w:val="0"/>
          <w:divBdr>
            <w:top w:val="none" w:sz="0" w:space="0" w:color="auto"/>
            <w:left w:val="none" w:sz="0" w:space="0" w:color="auto"/>
            <w:bottom w:val="none" w:sz="0" w:space="0" w:color="auto"/>
            <w:right w:val="none" w:sz="0" w:space="0" w:color="auto"/>
          </w:divBdr>
        </w:div>
        <w:div w:id="412556691">
          <w:marLeft w:val="480"/>
          <w:marRight w:val="0"/>
          <w:marTop w:val="0"/>
          <w:marBottom w:val="0"/>
          <w:divBdr>
            <w:top w:val="none" w:sz="0" w:space="0" w:color="auto"/>
            <w:left w:val="none" w:sz="0" w:space="0" w:color="auto"/>
            <w:bottom w:val="none" w:sz="0" w:space="0" w:color="auto"/>
            <w:right w:val="none" w:sz="0" w:space="0" w:color="auto"/>
          </w:divBdr>
        </w:div>
        <w:div w:id="565577911">
          <w:marLeft w:val="480"/>
          <w:marRight w:val="0"/>
          <w:marTop w:val="0"/>
          <w:marBottom w:val="0"/>
          <w:divBdr>
            <w:top w:val="none" w:sz="0" w:space="0" w:color="auto"/>
            <w:left w:val="none" w:sz="0" w:space="0" w:color="auto"/>
            <w:bottom w:val="none" w:sz="0" w:space="0" w:color="auto"/>
            <w:right w:val="none" w:sz="0" w:space="0" w:color="auto"/>
          </w:divBdr>
        </w:div>
        <w:div w:id="1360163306">
          <w:marLeft w:val="480"/>
          <w:marRight w:val="0"/>
          <w:marTop w:val="0"/>
          <w:marBottom w:val="0"/>
          <w:divBdr>
            <w:top w:val="none" w:sz="0" w:space="0" w:color="auto"/>
            <w:left w:val="none" w:sz="0" w:space="0" w:color="auto"/>
            <w:bottom w:val="none" w:sz="0" w:space="0" w:color="auto"/>
            <w:right w:val="none" w:sz="0" w:space="0" w:color="auto"/>
          </w:divBdr>
        </w:div>
        <w:div w:id="996034066">
          <w:marLeft w:val="480"/>
          <w:marRight w:val="0"/>
          <w:marTop w:val="0"/>
          <w:marBottom w:val="0"/>
          <w:divBdr>
            <w:top w:val="none" w:sz="0" w:space="0" w:color="auto"/>
            <w:left w:val="none" w:sz="0" w:space="0" w:color="auto"/>
            <w:bottom w:val="none" w:sz="0" w:space="0" w:color="auto"/>
            <w:right w:val="none" w:sz="0" w:space="0" w:color="auto"/>
          </w:divBdr>
        </w:div>
        <w:div w:id="1141773940">
          <w:marLeft w:val="480"/>
          <w:marRight w:val="0"/>
          <w:marTop w:val="0"/>
          <w:marBottom w:val="0"/>
          <w:divBdr>
            <w:top w:val="none" w:sz="0" w:space="0" w:color="auto"/>
            <w:left w:val="none" w:sz="0" w:space="0" w:color="auto"/>
            <w:bottom w:val="none" w:sz="0" w:space="0" w:color="auto"/>
            <w:right w:val="none" w:sz="0" w:space="0" w:color="auto"/>
          </w:divBdr>
        </w:div>
        <w:div w:id="1694921915">
          <w:marLeft w:val="480"/>
          <w:marRight w:val="0"/>
          <w:marTop w:val="0"/>
          <w:marBottom w:val="0"/>
          <w:divBdr>
            <w:top w:val="none" w:sz="0" w:space="0" w:color="auto"/>
            <w:left w:val="none" w:sz="0" w:space="0" w:color="auto"/>
            <w:bottom w:val="none" w:sz="0" w:space="0" w:color="auto"/>
            <w:right w:val="none" w:sz="0" w:space="0" w:color="auto"/>
          </w:divBdr>
        </w:div>
        <w:div w:id="1491559837">
          <w:marLeft w:val="480"/>
          <w:marRight w:val="0"/>
          <w:marTop w:val="0"/>
          <w:marBottom w:val="0"/>
          <w:divBdr>
            <w:top w:val="none" w:sz="0" w:space="0" w:color="auto"/>
            <w:left w:val="none" w:sz="0" w:space="0" w:color="auto"/>
            <w:bottom w:val="none" w:sz="0" w:space="0" w:color="auto"/>
            <w:right w:val="none" w:sz="0" w:space="0" w:color="auto"/>
          </w:divBdr>
        </w:div>
        <w:div w:id="1406681276">
          <w:marLeft w:val="480"/>
          <w:marRight w:val="0"/>
          <w:marTop w:val="0"/>
          <w:marBottom w:val="0"/>
          <w:divBdr>
            <w:top w:val="none" w:sz="0" w:space="0" w:color="auto"/>
            <w:left w:val="none" w:sz="0" w:space="0" w:color="auto"/>
            <w:bottom w:val="none" w:sz="0" w:space="0" w:color="auto"/>
            <w:right w:val="none" w:sz="0" w:space="0" w:color="auto"/>
          </w:divBdr>
        </w:div>
        <w:div w:id="409890334">
          <w:marLeft w:val="480"/>
          <w:marRight w:val="0"/>
          <w:marTop w:val="0"/>
          <w:marBottom w:val="0"/>
          <w:divBdr>
            <w:top w:val="none" w:sz="0" w:space="0" w:color="auto"/>
            <w:left w:val="none" w:sz="0" w:space="0" w:color="auto"/>
            <w:bottom w:val="none" w:sz="0" w:space="0" w:color="auto"/>
            <w:right w:val="none" w:sz="0" w:space="0" w:color="auto"/>
          </w:divBdr>
        </w:div>
        <w:div w:id="467630717">
          <w:marLeft w:val="480"/>
          <w:marRight w:val="0"/>
          <w:marTop w:val="0"/>
          <w:marBottom w:val="0"/>
          <w:divBdr>
            <w:top w:val="none" w:sz="0" w:space="0" w:color="auto"/>
            <w:left w:val="none" w:sz="0" w:space="0" w:color="auto"/>
            <w:bottom w:val="none" w:sz="0" w:space="0" w:color="auto"/>
            <w:right w:val="none" w:sz="0" w:space="0" w:color="auto"/>
          </w:divBdr>
        </w:div>
        <w:div w:id="1204516334">
          <w:marLeft w:val="480"/>
          <w:marRight w:val="0"/>
          <w:marTop w:val="0"/>
          <w:marBottom w:val="0"/>
          <w:divBdr>
            <w:top w:val="none" w:sz="0" w:space="0" w:color="auto"/>
            <w:left w:val="none" w:sz="0" w:space="0" w:color="auto"/>
            <w:bottom w:val="none" w:sz="0" w:space="0" w:color="auto"/>
            <w:right w:val="none" w:sz="0" w:space="0" w:color="auto"/>
          </w:divBdr>
        </w:div>
        <w:div w:id="1764916076">
          <w:marLeft w:val="480"/>
          <w:marRight w:val="0"/>
          <w:marTop w:val="0"/>
          <w:marBottom w:val="0"/>
          <w:divBdr>
            <w:top w:val="none" w:sz="0" w:space="0" w:color="auto"/>
            <w:left w:val="none" w:sz="0" w:space="0" w:color="auto"/>
            <w:bottom w:val="none" w:sz="0" w:space="0" w:color="auto"/>
            <w:right w:val="none" w:sz="0" w:space="0" w:color="auto"/>
          </w:divBdr>
        </w:div>
        <w:div w:id="126900983">
          <w:marLeft w:val="480"/>
          <w:marRight w:val="0"/>
          <w:marTop w:val="0"/>
          <w:marBottom w:val="0"/>
          <w:divBdr>
            <w:top w:val="none" w:sz="0" w:space="0" w:color="auto"/>
            <w:left w:val="none" w:sz="0" w:space="0" w:color="auto"/>
            <w:bottom w:val="none" w:sz="0" w:space="0" w:color="auto"/>
            <w:right w:val="none" w:sz="0" w:space="0" w:color="auto"/>
          </w:divBdr>
        </w:div>
        <w:div w:id="1200046734">
          <w:marLeft w:val="480"/>
          <w:marRight w:val="0"/>
          <w:marTop w:val="0"/>
          <w:marBottom w:val="0"/>
          <w:divBdr>
            <w:top w:val="none" w:sz="0" w:space="0" w:color="auto"/>
            <w:left w:val="none" w:sz="0" w:space="0" w:color="auto"/>
            <w:bottom w:val="none" w:sz="0" w:space="0" w:color="auto"/>
            <w:right w:val="none" w:sz="0" w:space="0" w:color="auto"/>
          </w:divBdr>
        </w:div>
        <w:div w:id="1306621935">
          <w:marLeft w:val="480"/>
          <w:marRight w:val="0"/>
          <w:marTop w:val="0"/>
          <w:marBottom w:val="0"/>
          <w:divBdr>
            <w:top w:val="none" w:sz="0" w:space="0" w:color="auto"/>
            <w:left w:val="none" w:sz="0" w:space="0" w:color="auto"/>
            <w:bottom w:val="none" w:sz="0" w:space="0" w:color="auto"/>
            <w:right w:val="none" w:sz="0" w:space="0" w:color="auto"/>
          </w:divBdr>
        </w:div>
        <w:div w:id="1174763616">
          <w:marLeft w:val="480"/>
          <w:marRight w:val="0"/>
          <w:marTop w:val="0"/>
          <w:marBottom w:val="0"/>
          <w:divBdr>
            <w:top w:val="none" w:sz="0" w:space="0" w:color="auto"/>
            <w:left w:val="none" w:sz="0" w:space="0" w:color="auto"/>
            <w:bottom w:val="none" w:sz="0" w:space="0" w:color="auto"/>
            <w:right w:val="none" w:sz="0" w:space="0" w:color="auto"/>
          </w:divBdr>
        </w:div>
        <w:div w:id="522519081">
          <w:marLeft w:val="480"/>
          <w:marRight w:val="0"/>
          <w:marTop w:val="0"/>
          <w:marBottom w:val="0"/>
          <w:divBdr>
            <w:top w:val="none" w:sz="0" w:space="0" w:color="auto"/>
            <w:left w:val="none" w:sz="0" w:space="0" w:color="auto"/>
            <w:bottom w:val="none" w:sz="0" w:space="0" w:color="auto"/>
            <w:right w:val="none" w:sz="0" w:space="0" w:color="auto"/>
          </w:divBdr>
        </w:div>
        <w:div w:id="1904028101">
          <w:marLeft w:val="480"/>
          <w:marRight w:val="0"/>
          <w:marTop w:val="0"/>
          <w:marBottom w:val="0"/>
          <w:divBdr>
            <w:top w:val="none" w:sz="0" w:space="0" w:color="auto"/>
            <w:left w:val="none" w:sz="0" w:space="0" w:color="auto"/>
            <w:bottom w:val="none" w:sz="0" w:space="0" w:color="auto"/>
            <w:right w:val="none" w:sz="0" w:space="0" w:color="auto"/>
          </w:divBdr>
        </w:div>
        <w:div w:id="1826310721">
          <w:marLeft w:val="480"/>
          <w:marRight w:val="0"/>
          <w:marTop w:val="0"/>
          <w:marBottom w:val="0"/>
          <w:divBdr>
            <w:top w:val="none" w:sz="0" w:space="0" w:color="auto"/>
            <w:left w:val="none" w:sz="0" w:space="0" w:color="auto"/>
            <w:bottom w:val="none" w:sz="0" w:space="0" w:color="auto"/>
            <w:right w:val="none" w:sz="0" w:space="0" w:color="auto"/>
          </w:divBdr>
        </w:div>
        <w:div w:id="780497085">
          <w:marLeft w:val="480"/>
          <w:marRight w:val="0"/>
          <w:marTop w:val="0"/>
          <w:marBottom w:val="0"/>
          <w:divBdr>
            <w:top w:val="none" w:sz="0" w:space="0" w:color="auto"/>
            <w:left w:val="none" w:sz="0" w:space="0" w:color="auto"/>
            <w:bottom w:val="none" w:sz="0" w:space="0" w:color="auto"/>
            <w:right w:val="none" w:sz="0" w:space="0" w:color="auto"/>
          </w:divBdr>
        </w:div>
        <w:div w:id="827357270">
          <w:marLeft w:val="480"/>
          <w:marRight w:val="0"/>
          <w:marTop w:val="0"/>
          <w:marBottom w:val="0"/>
          <w:divBdr>
            <w:top w:val="none" w:sz="0" w:space="0" w:color="auto"/>
            <w:left w:val="none" w:sz="0" w:space="0" w:color="auto"/>
            <w:bottom w:val="none" w:sz="0" w:space="0" w:color="auto"/>
            <w:right w:val="none" w:sz="0" w:space="0" w:color="auto"/>
          </w:divBdr>
        </w:div>
        <w:div w:id="666053274">
          <w:marLeft w:val="480"/>
          <w:marRight w:val="0"/>
          <w:marTop w:val="0"/>
          <w:marBottom w:val="0"/>
          <w:divBdr>
            <w:top w:val="none" w:sz="0" w:space="0" w:color="auto"/>
            <w:left w:val="none" w:sz="0" w:space="0" w:color="auto"/>
            <w:bottom w:val="none" w:sz="0" w:space="0" w:color="auto"/>
            <w:right w:val="none" w:sz="0" w:space="0" w:color="auto"/>
          </w:divBdr>
        </w:div>
        <w:div w:id="1679696584">
          <w:marLeft w:val="480"/>
          <w:marRight w:val="0"/>
          <w:marTop w:val="0"/>
          <w:marBottom w:val="0"/>
          <w:divBdr>
            <w:top w:val="none" w:sz="0" w:space="0" w:color="auto"/>
            <w:left w:val="none" w:sz="0" w:space="0" w:color="auto"/>
            <w:bottom w:val="none" w:sz="0" w:space="0" w:color="auto"/>
            <w:right w:val="none" w:sz="0" w:space="0" w:color="auto"/>
          </w:divBdr>
        </w:div>
        <w:div w:id="1497842098">
          <w:marLeft w:val="480"/>
          <w:marRight w:val="0"/>
          <w:marTop w:val="0"/>
          <w:marBottom w:val="0"/>
          <w:divBdr>
            <w:top w:val="none" w:sz="0" w:space="0" w:color="auto"/>
            <w:left w:val="none" w:sz="0" w:space="0" w:color="auto"/>
            <w:bottom w:val="none" w:sz="0" w:space="0" w:color="auto"/>
            <w:right w:val="none" w:sz="0" w:space="0" w:color="auto"/>
          </w:divBdr>
        </w:div>
        <w:div w:id="1612710791">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28416676">
      <w:bodyDiv w:val="1"/>
      <w:marLeft w:val="0"/>
      <w:marRight w:val="0"/>
      <w:marTop w:val="0"/>
      <w:marBottom w:val="0"/>
      <w:divBdr>
        <w:top w:val="none" w:sz="0" w:space="0" w:color="auto"/>
        <w:left w:val="none" w:sz="0" w:space="0" w:color="auto"/>
        <w:bottom w:val="none" w:sz="0" w:space="0" w:color="auto"/>
        <w:right w:val="none" w:sz="0" w:space="0" w:color="auto"/>
      </w:divBdr>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58060559">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73828629">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28823887">
      <w:bodyDiv w:val="1"/>
      <w:marLeft w:val="0"/>
      <w:marRight w:val="0"/>
      <w:marTop w:val="0"/>
      <w:marBottom w:val="0"/>
      <w:divBdr>
        <w:top w:val="none" w:sz="0" w:space="0" w:color="auto"/>
        <w:left w:val="none" w:sz="0" w:space="0" w:color="auto"/>
        <w:bottom w:val="none" w:sz="0" w:space="0" w:color="auto"/>
        <w:right w:val="none" w:sz="0" w:space="0" w:color="auto"/>
      </w:divBdr>
      <w:divsChild>
        <w:div w:id="187565199">
          <w:marLeft w:val="480"/>
          <w:marRight w:val="0"/>
          <w:marTop w:val="0"/>
          <w:marBottom w:val="0"/>
          <w:divBdr>
            <w:top w:val="none" w:sz="0" w:space="0" w:color="auto"/>
            <w:left w:val="none" w:sz="0" w:space="0" w:color="auto"/>
            <w:bottom w:val="none" w:sz="0" w:space="0" w:color="auto"/>
            <w:right w:val="none" w:sz="0" w:space="0" w:color="auto"/>
          </w:divBdr>
        </w:div>
        <w:div w:id="1730037488">
          <w:marLeft w:val="480"/>
          <w:marRight w:val="0"/>
          <w:marTop w:val="0"/>
          <w:marBottom w:val="0"/>
          <w:divBdr>
            <w:top w:val="none" w:sz="0" w:space="0" w:color="auto"/>
            <w:left w:val="none" w:sz="0" w:space="0" w:color="auto"/>
            <w:bottom w:val="none" w:sz="0" w:space="0" w:color="auto"/>
            <w:right w:val="none" w:sz="0" w:space="0" w:color="auto"/>
          </w:divBdr>
        </w:div>
        <w:div w:id="2019379292">
          <w:marLeft w:val="480"/>
          <w:marRight w:val="0"/>
          <w:marTop w:val="0"/>
          <w:marBottom w:val="0"/>
          <w:divBdr>
            <w:top w:val="none" w:sz="0" w:space="0" w:color="auto"/>
            <w:left w:val="none" w:sz="0" w:space="0" w:color="auto"/>
            <w:bottom w:val="none" w:sz="0" w:space="0" w:color="auto"/>
            <w:right w:val="none" w:sz="0" w:space="0" w:color="auto"/>
          </w:divBdr>
        </w:div>
        <w:div w:id="470638638">
          <w:marLeft w:val="480"/>
          <w:marRight w:val="0"/>
          <w:marTop w:val="0"/>
          <w:marBottom w:val="0"/>
          <w:divBdr>
            <w:top w:val="none" w:sz="0" w:space="0" w:color="auto"/>
            <w:left w:val="none" w:sz="0" w:space="0" w:color="auto"/>
            <w:bottom w:val="none" w:sz="0" w:space="0" w:color="auto"/>
            <w:right w:val="none" w:sz="0" w:space="0" w:color="auto"/>
          </w:divBdr>
        </w:div>
        <w:div w:id="1680933480">
          <w:marLeft w:val="480"/>
          <w:marRight w:val="0"/>
          <w:marTop w:val="0"/>
          <w:marBottom w:val="0"/>
          <w:divBdr>
            <w:top w:val="none" w:sz="0" w:space="0" w:color="auto"/>
            <w:left w:val="none" w:sz="0" w:space="0" w:color="auto"/>
            <w:bottom w:val="none" w:sz="0" w:space="0" w:color="auto"/>
            <w:right w:val="none" w:sz="0" w:space="0" w:color="auto"/>
          </w:divBdr>
        </w:div>
        <w:div w:id="1731030952">
          <w:marLeft w:val="480"/>
          <w:marRight w:val="0"/>
          <w:marTop w:val="0"/>
          <w:marBottom w:val="0"/>
          <w:divBdr>
            <w:top w:val="none" w:sz="0" w:space="0" w:color="auto"/>
            <w:left w:val="none" w:sz="0" w:space="0" w:color="auto"/>
            <w:bottom w:val="none" w:sz="0" w:space="0" w:color="auto"/>
            <w:right w:val="none" w:sz="0" w:space="0" w:color="auto"/>
          </w:divBdr>
        </w:div>
        <w:div w:id="581984515">
          <w:marLeft w:val="480"/>
          <w:marRight w:val="0"/>
          <w:marTop w:val="0"/>
          <w:marBottom w:val="0"/>
          <w:divBdr>
            <w:top w:val="none" w:sz="0" w:space="0" w:color="auto"/>
            <w:left w:val="none" w:sz="0" w:space="0" w:color="auto"/>
            <w:bottom w:val="none" w:sz="0" w:space="0" w:color="auto"/>
            <w:right w:val="none" w:sz="0" w:space="0" w:color="auto"/>
          </w:divBdr>
        </w:div>
        <w:div w:id="1218198334">
          <w:marLeft w:val="480"/>
          <w:marRight w:val="0"/>
          <w:marTop w:val="0"/>
          <w:marBottom w:val="0"/>
          <w:divBdr>
            <w:top w:val="none" w:sz="0" w:space="0" w:color="auto"/>
            <w:left w:val="none" w:sz="0" w:space="0" w:color="auto"/>
            <w:bottom w:val="none" w:sz="0" w:space="0" w:color="auto"/>
            <w:right w:val="none" w:sz="0" w:space="0" w:color="auto"/>
          </w:divBdr>
        </w:div>
        <w:div w:id="1499079578">
          <w:marLeft w:val="480"/>
          <w:marRight w:val="0"/>
          <w:marTop w:val="0"/>
          <w:marBottom w:val="0"/>
          <w:divBdr>
            <w:top w:val="none" w:sz="0" w:space="0" w:color="auto"/>
            <w:left w:val="none" w:sz="0" w:space="0" w:color="auto"/>
            <w:bottom w:val="none" w:sz="0" w:space="0" w:color="auto"/>
            <w:right w:val="none" w:sz="0" w:space="0" w:color="auto"/>
          </w:divBdr>
        </w:div>
        <w:div w:id="1793282330">
          <w:marLeft w:val="480"/>
          <w:marRight w:val="0"/>
          <w:marTop w:val="0"/>
          <w:marBottom w:val="0"/>
          <w:divBdr>
            <w:top w:val="none" w:sz="0" w:space="0" w:color="auto"/>
            <w:left w:val="none" w:sz="0" w:space="0" w:color="auto"/>
            <w:bottom w:val="none" w:sz="0" w:space="0" w:color="auto"/>
            <w:right w:val="none" w:sz="0" w:space="0" w:color="auto"/>
          </w:divBdr>
        </w:div>
        <w:div w:id="1934044488">
          <w:marLeft w:val="480"/>
          <w:marRight w:val="0"/>
          <w:marTop w:val="0"/>
          <w:marBottom w:val="0"/>
          <w:divBdr>
            <w:top w:val="none" w:sz="0" w:space="0" w:color="auto"/>
            <w:left w:val="none" w:sz="0" w:space="0" w:color="auto"/>
            <w:bottom w:val="none" w:sz="0" w:space="0" w:color="auto"/>
            <w:right w:val="none" w:sz="0" w:space="0" w:color="auto"/>
          </w:divBdr>
        </w:div>
        <w:div w:id="796215767">
          <w:marLeft w:val="480"/>
          <w:marRight w:val="0"/>
          <w:marTop w:val="0"/>
          <w:marBottom w:val="0"/>
          <w:divBdr>
            <w:top w:val="none" w:sz="0" w:space="0" w:color="auto"/>
            <w:left w:val="none" w:sz="0" w:space="0" w:color="auto"/>
            <w:bottom w:val="none" w:sz="0" w:space="0" w:color="auto"/>
            <w:right w:val="none" w:sz="0" w:space="0" w:color="auto"/>
          </w:divBdr>
        </w:div>
        <w:div w:id="1545630245">
          <w:marLeft w:val="480"/>
          <w:marRight w:val="0"/>
          <w:marTop w:val="0"/>
          <w:marBottom w:val="0"/>
          <w:divBdr>
            <w:top w:val="none" w:sz="0" w:space="0" w:color="auto"/>
            <w:left w:val="none" w:sz="0" w:space="0" w:color="auto"/>
            <w:bottom w:val="none" w:sz="0" w:space="0" w:color="auto"/>
            <w:right w:val="none" w:sz="0" w:space="0" w:color="auto"/>
          </w:divBdr>
        </w:div>
        <w:div w:id="492797663">
          <w:marLeft w:val="480"/>
          <w:marRight w:val="0"/>
          <w:marTop w:val="0"/>
          <w:marBottom w:val="0"/>
          <w:divBdr>
            <w:top w:val="none" w:sz="0" w:space="0" w:color="auto"/>
            <w:left w:val="none" w:sz="0" w:space="0" w:color="auto"/>
            <w:bottom w:val="none" w:sz="0" w:space="0" w:color="auto"/>
            <w:right w:val="none" w:sz="0" w:space="0" w:color="auto"/>
          </w:divBdr>
        </w:div>
        <w:div w:id="1368068364">
          <w:marLeft w:val="480"/>
          <w:marRight w:val="0"/>
          <w:marTop w:val="0"/>
          <w:marBottom w:val="0"/>
          <w:divBdr>
            <w:top w:val="none" w:sz="0" w:space="0" w:color="auto"/>
            <w:left w:val="none" w:sz="0" w:space="0" w:color="auto"/>
            <w:bottom w:val="none" w:sz="0" w:space="0" w:color="auto"/>
            <w:right w:val="none" w:sz="0" w:space="0" w:color="auto"/>
          </w:divBdr>
        </w:div>
        <w:div w:id="2042591661">
          <w:marLeft w:val="480"/>
          <w:marRight w:val="0"/>
          <w:marTop w:val="0"/>
          <w:marBottom w:val="0"/>
          <w:divBdr>
            <w:top w:val="none" w:sz="0" w:space="0" w:color="auto"/>
            <w:left w:val="none" w:sz="0" w:space="0" w:color="auto"/>
            <w:bottom w:val="none" w:sz="0" w:space="0" w:color="auto"/>
            <w:right w:val="none" w:sz="0" w:space="0" w:color="auto"/>
          </w:divBdr>
        </w:div>
        <w:div w:id="2122334081">
          <w:marLeft w:val="480"/>
          <w:marRight w:val="0"/>
          <w:marTop w:val="0"/>
          <w:marBottom w:val="0"/>
          <w:divBdr>
            <w:top w:val="none" w:sz="0" w:space="0" w:color="auto"/>
            <w:left w:val="none" w:sz="0" w:space="0" w:color="auto"/>
            <w:bottom w:val="none" w:sz="0" w:space="0" w:color="auto"/>
            <w:right w:val="none" w:sz="0" w:space="0" w:color="auto"/>
          </w:divBdr>
        </w:div>
        <w:div w:id="1099913431">
          <w:marLeft w:val="480"/>
          <w:marRight w:val="0"/>
          <w:marTop w:val="0"/>
          <w:marBottom w:val="0"/>
          <w:divBdr>
            <w:top w:val="none" w:sz="0" w:space="0" w:color="auto"/>
            <w:left w:val="none" w:sz="0" w:space="0" w:color="auto"/>
            <w:bottom w:val="none" w:sz="0" w:space="0" w:color="auto"/>
            <w:right w:val="none" w:sz="0" w:space="0" w:color="auto"/>
          </w:divBdr>
        </w:div>
        <w:div w:id="1693797462">
          <w:marLeft w:val="480"/>
          <w:marRight w:val="0"/>
          <w:marTop w:val="0"/>
          <w:marBottom w:val="0"/>
          <w:divBdr>
            <w:top w:val="none" w:sz="0" w:space="0" w:color="auto"/>
            <w:left w:val="none" w:sz="0" w:space="0" w:color="auto"/>
            <w:bottom w:val="none" w:sz="0" w:space="0" w:color="auto"/>
            <w:right w:val="none" w:sz="0" w:space="0" w:color="auto"/>
          </w:divBdr>
        </w:div>
        <w:div w:id="564338260">
          <w:marLeft w:val="480"/>
          <w:marRight w:val="0"/>
          <w:marTop w:val="0"/>
          <w:marBottom w:val="0"/>
          <w:divBdr>
            <w:top w:val="none" w:sz="0" w:space="0" w:color="auto"/>
            <w:left w:val="none" w:sz="0" w:space="0" w:color="auto"/>
            <w:bottom w:val="none" w:sz="0" w:space="0" w:color="auto"/>
            <w:right w:val="none" w:sz="0" w:space="0" w:color="auto"/>
          </w:divBdr>
        </w:div>
        <w:div w:id="307904000">
          <w:marLeft w:val="480"/>
          <w:marRight w:val="0"/>
          <w:marTop w:val="0"/>
          <w:marBottom w:val="0"/>
          <w:divBdr>
            <w:top w:val="none" w:sz="0" w:space="0" w:color="auto"/>
            <w:left w:val="none" w:sz="0" w:space="0" w:color="auto"/>
            <w:bottom w:val="none" w:sz="0" w:space="0" w:color="auto"/>
            <w:right w:val="none" w:sz="0" w:space="0" w:color="auto"/>
          </w:divBdr>
        </w:div>
        <w:div w:id="261961611">
          <w:marLeft w:val="480"/>
          <w:marRight w:val="0"/>
          <w:marTop w:val="0"/>
          <w:marBottom w:val="0"/>
          <w:divBdr>
            <w:top w:val="none" w:sz="0" w:space="0" w:color="auto"/>
            <w:left w:val="none" w:sz="0" w:space="0" w:color="auto"/>
            <w:bottom w:val="none" w:sz="0" w:space="0" w:color="auto"/>
            <w:right w:val="none" w:sz="0" w:space="0" w:color="auto"/>
          </w:divBdr>
        </w:div>
        <w:div w:id="1565918158">
          <w:marLeft w:val="480"/>
          <w:marRight w:val="0"/>
          <w:marTop w:val="0"/>
          <w:marBottom w:val="0"/>
          <w:divBdr>
            <w:top w:val="none" w:sz="0" w:space="0" w:color="auto"/>
            <w:left w:val="none" w:sz="0" w:space="0" w:color="auto"/>
            <w:bottom w:val="none" w:sz="0" w:space="0" w:color="auto"/>
            <w:right w:val="none" w:sz="0" w:space="0" w:color="auto"/>
          </w:divBdr>
        </w:div>
        <w:div w:id="94448942">
          <w:marLeft w:val="480"/>
          <w:marRight w:val="0"/>
          <w:marTop w:val="0"/>
          <w:marBottom w:val="0"/>
          <w:divBdr>
            <w:top w:val="none" w:sz="0" w:space="0" w:color="auto"/>
            <w:left w:val="none" w:sz="0" w:space="0" w:color="auto"/>
            <w:bottom w:val="none" w:sz="0" w:space="0" w:color="auto"/>
            <w:right w:val="none" w:sz="0" w:space="0" w:color="auto"/>
          </w:divBdr>
        </w:div>
        <w:div w:id="1304316204">
          <w:marLeft w:val="480"/>
          <w:marRight w:val="0"/>
          <w:marTop w:val="0"/>
          <w:marBottom w:val="0"/>
          <w:divBdr>
            <w:top w:val="none" w:sz="0" w:space="0" w:color="auto"/>
            <w:left w:val="none" w:sz="0" w:space="0" w:color="auto"/>
            <w:bottom w:val="none" w:sz="0" w:space="0" w:color="auto"/>
            <w:right w:val="none" w:sz="0" w:space="0" w:color="auto"/>
          </w:divBdr>
        </w:div>
        <w:div w:id="902641424">
          <w:marLeft w:val="480"/>
          <w:marRight w:val="0"/>
          <w:marTop w:val="0"/>
          <w:marBottom w:val="0"/>
          <w:divBdr>
            <w:top w:val="none" w:sz="0" w:space="0" w:color="auto"/>
            <w:left w:val="none" w:sz="0" w:space="0" w:color="auto"/>
            <w:bottom w:val="none" w:sz="0" w:space="0" w:color="auto"/>
            <w:right w:val="none" w:sz="0" w:space="0" w:color="auto"/>
          </w:divBdr>
        </w:div>
        <w:div w:id="2128352881">
          <w:marLeft w:val="480"/>
          <w:marRight w:val="0"/>
          <w:marTop w:val="0"/>
          <w:marBottom w:val="0"/>
          <w:divBdr>
            <w:top w:val="none" w:sz="0" w:space="0" w:color="auto"/>
            <w:left w:val="none" w:sz="0" w:space="0" w:color="auto"/>
            <w:bottom w:val="none" w:sz="0" w:space="0" w:color="auto"/>
            <w:right w:val="none" w:sz="0" w:space="0" w:color="auto"/>
          </w:divBdr>
        </w:div>
        <w:div w:id="1967348011">
          <w:marLeft w:val="480"/>
          <w:marRight w:val="0"/>
          <w:marTop w:val="0"/>
          <w:marBottom w:val="0"/>
          <w:divBdr>
            <w:top w:val="none" w:sz="0" w:space="0" w:color="auto"/>
            <w:left w:val="none" w:sz="0" w:space="0" w:color="auto"/>
            <w:bottom w:val="none" w:sz="0" w:space="0" w:color="auto"/>
            <w:right w:val="none" w:sz="0" w:space="0" w:color="auto"/>
          </w:divBdr>
        </w:div>
        <w:div w:id="1512334964">
          <w:marLeft w:val="480"/>
          <w:marRight w:val="0"/>
          <w:marTop w:val="0"/>
          <w:marBottom w:val="0"/>
          <w:divBdr>
            <w:top w:val="none" w:sz="0" w:space="0" w:color="auto"/>
            <w:left w:val="none" w:sz="0" w:space="0" w:color="auto"/>
            <w:bottom w:val="none" w:sz="0" w:space="0" w:color="auto"/>
            <w:right w:val="none" w:sz="0" w:space="0" w:color="auto"/>
          </w:divBdr>
        </w:div>
        <w:div w:id="495154153">
          <w:marLeft w:val="480"/>
          <w:marRight w:val="0"/>
          <w:marTop w:val="0"/>
          <w:marBottom w:val="0"/>
          <w:divBdr>
            <w:top w:val="none" w:sz="0" w:space="0" w:color="auto"/>
            <w:left w:val="none" w:sz="0" w:space="0" w:color="auto"/>
            <w:bottom w:val="none" w:sz="0" w:space="0" w:color="auto"/>
            <w:right w:val="none" w:sz="0" w:space="0" w:color="auto"/>
          </w:divBdr>
        </w:div>
        <w:div w:id="1842086636">
          <w:marLeft w:val="480"/>
          <w:marRight w:val="0"/>
          <w:marTop w:val="0"/>
          <w:marBottom w:val="0"/>
          <w:divBdr>
            <w:top w:val="none" w:sz="0" w:space="0" w:color="auto"/>
            <w:left w:val="none" w:sz="0" w:space="0" w:color="auto"/>
            <w:bottom w:val="none" w:sz="0" w:space="0" w:color="auto"/>
            <w:right w:val="none" w:sz="0" w:space="0" w:color="auto"/>
          </w:divBdr>
        </w:div>
        <w:div w:id="720205960">
          <w:marLeft w:val="480"/>
          <w:marRight w:val="0"/>
          <w:marTop w:val="0"/>
          <w:marBottom w:val="0"/>
          <w:divBdr>
            <w:top w:val="none" w:sz="0" w:space="0" w:color="auto"/>
            <w:left w:val="none" w:sz="0" w:space="0" w:color="auto"/>
            <w:bottom w:val="none" w:sz="0" w:space="0" w:color="auto"/>
            <w:right w:val="none" w:sz="0" w:space="0" w:color="auto"/>
          </w:divBdr>
        </w:div>
        <w:div w:id="512694237">
          <w:marLeft w:val="480"/>
          <w:marRight w:val="0"/>
          <w:marTop w:val="0"/>
          <w:marBottom w:val="0"/>
          <w:divBdr>
            <w:top w:val="none" w:sz="0" w:space="0" w:color="auto"/>
            <w:left w:val="none" w:sz="0" w:space="0" w:color="auto"/>
            <w:bottom w:val="none" w:sz="0" w:space="0" w:color="auto"/>
            <w:right w:val="none" w:sz="0" w:space="0" w:color="auto"/>
          </w:divBdr>
        </w:div>
        <w:div w:id="164520784">
          <w:marLeft w:val="480"/>
          <w:marRight w:val="0"/>
          <w:marTop w:val="0"/>
          <w:marBottom w:val="0"/>
          <w:divBdr>
            <w:top w:val="none" w:sz="0" w:space="0" w:color="auto"/>
            <w:left w:val="none" w:sz="0" w:space="0" w:color="auto"/>
            <w:bottom w:val="none" w:sz="0" w:space="0" w:color="auto"/>
            <w:right w:val="none" w:sz="0" w:space="0" w:color="auto"/>
          </w:divBdr>
        </w:div>
        <w:div w:id="499656726">
          <w:marLeft w:val="480"/>
          <w:marRight w:val="0"/>
          <w:marTop w:val="0"/>
          <w:marBottom w:val="0"/>
          <w:divBdr>
            <w:top w:val="none" w:sz="0" w:space="0" w:color="auto"/>
            <w:left w:val="none" w:sz="0" w:space="0" w:color="auto"/>
            <w:bottom w:val="none" w:sz="0" w:space="0" w:color="auto"/>
            <w:right w:val="none" w:sz="0" w:space="0" w:color="auto"/>
          </w:divBdr>
        </w:div>
        <w:div w:id="1775126060">
          <w:marLeft w:val="480"/>
          <w:marRight w:val="0"/>
          <w:marTop w:val="0"/>
          <w:marBottom w:val="0"/>
          <w:divBdr>
            <w:top w:val="none" w:sz="0" w:space="0" w:color="auto"/>
            <w:left w:val="none" w:sz="0" w:space="0" w:color="auto"/>
            <w:bottom w:val="none" w:sz="0" w:space="0" w:color="auto"/>
            <w:right w:val="none" w:sz="0" w:space="0" w:color="auto"/>
          </w:divBdr>
        </w:div>
        <w:div w:id="573590510">
          <w:marLeft w:val="480"/>
          <w:marRight w:val="0"/>
          <w:marTop w:val="0"/>
          <w:marBottom w:val="0"/>
          <w:divBdr>
            <w:top w:val="none" w:sz="0" w:space="0" w:color="auto"/>
            <w:left w:val="none" w:sz="0" w:space="0" w:color="auto"/>
            <w:bottom w:val="none" w:sz="0" w:space="0" w:color="auto"/>
            <w:right w:val="none" w:sz="0" w:space="0" w:color="auto"/>
          </w:divBdr>
        </w:div>
        <w:div w:id="162429828">
          <w:marLeft w:val="480"/>
          <w:marRight w:val="0"/>
          <w:marTop w:val="0"/>
          <w:marBottom w:val="0"/>
          <w:divBdr>
            <w:top w:val="none" w:sz="0" w:space="0" w:color="auto"/>
            <w:left w:val="none" w:sz="0" w:space="0" w:color="auto"/>
            <w:bottom w:val="none" w:sz="0" w:space="0" w:color="auto"/>
            <w:right w:val="none" w:sz="0" w:space="0" w:color="auto"/>
          </w:divBdr>
        </w:div>
        <w:div w:id="864908829">
          <w:marLeft w:val="480"/>
          <w:marRight w:val="0"/>
          <w:marTop w:val="0"/>
          <w:marBottom w:val="0"/>
          <w:divBdr>
            <w:top w:val="none" w:sz="0" w:space="0" w:color="auto"/>
            <w:left w:val="none" w:sz="0" w:space="0" w:color="auto"/>
            <w:bottom w:val="none" w:sz="0" w:space="0" w:color="auto"/>
            <w:right w:val="none" w:sz="0" w:space="0" w:color="auto"/>
          </w:divBdr>
        </w:div>
        <w:div w:id="1595745194">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7864872">
      <w:bodyDiv w:val="1"/>
      <w:marLeft w:val="0"/>
      <w:marRight w:val="0"/>
      <w:marTop w:val="0"/>
      <w:marBottom w:val="0"/>
      <w:divBdr>
        <w:top w:val="none" w:sz="0" w:space="0" w:color="auto"/>
        <w:left w:val="none" w:sz="0" w:space="0" w:color="auto"/>
        <w:bottom w:val="none" w:sz="0" w:space="0" w:color="auto"/>
        <w:right w:val="none" w:sz="0" w:space="0" w:color="auto"/>
      </w:divBdr>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653402">
      <w:bodyDiv w:val="1"/>
      <w:marLeft w:val="0"/>
      <w:marRight w:val="0"/>
      <w:marTop w:val="0"/>
      <w:marBottom w:val="0"/>
      <w:divBdr>
        <w:top w:val="none" w:sz="0" w:space="0" w:color="auto"/>
        <w:left w:val="none" w:sz="0" w:space="0" w:color="auto"/>
        <w:bottom w:val="none" w:sz="0" w:space="0" w:color="auto"/>
        <w:right w:val="none" w:sz="0" w:space="0" w:color="auto"/>
      </w:divBdr>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79154495">
      <w:bodyDiv w:val="1"/>
      <w:marLeft w:val="0"/>
      <w:marRight w:val="0"/>
      <w:marTop w:val="0"/>
      <w:marBottom w:val="0"/>
      <w:divBdr>
        <w:top w:val="none" w:sz="0" w:space="0" w:color="auto"/>
        <w:left w:val="none" w:sz="0" w:space="0" w:color="auto"/>
        <w:bottom w:val="none" w:sz="0" w:space="0" w:color="auto"/>
        <w:right w:val="none" w:sz="0" w:space="0" w:color="auto"/>
      </w:divBdr>
    </w:div>
    <w:div w:id="1479301822">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14614604">
      <w:bodyDiv w:val="1"/>
      <w:marLeft w:val="0"/>
      <w:marRight w:val="0"/>
      <w:marTop w:val="0"/>
      <w:marBottom w:val="0"/>
      <w:divBdr>
        <w:top w:val="none" w:sz="0" w:space="0" w:color="auto"/>
        <w:left w:val="none" w:sz="0" w:space="0" w:color="auto"/>
        <w:bottom w:val="none" w:sz="0" w:space="0" w:color="auto"/>
        <w:right w:val="none" w:sz="0" w:space="0" w:color="auto"/>
      </w:divBdr>
      <w:divsChild>
        <w:div w:id="1882665220">
          <w:marLeft w:val="480"/>
          <w:marRight w:val="0"/>
          <w:marTop w:val="0"/>
          <w:marBottom w:val="0"/>
          <w:divBdr>
            <w:top w:val="none" w:sz="0" w:space="0" w:color="auto"/>
            <w:left w:val="none" w:sz="0" w:space="0" w:color="auto"/>
            <w:bottom w:val="none" w:sz="0" w:space="0" w:color="auto"/>
            <w:right w:val="none" w:sz="0" w:space="0" w:color="auto"/>
          </w:divBdr>
        </w:div>
        <w:div w:id="2032760363">
          <w:marLeft w:val="480"/>
          <w:marRight w:val="0"/>
          <w:marTop w:val="0"/>
          <w:marBottom w:val="0"/>
          <w:divBdr>
            <w:top w:val="none" w:sz="0" w:space="0" w:color="auto"/>
            <w:left w:val="none" w:sz="0" w:space="0" w:color="auto"/>
            <w:bottom w:val="none" w:sz="0" w:space="0" w:color="auto"/>
            <w:right w:val="none" w:sz="0" w:space="0" w:color="auto"/>
          </w:divBdr>
        </w:div>
        <w:div w:id="224218319">
          <w:marLeft w:val="480"/>
          <w:marRight w:val="0"/>
          <w:marTop w:val="0"/>
          <w:marBottom w:val="0"/>
          <w:divBdr>
            <w:top w:val="none" w:sz="0" w:space="0" w:color="auto"/>
            <w:left w:val="none" w:sz="0" w:space="0" w:color="auto"/>
            <w:bottom w:val="none" w:sz="0" w:space="0" w:color="auto"/>
            <w:right w:val="none" w:sz="0" w:space="0" w:color="auto"/>
          </w:divBdr>
        </w:div>
        <w:div w:id="782385829">
          <w:marLeft w:val="480"/>
          <w:marRight w:val="0"/>
          <w:marTop w:val="0"/>
          <w:marBottom w:val="0"/>
          <w:divBdr>
            <w:top w:val="none" w:sz="0" w:space="0" w:color="auto"/>
            <w:left w:val="none" w:sz="0" w:space="0" w:color="auto"/>
            <w:bottom w:val="none" w:sz="0" w:space="0" w:color="auto"/>
            <w:right w:val="none" w:sz="0" w:space="0" w:color="auto"/>
          </w:divBdr>
        </w:div>
        <w:div w:id="1090077837">
          <w:marLeft w:val="480"/>
          <w:marRight w:val="0"/>
          <w:marTop w:val="0"/>
          <w:marBottom w:val="0"/>
          <w:divBdr>
            <w:top w:val="none" w:sz="0" w:space="0" w:color="auto"/>
            <w:left w:val="none" w:sz="0" w:space="0" w:color="auto"/>
            <w:bottom w:val="none" w:sz="0" w:space="0" w:color="auto"/>
            <w:right w:val="none" w:sz="0" w:space="0" w:color="auto"/>
          </w:divBdr>
        </w:div>
        <w:div w:id="1856768643">
          <w:marLeft w:val="480"/>
          <w:marRight w:val="0"/>
          <w:marTop w:val="0"/>
          <w:marBottom w:val="0"/>
          <w:divBdr>
            <w:top w:val="none" w:sz="0" w:space="0" w:color="auto"/>
            <w:left w:val="none" w:sz="0" w:space="0" w:color="auto"/>
            <w:bottom w:val="none" w:sz="0" w:space="0" w:color="auto"/>
            <w:right w:val="none" w:sz="0" w:space="0" w:color="auto"/>
          </w:divBdr>
        </w:div>
        <w:div w:id="1331980662">
          <w:marLeft w:val="480"/>
          <w:marRight w:val="0"/>
          <w:marTop w:val="0"/>
          <w:marBottom w:val="0"/>
          <w:divBdr>
            <w:top w:val="none" w:sz="0" w:space="0" w:color="auto"/>
            <w:left w:val="none" w:sz="0" w:space="0" w:color="auto"/>
            <w:bottom w:val="none" w:sz="0" w:space="0" w:color="auto"/>
            <w:right w:val="none" w:sz="0" w:space="0" w:color="auto"/>
          </w:divBdr>
        </w:div>
        <w:div w:id="196161935">
          <w:marLeft w:val="480"/>
          <w:marRight w:val="0"/>
          <w:marTop w:val="0"/>
          <w:marBottom w:val="0"/>
          <w:divBdr>
            <w:top w:val="none" w:sz="0" w:space="0" w:color="auto"/>
            <w:left w:val="none" w:sz="0" w:space="0" w:color="auto"/>
            <w:bottom w:val="none" w:sz="0" w:space="0" w:color="auto"/>
            <w:right w:val="none" w:sz="0" w:space="0" w:color="auto"/>
          </w:divBdr>
        </w:div>
        <w:div w:id="1543977041">
          <w:marLeft w:val="480"/>
          <w:marRight w:val="0"/>
          <w:marTop w:val="0"/>
          <w:marBottom w:val="0"/>
          <w:divBdr>
            <w:top w:val="none" w:sz="0" w:space="0" w:color="auto"/>
            <w:left w:val="none" w:sz="0" w:space="0" w:color="auto"/>
            <w:bottom w:val="none" w:sz="0" w:space="0" w:color="auto"/>
            <w:right w:val="none" w:sz="0" w:space="0" w:color="auto"/>
          </w:divBdr>
        </w:div>
        <w:div w:id="55250124">
          <w:marLeft w:val="480"/>
          <w:marRight w:val="0"/>
          <w:marTop w:val="0"/>
          <w:marBottom w:val="0"/>
          <w:divBdr>
            <w:top w:val="none" w:sz="0" w:space="0" w:color="auto"/>
            <w:left w:val="none" w:sz="0" w:space="0" w:color="auto"/>
            <w:bottom w:val="none" w:sz="0" w:space="0" w:color="auto"/>
            <w:right w:val="none" w:sz="0" w:space="0" w:color="auto"/>
          </w:divBdr>
        </w:div>
        <w:div w:id="1753238202">
          <w:marLeft w:val="480"/>
          <w:marRight w:val="0"/>
          <w:marTop w:val="0"/>
          <w:marBottom w:val="0"/>
          <w:divBdr>
            <w:top w:val="none" w:sz="0" w:space="0" w:color="auto"/>
            <w:left w:val="none" w:sz="0" w:space="0" w:color="auto"/>
            <w:bottom w:val="none" w:sz="0" w:space="0" w:color="auto"/>
            <w:right w:val="none" w:sz="0" w:space="0" w:color="auto"/>
          </w:divBdr>
        </w:div>
        <w:div w:id="1828745806">
          <w:marLeft w:val="480"/>
          <w:marRight w:val="0"/>
          <w:marTop w:val="0"/>
          <w:marBottom w:val="0"/>
          <w:divBdr>
            <w:top w:val="none" w:sz="0" w:space="0" w:color="auto"/>
            <w:left w:val="none" w:sz="0" w:space="0" w:color="auto"/>
            <w:bottom w:val="none" w:sz="0" w:space="0" w:color="auto"/>
            <w:right w:val="none" w:sz="0" w:space="0" w:color="auto"/>
          </w:divBdr>
        </w:div>
        <w:div w:id="1113591453">
          <w:marLeft w:val="480"/>
          <w:marRight w:val="0"/>
          <w:marTop w:val="0"/>
          <w:marBottom w:val="0"/>
          <w:divBdr>
            <w:top w:val="none" w:sz="0" w:space="0" w:color="auto"/>
            <w:left w:val="none" w:sz="0" w:space="0" w:color="auto"/>
            <w:bottom w:val="none" w:sz="0" w:space="0" w:color="auto"/>
            <w:right w:val="none" w:sz="0" w:space="0" w:color="auto"/>
          </w:divBdr>
        </w:div>
        <w:div w:id="881748666">
          <w:marLeft w:val="480"/>
          <w:marRight w:val="0"/>
          <w:marTop w:val="0"/>
          <w:marBottom w:val="0"/>
          <w:divBdr>
            <w:top w:val="none" w:sz="0" w:space="0" w:color="auto"/>
            <w:left w:val="none" w:sz="0" w:space="0" w:color="auto"/>
            <w:bottom w:val="none" w:sz="0" w:space="0" w:color="auto"/>
            <w:right w:val="none" w:sz="0" w:space="0" w:color="auto"/>
          </w:divBdr>
        </w:div>
        <w:div w:id="370571286">
          <w:marLeft w:val="480"/>
          <w:marRight w:val="0"/>
          <w:marTop w:val="0"/>
          <w:marBottom w:val="0"/>
          <w:divBdr>
            <w:top w:val="none" w:sz="0" w:space="0" w:color="auto"/>
            <w:left w:val="none" w:sz="0" w:space="0" w:color="auto"/>
            <w:bottom w:val="none" w:sz="0" w:space="0" w:color="auto"/>
            <w:right w:val="none" w:sz="0" w:space="0" w:color="auto"/>
          </w:divBdr>
        </w:div>
        <w:div w:id="59640381">
          <w:marLeft w:val="480"/>
          <w:marRight w:val="0"/>
          <w:marTop w:val="0"/>
          <w:marBottom w:val="0"/>
          <w:divBdr>
            <w:top w:val="none" w:sz="0" w:space="0" w:color="auto"/>
            <w:left w:val="none" w:sz="0" w:space="0" w:color="auto"/>
            <w:bottom w:val="none" w:sz="0" w:space="0" w:color="auto"/>
            <w:right w:val="none" w:sz="0" w:space="0" w:color="auto"/>
          </w:divBdr>
        </w:div>
        <w:div w:id="1126587604">
          <w:marLeft w:val="480"/>
          <w:marRight w:val="0"/>
          <w:marTop w:val="0"/>
          <w:marBottom w:val="0"/>
          <w:divBdr>
            <w:top w:val="none" w:sz="0" w:space="0" w:color="auto"/>
            <w:left w:val="none" w:sz="0" w:space="0" w:color="auto"/>
            <w:bottom w:val="none" w:sz="0" w:space="0" w:color="auto"/>
            <w:right w:val="none" w:sz="0" w:space="0" w:color="auto"/>
          </w:divBdr>
        </w:div>
        <w:div w:id="1234044835">
          <w:marLeft w:val="480"/>
          <w:marRight w:val="0"/>
          <w:marTop w:val="0"/>
          <w:marBottom w:val="0"/>
          <w:divBdr>
            <w:top w:val="none" w:sz="0" w:space="0" w:color="auto"/>
            <w:left w:val="none" w:sz="0" w:space="0" w:color="auto"/>
            <w:bottom w:val="none" w:sz="0" w:space="0" w:color="auto"/>
            <w:right w:val="none" w:sz="0" w:space="0" w:color="auto"/>
          </w:divBdr>
        </w:div>
        <w:div w:id="2060787640">
          <w:marLeft w:val="480"/>
          <w:marRight w:val="0"/>
          <w:marTop w:val="0"/>
          <w:marBottom w:val="0"/>
          <w:divBdr>
            <w:top w:val="none" w:sz="0" w:space="0" w:color="auto"/>
            <w:left w:val="none" w:sz="0" w:space="0" w:color="auto"/>
            <w:bottom w:val="none" w:sz="0" w:space="0" w:color="auto"/>
            <w:right w:val="none" w:sz="0" w:space="0" w:color="auto"/>
          </w:divBdr>
        </w:div>
        <w:div w:id="1656716816">
          <w:marLeft w:val="480"/>
          <w:marRight w:val="0"/>
          <w:marTop w:val="0"/>
          <w:marBottom w:val="0"/>
          <w:divBdr>
            <w:top w:val="none" w:sz="0" w:space="0" w:color="auto"/>
            <w:left w:val="none" w:sz="0" w:space="0" w:color="auto"/>
            <w:bottom w:val="none" w:sz="0" w:space="0" w:color="auto"/>
            <w:right w:val="none" w:sz="0" w:space="0" w:color="auto"/>
          </w:divBdr>
        </w:div>
        <w:div w:id="1217930565">
          <w:marLeft w:val="480"/>
          <w:marRight w:val="0"/>
          <w:marTop w:val="0"/>
          <w:marBottom w:val="0"/>
          <w:divBdr>
            <w:top w:val="none" w:sz="0" w:space="0" w:color="auto"/>
            <w:left w:val="none" w:sz="0" w:space="0" w:color="auto"/>
            <w:bottom w:val="none" w:sz="0" w:space="0" w:color="auto"/>
            <w:right w:val="none" w:sz="0" w:space="0" w:color="auto"/>
          </w:divBdr>
        </w:div>
        <w:div w:id="1844659826">
          <w:marLeft w:val="480"/>
          <w:marRight w:val="0"/>
          <w:marTop w:val="0"/>
          <w:marBottom w:val="0"/>
          <w:divBdr>
            <w:top w:val="none" w:sz="0" w:space="0" w:color="auto"/>
            <w:left w:val="none" w:sz="0" w:space="0" w:color="auto"/>
            <w:bottom w:val="none" w:sz="0" w:space="0" w:color="auto"/>
            <w:right w:val="none" w:sz="0" w:space="0" w:color="auto"/>
          </w:divBdr>
        </w:div>
        <w:div w:id="670645111">
          <w:marLeft w:val="480"/>
          <w:marRight w:val="0"/>
          <w:marTop w:val="0"/>
          <w:marBottom w:val="0"/>
          <w:divBdr>
            <w:top w:val="none" w:sz="0" w:space="0" w:color="auto"/>
            <w:left w:val="none" w:sz="0" w:space="0" w:color="auto"/>
            <w:bottom w:val="none" w:sz="0" w:space="0" w:color="auto"/>
            <w:right w:val="none" w:sz="0" w:space="0" w:color="auto"/>
          </w:divBdr>
        </w:div>
        <w:div w:id="1680547598">
          <w:marLeft w:val="480"/>
          <w:marRight w:val="0"/>
          <w:marTop w:val="0"/>
          <w:marBottom w:val="0"/>
          <w:divBdr>
            <w:top w:val="none" w:sz="0" w:space="0" w:color="auto"/>
            <w:left w:val="none" w:sz="0" w:space="0" w:color="auto"/>
            <w:bottom w:val="none" w:sz="0" w:space="0" w:color="auto"/>
            <w:right w:val="none" w:sz="0" w:space="0" w:color="auto"/>
          </w:divBdr>
        </w:div>
        <w:div w:id="1732380925">
          <w:marLeft w:val="480"/>
          <w:marRight w:val="0"/>
          <w:marTop w:val="0"/>
          <w:marBottom w:val="0"/>
          <w:divBdr>
            <w:top w:val="none" w:sz="0" w:space="0" w:color="auto"/>
            <w:left w:val="none" w:sz="0" w:space="0" w:color="auto"/>
            <w:bottom w:val="none" w:sz="0" w:space="0" w:color="auto"/>
            <w:right w:val="none" w:sz="0" w:space="0" w:color="auto"/>
          </w:divBdr>
        </w:div>
        <w:div w:id="1275137194">
          <w:marLeft w:val="480"/>
          <w:marRight w:val="0"/>
          <w:marTop w:val="0"/>
          <w:marBottom w:val="0"/>
          <w:divBdr>
            <w:top w:val="none" w:sz="0" w:space="0" w:color="auto"/>
            <w:left w:val="none" w:sz="0" w:space="0" w:color="auto"/>
            <w:bottom w:val="none" w:sz="0" w:space="0" w:color="auto"/>
            <w:right w:val="none" w:sz="0" w:space="0" w:color="auto"/>
          </w:divBdr>
        </w:div>
        <w:div w:id="1383871029">
          <w:marLeft w:val="480"/>
          <w:marRight w:val="0"/>
          <w:marTop w:val="0"/>
          <w:marBottom w:val="0"/>
          <w:divBdr>
            <w:top w:val="none" w:sz="0" w:space="0" w:color="auto"/>
            <w:left w:val="none" w:sz="0" w:space="0" w:color="auto"/>
            <w:bottom w:val="none" w:sz="0" w:space="0" w:color="auto"/>
            <w:right w:val="none" w:sz="0" w:space="0" w:color="auto"/>
          </w:divBdr>
        </w:div>
        <w:div w:id="1065566535">
          <w:marLeft w:val="480"/>
          <w:marRight w:val="0"/>
          <w:marTop w:val="0"/>
          <w:marBottom w:val="0"/>
          <w:divBdr>
            <w:top w:val="none" w:sz="0" w:space="0" w:color="auto"/>
            <w:left w:val="none" w:sz="0" w:space="0" w:color="auto"/>
            <w:bottom w:val="none" w:sz="0" w:space="0" w:color="auto"/>
            <w:right w:val="none" w:sz="0" w:space="0" w:color="auto"/>
          </w:divBdr>
        </w:div>
        <w:div w:id="1494906055">
          <w:marLeft w:val="480"/>
          <w:marRight w:val="0"/>
          <w:marTop w:val="0"/>
          <w:marBottom w:val="0"/>
          <w:divBdr>
            <w:top w:val="none" w:sz="0" w:space="0" w:color="auto"/>
            <w:left w:val="none" w:sz="0" w:space="0" w:color="auto"/>
            <w:bottom w:val="none" w:sz="0" w:space="0" w:color="auto"/>
            <w:right w:val="none" w:sz="0" w:space="0" w:color="auto"/>
          </w:divBdr>
        </w:div>
        <w:div w:id="679745554">
          <w:marLeft w:val="480"/>
          <w:marRight w:val="0"/>
          <w:marTop w:val="0"/>
          <w:marBottom w:val="0"/>
          <w:divBdr>
            <w:top w:val="none" w:sz="0" w:space="0" w:color="auto"/>
            <w:left w:val="none" w:sz="0" w:space="0" w:color="auto"/>
            <w:bottom w:val="none" w:sz="0" w:space="0" w:color="auto"/>
            <w:right w:val="none" w:sz="0" w:space="0" w:color="auto"/>
          </w:divBdr>
        </w:div>
        <w:div w:id="1907453840">
          <w:marLeft w:val="480"/>
          <w:marRight w:val="0"/>
          <w:marTop w:val="0"/>
          <w:marBottom w:val="0"/>
          <w:divBdr>
            <w:top w:val="none" w:sz="0" w:space="0" w:color="auto"/>
            <w:left w:val="none" w:sz="0" w:space="0" w:color="auto"/>
            <w:bottom w:val="none" w:sz="0" w:space="0" w:color="auto"/>
            <w:right w:val="none" w:sz="0" w:space="0" w:color="auto"/>
          </w:divBdr>
        </w:div>
        <w:div w:id="376899805">
          <w:marLeft w:val="480"/>
          <w:marRight w:val="0"/>
          <w:marTop w:val="0"/>
          <w:marBottom w:val="0"/>
          <w:divBdr>
            <w:top w:val="none" w:sz="0" w:space="0" w:color="auto"/>
            <w:left w:val="none" w:sz="0" w:space="0" w:color="auto"/>
            <w:bottom w:val="none" w:sz="0" w:space="0" w:color="auto"/>
            <w:right w:val="none" w:sz="0" w:space="0" w:color="auto"/>
          </w:divBdr>
        </w:div>
        <w:div w:id="363212588">
          <w:marLeft w:val="480"/>
          <w:marRight w:val="0"/>
          <w:marTop w:val="0"/>
          <w:marBottom w:val="0"/>
          <w:divBdr>
            <w:top w:val="none" w:sz="0" w:space="0" w:color="auto"/>
            <w:left w:val="none" w:sz="0" w:space="0" w:color="auto"/>
            <w:bottom w:val="none" w:sz="0" w:space="0" w:color="auto"/>
            <w:right w:val="none" w:sz="0" w:space="0" w:color="auto"/>
          </w:divBdr>
        </w:div>
        <w:div w:id="1380401198">
          <w:marLeft w:val="480"/>
          <w:marRight w:val="0"/>
          <w:marTop w:val="0"/>
          <w:marBottom w:val="0"/>
          <w:divBdr>
            <w:top w:val="none" w:sz="0" w:space="0" w:color="auto"/>
            <w:left w:val="none" w:sz="0" w:space="0" w:color="auto"/>
            <w:bottom w:val="none" w:sz="0" w:space="0" w:color="auto"/>
            <w:right w:val="none" w:sz="0" w:space="0" w:color="auto"/>
          </w:divBdr>
        </w:div>
        <w:div w:id="1056129776">
          <w:marLeft w:val="480"/>
          <w:marRight w:val="0"/>
          <w:marTop w:val="0"/>
          <w:marBottom w:val="0"/>
          <w:divBdr>
            <w:top w:val="none" w:sz="0" w:space="0" w:color="auto"/>
            <w:left w:val="none" w:sz="0" w:space="0" w:color="auto"/>
            <w:bottom w:val="none" w:sz="0" w:space="0" w:color="auto"/>
            <w:right w:val="none" w:sz="0" w:space="0" w:color="auto"/>
          </w:divBdr>
        </w:div>
        <w:div w:id="200823242">
          <w:marLeft w:val="480"/>
          <w:marRight w:val="0"/>
          <w:marTop w:val="0"/>
          <w:marBottom w:val="0"/>
          <w:divBdr>
            <w:top w:val="none" w:sz="0" w:space="0" w:color="auto"/>
            <w:left w:val="none" w:sz="0" w:space="0" w:color="auto"/>
            <w:bottom w:val="none" w:sz="0" w:space="0" w:color="auto"/>
            <w:right w:val="none" w:sz="0" w:space="0" w:color="auto"/>
          </w:divBdr>
        </w:div>
        <w:div w:id="1117408609">
          <w:marLeft w:val="480"/>
          <w:marRight w:val="0"/>
          <w:marTop w:val="0"/>
          <w:marBottom w:val="0"/>
          <w:divBdr>
            <w:top w:val="none" w:sz="0" w:space="0" w:color="auto"/>
            <w:left w:val="none" w:sz="0" w:space="0" w:color="auto"/>
            <w:bottom w:val="none" w:sz="0" w:space="0" w:color="auto"/>
            <w:right w:val="none" w:sz="0" w:space="0" w:color="auto"/>
          </w:divBdr>
        </w:div>
        <w:div w:id="836269861">
          <w:marLeft w:val="480"/>
          <w:marRight w:val="0"/>
          <w:marTop w:val="0"/>
          <w:marBottom w:val="0"/>
          <w:divBdr>
            <w:top w:val="none" w:sz="0" w:space="0" w:color="auto"/>
            <w:left w:val="none" w:sz="0" w:space="0" w:color="auto"/>
            <w:bottom w:val="none" w:sz="0" w:space="0" w:color="auto"/>
            <w:right w:val="none" w:sz="0" w:space="0" w:color="auto"/>
          </w:divBdr>
        </w:div>
        <w:div w:id="1869097984">
          <w:marLeft w:val="480"/>
          <w:marRight w:val="0"/>
          <w:marTop w:val="0"/>
          <w:marBottom w:val="0"/>
          <w:divBdr>
            <w:top w:val="none" w:sz="0" w:space="0" w:color="auto"/>
            <w:left w:val="none" w:sz="0" w:space="0" w:color="auto"/>
            <w:bottom w:val="none" w:sz="0" w:space="0" w:color="auto"/>
            <w:right w:val="none" w:sz="0" w:space="0" w:color="auto"/>
          </w:divBdr>
        </w:div>
        <w:div w:id="184252125">
          <w:marLeft w:val="480"/>
          <w:marRight w:val="0"/>
          <w:marTop w:val="0"/>
          <w:marBottom w:val="0"/>
          <w:divBdr>
            <w:top w:val="none" w:sz="0" w:space="0" w:color="auto"/>
            <w:left w:val="none" w:sz="0" w:space="0" w:color="auto"/>
            <w:bottom w:val="none" w:sz="0" w:space="0" w:color="auto"/>
            <w:right w:val="none" w:sz="0" w:space="0" w:color="auto"/>
          </w:divBdr>
        </w:div>
        <w:div w:id="488252100">
          <w:marLeft w:val="480"/>
          <w:marRight w:val="0"/>
          <w:marTop w:val="0"/>
          <w:marBottom w:val="0"/>
          <w:divBdr>
            <w:top w:val="none" w:sz="0" w:space="0" w:color="auto"/>
            <w:left w:val="none" w:sz="0" w:space="0" w:color="auto"/>
            <w:bottom w:val="none" w:sz="0" w:space="0" w:color="auto"/>
            <w:right w:val="none" w:sz="0" w:space="0" w:color="auto"/>
          </w:divBdr>
        </w:div>
      </w:divsChild>
    </w:div>
    <w:div w:id="151565353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2307557">
      <w:bodyDiv w:val="1"/>
      <w:marLeft w:val="0"/>
      <w:marRight w:val="0"/>
      <w:marTop w:val="0"/>
      <w:marBottom w:val="0"/>
      <w:divBdr>
        <w:top w:val="none" w:sz="0" w:space="0" w:color="auto"/>
        <w:left w:val="none" w:sz="0" w:space="0" w:color="auto"/>
        <w:bottom w:val="none" w:sz="0" w:space="0" w:color="auto"/>
        <w:right w:val="none" w:sz="0" w:space="0" w:color="auto"/>
      </w:divBdr>
      <w:divsChild>
        <w:div w:id="440802129">
          <w:marLeft w:val="480"/>
          <w:marRight w:val="0"/>
          <w:marTop w:val="0"/>
          <w:marBottom w:val="0"/>
          <w:divBdr>
            <w:top w:val="none" w:sz="0" w:space="0" w:color="auto"/>
            <w:left w:val="none" w:sz="0" w:space="0" w:color="auto"/>
            <w:bottom w:val="none" w:sz="0" w:space="0" w:color="auto"/>
            <w:right w:val="none" w:sz="0" w:space="0" w:color="auto"/>
          </w:divBdr>
        </w:div>
        <w:div w:id="2083985613">
          <w:marLeft w:val="480"/>
          <w:marRight w:val="0"/>
          <w:marTop w:val="0"/>
          <w:marBottom w:val="0"/>
          <w:divBdr>
            <w:top w:val="none" w:sz="0" w:space="0" w:color="auto"/>
            <w:left w:val="none" w:sz="0" w:space="0" w:color="auto"/>
            <w:bottom w:val="none" w:sz="0" w:space="0" w:color="auto"/>
            <w:right w:val="none" w:sz="0" w:space="0" w:color="auto"/>
          </w:divBdr>
        </w:div>
        <w:div w:id="246114408">
          <w:marLeft w:val="480"/>
          <w:marRight w:val="0"/>
          <w:marTop w:val="0"/>
          <w:marBottom w:val="0"/>
          <w:divBdr>
            <w:top w:val="none" w:sz="0" w:space="0" w:color="auto"/>
            <w:left w:val="none" w:sz="0" w:space="0" w:color="auto"/>
            <w:bottom w:val="none" w:sz="0" w:space="0" w:color="auto"/>
            <w:right w:val="none" w:sz="0" w:space="0" w:color="auto"/>
          </w:divBdr>
        </w:div>
        <w:div w:id="131560674">
          <w:marLeft w:val="480"/>
          <w:marRight w:val="0"/>
          <w:marTop w:val="0"/>
          <w:marBottom w:val="0"/>
          <w:divBdr>
            <w:top w:val="none" w:sz="0" w:space="0" w:color="auto"/>
            <w:left w:val="none" w:sz="0" w:space="0" w:color="auto"/>
            <w:bottom w:val="none" w:sz="0" w:space="0" w:color="auto"/>
            <w:right w:val="none" w:sz="0" w:space="0" w:color="auto"/>
          </w:divBdr>
        </w:div>
        <w:div w:id="692654393">
          <w:marLeft w:val="480"/>
          <w:marRight w:val="0"/>
          <w:marTop w:val="0"/>
          <w:marBottom w:val="0"/>
          <w:divBdr>
            <w:top w:val="none" w:sz="0" w:space="0" w:color="auto"/>
            <w:left w:val="none" w:sz="0" w:space="0" w:color="auto"/>
            <w:bottom w:val="none" w:sz="0" w:space="0" w:color="auto"/>
            <w:right w:val="none" w:sz="0" w:space="0" w:color="auto"/>
          </w:divBdr>
        </w:div>
        <w:div w:id="1357927940">
          <w:marLeft w:val="480"/>
          <w:marRight w:val="0"/>
          <w:marTop w:val="0"/>
          <w:marBottom w:val="0"/>
          <w:divBdr>
            <w:top w:val="none" w:sz="0" w:space="0" w:color="auto"/>
            <w:left w:val="none" w:sz="0" w:space="0" w:color="auto"/>
            <w:bottom w:val="none" w:sz="0" w:space="0" w:color="auto"/>
            <w:right w:val="none" w:sz="0" w:space="0" w:color="auto"/>
          </w:divBdr>
        </w:div>
        <w:div w:id="77410840">
          <w:marLeft w:val="480"/>
          <w:marRight w:val="0"/>
          <w:marTop w:val="0"/>
          <w:marBottom w:val="0"/>
          <w:divBdr>
            <w:top w:val="none" w:sz="0" w:space="0" w:color="auto"/>
            <w:left w:val="none" w:sz="0" w:space="0" w:color="auto"/>
            <w:bottom w:val="none" w:sz="0" w:space="0" w:color="auto"/>
            <w:right w:val="none" w:sz="0" w:space="0" w:color="auto"/>
          </w:divBdr>
        </w:div>
        <w:div w:id="1742678897">
          <w:marLeft w:val="480"/>
          <w:marRight w:val="0"/>
          <w:marTop w:val="0"/>
          <w:marBottom w:val="0"/>
          <w:divBdr>
            <w:top w:val="none" w:sz="0" w:space="0" w:color="auto"/>
            <w:left w:val="none" w:sz="0" w:space="0" w:color="auto"/>
            <w:bottom w:val="none" w:sz="0" w:space="0" w:color="auto"/>
            <w:right w:val="none" w:sz="0" w:space="0" w:color="auto"/>
          </w:divBdr>
        </w:div>
        <w:div w:id="649292521">
          <w:marLeft w:val="480"/>
          <w:marRight w:val="0"/>
          <w:marTop w:val="0"/>
          <w:marBottom w:val="0"/>
          <w:divBdr>
            <w:top w:val="none" w:sz="0" w:space="0" w:color="auto"/>
            <w:left w:val="none" w:sz="0" w:space="0" w:color="auto"/>
            <w:bottom w:val="none" w:sz="0" w:space="0" w:color="auto"/>
            <w:right w:val="none" w:sz="0" w:space="0" w:color="auto"/>
          </w:divBdr>
        </w:div>
        <w:div w:id="205026893">
          <w:marLeft w:val="480"/>
          <w:marRight w:val="0"/>
          <w:marTop w:val="0"/>
          <w:marBottom w:val="0"/>
          <w:divBdr>
            <w:top w:val="none" w:sz="0" w:space="0" w:color="auto"/>
            <w:left w:val="none" w:sz="0" w:space="0" w:color="auto"/>
            <w:bottom w:val="none" w:sz="0" w:space="0" w:color="auto"/>
            <w:right w:val="none" w:sz="0" w:space="0" w:color="auto"/>
          </w:divBdr>
        </w:div>
        <w:div w:id="420569410">
          <w:marLeft w:val="480"/>
          <w:marRight w:val="0"/>
          <w:marTop w:val="0"/>
          <w:marBottom w:val="0"/>
          <w:divBdr>
            <w:top w:val="none" w:sz="0" w:space="0" w:color="auto"/>
            <w:left w:val="none" w:sz="0" w:space="0" w:color="auto"/>
            <w:bottom w:val="none" w:sz="0" w:space="0" w:color="auto"/>
            <w:right w:val="none" w:sz="0" w:space="0" w:color="auto"/>
          </w:divBdr>
        </w:div>
        <w:div w:id="866023409">
          <w:marLeft w:val="480"/>
          <w:marRight w:val="0"/>
          <w:marTop w:val="0"/>
          <w:marBottom w:val="0"/>
          <w:divBdr>
            <w:top w:val="none" w:sz="0" w:space="0" w:color="auto"/>
            <w:left w:val="none" w:sz="0" w:space="0" w:color="auto"/>
            <w:bottom w:val="none" w:sz="0" w:space="0" w:color="auto"/>
            <w:right w:val="none" w:sz="0" w:space="0" w:color="auto"/>
          </w:divBdr>
        </w:div>
        <w:div w:id="1929148292">
          <w:marLeft w:val="480"/>
          <w:marRight w:val="0"/>
          <w:marTop w:val="0"/>
          <w:marBottom w:val="0"/>
          <w:divBdr>
            <w:top w:val="none" w:sz="0" w:space="0" w:color="auto"/>
            <w:left w:val="none" w:sz="0" w:space="0" w:color="auto"/>
            <w:bottom w:val="none" w:sz="0" w:space="0" w:color="auto"/>
            <w:right w:val="none" w:sz="0" w:space="0" w:color="auto"/>
          </w:divBdr>
        </w:div>
        <w:div w:id="557591165">
          <w:marLeft w:val="480"/>
          <w:marRight w:val="0"/>
          <w:marTop w:val="0"/>
          <w:marBottom w:val="0"/>
          <w:divBdr>
            <w:top w:val="none" w:sz="0" w:space="0" w:color="auto"/>
            <w:left w:val="none" w:sz="0" w:space="0" w:color="auto"/>
            <w:bottom w:val="none" w:sz="0" w:space="0" w:color="auto"/>
            <w:right w:val="none" w:sz="0" w:space="0" w:color="auto"/>
          </w:divBdr>
        </w:div>
        <w:div w:id="272907084">
          <w:marLeft w:val="480"/>
          <w:marRight w:val="0"/>
          <w:marTop w:val="0"/>
          <w:marBottom w:val="0"/>
          <w:divBdr>
            <w:top w:val="none" w:sz="0" w:space="0" w:color="auto"/>
            <w:left w:val="none" w:sz="0" w:space="0" w:color="auto"/>
            <w:bottom w:val="none" w:sz="0" w:space="0" w:color="auto"/>
            <w:right w:val="none" w:sz="0" w:space="0" w:color="auto"/>
          </w:divBdr>
        </w:div>
        <w:div w:id="1812014269">
          <w:marLeft w:val="480"/>
          <w:marRight w:val="0"/>
          <w:marTop w:val="0"/>
          <w:marBottom w:val="0"/>
          <w:divBdr>
            <w:top w:val="none" w:sz="0" w:space="0" w:color="auto"/>
            <w:left w:val="none" w:sz="0" w:space="0" w:color="auto"/>
            <w:bottom w:val="none" w:sz="0" w:space="0" w:color="auto"/>
            <w:right w:val="none" w:sz="0" w:space="0" w:color="auto"/>
          </w:divBdr>
        </w:div>
        <w:div w:id="54860367">
          <w:marLeft w:val="480"/>
          <w:marRight w:val="0"/>
          <w:marTop w:val="0"/>
          <w:marBottom w:val="0"/>
          <w:divBdr>
            <w:top w:val="none" w:sz="0" w:space="0" w:color="auto"/>
            <w:left w:val="none" w:sz="0" w:space="0" w:color="auto"/>
            <w:bottom w:val="none" w:sz="0" w:space="0" w:color="auto"/>
            <w:right w:val="none" w:sz="0" w:space="0" w:color="auto"/>
          </w:divBdr>
        </w:div>
        <w:div w:id="1781139630">
          <w:marLeft w:val="480"/>
          <w:marRight w:val="0"/>
          <w:marTop w:val="0"/>
          <w:marBottom w:val="0"/>
          <w:divBdr>
            <w:top w:val="none" w:sz="0" w:space="0" w:color="auto"/>
            <w:left w:val="none" w:sz="0" w:space="0" w:color="auto"/>
            <w:bottom w:val="none" w:sz="0" w:space="0" w:color="auto"/>
            <w:right w:val="none" w:sz="0" w:space="0" w:color="auto"/>
          </w:divBdr>
        </w:div>
        <w:div w:id="316881524">
          <w:marLeft w:val="480"/>
          <w:marRight w:val="0"/>
          <w:marTop w:val="0"/>
          <w:marBottom w:val="0"/>
          <w:divBdr>
            <w:top w:val="none" w:sz="0" w:space="0" w:color="auto"/>
            <w:left w:val="none" w:sz="0" w:space="0" w:color="auto"/>
            <w:bottom w:val="none" w:sz="0" w:space="0" w:color="auto"/>
            <w:right w:val="none" w:sz="0" w:space="0" w:color="auto"/>
          </w:divBdr>
        </w:div>
        <w:div w:id="84813769">
          <w:marLeft w:val="480"/>
          <w:marRight w:val="0"/>
          <w:marTop w:val="0"/>
          <w:marBottom w:val="0"/>
          <w:divBdr>
            <w:top w:val="none" w:sz="0" w:space="0" w:color="auto"/>
            <w:left w:val="none" w:sz="0" w:space="0" w:color="auto"/>
            <w:bottom w:val="none" w:sz="0" w:space="0" w:color="auto"/>
            <w:right w:val="none" w:sz="0" w:space="0" w:color="auto"/>
          </w:divBdr>
        </w:div>
        <w:div w:id="1301040129">
          <w:marLeft w:val="480"/>
          <w:marRight w:val="0"/>
          <w:marTop w:val="0"/>
          <w:marBottom w:val="0"/>
          <w:divBdr>
            <w:top w:val="none" w:sz="0" w:space="0" w:color="auto"/>
            <w:left w:val="none" w:sz="0" w:space="0" w:color="auto"/>
            <w:bottom w:val="none" w:sz="0" w:space="0" w:color="auto"/>
            <w:right w:val="none" w:sz="0" w:space="0" w:color="auto"/>
          </w:divBdr>
        </w:div>
        <w:div w:id="1524054865">
          <w:marLeft w:val="480"/>
          <w:marRight w:val="0"/>
          <w:marTop w:val="0"/>
          <w:marBottom w:val="0"/>
          <w:divBdr>
            <w:top w:val="none" w:sz="0" w:space="0" w:color="auto"/>
            <w:left w:val="none" w:sz="0" w:space="0" w:color="auto"/>
            <w:bottom w:val="none" w:sz="0" w:space="0" w:color="auto"/>
            <w:right w:val="none" w:sz="0" w:space="0" w:color="auto"/>
          </w:divBdr>
        </w:div>
        <w:div w:id="429664009">
          <w:marLeft w:val="480"/>
          <w:marRight w:val="0"/>
          <w:marTop w:val="0"/>
          <w:marBottom w:val="0"/>
          <w:divBdr>
            <w:top w:val="none" w:sz="0" w:space="0" w:color="auto"/>
            <w:left w:val="none" w:sz="0" w:space="0" w:color="auto"/>
            <w:bottom w:val="none" w:sz="0" w:space="0" w:color="auto"/>
            <w:right w:val="none" w:sz="0" w:space="0" w:color="auto"/>
          </w:divBdr>
        </w:div>
        <w:div w:id="297734447">
          <w:marLeft w:val="480"/>
          <w:marRight w:val="0"/>
          <w:marTop w:val="0"/>
          <w:marBottom w:val="0"/>
          <w:divBdr>
            <w:top w:val="none" w:sz="0" w:space="0" w:color="auto"/>
            <w:left w:val="none" w:sz="0" w:space="0" w:color="auto"/>
            <w:bottom w:val="none" w:sz="0" w:space="0" w:color="auto"/>
            <w:right w:val="none" w:sz="0" w:space="0" w:color="auto"/>
          </w:divBdr>
        </w:div>
        <w:div w:id="1358122705">
          <w:marLeft w:val="480"/>
          <w:marRight w:val="0"/>
          <w:marTop w:val="0"/>
          <w:marBottom w:val="0"/>
          <w:divBdr>
            <w:top w:val="none" w:sz="0" w:space="0" w:color="auto"/>
            <w:left w:val="none" w:sz="0" w:space="0" w:color="auto"/>
            <w:bottom w:val="none" w:sz="0" w:space="0" w:color="auto"/>
            <w:right w:val="none" w:sz="0" w:space="0" w:color="auto"/>
          </w:divBdr>
        </w:div>
        <w:div w:id="1465199480">
          <w:marLeft w:val="480"/>
          <w:marRight w:val="0"/>
          <w:marTop w:val="0"/>
          <w:marBottom w:val="0"/>
          <w:divBdr>
            <w:top w:val="none" w:sz="0" w:space="0" w:color="auto"/>
            <w:left w:val="none" w:sz="0" w:space="0" w:color="auto"/>
            <w:bottom w:val="none" w:sz="0" w:space="0" w:color="auto"/>
            <w:right w:val="none" w:sz="0" w:space="0" w:color="auto"/>
          </w:divBdr>
        </w:div>
        <w:div w:id="760029639">
          <w:marLeft w:val="480"/>
          <w:marRight w:val="0"/>
          <w:marTop w:val="0"/>
          <w:marBottom w:val="0"/>
          <w:divBdr>
            <w:top w:val="none" w:sz="0" w:space="0" w:color="auto"/>
            <w:left w:val="none" w:sz="0" w:space="0" w:color="auto"/>
            <w:bottom w:val="none" w:sz="0" w:space="0" w:color="auto"/>
            <w:right w:val="none" w:sz="0" w:space="0" w:color="auto"/>
          </w:divBdr>
        </w:div>
        <w:div w:id="1369186299">
          <w:marLeft w:val="480"/>
          <w:marRight w:val="0"/>
          <w:marTop w:val="0"/>
          <w:marBottom w:val="0"/>
          <w:divBdr>
            <w:top w:val="none" w:sz="0" w:space="0" w:color="auto"/>
            <w:left w:val="none" w:sz="0" w:space="0" w:color="auto"/>
            <w:bottom w:val="none" w:sz="0" w:space="0" w:color="auto"/>
            <w:right w:val="none" w:sz="0" w:space="0" w:color="auto"/>
          </w:divBdr>
        </w:div>
        <w:div w:id="1748378246">
          <w:marLeft w:val="480"/>
          <w:marRight w:val="0"/>
          <w:marTop w:val="0"/>
          <w:marBottom w:val="0"/>
          <w:divBdr>
            <w:top w:val="none" w:sz="0" w:space="0" w:color="auto"/>
            <w:left w:val="none" w:sz="0" w:space="0" w:color="auto"/>
            <w:bottom w:val="none" w:sz="0" w:space="0" w:color="auto"/>
            <w:right w:val="none" w:sz="0" w:space="0" w:color="auto"/>
          </w:divBdr>
        </w:div>
        <w:div w:id="2015913047">
          <w:marLeft w:val="480"/>
          <w:marRight w:val="0"/>
          <w:marTop w:val="0"/>
          <w:marBottom w:val="0"/>
          <w:divBdr>
            <w:top w:val="none" w:sz="0" w:space="0" w:color="auto"/>
            <w:left w:val="none" w:sz="0" w:space="0" w:color="auto"/>
            <w:bottom w:val="none" w:sz="0" w:space="0" w:color="auto"/>
            <w:right w:val="none" w:sz="0" w:space="0" w:color="auto"/>
          </w:divBdr>
        </w:div>
        <w:div w:id="170991130">
          <w:marLeft w:val="480"/>
          <w:marRight w:val="0"/>
          <w:marTop w:val="0"/>
          <w:marBottom w:val="0"/>
          <w:divBdr>
            <w:top w:val="none" w:sz="0" w:space="0" w:color="auto"/>
            <w:left w:val="none" w:sz="0" w:space="0" w:color="auto"/>
            <w:bottom w:val="none" w:sz="0" w:space="0" w:color="auto"/>
            <w:right w:val="none" w:sz="0" w:space="0" w:color="auto"/>
          </w:divBdr>
        </w:div>
        <w:div w:id="1528907249">
          <w:marLeft w:val="480"/>
          <w:marRight w:val="0"/>
          <w:marTop w:val="0"/>
          <w:marBottom w:val="0"/>
          <w:divBdr>
            <w:top w:val="none" w:sz="0" w:space="0" w:color="auto"/>
            <w:left w:val="none" w:sz="0" w:space="0" w:color="auto"/>
            <w:bottom w:val="none" w:sz="0" w:space="0" w:color="auto"/>
            <w:right w:val="none" w:sz="0" w:space="0" w:color="auto"/>
          </w:divBdr>
        </w:div>
        <w:div w:id="992836999">
          <w:marLeft w:val="480"/>
          <w:marRight w:val="0"/>
          <w:marTop w:val="0"/>
          <w:marBottom w:val="0"/>
          <w:divBdr>
            <w:top w:val="none" w:sz="0" w:space="0" w:color="auto"/>
            <w:left w:val="none" w:sz="0" w:space="0" w:color="auto"/>
            <w:bottom w:val="none" w:sz="0" w:space="0" w:color="auto"/>
            <w:right w:val="none" w:sz="0" w:space="0" w:color="auto"/>
          </w:divBdr>
        </w:div>
        <w:div w:id="1266502617">
          <w:marLeft w:val="480"/>
          <w:marRight w:val="0"/>
          <w:marTop w:val="0"/>
          <w:marBottom w:val="0"/>
          <w:divBdr>
            <w:top w:val="none" w:sz="0" w:space="0" w:color="auto"/>
            <w:left w:val="none" w:sz="0" w:space="0" w:color="auto"/>
            <w:bottom w:val="none" w:sz="0" w:space="0" w:color="auto"/>
            <w:right w:val="none" w:sz="0" w:space="0" w:color="auto"/>
          </w:divBdr>
        </w:div>
        <w:div w:id="1806194492">
          <w:marLeft w:val="480"/>
          <w:marRight w:val="0"/>
          <w:marTop w:val="0"/>
          <w:marBottom w:val="0"/>
          <w:divBdr>
            <w:top w:val="none" w:sz="0" w:space="0" w:color="auto"/>
            <w:left w:val="none" w:sz="0" w:space="0" w:color="auto"/>
            <w:bottom w:val="none" w:sz="0" w:space="0" w:color="auto"/>
            <w:right w:val="none" w:sz="0" w:space="0" w:color="auto"/>
          </w:divBdr>
        </w:div>
        <w:div w:id="1073696869">
          <w:marLeft w:val="480"/>
          <w:marRight w:val="0"/>
          <w:marTop w:val="0"/>
          <w:marBottom w:val="0"/>
          <w:divBdr>
            <w:top w:val="none" w:sz="0" w:space="0" w:color="auto"/>
            <w:left w:val="none" w:sz="0" w:space="0" w:color="auto"/>
            <w:bottom w:val="none" w:sz="0" w:space="0" w:color="auto"/>
            <w:right w:val="none" w:sz="0" w:space="0" w:color="auto"/>
          </w:divBdr>
        </w:div>
        <w:div w:id="1317686752">
          <w:marLeft w:val="480"/>
          <w:marRight w:val="0"/>
          <w:marTop w:val="0"/>
          <w:marBottom w:val="0"/>
          <w:divBdr>
            <w:top w:val="none" w:sz="0" w:space="0" w:color="auto"/>
            <w:left w:val="none" w:sz="0" w:space="0" w:color="auto"/>
            <w:bottom w:val="none" w:sz="0" w:space="0" w:color="auto"/>
            <w:right w:val="none" w:sz="0" w:space="0" w:color="auto"/>
          </w:divBdr>
        </w:div>
        <w:div w:id="408574334">
          <w:marLeft w:val="480"/>
          <w:marRight w:val="0"/>
          <w:marTop w:val="0"/>
          <w:marBottom w:val="0"/>
          <w:divBdr>
            <w:top w:val="none" w:sz="0" w:space="0" w:color="auto"/>
            <w:left w:val="none" w:sz="0" w:space="0" w:color="auto"/>
            <w:bottom w:val="none" w:sz="0" w:space="0" w:color="auto"/>
            <w:right w:val="none" w:sz="0" w:space="0" w:color="auto"/>
          </w:divBdr>
        </w:div>
        <w:div w:id="1424716498">
          <w:marLeft w:val="480"/>
          <w:marRight w:val="0"/>
          <w:marTop w:val="0"/>
          <w:marBottom w:val="0"/>
          <w:divBdr>
            <w:top w:val="none" w:sz="0" w:space="0" w:color="auto"/>
            <w:left w:val="none" w:sz="0" w:space="0" w:color="auto"/>
            <w:bottom w:val="none" w:sz="0" w:space="0" w:color="auto"/>
            <w:right w:val="none" w:sz="0" w:space="0" w:color="auto"/>
          </w:divBdr>
        </w:div>
        <w:div w:id="17707304">
          <w:marLeft w:val="480"/>
          <w:marRight w:val="0"/>
          <w:marTop w:val="0"/>
          <w:marBottom w:val="0"/>
          <w:divBdr>
            <w:top w:val="none" w:sz="0" w:space="0" w:color="auto"/>
            <w:left w:val="none" w:sz="0" w:space="0" w:color="auto"/>
            <w:bottom w:val="none" w:sz="0" w:space="0" w:color="auto"/>
            <w:right w:val="none" w:sz="0" w:space="0" w:color="auto"/>
          </w:divBdr>
        </w:div>
        <w:div w:id="1882548784">
          <w:marLeft w:val="48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5872163">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598168812">
      <w:bodyDiv w:val="1"/>
      <w:marLeft w:val="0"/>
      <w:marRight w:val="0"/>
      <w:marTop w:val="0"/>
      <w:marBottom w:val="0"/>
      <w:divBdr>
        <w:top w:val="none" w:sz="0" w:space="0" w:color="auto"/>
        <w:left w:val="none" w:sz="0" w:space="0" w:color="auto"/>
        <w:bottom w:val="none" w:sz="0" w:space="0" w:color="auto"/>
        <w:right w:val="none" w:sz="0" w:space="0" w:color="auto"/>
      </w:divBdr>
    </w:div>
    <w:div w:id="1599481248">
      <w:bodyDiv w:val="1"/>
      <w:marLeft w:val="0"/>
      <w:marRight w:val="0"/>
      <w:marTop w:val="0"/>
      <w:marBottom w:val="0"/>
      <w:divBdr>
        <w:top w:val="none" w:sz="0" w:space="0" w:color="auto"/>
        <w:left w:val="none" w:sz="0" w:space="0" w:color="auto"/>
        <w:bottom w:val="none" w:sz="0" w:space="0" w:color="auto"/>
        <w:right w:val="none" w:sz="0" w:space="0" w:color="auto"/>
      </w:divBdr>
      <w:divsChild>
        <w:div w:id="103694038">
          <w:marLeft w:val="480"/>
          <w:marRight w:val="0"/>
          <w:marTop w:val="0"/>
          <w:marBottom w:val="0"/>
          <w:divBdr>
            <w:top w:val="none" w:sz="0" w:space="0" w:color="auto"/>
            <w:left w:val="none" w:sz="0" w:space="0" w:color="auto"/>
            <w:bottom w:val="none" w:sz="0" w:space="0" w:color="auto"/>
            <w:right w:val="none" w:sz="0" w:space="0" w:color="auto"/>
          </w:divBdr>
        </w:div>
        <w:div w:id="788358277">
          <w:marLeft w:val="480"/>
          <w:marRight w:val="0"/>
          <w:marTop w:val="0"/>
          <w:marBottom w:val="0"/>
          <w:divBdr>
            <w:top w:val="none" w:sz="0" w:space="0" w:color="auto"/>
            <w:left w:val="none" w:sz="0" w:space="0" w:color="auto"/>
            <w:bottom w:val="none" w:sz="0" w:space="0" w:color="auto"/>
            <w:right w:val="none" w:sz="0" w:space="0" w:color="auto"/>
          </w:divBdr>
        </w:div>
        <w:div w:id="1960599524">
          <w:marLeft w:val="480"/>
          <w:marRight w:val="0"/>
          <w:marTop w:val="0"/>
          <w:marBottom w:val="0"/>
          <w:divBdr>
            <w:top w:val="none" w:sz="0" w:space="0" w:color="auto"/>
            <w:left w:val="none" w:sz="0" w:space="0" w:color="auto"/>
            <w:bottom w:val="none" w:sz="0" w:space="0" w:color="auto"/>
            <w:right w:val="none" w:sz="0" w:space="0" w:color="auto"/>
          </w:divBdr>
        </w:div>
        <w:div w:id="1310280470">
          <w:marLeft w:val="480"/>
          <w:marRight w:val="0"/>
          <w:marTop w:val="0"/>
          <w:marBottom w:val="0"/>
          <w:divBdr>
            <w:top w:val="none" w:sz="0" w:space="0" w:color="auto"/>
            <w:left w:val="none" w:sz="0" w:space="0" w:color="auto"/>
            <w:bottom w:val="none" w:sz="0" w:space="0" w:color="auto"/>
            <w:right w:val="none" w:sz="0" w:space="0" w:color="auto"/>
          </w:divBdr>
        </w:div>
        <w:div w:id="940992420">
          <w:marLeft w:val="480"/>
          <w:marRight w:val="0"/>
          <w:marTop w:val="0"/>
          <w:marBottom w:val="0"/>
          <w:divBdr>
            <w:top w:val="none" w:sz="0" w:space="0" w:color="auto"/>
            <w:left w:val="none" w:sz="0" w:space="0" w:color="auto"/>
            <w:bottom w:val="none" w:sz="0" w:space="0" w:color="auto"/>
            <w:right w:val="none" w:sz="0" w:space="0" w:color="auto"/>
          </w:divBdr>
        </w:div>
        <w:div w:id="535504418">
          <w:marLeft w:val="480"/>
          <w:marRight w:val="0"/>
          <w:marTop w:val="0"/>
          <w:marBottom w:val="0"/>
          <w:divBdr>
            <w:top w:val="none" w:sz="0" w:space="0" w:color="auto"/>
            <w:left w:val="none" w:sz="0" w:space="0" w:color="auto"/>
            <w:bottom w:val="none" w:sz="0" w:space="0" w:color="auto"/>
            <w:right w:val="none" w:sz="0" w:space="0" w:color="auto"/>
          </w:divBdr>
        </w:div>
        <w:div w:id="1854689310">
          <w:marLeft w:val="480"/>
          <w:marRight w:val="0"/>
          <w:marTop w:val="0"/>
          <w:marBottom w:val="0"/>
          <w:divBdr>
            <w:top w:val="none" w:sz="0" w:space="0" w:color="auto"/>
            <w:left w:val="none" w:sz="0" w:space="0" w:color="auto"/>
            <w:bottom w:val="none" w:sz="0" w:space="0" w:color="auto"/>
            <w:right w:val="none" w:sz="0" w:space="0" w:color="auto"/>
          </w:divBdr>
        </w:div>
        <w:div w:id="815487940">
          <w:marLeft w:val="480"/>
          <w:marRight w:val="0"/>
          <w:marTop w:val="0"/>
          <w:marBottom w:val="0"/>
          <w:divBdr>
            <w:top w:val="none" w:sz="0" w:space="0" w:color="auto"/>
            <w:left w:val="none" w:sz="0" w:space="0" w:color="auto"/>
            <w:bottom w:val="none" w:sz="0" w:space="0" w:color="auto"/>
            <w:right w:val="none" w:sz="0" w:space="0" w:color="auto"/>
          </w:divBdr>
        </w:div>
        <w:div w:id="482627216">
          <w:marLeft w:val="480"/>
          <w:marRight w:val="0"/>
          <w:marTop w:val="0"/>
          <w:marBottom w:val="0"/>
          <w:divBdr>
            <w:top w:val="none" w:sz="0" w:space="0" w:color="auto"/>
            <w:left w:val="none" w:sz="0" w:space="0" w:color="auto"/>
            <w:bottom w:val="none" w:sz="0" w:space="0" w:color="auto"/>
            <w:right w:val="none" w:sz="0" w:space="0" w:color="auto"/>
          </w:divBdr>
        </w:div>
        <w:div w:id="220413100">
          <w:marLeft w:val="480"/>
          <w:marRight w:val="0"/>
          <w:marTop w:val="0"/>
          <w:marBottom w:val="0"/>
          <w:divBdr>
            <w:top w:val="none" w:sz="0" w:space="0" w:color="auto"/>
            <w:left w:val="none" w:sz="0" w:space="0" w:color="auto"/>
            <w:bottom w:val="none" w:sz="0" w:space="0" w:color="auto"/>
            <w:right w:val="none" w:sz="0" w:space="0" w:color="auto"/>
          </w:divBdr>
        </w:div>
        <w:div w:id="440078279">
          <w:marLeft w:val="480"/>
          <w:marRight w:val="0"/>
          <w:marTop w:val="0"/>
          <w:marBottom w:val="0"/>
          <w:divBdr>
            <w:top w:val="none" w:sz="0" w:space="0" w:color="auto"/>
            <w:left w:val="none" w:sz="0" w:space="0" w:color="auto"/>
            <w:bottom w:val="none" w:sz="0" w:space="0" w:color="auto"/>
            <w:right w:val="none" w:sz="0" w:space="0" w:color="auto"/>
          </w:divBdr>
        </w:div>
        <w:div w:id="1477264704">
          <w:marLeft w:val="480"/>
          <w:marRight w:val="0"/>
          <w:marTop w:val="0"/>
          <w:marBottom w:val="0"/>
          <w:divBdr>
            <w:top w:val="none" w:sz="0" w:space="0" w:color="auto"/>
            <w:left w:val="none" w:sz="0" w:space="0" w:color="auto"/>
            <w:bottom w:val="none" w:sz="0" w:space="0" w:color="auto"/>
            <w:right w:val="none" w:sz="0" w:space="0" w:color="auto"/>
          </w:divBdr>
        </w:div>
        <w:div w:id="1158108374">
          <w:marLeft w:val="480"/>
          <w:marRight w:val="0"/>
          <w:marTop w:val="0"/>
          <w:marBottom w:val="0"/>
          <w:divBdr>
            <w:top w:val="none" w:sz="0" w:space="0" w:color="auto"/>
            <w:left w:val="none" w:sz="0" w:space="0" w:color="auto"/>
            <w:bottom w:val="none" w:sz="0" w:space="0" w:color="auto"/>
            <w:right w:val="none" w:sz="0" w:space="0" w:color="auto"/>
          </w:divBdr>
        </w:div>
        <w:div w:id="948776664">
          <w:marLeft w:val="480"/>
          <w:marRight w:val="0"/>
          <w:marTop w:val="0"/>
          <w:marBottom w:val="0"/>
          <w:divBdr>
            <w:top w:val="none" w:sz="0" w:space="0" w:color="auto"/>
            <w:left w:val="none" w:sz="0" w:space="0" w:color="auto"/>
            <w:bottom w:val="none" w:sz="0" w:space="0" w:color="auto"/>
            <w:right w:val="none" w:sz="0" w:space="0" w:color="auto"/>
          </w:divBdr>
        </w:div>
        <w:div w:id="855584744">
          <w:marLeft w:val="480"/>
          <w:marRight w:val="0"/>
          <w:marTop w:val="0"/>
          <w:marBottom w:val="0"/>
          <w:divBdr>
            <w:top w:val="none" w:sz="0" w:space="0" w:color="auto"/>
            <w:left w:val="none" w:sz="0" w:space="0" w:color="auto"/>
            <w:bottom w:val="none" w:sz="0" w:space="0" w:color="auto"/>
            <w:right w:val="none" w:sz="0" w:space="0" w:color="auto"/>
          </w:divBdr>
        </w:div>
        <w:div w:id="1517620590">
          <w:marLeft w:val="480"/>
          <w:marRight w:val="0"/>
          <w:marTop w:val="0"/>
          <w:marBottom w:val="0"/>
          <w:divBdr>
            <w:top w:val="none" w:sz="0" w:space="0" w:color="auto"/>
            <w:left w:val="none" w:sz="0" w:space="0" w:color="auto"/>
            <w:bottom w:val="none" w:sz="0" w:space="0" w:color="auto"/>
            <w:right w:val="none" w:sz="0" w:space="0" w:color="auto"/>
          </w:divBdr>
        </w:div>
        <w:div w:id="944920170">
          <w:marLeft w:val="480"/>
          <w:marRight w:val="0"/>
          <w:marTop w:val="0"/>
          <w:marBottom w:val="0"/>
          <w:divBdr>
            <w:top w:val="none" w:sz="0" w:space="0" w:color="auto"/>
            <w:left w:val="none" w:sz="0" w:space="0" w:color="auto"/>
            <w:bottom w:val="none" w:sz="0" w:space="0" w:color="auto"/>
            <w:right w:val="none" w:sz="0" w:space="0" w:color="auto"/>
          </w:divBdr>
        </w:div>
        <w:div w:id="1239753024">
          <w:marLeft w:val="480"/>
          <w:marRight w:val="0"/>
          <w:marTop w:val="0"/>
          <w:marBottom w:val="0"/>
          <w:divBdr>
            <w:top w:val="none" w:sz="0" w:space="0" w:color="auto"/>
            <w:left w:val="none" w:sz="0" w:space="0" w:color="auto"/>
            <w:bottom w:val="none" w:sz="0" w:space="0" w:color="auto"/>
            <w:right w:val="none" w:sz="0" w:space="0" w:color="auto"/>
          </w:divBdr>
        </w:div>
        <w:div w:id="504057504">
          <w:marLeft w:val="480"/>
          <w:marRight w:val="0"/>
          <w:marTop w:val="0"/>
          <w:marBottom w:val="0"/>
          <w:divBdr>
            <w:top w:val="none" w:sz="0" w:space="0" w:color="auto"/>
            <w:left w:val="none" w:sz="0" w:space="0" w:color="auto"/>
            <w:bottom w:val="none" w:sz="0" w:space="0" w:color="auto"/>
            <w:right w:val="none" w:sz="0" w:space="0" w:color="auto"/>
          </w:divBdr>
        </w:div>
        <w:div w:id="2138796386">
          <w:marLeft w:val="480"/>
          <w:marRight w:val="0"/>
          <w:marTop w:val="0"/>
          <w:marBottom w:val="0"/>
          <w:divBdr>
            <w:top w:val="none" w:sz="0" w:space="0" w:color="auto"/>
            <w:left w:val="none" w:sz="0" w:space="0" w:color="auto"/>
            <w:bottom w:val="none" w:sz="0" w:space="0" w:color="auto"/>
            <w:right w:val="none" w:sz="0" w:space="0" w:color="auto"/>
          </w:divBdr>
        </w:div>
        <w:div w:id="1985769750">
          <w:marLeft w:val="480"/>
          <w:marRight w:val="0"/>
          <w:marTop w:val="0"/>
          <w:marBottom w:val="0"/>
          <w:divBdr>
            <w:top w:val="none" w:sz="0" w:space="0" w:color="auto"/>
            <w:left w:val="none" w:sz="0" w:space="0" w:color="auto"/>
            <w:bottom w:val="none" w:sz="0" w:space="0" w:color="auto"/>
            <w:right w:val="none" w:sz="0" w:space="0" w:color="auto"/>
          </w:divBdr>
        </w:div>
        <w:div w:id="1925454015">
          <w:marLeft w:val="480"/>
          <w:marRight w:val="0"/>
          <w:marTop w:val="0"/>
          <w:marBottom w:val="0"/>
          <w:divBdr>
            <w:top w:val="none" w:sz="0" w:space="0" w:color="auto"/>
            <w:left w:val="none" w:sz="0" w:space="0" w:color="auto"/>
            <w:bottom w:val="none" w:sz="0" w:space="0" w:color="auto"/>
            <w:right w:val="none" w:sz="0" w:space="0" w:color="auto"/>
          </w:divBdr>
        </w:div>
        <w:div w:id="2017686551">
          <w:marLeft w:val="480"/>
          <w:marRight w:val="0"/>
          <w:marTop w:val="0"/>
          <w:marBottom w:val="0"/>
          <w:divBdr>
            <w:top w:val="none" w:sz="0" w:space="0" w:color="auto"/>
            <w:left w:val="none" w:sz="0" w:space="0" w:color="auto"/>
            <w:bottom w:val="none" w:sz="0" w:space="0" w:color="auto"/>
            <w:right w:val="none" w:sz="0" w:space="0" w:color="auto"/>
          </w:divBdr>
        </w:div>
        <w:div w:id="952982818">
          <w:marLeft w:val="480"/>
          <w:marRight w:val="0"/>
          <w:marTop w:val="0"/>
          <w:marBottom w:val="0"/>
          <w:divBdr>
            <w:top w:val="none" w:sz="0" w:space="0" w:color="auto"/>
            <w:left w:val="none" w:sz="0" w:space="0" w:color="auto"/>
            <w:bottom w:val="none" w:sz="0" w:space="0" w:color="auto"/>
            <w:right w:val="none" w:sz="0" w:space="0" w:color="auto"/>
          </w:divBdr>
        </w:div>
        <w:div w:id="2133404119">
          <w:marLeft w:val="480"/>
          <w:marRight w:val="0"/>
          <w:marTop w:val="0"/>
          <w:marBottom w:val="0"/>
          <w:divBdr>
            <w:top w:val="none" w:sz="0" w:space="0" w:color="auto"/>
            <w:left w:val="none" w:sz="0" w:space="0" w:color="auto"/>
            <w:bottom w:val="none" w:sz="0" w:space="0" w:color="auto"/>
            <w:right w:val="none" w:sz="0" w:space="0" w:color="auto"/>
          </w:divBdr>
        </w:div>
        <w:div w:id="939292567">
          <w:marLeft w:val="480"/>
          <w:marRight w:val="0"/>
          <w:marTop w:val="0"/>
          <w:marBottom w:val="0"/>
          <w:divBdr>
            <w:top w:val="none" w:sz="0" w:space="0" w:color="auto"/>
            <w:left w:val="none" w:sz="0" w:space="0" w:color="auto"/>
            <w:bottom w:val="none" w:sz="0" w:space="0" w:color="auto"/>
            <w:right w:val="none" w:sz="0" w:space="0" w:color="auto"/>
          </w:divBdr>
        </w:div>
        <w:div w:id="1967353372">
          <w:marLeft w:val="480"/>
          <w:marRight w:val="0"/>
          <w:marTop w:val="0"/>
          <w:marBottom w:val="0"/>
          <w:divBdr>
            <w:top w:val="none" w:sz="0" w:space="0" w:color="auto"/>
            <w:left w:val="none" w:sz="0" w:space="0" w:color="auto"/>
            <w:bottom w:val="none" w:sz="0" w:space="0" w:color="auto"/>
            <w:right w:val="none" w:sz="0" w:space="0" w:color="auto"/>
          </w:divBdr>
        </w:div>
        <w:div w:id="1469130584">
          <w:marLeft w:val="480"/>
          <w:marRight w:val="0"/>
          <w:marTop w:val="0"/>
          <w:marBottom w:val="0"/>
          <w:divBdr>
            <w:top w:val="none" w:sz="0" w:space="0" w:color="auto"/>
            <w:left w:val="none" w:sz="0" w:space="0" w:color="auto"/>
            <w:bottom w:val="none" w:sz="0" w:space="0" w:color="auto"/>
            <w:right w:val="none" w:sz="0" w:space="0" w:color="auto"/>
          </w:divBdr>
        </w:div>
        <w:div w:id="1769080779">
          <w:marLeft w:val="480"/>
          <w:marRight w:val="0"/>
          <w:marTop w:val="0"/>
          <w:marBottom w:val="0"/>
          <w:divBdr>
            <w:top w:val="none" w:sz="0" w:space="0" w:color="auto"/>
            <w:left w:val="none" w:sz="0" w:space="0" w:color="auto"/>
            <w:bottom w:val="none" w:sz="0" w:space="0" w:color="auto"/>
            <w:right w:val="none" w:sz="0" w:space="0" w:color="auto"/>
          </w:divBdr>
        </w:div>
        <w:div w:id="268007980">
          <w:marLeft w:val="480"/>
          <w:marRight w:val="0"/>
          <w:marTop w:val="0"/>
          <w:marBottom w:val="0"/>
          <w:divBdr>
            <w:top w:val="none" w:sz="0" w:space="0" w:color="auto"/>
            <w:left w:val="none" w:sz="0" w:space="0" w:color="auto"/>
            <w:bottom w:val="none" w:sz="0" w:space="0" w:color="auto"/>
            <w:right w:val="none" w:sz="0" w:space="0" w:color="auto"/>
          </w:divBdr>
        </w:div>
        <w:div w:id="588320427">
          <w:marLeft w:val="480"/>
          <w:marRight w:val="0"/>
          <w:marTop w:val="0"/>
          <w:marBottom w:val="0"/>
          <w:divBdr>
            <w:top w:val="none" w:sz="0" w:space="0" w:color="auto"/>
            <w:left w:val="none" w:sz="0" w:space="0" w:color="auto"/>
            <w:bottom w:val="none" w:sz="0" w:space="0" w:color="auto"/>
            <w:right w:val="none" w:sz="0" w:space="0" w:color="auto"/>
          </w:divBdr>
        </w:div>
        <w:div w:id="1430662570">
          <w:marLeft w:val="480"/>
          <w:marRight w:val="0"/>
          <w:marTop w:val="0"/>
          <w:marBottom w:val="0"/>
          <w:divBdr>
            <w:top w:val="none" w:sz="0" w:space="0" w:color="auto"/>
            <w:left w:val="none" w:sz="0" w:space="0" w:color="auto"/>
            <w:bottom w:val="none" w:sz="0" w:space="0" w:color="auto"/>
            <w:right w:val="none" w:sz="0" w:space="0" w:color="auto"/>
          </w:divBdr>
        </w:div>
        <w:div w:id="1581601098">
          <w:marLeft w:val="480"/>
          <w:marRight w:val="0"/>
          <w:marTop w:val="0"/>
          <w:marBottom w:val="0"/>
          <w:divBdr>
            <w:top w:val="none" w:sz="0" w:space="0" w:color="auto"/>
            <w:left w:val="none" w:sz="0" w:space="0" w:color="auto"/>
            <w:bottom w:val="none" w:sz="0" w:space="0" w:color="auto"/>
            <w:right w:val="none" w:sz="0" w:space="0" w:color="auto"/>
          </w:divBdr>
        </w:div>
        <w:div w:id="792479529">
          <w:marLeft w:val="480"/>
          <w:marRight w:val="0"/>
          <w:marTop w:val="0"/>
          <w:marBottom w:val="0"/>
          <w:divBdr>
            <w:top w:val="none" w:sz="0" w:space="0" w:color="auto"/>
            <w:left w:val="none" w:sz="0" w:space="0" w:color="auto"/>
            <w:bottom w:val="none" w:sz="0" w:space="0" w:color="auto"/>
            <w:right w:val="none" w:sz="0" w:space="0" w:color="auto"/>
          </w:divBdr>
        </w:div>
        <w:div w:id="138964171">
          <w:marLeft w:val="480"/>
          <w:marRight w:val="0"/>
          <w:marTop w:val="0"/>
          <w:marBottom w:val="0"/>
          <w:divBdr>
            <w:top w:val="none" w:sz="0" w:space="0" w:color="auto"/>
            <w:left w:val="none" w:sz="0" w:space="0" w:color="auto"/>
            <w:bottom w:val="none" w:sz="0" w:space="0" w:color="auto"/>
            <w:right w:val="none" w:sz="0" w:space="0" w:color="auto"/>
          </w:divBdr>
        </w:div>
        <w:div w:id="1246495312">
          <w:marLeft w:val="480"/>
          <w:marRight w:val="0"/>
          <w:marTop w:val="0"/>
          <w:marBottom w:val="0"/>
          <w:divBdr>
            <w:top w:val="none" w:sz="0" w:space="0" w:color="auto"/>
            <w:left w:val="none" w:sz="0" w:space="0" w:color="auto"/>
            <w:bottom w:val="none" w:sz="0" w:space="0" w:color="auto"/>
            <w:right w:val="none" w:sz="0" w:space="0" w:color="auto"/>
          </w:divBdr>
        </w:div>
        <w:div w:id="1257517949">
          <w:marLeft w:val="480"/>
          <w:marRight w:val="0"/>
          <w:marTop w:val="0"/>
          <w:marBottom w:val="0"/>
          <w:divBdr>
            <w:top w:val="none" w:sz="0" w:space="0" w:color="auto"/>
            <w:left w:val="none" w:sz="0" w:space="0" w:color="auto"/>
            <w:bottom w:val="none" w:sz="0" w:space="0" w:color="auto"/>
            <w:right w:val="none" w:sz="0" w:space="0" w:color="auto"/>
          </w:divBdr>
        </w:div>
        <w:div w:id="1430740183">
          <w:marLeft w:val="480"/>
          <w:marRight w:val="0"/>
          <w:marTop w:val="0"/>
          <w:marBottom w:val="0"/>
          <w:divBdr>
            <w:top w:val="none" w:sz="0" w:space="0" w:color="auto"/>
            <w:left w:val="none" w:sz="0" w:space="0" w:color="auto"/>
            <w:bottom w:val="none" w:sz="0" w:space="0" w:color="auto"/>
            <w:right w:val="none" w:sz="0" w:space="0" w:color="auto"/>
          </w:divBdr>
        </w:div>
        <w:div w:id="1271158314">
          <w:marLeft w:val="480"/>
          <w:marRight w:val="0"/>
          <w:marTop w:val="0"/>
          <w:marBottom w:val="0"/>
          <w:divBdr>
            <w:top w:val="none" w:sz="0" w:space="0" w:color="auto"/>
            <w:left w:val="none" w:sz="0" w:space="0" w:color="auto"/>
            <w:bottom w:val="none" w:sz="0" w:space="0" w:color="auto"/>
            <w:right w:val="none" w:sz="0" w:space="0" w:color="auto"/>
          </w:divBdr>
        </w:div>
        <w:div w:id="640883079">
          <w:marLeft w:val="48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3994161">
      <w:bodyDiv w:val="1"/>
      <w:marLeft w:val="0"/>
      <w:marRight w:val="0"/>
      <w:marTop w:val="0"/>
      <w:marBottom w:val="0"/>
      <w:divBdr>
        <w:top w:val="none" w:sz="0" w:space="0" w:color="auto"/>
        <w:left w:val="none" w:sz="0" w:space="0" w:color="auto"/>
        <w:bottom w:val="none" w:sz="0" w:space="0" w:color="auto"/>
        <w:right w:val="none" w:sz="0" w:space="0" w:color="auto"/>
      </w:divBdr>
      <w:divsChild>
        <w:div w:id="1846818966">
          <w:marLeft w:val="480"/>
          <w:marRight w:val="0"/>
          <w:marTop w:val="0"/>
          <w:marBottom w:val="0"/>
          <w:divBdr>
            <w:top w:val="none" w:sz="0" w:space="0" w:color="auto"/>
            <w:left w:val="none" w:sz="0" w:space="0" w:color="auto"/>
            <w:bottom w:val="none" w:sz="0" w:space="0" w:color="auto"/>
            <w:right w:val="none" w:sz="0" w:space="0" w:color="auto"/>
          </w:divBdr>
        </w:div>
        <w:div w:id="1720546836">
          <w:marLeft w:val="480"/>
          <w:marRight w:val="0"/>
          <w:marTop w:val="0"/>
          <w:marBottom w:val="0"/>
          <w:divBdr>
            <w:top w:val="none" w:sz="0" w:space="0" w:color="auto"/>
            <w:left w:val="none" w:sz="0" w:space="0" w:color="auto"/>
            <w:bottom w:val="none" w:sz="0" w:space="0" w:color="auto"/>
            <w:right w:val="none" w:sz="0" w:space="0" w:color="auto"/>
          </w:divBdr>
        </w:div>
        <w:div w:id="2130276329">
          <w:marLeft w:val="480"/>
          <w:marRight w:val="0"/>
          <w:marTop w:val="0"/>
          <w:marBottom w:val="0"/>
          <w:divBdr>
            <w:top w:val="none" w:sz="0" w:space="0" w:color="auto"/>
            <w:left w:val="none" w:sz="0" w:space="0" w:color="auto"/>
            <w:bottom w:val="none" w:sz="0" w:space="0" w:color="auto"/>
            <w:right w:val="none" w:sz="0" w:space="0" w:color="auto"/>
          </w:divBdr>
        </w:div>
        <w:div w:id="1783765124">
          <w:marLeft w:val="480"/>
          <w:marRight w:val="0"/>
          <w:marTop w:val="0"/>
          <w:marBottom w:val="0"/>
          <w:divBdr>
            <w:top w:val="none" w:sz="0" w:space="0" w:color="auto"/>
            <w:left w:val="none" w:sz="0" w:space="0" w:color="auto"/>
            <w:bottom w:val="none" w:sz="0" w:space="0" w:color="auto"/>
            <w:right w:val="none" w:sz="0" w:space="0" w:color="auto"/>
          </w:divBdr>
        </w:div>
        <w:div w:id="90974404">
          <w:marLeft w:val="480"/>
          <w:marRight w:val="0"/>
          <w:marTop w:val="0"/>
          <w:marBottom w:val="0"/>
          <w:divBdr>
            <w:top w:val="none" w:sz="0" w:space="0" w:color="auto"/>
            <w:left w:val="none" w:sz="0" w:space="0" w:color="auto"/>
            <w:bottom w:val="none" w:sz="0" w:space="0" w:color="auto"/>
            <w:right w:val="none" w:sz="0" w:space="0" w:color="auto"/>
          </w:divBdr>
        </w:div>
        <w:div w:id="41365941">
          <w:marLeft w:val="480"/>
          <w:marRight w:val="0"/>
          <w:marTop w:val="0"/>
          <w:marBottom w:val="0"/>
          <w:divBdr>
            <w:top w:val="none" w:sz="0" w:space="0" w:color="auto"/>
            <w:left w:val="none" w:sz="0" w:space="0" w:color="auto"/>
            <w:bottom w:val="none" w:sz="0" w:space="0" w:color="auto"/>
            <w:right w:val="none" w:sz="0" w:space="0" w:color="auto"/>
          </w:divBdr>
        </w:div>
        <w:div w:id="2085300211">
          <w:marLeft w:val="480"/>
          <w:marRight w:val="0"/>
          <w:marTop w:val="0"/>
          <w:marBottom w:val="0"/>
          <w:divBdr>
            <w:top w:val="none" w:sz="0" w:space="0" w:color="auto"/>
            <w:left w:val="none" w:sz="0" w:space="0" w:color="auto"/>
            <w:bottom w:val="none" w:sz="0" w:space="0" w:color="auto"/>
            <w:right w:val="none" w:sz="0" w:space="0" w:color="auto"/>
          </w:divBdr>
        </w:div>
        <w:div w:id="516163383">
          <w:marLeft w:val="480"/>
          <w:marRight w:val="0"/>
          <w:marTop w:val="0"/>
          <w:marBottom w:val="0"/>
          <w:divBdr>
            <w:top w:val="none" w:sz="0" w:space="0" w:color="auto"/>
            <w:left w:val="none" w:sz="0" w:space="0" w:color="auto"/>
            <w:bottom w:val="none" w:sz="0" w:space="0" w:color="auto"/>
            <w:right w:val="none" w:sz="0" w:space="0" w:color="auto"/>
          </w:divBdr>
        </w:div>
        <w:div w:id="1636330057">
          <w:marLeft w:val="480"/>
          <w:marRight w:val="0"/>
          <w:marTop w:val="0"/>
          <w:marBottom w:val="0"/>
          <w:divBdr>
            <w:top w:val="none" w:sz="0" w:space="0" w:color="auto"/>
            <w:left w:val="none" w:sz="0" w:space="0" w:color="auto"/>
            <w:bottom w:val="none" w:sz="0" w:space="0" w:color="auto"/>
            <w:right w:val="none" w:sz="0" w:space="0" w:color="auto"/>
          </w:divBdr>
        </w:div>
        <w:div w:id="744451303">
          <w:marLeft w:val="480"/>
          <w:marRight w:val="0"/>
          <w:marTop w:val="0"/>
          <w:marBottom w:val="0"/>
          <w:divBdr>
            <w:top w:val="none" w:sz="0" w:space="0" w:color="auto"/>
            <w:left w:val="none" w:sz="0" w:space="0" w:color="auto"/>
            <w:bottom w:val="none" w:sz="0" w:space="0" w:color="auto"/>
            <w:right w:val="none" w:sz="0" w:space="0" w:color="auto"/>
          </w:divBdr>
        </w:div>
        <w:div w:id="136531701">
          <w:marLeft w:val="480"/>
          <w:marRight w:val="0"/>
          <w:marTop w:val="0"/>
          <w:marBottom w:val="0"/>
          <w:divBdr>
            <w:top w:val="none" w:sz="0" w:space="0" w:color="auto"/>
            <w:left w:val="none" w:sz="0" w:space="0" w:color="auto"/>
            <w:bottom w:val="none" w:sz="0" w:space="0" w:color="auto"/>
            <w:right w:val="none" w:sz="0" w:space="0" w:color="auto"/>
          </w:divBdr>
        </w:div>
        <w:div w:id="550119150">
          <w:marLeft w:val="480"/>
          <w:marRight w:val="0"/>
          <w:marTop w:val="0"/>
          <w:marBottom w:val="0"/>
          <w:divBdr>
            <w:top w:val="none" w:sz="0" w:space="0" w:color="auto"/>
            <w:left w:val="none" w:sz="0" w:space="0" w:color="auto"/>
            <w:bottom w:val="none" w:sz="0" w:space="0" w:color="auto"/>
            <w:right w:val="none" w:sz="0" w:space="0" w:color="auto"/>
          </w:divBdr>
        </w:div>
        <w:div w:id="74590353">
          <w:marLeft w:val="480"/>
          <w:marRight w:val="0"/>
          <w:marTop w:val="0"/>
          <w:marBottom w:val="0"/>
          <w:divBdr>
            <w:top w:val="none" w:sz="0" w:space="0" w:color="auto"/>
            <w:left w:val="none" w:sz="0" w:space="0" w:color="auto"/>
            <w:bottom w:val="none" w:sz="0" w:space="0" w:color="auto"/>
            <w:right w:val="none" w:sz="0" w:space="0" w:color="auto"/>
          </w:divBdr>
        </w:div>
        <w:div w:id="1390495050">
          <w:marLeft w:val="480"/>
          <w:marRight w:val="0"/>
          <w:marTop w:val="0"/>
          <w:marBottom w:val="0"/>
          <w:divBdr>
            <w:top w:val="none" w:sz="0" w:space="0" w:color="auto"/>
            <w:left w:val="none" w:sz="0" w:space="0" w:color="auto"/>
            <w:bottom w:val="none" w:sz="0" w:space="0" w:color="auto"/>
            <w:right w:val="none" w:sz="0" w:space="0" w:color="auto"/>
          </w:divBdr>
        </w:div>
        <w:div w:id="965085158">
          <w:marLeft w:val="480"/>
          <w:marRight w:val="0"/>
          <w:marTop w:val="0"/>
          <w:marBottom w:val="0"/>
          <w:divBdr>
            <w:top w:val="none" w:sz="0" w:space="0" w:color="auto"/>
            <w:left w:val="none" w:sz="0" w:space="0" w:color="auto"/>
            <w:bottom w:val="none" w:sz="0" w:space="0" w:color="auto"/>
            <w:right w:val="none" w:sz="0" w:space="0" w:color="auto"/>
          </w:divBdr>
        </w:div>
        <w:div w:id="225342626">
          <w:marLeft w:val="480"/>
          <w:marRight w:val="0"/>
          <w:marTop w:val="0"/>
          <w:marBottom w:val="0"/>
          <w:divBdr>
            <w:top w:val="none" w:sz="0" w:space="0" w:color="auto"/>
            <w:left w:val="none" w:sz="0" w:space="0" w:color="auto"/>
            <w:bottom w:val="none" w:sz="0" w:space="0" w:color="auto"/>
            <w:right w:val="none" w:sz="0" w:space="0" w:color="auto"/>
          </w:divBdr>
        </w:div>
        <w:div w:id="541018013">
          <w:marLeft w:val="480"/>
          <w:marRight w:val="0"/>
          <w:marTop w:val="0"/>
          <w:marBottom w:val="0"/>
          <w:divBdr>
            <w:top w:val="none" w:sz="0" w:space="0" w:color="auto"/>
            <w:left w:val="none" w:sz="0" w:space="0" w:color="auto"/>
            <w:bottom w:val="none" w:sz="0" w:space="0" w:color="auto"/>
            <w:right w:val="none" w:sz="0" w:space="0" w:color="auto"/>
          </w:divBdr>
        </w:div>
        <w:div w:id="2075197801">
          <w:marLeft w:val="480"/>
          <w:marRight w:val="0"/>
          <w:marTop w:val="0"/>
          <w:marBottom w:val="0"/>
          <w:divBdr>
            <w:top w:val="none" w:sz="0" w:space="0" w:color="auto"/>
            <w:left w:val="none" w:sz="0" w:space="0" w:color="auto"/>
            <w:bottom w:val="none" w:sz="0" w:space="0" w:color="auto"/>
            <w:right w:val="none" w:sz="0" w:space="0" w:color="auto"/>
          </w:divBdr>
        </w:div>
        <w:div w:id="575937177">
          <w:marLeft w:val="480"/>
          <w:marRight w:val="0"/>
          <w:marTop w:val="0"/>
          <w:marBottom w:val="0"/>
          <w:divBdr>
            <w:top w:val="none" w:sz="0" w:space="0" w:color="auto"/>
            <w:left w:val="none" w:sz="0" w:space="0" w:color="auto"/>
            <w:bottom w:val="none" w:sz="0" w:space="0" w:color="auto"/>
            <w:right w:val="none" w:sz="0" w:space="0" w:color="auto"/>
          </w:divBdr>
        </w:div>
        <w:div w:id="1986079811">
          <w:marLeft w:val="480"/>
          <w:marRight w:val="0"/>
          <w:marTop w:val="0"/>
          <w:marBottom w:val="0"/>
          <w:divBdr>
            <w:top w:val="none" w:sz="0" w:space="0" w:color="auto"/>
            <w:left w:val="none" w:sz="0" w:space="0" w:color="auto"/>
            <w:bottom w:val="none" w:sz="0" w:space="0" w:color="auto"/>
            <w:right w:val="none" w:sz="0" w:space="0" w:color="auto"/>
          </w:divBdr>
        </w:div>
        <w:div w:id="332270279">
          <w:marLeft w:val="480"/>
          <w:marRight w:val="0"/>
          <w:marTop w:val="0"/>
          <w:marBottom w:val="0"/>
          <w:divBdr>
            <w:top w:val="none" w:sz="0" w:space="0" w:color="auto"/>
            <w:left w:val="none" w:sz="0" w:space="0" w:color="auto"/>
            <w:bottom w:val="none" w:sz="0" w:space="0" w:color="auto"/>
            <w:right w:val="none" w:sz="0" w:space="0" w:color="auto"/>
          </w:divBdr>
        </w:div>
        <w:div w:id="90048137">
          <w:marLeft w:val="480"/>
          <w:marRight w:val="0"/>
          <w:marTop w:val="0"/>
          <w:marBottom w:val="0"/>
          <w:divBdr>
            <w:top w:val="none" w:sz="0" w:space="0" w:color="auto"/>
            <w:left w:val="none" w:sz="0" w:space="0" w:color="auto"/>
            <w:bottom w:val="none" w:sz="0" w:space="0" w:color="auto"/>
            <w:right w:val="none" w:sz="0" w:space="0" w:color="auto"/>
          </w:divBdr>
        </w:div>
        <w:div w:id="943926496">
          <w:marLeft w:val="480"/>
          <w:marRight w:val="0"/>
          <w:marTop w:val="0"/>
          <w:marBottom w:val="0"/>
          <w:divBdr>
            <w:top w:val="none" w:sz="0" w:space="0" w:color="auto"/>
            <w:left w:val="none" w:sz="0" w:space="0" w:color="auto"/>
            <w:bottom w:val="none" w:sz="0" w:space="0" w:color="auto"/>
            <w:right w:val="none" w:sz="0" w:space="0" w:color="auto"/>
          </w:divBdr>
        </w:div>
        <w:div w:id="877087082">
          <w:marLeft w:val="480"/>
          <w:marRight w:val="0"/>
          <w:marTop w:val="0"/>
          <w:marBottom w:val="0"/>
          <w:divBdr>
            <w:top w:val="none" w:sz="0" w:space="0" w:color="auto"/>
            <w:left w:val="none" w:sz="0" w:space="0" w:color="auto"/>
            <w:bottom w:val="none" w:sz="0" w:space="0" w:color="auto"/>
            <w:right w:val="none" w:sz="0" w:space="0" w:color="auto"/>
          </w:divBdr>
        </w:div>
        <w:div w:id="337536613">
          <w:marLeft w:val="480"/>
          <w:marRight w:val="0"/>
          <w:marTop w:val="0"/>
          <w:marBottom w:val="0"/>
          <w:divBdr>
            <w:top w:val="none" w:sz="0" w:space="0" w:color="auto"/>
            <w:left w:val="none" w:sz="0" w:space="0" w:color="auto"/>
            <w:bottom w:val="none" w:sz="0" w:space="0" w:color="auto"/>
            <w:right w:val="none" w:sz="0" w:space="0" w:color="auto"/>
          </w:divBdr>
        </w:div>
        <w:div w:id="1196039428">
          <w:marLeft w:val="480"/>
          <w:marRight w:val="0"/>
          <w:marTop w:val="0"/>
          <w:marBottom w:val="0"/>
          <w:divBdr>
            <w:top w:val="none" w:sz="0" w:space="0" w:color="auto"/>
            <w:left w:val="none" w:sz="0" w:space="0" w:color="auto"/>
            <w:bottom w:val="none" w:sz="0" w:space="0" w:color="auto"/>
            <w:right w:val="none" w:sz="0" w:space="0" w:color="auto"/>
          </w:divBdr>
        </w:div>
        <w:div w:id="744885382">
          <w:marLeft w:val="480"/>
          <w:marRight w:val="0"/>
          <w:marTop w:val="0"/>
          <w:marBottom w:val="0"/>
          <w:divBdr>
            <w:top w:val="none" w:sz="0" w:space="0" w:color="auto"/>
            <w:left w:val="none" w:sz="0" w:space="0" w:color="auto"/>
            <w:bottom w:val="none" w:sz="0" w:space="0" w:color="auto"/>
            <w:right w:val="none" w:sz="0" w:space="0" w:color="auto"/>
          </w:divBdr>
        </w:div>
        <w:div w:id="1860242343">
          <w:marLeft w:val="480"/>
          <w:marRight w:val="0"/>
          <w:marTop w:val="0"/>
          <w:marBottom w:val="0"/>
          <w:divBdr>
            <w:top w:val="none" w:sz="0" w:space="0" w:color="auto"/>
            <w:left w:val="none" w:sz="0" w:space="0" w:color="auto"/>
            <w:bottom w:val="none" w:sz="0" w:space="0" w:color="auto"/>
            <w:right w:val="none" w:sz="0" w:space="0" w:color="auto"/>
          </w:divBdr>
        </w:div>
        <w:div w:id="584994305">
          <w:marLeft w:val="480"/>
          <w:marRight w:val="0"/>
          <w:marTop w:val="0"/>
          <w:marBottom w:val="0"/>
          <w:divBdr>
            <w:top w:val="none" w:sz="0" w:space="0" w:color="auto"/>
            <w:left w:val="none" w:sz="0" w:space="0" w:color="auto"/>
            <w:bottom w:val="none" w:sz="0" w:space="0" w:color="auto"/>
            <w:right w:val="none" w:sz="0" w:space="0" w:color="auto"/>
          </w:divBdr>
        </w:div>
        <w:div w:id="651447692">
          <w:marLeft w:val="480"/>
          <w:marRight w:val="0"/>
          <w:marTop w:val="0"/>
          <w:marBottom w:val="0"/>
          <w:divBdr>
            <w:top w:val="none" w:sz="0" w:space="0" w:color="auto"/>
            <w:left w:val="none" w:sz="0" w:space="0" w:color="auto"/>
            <w:bottom w:val="none" w:sz="0" w:space="0" w:color="auto"/>
            <w:right w:val="none" w:sz="0" w:space="0" w:color="auto"/>
          </w:divBdr>
        </w:div>
        <w:div w:id="358898407">
          <w:marLeft w:val="480"/>
          <w:marRight w:val="0"/>
          <w:marTop w:val="0"/>
          <w:marBottom w:val="0"/>
          <w:divBdr>
            <w:top w:val="none" w:sz="0" w:space="0" w:color="auto"/>
            <w:left w:val="none" w:sz="0" w:space="0" w:color="auto"/>
            <w:bottom w:val="none" w:sz="0" w:space="0" w:color="auto"/>
            <w:right w:val="none" w:sz="0" w:space="0" w:color="auto"/>
          </w:divBdr>
        </w:div>
        <w:div w:id="1880431929">
          <w:marLeft w:val="480"/>
          <w:marRight w:val="0"/>
          <w:marTop w:val="0"/>
          <w:marBottom w:val="0"/>
          <w:divBdr>
            <w:top w:val="none" w:sz="0" w:space="0" w:color="auto"/>
            <w:left w:val="none" w:sz="0" w:space="0" w:color="auto"/>
            <w:bottom w:val="none" w:sz="0" w:space="0" w:color="auto"/>
            <w:right w:val="none" w:sz="0" w:space="0" w:color="auto"/>
          </w:divBdr>
        </w:div>
        <w:div w:id="482624485">
          <w:marLeft w:val="480"/>
          <w:marRight w:val="0"/>
          <w:marTop w:val="0"/>
          <w:marBottom w:val="0"/>
          <w:divBdr>
            <w:top w:val="none" w:sz="0" w:space="0" w:color="auto"/>
            <w:left w:val="none" w:sz="0" w:space="0" w:color="auto"/>
            <w:bottom w:val="none" w:sz="0" w:space="0" w:color="auto"/>
            <w:right w:val="none" w:sz="0" w:space="0" w:color="auto"/>
          </w:divBdr>
        </w:div>
        <w:div w:id="1265650108">
          <w:marLeft w:val="480"/>
          <w:marRight w:val="0"/>
          <w:marTop w:val="0"/>
          <w:marBottom w:val="0"/>
          <w:divBdr>
            <w:top w:val="none" w:sz="0" w:space="0" w:color="auto"/>
            <w:left w:val="none" w:sz="0" w:space="0" w:color="auto"/>
            <w:bottom w:val="none" w:sz="0" w:space="0" w:color="auto"/>
            <w:right w:val="none" w:sz="0" w:space="0" w:color="auto"/>
          </w:divBdr>
        </w:div>
        <w:div w:id="1583416918">
          <w:marLeft w:val="480"/>
          <w:marRight w:val="0"/>
          <w:marTop w:val="0"/>
          <w:marBottom w:val="0"/>
          <w:divBdr>
            <w:top w:val="none" w:sz="0" w:space="0" w:color="auto"/>
            <w:left w:val="none" w:sz="0" w:space="0" w:color="auto"/>
            <w:bottom w:val="none" w:sz="0" w:space="0" w:color="auto"/>
            <w:right w:val="none" w:sz="0" w:space="0" w:color="auto"/>
          </w:divBdr>
        </w:div>
        <w:div w:id="239147123">
          <w:marLeft w:val="480"/>
          <w:marRight w:val="0"/>
          <w:marTop w:val="0"/>
          <w:marBottom w:val="0"/>
          <w:divBdr>
            <w:top w:val="none" w:sz="0" w:space="0" w:color="auto"/>
            <w:left w:val="none" w:sz="0" w:space="0" w:color="auto"/>
            <w:bottom w:val="none" w:sz="0" w:space="0" w:color="auto"/>
            <w:right w:val="none" w:sz="0" w:space="0" w:color="auto"/>
          </w:divBdr>
        </w:div>
        <w:div w:id="175969214">
          <w:marLeft w:val="480"/>
          <w:marRight w:val="0"/>
          <w:marTop w:val="0"/>
          <w:marBottom w:val="0"/>
          <w:divBdr>
            <w:top w:val="none" w:sz="0" w:space="0" w:color="auto"/>
            <w:left w:val="none" w:sz="0" w:space="0" w:color="auto"/>
            <w:bottom w:val="none" w:sz="0" w:space="0" w:color="auto"/>
            <w:right w:val="none" w:sz="0" w:space="0" w:color="auto"/>
          </w:divBdr>
        </w:div>
        <w:div w:id="2043020951">
          <w:marLeft w:val="48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38412131">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697341604">
      <w:bodyDiv w:val="1"/>
      <w:marLeft w:val="0"/>
      <w:marRight w:val="0"/>
      <w:marTop w:val="0"/>
      <w:marBottom w:val="0"/>
      <w:divBdr>
        <w:top w:val="none" w:sz="0" w:space="0" w:color="auto"/>
        <w:left w:val="none" w:sz="0" w:space="0" w:color="auto"/>
        <w:bottom w:val="none" w:sz="0" w:space="0" w:color="auto"/>
        <w:right w:val="none" w:sz="0" w:space="0" w:color="auto"/>
      </w:divBdr>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0958676">
      <w:bodyDiv w:val="1"/>
      <w:marLeft w:val="0"/>
      <w:marRight w:val="0"/>
      <w:marTop w:val="0"/>
      <w:marBottom w:val="0"/>
      <w:divBdr>
        <w:top w:val="none" w:sz="0" w:space="0" w:color="auto"/>
        <w:left w:val="none" w:sz="0" w:space="0" w:color="auto"/>
        <w:bottom w:val="none" w:sz="0" w:space="0" w:color="auto"/>
        <w:right w:val="none" w:sz="0" w:space="0" w:color="auto"/>
      </w:divBdr>
      <w:divsChild>
        <w:div w:id="112991488">
          <w:marLeft w:val="480"/>
          <w:marRight w:val="0"/>
          <w:marTop w:val="0"/>
          <w:marBottom w:val="0"/>
          <w:divBdr>
            <w:top w:val="none" w:sz="0" w:space="0" w:color="auto"/>
            <w:left w:val="none" w:sz="0" w:space="0" w:color="auto"/>
            <w:bottom w:val="none" w:sz="0" w:space="0" w:color="auto"/>
            <w:right w:val="none" w:sz="0" w:space="0" w:color="auto"/>
          </w:divBdr>
        </w:div>
        <w:div w:id="723917431">
          <w:marLeft w:val="480"/>
          <w:marRight w:val="0"/>
          <w:marTop w:val="0"/>
          <w:marBottom w:val="0"/>
          <w:divBdr>
            <w:top w:val="none" w:sz="0" w:space="0" w:color="auto"/>
            <w:left w:val="none" w:sz="0" w:space="0" w:color="auto"/>
            <w:bottom w:val="none" w:sz="0" w:space="0" w:color="auto"/>
            <w:right w:val="none" w:sz="0" w:space="0" w:color="auto"/>
          </w:divBdr>
        </w:div>
        <w:div w:id="1331833156">
          <w:marLeft w:val="480"/>
          <w:marRight w:val="0"/>
          <w:marTop w:val="0"/>
          <w:marBottom w:val="0"/>
          <w:divBdr>
            <w:top w:val="none" w:sz="0" w:space="0" w:color="auto"/>
            <w:left w:val="none" w:sz="0" w:space="0" w:color="auto"/>
            <w:bottom w:val="none" w:sz="0" w:space="0" w:color="auto"/>
            <w:right w:val="none" w:sz="0" w:space="0" w:color="auto"/>
          </w:divBdr>
        </w:div>
        <w:div w:id="747774177">
          <w:marLeft w:val="480"/>
          <w:marRight w:val="0"/>
          <w:marTop w:val="0"/>
          <w:marBottom w:val="0"/>
          <w:divBdr>
            <w:top w:val="none" w:sz="0" w:space="0" w:color="auto"/>
            <w:left w:val="none" w:sz="0" w:space="0" w:color="auto"/>
            <w:bottom w:val="none" w:sz="0" w:space="0" w:color="auto"/>
            <w:right w:val="none" w:sz="0" w:space="0" w:color="auto"/>
          </w:divBdr>
        </w:div>
        <w:div w:id="1889534773">
          <w:marLeft w:val="480"/>
          <w:marRight w:val="0"/>
          <w:marTop w:val="0"/>
          <w:marBottom w:val="0"/>
          <w:divBdr>
            <w:top w:val="none" w:sz="0" w:space="0" w:color="auto"/>
            <w:left w:val="none" w:sz="0" w:space="0" w:color="auto"/>
            <w:bottom w:val="none" w:sz="0" w:space="0" w:color="auto"/>
            <w:right w:val="none" w:sz="0" w:space="0" w:color="auto"/>
          </w:divBdr>
        </w:div>
        <w:div w:id="205216702">
          <w:marLeft w:val="480"/>
          <w:marRight w:val="0"/>
          <w:marTop w:val="0"/>
          <w:marBottom w:val="0"/>
          <w:divBdr>
            <w:top w:val="none" w:sz="0" w:space="0" w:color="auto"/>
            <w:left w:val="none" w:sz="0" w:space="0" w:color="auto"/>
            <w:bottom w:val="none" w:sz="0" w:space="0" w:color="auto"/>
            <w:right w:val="none" w:sz="0" w:space="0" w:color="auto"/>
          </w:divBdr>
        </w:div>
        <w:div w:id="891379899">
          <w:marLeft w:val="480"/>
          <w:marRight w:val="0"/>
          <w:marTop w:val="0"/>
          <w:marBottom w:val="0"/>
          <w:divBdr>
            <w:top w:val="none" w:sz="0" w:space="0" w:color="auto"/>
            <w:left w:val="none" w:sz="0" w:space="0" w:color="auto"/>
            <w:bottom w:val="none" w:sz="0" w:space="0" w:color="auto"/>
            <w:right w:val="none" w:sz="0" w:space="0" w:color="auto"/>
          </w:divBdr>
        </w:div>
        <w:div w:id="169101426">
          <w:marLeft w:val="480"/>
          <w:marRight w:val="0"/>
          <w:marTop w:val="0"/>
          <w:marBottom w:val="0"/>
          <w:divBdr>
            <w:top w:val="none" w:sz="0" w:space="0" w:color="auto"/>
            <w:left w:val="none" w:sz="0" w:space="0" w:color="auto"/>
            <w:bottom w:val="none" w:sz="0" w:space="0" w:color="auto"/>
            <w:right w:val="none" w:sz="0" w:space="0" w:color="auto"/>
          </w:divBdr>
        </w:div>
        <w:div w:id="1210724376">
          <w:marLeft w:val="480"/>
          <w:marRight w:val="0"/>
          <w:marTop w:val="0"/>
          <w:marBottom w:val="0"/>
          <w:divBdr>
            <w:top w:val="none" w:sz="0" w:space="0" w:color="auto"/>
            <w:left w:val="none" w:sz="0" w:space="0" w:color="auto"/>
            <w:bottom w:val="none" w:sz="0" w:space="0" w:color="auto"/>
            <w:right w:val="none" w:sz="0" w:space="0" w:color="auto"/>
          </w:divBdr>
        </w:div>
        <w:div w:id="629867278">
          <w:marLeft w:val="480"/>
          <w:marRight w:val="0"/>
          <w:marTop w:val="0"/>
          <w:marBottom w:val="0"/>
          <w:divBdr>
            <w:top w:val="none" w:sz="0" w:space="0" w:color="auto"/>
            <w:left w:val="none" w:sz="0" w:space="0" w:color="auto"/>
            <w:bottom w:val="none" w:sz="0" w:space="0" w:color="auto"/>
            <w:right w:val="none" w:sz="0" w:space="0" w:color="auto"/>
          </w:divBdr>
        </w:div>
        <w:div w:id="992490568">
          <w:marLeft w:val="480"/>
          <w:marRight w:val="0"/>
          <w:marTop w:val="0"/>
          <w:marBottom w:val="0"/>
          <w:divBdr>
            <w:top w:val="none" w:sz="0" w:space="0" w:color="auto"/>
            <w:left w:val="none" w:sz="0" w:space="0" w:color="auto"/>
            <w:bottom w:val="none" w:sz="0" w:space="0" w:color="auto"/>
            <w:right w:val="none" w:sz="0" w:space="0" w:color="auto"/>
          </w:divBdr>
        </w:div>
        <w:div w:id="950624957">
          <w:marLeft w:val="480"/>
          <w:marRight w:val="0"/>
          <w:marTop w:val="0"/>
          <w:marBottom w:val="0"/>
          <w:divBdr>
            <w:top w:val="none" w:sz="0" w:space="0" w:color="auto"/>
            <w:left w:val="none" w:sz="0" w:space="0" w:color="auto"/>
            <w:bottom w:val="none" w:sz="0" w:space="0" w:color="auto"/>
            <w:right w:val="none" w:sz="0" w:space="0" w:color="auto"/>
          </w:divBdr>
        </w:div>
        <w:div w:id="68963179">
          <w:marLeft w:val="480"/>
          <w:marRight w:val="0"/>
          <w:marTop w:val="0"/>
          <w:marBottom w:val="0"/>
          <w:divBdr>
            <w:top w:val="none" w:sz="0" w:space="0" w:color="auto"/>
            <w:left w:val="none" w:sz="0" w:space="0" w:color="auto"/>
            <w:bottom w:val="none" w:sz="0" w:space="0" w:color="auto"/>
            <w:right w:val="none" w:sz="0" w:space="0" w:color="auto"/>
          </w:divBdr>
        </w:div>
        <w:div w:id="1995375365">
          <w:marLeft w:val="480"/>
          <w:marRight w:val="0"/>
          <w:marTop w:val="0"/>
          <w:marBottom w:val="0"/>
          <w:divBdr>
            <w:top w:val="none" w:sz="0" w:space="0" w:color="auto"/>
            <w:left w:val="none" w:sz="0" w:space="0" w:color="auto"/>
            <w:bottom w:val="none" w:sz="0" w:space="0" w:color="auto"/>
            <w:right w:val="none" w:sz="0" w:space="0" w:color="auto"/>
          </w:divBdr>
        </w:div>
        <w:div w:id="1600063979">
          <w:marLeft w:val="480"/>
          <w:marRight w:val="0"/>
          <w:marTop w:val="0"/>
          <w:marBottom w:val="0"/>
          <w:divBdr>
            <w:top w:val="none" w:sz="0" w:space="0" w:color="auto"/>
            <w:left w:val="none" w:sz="0" w:space="0" w:color="auto"/>
            <w:bottom w:val="none" w:sz="0" w:space="0" w:color="auto"/>
            <w:right w:val="none" w:sz="0" w:space="0" w:color="auto"/>
          </w:divBdr>
        </w:div>
        <w:div w:id="116336249">
          <w:marLeft w:val="480"/>
          <w:marRight w:val="0"/>
          <w:marTop w:val="0"/>
          <w:marBottom w:val="0"/>
          <w:divBdr>
            <w:top w:val="none" w:sz="0" w:space="0" w:color="auto"/>
            <w:left w:val="none" w:sz="0" w:space="0" w:color="auto"/>
            <w:bottom w:val="none" w:sz="0" w:space="0" w:color="auto"/>
            <w:right w:val="none" w:sz="0" w:space="0" w:color="auto"/>
          </w:divBdr>
        </w:div>
        <w:div w:id="1912080389">
          <w:marLeft w:val="480"/>
          <w:marRight w:val="0"/>
          <w:marTop w:val="0"/>
          <w:marBottom w:val="0"/>
          <w:divBdr>
            <w:top w:val="none" w:sz="0" w:space="0" w:color="auto"/>
            <w:left w:val="none" w:sz="0" w:space="0" w:color="auto"/>
            <w:bottom w:val="none" w:sz="0" w:space="0" w:color="auto"/>
            <w:right w:val="none" w:sz="0" w:space="0" w:color="auto"/>
          </w:divBdr>
        </w:div>
        <w:div w:id="764031321">
          <w:marLeft w:val="480"/>
          <w:marRight w:val="0"/>
          <w:marTop w:val="0"/>
          <w:marBottom w:val="0"/>
          <w:divBdr>
            <w:top w:val="none" w:sz="0" w:space="0" w:color="auto"/>
            <w:left w:val="none" w:sz="0" w:space="0" w:color="auto"/>
            <w:bottom w:val="none" w:sz="0" w:space="0" w:color="auto"/>
            <w:right w:val="none" w:sz="0" w:space="0" w:color="auto"/>
          </w:divBdr>
        </w:div>
        <w:div w:id="1120609848">
          <w:marLeft w:val="480"/>
          <w:marRight w:val="0"/>
          <w:marTop w:val="0"/>
          <w:marBottom w:val="0"/>
          <w:divBdr>
            <w:top w:val="none" w:sz="0" w:space="0" w:color="auto"/>
            <w:left w:val="none" w:sz="0" w:space="0" w:color="auto"/>
            <w:bottom w:val="none" w:sz="0" w:space="0" w:color="auto"/>
            <w:right w:val="none" w:sz="0" w:space="0" w:color="auto"/>
          </w:divBdr>
        </w:div>
        <w:div w:id="1478952650">
          <w:marLeft w:val="480"/>
          <w:marRight w:val="0"/>
          <w:marTop w:val="0"/>
          <w:marBottom w:val="0"/>
          <w:divBdr>
            <w:top w:val="none" w:sz="0" w:space="0" w:color="auto"/>
            <w:left w:val="none" w:sz="0" w:space="0" w:color="auto"/>
            <w:bottom w:val="none" w:sz="0" w:space="0" w:color="auto"/>
            <w:right w:val="none" w:sz="0" w:space="0" w:color="auto"/>
          </w:divBdr>
        </w:div>
        <w:div w:id="69275516">
          <w:marLeft w:val="480"/>
          <w:marRight w:val="0"/>
          <w:marTop w:val="0"/>
          <w:marBottom w:val="0"/>
          <w:divBdr>
            <w:top w:val="none" w:sz="0" w:space="0" w:color="auto"/>
            <w:left w:val="none" w:sz="0" w:space="0" w:color="auto"/>
            <w:bottom w:val="none" w:sz="0" w:space="0" w:color="auto"/>
            <w:right w:val="none" w:sz="0" w:space="0" w:color="auto"/>
          </w:divBdr>
        </w:div>
        <w:div w:id="356274700">
          <w:marLeft w:val="480"/>
          <w:marRight w:val="0"/>
          <w:marTop w:val="0"/>
          <w:marBottom w:val="0"/>
          <w:divBdr>
            <w:top w:val="none" w:sz="0" w:space="0" w:color="auto"/>
            <w:left w:val="none" w:sz="0" w:space="0" w:color="auto"/>
            <w:bottom w:val="none" w:sz="0" w:space="0" w:color="auto"/>
            <w:right w:val="none" w:sz="0" w:space="0" w:color="auto"/>
          </w:divBdr>
        </w:div>
        <w:div w:id="1042250509">
          <w:marLeft w:val="480"/>
          <w:marRight w:val="0"/>
          <w:marTop w:val="0"/>
          <w:marBottom w:val="0"/>
          <w:divBdr>
            <w:top w:val="none" w:sz="0" w:space="0" w:color="auto"/>
            <w:left w:val="none" w:sz="0" w:space="0" w:color="auto"/>
            <w:bottom w:val="none" w:sz="0" w:space="0" w:color="auto"/>
            <w:right w:val="none" w:sz="0" w:space="0" w:color="auto"/>
          </w:divBdr>
        </w:div>
        <w:div w:id="1567450131">
          <w:marLeft w:val="480"/>
          <w:marRight w:val="0"/>
          <w:marTop w:val="0"/>
          <w:marBottom w:val="0"/>
          <w:divBdr>
            <w:top w:val="none" w:sz="0" w:space="0" w:color="auto"/>
            <w:left w:val="none" w:sz="0" w:space="0" w:color="auto"/>
            <w:bottom w:val="none" w:sz="0" w:space="0" w:color="auto"/>
            <w:right w:val="none" w:sz="0" w:space="0" w:color="auto"/>
          </w:divBdr>
        </w:div>
        <w:div w:id="1116754538">
          <w:marLeft w:val="480"/>
          <w:marRight w:val="0"/>
          <w:marTop w:val="0"/>
          <w:marBottom w:val="0"/>
          <w:divBdr>
            <w:top w:val="none" w:sz="0" w:space="0" w:color="auto"/>
            <w:left w:val="none" w:sz="0" w:space="0" w:color="auto"/>
            <w:bottom w:val="none" w:sz="0" w:space="0" w:color="auto"/>
            <w:right w:val="none" w:sz="0" w:space="0" w:color="auto"/>
          </w:divBdr>
        </w:div>
        <w:div w:id="1531605123">
          <w:marLeft w:val="480"/>
          <w:marRight w:val="0"/>
          <w:marTop w:val="0"/>
          <w:marBottom w:val="0"/>
          <w:divBdr>
            <w:top w:val="none" w:sz="0" w:space="0" w:color="auto"/>
            <w:left w:val="none" w:sz="0" w:space="0" w:color="auto"/>
            <w:bottom w:val="none" w:sz="0" w:space="0" w:color="auto"/>
            <w:right w:val="none" w:sz="0" w:space="0" w:color="auto"/>
          </w:divBdr>
        </w:div>
        <w:div w:id="1883712335">
          <w:marLeft w:val="480"/>
          <w:marRight w:val="0"/>
          <w:marTop w:val="0"/>
          <w:marBottom w:val="0"/>
          <w:divBdr>
            <w:top w:val="none" w:sz="0" w:space="0" w:color="auto"/>
            <w:left w:val="none" w:sz="0" w:space="0" w:color="auto"/>
            <w:bottom w:val="none" w:sz="0" w:space="0" w:color="auto"/>
            <w:right w:val="none" w:sz="0" w:space="0" w:color="auto"/>
          </w:divBdr>
        </w:div>
        <w:div w:id="2020351188">
          <w:marLeft w:val="480"/>
          <w:marRight w:val="0"/>
          <w:marTop w:val="0"/>
          <w:marBottom w:val="0"/>
          <w:divBdr>
            <w:top w:val="none" w:sz="0" w:space="0" w:color="auto"/>
            <w:left w:val="none" w:sz="0" w:space="0" w:color="auto"/>
            <w:bottom w:val="none" w:sz="0" w:space="0" w:color="auto"/>
            <w:right w:val="none" w:sz="0" w:space="0" w:color="auto"/>
          </w:divBdr>
        </w:div>
        <w:div w:id="2013799724">
          <w:marLeft w:val="480"/>
          <w:marRight w:val="0"/>
          <w:marTop w:val="0"/>
          <w:marBottom w:val="0"/>
          <w:divBdr>
            <w:top w:val="none" w:sz="0" w:space="0" w:color="auto"/>
            <w:left w:val="none" w:sz="0" w:space="0" w:color="auto"/>
            <w:bottom w:val="none" w:sz="0" w:space="0" w:color="auto"/>
            <w:right w:val="none" w:sz="0" w:space="0" w:color="auto"/>
          </w:divBdr>
        </w:div>
        <w:div w:id="539367486">
          <w:marLeft w:val="480"/>
          <w:marRight w:val="0"/>
          <w:marTop w:val="0"/>
          <w:marBottom w:val="0"/>
          <w:divBdr>
            <w:top w:val="none" w:sz="0" w:space="0" w:color="auto"/>
            <w:left w:val="none" w:sz="0" w:space="0" w:color="auto"/>
            <w:bottom w:val="none" w:sz="0" w:space="0" w:color="auto"/>
            <w:right w:val="none" w:sz="0" w:space="0" w:color="auto"/>
          </w:divBdr>
        </w:div>
        <w:div w:id="513033319">
          <w:marLeft w:val="480"/>
          <w:marRight w:val="0"/>
          <w:marTop w:val="0"/>
          <w:marBottom w:val="0"/>
          <w:divBdr>
            <w:top w:val="none" w:sz="0" w:space="0" w:color="auto"/>
            <w:left w:val="none" w:sz="0" w:space="0" w:color="auto"/>
            <w:bottom w:val="none" w:sz="0" w:space="0" w:color="auto"/>
            <w:right w:val="none" w:sz="0" w:space="0" w:color="auto"/>
          </w:divBdr>
        </w:div>
        <w:div w:id="926377429">
          <w:marLeft w:val="480"/>
          <w:marRight w:val="0"/>
          <w:marTop w:val="0"/>
          <w:marBottom w:val="0"/>
          <w:divBdr>
            <w:top w:val="none" w:sz="0" w:space="0" w:color="auto"/>
            <w:left w:val="none" w:sz="0" w:space="0" w:color="auto"/>
            <w:bottom w:val="none" w:sz="0" w:space="0" w:color="auto"/>
            <w:right w:val="none" w:sz="0" w:space="0" w:color="auto"/>
          </w:divBdr>
        </w:div>
        <w:div w:id="1242183617">
          <w:marLeft w:val="480"/>
          <w:marRight w:val="0"/>
          <w:marTop w:val="0"/>
          <w:marBottom w:val="0"/>
          <w:divBdr>
            <w:top w:val="none" w:sz="0" w:space="0" w:color="auto"/>
            <w:left w:val="none" w:sz="0" w:space="0" w:color="auto"/>
            <w:bottom w:val="none" w:sz="0" w:space="0" w:color="auto"/>
            <w:right w:val="none" w:sz="0" w:space="0" w:color="auto"/>
          </w:divBdr>
        </w:div>
        <w:div w:id="1902867371">
          <w:marLeft w:val="480"/>
          <w:marRight w:val="0"/>
          <w:marTop w:val="0"/>
          <w:marBottom w:val="0"/>
          <w:divBdr>
            <w:top w:val="none" w:sz="0" w:space="0" w:color="auto"/>
            <w:left w:val="none" w:sz="0" w:space="0" w:color="auto"/>
            <w:bottom w:val="none" w:sz="0" w:space="0" w:color="auto"/>
            <w:right w:val="none" w:sz="0" w:space="0" w:color="auto"/>
          </w:divBdr>
        </w:div>
        <w:div w:id="5444709">
          <w:marLeft w:val="480"/>
          <w:marRight w:val="0"/>
          <w:marTop w:val="0"/>
          <w:marBottom w:val="0"/>
          <w:divBdr>
            <w:top w:val="none" w:sz="0" w:space="0" w:color="auto"/>
            <w:left w:val="none" w:sz="0" w:space="0" w:color="auto"/>
            <w:bottom w:val="none" w:sz="0" w:space="0" w:color="auto"/>
            <w:right w:val="none" w:sz="0" w:space="0" w:color="auto"/>
          </w:divBdr>
        </w:div>
        <w:div w:id="90661483">
          <w:marLeft w:val="480"/>
          <w:marRight w:val="0"/>
          <w:marTop w:val="0"/>
          <w:marBottom w:val="0"/>
          <w:divBdr>
            <w:top w:val="none" w:sz="0" w:space="0" w:color="auto"/>
            <w:left w:val="none" w:sz="0" w:space="0" w:color="auto"/>
            <w:bottom w:val="none" w:sz="0" w:space="0" w:color="auto"/>
            <w:right w:val="none" w:sz="0" w:space="0" w:color="auto"/>
          </w:divBdr>
        </w:div>
        <w:div w:id="1504584666">
          <w:marLeft w:val="480"/>
          <w:marRight w:val="0"/>
          <w:marTop w:val="0"/>
          <w:marBottom w:val="0"/>
          <w:divBdr>
            <w:top w:val="none" w:sz="0" w:space="0" w:color="auto"/>
            <w:left w:val="none" w:sz="0" w:space="0" w:color="auto"/>
            <w:bottom w:val="none" w:sz="0" w:space="0" w:color="auto"/>
            <w:right w:val="none" w:sz="0" w:space="0" w:color="auto"/>
          </w:divBdr>
        </w:div>
        <w:div w:id="1943687819">
          <w:marLeft w:val="480"/>
          <w:marRight w:val="0"/>
          <w:marTop w:val="0"/>
          <w:marBottom w:val="0"/>
          <w:divBdr>
            <w:top w:val="none" w:sz="0" w:space="0" w:color="auto"/>
            <w:left w:val="none" w:sz="0" w:space="0" w:color="auto"/>
            <w:bottom w:val="none" w:sz="0" w:space="0" w:color="auto"/>
            <w:right w:val="none" w:sz="0" w:space="0" w:color="auto"/>
          </w:divBdr>
        </w:div>
        <w:div w:id="893932095">
          <w:marLeft w:val="48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960">
      <w:bodyDiv w:val="1"/>
      <w:marLeft w:val="0"/>
      <w:marRight w:val="0"/>
      <w:marTop w:val="0"/>
      <w:marBottom w:val="0"/>
      <w:divBdr>
        <w:top w:val="none" w:sz="0" w:space="0" w:color="auto"/>
        <w:left w:val="none" w:sz="0" w:space="0" w:color="auto"/>
        <w:bottom w:val="none" w:sz="0" w:space="0" w:color="auto"/>
        <w:right w:val="none" w:sz="0" w:space="0" w:color="auto"/>
      </w:divBdr>
    </w:div>
    <w:div w:id="1718823368">
      <w:bodyDiv w:val="1"/>
      <w:marLeft w:val="0"/>
      <w:marRight w:val="0"/>
      <w:marTop w:val="0"/>
      <w:marBottom w:val="0"/>
      <w:divBdr>
        <w:top w:val="none" w:sz="0" w:space="0" w:color="auto"/>
        <w:left w:val="none" w:sz="0" w:space="0" w:color="auto"/>
        <w:bottom w:val="none" w:sz="0" w:space="0" w:color="auto"/>
        <w:right w:val="none" w:sz="0" w:space="0" w:color="auto"/>
      </w:divBdr>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1518148">
      <w:bodyDiv w:val="1"/>
      <w:marLeft w:val="0"/>
      <w:marRight w:val="0"/>
      <w:marTop w:val="0"/>
      <w:marBottom w:val="0"/>
      <w:divBdr>
        <w:top w:val="none" w:sz="0" w:space="0" w:color="auto"/>
        <w:left w:val="none" w:sz="0" w:space="0" w:color="auto"/>
        <w:bottom w:val="none" w:sz="0" w:space="0" w:color="auto"/>
        <w:right w:val="none" w:sz="0" w:space="0" w:color="auto"/>
      </w:divBdr>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682">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68519142">
      <w:bodyDiv w:val="1"/>
      <w:marLeft w:val="0"/>
      <w:marRight w:val="0"/>
      <w:marTop w:val="0"/>
      <w:marBottom w:val="0"/>
      <w:divBdr>
        <w:top w:val="none" w:sz="0" w:space="0" w:color="auto"/>
        <w:left w:val="none" w:sz="0" w:space="0" w:color="auto"/>
        <w:bottom w:val="none" w:sz="0" w:space="0" w:color="auto"/>
        <w:right w:val="none" w:sz="0" w:space="0" w:color="auto"/>
      </w:divBdr>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17783162">
      <w:bodyDiv w:val="1"/>
      <w:marLeft w:val="0"/>
      <w:marRight w:val="0"/>
      <w:marTop w:val="0"/>
      <w:marBottom w:val="0"/>
      <w:divBdr>
        <w:top w:val="none" w:sz="0" w:space="0" w:color="auto"/>
        <w:left w:val="none" w:sz="0" w:space="0" w:color="auto"/>
        <w:bottom w:val="none" w:sz="0" w:space="0" w:color="auto"/>
        <w:right w:val="none" w:sz="0" w:space="0" w:color="auto"/>
      </w:divBdr>
    </w:div>
    <w:div w:id="1920552317">
      <w:bodyDiv w:val="1"/>
      <w:marLeft w:val="0"/>
      <w:marRight w:val="0"/>
      <w:marTop w:val="0"/>
      <w:marBottom w:val="0"/>
      <w:divBdr>
        <w:top w:val="none" w:sz="0" w:space="0" w:color="auto"/>
        <w:left w:val="none" w:sz="0" w:space="0" w:color="auto"/>
        <w:bottom w:val="none" w:sz="0" w:space="0" w:color="auto"/>
        <w:right w:val="none" w:sz="0" w:space="0" w:color="auto"/>
      </w:divBdr>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777799">
      <w:bodyDiv w:val="1"/>
      <w:marLeft w:val="0"/>
      <w:marRight w:val="0"/>
      <w:marTop w:val="0"/>
      <w:marBottom w:val="0"/>
      <w:divBdr>
        <w:top w:val="none" w:sz="0" w:space="0" w:color="auto"/>
        <w:left w:val="none" w:sz="0" w:space="0" w:color="auto"/>
        <w:bottom w:val="none" w:sz="0" w:space="0" w:color="auto"/>
        <w:right w:val="none" w:sz="0" w:space="0" w:color="auto"/>
      </w:divBdr>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89362689">
      <w:bodyDiv w:val="1"/>
      <w:marLeft w:val="0"/>
      <w:marRight w:val="0"/>
      <w:marTop w:val="0"/>
      <w:marBottom w:val="0"/>
      <w:divBdr>
        <w:top w:val="none" w:sz="0" w:space="0" w:color="auto"/>
        <w:left w:val="none" w:sz="0" w:space="0" w:color="auto"/>
        <w:bottom w:val="none" w:sz="0" w:space="0" w:color="auto"/>
        <w:right w:val="none" w:sz="0" w:space="0" w:color="auto"/>
      </w:divBdr>
      <w:divsChild>
        <w:div w:id="1713380331">
          <w:marLeft w:val="480"/>
          <w:marRight w:val="0"/>
          <w:marTop w:val="0"/>
          <w:marBottom w:val="0"/>
          <w:divBdr>
            <w:top w:val="none" w:sz="0" w:space="0" w:color="auto"/>
            <w:left w:val="none" w:sz="0" w:space="0" w:color="auto"/>
            <w:bottom w:val="none" w:sz="0" w:space="0" w:color="auto"/>
            <w:right w:val="none" w:sz="0" w:space="0" w:color="auto"/>
          </w:divBdr>
        </w:div>
        <w:div w:id="347947863">
          <w:marLeft w:val="480"/>
          <w:marRight w:val="0"/>
          <w:marTop w:val="0"/>
          <w:marBottom w:val="0"/>
          <w:divBdr>
            <w:top w:val="none" w:sz="0" w:space="0" w:color="auto"/>
            <w:left w:val="none" w:sz="0" w:space="0" w:color="auto"/>
            <w:bottom w:val="none" w:sz="0" w:space="0" w:color="auto"/>
            <w:right w:val="none" w:sz="0" w:space="0" w:color="auto"/>
          </w:divBdr>
        </w:div>
        <w:div w:id="1995067008">
          <w:marLeft w:val="480"/>
          <w:marRight w:val="0"/>
          <w:marTop w:val="0"/>
          <w:marBottom w:val="0"/>
          <w:divBdr>
            <w:top w:val="none" w:sz="0" w:space="0" w:color="auto"/>
            <w:left w:val="none" w:sz="0" w:space="0" w:color="auto"/>
            <w:bottom w:val="none" w:sz="0" w:space="0" w:color="auto"/>
            <w:right w:val="none" w:sz="0" w:space="0" w:color="auto"/>
          </w:divBdr>
        </w:div>
        <w:div w:id="781535138">
          <w:marLeft w:val="480"/>
          <w:marRight w:val="0"/>
          <w:marTop w:val="0"/>
          <w:marBottom w:val="0"/>
          <w:divBdr>
            <w:top w:val="none" w:sz="0" w:space="0" w:color="auto"/>
            <w:left w:val="none" w:sz="0" w:space="0" w:color="auto"/>
            <w:bottom w:val="none" w:sz="0" w:space="0" w:color="auto"/>
            <w:right w:val="none" w:sz="0" w:space="0" w:color="auto"/>
          </w:divBdr>
        </w:div>
        <w:div w:id="1031807247">
          <w:marLeft w:val="480"/>
          <w:marRight w:val="0"/>
          <w:marTop w:val="0"/>
          <w:marBottom w:val="0"/>
          <w:divBdr>
            <w:top w:val="none" w:sz="0" w:space="0" w:color="auto"/>
            <w:left w:val="none" w:sz="0" w:space="0" w:color="auto"/>
            <w:bottom w:val="none" w:sz="0" w:space="0" w:color="auto"/>
            <w:right w:val="none" w:sz="0" w:space="0" w:color="auto"/>
          </w:divBdr>
        </w:div>
        <w:div w:id="1156726277">
          <w:marLeft w:val="480"/>
          <w:marRight w:val="0"/>
          <w:marTop w:val="0"/>
          <w:marBottom w:val="0"/>
          <w:divBdr>
            <w:top w:val="none" w:sz="0" w:space="0" w:color="auto"/>
            <w:left w:val="none" w:sz="0" w:space="0" w:color="auto"/>
            <w:bottom w:val="none" w:sz="0" w:space="0" w:color="auto"/>
            <w:right w:val="none" w:sz="0" w:space="0" w:color="auto"/>
          </w:divBdr>
        </w:div>
        <w:div w:id="1402175423">
          <w:marLeft w:val="480"/>
          <w:marRight w:val="0"/>
          <w:marTop w:val="0"/>
          <w:marBottom w:val="0"/>
          <w:divBdr>
            <w:top w:val="none" w:sz="0" w:space="0" w:color="auto"/>
            <w:left w:val="none" w:sz="0" w:space="0" w:color="auto"/>
            <w:bottom w:val="none" w:sz="0" w:space="0" w:color="auto"/>
            <w:right w:val="none" w:sz="0" w:space="0" w:color="auto"/>
          </w:divBdr>
        </w:div>
        <w:div w:id="52236708">
          <w:marLeft w:val="480"/>
          <w:marRight w:val="0"/>
          <w:marTop w:val="0"/>
          <w:marBottom w:val="0"/>
          <w:divBdr>
            <w:top w:val="none" w:sz="0" w:space="0" w:color="auto"/>
            <w:left w:val="none" w:sz="0" w:space="0" w:color="auto"/>
            <w:bottom w:val="none" w:sz="0" w:space="0" w:color="auto"/>
            <w:right w:val="none" w:sz="0" w:space="0" w:color="auto"/>
          </w:divBdr>
        </w:div>
        <w:div w:id="1582905272">
          <w:marLeft w:val="480"/>
          <w:marRight w:val="0"/>
          <w:marTop w:val="0"/>
          <w:marBottom w:val="0"/>
          <w:divBdr>
            <w:top w:val="none" w:sz="0" w:space="0" w:color="auto"/>
            <w:left w:val="none" w:sz="0" w:space="0" w:color="auto"/>
            <w:bottom w:val="none" w:sz="0" w:space="0" w:color="auto"/>
            <w:right w:val="none" w:sz="0" w:space="0" w:color="auto"/>
          </w:divBdr>
        </w:div>
        <w:div w:id="737704355">
          <w:marLeft w:val="480"/>
          <w:marRight w:val="0"/>
          <w:marTop w:val="0"/>
          <w:marBottom w:val="0"/>
          <w:divBdr>
            <w:top w:val="none" w:sz="0" w:space="0" w:color="auto"/>
            <w:left w:val="none" w:sz="0" w:space="0" w:color="auto"/>
            <w:bottom w:val="none" w:sz="0" w:space="0" w:color="auto"/>
            <w:right w:val="none" w:sz="0" w:space="0" w:color="auto"/>
          </w:divBdr>
        </w:div>
        <w:div w:id="139227841">
          <w:marLeft w:val="480"/>
          <w:marRight w:val="0"/>
          <w:marTop w:val="0"/>
          <w:marBottom w:val="0"/>
          <w:divBdr>
            <w:top w:val="none" w:sz="0" w:space="0" w:color="auto"/>
            <w:left w:val="none" w:sz="0" w:space="0" w:color="auto"/>
            <w:bottom w:val="none" w:sz="0" w:space="0" w:color="auto"/>
            <w:right w:val="none" w:sz="0" w:space="0" w:color="auto"/>
          </w:divBdr>
        </w:div>
        <w:div w:id="142544957">
          <w:marLeft w:val="480"/>
          <w:marRight w:val="0"/>
          <w:marTop w:val="0"/>
          <w:marBottom w:val="0"/>
          <w:divBdr>
            <w:top w:val="none" w:sz="0" w:space="0" w:color="auto"/>
            <w:left w:val="none" w:sz="0" w:space="0" w:color="auto"/>
            <w:bottom w:val="none" w:sz="0" w:space="0" w:color="auto"/>
            <w:right w:val="none" w:sz="0" w:space="0" w:color="auto"/>
          </w:divBdr>
        </w:div>
        <w:div w:id="184825586">
          <w:marLeft w:val="480"/>
          <w:marRight w:val="0"/>
          <w:marTop w:val="0"/>
          <w:marBottom w:val="0"/>
          <w:divBdr>
            <w:top w:val="none" w:sz="0" w:space="0" w:color="auto"/>
            <w:left w:val="none" w:sz="0" w:space="0" w:color="auto"/>
            <w:bottom w:val="none" w:sz="0" w:space="0" w:color="auto"/>
            <w:right w:val="none" w:sz="0" w:space="0" w:color="auto"/>
          </w:divBdr>
        </w:div>
        <w:div w:id="1969118336">
          <w:marLeft w:val="480"/>
          <w:marRight w:val="0"/>
          <w:marTop w:val="0"/>
          <w:marBottom w:val="0"/>
          <w:divBdr>
            <w:top w:val="none" w:sz="0" w:space="0" w:color="auto"/>
            <w:left w:val="none" w:sz="0" w:space="0" w:color="auto"/>
            <w:bottom w:val="none" w:sz="0" w:space="0" w:color="auto"/>
            <w:right w:val="none" w:sz="0" w:space="0" w:color="auto"/>
          </w:divBdr>
        </w:div>
        <w:div w:id="992103171">
          <w:marLeft w:val="480"/>
          <w:marRight w:val="0"/>
          <w:marTop w:val="0"/>
          <w:marBottom w:val="0"/>
          <w:divBdr>
            <w:top w:val="none" w:sz="0" w:space="0" w:color="auto"/>
            <w:left w:val="none" w:sz="0" w:space="0" w:color="auto"/>
            <w:bottom w:val="none" w:sz="0" w:space="0" w:color="auto"/>
            <w:right w:val="none" w:sz="0" w:space="0" w:color="auto"/>
          </w:divBdr>
        </w:div>
        <w:div w:id="1511989400">
          <w:marLeft w:val="480"/>
          <w:marRight w:val="0"/>
          <w:marTop w:val="0"/>
          <w:marBottom w:val="0"/>
          <w:divBdr>
            <w:top w:val="none" w:sz="0" w:space="0" w:color="auto"/>
            <w:left w:val="none" w:sz="0" w:space="0" w:color="auto"/>
            <w:bottom w:val="none" w:sz="0" w:space="0" w:color="auto"/>
            <w:right w:val="none" w:sz="0" w:space="0" w:color="auto"/>
          </w:divBdr>
        </w:div>
        <w:div w:id="2055619743">
          <w:marLeft w:val="480"/>
          <w:marRight w:val="0"/>
          <w:marTop w:val="0"/>
          <w:marBottom w:val="0"/>
          <w:divBdr>
            <w:top w:val="none" w:sz="0" w:space="0" w:color="auto"/>
            <w:left w:val="none" w:sz="0" w:space="0" w:color="auto"/>
            <w:bottom w:val="none" w:sz="0" w:space="0" w:color="auto"/>
            <w:right w:val="none" w:sz="0" w:space="0" w:color="auto"/>
          </w:divBdr>
        </w:div>
        <w:div w:id="424569067">
          <w:marLeft w:val="480"/>
          <w:marRight w:val="0"/>
          <w:marTop w:val="0"/>
          <w:marBottom w:val="0"/>
          <w:divBdr>
            <w:top w:val="none" w:sz="0" w:space="0" w:color="auto"/>
            <w:left w:val="none" w:sz="0" w:space="0" w:color="auto"/>
            <w:bottom w:val="none" w:sz="0" w:space="0" w:color="auto"/>
            <w:right w:val="none" w:sz="0" w:space="0" w:color="auto"/>
          </w:divBdr>
        </w:div>
        <w:div w:id="637346261">
          <w:marLeft w:val="480"/>
          <w:marRight w:val="0"/>
          <w:marTop w:val="0"/>
          <w:marBottom w:val="0"/>
          <w:divBdr>
            <w:top w:val="none" w:sz="0" w:space="0" w:color="auto"/>
            <w:left w:val="none" w:sz="0" w:space="0" w:color="auto"/>
            <w:bottom w:val="none" w:sz="0" w:space="0" w:color="auto"/>
            <w:right w:val="none" w:sz="0" w:space="0" w:color="auto"/>
          </w:divBdr>
        </w:div>
        <w:div w:id="2022781865">
          <w:marLeft w:val="480"/>
          <w:marRight w:val="0"/>
          <w:marTop w:val="0"/>
          <w:marBottom w:val="0"/>
          <w:divBdr>
            <w:top w:val="none" w:sz="0" w:space="0" w:color="auto"/>
            <w:left w:val="none" w:sz="0" w:space="0" w:color="auto"/>
            <w:bottom w:val="none" w:sz="0" w:space="0" w:color="auto"/>
            <w:right w:val="none" w:sz="0" w:space="0" w:color="auto"/>
          </w:divBdr>
        </w:div>
        <w:div w:id="1944262895">
          <w:marLeft w:val="480"/>
          <w:marRight w:val="0"/>
          <w:marTop w:val="0"/>
          <w:marBottom w:val="0"/>
          <w:divBdr>
            <w:top w:val="none" w:sz="0" w:space="0" w:color="auto"/>
            <w:left w:val="none" w:sz="0" w:space="0" w:color="auto"/>
            <w:bottom w:val="none" w:sz="0" w:space="0" w:color="auto"/>
            <w:right w:val="none" w:sz="0" w:space="0" w:color="auto"/>
          </w:divBdr>
        </w:div>
        <w:div w:id="612593376">
          <w:marLeft w:val="480"/>
          <w:marRight w:val="0"/>
          <w:marTop w:val="0"/>
          <w:marBottom w:val="0"/>
          <w:divBdr>
            <w:top w:val="none" w:sz="0" w:space="0" w:color="auto"/>
            <w:left w:val="none" w:sz="0" w:space="0" w:color="auto"/>
            <w:bottom w:val="none" w:sz="0" w:space="0" w:color="auto"/>
            <w:right w:val="none" w:sz="0" w:space="0" w:color="auto"/>
          </w:divBdr>
        </w:div>
        <w:div w:id="844826487">
          <w:marLeft w:val="480"/>
          <w:marRight w:val="0"/>
          <w:marTop w:val="0"/>
          <w:marBottom w:val="0"/>
          <w:divBdr>
            <w:top w:val="none" w:sz="0" w:space="0" w:color="auto"/>
            <w:left w:val="none" w:sz="0" w:space="0" w:color="auto"/>
            <w:bottom w:val="none" w:sz="0" w:space="0" w:color="auto"/>
            <w:right w:val="none" w:sz="0" w:space="0" w:color="auto"/>
          </w:divBdr>
        </w:div>
        <w:div w:id="1967614165">
          <w:marLeft w:val="480"/>
          <w:marRight w:val="0"/>
          <w:marTop w:val="0"/>
          <w:marBottom w:val="0"/>
          <w:divBdr>
            <w:top w:val="none" w:sz="0" w:space="0" w:color="auto"/>
            <w:left w:val="none" w:sz="0" w:space="0" w:color="auto"/>
            <w:bottom w:val="none" w:sz="0" w:space="0" w:color="auto"/>
            <w:right w:val="none" w:sz="0" w:space="0" w:color="auto"/>
          </w:divBdr>
        </w:div>
        <w:div w:id="1314872676">
          <w:marLeft w:val="480"/>
          <w:marRight w:val="0"/>
          <w:marTop w:val="0"/>
          <w:marBottom w:val="0"/>
          <w:divBdr>
            <w:top w:val="none" w:sz="0" w:space="0" w:color="auto"/>
            <w:left w:val="none" w:sz="0" w:space="0" w:color="auto"/>
            <w:bottom w:val="none" w:sz="0" w:space="0" w:color="auto"/>
            <w:right w:val="none" w:sz="0" w:space="0" w:color="auto"/>
          </w:divBdr>
        </w:div>
        <w:div w:id="1842741526">
          <w:marLeft w:val="480"/>
          <w:marRight w:val="0"/>
          <w:marTop w:val="0"/>
          <w:marBottom w:val="0"/>
          <w:divBdr>
            <w:top w:val="none" w:sz="0" w:space="0" w:color="auto"/>
            <w:left w:val="none" w:sz="0" w:space="0" w:color="auto"/>
            <w:bottom w:val="none" w:sz="0" w:space="0" w:color="auto"/>
            <w:right w:val="none" w:sz="0" w:space="0" w:color="auto"/>
          </w:divBdr>
        </w:div>
        <w:div w:id="910771543">
          <w:marLeft w:val="480"/>
          <w:marRight w:val="0"/>
          <w:marTop w:val="0"/>
          <w:marBottom w:val="0"/>
          <w:divBdr>
            <w:top w:val="none" w:sz="0" w:space="0" w:color="auto"/>
            <w:left w:val="none" w:sz="0" w:space="0" w:color="auto"/>
            <w:bottom w:val="none" w:sz="0" w:space="0" w:color="auto"/>
            <w:right w:val="none" w:sz="0" w:space="0" w:color="auto"/>
          </w:divBdr>
        </w:div>
        <w:div w:id="783695184">
          <w:marLeft w:val="480"/>
          <w:marRight w:val="0"/>
          <w:marTop w:val="0"/>
          <w:marBottom w:val="0"/>
          <w:divBdr>
            <w:top w:val="none" w:sz="0" w:space="0" w:color="auto"/>
            <w:left w:val="none" w:sz="0" w:space="0" w:color="auto"/>
            <w:bottom w:val="none" w:sz="0" w:space="0" w:color="auto"/>
            <w:right w:val="none" w:sz="0" w:space="0" w:color="auto"/>
          </w:divBdr>
        </w:div>
        <w:div w:id="990328061">
          <w:marLeft w:val="480"/>
          <w:marRight w:val="0"/>
          <w:marTop w:val="0"/>
          <w:marBottom w:val="0"/>
          <w:divBdr>
            <w:top w:val="none" w:sz="0" w:space="0" w:color="auto"/>
            <w:left w:val="none" w:sz="0" w:space="0" w:color="auto"/>
            <w:bottom w:val="none" w:sz="0" w:space="0" w:color="auto"/>
            <w:right w:val="none" w:sz="0" w:space="0" w:color="auto"/>
          </w:divBdr>
        </w:div>
        <w:div w:id="1903173925">
          <w:marLeft w:val="480"/>
          <w:marRight w:val="0"/>
          <w:marTop w:val="0"/>
          <w:marBottom w:val="0"/>
          <w:divBdr>
            <w:top w:val="none" w:sz="0" w:space="0" w:color="auto"/>
            <w:left w:val="none" w:sz="0" w:space="0" w:color="auto"/>
            <w:bottom w:val="none" w:sz="0" w:space="0" w:color="auto"/>
            <w:right w:val="none" w:sz="0" w:space="0" w:color="auto"/>
          </w:divBdr>
        </w:div>
        <w:div w:id="370344591">
          <w:marLeft w:val="480"/>
          <w:marRight w:val="0"/>
          <w:marTop w:val="0"/>
          <w:marBottom w:val="0"/>
          <w:divBdr>
            <w:top w:val="none" w:sz="0" w:space="0" w:color="auto"/>
            <w:left w:val="none" w:sz="0" w:space="0" w:color="auto"/>
            <w:bottom w:val="none" w:sz="0" w:space="0" w:color="auto"/>
            <w:right w:val="none" w:sz="0" w:space="0" w:color="auto"/>
          </w:divBdr>
        </w:div>
        <w:div w:id="1065883292">
          <w:marLeft w:val="480"/>
          <w:marRight w:val="0"/>
          <w:marTop w:val="0"/>
          <w:marBottom w:val="0"/>
          <w:divBdr>
            <w:top w:val="none" w:sz="0" w:space="0" w:color="auto"/>
            <w:left w:val="none" w:sz="0" w:space="0" w:color="auto"/>
            <w:bottom w:val="none" w:sz="0" w:space="0" w:color="auto"/>
            <w:right w:val="none" w:sz="0" w:space="0" w:color="auto"/>
          </w:divBdr>
        </w:div>
        <w:div w:id="1923294425">
          <w:marLeft w:val="480"/>
          <w:marRight w:val="0"/>
          <w:marTop w:val="0"/>
          <w:marBottom w:val="0"/>
          <w:divBdr>
            <w:top w:val="none" w:sz="0" w:space="0" w:color="auto"/>
            <w:left w:val="none" w:sz="0" w:space="0" w:color="auto"/>
            <w:bottom w:val="none" w:sz="0" w:space="0" w:color="auto"/>
            <w:right w:val="none" w:sz="0" w:space="0" w:color="auto"/>
          </w:divBdr>
        </w:div>
        <w:div w:id="656571409">
          <w:marLeft w:val="480"/>
          <w:marRight w:val="0"/>
          <w:marTop w:val="0"/>
          <w:marBottom w:val="0"/>
          <w:divBdr>
            <w:top w:val="none" w:sz="0" w:space="0" w:color="auto"/>
            <w:left w:val="none" w:sz="0" w:space="0" w:color="auto"/>
            <w:bottom w:val="none" w:sz="0" w:space="0" w:color="auto"/>
            <w:right w:val="none" w:sz="0" w:space="0" w:color="auto"/>
          </w:divBdr>
        </w:div>
        <w:div w:id="1455907377">
          <w:marLeft w:val="480"/>
          <w:marRight w:val="0"/>
          <w:marTop w:val="0"/>
          <w:marBottom w:val="0"/>
          <w:divBdr>
            <w:top w:val="none" w:sz="0" w:space="0" w:color="auto"/>
            <w:left w:val="none" w:sz="0" w:space="0" w:color="auto"/>
            <w:bottom w:val="none" w:sz="0" w:space="0" w:color="auto"/>
            <w:right w:val="none" w:sz="0" w:space="0" w:color="auto"/>
          </w:divBdr>
        </w:div>
        <w:div w:id="609513473">
          <w:marLeft w:val="480"/>
          <w:marRight w:val="0"/>
          <w:marTop w:val="0"/>
          <w:marBottom w:val="0"/>
          <w:divBdr>
            <w:top w:val="none" w:sz="0" w:space="0" w:color="auto"/>
            <w:left w:val="none" w:sz="0" w:space="0" w:color="auto"/>
            <w:bottom w:val="none" w:sz="0" w:space="0" w:color="auto"/>
            <w:right w:val="none" w:sz="0" w:space="0" w:color="auto"/>
          </w:divBdr>
        </w:div>
        <w:div w:id="2125809130">
          <w:marLeft w:val="480"/>
          <w:marRight w:val="0"/>
          <w:marTop w:val="0"/>
          <w:marBottom w:val="0"/>
          <w:divBdr>
            <w:top w:val="none" w:sz="0" w:space="0" w:color="auto"/>
            <w:left w:val="none" w:sz="0" w:space="0" w:color="auto"/>
            <w:bottom w:val="none" w:sz="0" w:space="0" w:color="auto"/>
            <w:right w:val="none" w:sz="0" w:space="0" w:color="auto"/>
          </w:divBdr>
        </w:div>
        <w:div w:id="745803349">
          <w:marLeft w:val="480"/>
          <w:marRight w:val="0"/>
          <w:marTop w:val="0"/>
          <w:marBottom w:val="0"/>
          <w:divBdr>
            <w:top w:val="none" w:sz="0" w:space="0" w:color="auto"/>
            <w:left w:val="none" w:sz="0" w:space="0" w:color="auto"/>
            <w:bottom w:val="none" w:sz="0" w:space="0" w:color="auto"/>
            <w:right w:val="none" w:sz="0" w:space="0" w:color="auto"/>
          </w:divBdr>
        </w:div>
        <w:div w:id="1759209862">
          <w:marLeft w:val="480"/>
          <w:marRight w:val="0"/>
          <w:marTop w:val="0"/>
          <w:marBottom w:val="0"/>
          <w:divBdr>
            <w:top w:val="none" w:sz="0" w:space="0" w:color="auto"/>
            <w:left w:val="none" w:sz="0" w:space="0" w:color="auto"/>
            <w:bottom w:val="none" w:sz="0" w:space="0" w:color="auto"/>
            <w:right w:val="none" w:sz="0" w:space="0" w:color="auto"/>
          </w:divBdr>
        </w:div>
        <w:div w:id="1453749642">
          <w:marLeft w:val="480"/>
          <w:marRight w:val="0"/>
          <w:marTop w:val="0"/>
          <w:marBottom w:val="0"/>
          <w:divBdr>
            <w:top w:val="none" w:sz="0" w:space="0" w:color="auto"/>
            <w:left w:val="none" w:sz="0" w:space="0" w:color="auto"/>
            <w:bottom w:val="none" w:sz="0" w:space="0" w:color="auto"/>
            <w:right w:val="none" w:sz="0" w:space="0" w:color="auto"/>
          </w:divBdr>
        </w:div>
        <w:div w:id="1206873522">
          <w:marLeft w:val="48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sujilkumarkm/suicide_dash_app_2022/blob/master/data_maker.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F226D0" w:rsidRDefault="00015B87" w:rsidP="00015B87">
          <w:pPr>
            <w:pStyle w:val="65844B1BA73B454982DC37F92DA57DE9"/>
          </w:pPr>
          <w:r w:rsidRPr="00EB4C8A">
            <w:rPr>
              <w:rStyle w:val="PlaceholderText"/>
            </w:rPr>
            <w:t>Click or tap here to enter text.</w:t>
          </w:r>
        </w:p>
      </w:docPartBody>
    </w:docPart>
    <w:docPart>
      <w:docPartPr>
        <w:name w:val="71EB3614DA9F4D2DB1385084F0D5AE3D"/>
        <w:category>
          <w:name w:val="General"/>
          <w:gallery w:val="placeholder"/>
        </w:category>
        <w:types>
          <w:type w:val="bbPlcHdr"/>
        </w:types>
        <w:behaviors>
          <w:behavior w:val="content"/>
        </w:behaviors>
        <w:guid w:val="{C4B647FC-A448-43EC-B670-4D3522D11EF0}"/>
      </w:docPartPr>
      <w:docPartBody>
        <w:p w:rsidR="00023A47" w:rsidRDefault="007C4B45" w:rsidP="007C4B45">
          <w:pPr>
            <w:pStyle w:val="71EB3614DA9F4D2DB1385084F0D5AE3D"/>
          </w:pPr>
          <w:r w:rsidRPr="00EB4C8A">
            <w:rPr>
              <w:rStyle w:val="PlaceholderText"/>
            </w:rPr>
            <w:t>Click or tap here to enter text.</w:t>
          </w:r>
        </w:p>
      </w:docPartBody>
    </w:docPart>
    <w:docPart>
      <w:docPartPr>
        <w:name w:val="061D10DBD24F400CB2FA17D994BF462C"/>
        <w:category>
          <w:name w:val="General"/>
          <w:gallery w:val="placeholder"/>
        </w:category>
        <w:types>
          <w:type w:val="bbPlcHdr"/>
        </w:types>
        <w:behaviors>
          <w:behavior w:val="content"/>
        </w:behaviors>
        <w:guid w:val="{C6F40200-FABB-4F46-A6A3-2B320BD34332}"/>
      </w:docPartPr>
      <w:docPartBody>
        <w:p w:rsidR="00023A47" w:rsidRDefault="007C4B45" w:rsidP="007C4B45">
          <w:pPr>
            <w:pStyle w:val="061D10DBD24F400CB2FA17D994BF462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23A47"/>
    <w:rsid w:val="000327B4"/>
    <w:rsid w:val="00061373"/>
    <w:rsid w:val="000654C4"/>
    <w:rsid w:val="000B62AD"/>
    <w:rsid w:val="000E3A07"/>
    <w:rsid w:val="00122EA6"/>
    <w:rsid w:val="00163E35"/>
    <w:rsid w:val="00190C8E"/>
    <w:rsid w:val="001C251A"/>
    <w:rsid w:val="001C25E6"/>
    <w:rsid w:val="001C634E"/>
    <w:rsid w:val="0023403D"/>
    <w:rsid w:val="00280A19"/>
    <w:rsid w:val="0028588D"/>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7C4B45"/>
    <w:rsid w:val="0080492D"/>
    <w:rsid w:val="00850A55"/>
    <w:rsid w:val="00895FC2"/>
    <w:rsid w:val="008D1A9E"/>
    <w:rsid w:val="008D6E27"/>
    <w:rsid w:val="00903FB4"/>
    <w:rsid w:val="00963A4D"/>
    <w:rsid w:val="00973C25"/>
    <w:rsid w:val="00A14910"/>
    <w:rsid w:val="00A7114A"/>
    <w:rsid w:val="00A833B3"/>
    <w:rsid w:val="00B074C9"/>
    <w:rsid w:val="00B16060"/>
    <w:rsid w:val="00B35C09"/>
    <w:rsid w:val="00B41141"/>
    <w:rsid w:val="00B44501"/>
    <w:rsid w:val="00C52D9A"/>
    <w:rsid w:val="00C80442"/>
    <w:rsid w:val="00CA2234"/>
    <w:rsid w:val="00CA4ADD"/>
    <w:rsid w:val="00CA7B0E"/>
    <w:rsid w:val="00CB2996"/>
    <w:rsid w:val="00CB3076"/>
    <w:rsid w:val="00CE5F53"/>
    <w:rsid w:val="00CE6204"/>
    <w:rsid w:val="00D2617C"/>
    <w:rsid w:val="00DD2FA8"/>
    <w:rsid w:val="00E134D2"/>
    <w:rsid w:val="00E92296"/>
    <w:rsid w:val="00EB4F03"/>
    <w:rsid w:val="00F226D0"/>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B45"/>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 w:type="paragraph" w:customStyle="1" w:styleId="71EB3614DA9F4D2DB1385084F0D5AE3D">
    <w:name w:val="71EB3614DA9F4D2DB1385084F0D5AE3D"/>
    <w:rsid w:val="007C4B45"/>
  </w:style>
  <w:style w:type="paragraph" w:customStyle="1" w:styleId="061D10DBD24F400CB2FA17D994BF462C">
    <w:name w:val="061D10DBD24F400CB2FA17D994BF462C"/>
    <w:rsid w:val="007C4B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903214f1-5746-4ea7-b2a7-9814e0da879d&quot;,&quot;properties&quot;:{&quot;noteIndex&quot;:0},&quot;isEdited&quot;:false,&quot;manualOverride&quot;:{&quot;isManuallyOverridden&quot;:false,&quot;citeprocText&quot;:&quot;(McDermott, 2016)&quot;,&quot;manualOverrideText&quot;:&quot;&quot;},&quot;citationTag&quot;:&quot;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quot;,&quot;citationItems&quot;:[{&quot;id&quot;:&quot;11954c6f-9185-3473-bad9-453750c2dbfa&quot;,&quot;itemData&quot;:{&quot;type&quot;:&quot;book&quot;,&quot;id&quot;:&quot;11954c6f-9185-3473-bad9-453750c2dbfa&quot;,&quot;title&quot;:&quot;The Return of the Cold War: Ukraine, the West and Russia&quot;,&quot;author&quot;:[{&quot;family&quot;:&quot;McDermott&quot;,&quot;given&quot;:&quot;Roger N.&quot;,&quot;parse-names&quot;:false,&quot;dropping-particle&quot;:&quot;&quot;,&quot;non-dropping-particle&quot;:&quot;&quot;}],&quot;container-title&quot;:&quot;The Return of the Cold War&quot;,&quot;accessed&quot;:{&quot;date-parts&quot;:[[2022,9,11]]},&quot;DOI&quot;:&quot;10.4324/9781315684567-5&quot;,&quot;ISBN&quot;:&quot;978-1-138-92409-3&quot;,&quot;URL&quot;:&quot;https://www.academia.edu/11853815&quot;,&quot;issued&quot;:{&quot;date-parts&quot;:[[2016,11,19]]},&quot;publisher-place&quot;:&quot;London&quot;,&quot;number-of-pages&quot;:&quot;99-129&quot;,&quot;publisher&quot;:&quot;Routledge&quot;,&quot;container-title-short&quot;:&quot;&quot;},&quot;isTemporary&quot;:fals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container-title-short&quot;:&quot;&quot;},&quot;isTemporary&quot;:false}]},{&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container-title-short&quot;:&quot;&quot;},&quot;isTemporary&quot;:false}]},{&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defc7126-1113-45c3-98bb-2dea2feac1d5&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d0c30941-7216-413a-96af-bae01d83c41c&quot;,&quot;properties&quot;:{&quot;noteIndex&quot;:0},&quot;isEdited&quot;:false,&quot;manualOverride&quot;:{&quot;isManuallyOverridden&quot;:false,&quot;citeprocText&quot;:&quot;(The Economist, 2018)&quot;,&quot;manualOverrideText&quot;:&quot;&quot;},&quot;citationTag&quot;:&quot;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quot;,&quot;citationItems&quot;:[{&quot;id&quot;:&quot;cac4db58-8d89-393e-9035-4081a60f39dc&quot;,&quot;itemData&quot;:{&quot;type&quot;:&quot;webpage&quot;,&quot;id&quot;:&quot;cac4db58-8d89-393e-9035-4081a60f39dc&quot;,&quot;title&quot;:&quot;Why the global suicide rate is falling | The Economist&quot;,&quot;author&quot;:[{&quot;family&quot;:&quot;The Economist&quot;,&quot;given&quot;:&quot;&quot;,&quot;parse-names&quot;:false,&quot;dropping-particle&quot;:&quot;&quot;,&quot;non-dropping-particle&quot;:&quot;&quot;}],&quot;accessed&quot;:{&quot;date-parts&quot;:[[2022,9,11]]},&quot;URL&quot;:&quot;https://www.economist.com/the-economist-explains/2018/11/30/why-the-global-suicide-rate-is-falling&quot;,&quot;issued&quot;:{&quot;date-parts&quot;:[[2018]]},&quot;container-title-short&quot;:&quot;&quot;},&quot;isTemporary&quot;:false}]},{&quot;citationID&quot;:&quot;MENDELEY_CITATION_e67beb95-045e-4007-9597-0ad41e079970&quot;,&quot;properties&quot;:{&quot;noteIndex&quot;:0},&quot;isEdited&quot;:false,&quot;manualOverride&quot;:{&quot;isManuallyOverridden&quot;:false,&quot;citeprocText&quot;:&quot;(UN, 2015)&quot;,&quot;manualOverrideText&quot;:&quot;&quot;},&quot;citationTag&quot;:&quot;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uthor&quot;:[{&quot;family&quot;:&quot;UN&quot;,&quot;given&quot;:&quot;&quot;,&quot;parse-names&quot;:false,&quot;dropping-particle&quot;:&quot;&quot;,&quot;non-dropping-particle&quot;:&quot;&quot;}],&quot;accessed&quot;:{&quot;date-parts&quot;:[[2022,6,12]]},&quot;URL&quot;:&quot;https://www.un.org/development/desa/dpad/publication/world-economic-situation-and-prospects-2015/&quot;,&quot;issued&quot;:{&quot;date-parts&quot;:[[2015]]},&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f469a505-568e-4153-8732-097d986d4559&quot;,&quot;properties&quot;:{&quot;noteIndex&quot;:0},&quot;isEdited&quot;:false,&quot;manualOverride&quot;:{&quot;isManuallyOverridden&quot;:false,&quot;citeprocText&quot;:&quot;(Aljaaf et al., 2015)&quot;,&quot;manualOverrideText&quot;:&quot;&quot;},&quot;citationTag&quot;:&quot;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quot;,&quot;citationItems&quot;:[{&quot;id&quot;:&quot;9f03f6fc-6bf3-3c49-9baf-20335e2c0b47&quot;,&quot;itemData&quot;:{&quot;type&quot;:&quot;article-journal&quot;,&quot;id&quot;:&quot;9f03f6fc-6bf3-3c49-9baf-20335e2c0b47&quot;,&quot;title&quot;:&quot;Predicting the likelihood of heart failure with a multi level risk assessment using decision tree&quot;,&quot;author&quot;:[{&quot;family&quot;:&quot;Aljaaf&quot;,&quot;given&quot;:&quot;A. J.&quot;,&quot;parse-names&quot;:false,&quot;dropping-particle&quot;:&quot;&quot;,&quot;non-dropping-particle&quot;:&quot;&quot;},{&quot;family&quot;:&quot;Al-Jumeily&quot;,&quot;given&quot;:&quot;D.&quot;,&quot;parse-names&quot;:false,&quot;dropping-particle&quot;:&quot;&quot;,&quot;non-dropping-particle&quot;:&quot;&quot;},{&quot;family&quot;:&quot;Hussain&quot;,&quot;given&quot;:&quot;A. J.&quot;,&quot;parse-names&quot;:false,&quot;dropping-particle&quot;:&quot;&quot;,&quot;non-dropping-particle&quot;:&quot;&quot;},{&quot;family&quot;:&quot;Dawson&quot;,&quot;given&quot;:&quot;T.&quot;,&quot;parse-names&quot;:false,&quot;dropping-particle&quot;:&quot;&quot;,&quot;non-dropping-particle&quot;:&quot;&quot;},{&quot;family&quot;:&quot;Fergus&quot;,&quot;given&quot;:&quot;P.&quot;,&quot;parse-names&quot;:false,&quot;dropping-particle&quot;:&quot;&quot;,&quot;non-dropping-particle&quot;:&quot;&quot;},{&quot;family&quot;:&quot;Al-Jumaily&quot;,&quot;given&quot;:&quot;M.&quot;,&quot;parse-names&quot;:false,&quot;dropping-particle&quot;:&quot;&quot;,&quot;non-dropping-particle&quot;:&quot;&quot;}],&quot;container-title&quot;:&quot;2015 3rd International Conference on Technological Advances in Electrical, Electronics and Computer Engineering, TAEECE 2015&quot;,&quot;accessed&quot;:{&quot;date-parts&quot;:[[2022,9,11]]},&quot;DOI&quot;:&quot;10.1109/TAEECE.2015.7113608&quot;,&quot;ISBN&quot;:&quot;9781479956807&quot;,&quot;issued&quot;:{&quot;date-parts&quot;:[[2015,5,26]]},&quot;page&quot;:&quot;101-106&quot;,&quot;abstract&quot;:&quot;Heart failure comes in the top causes of death worldwide. The number of deaths from heart failure exceeds the number of deaths resulting from any other causes. Recent studies have focused on the use of machine learning techniques to develop predictive models that are able to predict the incidence of heart failure. The majority of these studies have used a binary output class, in which the prediction would be either the presence or absence of heart failure. In this study, a multi-level risk assessment of developing heart failure has been proposed, in which a five risk levels of heart failure can be predicted using C4.5 decision tree classifier. On the other hand, we are boosting the early prediction of heart failure through involving three main risk factors with the heart failure data set. Our predictive model shows an improvement on existing studies with 86.5% sensitivity, 95.5% specificity, and 86.53% accuracy.&quot;,&quot;publisher&quot;:&quot;Institute of Electrical and Electronics Engineers Inc.&quot;,&quot;container-title-short&quot;:&quot;&quot;},&quot;isTemporary&quot;:false}]},{&quot;citationID&quot;:&quot;MENDELEY_CITATION_a8e1cd29-cbce-49b4-8ee1-24c3d46fc261&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Havasi et al, 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Almasi et al, 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65845d3-4e8c-45b0-ab01-57fb66f187e9&quot;,&quot;properties&quot;:{&quot;noteIndex&quot;:0},&quot;isEdited&quot;:false,&quot;manualOverride&quot;:{&quot;isManuallyOverridden&quot;:false,&quot;citeprocText&quot;:&quot;(Joel Gunter, 2022)&quot;,&quot;manualOverrideText&quot;:&quot;&quot;},&quot;citationTag&quot;:&quot;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quot;,&quot;citationItems&quot;:[{&quot;id&quot;:&quot;ecb74143-13bd-3aef-8f59-5aba5315b00b&quot;,&quot;itemData&quot;:{&quot;type&quot;:&quot;webpage&quot;,&quot;id&quot;:&quot;ecb74143-13bd-3aef-8f59-5aba5315b00b&quot;,&quot;title&quot;:&quot;How suicide became the hidden toll of the war in Ukraine - BBC News&quot;,&quot;author&quot;:[{&quot;family&quot;:&quot;Joel Gunter&quot;,&quot;given&quot;:&quot;&quot;,&quot;parse-names&quot;:false,&quot;dropping-particle&quot;:&quot;&quot;,&quot;non-dropping-particle&quot;:&quot;&quot;}],&quot;accessed&quot;:{&quot;date-parts&quot;:[[2022,9,11]]},&quot;URL&quot;:&quot;https://www.bbc.com/news/world-europe-60318298&quot;,&quot;issued&quot;:{&quot;date-parts&quot;:[[2022]]},&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19813</Words>
  <Characters>112939</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2022-09-11T17:11:00Z</dcterms:modified>
</cp:coreProperties>
</file>