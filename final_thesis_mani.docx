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7937CA7D" w:rsidR="00FC0C1D" w:rsidRPr="00C1718C" w:rsidRDefault="00310325" w:rsidP="001B0468">
      <w:pPr>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7BD654B" w:rsidR="00FC0C1D" w:rsidRPr="00C1718C" w:rsidRDefault="00FC0C1D" w:rsidP="001B0468">
      <w:pPr>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C1718C">
        <w:rPr>
          <w:rFonts w:ascii="Arial" w:hAnsi="Arial" w:cs="Arial"/>
          <w:sz w:val="24"/>
          <w:szCs w:val="24"/>
        </w:rPr>
        <w:t>Framework.</w:t>
      </w:r>
    </w:p>
    <w:p w14:paraId="530640A9" w14:textId="4428132A" w:rsidR="00A97DEB" w:rsidRPr="00C1718C" w:rsidRDefault="00E1138B" w:rsidP="001B0468">
      <w:pPr>
        <w:jc w:val="both"/>
        <w:rPr>
          <w:rFonts w:ascii="Arial" w:hAnsi="Arial" w:cs="Arial"/>
          <w:sz w:val="24"/>
          <w:szCs w:val="24"/>
        </w:rPr>
      </w:pPr>
      <w:r w:rsidRPr="00C1718C">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C1718C">
        <w:rPr>
          <w:rFonts w:ascii="Arial" w:hAnsi="Arial" w:cs="Arial"/>
          <w:sz w:val="24"/>
          <w:szCs w:val="24"/>
        </w:rPr>
        <w:t xml:space="preserve"> Admins will also be able to see the feedback from admin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 backend.</w:t>
      </w:r>
    </w:p>
    <w:p w14:paraId="14374532" w14:textId="670E0648" w:rsidR="009C02B9" w:rsidRPr="00C1718C" w:rsidRDefault="009C02B9" w:rsidP="001B0468">
      <w:pPr>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 three models predict the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C1718C" w:rsidRDefault="0009508A" w:rsidP="001B0468">
      <w:pPr>
        <w:jc w:val="both"/>
        <w:rPr>
          <w:rFonts w:ascii="Arial" w:hAnsi="Arial" w:cs="Arial"/>
          <w:sz w:val="24"/>
          <w:szCs w:val="24"/>
        </w:rPr>
      </w:pPr>
      <w:r w:rsidRPr="00C1718C">
        <w:rPr>
          <w:rFonts w:ascii="Arial" w:hAnsi="Arial" w:cs="Arial"/>
          <w:sz w:val="24"/>
          <w:szCs w:val="24"/>
        </w:rPr>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in 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C1718C" w:rsidRDefault="00E92F09" w:rsidP="001B0468">
      <w:pPr>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C1718C" w:rsidRDefault="00270040" w:rsidP="00544B16">
      <w:pPr>
        <w:rPr>
          <w:rFonts w:ascii="Arial" w:hAnsi="Arial" w:cs="Arial"/>
        </w:rPr>
      </w:pPr>
      <w:r w:rsidRPr="00C1718C">
        <w:rPr>
          <w:rFonts w:ascii="Arial" w:hAnsi="Arial" w:cs="Arial"/>
        </w:rPr>
        <w:tab/>
      </w:r>
      <w:r w:rsidRPr="00C1718C">
        <w:rPr>
          <w:rFonts w:ascii="Arial" w:hAnsi="Arial" w:cs="Arial"/>
        </w:rPr>
        <w:tab/>
      </w:r>
    </w:p>
    <w:p w14:paraId="54FA524A" w14:textId="77777777" w:rsidR="0030749B" w:rsidRPr="00C1718C" w:rsidRDefault="0030749B" w:rsidP="00544B16">
      <w:pPr>
        <w:rPr>
          <w:rFonts w:ascii="Arial" w:hAnsi="Arial" w:cs="Arial"/>
        </w:rPr>
      </w:pPr>
      <w:r w:rsidRPr="00C1718C">
        <w:rPr>
          <w:rFonts w:ascii="Arial" w:hAnsi="Arial" w:cs="Arial"/>
        </w:rPr>
        <w:t xml:space="preserve">To my family, </w:t>
      </w:r>
    </w:p>
    <w:p w14:paraId="28610055" w14:textId="38C043D2" w:rsidR="00632C5E" w:rsidRPr="00C1718C" w:rsidRDefault="0030749B" w:rsidP="00544B16">
      <w:pPr>
        <w:rPr>
          <w:rFonts w:ascii="Arial" w:hAnsi="Arial" w:cs="Arial"/>
        </w:rPr>
      </w:pPr>
      <w:r w:rsidRPr="00C1718C">
        <w:rPr>
          <w:rFonts w:ascii="Arial" w:hAnsi="Arial" w:cs="Arial"/>
        </w:rPr>
        <w:t>Without their love, support and encouragement I would not be here.</w:t>
      </w:r>
    </w:p>
    <w:p w14:paraId="42F68E74" w14:textId="77777777" w:rsidR="003C049D" w:rsidRPr="00C1718C" w:rsidRDefault="003C049D" w:rsidP="00544B16">
      <w:pPr>
        <w:rPr>
          <w:rFonts w:ascii="Arial" w:hAnsi="Arial" w:cs="Arial"/>
        </w:rPr>
      </w:pPr>
    </w:p>
    <w:p w14:paraId="133D9AD6" w14:textId="77777777" w:rsidR="00095461" w:rsidRPr="00C1718C" w:rsidRDefault="00A46AD5" w:rsidP="00A46AD5">
      <w:pPr>
        <w:rPr>
          <w:rFonts w:ascii="Arial" w:hAnsi="Arial" w:cs="Arial"/>
        </w:rPr>
      </w:pPr>
      <w:r w:rsidRPr="00C1718C">
        <w:rPr>
          <w:rFonts w:ascii="Arial" w:hAnsi="Arial" w:cs="Arial"/>
        </w:rPr>
        <w:t xml:space="preserve">To my </w:t>
      </w:r>
      <w:r w:rsidR="00095461" w:rsidRPr="00C1718C">
        <w:rPr>
          <w:rFonts w:ascii="Arial" w:hAnsi="Arial" w:cs="Arial"/>
        </w:rPr>
        <w:t>teachers</w:t>
      </w:r>
      <w:r w:rsidRPr="00C1718C">
        <w:rPr>
          <w:rFonts w:ascii="Arial" w:hAnsi="Arial" w:cs="Arial"/>
        </w:rPr>
        <w:t>,</w:t>
      </w:r>
    </w:p>
    <w:p w14:paraId="4FAA82A8" w14:textId="04BA4EA9" w:rsidR="00A46AD5" w:rsidRPr="00C1718C" w:rsidRDefault="003201D9" w:rsidP="00A46AD5">
      <w:pPr>
        <w:rPr>
          <w:rFonts w:ascii="Arial" w:hAnsi="Arial" w:cs="Arial"/>
        </w:rPr>
      </w:pPr>
      <w:r w:rsidRPr="00C1718C">
        <w:rPr>
          <w:rFonts w:ascii="Arial" w:hAnsi="Arial" w:cs="Arial"/>
        </w:rPr>
        <w:t>I am thankful to Dr. Jack and Dr. Abhishek</w:t>
      </w:r>
      <w:r w:rsidR="000560B1" w:rsidRPr="00C1718C">
        <w:rPr>
          <w:rFonts w:ascii="Arial" w:hAnsi="Arial" w:cs="Arial"/>
        </w:rPr>
        <w:t xml:space="preserve"> from DKIT</w:t>
      </w:r>
      <w:r w:rsidRPr="00C1718C">
        <w:rPr>
          <w:rFonts w:ascii="Arial" w:hAnsi="Arial" w:cs="Arial"/>
        </w:rPr>
        <w:t xml:space="preserve"> for motivating me throughout my journey of this thesis paper. Thereby, I dedicate this to them”</w:t>
      </w:r>
      <w:r w:rsidR="00A46AD5" w:rsidRPr="00C1718C">
        <w:rPr>
          <w:rFonts w:ascii="Arial" w:hAnsi="Arial" w:cs="Arial"/>
        </w:rPr>
        <w:t xml:space="preserve"> </w:t>
      </w:r>
    </w:p>
    <w:p w14:paraId="7A68608A" w14:textId="77777777" w:rsidR="00705586" w:rsidRPr="00C1718C" w:rsidRDefault="00705586" w:rsidP="00A46AD5">
      <w:pPr>
        <w:rPr>
          <w:rFonts w:ascii="Arial" w:hAnsi="Arial" w:cs="Arial"/>
        </w:rPr>
      </w:pPr>
    </w:p>
    <w:p w14:paraId="0EE1B1C1" w14:textId="77777777" w:rsidR="00705586" w:rsidRPr="00C1718C" w:rsidRDefault="00705586" w:rsidP="00705586">
      <w:pPr>
        <w:rPr>
          <w:rFonts w:ascii="Arial" w:hAnsi="Arial" w:cs="Arial"/>
        </w:rPr>
      </w:pPr>
      <w:r w:rsidRPr="00C1718C">
        <w:rPr>
          <w:rFonts w:ascii="Arial" w:hAnsi="Arial" w:cs="Arial"/>
        </w:rPr>
        <w:t xml:space="preserve">To my friends, </w:t>
      </w:r>
    </w:p>
    <w:p w14:paraId="036CEC85" w14:textId="77777777" w:rsidR="00705586" w:rsidRPr="00C1718C" w:rsidRDefault="00705586" w:rsidP="00705586">
      <w:pPr>
        <w:rPr>
          <w:rFonts w:ascii="Arial" w:hAnsi="Arial" w:cs="Arial"/>
        </w:rPr>
      </w:pPr>
      <w:r w:rsidRPr="00C1718C">
        <w:rPr>
          <w:rFonts w:ascii="Arial" w:hAnsi="Arial" w:cs="Arial"/>
        </w:rPr>
        <w:t>My friends around the world for all their love, support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6FE7C8C" w14:textId="6BFCC44D" w:rsidR="00727051" w:rsidRPr="00C1718C" w:rsidRDefault="00727051" w:rsidP="00544B16">
      <w:pPr>
        <w:rPr>
          <w:rFonts w:ascii="Arial" w:hAnsi="Arial" w:cs="Arial"/>
        </w:rPr>
      </w:pPr>
    </w:p>
    <w:p w14:paraId="5B03A137" w14:textId="354C981E" w:rsidR="00727051" w:rsidRPr="00C1718C" w:rsidRDefault="00727051" w:rsidP="00544B16">
      <w:pPr>
        <w:rPr>
          <w:rFonts w:ascii="Arial" w:hAnsi="Arial" w:cs="Arial"/>
        </w:rPr>
      </w:pPr>
    </w:p>
    <w:p w14:paraId="56748845" w14:textId="4F9CA2F2"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01E5B935" w:rsidR="00AF00E8" w:rsidRPr="00C1718C" w:rsidRDefault="00C7080C" w:rsidP="00307273">
      <w:pPr>
        <w:spacing w:line="360" w:lineRule="auto"/>
        <w:jc w:val="both"/>
        <w:rPr>
          <w:rFonts w:ascii="Arial" w:hAnsi="Arial" w:cs="Arial"/>
          <w:color w:val="000000"/>
          <w:sz w:val="24"/>
          <w:szCs w:val="24"/>
        </w:rPr>
      </w:pPr>
      <w:r w:rsidRPr="00C1718C">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into the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Mysql.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in Windows local machine</w:t>
      </w:r>
      <w:r w:rsidR="00AF00E8" w:rsidRPr="00C1718C">
        <w:rPr>
          <w:rFonts w:ascii="Arial" w:hAnsi="Arial" w:cs="Arial"/>
          <w:color w:val="000000"/>
          <w:sz w:val="24"/>
          <w:szCs w:val="24"/>
        </w:rPr>
        <w:t>.</w:t>
      </w:r>
    </w:p>
    <w:p w14:paraId="21A22CB1" w14:textId="2B8726D2" w:rsidR="00F679F8" w:rsidRPr="00C1718C" w:rsidRDefault="00AF00E8" w:rsidP="00307273">
      <w:pPr>
        <w:spacing w:line="360" w:lineRule="auto"/>
        <w:jc w:val="both"/>
        <w:rPr>
          <w:rFonts w:ascii="Arial" w:hAnsi="Arial" w:cs="Arial"/>
          <w:sz w:val="24"/>
          <w:szCs w:val="24"/>
        </w:rPr>
      </w:pPr>
      <w:r w:rsidRPr="00C1718C">
        <w:rPr>
          <w:rFonts w:ascii="Arial" w:hAnsi="Arial" w:cs="Arial"/>
          <w:color w:val="000000"/>
          <w:sz w:val="24"/>
          <w:szCs w:val="24"/>
        </w:rPr>
        <w:t xml:space="preserve">Dash app prediction used mainly three models. Sarimax model </w:t>
      </w:r>
      <w:r w:rsidR="00D45BCD" w:rsidRPr="00C1718C">
        <w:rPr>
          <w:rFonts w:ascii="Arial" w:hAnsi="Arial" w:cs="Arial"/>
          <w:color w:val="000000"/>
          <w:sz w:val="24"/>
          <w:szCs w:val="24"/>
        </w:rPr>
        <w:t>showed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 xml:space="preserve">Finally custom Autoregression has also seems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github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Dashboard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Admin Panel login section is used to do CRUD(create, read, update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for 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C1718C" w:rsidRDefault="00C634C9" w:rsidP="00307273">
      <w:pPr>
        <w:spacing w:line="360" w:lineRule="auto"/>
        <w:jc w:val="both"/>
        <w:rPr>
          <w:rFonts w:ascii="Arial" w:hAnsi="Arial" w:cs="Arial"/>
          <w:sz w:val="24"/>
          <w:szCs w:val="24"/>
        </w:rPr>
      </w:pPr>
      <w:r w:rsidRPr="00C1718C">
        <w:rPr>
          <w:rFonts w:ascii="Arial" w:hAnsi="Arial" w:cs="Arial"/>
          <w:sz w:val="24"/>
          <w:szCs w:val="24"/>
        </w:rPr>
        <w:lastRenderedPageBreak/>
        <w:t xml:space="preserve">Link to feedback section is </w:t>
      </w:r>
      <w:hyperlink r:id="rId12" w:history="1">
        <w:r w:rsidRPr="00C1718C">
          <w:rPr>
            <w:rStyle w:val="Hyperlink"/>
            <w:rFonts w:ascii="Arial" w:hAnsi="Arial" w:cs="Arial"/>
            <w:color w:val="auto"/>
            <w:sz w:val="24"/>
            <w:szCs w:val="24"/>
            <w:u w:val="none"/>
          </w:rPr>
          <w:t>https://www.dkit.ie.narayam.net/contact</w:t>
        </w:r>
      </w:hyperlink>
      <w:r w:rsidRPr="00C1718C">
        <w:rPr>
          <w:rFonts w:ascii="Arial" w:hAnsi="Arial" w:cs="Arial"/>
          <w:sz w:val="24"/>
          <w:szCs w:val="24"/>
        </w:rPr>
        <w:t xml:space="preserve"> where page visitors can drop their feedback which will be stored into the </w:t>
      </w:r>
      <w:r w:rsidR="00235B70" w:rsidRPr="00C1718C">
        <w:rPr>
          <w:rFonts w:ascii="Arial" w:hAnsi="Arial" w:cs="Arial"/>
          <w:sz w:val="24"/>
          <w:szCs w:val="24"/>
        </w:rPr>
        <w:t>database,</w:t>
      </w:r>
      <w:r w:rsidRPr="00C1718C">
        <w:rPr>
          <w:rFonts w:ascii="Arial" w:hAnsi="Arial" w:cs="Arial"/>
          <w:sz w:val="24"/>
          <w:szCs w:val="24"/>
        </w:rPr>
        <w:t xml:space="preserve"> </w:t>
      </w:r>
      <w:r w:rsidR="00CD129B" w:rsidRPr="00C1718C">
        <w:rPr>
          <w:rFonts w:ascii="Arial" w:hAnsi="Arial" w:cs="Arial"/>
          <w:sz w:val="24"/>
          <w:szCs w:val="24"/>
        </w:rPr>
        <w:t>and</w:t>
      </w:r>
      <w:r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 to user and admin separate. Mailtrap configuration is used for setting up email service. A .env file is configured on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C91F41" w:rsidRPr="00C1718C">
        <w:rPr>
          <w:rFonts w:ascii="Arial" w:hAnsi="Arial" w:cs="Arial"/>
          <w:sz w:val="24"/>
          <w:szCs w:val="24"/>
        </w:rPr>
        <w:t>work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A037AC" w:rsidRPr="00C1718C">
        <w:rPr>
          <w:rFonts w:ascii="Arial" w:hAnsi="Arial" w:cs="Arial"/>
          <w:sz w:val="24"/>
          <w:szCs w:val="24"/>
        </w:rPr>
        <w:t>coding</w:t>
      </w:r>
      <w:r w:rsidR="00DD3231" w:rsidRPr="00C1718C">
        <w:rPr>
          <w:rFonts w:ascii="Arial" w:hAnsi="Arial" w:cs="Arial"/>
          <w:sz w:val="24"/>
          <w:szCs w:val="24"/>
        </w:rPr>
        <w:t xml:space="preserve"> were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 xml:space="preserve">A final page with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45160B14"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19550079" w:rsidR="00FE27EC" w:rsidRPr="00C1718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1B483513" w14:textId="77777777" w:rsidR="00253F69" w:rsidRPr="00C1718C" w:rsidRDefault="00253F69">
      <w:pPr>
        <w:spacing w:line="480" w:lineRule="auto"/>
        <w:jc w:val="center"/>
        <w:rPr>
          <w:rFonts w:ascii="Arial" w:hAnsi="Arial" w:cs="Arial"/>
          <w:b/>
          <w:bCs/>
          <w:sz w:val="47"/>
          <w:szCs w:val="47"/>
        </w:rPr>
      </w:pPr>
    </w:p>
    <w:p w14:paraId="059DC56E" w14:textId="77777777" w:rsidR="00253F69" w:rsidRPr="00C1718C" w:rsidRDefault="00253F69">
      <w:pPr>
        <w:spacing w:line="480" w:lineRule="auto"/>
        <w:jc w:val="center"/>
        <w:rPr>
          <w:rFonts w:ascii="Arial" w:hAnsi="Arial" w:cs="Arial"/>
          <w:b/>
          <w:bCs/>
          <w:sz w:val="47"/>
          <w:szCs w:val="47"/>
        </w:rPr>
      </w:pPr>
    </w:p>
    <w:p w14:paraId="27C31D35" w14:textId="77777777" w:rsidR="00253F69" w:rsidRPr="00C1718C" w:rsidRDefault="00253F69">
      <w:pPr>
        <w:spacing w:line="480" w:lineRule="auto"/>
        <w:jc w:val="center"/>
        <w:rPr>
          <w:rFonts w:ascii="Arial" w:hAnsi="Arial" w:cs="Arial"/>
          <w:b/>
          <w:bCs/>
          <w:sz w:val="47"/>
          <w:szCs w:val="47"/>
        </w:rPr>
      </w:pPr>
    </w:p>
    <w:p w14:paraId="7DDDEF2C" w14:textId="39BB09F4" w:rsidR="00761EF4" w:rsidRPr="00C1718C" w:rsidRDefault="0027418A" w:rsidP="001D2990">
      <w:pPr>
        <w:spacing w:line="480" w:lineRule="auto"/>
        <w:jc w:val="center"/>
        <w:rPr>
          <w:rFonts w:ascii="Arial" w:hAnsi="Arial" w:cs="Arial"/>
          <w:b/>
          <w:bCs/>
          <w:sz w:val="47"/>
          <w:szCs w:val="47"/>
        </w:rPr>
      </w:pPr>
      <w:r w:rsidRPr="00C1718C">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C1718C" w14:paraId="067F917F" w14:textId="77777777" w:rsidTr="00761EF4">
        <w:tc>
          <w:tcPr>
            <w:tcW w:w="4675" w:type="dxa"/>
          </w:tcPr>
          <w:p w14:paraId="7E3D222E" w14:textId="7778BC0E"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Acknowledgements</w:t>
            </w:r>
          </w:p>
          <w:p w14:paraId="0A553FAB" w14:textId="5F8314D7"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Declaration </w:t>
            </w:r>
          </w:p>
          <w:p w14:paraId="03782777" w14:textId="0D9FAD26"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Dedication </w:t>
            </w:r>
          </w:p>
          <w:p w14:paraId="338EB761" w14:textId="02040E9D"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Abstract</w:t>
            </w:r>
          </w:p>
          <w:p w14:paraId="051DD218" w14:textId="5F5EB3BE"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Abbreviations</w:t>
            </w:r>
          </w:p>
          <w:p w14:paraId="64118BA1" w14:textId="1500DA90"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Contents</w:t>
            </w:r>
          </w:p>
          <w:p w14:paraId="10268013" w14:textId="70C9DA19"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List of Tables</w:t>
            </w:r>
          </w:p>
          <w:p w14:paraId="300C118D" w14:textId="2776A960"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List of Figures</w:t>
            </w:r>
          </w:p>
          <w:p w14:paraId="5A0A0DFC" w14:textId="28081327" w:rsidR="00761EF4" w:rsidRPr="00C1718C" w:rsidRDefault="00761EF4" w:rsidP="008D6F2B">
            <w:pPr>
              <w:autoSpaceDE w:val="0"/>
              <w:autoSpaceDN w:val="0"/>
              <w:adjustRightInd w:val="0"/>
              <w:spacing w:line="360" w:lineRule="auto"/>
              <w:rPr>
                <w:rFonts w:ascii="Arial" w:hAnsi="Arial" w:cs="Arial"/>
                <w:sz w:val="24"/>
                <w:szCs w:val="24"/>
              </w:rPr>
            </w:pPr>
            <w:r w:rsidRPr="00C1718C">
              <w:rPr>
                <w:rFonts w:ascii="Arial" w:hAnsi="Arial" w:cs="Arial"/>
                <w:sz w:val="24"/>
                <w:szCs w:val="24"/>
              </w:rPr>
              <w:t>1 Introduction</w:t>
            </w:r>
          </w:p>
          <w:p w14:paraId="4EC76C7D" w14:textId="2C02C88E" w:rsidR="00761EF4" w:rsidRPr="00C1718C" w:rsidRDefault="00761EF4" w:rsidP="008D6F2B">
            <w:pPr>
              <w:spacing w:line="360" w:lineRule="auto"/>
              <w:rPr>
                <w:rFonts w:ascii="Arial" w:hAnsi="Arial" w:cs="Arial"/>
                <w:sz w:val="24"/>
                <w:szCs w:val="24"/>
              </w:rPr>
            </w:pPr>
            <w:r w:rsidRPr="00C1718C">
              <w:rPr>
                <w:rFonts w:ascii="Arial" w:hAnsi="Arial" w:cs="Arial"/>
                <w:sz w:val="24"/>
                <w:szCs w:val="24"/>
              </w:rPr>
              <w:t>2 Literature Review</w:t>
            </w:r>
          </w:p>
          <w:p w14:paraId="01D4C5D5" w14:textId="1A0CDC6E" w:rsidR="00260F46" w:rsidRPr="00C1718C" w:rsidRDefault="00260F46" w:rsidP="008D6F2B">
            <w:pPr>
              <w:spacing w:line="360" w:lineRule="auto"/>
              <w:rPr>
                <w:rFonts w:ascii="Arial" w:hAnsi="Arial" w:cs="Arial"/>
                <w:sz w:val="24"/>
                <w:szCs w:val="24"/>
              </w:rPr>
            </w:pPr>
            <w:r w:rsidRPr="00C1718C">
              <w:rPr>
                <w:rFonts w:ascii="Arial" w:hAnsi="Arial" w:cs="Arial"/>
                <w:sz w:val="24"/>
                <w:szCs w:val="24"/>
              </w:rPr>
              <w:t>3 Exploration of data</w:t>
            </w:r>
          </w:p>
          <w:p w14:paraId="7A7114C4" w14:textId="697BEF16" w:rsidR="00260F46" w:rsidRPr="00C1718C" w:rsidRDefault="00260F46" w:rsidP="008D6F2B">
            <w:pPr>
              <w:spacing w:line="360" w:lineRule="auto"/>
              <w:rPr>
                <w:rFonts w:ascii="Arial" w:hAnsi="Arial" w:cs="Arial"/>
                <w:sz w:val="24"/>
                <w:szCs w:val="24"/>
              </w:rPr>
            </w:pPr>
            <w:r w:rsidRPr="00C1718C">
              <w:rPr>
                <w:rFonts w:ascii="Arial" w:hAnsi="Arial" w:cs="Arial"/>
                <w:sz w:val="24"/>
                <w:szCs w:val="24"/>
              </w:rPr>
              <w:t>4 Design and Implementation</w:t>
            </w:r>
          </w:p>
          <w:p w14:paraId="528FFF33" w14:textId="0BA51747" w:rsidR="007634CD" w:rsidRPr="00C1718C" w:rsidRDefault="007634CD" w:rsidP="008D6F2B">
            <w:pPr>
              <w:spacing w:line="360" w:lineRule="auto"/>
              <w:rPr>
                <w:rFonts w:ascii="Arial" w:hAnsi="Arial" w:cs="Arial"/>
                <w:sz w:val="24"/>
                <w:szCs w:val="24"/>
              </w:rPr>
            </w:pPr>
            <w:r w:rsidRPr="00C1718C">
              <w:rPr>
                <w:rFonts w:ascii="Arial" w:hAnsi="Arial" w:cs="Arial"/>
                <w:sz w:val="24"/>
                <w:szCs w:val="24"/>
              </w:rPr>
              <w:t>5 Evaluation and Testing</w:t>
            </w:r>
          </w:p>
          <w:p w14:paraId="577AA801" w14:textId="6A354DFE" w:rsidR="00C42218" w:rsidRPr="00C1718C" w:rsidRDefault="00C42218" w:rsidP="008D6F2B">
            <w:pPr>
              <w:spacing w:line="360" w:lineRule="auto"/>
              <w:rPr>
                <w:rFonts w:ascii="Arial" w:hAnsi="Arial" w:cs="Arial"/>
                <w:sz w:val="24"/>
                <w:szCs w:val="24"/>
              </w:rPr>
            </w:pPr>
            <w:r w:rsidRPr="00C1718C">
              <w:rPr>
                <w:rFonts w:ascii="Arial" w:hAnsi="Arial" w:cs="Arial"/>
                <w:sz w:val="24"/>
                <w:szCs w:val="24"/>
              </w:rPr>
              <w:t>6. Results</w:t>
            </w:r>
          </w:p>
          <w:p w14:paraId="19FDE836" w14:textId="2C5246DE" w:rsidR="00BF72EE" w:rsidRPr="00C1718C" w:rsidRDefault="00BF72EE" w:rsidP="008D6F2B">
            <w:pPr>
              <w:spacing w:line="360" w:lineRule="auto"/>
              <w:rPr>
                <w:rFonts w:ascii="Arial" w:hAnsi="Arial" w:cs="Arial"/>
                <w:sz w:val="24"/>
                <w:szCs w:val="24"/>
              </w:rPr>
            </w:pPr>
            <w:r w:rsidRPr="00C1718C">
              <w:rPr>
                <w:rFonts w:ascii="Arial" w:hAnsi="Arial" w:cs="Arial"/>
                <w:sz w:val="24"/>
                <w:szCs w:val="24"/>
              </w:rPr>
              <w:t>7. Conclusion</w:t>
            </w:r>
          </w:p>
          <w:p w14:paraId="6B757DA6" w14:textId="4F23C98C" w:rsidR="00F65521" w:rsidRPr="00C1718C" w:rsidRDefault="00F65521" w:rsidP="008D6F2B">
            <w:pPr>
              <w:spacing w:line="360" w:lineRule="auto"/>
              <w:rPr>
                <w:rFonts w:ascii="Arial" w:hAnsi="Arial" w:cs="Arial"/>
                <w:sz w:val="24"/>
                <w:szCs w:val="24"/>
              </w:rPr>
            </w:pPr>
            <w:r w:rsidRPr="00C1718C">
              <w:rPr>
                <w:rFonts w:ascii="Arial" w:hAnsi="Arial" w:cs="Arial"/>
                <w:sz w:val="24"/>
                <w:szCs w:val="24"/>
              </w:rPr>
              <w:t>8. Deployment</w:t>
            </w:r>
          </w:p>
          <w:p w14:paraId="0A7F9D58" w14:textId="7AB0C3D5"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Appendix A</w:t>
            </w:r>
          </w:p>
          <w:p w14:paraId="6A55C68D" w14:textId="4BAEC9DB"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Appendix B</w:t>
            </w:r>
          </w:p>
          <w:p w14:paraId="0B82A310" w14:textId="61E73205" w:rsidR="009056E1" w:rsidRPr="00C1718C" w:rsidRDefault="009056E1" w:rsidP="008D6F2B">
            <w:pPr>
              <w:spacing w:line="360" w:lineRule="auto"/>
              <w:rPr>
                <w:rFonts w:ascii="Arial" w:hAnsi="Arial" w:cs="Arial"/>
                <w:sz w:val="24"/>
                <w:szCs w:val="24"/>
              </w:rPr>
            </w:pPr>
            <w:r w:rsidRPr="00C1718C">
              <w:rPr>
                <w:rFonts w:ascii="Arial" w:hAnsi="Arial" w:cs="Arial"/>
                <w:sz w:val="24"/>
                <w:szCs w:val="24"/>
              </w:rPr>
              <w:t>Bibliography</w:t>
            </w:r>
          </w:p>
          <w:p w14:paraId="2D4C4447" w14:textId="77777777" w:rsidR="00761EF4" w:rsidRPr="00C1718C"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C1718C" w:rsidRDefault="00761EF4" w:rsidP="00761EF4">
            <w:pPr>
              <w:autoSpaceDE w:val="0"/>
              <w:autoSpaceDN w:val="0"/>
              <w:adjustRightInd w:val="0"/>
              <w:rPr>
                <w:rFonts w:ascii="Arial" w:hAnsi="Arial" w:cs="Arial"/>
                <w:b/>
                <w:bCs/>
                <w:sz w:val="21"/>
                <w:szCs w:val="21"/>
              </w:rPr>
            </w:pPr>
          </w:p>
        </w:tc>
      </w:tr>
    </w:tbl>
    <w:p w14:paraId="6D526B0E" w14:textId="0DE1E975" w:rsidR="00845229" w:rsidRPr="00C1718C" w:rsidRDefault="00845229">
      <w:pPr>
        <w:spacing w:line="480" w:lineRule="auto"/>
        <w:jc w:val="center"/>
        <w:rPr>
          <w:rFonts w:ascii="Arial" w:hAnsi="Arial" w:cs="Arial"/>
          <w:b/>
          <w:bCs/>
          <w:sz w:val="47"/>
          <w:szCs w:val="47"/>
        </w:rPr>
      </w:pPr>
    </w:p>
    <w:p w14:paraId="3EE56E24" w14:textId="75AD026D" w:rsidR="00845229" w:rsidRPr="00C1718C" w:rsidRDefault="00534B71">
      <w:pPr>
        <w:spacing w:line="480" w:lineRule="auto"/>
        <w:jc w:val="center"/>
        <w:rPr>
          <w:rFonts w:ascii="Arial" w:hAnsi="Arial" w:cs="Arial"/>
          <w:b/>
          <w:bCs/>
          <w:sz w:val="40"/>
          <w:szCs w:val="40"/>
        </w:rPr>
      </w:pPr>
      <w:r w:rsidRPr="00C1718C">
        <w:rPr>
          <w:rFonts w:ascii="Arial" w:hAnsi="Arial" w:cs="Arial"/>
          <w:b/>
          <w:bCs/>
          <w:sz w:val="40"/>
          <w:szCs w:val="40"/>
        </w:rPr>
        <w:lastRenderedPageBreak/>
        <w:t>List of Tables</w:t>
      </w:r>
    </w:p>
    <w:p w14:paraId="5C359F38" w14:textId="77777777" w:rsidR="00DD7978" w:rsidRPr="00C1718C" w:rsidRDefault="00DD7978" w:rsidP="00D73A5C">
      <w:pPr>
        <w:pStyle w:val="Heading1"/>
        <w:numPr>
          <w:ilvl w:val="0"/>
          <w:numId w:val="20"/>
        </w:numPr>
        <w:tabs>
          <w:tab w:val="left" w:pos="443"/>
        </w:tabs>
        <w:kinsoku w:val="0"/>
        <w:overflowPunct w:val="0"/>
        <w:spacing w:before="9"/>
        <w:ind w:left="720" w:hanging="720"/>
        <w:rPr>
          <w:rFonts w:ascii="Arial" w:hAnsi="Arial" w:cs="Arial"/>
          <w:w w:val="105"/>
        </w:rPr>
      </w:pPr>
      <w:bookmarkStart w:id="0" w:name="List_of_Tables"/>
      <w:bookmarkStart w:id="1" w:name="_bookmark0"/>
      <w:bookmarkEnd w:id="0"/>
      <w:bookmarkEnd w:id="1"/>
      <w:r w:rsidRPr="00C1718C">
        <w:rPr>
          <w:rFonts w:ascii="Arial" w:hAnsi="Arial" w:cs="Arial"/>
          <w:w w:val="105"/>
        </w:rPr>
        <w:t>Introduction</w:t>
      </w:r>
    </w:p>
    <w:p w14:paraId="102A0C0D" w14:textId="764B8E2A" w:rsidR="00DD7978" w:rsidRPr="009E7386" w:rsidRDefault="00DD7978" w:rsidP="002725A5">
      <w:pPr>
        <w:pStyle w:val="BodyText"/>
        <w:kinsoku w:val="0"/>
        <w:overflowPunct w:val="0"/>
        <w:spacing w:line="360" w:lineRule="auto"/>
        <w:ind w:left="430" w:firstLine="0"/>
        <w:rPr>
          <w:w w:val="105"/>
          <w:sz w:val="24"/>
          <w:szCs w:val="24"/>
        </w:rPr>
      </w:pPr>
      <w:r w:rsidRPr="009E7386">
        <w:rPr>
          <w:w w:val="105"/>
          <w:sz w:val="24"/>
          <w:szCs w:val="24"/>
        </w:rPr>
        <w:t xml:space="preserve">1.1 Research questions. . . . . . </w:t>
      </w:r>
      <w:r w:rsidR="003744A2" w:rsidRPr="009E7386">
        <w:rPr>
          <w:w w:val="105"/>
          <w:sz w:val="24"/>
          <w:szCs w:val="24"/>
        </w:rPr>
        <w:t>. . . . . . . .</w:t>
      </w:r>
      <w:r w:rsidRPr="009E7386">
        <w:rPr>
          <w:w w:val="105"/>
          <w:sz w:val="24"/>
          <w:szCs w:val="24"/>
        </w:rPr>
        <w:t xml:space="preserve">. . . . . . . . . </w:t>
      </w:r>
      <w:r w:rsidR="003744A2" w:rsidRPr="009E7386">
        <w:rPr>
          <w:w w:val="105"/>
          <w:sz w:val="24"/>
          <w:szCs w:val="24"/>
        </w:rPr>
        <w:t>. . . . . . . .</w:t>
      </w:r>
      <w:r w:rsidR="003744A2" w:rsidRPr="003744A2">
        <w:rPr>
          <w:w w:val="105"/>
          <w:sz w:val="24"/>
          <w:szCs w:val="24"/>
        </w:rPr>
        <w:t xml:space="preserve"> </w:t>
      </w:r>
      <w:r w:rsidR="003744A2" w:rsidRPr="009E7386">
        <w:rPr>
          <w:w w:val="105"/>
          <w:sz w:val="24"/>
          <w:szCs w:val="24"/>
        </w:rPr>
        <w:t>. . . . . . .</w:t>
      </w:r>
      <w:r w:rsidRPr="009E7386">
        <w:rPr>
          <w:w w:val="105"/>
          <w:sz w:val="24"/>
          <w:szCs w:val="24"/>
        </w:rPr>
        <w:t>. . . . .</w:t>
      </w:r>
      <w:r w:rsidRPr="009E7386">
        <w:rPr>
          <w:spacing w:val="45"/>
          <w:w w:val="105"/>
          <w:sz w:val="24"/>
          <w:szCs w:val="24"/>
        </w:rPr>
        <w:t xml:space="preserve"> </w:t>
      </w:r>
      <w:r w:rsidR="00425FFF">
        <w:rPr>
          <w:w w:val="105"/>
          <w:sz w:val="24"/>
          <w:szCs w:val="24"/>
        </w:rPr>
        <w:t>10</w:t>
      </w:r>
    </w:p>
    <w:p w14:paraId="381D06FF" w14:textId="16BC251B" w:rsidR="00DD7978" w:rsidRPr="009E7386" w:rsidRDefault="00DD7978" w:rsidP="002725A5">
      <w:pPr>
        <w:pStyle w:val="BodyText"/>
        <w:kinsoku w:val="0"/>
        <w:overflowPunct w:val="0"/>
        <w:spacing w:line="360" w:lineRule="auto"/>
        <w:ind w:left="430" w:firstLine="0"/>
        <w:rPr>
          <w:w w:val="105"/>
          <w:sz w:val="24"/>
          <w:szCs w:val="24"/>
        </w:rPr>
      </w:pPr>
      <w:r w:rsidRPr="009E7386">
        <w:rPr>
          <w:w w:val="105"/>
          <w:sz w:val="24"/>
          <w:szCs w:val="24"/>
        </w:rPr>
        <w:t xml:space="preserve">1.2 Core technology used in project. . . . </w:t>
      </w:r>
      <w:r w:rsidR="009D0B70" w:rsidRPr="009E7386">
        <w:rPr>
          <w:w w:val="105"/>
          <w:sz w:val="24"/>
          <w:szCs w:val="24"/>
        </w:rPr>
        <w:t>…………</w:t>
      </w:r>
      <w:r w:rsidR="003744A2" w:rsidRPr="009E7386">
        <w:rPr>
          <w:w w:val="105"/>
          <w:sz w:val="24"/>
          <w:szCs w:val="24"/>
        </w:rPr>
        <w:t>. . . . . . . . . . . .</w:t>
      </w:r>
      <w:r w:rsidR="009D0B70" w:rsidRPr="009E7386">
        <w:rPr>
          <w:w w:val="105"/>
          <w:sz w:val="24"/>
          <w:szCs w:val="24"/>
        </w:rPr>
        <w:t>…</w:t>
      </w:r>
      <w:r w:rsidR="008F61BF">
        <w:rPr>
          <w:w w:val="105"/>
          <w:sz w:val="24"/>
          <w:szCs w:val="24"/>
        </w:rPr>
        <w:t>………</w:t>
      </w:r>
      <w:r w:rsidR="009D0B70" w:rsidRPr="009E7386">
        <w:rPr>
          <w:w w:val="105"/>
          <w:sz w:val="24"/>
          <w:szCs w:val="24"/>
        </w:rPr>
        <w:t>…</w:t>
      </w:r>
      <w:r w:rsidRPr="009E7386">
        <w:rPr>
          <w:w w:val="105"/>
          <w:sz w:val="24"/>
          <w:szCs w:val="24"/>
        </w:rPr>
        <w:t xml:space="preserve"> </w:t>
      </w:r>
      <w:r w:rsidRPr="009E7386">
        <w:rPr>
          <w:spacing w:val="6"/>
          <w:w w:val="105"/>
          <w:sz w:val="24"/>
          <w:szCs w:val="24"/>
        </w:rPr>
        <w:t xml:space="preserve"> </w:t>
      </w:r>
      <w:r w:rsidR="008F61BF">
        <w:rPr>
          <w:w w:val="105"/>
          <w:sz w:val="24"/>
          <w:szCs w:val="24"/>
        </w:rPr>
        <w:t>12</w:t>
      </w:r>
    </w:p>
    <w:p w14:paraId="4CA227EC" w14:textId="77777777" w:rsidR="00DD7978" w:rsidRPr="00C1718C" w:rsidRDefault="00DD7978" w:rsidP="00DD7978">
      <w:pPr>
        <w:pStyle w:val="BodyText"/>
        <w:kinsoku w:val="0"/>
        <w:overflowPunct w:val="0"/>
        <w:spacing w:before="10"/>
        <w:ind w:left="0" w:firstLine="0"/>
        <w:rPr>
          <w:sz w:val="24"/>
          <w:szCs w:val="24"/>
        </w:rPr>
      </w:pPr>
    </w:p>
    <w:p w14:paraId="03E266EC" w14:textId="77777777" w:rsidR="00DD7978" w:rsidRPr="00C1718C" w:rsidRDefault="00DD7978" w:rsidP="00D73A5C">
      <w:pPr>
        <w:pStyle w:val="Heading1"/>
        <w:numPr>
          <w:ilvl w:val="0"/>
          <w:numId w:val="20"/>
        </w:numPr>
        <w:tabs>
          <w:tab w:val="left" w:pos="450"/>
        </w:tabs>
        <w:kinsoku w:val="0"/>
        <w:overflowPunct w:val="0"/>
        <w:spacing w:before="0" w:line="360" w:lineRule="auto"/>
        <w:ind w:left="720" w:hanging="720"/>
        <w:rPr>
          <w:rFonts w:ascii="Arial" w:hAnsi="Arial" w:cs="Arial"/>
          <w:w w:val="105"/>
        </w:rPr>
      </w:pPr>
      <w:r w:rsidRPr="00C1718C">
        <w:rPr>
          <w:rFonts w:ascii="Arial" w:hAnsi="Arial" w:cs="Arial"/>
          <w:w w:val="105"/>
        </w:rPr>
        <w:t>Literature</w:t>
      </w:r>
      <w:r w:rsidRPr="00C1718C">
        <w:rPr>
          <w:rFonts w:ascii="Arial" w:hAnsi="Arial" w:cs="Arial"/>
          <w:spacing w:val="-15"/>
          <w:w w:val="105"/>
        </w:rPr>
        <w:t xml:space="preserve"> </w:t>
      </w:r>
      <w:r w:rsidRPr="00C1718C">
        <w:rPr>
          <w:rFonts w:ascii="Arial" w:hAnsi="Arial" w:cs="Arial"/>
          <w:w w:val="105"/>
        </w:rPr>
        <w:t>Review</w:t>
      </w:r>
    </w:p>
    <w:p w14:paraId="1F932B93" w14:textId="392D08EA" w:rsidR="00DD7978" w:rsidRPr="00942AC2" w:rsidRDefault="00942AC2" w:rsidP="00B3288F">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942AC2">
        <w:rPr>
          <w:rFonts w:ascii="Arial" w:hAnsi="Arial" w:cs="Arial"/>
          <w:sz w:val="24"/>
          <w:szCs w:val="24"/>
          <w:shd w:val="clear" w:color="auto" w:fill="FFFFFF"/>
        </w:rPr>
        <w:t>Deaths by suicide classified by year of occurrence and sex 2000-2011</w:t>
      </w:r>
      <w:r w:rsidR="00DD7978" w:rsidRPr="00942AC2">
        <w:rPr>
          <w:rFonts w:ascii="Arial" w:hAnsi="Arial" w:cs="Arial"/>
          <w:w w:val="105"/>
          <w:sz w:val="24"/>
          <w:szCs w:val="24"/>
        </w:rPr>
        <w:t xml:space="preserve"> . .. . . </w:t>
      </w:r>
      <w:r w:rsidR="00D60233">
        <w:rPr>
          <w:rFonts w:ascii="Arial" w:hAnsi="Arial" w:cs="Arial"/>
          <w:w w:val="105"/>
          <w:sz w:val="24"/>
          <w:szCs w:val="24"/>
        </w:rPr>
        <w:t>23</w:t>
      </w:r>
    </w:p>
    <w:p w14:paraId="115BAE88" w14:textId="77777777" w:rsidR="00DD7978" w:rsidRPr="00C1718C" w:rsidRDefault="00DD7978" w:rsidP="002725A5">
      <w:pPr>
        <w:pStyle w:val="Heading1"/>
        <w:numPr>
          <w:ilvl w:val="0"/>
          <w:numId w:val="18"/>
        </w:numPr>
        <w:tabs>
          <w:tab w:val="left" w:pos="443"/>
        </w:tabs>
        <w:kinsoku w:val="0"/>
        <w:overflowPunct w:val="0"/>
        <w:spacing w:line="360" w:lineRule="auto"/>
        <w:ind w:left="0" w:firstLine="0"/>
        <w:rPr>
          <w:rFonts w:ascii="Arial" w:hAnsi="Arial" w:cs="Arial"/>
          <w:w w:val="105"/>
        </w:rPr>
      </w:pPr>
      <w:r w:rsidRPr="00C1718C">
        <w:rPr>
          <w:rFonts w:ascii="Arial" w:hAnsi="Arial" w:cs="Arial"/>
          <w:w w:val="105"/>
        </w:rPr>
        <w:t>Exploration of the</w:t>
      </w:r>
      <w:r w:rsidRPr="00C1718C">
        <w:rPr>
          <w:rFonts w:ascii="Arial" w:hAnsi="Arial" w:cs="Arial"/>
          <w:spacing w:val="-45"/>
          <w:w w:val="105"/>
        </w:rPr>
        <w:t xml:space="preserve"> </w:t>
      </w:r>
      <w:r w:rsidRPr="00C1718C">
        <w:rPr>
          <w:rFonts w:ascii="Arial" w:hAnsi="Arial" w:cs="Arial"/>
          <w:w w:val="105"/>
        </w:rPr>
        <w:t>Data</w:t>
      </w:r>
    </w:p>
    <w:p w14:paraId="05435E11" w14:textId="6F3305C9" w:rsidR="00DD7978" w:rsidRPr="009D0B70" w:rsidRDefault="0039077A" w:rsidP="002725A5">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9D0B70">
        <w:rPr>
          <w:rFonts w:ascii="Arial" w:hAnsi="Arial" w:cs="Arial"/>
          <w:w w:val="105"/>
          <w:sz w:val="24"/>
          <w:szCs w:val="24"/>
        </w:rPr>
        <w:t>Column names and description</w:t>
      </w:r>
      <w:r w:rsidR="009D0B70" w:rsidRPr="009D0B70">
        <w:rPr>
          <w:rFonts w:ascii="Arial" w:hAnsi="Arial" w:cs="Arial"/>
          <w:w w:val="105"/>
          <w:sz w:val="24"/>
          <w:szCs w:val="24"/>
        </w:rPr>
        <w:t>…………</w:t>
      </w:r>
      <w:r w:rsidR="009D0B70">
        <w:rPr>
          <w:rFonts w:ascii="Arial" w:hAnsi="Arial" w:cs="Arial"/>
          <w:w w:val="105"/>
          <w:sz w:val="24"/>
          <w:szCs w:val="24"/>
        </w:rPr>
        <w:t>.</w:t>
      </w:r>
      <w:r w:rsidR="009D0B70" w:rsidRPr="009D0B70">
        <w:rPr>
          <w:rFonts w:ascii="Arial" w:hAnsi="Arial" w:cs="Arial"/>
          <w:w w:val="105"/>
          <w:sz w:val="24"/>
          <w:szCs w:val="24"/>
        </w:rPr>
        <w:t>…………………</w:t>
      </w:r>
      <w:r w:rsidR="00FE242B">
        <w:rPr>
          <w:rFonts w:ascii="Arial" w:hAnsi="Arial" w:cs="Arial"/>
          <w:w w:val="105"/>
          <w:sz w:val="24"/>
          <w:szCs w:val="24"/>
        </w:rPr>
        <w:t>….</w:t>
      </w:r>
      <w:r w:rsidR="009D0B70" w:rsidRPr="009D0B70">
        <w:rPr>
          <w:rFonts w:ascii="Arial" w:hAnsi="Arial" w:cs="Arial"/>
          <w:w w:val="105"/>
          <w:sz w:val="24"/>
          <w:szCs w:val="24"/>
        </w:rPr>
        <w:t>…………</w:t>
      </w:r>
      <w:r w:rsidR="00556B70">
        <w:rPr>
          <w:rFonts w:ascii="Arial" w:hAnsi="Arial" w:cs="Arial"/>
          <w:w w:val="105"/>
          <w:sz w:val="24"/>
          <w:szCs w:val="24"/>
        </w:rPr>
        <w:t>…..</w:t>
      </w:r>
      <w:r w:rsidR="00DD7978" w:rsidRPr="009D0B70">
        <w:rPr>
          <w:rFonts w:ascii="Arial" w:hAnsi="Arial" w:cs="Arial"/>
          <w:w w:val="105"/>
          <w:sz w:val="24"/>
          <w:szCs w:val="24"/>
        </w:rPr>
        <w:t xml:space="preserve"> </w:t>
      </w:r>
      <w:r w:rsidR="00CB6DDF">
        <w:rPr>
          <w:rFonts w:ascii="Arial" w:hAnsi="Arial" w:cs="Arial"/>
          <w:w w:val="105"/>
          <w:sz w:val="24"/>
          <w:szCs w:val="24"/>
        </w:rPr>
        <w:t>32</w:t>
      </w:r>
    </w:p>
    <w:p w14:paraId="1D7CBDAC" w14:textId="77777777" w:rsidR="00DD7978" w:rsidRPr="00C1718C" w:rsidRDefault="00DD7978" w:rsidP="002725A5">
      <w:pPr>
        <w:pStyle w:val="Heading1"/>
        <w:numPr>
          <w:ilvl w:val="0"/>
          <w:numId w:val="16"/>
        </w:numPr>
        <w:tabs>
          <w:tab w:val="left" w:pos="443"/>
        </w:tabs>
        <w:kinsoku w:val="0"/>
        <w:overflowPunct w:val="0"/>
        <w:spacing w:before="241" w:line="360" w:lineRule="auto"/>
        <w:ind w:left="0" w:firstLine="0"/>
        <w:rPr>
          <w:rFonts w:ascii="Arial" w:hAnsi="Arial" w:cs="Arial"/>
          <w:w w:val="105"/>
        </w:rPr>
      </w:pPr>
      <w:r w:rsidRPr="00C1718C">
        <w:rPr>
          <w:rFonts w:ascii="Arial" w:hAnsi="Arial" w:cs="Arial"/>
          <w:w w:val="105"/>
        </w:rPr>
        <w:t>Design and</w:t>
      </w:r>
      <w:r w:rsidRPr="00C1718C">
        <w:rPr>
          <w:rFonts w:ascii="Arial" w:hAnsi="Arial" w:cs="Arial"/>
          <w:spacing w:val="-30"/>
          <w:w w:val="105"/>
        </w:rPr>
        <w:t xml:space="preserve"> </w:t>
      </w:r>
      <w:r w:rsidRPr="00C1718C">
        <w:rPr>
          <w:rFonts w:ascii="Arial" w:hAnsi="Arial" w:cs="Arial"/>
          <w:w w:val="105"/>
        </w:rPr>
        <w:t>Implementation</w:t>
      </w:r>
    </w:p>
    <w:p w14:paraId="55852847" w14:textId="303E102E" w:rsidR="00DD7978" w:rsidRPr="009D0B70" w:rsidRDefault="007200C0" w:rsidP="002725A5">
      <w:pPr>
        <w:pStyle w:val="BodyText"/>
        <w:numPr>
          <w:ilvl w:val="1"/>
          <w:numId w:val="16"/>
        </w:numPr>
        <w:tabs>
          <w:tab w:val="left" w:pos="908"/>
        </w:tabs>
        <w:kinsoku w:val="0"/>
        <w:overflowPunct w:val="0"/>
        <w:spacing w:line="360" w:lineRule="auto"/>
        <w:ind w:hanging="478"/>
        <w:rPr>
          <w:w w:val="105"/>
          <w:sz w:val="24"/>
          <w:szCs w:val="24"/>
        </w:rPr>
      </w:pPr>
      <w:r w:rsidRPr="007200C0">
        <w:rPr>
          <w:w w:val="105"/>
          <w:sz w:val="24"/>
          <w:szCs w:val="24"/>
        </w:rPr>
        <w:t>Core technology for modelling stage</w:t>
      </w:r>
      <w:r w:rsidR="009D0B70">
        <w:rPr>
          <w:w w:val="105"/>
          <w:sz w:val="24"/>
          <w:szCs w:val="24"/>
        </w:rPr>
        <w:t>………………………………………</w:t>
      </w:r>
      <w:r w:rsidR="002057E8">
        <w:rPr>
          <w:w w:val="105"/>
          <w:sz w:val="24"/>
          <w:szCs w:val="24"/>
        </w:rPr>
        <w:t>…</w:t>
      </w:r>
      <w:r w:rsidR="00DD7978" w:rsidRPr="009D0B70">
        <w:rPr>
          <w:w w:val="105"/>
          <w:sz w:val="24"/>
          <w:szCs w:val="24"/>
        </w:rPr>
        <w:t xml:space="preserve"> </w:t>
      </w:r>
      <w:r w:rsidR="002057E8">
        <w:rPr>
          <w:w w:val="105"/>
          <w:sz w:val="24"/>
          <w:szCs w:val="24"/>
        </w:rPr>
        <w:t>44</w:t>
      </w:r>
    </w:p>
    <w:p w14:paraId="3F3DFC42" w14:textId="167C7E5F" w:rsidR="00DD7978" w:rsidRPr="00C1718C" w:rsidRDefault="00DD7978" w:rsidP="002725A5">
      <w:pPr>
        <w:pStyle w:val="Heading1"/>
        <w:numPr>
          <w:ilvl w:val="0"/>
          <w:numId w:val="16"/>
        </w:numPr>
        <w:tabs>
          <w:tab w:val="left" w:pos="443"/>
        </w:tabs>
        <w:kinsoku w:val="0"/>
        <w:overflowPunct w:val="0"/>
        <w:spacing w:line="360" w:lineRule="auto"/>
        <w:ind w:left="0" w:firstLine="0"/>
        <w:rPr>
          <w:rFonts w:ascii="Arial" w:hAnsi="Arial" w:cs="Arial"/>
          <w:w w:val="105"/>
        </w:rPr>
      </w:pPr>
      <w:r w:rsidRPr="00C1718C">
        <w:rPr>
          <w:rFonts w:ascii="Arial" w:hAnsi="Arial" w:cs="Arial"/>
          <w:w w:val="105"/>
        </w:rPr>
        <w:t>Evaluation</w:t>
      </w:r>
      <w:r w:rsidRPr="00C1718C">
        <w:rPr>
          <w:rFonts w:ascii="Arial" w:hAnsi="Arial" w:cs="Arial"/>
          <w:spacing w:val="-15"/>
          <w:w w:val="105"/>
        </w:rPr>
        <w:t xml:space="preserve"> </w:t>
      </w:r>
      <w:r w:rsidRPr="00C1718C">
        <w:rPr>
          <w:rFonts w:ascii="Arial" w:hAnsi="Arial" w:cs="Arial"/>
          <w:w w:val="105"/>
        </w:rPr>
        <w:t>and</w:t>
      </w:r>
      <w:r w:rsidRPr="00C1718C">
        <w:rPr>
          <w:rFonts w:ascii="Arial" w:hAnsi="Arial" w:cs="Arial"/>
          <w:spacing w:val="-15"/>
          <w:w w:val="105"/>
        </w:rPr>
        <w:t xml:space="preserve"> </w:t>
      </w:r>
      <w:r w:rsidRPr="00C1718C">
        <w:rPr>
          <w:rFonts w:ascii="Arial" w:hAnsi="Arial" w:cs="Arial"/>
          <w:w w:val="105"/>
        </w:rPr>
        <w:t>Testing</w:t>
      </w:r>
    </w:p>
    <w:p w14:paraId="3AF0B49B" w14:textId="6547FB74" w:rsidR="00534B71" w:rsidRPr="009E7386" w:rsidRDefault="002B44B0" w:rsidP="002725A5">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9E7386">
        <w:rPr>
          <w:rFonts w:ascii="Arial" w:hAnsi="Arial" w:cs="Arial"/>
          <w:w w:val="105"/>
          <w:sz w:val="24"/>
          <w:szCs w:val="24"/>
        </w:rPr>
        <w:t>RMSE Scores on predicting suicides with different models for Ireland</w:t>
      </w:r>
      <w:r w:rsidR="0019250D">
        <w:rPr>
          <w:rFonts w:ascii="Arial" w:hAnsi="Arial" w:cs="Arial"/>
          <w:w w:val="105"/>
          <w:sz w:val="24"/>
          <w:szCs w:val="24"/>
        </w:rPr>
        <w:t>….</w:t>
      </w:r>
      <w:r w:rsidR="00DD7978" w:rsidRPr="009E7386">
        <w:rPr>
          <w:rFonts w:ascii="Arial" w:hAnsi="Arial" w:cs="Arial"/>
          <w:w w:val="105"/>
          <w:sz w:val="24"/>
          <w:szCs w:val="24"/>
        </w:rPr>
        <w:t xml:space="preserve">. </w:t>
      </w:r>
      <w:r w:rsidR="0019250D">
        <w:rPr>
          <w:rFonts w:ascii="Arial" w:hAnsi="Arial" w:cs="Arial"/>
          <w:w w:val="105"/>
          <w:sz w:val="24"/>
          <w:szCs w:val="24"/>
        </w:rPr>
        <w:t>5</w:t>
      </w:r>
      <w:r w:rsidR="00DD7978" w:rsidRPr="009E7386">
        <w:rPr>
          <w:rFonts w:ascii="Arial" w:hAnsi="Arial" w:cs="Arial"/>
          <w:w w:val="105"/>
          <w:sz w:val="24"/>
          <w:szCs w:val="24"/>
        </w:rPr>
        <w:t>3</w:t>
      </w:r>
    </w:p>
    <w:p w14:paraId="1D059839" w14:textId="77777777" w:rsidR="003A15A8" w:rsidRPr="003A15A8" w:rsidRDefault="003A15A8" w:rsidP="003A15A8">
      <w:pPr>
        <w:tabs>
          <w:tab w:val="left" w:pos="908"/>
        </w:tabs>
        <w:kinsoku w:val="0"/>
        <w:overflowPunct w:val="0"/>
        <w:autoSpaceDE w:val="0"/>
        <w:autoSpaceDN w:val="0"/>
        <w:adjustRightInd w:val="0"/>
        <w:spacing w:before="41" w:after="0" w:line="240" w:lineRule="auto"/>
        <w:rPr>
          <w:rFonts w:ascii="Arial" w:hAnsi="Arial" w:cs="Arial"/>
          <w:w w:val="105"/>
          <w:sz w:val="20"/>
          <w:szCs w:val="20"/>
        </w:rPr>
      </w:pPr>
    </w:p>
    <w:p w14:paraId="14CC7195" w14:textId="77777777" w:rsidR="00A75400" w:rsidRDefault="00A75400">
      <w:pPr>
        <w:spacing w:line="480" w:lineRule="auto"/>
        <w:jc w:val="center"/>
        <w:rPr>
          <w:rFonts w:ascii="Arial" w:hAnsi="Arial" w:cs="Arial"/>
          <w:b/>
          <w:bCs/>
          <w:sz w:val="47"/>
          <w:szCs w:val="47"/>
        </w:rPr>
      </w:pPr>
    </w:p>
    <w:p w14:paraId="3E380034" w14:textId="77777777" w:rsidR="00A75400" w:rsidRDefault="00A75400">
      <w:pPr>
        <w:spacing w:line="480" w:lineRule="auto"/>
        <w:jc w:val="center"/>
        <w:rPr>
          <w:rFonts w:ascii="Arial" w:hAnsi="Arial" w:cs="Arial"/>
          <w:b/>
          <w:bCs/>
          <w:sz w:val="47"/>
          <w:szCs w:val="47"/>
        </w:rPr>
      </w:pPr>
    </w:p>
    <w:p w14:paraId="334C0A5E" w14:textId="77777777" w:rsidR="00A75400" w:rsidRDefault="00A75400">
      <w:pPr>
        <w:spacing w:line="480" w:lineRule="auto"/>
        <w:jc w:val="center"/>
        <w:rPr>
          <w:rFonts w:ascii="Arial" w:hAnsi="Arial" w:cs="Arial"/>
          <w:b/>
          <w:bCs/>
          <w:sz w:val="47"/>
          <w:szCs w:val="47"/>
        </w:rPr>
      </w:pPr>
    </w:p>
    <w:p w14:paraId="54ADBB85" w14:textId="77777777" w:rsidR="00A75400" w:rsidRDefault="00A75400">
      <w:pPr>
        <w:spacing w:line="480" w:lineRule="auto"/>
        <w:jc w:val="center"/>
        <w:rPr>
          <w:rFonts w:ascii="Arial" w:hAnsi="Arial" w:cs="Arial"/>
          <w:b/>
          <w:bCs/>
          <w:sz w:val="47"/>
          <w:szCs w:val="47"/>
        </w:rPr>
      </w:pPr>
    </w:p>
    <w:p w14:paraId="6ED8CC90" w14:textId="0736998F" w:rsidR="00534B71" w:rsidRPr="00C1718C" w:rsidRDefault="00534B71">
      <w:pPr>
        <w:spacing w:line="480" w:lineRule="auto"/>
        <w:jc w:val="center"/>
        <w:rPr>
          <w:rFonts w:ascii="Arial" w:hAnsi="Arial" w:cs="Arial"/>
          <w:b/>
          <w:bCs/>
          <w:sz w:val="47"/>
          <w:szCs w:val="47"/>
        </w:rPr>
      </w:pPr>
      <w:r w:rsidRPr="00C1718C">
        <w:rPr>
          <w:rFonts w:ascii="Arial" w:hAnsi="Arial" w:cs="Arial"/>
          <w:b/>
          <w:bCs/>
          <w:sz w:val="47"/>
          <w:szCs w:val="47"/>
        </w:rPr>
        <w:lastRenderedPageBreak/>
        <w:t>List of Figures</w:t>
      </w:r>
    </w:p>
    <w:p w14:paraId="39A4E90B" w14:textId="77777777" w:rsidR="00C23176" w:rsidRPr="00C1718C" w:rsidRDefault="00C23176" w:rsidP="00C23176">
      <w:pPr>
        <w:pStyle w:val="Heading1"/>
        <w:numPr>
          <w:ilvl w:val="0"/>
          <w:numId w:val="20"/>
        </w:numPr>
        <w:tabs>
          <w:tab w:val="left" w:pos="443"/>
        </w:tabs>
        <w:kinsoku w:val="0"/>
        <w:overflowPunct w:val="0"/>
        <w:spacing w:before="9"/>
        <w:ind w:left="720" w:hanging="360"/>
        <w:rPr>
          <w:rFonts w:ascii="Arial" w:hAnsi="Arial" w:cs="Arial"/>
          <w:w w:val="105"/>
        </w:rPr>
      </w:pPr>
      <w:bookmarkStart w:id="2" w:name="List_of_Figures"/>
      <w:bookmarkEnd w:id="2"/>
      <w:r w:rsidRPr="00C1718C">
        <w:rPr>
          <w:rFonts w:ascii="Arial" w:hAnsi="Arial" w:cs="Arial"/>
          <w:w w:val="105"/>
        </w:rPr>
        <w:t>Introduction</w:t>
      </w:r>
    </w:p>
    <w:p w14:paraId="068D2B5C" w14:textId="06BBA5B0" w:rsidR="00C23176" w:rsidRPr="00C1718C" w:rsidRDefault="00C23176" w:rsidP="00584DB9">
      <w:pPr>
        <w:pStyle w:val="BodyText"/>
        <w:numPr>
          <w:ilvl w:val="1"/>
          <w:numId w:val="21"/>
        </w:numPr>
        <w:kinsoku w:val="0"/>
        <w:overflowPunct w:val="0"/>
        <w:rPr>
          <w:w w:val="105"/>
        </w:rPr>
      </w:pPr>
      <w:r w:rsidRPr="00C1718C">
        <w:rPr>
          <w:w w:val="105"/>
        </w:rPr>
        <w:t>Life cycle of the project. . . . . . . . . . . . . . . . . . . . . . . . . . . . . . 6</w:t>
      </w:r>
    </w:p>
    <w:p w14:paraId="70C50C29" w14:textId="77777777" w:rsidR="00C23176" w:rsidRPr="00C1718C" w:rsidRDefault="00C23176" w:rsidP="00C23176">
      <w:pPr>
        <w:pStyle w:val="BodyText"/>
        <w:kinsoku w:val="0"/>
        <w:overflowPunct w:val="0"/>
        <w:spacing w:before="10"/>
        <w:ind w:left="0" w:firstLine="0"/>
      </w:pPr>
    </w:p>
    <w:p w14:paraId="52707362" w14:textId="77777777" w:rsidR="00C23176" w:rsidRPr="00C1718C" w:rsidRDefault="00C23176" w:rsidP="00C23176">
      <w:pPr>
        <w:pStyle w:val="Heading1"/>
        <w:numPr>
          <w:ilvl w:val="0"/>
          <w:numId w:val="20"/>
        </w:numPr>
        <w:tabs>
          <w:tab w:val="left" w:pos="443"/>
        </w:tabs>
        <w:kinsoku w:val="0"/>
        <w:overflowPunct w:val="0"/>
        <w:ind w:left="720" w:hanging="360"/>
        <w:rPr>
          <w:rFonts w:ascii="Arial" w:hAnsi="Arial" w:cs="Arial"/>
          <w:w w:val="105"/>
        </w:rPr>
      </w:pPr>
      <w:r w:rsidRPr="00C1718C">
        <w:rPr>
          <w:rFonts w:ascii="Arial" w:hAnsi="Arial" w:cs="Arial"/>
          <w:w w:val="105"/>
        </w:rPr>
        <w:t>Literature</w:t>
      </w:r>
      <w:r w:rsidRPr="00C1718C">
        <w:rPr>
          <w:rFonts w:ascii="Arial" w:hAnsi="Arial" w:cs="Arial"/>
          <w:spacing w:val="-15"/>
          <w:w w:val="105"/>
        </w:rPr>
        <w:t xml:space="preserve"> </w:t>
      </w:r>
      <w:r w:rsidRPr="00C1718C">
        <w:rPr>
          <w:rFonts w:ascii="Arial" w:hAnsi="Arial" w:cs="Arial"/>
          <w:w w:val="105"/>
        </w:rPr>
        <w:t>Review</w:t>
      </w:r>
    </w:p>
    <w:p w14:paraId="3F07656C" w14:textId="5D3E71DB" w:rsidR="00C23176" w:rsidRPr="00C1718C" w:rsidRDefault="00C23176" w:rsidP="00C23176">
      <w:pPr>
        <w:pStyle w:val="ListParagraph"/>
        <w:numPr>
          <w:ilvl w:val="1"/>
          <w:numId w:val="20"/>
        </w:numPr>
        <w:tabs>
          <w:tab w:val="left" w:pos="908"/>
        </w:tabs>
        <w:kinsoku w:val="0"/>
        <w:overflowPunct w:val="0"/>
        <w:autoSpaceDE w:val="0"/>
        <w:autoSpaceDN w:val="0"/>
        <w:adjustRightInd w:val="0"/>
        <w:spacing w:before="41" w:after="0" w:line="240" w:lineRule="auto"/>
        <w:ind w:hanging="478"/>
        <w:contextualSpacing w:val="0"/>
        <w:rPr>
          <w:rFonts w:ascii="Arial" w:hAnsi="Arial" w:cs="Arial"/>
          <w:w w:val="105"/>
          <w:sz w:val="20"/>
          <w:szCs w:val="20"/>
        </w:rPr>
      </w:pPr>
      <w:r w:rsidRPr="00C1718C">
        <w:rPr>
          <w:rFonts w:ascii="Arial" w:hAnsi="Arial" w:cs="Arial"/>
          <w:w w:val="105"/>
          <w:sz w:val="20"/>
          <w:szCs w:val="20"/>
        </w:rPr>
        <w:t xml:space="preserve">Confirmed Cases in Ireland </w:t>
      </w:r>
      <w:r w:rsidRPr="00C1718C">
        <w:rPr>
          <w:rFonts w:ascii="Arial" w:hAnsi="Arial" w:cs="Arial"/>
          <w:spacing w:val="-3"/>
          <w:w w:val="105"/>
          <w:sz w:val="20"/>
          <w:szCs w:val="20"/>
        </w:rPr>
        <w:t xml:space="preserve">over </w:t>
      </w:r>
      <w:r w:rsidRPr="00C1718C">
        <w:rPr>
          <w:rFonts w:ascii="Arial" w:hAnsi="Arial" w:cs="Arial"/>
          <w:w w:val="105"/>
          <w:sz w:val="20"/>
          <w:szCs w:val="20"/>
        </w:rPr>
        <w:t>the time. . . . . . . . . . . . . .</w:t>
      </w:r>
      <w:r w:rsidRPr="00C1718C">
        <w:rPr>
          <w:rFonts w:ascii="Arial" w:hAnsi="Arial" w:cs="Arial"/>
          <w:spacing w:val="12"/>
          <w:w w:val="105"/>
          <w:sz w:val="20"/>
          <w:szCs w:val="20"/>
        </w:rPr>
        <w:t xml:space="preserve"> </w:t>
      </w:r>
      <w:r w:rsidRPr="00C1718C">
        <w:rPr>
          <w:rFonts w:ascii="Arial" w:hAnsi="Arial" w:cs="Arial"/>
          <w:w w:val="105"/>
          <w:sz w:val="20"/>
          <w:szCs w:val="20"/>
        </w:rPr>
        <w:t>9</w:t>
      </w:r>
    </w:p>
    <w:p w14:paraId="300B3C37" w14:textId="77777777" w:rsidR="00C23176" w:rsidRPr="00C1718C" w:rsidRDefault="00C23176" w:rsidP="00C23176">
      <w:pPr>
        <w:pStyle w:val="Heading1"/>
        <w:numPr>
          <w:ilvl w:val="0"/>
          <w:numId w:val="16"/>
        </w:numPr>
        <w:tabs>
          <w:tab w:val="left" w:pos="443"/>
        </w:tabs>
        <w:kinsoku w:val="0"/>
        <w:overflowPunct w:val="0"/>
        <w:ind w:left="0" w:firstLine="0"/>
        <w:rPr>
          <w:rFonts w:ascii="Arial" w:hAnsi="Arial" w:cs="Arial"/>
          <w:w w:val="105"/>
        </w:rPr>
      </w:pPr>
      <w:r w:rsidRPr="00C1718C">
        <w:rPr>
          <w:rFonts w:ascii="Arial" w:hAnsi="Arial" w:cs="Arial"/>
          <w:w w:val="105"/>
        </w:rPr>
        <w:t>Exploration of the</w:t>
      </w:r>
      <w:r w:rsidRPr="00C1718C">
        <w:rPr>
          <w:rFonts w:ascii="Arial" w:hAnsi="Arial" w:cs="Arial"/>
          <w:spacing w:val="-45"/>
          <w:w w:val="105"/>
        </w:rPr>
        <w:t xml:space="preserve"> </w:t>
      </w:r>
      <w:r w:rsidRPr="00C1718C">
        <w:rPr>
          <w:rFonts w:ascii="Arial" w:hAnsi="Arial" w:cs="Arial"/>
          <w:w w:val="105"/>
        </w:rPr>
        <w:t>Data</w:t>
      </w:r>
    </w:p>
    <w:p w14:paraId="60DDC9DA" w14:textId="7AAFAE8C" w:rsidR="00991A13" w:rsidRPr="00005A73" w:rsidRDefault="00C23176" w:rsidP="00005A73">
      <w:pPr>
        <w:pStyle w:val="ListParagraph"/>
        <w:numPr>
          <w:ilvl w:val="1"/>
          <w:numId w:val="16"/>
        </w:numPr>
        <w:tabs>
          <w:tab w:val="left" w:pos="908"/>
        </w:tabs>
        <w:kinsoku w:val="0"/>
        <w:overflowPunct w:val="0"/>
        <w:autoSpaceDE w:val="0"/>
        <w:autoSpaceDN w:val="0"/>
        <w:adjustRightInd w:val="0"/>
        <w:spacing w:before="41" w:after="0" w:line="240" w:lineRule="auto"/>
        <w:ind w:hanging="478"/>
        <w:contextualSpacing w:val="0"/>
        <w:rPr>
          <w:rFonts w:ascii="Arial" w:hAnsi="Arial" w:cs="Arial"/>
          <w:w w:val="105"/>
          <w:sz w:val="20"/>
          <w:szCs w:val="20"/>
        </w:rPr>
      </w:pPr>
      <w:r w:rsidRPr="00C1718C">
        <w:rPr>
          <w:rFonts w:ascii="Arial" w:hAnsi="Arial" w:cs="Arial"/>
          <w:spacing w:val="-5"/>
          <w:w w:val="105"/>
          <w:sz w:val="20"/>
          <w:szCs w:val="20"/>
        </w:rPr>
        <w:t xml:space="preserve">Tasks </w:t>
      </w:r>
      <w:r w:rsidRPr="00C1718C">
        <w:rPr>
          <w:rFonts w:ascii="Arial" w:hAnsi="Arial" w:cs="Arial"/>
          <w:w w:val="105"/>
          <w:sz w:val="20"/>
          <w:szCs w:val="20"/>
        </w:rPr>
        <w:t xml:space="preserve">performed </w:t>
      </w:r>
      <w:r w:rsidRPr="00C1718C">
        <w:rPr>
          <w:rFonts w:ascii="Arial" w:hAnsi="Arial" w:cs="Arial"/>
          <w:spacing w:val="-3"/>
          <w:w w:val="105"/>
          <w:sz w:val="20"/>
          <w:szCs w:val="20"/>
        </w:rPr>
        <w:t xml:space="preserve">for </w:t>
      </w:r>
      <w:r w:rsidRPr="00C1718C">
        <w:rPr>
          <w:rFonts w:ascii="Arial" w:hAnsi="Arial" w:cs="Arial"/>
          <w:w w:val="105"/>
          <w:sz w:val="20"/>
          <w:szCs w:val="20"/>
        </w:rPr>
        <w:t>Data Collection process. . . . . . . . . . . . . . . . . .</w:t>
      </w:r>
      <w:r w:rsidRPr="00C1718C">
        <w:rPr>
          <w:rFonts w:ascii="Arial" w:hAnsi="Arial" w:cs="Arial"/>
          <w:spacing w:val="18"/>
          <w:w w:val="105"/>
          <w:sz w:val="20"/>
          <w:szCs w:val="20"/>
        </w:rPr>
        <w:t xml:space="preserve"> </w:t>
      </w:r>
      <w:r w:rsidRPr="00C1718C">
        <w:rPr>
          <w:rFonts w:ascii="Arial" w:hAnsi="Arial" w:cs="Arial"/>
          <w:w w:val="105"/>
          <w:sz w:val="20"/>
          <w:szCs w:val="20"/>
        </w:rPr>
        <w:t>41</w:t>
      </w:r>
    </w:p>
    <w:p w14:paraId="7FA3A404" w14:textId="43D81D65" w:rsidR="00991A13" w:rsidRPr="00C1718C" w:rsidRDefault="00991A13">
      <w:pPr>
        <w:spacing w:line="480" w:lineRule="auto"/>
        <w:jc w:val="center"/>
        <w:rPr>
          <w:rFonts w:ascii="Arial" w:hAnsi="Arial" w:cs="Arial"/>
          <w:b/>
          <w:bCs/>
          <w:sz w:val="47"/>
          <w:szCs w:val="47"/>
        </w:rPr>
      </w:pPr>
    </w:p>
    <w:p w14:paraId="54EC93EA" w14:textId="12F36B40" w:rsidR="00991A13" w:rsidRPr="00C1718C" w:rsidRDefault="00991A13">
      <w:pPr>
        <w:spacing w:line="480" w:lineRule="auto"/>
        <w:jc w:val="center"/>
        <w:rPr>
          <w:rFonts w:ascii="Arial" w:hAnsi="Arial" w:cs="Arial"/>
          <w:b/>
          <w:bCs/>
          <w:sz w:val="47"/>
          <w:szCs w:val="47"/>
        </w:rPr>
      </w:pPr>
    </w:p>
    <w:p w14:paraId="7E9B5783" w14:textId="7CEDE970" w:rsidR="001962AA" w:rsidRPr="00C1718C" w:rsidRDefault="001962AA" w:rsidP="00414246">
      <w:pPr>
        <w:spacing w:line="276" w:lineRule="auto"/>
        <w:jc w:val="center"/>
        <w:rPr>
          <w:rFonts w:ascii="Arial" w:hAnsi="Arial" w:cs="Arial"/>
          <w:b/>
          <w:bCs/>
          <w:sz w:val="36"/>
          <w:szCs w:val="36"/>
        </w:rPr>
      </w:pPr>
      <w:r w:rsidRPr="00C1718C">
        <w:rPr>
          <w:rFonts w:ascii="Arial" w:hAnsi="Arial" w:cs="Arial"/>
          <w:b/>
          <w:bCs/>
          <w:sz w:val="36"/>
          <w:szCs w:val="36"/>
        </w:rPr>
        <w:t>Chapter1</w:t>
      </w:r>
    </w:p>
    <w:p w14:paraId="67A48AC9" w14:textId="7E11B8D5" w:rsidR="00581E69" w:rsidRPr="00C1718C" w:rsidRDefault="00F00D66" w:rsidP="001962AA">
      <w:pPr>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w:t>
      </w:r>
      <w:r w:rsidRPr="00C1718C">
        <w:rPr>
          <w:rFonts w:ascii="Arial" w:hAnsi="Arial" w:cs="Arial"/>
          <w:sz w:val="24"/>
          <w:szCs w:val="24"/>
        </w:rPr>
        <w:lastRenderedPageBreak/>
        <w:t xml:space="preserve">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3"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lastRenderedPageBreak/>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3"/>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lastRenderedPageBreak/>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lastRenderedPageBreak/>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553EF90C"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belong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lastRenderedPageBreak/>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x.x.x </w:t>
      </w:r>
      <w:r w:rsidRPr="00C1718C">
        <w:rPr>
          <w:rFonts w:ascii="Arial" w:hAnsi="Arial" w:cs="Arial"/>
          <w:i/>
          <w:iCs/>
        </w:rPr>
        <w:t>Lifecycle of the project</w:t>
      </w:r>
    </w:p>
    <w:p w14:paraId="5994E807" w14:textId="2AE0C973"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w:t>
      </w:r>
      <w:r w:rsidRPr="00C1718C">
        <w:rPr>
          <w:rFonts w:ascii="Arial" w:hAnsi="Arial" w:cs="Arial"/>
          <w:sz w:val="24"/>
          <w:szCs w:val="24"/>
        </w:rPr>
        <w:lastRenderedPageBreak/>
        <w:t xml:space="preserve">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migration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C1718C" w:rsidRDefault="000E6313" w:rsidP="00773A25">
      <w:pPr>
        <w:spacing w:line="360" w:lineRule="auto"/>
        <w:rPr>
          <w:rFonts w:ascii="Arial" w:hAnsi="Arial" w:cs="Arial"/>
          <w:b/>
          <w:bCs/>
          <w:sz w:val="32"/>
          <w:szCs w:val="32"/>
        </w:rPr>
      </w:pPr>
      <w:r w:rsidRPr="00C1718C">
        <w:rPr>
          <w:rFonts w:ascii="Arial" w:hAnsi="Arial" w:cs="Arial"/>
          <w:b/>
          <w:bCs/>
          <w:sz w:val="47"/>
          <w:szCs w:val="47"/>
        </w:rPr>
        <w:t>Literature Review</w:t>
      </w:r>
    </w:p>
    <w:p w14:paraId="661913AE" w14:textId="07ECC064" w:rsidR="00F70DA7" w:rsidRPr="00C1718C" w:rsidRDefault="00F70DA7" w:rsidP="00136341">
      <w:pPr>
        <w:spacing w:line="360" w:lineRule="auto"/>
        <w:rPr>
          <w:rFonts w:ascii="Arial" w:hAnsi="Arial" w:cs="Arial"/>
          <w:b/>
          <w:bCs/>
          <w:sz w:val="27"/>
          <w:szCs w:val="27"/>
        </w:rPr>
      </w:pPr>
      <w:r w:rsidRPr="00C1718C">
        <w:rPr>
          <w:rFonts w:ascii="Arial" w:hAnsi="Arial" w:cs="Arial"/>
          <w:b/>
          <w:bCs/>
          <w:sz w:val="27"/>
          <w:szCs w:val="27"/>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lastRenderedPageBreak/>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w:t>
      </w:r>
      <w:r w:rsidR="00395F0C" w:rsidRPr="00C1718C">
        <w:rPr>
          <w:rFonts w:ascii="Arial" w:hAnsi="Arial" w:cs="Arial"/>
          <w:color w:val="000000"/>
          <w:sz w:val="24"/>
          <w:szCs w:val="24"/>
        </w:rPr>
        <w:lastRenderedPageBreak/>
        <w:t>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w:t>
      </w:r>
      <w:r w:rsidRPr="00C1718C">
        <w:rPr>
          <w:rFonts w:ascii="Arial" w:hAnsi="Arial" w:cs="Arial"/>
          <w:sz w:val="24"/>
          <w:szCs w:val="24"/>
        </w:rPr>
        <w:lastRenderedPageBreak/>
        <w:t xml:space="preserve">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1A4BCFB5"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2.3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lastRenderedPageBreak/>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3C06F95E" w:rsidR="003836E7" w:rsidRPr="00C1718C" w:rsidRDefault="003836E7" w:rsidP="00DA168E">
      <w:pPr>
        <w:spacing w:line="360" w:lineRule="auto"/>
        <w:jc w:val="both"/>
        <w:rPr>
          <w:rFonts w:ascii="Arial" w:hAnsi="Arial" w:cs="Arial"/>
          <w:b/>
          <w:bCs/>
          <w:sz w:val="27"/>
          <w:szCs w:val="27"/>
        </w:rPr>
      </w:pPr>
      <w:r w:rsidRPr="00C1718C">
        <w:rPr>
          <w:rFonts w:ascii="Arial" w:hAnsi="Arial" w:cs="Arial"/>
          <w:b/>
          <w:bCs/>
          <w:sz w:val="27"/>
          <w:szCs w:val="27"/>
        </w:rPr>
        <w:t>2.4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lastRenderedPageBreak/>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1CFA8FBB" w:rsidR="003836E7" w:rsidRPr="00C1718C"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Pr="00C1718C"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lastRenderedPageBreak/>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CSO statistical release</w:t>
      </w:r>
      <w:r w:rsidR="00863E39" w:rsidRPr="00863E39">
        <w:rPr>
          <w:rFonts w:ascii="Arial" w:hAnsi="Arial" w:cs="Arial"/>
          <w:color w:val="000000"/>
          <w:sz w:val="24"/>
          <w:szCs w:val="24"/>
          <w:shd w:val="clear" w:color="auto" w:fill="FFFFFF"/>
        </w:rPr>
        <w:t xml:space="preserv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lastRenderedPageBreak/>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C1718C" w:rsidRDefault="00B35B68" w:rsidP="00DA168E">
      <w:pPr>
        <w:spacing w:line="360" w:lineRule="auto"/>
        <w:jc w:val="both"/>
        <w:rPr>
          <w:rFonts w:ascii="Arial" w:hAnsi="Arial" w:cs="Arial"/>
          <w:sz w:val="24"/>
          <w:szCs w:val="24"/>
        </w:rPr>
      </w:pPr>
      <w:r w:rsidRPr="00C1718C">
        <w:rPr>
          <w:rFonts w:ascii="Arial" w:hAnsi="Arial" w:cs="Arial"/>
          <w:b/>
          <w:bCs/>
          <w:sz w:val="27"/>
          <w:szCs w:val="27"/>
        </w:rPr>
        <w:t>2.</w:t>
      </w:r>
      <w:r w:rsidR="005D3AAE" w:rsidRPr="00C1718C">
        <w:rPr>
          <w:rFonts w:ascii="Arial" w:hAnsi="Arial" w:cs="Arial"/>
          <w:b/>
          <w:bCs/>
          <w:sz w:val="27"/>
          <w:szCs w:val="27"/>
        </w:rPr>
        <w:t>5</w:t>
      </w:r>
      <w:r w:rsidRPr="00C1718C">
        <w:rPr>
          <w:rFonts w:ascii="Arial" w:hAnsi="Arial" w:cs="Arial"/>
          <w:b/>
          <w:bCs/>
          <w:sz w:val="27"/>
          <w:szCs w:val="27"/>
        </w:rPr>
        <w:t xml:space="preserve"> Models </w:t>
      </w:r>
      <w:r w:rsidR="005D3AAE" w:rsidRPr="00C1718C">
        <w:rPr>
          <w:rFonts w:ascii="Arial" w:hAnsi="Arial" w:cs="Arial"/>
          <w:b/>
          <w:bCs/>
          <w:sz w:val="27"/>
          <w:szCs w:val="27"/>
        </w:rPr>
        <w:t>for</w:t>
      </w:r>
      <w:r w:rsidRPr="00C1718C">
        <w:rPr>
          <w:rFonts w:ascii="Arial" w:hAnsi="Arial" w:cs="Arial"/>
          <w:b/>
          <w:bCs/>
          <w:sz w:val="27"/>
          <w:szCs w:val="27"/>
        </w:rPr>
        <w:t xml:space="preserve"> prediction</w:t>
      </w:r>
      <w:r w:rsidR="007C6300" w:rsidRPr="00C1718C">
        <w:rPr>
          <w:rFonts w:ascii="Arial" w:hAnsi="Arial" w:cs="Arial"/>
          <w:b/>
          <w:bCs/>
          <w:sz w:val="27"/>
          <w:szCs w:val="27"/>
        </w:rPr>
        <w:t xml:space="preserve"> In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w:t>
      </w:r>
      <w:r w:rsidRPr="00C1718C">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lastRenderedPageBreak/>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w:t>
      </w:r>
      <w:r w:rsidR="00E36D05" w:rsidRPr="00C1718C">
        <w:rPr>
          <w:rFonts w:ascii="Arial" w:hAnsi="Arial" w:cs="Arial"/>
          <w:sz w:val="24"/>
          <w:szCs w:val="24"/>
        </w:rPr>
        <w:lastRenderedPageBreak/>
        <w:t>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C1718C" w:rsidRDefault="00BE0A32" w:rsidP="00601B94">
      <w:pPr>
        <w:spacing w:line="360" w:lineRule="auto"/>
        <w:jc w:val="both"/>
        <w:rPr>
          <w:rFonts w:ascii="Arial" w:hAnsi="Arial" w:cs="Arial"/>
          <w:b/>
          <w:bCs/>
          <w:sz w:val="32"/>
          <w:szCs w:val="32"/>
        </w:rPr>
      </w:pPr>
      <w:r w:rsidRPr="00C1718C">
        <w:rPr>
          <w:rFonts w:ascii="Arial" w:hAnsi="Arial" w:cs="Arial"/>
          <w:b/>
          <w:bCs/>
          <w:sz w:val="32"/>
          <w:szCs w:val="32"/>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Pr="00C1718C"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69012F8E" w:rsidR="008865E9" w:rsidRPr="00C1718C"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26D49FD9"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The advantages of use Facebook Prophet for time series modeling are as follows.</w:t>
      </w:r>
    </w:p>
    <w:p w14:paraId="3C744EF6" w14:textId="6058E160" w:rsidR="000D1780" w:rsidRPr="00C1718C" w:rsidRDefault="00D7035F" w:rsidP="005F2BA3">
      <w:pPr>
        <w:spacing w:line="360" w:lineRule="auto"/>
        <w:jc w:val="both"/>
        <w:rPr>
          <w:rFonts w:ascii="Arial" w:hAnsi="Arial" w:cs="Arial"/>
          <w:sz w:val="24"/>
          <w:szCs w:val="24"/>
        </w:rPr>
      </w:pPr>
      <w:r w:rsidRPr="00C1718C">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lastRenderedPageBreak/>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C1718C" w:rsidRDefault="00262527" w:rsidP="005F2BA3">
      <w:pPr>
        <w:spacing w:line="360" w:lineRule="auto"/>
        <w:jc w:val="both"/>
        <w:rPr>
          <w:rFonts w:ascii="Arial" w:hAnsi="Arial" w:cs="Arial"/>
          <w:b/>
          <w:bCs/>
          <w:sz w:val="32"/>
          <w:szCs w:val="32"/>
        </w:rPr>
      </w:pPr>
      <w:r w:rsidRPr="00C1718C">
        <w:rPr>
          <w:rFonts w:ascii="Arial" w:hAnsi="Arial" w:cs="Arial"/>
          <w:b/>
          <w:bCs/>
          <w:sz w:val="32"/>
          <w:szCs w:val="32"/>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3261E0B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value in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is weight or coefficient of regression.</w:t>
      </w:r>
      <w:r w:rsidR="0067389B" w:rsidRPr="00C1718C">
        <w:rPr>
          <w:rFonts w:ascii="Arial" w:hAnsi="Arial" w:cs="Arial"/>
          <w:sz w:val="24"/>
          <w:szCs w:val="24"/>
        </w:rPr>
        <w:t xml:space="preserve"> Custom AR is a manually written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Function named train_and_forecast is used in the data_modelling.py file to create the models and run 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C1718C" w:rsidRDefault="00E60A55" w:rsidP="00E60A55">
      <w:pPr>
        <w:spacing w:line="360" w:lineRule="auto"/>
        <w:jc w:val="both"/>
        <w:rPr>
          <w:rFonts w:ascii="Arial" w:hAnsi="Arial" w:cs="Arial"/>
          <w:b/>
          <w:bCs/>
          <w:sz w:val="24"/>
          <w:szCs w:val="24"/>
        </w:rPr>
      </w:pPr>
      <w:r w:rsidRPr="00C1718C">
        <w:rPr>
          <w:rFonts w:ascii="Arial" w:hAnsi="Arial" w:cs="Arial"/>
          <w:b/>
          <w:bCs/>
          <w:sz w:val="24"/>
          <w:szCs w:val="24"/>
        </w:rPr>
        <w:t>3.1 Data Collection</w:t>
      </w:r>
    </w:p>
    <w:p w14:paraId="1E2589D8" w14:textId="14AA029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lastRenderedPageBreak/>
        <w:t xml:space="preserve">No data scrapping was involved in this research. Dataset has been directly downloaded from the Kuggle website. </w:t>
      </w:r>
      <w:r w:rsidR="004D69C7" w:rsidRPr="00C1718C">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C1718C" w:rsidRDefault="00501037"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Pr="00C1718C" w:rsidRDefault="00501037" w:rsidP="00247F16">
      <w:pPr>
        <w:spacing w:line="360" w:lineRule="auto"/>
        <w:jc w:val="both"/>
        <w:rPr>
          <w:rFonts w:ascii="Arial" w:hAnsi="Arial" w:cs="Arial"/>
          <w:b/>
          <w:bCs/>
          <w:sz w:val="24"/>
          <w:szCs w:val="24"/>
        </w:rPr>
      </w:pP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 xml:space="preserve">road upward trend without any discernible seasonal or cyclical patterns. The data must then be broken down to see more of the </w:t>
      </w:r>
      <w:r w:rsidRPr="00C1718C">
        <w:rPr>
          <w:rFonts w:ascii="Arial" w:hAnsi="Arial" w:cs="Arial"/>
          <w:sz w:val="24"/>
          <w:szCs w:val="24"/>
        </w:rPr>
        <w:lastRenderedPageBreak/>
        <w:t>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C1718C" w:rsidRDefault="00D8469A" w:rsidP="00D8469A">
      <w:pPr>
        <w:spacing w:line="360" w:lineRule="auto"/>
        <w:rPr>
          <w:rFonts w:ascii="Arial" w:hAnsi="Arial" w:cs="Arial"/>
          <w:b/>
          <w:bCs/>
          <w:sz w:val="24"/>
          <w:szCs w:val="24"/>
        </w:rPr>
      </w:pPr>
      <w:r w:rsidRPr="00C1718C">
        <w:rPr>
          <w:rFonts w:ascii="Arial" w:hAnsi="Arial" w:cs="Arial"/>
          <w:b/>
          <w:bCs/>
          <w:sz w:val="24"/>
          <w:szCs w:val="24"/>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w:t>
      </w:r>
      <w:r w:rsidR="00D650B7" w:rsidRPr="00C1718C">
        <w:rPr>
          <w:rFonts w:ascii="Arial" w:hAnsi="Arial" w:cs="Arial"/>
          <w:sz w:val="24"/>
          <w:szCs w:val="24"/>
        </w:rPr>
        <w:lastRenderedPageBreak/>
        <w:t xml:space="preserve">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C1718C" w:rsidRDefault="0049196A" w:rsidP="0049196A">
      <w:pPr>
        <w:spacing w:after="0" w:line="24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4.3:</w:t>
      </w:r>
      <w:r w:rsidRPr="00C1718C">
        <w:rPr>
          <w:rFonts w:ascii="Arial" w:eastAsia="Times New Roman" w:hAnsi="Arial" w:cs="Arial"/>
          <w:i/>
          <w:iCs/>
          <w:sz w:val="24"/>
          <w:szCs w:val="24"/>
        </w:rPr>
        <w:t xml:space="preserve">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C1718C" w:rsidRDefault="0049196A" w:rsidP="0049196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Fig. 4.4:</w:t>
      </w:r>
      <w:r w:rsidRPr="00C1718C">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C1718C" w:rsidRDefault="0049196A" w:rsidP="0049196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Fig. 4.5:</w:t>
      </w:r>
      <w:r w:rsidRPr="00C1718C">
        <w:rPr>
          <w:rFonts w:ascii="Arial" w:eastAsia="Times New Roman" w:hAnsi="Arial" w:cs="Arial"/>
          <w:i/>
          <w:iCs/>
          <w:sz w:val="24"/>
          <w:szCs w:val="24"/>
        </w:rPr>
        <w:t xml:space="preserve"> Suicide per hundred thousand around the world in different countries</w:t>
      </w:r>
      <w:r w:rsidRPr="00C1718C"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w:t>
      </w:r>
      <w:r w:rsidRPr="00C1718C">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Fig. 4.6:</w:t>
      </w:r>
      <w:r w:rsidRPr="00C1718C">
        <w:rPr>
          <w:rFonts w:ascii="Arial" w:eastAsia="Times New Roman" w:hAnsi="Arial" w:cs="Arial"/>
          <w:i/>
          <w:iCs/>
          <w:sz w:val="24"/>
          <w:szCs w:val="24"/>
        </w:rPr>
        <w:t xml:space="preserve"> Top ten countries with the highest suicide rates</w:t>
      </w:r>
    </w:p>
    <w:p w14:paraId="2E767420" w14:textId="1CC2D98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4.7:</w:t>
      </w:r>
      <w:r w:rsidRPr="00C1718C">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4.8:</w:t>
      </w:r>
      <w:r w:rsidRPr="00C1718C">
        <w:rPr>
          <w:rFonts w:ascii="Arial" w:eastAsia="Times New Roman" w:hAnsi="Arial" w:cs="Arial"/>
          <w:i/>
          <w:iCs/>
          <w:sz w:val="24"/>
          <w:szCs w:val="24"/>
        </w:rPr>
        <w:t xml:space="preserve"> Total suicides in the world in each year distribution</w:t>
      </w:r>
    </w:p>
    <w:p w14:paraId="53254DD8" w14:textId="1A24AD0F"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C1718C" w:rsidRDefault="0049196A" w:rsidP="0049196A">
      <w:pPr>
        <w:spacing w:line="360" w:lineRule="auto"/>
        <w:jc w:val="center"/>
        <w:rPr>
          <w:rFonts w:ascii="Arial" w:eastAsia="Times New Roman" w:hAnsi="Arial" w:cs="Arial"/>
          <w:sz w:val="24"/>
          <w:szCs w:val="24"/>
        </w:rPr>
      </w:pPr>
      <w:r w:rsidRPr="00C1718C">
        <w:rPr>
          <w:rFonts w:ascii="Arial" w:eastAsia="Times New Roman" w:hAnsi="Arial" w:cs="Arial"/>
          <w:b/>
          <w:bCs/>
          <w:sz w:val="24"/>
          <w:szCs w:val="24"/>
        </w:rPr>
        <w:t>Fig. 4.9:</w:t>
      </w:r>
      <w:r w:rsidRPr="00C1718C">
        <w:rPr>
          <w:rFonts w:ascii="Arial" w:eastAsia="Times New Roman" w:hAnsi="Arial" w:cs="Arial"/>
          <w:sz w:val="24"/>
          <w:szCs w:val="24"/>
        </w:rPr>
        <w:t xml:space="preserve"> Global Distribution of different features</w:t>
      </w:r>
    </w:p>
    <w:p w14:paraId="52BDBF63" w14:textId="77777777"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4.10:</w:t>
      </w:r>
      <w:r w:rsidRPr="00C1718C">
        <w:rPr>
          <w:rFonts w:ascii="Arial" w:eastAsia="Times New Roman" w:hAnsi="Arial" w:cs="Arial"/>
          <w:i/>
          <w:iCs/>
          <w:sz w:val="24"/>
          <w:szCs w:val="24"/>
        </w:rPr>
        <w:t xml:space="preserve">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45136DB7" w:rsidR="00710264"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3DBC43FA" w:rsidR="000C521C" w:rsidRPr="00C1718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w:t>
      </w:r>
      <w:r w:rsidR="00887A4E" w:rsidRPr="00C1718C">
        <w:rPr>
          <w:rFonts w:ascii="Arial" w:eastAsia="Times New Roman" w:hAnsi="Arial" w:cs="Arial"/>
          <w:color w:val="000000"/>
          <w:sz w:val="24"/>
          <w:szCs w:val="24"/>
        </w:rPr>
        <w:lastRenderedPageBreak/>
        <w:t>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5CEFC8CC" w14:textId="77777777" w:rsidR="004B743D" w:rsidRPr="00C1718C" w:rsidRDefault="004B743D" w:rsidP="004B743D">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4</w:t>
      </w:r>
    </w:p>
    <w:p w14:paraId="7F68C128" w14:textId="3B5A9310" w:rsidR="00570BE1" w:rsidRPr="00C1718C" w:rsidRDefault="004B743D" w:rsidP="004B743D">
      <w:pPr>
        <w:spacing w:line="360" w:lineRule="auto"/>
        <w:jc w:val="both"/>
        <w:rPr>
          <w:rFonts w:ascii="Arial" w:hAnsi="Arial" w:cs="Arial"/>
          <w:b/>
          <w:bCs/>
          <w:sz w:val="47"/>
          <w:szCs w:val="47"/>
        </w:rPr>
      </w:pPr>
      <w:r w:rsidRPr="00C1718C">
        <w:rPr>
          <w:rFonts w:ascii="Arial" w:hAnsi="Arial" w:cs="Arial"/>
          <w:b/>
          <w:bCs/>
          <w:sz w:val="47"/>
          <w:szCs w:val="47"/>
        </w:rPr>
        <w:t>Design and Implementation</w:t>
      </w:r>
    </w:p>
    <w:p w14:paraId="1CC8A920" w14:textId="0B1FB5A9" w:rsidR="004B743D" w:rsidRPr="00C1718C" w:rsidRDefault="004E458F" w:rsidP="004B743D">
      <w:pPr>
        <w:spacing w:line="360" w:lineRule="auto"/>
        <w:jc w:val="both"/>
        <w:rPr>
          <w:rFonts w:ascii="Arial" w:hAnsi="Arial" w:cs="Arial"/>
          <w:b/>
          <w:bCs/>
          <w:sz w:val="32"/>
          <w:szCs w:val="32"/>
        </w:rPr>
      </w:pPr>
      <w:r w:rsidRPr="00C1718C">
        <w:rPr>
          <w:rFonts w:ascii="Arial" w:hAnsi="Arial" w:cs="Arial"/>
          <w:b/>
          <w:bCs/>
          <w:sz w:val="32"/>
          <w:szCs w:val="32"/>
        </w:rPr>
        <w:t xml:space="preserve">4.1 </w:t>
      </w:r>
      <w:r w:rsidR="004317EE" w:rsidRPr="00C1718C">
        <w:rPr>
          <w:rFonts w:ascii="Arial" w:hAnsi="Arial" w:cs="Arial"/>
          <w:b/>
          <w:bCs/>
          <w:sz w:val="32"/>
          <w:szCs w:val="32"/>
        </w:rPr>
        <w:t xml:space="preserve">Database </w:t>
      </w:r>
      <w:r w:rsidR="003E28ED" w:rsidRPr="00C1718C">
        <w:rPr>
          <w:rFonts w:ascii="Arial" w:hAnsi="Arial" w:cs="Arial"/>
          <w:b/>
          <w:bCs/>
          <w:sz w:val="32"/>
          <w:szCs w:val="32"/>
        </w:rPr>
        <w:t>design</w:t>
      </w:r>
      <w:r w:rsidR="004317EE" w:rsidRPr="00C1718C">
        <w:rPr>
          <w:rFonts w:ascii="Arial" w:hAnsi="Arial" w:cs="Arial"/>
          <w:b/>
          <w:bCs/>
          <w:sz w:val="32"/>
          <w:szCs w:val="32"/>
        </w:rPr>
        <w:t xml:space="preserve"> and Migration</w:t>
      </w:r>
    </w:p>
    <w:p w14:paraId="2573D945" w14:textId="5F546A8C" w:rsidR="00C40D57" w:rsidRPr="00C1718C" w:rsidRDefault="00C40D57" w:rsidP="004B743D">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62FAEAD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x.x.x</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0B3F5F9D" w:rsidR="00562409" w:rsidRPr="00C1718C" w:rsidRDefault="00AC57FD" w:rsidP="00562409">
      <w:pPr>
        <w:spacing w:line="360" w:lineRule="auto"/>
        <w:jc w:val="center"/>
        <w:rPr>
          <w:rFonts w:ascii="Arial" w:eastAsia="Times New Roman" w:hAnsi="Arial" w:cs="Arial"/>
          <w:sz w:val="24"/>
          <w:szCs w:val="24"/>
        </w:rPr>
      </w:pPr>
      <w:r w:rsidRPr="00C1718C">
        <w:rPr>
          <w:rFonts w:ascii="Arial" w:eastAsia="Times New Roman" w:hAnsi="Arial" w:cs="Arial"/>
          <w:b/>
          <w:bCs/>
          <w:i/>
          <w:iCs/>
          <w:sz w:val="24"/>
          <w:szCs w:val="24"/>
        </w:rPr>
        <w:t>Fig x.x.x</w:t>
      </w:r>
      <w:r w:rsidRPr="00C1718C">
        <w:rPr>
          <w:rFonts w:ascii="Arial" w:hAnsi="Arial" w:cs="Arial"/>
          <w:noProof/>
        </w:rPr>
        <w:t xml:space="preserve"> </w:t>
      </w:r>
      <w:r w:rsidR="00562409" w:rsidRPr="00C1718C">
        <w:rPr>
          <w:rFonts w:ascii="Arial" w:hAnsi="Arial" w:cs="Arial"/>
          <w:i/>
          <w:iCs/>
          <w:noProof/>
        </w:rPr>
        <w:t xml:space="preserve">SSH access </w:t>
      </w:r>
      <w:r w:rsidR="00937C08" w:rsidRPr="00C1718C">
        <w:rPr>
          <w:rFonts w:ascii="Arial" w:hAnsi="Arial" w:cs="Arial"/>
          <w:i/>
          <w:iCs/>
          <w:noProof/>
        </w:rPr>
        <w:t>to the server and files in the dash app</w:t>
      </w:r>
    </w:p>
    <w:p w14:paraId="1F9D4FE2" w14:textId="6CE7E3F6"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4E44214" w:rsidR="00760812" w:rsidRPr="00C1718C" w:rsidRDefault="00377FC9" w:rsidP="004E458F">
      <w:pPr>
        <w:spacing w:line="360" w:lineRule="auto"/>
        <w:jc w:val="center"/>
        <w:rPr>
          <w:rFonts w:ascii="Arial" w:eastAsia="Times New Roman" w:hAnsi="Arial" w:cs="Arial"/>
          <w:sz w:val="24"/>
          <w:szCs w:val="24"/>
        </w:rPr>
      </w:pPr>
      <w:r w:rsidRPr="00C1718C">
        <w:rPr>
          <w:rFonts w:ascii="Arial" w:hAnsi="Arial" w:cs="Arial"/>
          <w:noProof/>
        </w:rPr>
        <w:lastRenderedPageBreak/>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lastRenderedPageBreak/>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4" w:name="_bookmark1"/>
      <w:bookmarkEnd w:id="4"/>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4.11:</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w:t>
      </w:r>
      <w:r w:rsidR="0049196A" w:rsidRPr="00C1718C">
        <w:rPr>
          <w:rFonts w:ascii="Arial" w:hAnsi="Arial" w:cs="Arial"/>
          <w:color w:val="000000"/>
          <w:sz w:val="24"/>
          <w:szCs w:val="24"/>
        </w:rPr>
        <w:lastRenderedPageBreak/>
        <w:t xml:space="preserve">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4.12:</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4.13:</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t>Fig. 4.13:</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4.14:</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77777777"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4.15:</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4.16:</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4.17</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4.18</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4.19</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4.20</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72EF3D74" w:rsidR="0049196A" w:rsidRPr="00C1718C" w:rsidRDefault="0049196A" w:rsidP="00260866">
      <w:pPr>
        <w:spacing w:line="360" w:lineRule="auto"/>
        <w:jc w:val="center"/>
        <w:rPr>
          <w:rFonts w:ascii="Arial" w:hAnsi="Arial" w:cs="Arial"/>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C1718C" w:rsidRDefault="00B66533" w:rsidP="00B66533">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5</w:t>
      </w:r>
    </w:p>
    <w:p w14:paraId="31F5E032" w14:textId="21165218" w:rsidR="00B66533" w:rsidRPr="00C1718C" w:rsidRDefault="00B66533" w:rsidP="00A4074C">
      <w:pPr>
        <w:autoSpaceDE w:val="0"/>
        <w:autoSpaceDN w:val="0"/>
        <w:adjustRightInd w:val="0"/>
        <w:spacing w:after="0" w:line="360" w:lineRule="auto"/>
        <w:rPr>
          <w:rFonts w:ascii="Arial" w:hAnsi="Arial" w:cs="Arial"/>
          <w:b/>
          <w:bCs/>
          <w:sz w:val="47"/>
          <w:szCs w:val="47"/>
        </w:rPr>
      </w:pPr>
      <w:r w:rsidRPr="00C1718C">
        <w:rPr>
          <w:rFonts w:ascii="Arial" w:hAnsi="Arial" w:cs="Arial"/>
          <w:b/>
          <w:bCs/>
          <w:sz w:val="47"/>
          <w:szCs w:val="47"/>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C1718C">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4.21</w:t>
      </w:r>
      <w:r w:rsidRPr="00C1718C">
        <w:rPr>
          <w:rFonts w:ascii="Arial" w:hAnsi="Arial" w:cs="Arial"/>
          <w:i/>
          <w:iCs/>
          <w:sz w:val="24"/>
          <w:szCs w:val="24"/>
        </w:rPr>
        <w:t xml:space="preserve"> </w:t>
      </w:r>
      <w:r w:rsidRPr="00C1718C">
        <w:rPr>
          <w:rFonts w:ascii="Arial" w:eastAsia="Times New Roman" w:hAnsi="Arial" w:cs="Arial"/>
          <w:i/>
          <w:iCs/>
          <w:sz w:val="24"/>
          <w:szCs w:val="24"/>
        </w:rPr>
        <w:t>ARIMA Diagnostic plots on Russian data</w:t>
      </w:r>
    </w:p>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Fig. 4.22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1D6AF69C" w14:textId="19CCC4F1"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lastRenderedPageBreak/>
        <w:t xml:space="preserve">4.5 Data Storage </w:t>
      </w:r>
    </w:p>
    <w:p w14:paraId="6C884FEE" w14:textId="2070A539" w:rsidR="0049196A" w:rsidRPr="00C1718C" w:rsidRDefault="0049196A" w:rsidP="0049196A">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C1718C">
        <w:rPr>
          <w:rFonts w:ascii="Arial" w:hAnsi="Arial" w:cs="Arial"/>
        </w:rPr>
        <w:t>must</w:t>
      </w:r>
      <w:r w:rsidRPr="00C1718C">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C1718C">
        <w:rPr>
          <w:rFonts w:ascii="Arial" w:hAnsi="Arial" w:cs="Arial"/>
        </w:rPr>
        <w:t>Mochahost</w:t>
      </w:r>
      <w:r w:rsidRPr="00C1718C">
        <w:rPr>
          <w:rFonts w:ascii="Arial" w:hAnsi="Arial" w:cs="Arial"/>
        </w:rPr>
        <w:t xml:space="preserve"> </w:t>
      </w:r>
      <w:r w:rsidR="006C2FBF" w:rsidRPr="00C1718C">
        <w:rPr>
          <w:rFonts w:ascii="Arial" w:hAnsi="Arial" w:cs="Arial"/>
        </w:rPr>
        <w:t>Psql</w:t>
      </w:r>
      <w:r w:rsidRPr="00C1718C">
        <w:rPr>
          <w:rFonts w:ascii="Arial" w:hAnsi="Arial" w:cs="Arial"/>
        </w:rPr>
        <w:t xml:space="preserve"> server.</w:t>
      </w:r>
    </w:p>
    <w:p w14:paraId="446F5ECA" w14:textId="77777777" w:rsidR="0049196A" w:rsidRPr="00C1718C" w:rsidRDefault="0049196A" w:rsidP="0049196A">
      <w:pPr>
        <w:spacing w:line="360" w:lineRule="auto"/>
        <w:jc w:val="both"/>
        <w:rPr>
          <w:rFonts w:ascii="Arial" w:hAnsi="Arial" w:cs="Arial"/>
        </w:rPr>
      </w:pPr>
    </w:p>
    <w:p w14:paraId="7F9432A3" w14:textId="1C7F351B"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66AA66E4" w14:textId="4893AF18" w:rsidR="0049196A" w:rsidRPr="00D4419F" w:rsidRDefault="0049196A" w:rsidP="00D4419F">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0044020A"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C1718C" w:rsidRDefault="0049196A" w:rsidP="0049196A">
      <w:pPr>
        <w:spacing w:line="360" w:lineRule="auto"/>
        <w:jc w:val="both"/>
        <w:rPr>
          <w:rFonts w:ascii="Arial" w:hAnsi="Arial" w:cs="Arial"/>
        </w:rPr>
      </w:pPr>
    </w:p>
    <w:p w14:paraId="7C99D15F" w14:textId="64B11358"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4.7 Data Security</w:t>
      </w:r>
    </w:p>
    <w:p w14:paraId="34022046" w14:textId="4939990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lastRenderedPageBreak/>
        <w:t>4.8 Applications and software</w:t>
      </w:r>
    </w:p>
    <w:p w14:paraId="4FACE094" w14:textId="28F25911" w:rsidR="0049196A" w:rsidRPr="00C1718C" w:rsidRDefault="00D405A7" w:rsidP="0049196A">
      <w:pPr>
        <w:spacing w:line="360" w:lineRule="auto"/>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C1718C"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C1718C"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C1718C" w:rsidRDefault="0049196A" w:rsidP="0049196A">
      <w:pPr>
        <w:spacing w:line="360" w:lineRule="auto"/>
        <w:rPr>
          <w:rFonts w:ascii="Arial" w:hAnsi="Arial" w:cs="Arial"/>
          <w:b/>
          <w:bCs/>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lastRenderedPageBreak/>
        <w:t>7.0 Proposed Future Analysis</w:t>
      </w:r>
    </w:p>
    <w:p w14:paraId="0C624E04" w14:textId="08903BC7" w:rsidR="0049196A" w:rsidRPr="00C1718C"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6</w:t>
      </w:r>
    </w:p>
    <w:p w14:paraId="0946F8AB" w14:textId="057D6B96"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4555320E" w:rsidR="008C51FC" w:rsidRPr="00C1718C" w:rsidRDefault="00B430BD" w:rsidP="00B430BD">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E5C955C" w:rsidR="001A56A3" w:rsidRPr="00C1718C" w:rsidRDefault="009E0EE9" w:rsidP="001A56A3">
      <w:pPr>
        <w:spacing w:line="360" w:lineRule="auto"/>
        <w:jc w:val="center"/>
        <w:rPr>
          <w:rFonts w:ascii="Arial" w:hAnsi="Arial" w:cs="Arial"/>
          <w:sz w:val="24"/>
          <w:szCs w:val="24"/>
        </w:rPr>
      </w:pPr>
      <w:r w:rsidRPr="00C1718C">
        <w:rPr>
          <w:rFonts w:ascii="Arial" w:hAnsi="Arial" w:cs="Arial"/>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74017676" w:rsidR="004932D8" w:rsidRPr="00C1718C" w:rsidRDefault="004932D8" w:rsidP="004932D8">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As per the fig x.x.x,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w:t>
      </w:r>
      <w:r w:rsidR="006F587C" w:rsidRPr="00C1718C">
        <w:rPr>
          <w:rFonts w:ascii="Arial" w:hAnsi="Arial" w:cs="Arial"/>
          <w:color w:val="000000"/>
          <w:sz w:val="24"/>
          <w:szCs w:val="24"/>
        </w:rPr>
        <w:lastRenderedPageBreak/>
        <w:t>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51A1DB62" w:rsidR="007B4A97" w:rsidRPr="00C1718C"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13C23AD3"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sidRPr="00C1718C">
        <w:rPr>
          <w:rFonts w:ascii="Arial" w:hAnsi="Arial" w:cs="Arial"/>
          <w:color w:val="000000"/>
          <w:sz w:val="24"/>
          <w:szCs w:val="24"/>
        </w:rPr>
        <w:t xml:space="preserve"> As given in the fig x.x.x,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sidRPr="00C1718C">
        <w:rPr>
          <w:rFonts w:ascii="Arial" w:hAnsi="Arial" w:cs="Arial"/>
          <w:color w:val="000000"/>
          <w:sz w:val="24"/>
          <w:szCs w:val="24"/>
        </w:rPr>
        <w:t xml:space="preserve"> In Ukraine, as per the research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w:t>
      </w:r>
      <w:r w:rsidR="00AE44DC" w:rsidRPr="00C1718C">
        <w:rPr>
          <w:rFonts w:ascii="Arial" w:hAnsi="Arial" w:cs="Arial"/>
          <w:color w:val="000000"/>
          <w:sz w:val="24"/>
          <w:szCs w:val="24"/>
        </w:rPr>
        <w:lastRenderedPageBreak/>
        <w:t xml:space="preserve">also a major problem in the male population. </w:t>
      </w:r>
      <w:r w:rsidR="004156BB" w:rsidRPr="00C1718C">
        <w:rPr>
          <w:rFonts w:ascii="Arial" w:hAnsi="Arial" w:cs="Arial"/>
          <w:color w:val="000000"/>
          <w:sz w:val="24"/>
          <w:szCs w:val="24"/>
        </w:rPr>
        <w:t>According to WHO men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17853DAC" w:rsidR="00760817" w:rsidRPr="00C1718C"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peoples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military has also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E23D838"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CRISPDM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w:t>
      </w:r>
      <w:r w:rsidR="000C1CFB" w:rsidRPr="00C1718C">
        <w:rPr>
          <w:rFonts w:ascii="Arial" w:hAnsi="Arial" w:cs="Arial"/>
          <w:color w:val="000000"/>
          <w:sz w:val="24"/>
          <w:szCs w:val="24"/>
        </w:rPr>
        <w:lastRenderedPageBreak/>
        <w:t xml:space="preserve">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Kuggle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Final cleaned dataset 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highest number of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as 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used in this iteration. </w:t>
      </w:r>
      <w:r w:rsidR="00775278" w:rsidRPr="00C1718C">
        <w:rPr>
          <w:rFonts w:ascii="Arial" w:hAnsi="Arial" w:cs="Arial"/>
          <w:color w:val="000000"/>
          <w:sz w:val="24"/>
          <w:szCs w:val="24"/>
        </w:rPr>
        <w:t xml:space="preserve">Using 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248513F9"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w:t>
      </w:r>
      <w:r w:rsidRPr="00C1718C">
        <w:rPr>
          <w:rFonts w:ascii="Arial" w:hAnsi="Arial" w:cs="Arial"/>
          <w:color w:val="000000"/>
          <w:sz w:val="24"/>
          <w:szCs w:val="24"/>
        </w:rPr>
        <w:lastRenderedPageBreak/>
        <w:t xml:space="preserve">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 xml:space="preserve">In any development project git version control is an inevitable technology. During the creation and development of this python dashboard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An important aspect of this project was its ability to make 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in every week.</w:t>
      </w:r>
    </w:p>
    <w:p w14:paraId="7BEBBC4C" w14:textId="1DA39F41"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sidRPr="00C1718C">
        <w:rPr>
          <w:rFonts w:ascii="Arial" w:hAnsi="Arial" w:cs="Arial"/>
          <w:color w:val="000000"/>
          <w:sz w:val="24"/>
          <w:szCs w:val="24"/>
        </w:rPr>
        <w:t>more supervised machine learning algorithms, the app could be improved in future.</w:t>
      </w:r>
    </w:p>
    <w:p w14:paraId="1F88F428" w14:textId="77777777" w:rsidR="00877786"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Pr="00C1718C" w:rsidRDefault="00711BA1"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Cron jobs in the future must run at least once in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 values in next high</w:t>
      </w:r>
      <w:r w:rsidR="00B21015" w:rsidRPr="00C1718C">
        <w:rPr>
          <w:rFonts w:ascii="Arial" w:hAnsi="Arial" w:cs="Arial"/>
          <w:color w:val="000000"/>
          <w:sz w:val="24"/>
          <w:szCs w:val="24"/>
        </w:rPr>
        <w:t xml:space="preserve"> so that the page </w:t>
      </w:r>
      <w:r w:rsidR="00877786" w:rsidRPr="00C1718C">
        <w:rPr>
          <w:rFonts w:ascii="Arial" w:hAnsi="Arial" w:cs="Arial"/>
          <w:color w:val="000000"/>
          <w:sz w:val="24"/>
          <w:szCs w:val="24"/>
        </w:rPr>
        <w:t xml:space="preserve">10 years </w:t>
      </w:r>
      <w:r w:rsidR="002A6688" w:rsidRPr="00C1718C">
        <w:rPr>
          <w:rFonts w:ascii="Arial" w:hAnsi="Arial" w:cs="Arial"/>
          <w:color w:val="000000"/>
          <w:sz w:val="24"/>
          <w:szCs w:val="24"/>
        </w:rPr>
        <w:t>high</w:t>
      </w:r>
      <w:r w:rsidR="00877786" w:rsidRPr="00C1718C">
        <w:rPr>
          <w:rFonts w:ascii="Arial" w:hAnsi="Arial" w:cs="Arial"/>
          <w:color w:val="000000"/>
          <w:sz w:val="24"/>
          <w:szCs w:val="24"/>
        </w:rPr>
        <w:t xml:space="preserve"> then, </w:t>
      </w:r>
      <w:r w:rsidR="00B21015" w:rsidRPr="00C1718C">
        <w:rPr>
          <w:rFonts w:ascii="Arial" w:hAnsi="Arial" w:cs="Arial"/>
          <w:color w:val="000000"/>
          <w:sz w:val="24"/>
          <w:szCs w:val="24"/>
        </w:rPr>
        <w:t>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0EF74C3C"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blogs regarding 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 </w:t>
      </w:r>
      <w:r w:rsidR="00910C2F" w:rsidRPr="00C1718C">
        <w:rPr>
          <w:rFonts w:ascii="Arial" w:hAnsi="Arial" w:cs="Arial"/>
          <w:sz w:val="24"/>
          <w:szCs w:val="24"/>
        </w:rPr>
        <w:t>figure out what is the procedure for hosting the python dash app.</w:t>
      </w:r>
    </w:p>
    <w:p w14:paraId="325795AB" w14:textId="18993BED" w:rsidR="0049196A" w:rsidRPr="00C1718C"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The first step is to run the data_maker.py file which takes the data from the assets/data folder. Raw data is stored inside this folder where the data_maker initially prepare the data and merge the dataset and export to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x.x.x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C1718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69E5D83C" w14:textId="6DB52C3B" w:rsidR="00F3536A" w:rsidRPr="00C1718C"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 xml:space="preserve">features in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6971D274" w14:textId="37A66863"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0A0F5DA5"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77777777" w:rsidR="0003134D" w:rsidRPr="00C1718C"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C1718C" w:rsidRDefault="0049196A" w:rsidP="002E0512">
          <w:pPr>
            <w:pStyle w:val="ListParagraph"/>
            <w:numPr>
              <w:ilvl w:val="1"/>
              <w:numId w:val="4"/>
            </w:numPr>
            <w:spacing w:line="360" w:lineRule="auto"/>
            <w:jc w:val="both"/>
            <w:rPr>
              <w:rFonts w:ascii="Arial" w:hAnsi="Arial" w:cs="Arial"/>
              <w:b/>
              <w:bCs/>
              <w:sz w:val="32"/>
              <w:szCs w:val="32"/>
            </w:rPr>
          </w:pPr>
          <w:r w:rsidRPr="00C1718C">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77777777"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lastRenderedPageBreak/>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lastRenderedPageBreak/>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lastRenderedPageBreak/>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lastRenderedPageBreak/>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lastRenderedPageBreak/>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p w14:paraId="1C465C55" w14:textId="3776D268" w:rsidR="00DA5B80" w:rsidRPr="00C1718C" w:rsidRDefault="00DA5B80" w:rsidP="005D4B76">
      <w:pPr>
        <w:spacing w:line="360" w:lineRule="auto"/>
        <w:jc w:val="both"/>
        <w:rPr>
          <w:rFonts w:ascii="Arial" w:hAnsi="Arial" w:cs="Arial"/>
        </w:rPr>
      </w:pPr>
    </w:p>
    <w:sectPr w:rsidR="00DA5B80" w:rsidRPr="00C1718C" w:rsidSect="007512DD">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CA014" w14:textId="77777777" w:rsidR="00BE3F50" w:rsidRDefault="00BE3F50" w:rsidP="00C518DB">
      <w:pPr>
        <w:spacing w:after="0" w:line="240" w:lineRule="auto"/>
      </w:pPr>
      <w:r>
        <w:separator/>
      </w:r>
    </w:p>
  </w:endnote>
  <w:endnote w:type="continuationSeparator" w:id="0">
    <w:p w14:paraId="5DF11DA8" w14:textId="77777777" w:rsidR="00BE3F50" w:rsidRDefault="00BE3F50"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Default="00DE04D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9826F" w14:textId="77777777" w:rsidR="00BE3F50" w:rsidRDefault="00BE3F50" w:rsidP="00C518DB">
      <w:pPr>
        <w:spacing w:after="0" w:line="240" w:lineRule="auto"/>
      </w:pPr>
      <w:r>
        <w:separator/>
      </w:r>
    </w:p>
  </w:footnote>
  <w:footnote w:type="continuationSeparator" w:id="0">
    <w:p w14:paraId="296FA187" w14:textId="77777777" w:rsidR="00BE3F50" w:rsidRDefault="00BE3F50"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FFFFFFFF"/>
    <w:lvl w:ilvl="0">
      <w:start w:val="4"/>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3"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18"/>
  </w:num>
  <w:num w:numId="2" w16cid:durableId="1855068206">
    <w:abstractNumId w:val="1"/>
  </w:num>
  <w:num w:numId="3" w16cid:durableId="602808775">
    <w:abstractNumId w:val="0"/>
  </w:num>
  <w:num w:numId="4" w16cid:durableId="396903899">
    <w:abstractNumId w:val="15"/>
  </w:num>
  <w:num w:numId="5" w16cid:durableId="1772431457">
    <w:abstractNumId w:val="16"/>
  </w:num>
  <w:num w:numId="6" w16cid:durableId="649599612">
    <w:abstractNumId w:val="14"/>
  </w:num>
  <w:num w:numId="7" w16cid:durableId="1823229838">
    <w:abstractNumId w:val="19"/>
  </w:num>
  <w:num w:numId="8" w16cid:durableId="328288676">
    <w:abstractNumId w:val="21"/>
  </w:num>
  <w:num w:numId="9" w16cid:durableId="622854427">
    <w:abstractNumId w:val="22"/>
  </w:num>
  <w:num w:numId="10" w16cid:durableId="1270308203">
    <w:abstractNumId w:val="10"/>
  </w:num>
  <w:num w:numId="11" w16cid:durableId="35085721">
    <w:abstractNumId w:val="11"/>
  </w:num>
  <w:num w:numId="12" w16cid:durableId="1742017399">
    <w:abstractNumId w:val="17"/>
  </w:num>
  <w:num w:numId="13" w16cid:durableId="1692217636">
    <w:abstractNumId w:val="20"/>
  </w:num>
  <w:num w:numId="14" w16cid:durableId="677659441">
    <w:abstractNumId w:val="13"/>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EB3"/>
    <w:rsid w:val="00012F98"/>
    <w:rsid w:val="0001337D"/>
    <w:rsid w:val="0001438F"/>
    <w:rsid w:val="0001527B"/>
    <w:rsid w:val="000168F2"/>
    <w:rsid w:val="00016B06"/>
    <w:rsid w:val="00016B1A"/>
    <w:rsid w:val="00020114"/>
    <w:rsid w:val="00020E53"/>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C9"/>
    <w:rsid w:val="0005705F"/>
    <w:rsid w:val="0005726C"/>
    <w:rsid w:val="0006031D"/>
    <w:rsid w:val="00061327"/>
    <w:rsid w:val="000623CD"/>
    <w:rsid w:val="00062916"/>
    <w:rsid w:val="00063B62"/>
    <w:rsid w:val="000649BA"/>
    <w:rsid w:val="00066C1D"/>
    <w:rsid w:val="00067038"/>
    <w:rsid w:val="00067575"/>
    <w:rsid w:val="0007241E"/>
    <w:rsid w:val="00073B9A"/>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25A69"/>
    <w:rsid w:val="0013001C"/>
    <w:rsid w:val="00130489"/>
    <w:rsid w:val="0013122C"/>
    <w:rsid w:val="00133588"/>
    <w:rsid w:val="00133A5D"/>
    <w:rsid w:val="00133AE7"/>
    <w:rsid w:val="00136341"/>
    <w:rsid w:val="001366AB"/>
    <w:rsid w:val="001420F8"/>
    <w:rsid w:val="00143417"/>
    <w:rsid w:val="00143A47"/>
    <w:rsid w:val="00143DB0"/>
    <w:rsid w:val="00144BCB"/>
    <w:rsid w:val="00146AEC"/>
    <w:rsid w:val="00146DAA"/>
    <w:rsid w:val="001475F1"/>
    <w:rsid w:val="00150356"/>
    <w:rsid w:val="0015079C"/>
    <w:rsid w:val="001507BC"/>
    <w:rsid w:val="001508B9"/>
    <w:rsid w:val="0015284A"/>
    <w:rsid w:val="00152976"/>
    <w:rsid w:val="00154B6B"/>
    <w:rsid w:val="00157A90"/>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50D"/>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4E38"/>
    <w:rsid w:val="001B6638"/>
    <w:rsid w:val="001B6685"/>
    <w:rsid w:val="001B6AE0"/>
    <w:rsid w:val="001B6BFA"/>
    <w:rsid w:val="001C0883"/>
    <w:rsid w:val="001C1588"/>
    <w:rsid w:val="001C23F1"/>
    <w:rsid w:val="001C38ED"/>
    <w:rsid w:val="001C3A0D"/>
    <w:rsid w:val="001C5EC2"/>
    <w:rsid w:val="001C63A2"/>
    <w:rsid w:val="001D0034"/>
    <w:rsid w:val="001D00D2"/>
    <w:rsid w:val="001D030F"/>
    <w:rsid w:val="001D1360"/>
    <w:rsid w:val="001D1376"/>
    <w:rsid w:val="001D1914"/>
    <w:rsid w:val="001D1E53"/>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28DC"/>
    <w:rsid w:val="001F6D59"/>
    <w:rsid w:val="001F79F6"/>
    <w:rsid w:val="00200AF5"/>
    <w:rsid w:val="002014E3"/>
    <w:rsid w:val="00204F91"/>
    <w:rsid w:val="002057E8"/>
    <w:rsid w:val="00211D91"/>
    <w:rsid w:val="002157AE"/>
    <w:rsid w:val="0021592C"/>
    <w:rsid w:val="00216703"/>
    <w:rsid w:val="00216E31"/>
    <w:rsid w:val="002170EC"/>
    <w:rsid w:val="0021722A"/>
    <w:rsid w:val="00217923"/>
    <w:rsid w:val="00217C1C"/>
    <w:rsid w:val="00220034"/>
    <w:rsid w:val="00220289"/>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B21"/>
    <w:rsid w:val="002465A8"/>
    <w:rsid w:val="00247F16"/>
    <w:rsid w:val="002502F4"/>
    <w:rsid w:val="00250399"/>
    <w:rsid w:val="00250B30"/>
    <w:rsid w:val="00251086"/>
    <w:rsid w:val="002513A0"/>
    <w:rsid w:val="00252C7D"/>
    <w:rsid w:val="00253F6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5A5"/>
    <w:rsid w:val="00272E45"/>
    <w:rsid w:val="002731C1"/>
    <w:rsid w:val="0027418A"/>
    <w:rsid w:val="002744CA"/>
    <w:rsid w:val="00275C58"/>
    <w:rsid w:val="002765D4"/>
    <w:rsid w:val="00276BF8"/>
    <w:rsid w:val="002777E2"/>
    <w:rsid w:val="00280AC8"/>
    <w:rsid w:val="0028172E"/>
    <w:rsid w:val="00281C29"/>
    <w:rsid w:val="00282711"/>
    <w:rsid w:val="00283466"/>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AB9"/>
    <w:rsid w:val="002B4424"/>
    <w:rsid w:val="002B44B0"/>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0C09"/>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468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44A2"/>
    <w:rsid w:val="00375DF6"/>
    <w:rsid w:val="00377FC9"/>
    <w:rsid w:val="003813ED"/>
    <w:rsid w:val="0038193C"/>
    <w:rsid w:val="00381C14"/>
    <w:rsid w:val="003836E7"/>
    <w:rsid w:val="00384426"/>
    <w:rsid w:val="00384BBA"/>
    <w:rsid w:val="00387D7F"/>
    <w:rsid w:val="00390349"/>
    <w:rsid w:val="0039077A"/>
    <w:rsid w:val="0039155C"/>
    <w:rsid w:val="00394097"/>
    <w:rsid w:val="0039461E"/>
    <w:rsid w:val="00394A50"/>
    <w:rsid w:val="00394B7C"/>
    <w:rsid w:val="00394F5D"/>
    <w:rsid w:val="00395F0C"/>
    <w:rsid w:val="00396761"/>
    <w:rsid w:val="00396AD1"/>
    <w:rsid w:val="0039745A"/>
    <w:rsid w:val="003A09C3"/>
    <w:rsid w:val="003A0B53"/>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44FB"/>
    <w:rsid w:val="003B4A75"/>
    <w:rsid w:val="003B4DCE"/>
    <w:rsid w:val="003B5152"/>
    <w:rsid w:val="003B52F5"/>
    <w:rsid w:val="003B56E7"/>
    <w:rsid w:val="003B66C8"/>
    <w:rsid w:val="003B67E3"/>
    <w:rsid w:val="003B7230"/>
    <w:rsid w:val="003B72C4"/>
    <w:rsid w:val="003B74D1"/>
    <w:rsid w:val="003B769A"/>
    <w:rsid w:val="003C049D"/>
    <w:rsid w:val="003C0A50"/>
    <w:rsid w:val="003C0EB3"/>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2DC"/>
    <w:rsid w:val="003F2D9C"/>
    <w:rsid w:val="003F38FF"/>
    <w:rsid w:val="003F3DEE"/>
    <w:rsid w:val="003F4434"/>
    <w:rsid w:val="003F459A"/>
    <w:rsid w:val="003F5494"/>
    <w:rsid w:val="003F6370"/>
    <w:rsid w:val="003F6E4C"/>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3662"/>
    <w:rsid w:val="00424934"/>
    <w:rsid w:val="00424C2D"/>
    <w:rsid w:val="00425384"/>
    <w:rsid w:val="00425541"/>
    <w:rsid w:val="00425FFF"/>
    <w:rsid w:val="00430015"/>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1022"/>
    <w:rsid w:val="004B13C3"/>
    <w:rsid w:val="004B30AD"/>
    <w:rsid w:val="004B3B33"/>
    <w:rsid w:val="004B44DB"/>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970"/>
    <w:rsid w:val="00510B74"/>
    <w:rsid w:val="00511474"/>
    <w:rsid w:val="005116F5"/>
    <w:rsid w:val="0051272C"/>
    <w:rsid w:val="00512D7D"/>
    <w:rsid w:val="005132B7"/>
    <w:rsid w:val="005137A2"/>
    <w:rsid w:val="00513F26"/>
    <w:rsid w:val="0051686F"/>
    <w:rsid w:val="0051737B"/>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D4E"/>
    <w:rsid w:val="00562120"/>
    <w:rsid w:val="00562409"/>
    <w:rsid w:val="00563635"/>
    <w:rsid w:val="00564A8A"/>
    <w:rsid w:val="00566810"/>
    <w:rsid w:val="00567710"/>
    <w:rsid w:val="00567E43"/>
    <w:rsid w:val="00570BE1"/>
    <w:rsid w:val="005717E2"/>
    <w:rsid w:val="005721E9"/>
    <w:rsid w:val="00572DBA"/>
    <w:rsid w:val="00574945"/>
    <w:rsid w:val="00575414"/>
    <w:rsid w:val="0057673D"/>
    <w:rsid w:val="005776A6"/>
    <w:rsid w:val="00581E69"/>
    <w:rsid w:val="00582654"/>
    <w:rsid w:val="00583199"/>
    <w:rsid w:val="005831D8"/>
    <w:rsid w:val="00583CBC"/>
    <w:rsid w:val="00584DB9"/>
    <w:rsid w:val="00587AFC"/>
    <w:rsid w:val="00590F8B"/>
    <w:rsid w:val="00592590"/>
    <w:rsid w:val="00596678"/>
    <w:rsid w:val="0059744C"/>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20DE"/>
    <w:rsid w:val="005F271C"/>
    <w:rsid w:val="005F2AB1"/>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3110"/>
    <w:rsid w:val="006152F4"/>
    <w:rsid w:val="006207B7"/>
    <w:rsid w:val="0062191A"/>
    <w:rsid w:val="00622EE5"/>
    <w:rsid w:val="00623948"/>
    <w:rsid w:val="006249E7"/>
    <w:rsid w:val="00626651"/>
    <w:rsid w:val="0062672C"/>
    <w:rsid w:val="00627C1B"/>
    <w:rsid w:val="00627DDB"/>
    <w:rsid w:val="006309BB"/>
    <w:rsid w:val="0063278B"/>
    <w:rsid w:val="00632C5E"/>
    <w:rsid w:val="006337B3"/>
    <w:rsid w:val="00634183"/>
    <w:rsid w:val="00634FD9"/>
    <w:rsid w:val="0063708E"/>
    <w:rsid w:val="00637E9E"/>
    <w:rsid w:val="0064166B"/>
    <w:rsid w:val="00642ADD"/>
    <w:rsid w:val="006431B2"/>
    <w:rsid w:val="00643904"/>
    <w:rsid w:val="0064455D"/>
    <w:rsid w:val="006479E4"/>
    <w:rsid w:val="00651824"/>
    <w:rsid w:val="00654189"/>
    <w:rsid w:val="00654BDA"/>
    <w:rsid w:val="00655995"/>
    <w:rsid w:val="00656DF2"/>
    <w:rsid w:val="00661125"/>
    <w:rsid w:val="0066255E"/>
    <w:rsid w:val="00662623"/>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72EA"/>
    <w:rsid w:val="006977B0"/>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D12E2"/>
    <w:rsid w:val="006D1F33"/>
    <w:rsid w:val="006D25FC"/>
    <w:rsid w:val="006D608D"/>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704F"/>
    <w:rsid w:val="0071771A"/>
    <w:rsid w:val="007200C0"/>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808EE"/>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97A09"/>
    <w:rsid w:val="007A0011"/>
    <w:rsid w:val="007A0835"/>
    <w:rsid w:val="007A25D4"/>
    <w:rsid w:val="007A422A"/>
    <w:rsid w:val="007A458A"/>
    <w:rsid w:val="007A73F3"/>
    <w:rsid w:val="007B0047"/>
    <w:rsid w:val="007B07AD"/>
    <w:rsid w:val="007B2713"/>
    <w:rsid w:val="007B2F84"/>
    <w:rsid w:val="007B4A97"/>
    <w:rsid w:val="007B50FE"/>
    <w:rsid w:val="007B6EFD"/>
    <w:rsid w:val="007C032C"/>
    <w:rsid w:val="007C1EC1"/>
    <w:rsid w:val="007C26EB"/>
    <w:rsid w:val="007C507E"/>
    <w:rsid w:val="007C6300"/>
    <w:rsid w:val="007C72F0"/>
    <w:rsid w:val="007D1D79"/>
    <w:rsid w:val="007D1D8E"/>
    <w:rsid w:val="007D3B18"/>
    <w:rsid w:val="007D3E30"/>
    <w:rsid w:val="007D3EF1"/>
    <w:rsid w:val="007D43F8"/>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E3D"/>
    <w:rsid w:val="0086257F"/>
    <w:rsid w:val="0086304D"/>
    <w:rsid w:val="008636A2"/>
    <w:rsid w:val="00863AE9"/>
    <w:rsid w:val="00863E39"/>
    <w:rsid w:val="008651A2"/>
    <w:rsid w:val="008708A4"/>
    <w:rsid w:val="0087095C"/>
    <w:rsid w:val="00871B9E"/>
    <w:rsid w:val="00871F58"/>
    <w:rsid w:val="008729B2"/>
    <w:rsid w:val="00873DBB"/>
    <w:rsid w:val="00874EB1"/>
    <w:rsid w:val="00875DEC"/>
    <w:rsid w:val="0087603A"/>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5538"/>
    <w:rsid w:val="008E55A2"/>
    <w:rsid w:val="008E70E2"/>
    <w:rsid w:val="008F2F63"/>
    <w:rsid w:val="008F5983"/>
    <w:rsid w:val="008F61BF"/>
    <w:rsid w:val="008F6786"/>
    <w:rsid w:val="008F746D"/>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43AC"/>
    <w:rsid w:val="00944902"/>
    <w:rsid w:val="00944B3E"/>
    <w:rsid w:val="00946033"/>
    <w:rsid w:val="00947902"/>
    <w:rsid w:val="00947EE6"/>
    <w:rsid w:val="009517D5"/>
    <w:rsid w:val="00952D46"/>
    <w:rsid w:val="00952E96"/>
    <w:rsid w:val="0095328C"/>
    <w:rsid w:val="00953BA2"/>
    <w:rsid w:val="009562D9"/>
    <w:rsid w:val="009575F1"/>
    <w:rsid w:val="00957636"/>
    <w:rsid w:val="00960055"/>
    <w:rsid w:val="009603DC"/>
    <w:rsid w:val="009610A9"/>
    <w:rsid w:val="0096131C"/>
    <w:rsid w:val="0096216D"/>
    <w:rsid w:val="00963ABE"/>
    <w:rsid w:val="00964438"/>
    <w:rsid w:val="009676A4"/>
    <w:rsid w:val="00967AE4"/>
    <w:rsid w:val="009705CE"/>
    <w:rsid w:val="00971462"/>
    <w:rsid w:val="009733F0"/>
    <w:rsid w:val="009739D2"/>
    <w:rsid w:val="00974E47"/>
    <w:rsid w:val="009756D0"/>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B70"/>
    <w:rsid w:val="009D0E67"/>
    <w:rsid w:val="009D1840"/>
    <w:rsid w:val="009D2F7F"/>
    <w:rsid w:val="009D37AD"/>
    <w:rsid w:val="009D3C4E"/>
    <w:rsid w:val="009D450F"/>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386"/>
    <w:rsid w:val="009E7A70"/>
    <w:rsid w:val="009E7FFB"/>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61E6"/>
    <w:rsid w:val="00A10BAD"/>
    <w:rsid w:val="00A1221F"/>
    <w:rsid w:val="00A13720"/>
    <w:rsid w:val="00A150D0"/>
    <w:rsid w:val="00A15114"/>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5DD7"/>
    <w:rsid w:val="00A36B43"/>
    <w:rsid w:val="00A376D1"/>
    <w:rsid w:val="00A37D5F"/>
    <w:rsid w:val="00A4074C"/>
    <w:rsid w:val="00A40843"/>
    <w:rsid w:val="00A4264C"/>
    <w:rsid w:val="00A4291C"/>
    <w:rsid w:val="00A42DCC"/>
    <w:rsid w:val="00A431B4"/>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72A3"/>
    <w:rsid w:val="00A70AAD"/>
    <w:rsid w:val="00A72B85"/>
    <w:rsid w:val="00A73568"/>
    <w:rsid w:val="00A75400"/>
    <w:rsid w:val="00A75A6D"/>
    <w:rsid w:val="00A774BF"/>
    <w:rsid w:val="00A81485"/>
    <w:rsid w:val="00A81605"/>
    <w:rsid w:val="00A825BB"/>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21DB"/>
    <w:rsid w:val="00AB37B2"/>
    <w:rsid w:val="00AB3D6F"/>
    <w:rsid w:val="00AB4BE4"/>
    <w:rsid w:val="00AB5498"/>
    <w:rsid w:val="00AB5CF0"/>
    <w:rsid w:val="00AB606C"/>
    <w:rsid w:val="00AB66C2"/>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B9A"/>
    <w:rsid w:val="00AD58B4"/>
    <w:rsid w:val="00AD697F"/>
    <w:rsid w:val="00AE070A"/>
    <w:rsid w:val="00AE10CD"/>
    <w:rsid w:val="00AE1A0F"/>
    <w:rsid w:val="00AE44DC"/>
    <w:rsid w:val="00AE506C"/>
    <w:rsid w:val="00AE6BE2"/>
    <w:rsid w:val="00AF00E8"/>
    <w:rsid w:val="00AF0140"/>
    <w:rsid w:val="00AF121B"/>
    <w:rsid w:val="00AF20F3"/>
    <w:rsid w:val="00AF270D"/>
    <w:rsid w:val="00AF310E"/>
    <w:rsid w:val="00AF3CCB"/>
    <w:rsid w:val="00AF4D2E"/>
    <w:rsid w:val="00AF514F"/>
    <w:rsid w:val="00AF5202"/>
    <w:rsid w:val="00AF5E52"/>
    <w:rsid w:val="00AF60DD"/>
    <w:rsid w:val="00AF787E"/>
    <w:rsid w:val="00AF7CB5"/>
    <w:rsid w:val="00B0463E"/>
    <w:rsid w:val="00B057C3"/>
    <w:rsid w:val="00B0581D"/>
    <w:rsid w:val="00B0640B"/>
    <w:rsid w:val="00B067ED"/>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1D63"/>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A79"/>
    <w:rsid w:val="00BB1348"/>
    <w:rsid w:val="00BB1BFA"/>
    <w:rsid w:val="00BB1F47"/>
    <w:rsid w:val="00BB1FB6"/>
    <w:rsid w:val="00BB2135"/>
    <w:rsid w:val="00BB21A5"/>
    <w:rsid w:val="00BB2F69"/>
    <w:rsid w:val="00BB4160"/>
    <w:rsid w:val="00BB5CA7"/>
    <w:rsid w:val="00BB613E"/>
    <w:rsid w:val="00BB6BFA"/>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59B8"/>
    <w:rsid w:val="00BF5AFA"/>
    <w:rsid w:val="00BF608E"/>
    <w:rsid w:val="00BF72EE"/>
    <w:rsid w:val="00C004AF"/>
    <w:rsid w:val="00C0176A"/>
    <w:rsid w:val="00C02046"/>
    <w:rsid w:val="00C02C7D"/>
    <w:rsid w:val="00C0399B"/>
    <w:rsid w:val="00C0457E"/>
    <w:rsid w:val="00C054A2"/>
    <w:rsid w:val="00C1027D"/>
    <w:rsid w:val="00C1073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1C7A"/>
    <w:rsid w:val="00CB4BCB"/>
    <w:rsid w:val="00CB5FF6"/>
    <w:rsid w:val="00CB6DDF"/>
    <w:rsid w:val="00CB7C2D"/>
    <w:rsid w:val="00CC0B6F"/>
    <w:rsid w:val="00CC0DB5"/>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30A4"/>
    <w:rsid w:val="00D05837"/>
    <w:rsid w:val="00D063DA"/>
    <w:rsid w:val="00D06A61"/>
    <w:rsid w:val="00D07A71"/>
    <w:rsid w:val="00D1096F"/>
    <w:rsid w:val="00D10EC5"/>
    <w:rsid w:val="00D11075"/>
    <w:rsid w:val="00D112D2"/>
    <w:rsid w:val="00D13DA0"/>
    <w:rsid w:val="00D14919"/>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FF3"/>
    <w:rsid w:val="00D5134C"/>
    <w:rsid w:val="00D52872"/>
    <w:rsid w:val="00D52BE5"/>
    <w:rsid w:val="00D52D0F"/>
    <w:rsid w:val="00D539A9"/>
    <w:rsid w:val="00D53FA5"/>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33FA"/>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2C3"/>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0D5A"/>
    <w:rsid w:val="00E72021"/>
    <w:rsid w:val="00E722C9"/>
    <w:rsid w:val="00E72602"/>
    <w:rsid w:val="00E747C1"/>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906"/>
    <w:rsid w:val="00EC0BBF"/>
    <w:rsid w:val="00EC44BA"/>
    <w:rsid w:val="00EC5C3A"/>
    <w:rsid w:val="00EC76D5"/>
    <w:rsid w:val="00ED3C0C"/>
    <w:rsid w:val="00ED3EB0"/>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363D"/>
    <w:rsid w:val="00EF4E92"/>
    <w:rsid w:val="00EF5B3C"/>
    <w:rsid w:val="00EF5BE6"/>
    <w:rsid w:val="00EF5C20"/>
    <w:rsid w:val="00EF636B"/>
    <w:rsid w:val="00EF6FD2"/>
    <w:rsid w:val="00EF72E9"/>
    <w:rsid w:val="00F00D66"/>
    <w:rsid w:val="00F0112F"/>
    <w:rsid w:val="00F02E9B"/>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1E51"/>
    <w:rsid w:val="00FA347B"/>
    <w:rsid w:val="00FA37CA"/>
    <w:rsid w:val="00FA4158"/>
    <w:rsid w:val="00FA55D1"/>
    <w:rsid w:val="00FA608B"/>
    <w:rsid w:val="00FB06BB"/>
    <w:rsid w:val="00FB3624"/>
    <w:rsid w:val="00FB6DDD"/>
    <w:rsid w:val="00FC0C1D"/>
    <w:rsid w:val="00FC12C8"/>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000000"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A4C1F"/>
    <w:rsid w:val="002A7F70"/>
    <w:rsid w:val="002B493C"/>
    <w:rsid w:val="002B567F"/>
    <w:rsid w:val="002C3087"/>
    <w:rsid w:val="003A28FD"/>
    <w:rsid w:val="003E7D15"/>
    <w:rsid w:val="003F5EF2"/>
    <w:rsid w:val="00437BC0"/>
    <w:rsid w:val="00451124"/>
    <w:rsid w:val="004A09E8"/>
    <w:rsid w:val="004A2A54"/>
    <w:rsid w:val="004B161A"/>
    <w:rsid w:val="004D4857"/>
    <w:rsid w:val="005024ED"/>
    <w:rsid w:val="006B6038"/>
    <w:rsid w:val="006F628D"/>
    <w:rsid w:val="00701ADC"/>
    <w:rsid w:val="00737DB1"/>
    <w:rsid w:val="007A0914"/>
    <w:rsid w:val="007A6626"/>
    <w:rsid w:val="007C38B5"/>
    <w:rsid w:val="0080492D"/>
    <w:rsid w:val="00895FC2"/>
    <w:rsid w:val="008D1A9E"/>
    <w:rsid w:val="008D6E27"/>
    <w:rsid w:val="00903FB4"/>
    <w:rsid w:val="00973C25"/>
    <w:rsid w:val="00A14910"/>
    <w:rsid w:val="00A7114A"/>
    <w:rsid w:val="00A833B3"/>
    <w:rsid w:val="00B074C9"/>
    <w:rsid w:val="00B16060"/>
    <w:rsid w:val="00B35C09"/>
    <w:rsid w:val="00B41141"/>
    <w:rsid w:val="00B44501"/>
    <w:rsid w:val="00C80442"/>
    <w:rsid w:val="00CA2234"/>
    <w:rsid w:val="00CA7B0E"/>
    <w:rsid w:val="00CB3076"/>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15762</Words>
  <Characters>89849</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2022-08-31T22:18:00Z</dcterms:modified>
</cp:coreProperties>
</file>