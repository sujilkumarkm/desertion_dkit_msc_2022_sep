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Last but not least,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and 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079996A1" w:rsidR="00840BE5"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0B223410" w14:textId="0AABB787" w:rsidR="001B4473" w:rsidRDefault="00582214" w:rsidP="00EE049F">
      <w:pPr>
        <w:spacing w:after="0" w:line="360" w:lineRule="auto"/>
        <w:jc w:val="both"/>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Objective:</w:t>
      </w:r>
      <w:r w:rsidRPr="006D0E3C">
        <w:rPr>
          <w:rFonts w:ascii="Arial" w:eastAsia="Times New Roman" w:hAnsi="Arial" w:cs="Arial"/>
          <w:color w:val="333333"/>
          <w:sz w:val="24"/>
          <w:szCs w:val="24"/>
        </w:rPr>
        <w:t> Analysis of the underlying reasons for suicides that occur in various nations worldwide.</w:t>
      </w:r>
      <w:r w:rsidR="00C138D0" w:rsidRPr="00C138D0">
        <w:rPr>
          <w:rFonts w:ascii="Arial" w:hAnsi="Arial" w:cs="Arial"/>
          <w:sz w:val="24"/>
          <w:szCs w:val="24"/>
        </w:rPr>
        <w:t xml:space="preserve"> </w:t>
      </w:r>
      <w:r w:rsidR="00C138D0" w:rsidRPr="00C1718C">
        <w:rPr>
          <w:rFonts w:ascii="Arial" w:hAnsi="Arial" w:cs="Arial"/>
          <w:sz w:val="24"/>
          <w:szCs w:val="24"/>
        </w:rPr>
        <w:t xml:space="preserve">The main goal of this project is to create a versatile Python Dash app that can generate real-time predictions and visualizations from data provided </w:t>
      </w:r>
      <w:r w:rsidR="00C138D0">
        <w:rPr>
          <w:rFonts w:ascii="Arial" w:hAnsi="Arial" w:cs="Arial"/>
          <w:sz w:val="24"/>
          <w:szCs w:val="24"/>
        </w:rPr>
        <w:t>by</w:t>
      </w:r>
      <w:r w:rsidR="00C138D0" w:rsidRPr="00C1718C">
        <w:rPr>
          <w:rFonts w:ascii="Arial" w:hAnsi="Arial" w:cs="Arial"/>
          <w:sz w:val="24"/>
          <w:szCs w:val="24"/>
        </w:rPr>
        <w:t xml:space="preserve"> the backend.</w:t>
      </w:r>
      <w:r w:rsidRPr="006D0E3C">
        <w:rPr>
          <w:rFonts w:ascii="Arial" w:eastAsia="Times New Roman" w:hAnsi="Arial" w:cs="Arial"/>
          <w:color w:val="333333"/>
          <w:sz w:val="24"/>
          <w:szCs w:val="24"/>
        </w:rPr>
        <w:t xml:space="preserve"> Make the forecasts dynamic to the data added from the backend of the admin panel.</w:t>
      </w:r>
      <w:r w:rsidR="00D44351" w:rsidRPr="00D44351">
        <w:rPr>
          <w:rFonts w:ascii="Arial" w:hAnsi="Arial" w:cs="Arial"/>
          <w:sz w:val="24"/>
          <w:szCs w:val="24"/>
        </w:rPr>
        <w:t xml:space="preserve"> </w:t>
      </w:r>
      <w:r w:rsidR="00D44351" w:rsidRPr="00C1718C">
        <w:rPr>
          <w:rFonts w:ascii="Arial" w:hAnsi="Arial" w:cs="Arial"/>
          <w:sz w:val="24"/>
          <w:szCs w:val="24"/>
        </w:rPr>
        <w:t xml:space="preserve">This paper explains the process of data analysis on suicide data that have occurred in various countries around the globe. Data was chosen </w:t>
      </w:r>
      <w:r w:rsidR="00A405D3">
        <w:rPr>
          <w:rFonts w:ascii="Arial" w:hAnsi="Arial" w:cs="Arial"/>
          <w:sz w:val="24"/>
          <w:szCs w:val="24"/>
        </w:rPr>
        <w:t>to contain</w:t>
      </w:r>
      <w:r w:rsidR="00D44351">
        <w:rPr>
          <w:rFonts w:ascii="Arial" w:hAnsi="Arial" w:cs="Arial"/>
          <w:sz w:val="24"/>
          <w:szCs w:val="24"/>
        </w:rPr>
        <w:t xml:space="preserve"> thirty-nine countries in total</w:t>
      </w:r>
      <w:r w:rsidR="00D44351" w:rsidRPr="00C1718C">
        <w:rPr>
          <w:rFonts w:ascii="Arial" w:hAnsi="Arial" w:cs="Arial"/>
          <w:sz w:val="24"/>
          <w:szCs w:val="24"/>
        </w:rPr>
        <w:t>.</w:t>
      </w:r>
      <w:r w:rsidR="00C138D0" w:rsidRPr="00C138D0">
        <w:rPr>
          <w:rFonts w:ascii="Arial" w:hAnsi="Arial" w:cs="Arial"/>
          <w:sz w:val="24"/>
          <w:szCs w:val="24"/>
        </w:rPr>
        <w:t xml:space="preserve"> </w:t>
      </w:r>
    </w:p>
    <w:p w14:paraId="3ED23A24" w14:textId="77777777" w:rsidR="001B4473" w:rsidRDefault="001B4473" w:rsidP="00582214">
      <w:pPr>
        <w:spacing w:after="0" w:line="360" w:lineRule="auto"/>
        <w:textAlignment w:val="baseline"/>
        <w:rPr>
          <w:rFonts w:ascii="Arial" w:eastAsia="Times New Roman" w:hAnsi="Arial" w:cs="Arial"/>
          <w:color w:val="333333"/>
          <w:sz w:val="24"/>
          <w:szCs w:val="24"/>
        </w:rPr>
      </w:pPr>
    </w:p>
    <w:p w14:paraId="44246F56" w14:textId="5E9CEA43" w:rsidR="001B4473" w:rsidRPr="006D0E3C"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Setting:</w:t>
      </w:r>
      <w:r w:rsidRPr="006D0E3C">
        <w:rPr>
          <w:rFonts w:ascii="Arial" w:eastAsia="Times New Roman" w:hAnsi="Arial" w:cs="Arial"/>
          <w:color w:val="333333"/>
          <w:sz w:val="24"/>
          <w:szCs w:val="24"/>
        </w:rPr>
        <w:t> </w:t>
      </w:r>
      <w:r>
        <w:rPr>
          <w:rFonts w:ascii="Arial" w:eastAsia="Times New Roman" w:hAnsi="Arial" w:cs="Arial"/>
          <w:color w:val="333333"/>
          <w:sz w:val="24"/>
          <w:szCs w:val="24"/>
        </w:rPr>
        <w:t>Worldwide suicide Analysis study</w:t>
      </w:r>
    </w:p>
    <w:p w14:paraId="74D08F08" w14:textId="0A6D134D" w:rsidR="001B4473"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Subjects:</w:t>
      </w:r>
      <w:r w:rsidRPr="006D0E3C">
        <w:rPr>
          <w:rFonts w:ascii="Arial" w:eastAsia="Times New Roman" w:hAnsi="Arial" w:cs="Arial"/>
          <w:color w:val="333333"/>
          <w:sz w:val="24"/>
          <w:szCs w:val="24"/>
        </w:rPr>
        <w:t> </w:t>
      </w:r>
      <w:r>
        <w:rPr>
          <w:rFonts w:ascii="Arial" w:eastAsia="Times New Roman" w:hAnsi="Arial" w:cs="Arial"/>
          <w:color w:val="333333"/>
          <w:sz w:val="24"/>
          <w:szCs w:val="24"/>
        </w:rPr>
        <w:t>Data from different countries from 1985 to 2018 including attributes like GDP Per capita, Population, Age, Gender, and Unemployment.</w:t>
      </w:r>
    </w:p>
    <w:p w14:paraId="158A1F48" w14:textId="77777777" w:rsidR="00171613" w:rsidRPr="006D0E3C" w:rsidRDefault="00171613" w:rsidP="001B4473">
      <w:pPr>
        <w:spacing w:after="0" w:line="360" w:lineRule="auto"/>
        <w:textAlignment w:val="baseline"/>
        <w:rPr>
          <w:rFonts w:ascii="Arial" w:eastAsia="Times New Roman" w:hAnsi="Arial" w:cs="Arial"/>
          <w:color w:val="333333"/>
          <w:sz w:val="24"/>
          <w:szCs w:val="24"/>
        </w:rPr>
      </w:pPr>
    </w:p>
    <w:p w14:paraId="2A346167" w14:textId="36CB9C2C" w:rsidR="00582214" w:rsidRDefault="001B4473" w:rsidP="001B4473">
      <w:pPr>
        <w:spacing w:line="360" w:lineRule="auto"/>
        <w:jc w:val="both"/>
        <w:rPr>
          <w:rFonts w:ascii="Arial" w:eastAsia="Times New Roman" w:hAnsi="Arial" w:cs="Arial"/>
          <w:color w:val="333333"/>
          <w:sz w:val="24"/>
          <w:szCs w:val="24"/>
          <w:bdr w:val="none" w:sz="0" w:space="0" w:color="auto" w:frame="1"/>
        </w:rPr>
      </w:pPr>
      <w:r w:rsidRPr="006D0E3C">
        <w:rPr>
          <w:rFonts w:ascii="Arial" w:eastAsia="Times New Roman" w:hAnsi="Arial" w:cs="Arial"/>
          <w:b/>
          <w:bCs/>
          <w:color w:val="333333"/>
          <w:sz w:val="24"/>
          <w:szCs w:val="24"/>
          <w:bdr w:val="none" w:sz="0" w:space="0" w:color="auto" w:frame="1"/>
        </w:rPr>
        <w:t>Main outcome measures:</w:t>
      </w:r>
      <w:r>
        <w:rPr>
          <w:rFonts w:ascii="Arial" w:eastAsia="Times New Roman" w:hAnsi="Arial" w:cs="Arial"/>
          <w:b/>
          <w:bCs/>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Models predicted the number of suicides per hundred thousand</w:t>
      </w:r>
      <w:r w:rsidR="00EB257C">
        <w:rPr>
          <w:rFonts w:ascii="Arial" w:eastAsia="Times New Roman" w:hAnsi="Arial" w:cs="Arial"/>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 xml:space="preserve">people during the following ten years. The user might select any </w:t>
      </w:r>
      <w:r w:rsidR="00EB257C" w:rsidRPr="00651D3F">
        <w:rPr>
          <w:rFonts w:ascii="Arial" w:eastAsia="Times New Roman" w:hAnsi="Arial" w:cs="Arial"/>
          <w:color w:val="333333"/>
          <w:sz w:val="24"/>
          <w:szCs w:val="24"/>
          <w:bdr w:val="none" w:sz="0" w:space="0" w:color="auto" w:frame="1"/>
        </w:rPr>
        <w:t>nation</w:t>
      </w:r>
      <w:r w:rsidR="00651D3F" w:rsidRPr="00651D3F">
        <w:rPr>
          <w:rFonts w:ascii="Arial" w:eastAsia="Times New Roman" w:hAnsi="Arial" w:cs="Arial"/>
          <w:color w:val="333333"/>
          <w:sz w:val="24"/>
          <w:szCs w:val="24"/>
          <w:bdr w:val="none" w:sz="0" w:space="0" w:color="auto" w:frame="1"/>
        </w:rPr>
        <w:t xml:space="preserve"> from the menu to view the suicide per </w:t>
      </w:r>
      <w:r w:rsidR="000A26FE">
        <w:rPr>
          <w:rFonts w:ascii="Arial" w:eastAsia="Times New Roman" w:hAnsi="Arial" w:cs="Arial"/>
          <w:color w:val="333333"/>
          <w:sz w:val="24"/>
          <w:szCs w:val="24"/>
          <w:bdr w:val="none" w:sz="0" w:space="0" w:color="auto" w:frame="1"/>
        </w:rPr>
        <w:t>hundred thousand</w:t>
      </w:r>
      <w:r w:rsidR="00651D3F" w:rsidRPr="00651D3F">
        <w:rPr>
          <w:rFonts w:ascii="Arial" w:eastAsia="Times New Roman" w:hAnsi="Arial" w:cs="Arial"/>
          <w:color w:val="333333"/>
          <w:sz w:val="24"/>
          <w:szCs w:val="24"/>
          <w:bdr w:val="none" w:sz="0" w:space="0" w:color="auto" w:frame="1"/>
        </w:rPr>
        <w:t xml:space="preserve"> </w:t>
      </w:r>
      <w:r w:rsidR="005C6874">
        <w:rPr>
          <w:rFonts w:ascii="Arial" w:eastAsia="Times New Roman" w:hAnsi="Arial" w:cs="Arial"/>
          <w:color w:val="333333"/>
          <w:sz w:val="24"/>
          <w:szCs w:val="24"/>
          <w:bdr w:val="none" w:sz="0" w:space="0" w:color="auto" w:frame="1"/>
        </w:rPr>
        <w:t>people prediction</w:t>
      </w:r>
      <w:r w:rsidR="00651D3F" w:rsidRPr="00651D3F">
        <w:rPr>
          <w:rFonts w:ascii="Arial" w:eastAsia="Times New Roman" w:hAnsi="Arial" w:cs="Arial"/>
          <w:color w:val="333333"/>
          <w:sz w:val="24"/>
          <w:szCs w:val="24"/>
          <w:bdr w:val="none" w:sz="0" w:space="0" w:color="auto" w:frame="1"/>
        </w:rPr>
        <w:t xml:space="preserve">. Additionally, app users may select the number of years they </w:t>
      </w:r>
      <w:r w:rsidR="005C6874">
        <w:rPr>
          <w:rFonts w:ascii="Arial" w:eastAsia="Times New Roman" w:hAnsi="Arial" w:cs="Arial"/>
          <w:color w:val="333333"/>
          <w:sz w:val="24"/>
          <w:szCs w:val="24"/>
          <w:bdr w:val="none" w:sz="0" w:space="0" w:color="auto" w:frame="1"/>
        </w:rPr>
        <w:t>wish</w:t>
      </w:r>
      <w:r w:rsidR="00651D3F" w:rsidRPr="00651D3F">
        <w:rPr>
          <w:rFonts w:ascii="Arial" w:eastAsia="Times New Roman" w:hAnsi="Arial" w:cs="Arial"/>
          <w:color w:val="333333"/>
          <w:sz w:val="24"/>
          <w:szCs w:val="24"/>
          <w:bdr w:val="none" w:sz="0" w:space="0" w:color="auto" w:frame="1"/>
        </w:rPr>
        <w:t xml:space="preserve"> to make </w:t>
      </w:r>
      <w:r w:rsidR="005C6874">
        <w:rPr>
          <w:rFonts w:ascii="Arial" w:eastAsia="Times New Roman" w:hAnsi="Arial" w:cs="Arial"/>
          <w:color w:val="333333"/>
          <w:sz w:val="24"/>
          <w:szCs w:val="24"/>
          <w:bdr w:val="none" w:sz="0" w:space="0" w:color="auto" w:frame="1"/>
        </w:rPr>
        <w:t>a</w:t>
      </w:r>
      <w:r w:rsidR="00651D3F" w:rsidRPr="00651D3F">
        <w:rPr>
          <w:rFonts w:ascii="Arial" w:eastAsia="Times New Roman" w:hAnsi="Arial" w:cs="Arial"/>
          <w:color w:val="333333"/>
          <w:sz w:val="24"/>
          <w:szCs w:val="24"/>
          <w:bdr w:val="none" w:sz="0" w:space="0" w:color="auto" w:frame="1"/>
        </w:rPr>
        <w:t xml:space="preserve"> forecast</w:t>
      </w:r>
      <w:r w:rsidR="005C6874">
        <w:rPr>
          <w:rFonts w:ascii="Arial" w:eastAsia="Times New Roman" w:hAnsi="Arial" w:cs="Arial"/>
          <w:color w:val="333333"/>
          <w:sz w:val="24"/>
          <w:szCs w:val="24"/>
          <w:bdr w:val="none" w:sz="0" w:space="0" w:color="auto" w:frame="1"/>
        </w:rPr>
        <w:t xml:space="preserve"> for a particular </w:t>
      </w:r>
      <w:r w:rsidR="00B9355B">
        <w:rPr>
          <w:rFonts w:ascii="Arial" w:eastAsia="Times New Roman" w:hAnsi="Arial" w:cs="Arial"/>
          <w:color w:val="333333"/>
          <w:sz w:val="24"/>
          <w:szCs w:val="24"/>
          <w:bdr w:val="none" w:sz="0" w:space="0" w:color="auto" w:frame="1"/>
        </w:rPr>
        <w:t>period</w:t>
      </w:r>
      <w:r w:rsidR="00651D3F" w:rsidRPr="00651D3F">
        <w:rPr>
          <w:rFonts w:ascii="Arial" w:eastAsia="Times New Roman" w:hAnsi="Arial" w:cs="Arial"/>
          <w:color w:val="333333"/>
          <w:sz w:val="24"/>
          <w:szCs w:val="24"/>
          <w:bdr w:val="none" w:sz="0" w:space="0" w:color="auto" w:frame="1"/>
        </w:rPr>
        <w:t>. The app itself does a model evaluation to display the amount of RMSE score that each model produces.</w:t>
      </w:r>
    </w:p>
    <w:p w14:paraId="6CC5890F" w14:textId="7127FAFC" w:rsidR="0005725D" w:rsidRDefault="00171613" w:rsidP="003F30BC">
      <w:pPr>
        <w:spacing w:line="360" w:lineRule="auto"/>
        <w:jc w:val="both"/>
        <w:rPr>
          <w:rFonts w:ascii="Arial" w:hAnsi="Arial" w:cs="Arial"/>
          <w:sz w:val="24"/>
          <w:szCs w:val="24"/>
        </w:rPr>
      </w:pPr>
      <w:r w:rsidRPr="006D0E3C">
        <w:rPr>
          <w:rFonts w:ascii="Arial" w:eastAsia="Times New Roman" w:hAnsi="Arial" w:cs="Arial"/>
          <w:b/>
          <w:bCs/>
          <w:color w:val="333333"/>
          <w:sz w:val="24"/>
          <w:szCs w:val="24"/>
          <w:bdr w:val="none" w:sz="0" w:space="0" w:color="auto" w:frame="1"/>
        </w:rPr>
        <w:t>Results:</w:t>
      </w:r>
      <w:r w:rsidRPr="006D0E3C">
        <w:rPr>
          <w:rFonts w:ascii="Arial" w:eastAsia="Times New Roman" w:hAnsi="Arial" w:cs="Arial"/>
          <w:color w:val="333333"/>
          <w:sz w:val="24"/>
          <w:szCs w:val="24"/>
        </w:rPr>
        <w:t> </w:t>
      </w:r>
      <w:r w:rsidR="00C7080C" w:rsidRPr="00C1718C">
        <w:rPr>
          <w:rFonts w:ascii="Arial" w:hAnsi="Arial" w:cs="Arial"/>
          <w:sz w:val="24"/>
          <w:szCs w:val="24"/>
        </w:rPr>
        <w:t xml:space="preserve"> </w:t>
      </w:r>
      <w:r w:rsidR="00165E2D" w:rsidRPr="00165E2D">
        <w:rPr>
          <w:rFonts w:ascii="Arial" w:hAnsi="Arial" w:cs="Arial"/>
          <w:sz w:val="24"/>
          <w:szCs w:val="24"/>
        </w:rPr>
        <w:t>The technique employed for this project was built on the CRISP-DM strategy.</w:t>
      </w:r>
      <w:r w:rsidR="00165E2D">
        <w:rPr>
          <w:rFonts w:ascii="Arial" w:hAnsi="Arial" w:cs="Arial"/>
          <w:sz w:val="24"/>
          <w:szCs w:val="24"/>
        </w:rPr>
        <w:t xml:space="preserve"> </w:t>
      </w:r>
      <w:r w:rsidR="00095B19" w:rsidRPr="00C1718C">
        <w:rPr>
          <w:rFonts w:ascii="Arial" w:hAnsi="Arial" w:cs="Arial"/>
          <w:sz w:val="24"/>
          <w:szCs w:val="24"/>
        </w:rPr>
        <w:t xml:space="preserve">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w:t>
      </w:r>
    </w:p>
    <w:p w14:paraId="25D47D2D" w14:textId="3C4ACD25" w:rsidR="0005725D" w:rsidRDefault="0005725D" w:rsidP="003F30BC">
      <w:pPr>
        <w:spacing w:line="360" w:lineRule="auto"/>
        <w:jc w:val="both"/>
        <w:rPr>
          <w:rFonts w:ascii="Arial" w:hAnsi="Arial" w:cs="Arial"/>
          <w:sz w:val="24"/>
          <w:szCs w:val="24"/>
        </w:rPr>
      </w:pPr>
      <w:r w:rsidRPr="0005725D">
        <w:rPr>
          <w:rFonts w:ascii="Arial" w:hAnsi="Arial" w:cs="Arial"/>
          <w:sz w:val="24"/>
          <w:szCs w:val="24"/>
        </w:rPr>
        <w:t xml:space="preserve">The nations with the highest rates of suicide include Russia, Ukraine, and Hungary. The age group most impacted by suicide per 100,000 people is those between the ages of 35 and 54. The study gave </w:t>
      </w:r>
      <w:r w:rsidR="005A6425">
        <w:rPr>
          <w:rFonts w:ascii="Arial" w:hAnsi="Arial" w:cs="Arial"/>
          <w:sz w:val="24"/>
          <w:szCs w:val="24"/>
        </w:rPr>
        <w:t xml:space="preserve">a </w:t>
      </w:r>
      <w:r w:rsidRPr="0005725D">
        <w:rPr>
          <w:rFonts w:ascii="Arial" w:hAnsi="Arial" w:cs="Arial"/>
          <w:sz w:val="24"/>
          <w:szCs w:val="24"/>
        </w:rPr>
        <w:t xml:space="preserve">bigger effect to suicide per 100,000 people than suicides total since nations with large populations may have higher suicide rates. If this is the case, the magnitude of the statistics will be </w:t>
      </w:r>
      <w:r w:rsidR="00E71BAD">
        <w:rPr>
          <w:rFonts w:ascii="Arial" w:hAnsi="Arial" w:cs="Arial"/>
          <w:sz w:val="24"/>
          <w:szCs w:val="24"/>
        </w:rPr>
        <w:t>inaccurate</w:t>
      </w:r>
      <w:r w:rsidRPr="0005725D">
        <w:rPr>
          <w:rFonts w:ascii="Arial" w:hAnsi="Arial" w:cs="Arial"/>
          <w:sz w:val="24"/>
          <w:szCs w:val="24"/>
        </w:rPr>
        <w:t xml:space="preserve"> and the research's goals will not be served.  As result, suicide per hundred thousand has been taken as the target variable for this research.</w:t>
      </w:r>
    </w:p>
    <w:p w14:paraId="21A22CB1" w14:textId="61D613E1"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lastRenderedPageBreak/>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w:t>
      </w:r>
      <w:r w:rsidR="005947BE">
        <w:rPr>
          <w:rFonts w:ascii="Arial" w:hAnsi="Arial" w:cs="Arial"/>
          <w:color w:val="000000"/>
          <w:sz w:val="24"/>
          <w:szCs w:val="24"/>
        </w:rPr>
        <w:t>SARIMAX Model</w:t>
      </w:r>
      <w:r w:rsidR="00900513" w:rsidRPr="00C1718C">
        <w:rPr>
          <w:rFonts w:ascii="Arial" w:hAnsi="Arial" w:cs="Arial"/>
          <w:color w:val="000000"/>
          <w:sz w:val="24"/>
          <w:szCs w:val="24"/>
        </w:rPr>
        <w:t xml:space="preserve">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w:t>
      </w:r>
      <w:r w:rsidR="00B55437">
        <w:rPr>
          <w:rFonts w:ascii="Arial" w:hAnsi="Arial" w:cs="Arial"/>
          <w:color w:val="000000"/>
          <w:sz w:val="24"/>
          <w:szCs w:val="24"/>
        </w:rPr>
        <w:t>less</w:t>
      </w:r>
      <w:r w:rsidR="00900513" w:rsidRPr="00C1718C">
        <w:rPr>
          <w:rFonts w:ascii="Arial" w:hAnsi="Arial" w:cs="Arial"/>
          <w:color w:val="000000"/>
          <w:sz w:val="24"/>
          <w:szCs w:val="24"/>
        </w:rPr>
        <w:t xml:space="preserv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D1B7A">
        <w:rPr>
          <w:rFonts w:ascii="Arial" w:hAnsi="Arial" w:cs="Arial"/>
          <w:color w:val="000000"/>
          <w:sz w:val="24"/>
          <w:szCs w:val="24"/>
        </w:rPr>
        <w:tab/>
        <w:t>following</w:t>
      </w:r>
      <w:r w:rsidR="009027FC" w:rsidRPr="00CD1B7A">
        <w:rPr>
          <w:rFonts w:ascii="Arial" w:hAnsi="Arial" w:cs="Arial"/>
          <w:color w:val="000000"/>
          <w:sz w:val="24"/>
          <w:szCs w:val="24"/>
        </w:rPr>
        <w:t xml:space="preserve"> </w:t>
      </w:r>
      <w:r w:rsidR="00787EEA" w:rsidRPr="00CD1B7A">
        <w:rPr>
          <w:rFonts w:ascii="Arial" w:hAnsi="Arial" w:cs="Arial"/>
          <w:color w:val="000000"/>
          <w:sz w:val="24"/>
          <w:szCs w:val="24"/>
        </w:rPr>
        <w:t>GitHub</w:t>
      </w:r>
      <w:r w:rsidR="00AF121B" w:rsidRPr="00CD1B7A">
        <w:rPr>
          <w:rFonts w:ascii="Arial" w:hAnsi="Arial" w:cs="Arial"/>
          <w:color w:val="000000"/>
          <w:sz w:val="24"/>
          <w:szCs w:val="24"/>
        </w:rPr>
        <w:t xml:space="preserve"> link: </w:t>
      </w:r>
      <w:hyperlink r:id="rId8" w:history="1">
        <w:r w:rsidR="0017184E" w:rsidRPr="00CD1B7A">
          <w:rPr>
            <w:rFonts w:ascii="Arial" w:hAnsi="Arial" w:cs="Arial"/>
            <w:color w:val="000000"/>
            <w:sz w:val="24"/>
            <w:szCs w:val="24"/>
          </w:rPr>
          <w:t>https://github.com/sujilkumarkm/suicide_dash_app_2022.git</w:t>
        </w:r>
      </w:hyperlink>
      <w:r w:rsidR="0017184E" w:rsidRPr="00CD1B7A">
        <w:rPr>
          <w:rFonts w:ascii="Arial" w:hAnsi="Arial" w:cs="Arial"/>
          <w:color w:val="000000"/>
          <w:sz w:val="24"/>
          <w:szCs w:val="24"/>
        </w:rPr>
        <w:t xml:space="preserve">. </w:t>
      </w:r>
      <w:r w:rsidR="00787EEA" w:rsidRPr="00CD1B7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w:t>
      </w:r>
      <w:r w:rsidR="008D3648">
        <w:rPr>
          <w:rFonts w:ascii="Arial" w:hAnsi="Arial" w:cs="Arial"/>
          <w:color w:val="000000"/>
          <w:sz w:val="24"/>
          <w:szCs w:val="24"/>
        </w:rPr>
        <w:t>administrators</w:t>
      </w:r>
      <w:r w:rsidR="00880E4C" w:rsidRPr="00C1718C">
        <w:rPr>
          <w:rFonts w:ascii="Arial" w:hAnsi="Arial" w:cs="Arial"/>
          <w:color w:val="000000"/>
          <w:sz w:val="24"/>
          <w:szCs w:val="24"/>
        </w:rPr>
        <w:t xml:space="preserve">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15FADE0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w:t>
      </w:r>
      <w:r w:rsidR="002F0881" w:rsidRPr="00C1718C">
        <w:rPr>
          <w:rFonts w:ascii="Arial" w:hAnsi="Arial" w:cs="Arial"/>
          <w:sz w:val="24"/>
          <w:szCs w:val="24"/>
        </w:rPr>
        <w:t>separate.</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sidRPr="005D523F">
        <w:rPr>
          <w:rFonts w:ascii="Arial" w:hAnsi="Arial" w:cs="Arial"/>
          <w:b/>
          <w:bCs/>
          <w:color w:val="000000"/>
          <w:sz w:val="24"/>
          <w:szCs w:val="24"/>
        </w:rPr>
        <w:t>SPH</w:t>
      </w:r>
      <w:r>
        <w:rPr>
          <w:rFonts w:ascii="Arial" w:hAnsi="Arial" w:cs="Arial"/>
          <w:color w:val="000000"/>
          <w:sz w:val="24"/>
          <w:szCs w:val="24"/>
        </w:rPr>
        <w:t xml:space="preserve">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lastRenderedPageBreak/>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428B69B7" w:rsidR="00016989" w:rsidRPr="00231A8C"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0F8AB337" w:rsidR="00016989" w:rsidRDefault="00016989" w:rsidP="00CB067C">
            <w:pPr>
              <w:spacing w:line="360" w:lineRule="auto"/>
              <w:rPr>
                <w:rFonts w:ascii="Arial" w:hAnsi="Arial" w:cs="Arial"/>
                <w:b/>
                <w:bCs/>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5709F409" w14:textId="61EDAE65" w:rsidR="00171855" w:rsidRPr="00171855" w:rsidRDefault="00171855" w:rsidP="00CB067C">
            <w:pPr>
              <w:pStyle w:val="ListParagraph"/>
              <w:numPr>
                <w:ilvl w:val="1"/>
                <w:numId w:val="39"/>
              </w:numPr>
              <w:spacing w:line="360" w:lineRule="auto"/>
              <w:ind w:right="-2853"/>
              <w:rPr>
                <w:rFonts w:ascii="Arial" w:hAnsi="Arial" w:cs="Arial"/>
                <w:sz w:val="24"/>
                <w:szCs w:val="24"/>
              </w:rPr>
            </w:pPr>
            <w:r>
              <w:rPr>
                <w:rFonts w:ascii="Arial" w:hAnsi="Arial" w:cs="Arial"/>
                <w:sz w:val="24"/>
                <w:szCs w:val="24"/>
              </w:rPr>
              <w:t>Limitation on Suicide Analysis …………………………………………………….</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1DCAE805"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3</w:t>
            </w:r>
          </w:p>
          <w:p w14:paraId="1A28D908" w14:textId="1CE33E9D"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18</w:t>
            </w:r>
          </w:p>
          <w:p w14:paraId="56F8E23C" w14:textId="620CA52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8</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4D03367A" w14:textId="1DB3D4F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1911602C"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4AA33C8B" w14:textId="58C81998" w:rsidR="00171855" w:rsidRDefault="00171855"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1294C2B6"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10</w:t>
      </w:r>
    </w:p>
    <w:p w14:paraId="381D06FF" w14:textId="6FFE8234"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12</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475FFF6C"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23</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6F3305C9"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r w:rsidR="00556B70" w:rsidRPr="00423460">
        <w:rPr>
          <w:rFonts w:ascii="Arial" w:hAnsi="Arial" w:cs="Arial"/>
          <w:w w:val="105"/>
          <w:sz w:val="24"/>
          <w:szCs w:val="24"/>
        </w:rPr>
        <w:t>…..</w:t>
      </w:r>
      <w:r w:rsidR="00DD7978" w:rsidRPr="00423460">
        <w:rPr>
          <w:rFonts w:ascii="Arial" w:hAnsi="Arial" w:cs="Arial"/>
          <w:w w:val="105"/>
          <w:sz w:val="24"/>
          <w:szCs w:val="24"/>
        </w:rPr>
        <w:t xml:space="preserve"> </w:t>
      </w:r>
      <w:r w:rsidR="00CB6DDF" w:rsidRPr="00423460">
        <w:rPr>
          <w:rFonts w:ascii="Arial" w:hAnsi="Arial" w:cs="Arial"/>
          <w:w w:val="105"/>
          <w:sz w:val="24"/>
          <w:szCs w:val="24"/>
        </w:rPr>
        <w:t>32</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303E102E"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44</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6547FB74"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r w:rsidR="0019250D" w:rsidRPr="00423460">
        <w:rPr>
          <w:rFonts w:ascii="Arial" w:hAnsi="Arial" w:cs="Arial"/>
          <w:w w:val="105"/>
          <w:sz w:val="24"/>
          <w:szCs w:val="24"/>
        </w:rPr>
        <w:t>….</w:t>
      </w:r>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DD7978" w:rsidRPr="00423460">
        <w:rPr>
          <w:rFonts w:ascii="Arial" w:hAnsi="Arial" w:cs="Arial"/>
          <w:w w:val="105"/>
          <w:sz w:val="24"/>
          <w:szCs w:val="24"/>
        </w:rPr>
        <w:t>3</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t>List of Figures</w:t>
      </w:r>
    </w:p>
    <w:p w14:paraId="5091F7AA" w14:textId="77777777" w:rsidR="00994C3B" w:rsidRPr="0086191F" w:rsidRDefault="00994C3B" w:rsidP="00AB30E1">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0AD719FD" w14:textId="59E7E8F1" w:rsidR="00994C3B" w:rsidRPr="001209F2" w:rsidRDefault="00994C3B" w:rsidP="00CB067C">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790CC198" w14:textId="77777777" w:rsidR="00994C3B" w:rsidRPr="0086191F"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796BD761" w14:textId="16859665"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AR…………………… . .</w:t>
      </w:r>
      <w:r w:rsidR="0050750B" w:rsidRPr="001209F2">
        <w:rPr>
          <w:rFonts w:ascii="Arial" w:hAnsi="Arial" w:cs="Arial"/>
          <w:w w:val="105"/>
          <w:sz w:val="24"/>
          <w:szCs w:val="24"/>
        </w:rPr>
        <w:t>..</w:t>
      </w:r>
      <w:r w:rsidRPr="001209F2">
        <w:rPr>
          <w:rFonts w:ascii="Arial" w:hAnsi="Arial" w:cs="Arial"/>
          <w:w w:val="105"/>
          <w:sz w:val="24"/>
          <w:szCs w:val="24"/>
        </w:rPr>
        <w:t xml:space="preserve"> . .. .</w:t>
      </w:r>
      <w:r w:rsidRPr="001209F2">
        <w:rPr>
          <w:rFonts w:ascii="Arial" w:hAnsi="Arial" w:cs="Arial"/>
          <w:spacing w:val="12"/>
          <w:w w:val="105"/>
          <w:sz w:val="24"/>
          <w:szCs w:val="24"/>
        </w:rPr>
        <w:t xml:space="preserve"> </w:t>
      </w:r>
      <w:r w:rsidRPr="001209F2">
        <w:rPr>
          <w:rFonts w:ascii="Arial" w:hAnsi="Arial" w:cs="Arial"/>
          <w:w w:val="105"/>
          <w:sz w:val="24"/>
          <w:szCs w:val="24"/>
        </w:rPr>
        <w:t>22</w:t>
      </w:r>
    </w:p>
    <w:p w14:paraId="3932AB7C" w14:textId="1F4CD07C"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FB Prophet.………… . . </w:t>
      </w:r>
      <w:r w:rsidR="0050750B" w:rsidRPr="001209F2">
        <w:rPr>
          <w:rFonts w:ascii="Arial" w:hAnsi="Arial" w:cs="Arial"/>
          <w:w w:val="105"/>
          <w:sz w:val="24"/>
          <w:szCs w:val="24"/>
        </w:rPr>
        <w:t>..</w:t>
      </w:r>
      <w:r w:rsidRPr="001209F2">
        <w:rPr>
          <w:rFonts w:ascii="Arial" w:hAnsi="Arial" w:cs="Arial"/>
          <w:w w:val="105"/>
          <w:sz w:val="24"/>
          <w:szCs w:val="24"/>
        </w:rPr>
        <w:t>. .. .</w:t>
      </w:r>
      <w:r w:rsidRPr="001209F2">
        <w:rPr>
          <w:rFonts w:ascii="Arial" w:hAnsi="Arial" w:cs="Arial"/>
          <w:spacing w:val="12"/>
          <w:w w:val="105"/>
          <w:sz w:val="24"/>
          <w:szCs w:val="24"/>
        </w:rPr>
        <w:t xml:space="preserve"> </w:t>
      </w:r>
      <w:r w:rsidRPr="001209F2">
        <w:rPr>
          <w:rFonts w:ascii="Arial" w:hAnsi="Arial" w:cs="Arial"/>
          <w:w w:val="105"/>
          <w:sz w:val="24"/>
          <w:szCs w:val="24"/>
        </w:rPr>
        <w:t>23</w:t>
      </w:r>
    </w:p>
    <w:p w14:paraId="67E988A4" w14:textId="27593E91"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w:t>
      </w:r>
      <w:r w:rsidR="0050750B" w:rsidRPr="001209F2">
        <w:rPr>
          <w:rFonts w:ascii="Arial" w:hAnsi="Arial" w:cs="Arial"/>
          <w:w w:val="105"/>
          <w:sz w:val="24"/>
          <w:szCs w:val="24"/>
        </w:rPr>
        <w:t>..</w:t>
      </w:r>
      <w:r w:rsidRPr="001209F2">
        <w:rPr>
          <w:rFonts w:ascii="Arial" w:hAnsi="Arial" w:cs="Arial"/>
          <w:w w:val="105"/>
          <w:sz w:val="24"/>
          <w:szCs w:val="24"/>
        </w:rPr>
        <w:t>….28</w:t>
      </w:r>
    </w:p>
    <w:p w14:paraId="052BD832" w14:textId="78C961AE"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w:t>
      </w:r>
      <w:r w:rsidR="0050750B" w:rsidRPr="001209F2">
        <w:rPr>
          <w:rFonts w:ascii="Arial" w:hAnsi="Arial" w:cs="Arial"/>
          <w:w w:val="105"/>
          <w:sz w:val="24"/>
          <w:szCs w:val="24"/>
        </w:rPr>
        <w:t>..</w:t>
      </w:r>
      <w:r w:rsidRPr="001209F2">
        <w:rPr>
          <w:rFonts w:ascii="Arial" w:hAnsi="Arial" w:cs="Arial"/>
          <w:w w:val="105"/>
          <w:sz w:val="24"/>
          <w:szCs w:val="24"/>
        </w:rPr>
        <w:t>….29</w:t>
      </w:r>
    </w:p>
    <w:p w14:paraId="7E1196C1" w14:textId="77777777" w:rsidR="00994C3B" w:rsidRPr="00E5332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03D16AD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13FC965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5C20787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4B99C6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 Timeline in plotly……...34</w:t>
      </w:r>
    </w:p>
    <w:p w14:paraId="3FB135D1"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SPH in different age and sex groups in different countries. ……….………35</w:t>
      </w:r>
    </w:p>
    <w:p w14:paraId="0C6A6114"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in different countries……35</w:t>
      </w:r>
    </w:p>
    <w:p w14:paraId="681B010C"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…………………………….36</w:t>
      </w:r>
    </w:p>
    <w:p w14:paraId="6F041FD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SPH, Population in different genders and age in all countries …..37</w:t>
      </w:r>
    </w:p>
    <w:p w14:paraId="0C459BCD"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………………………..38</w:t>
      </w:r>
    </w:p>
    <w:p w14:paraId="6576B926"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features……………..………………………..38</w:t>
      </w:r>
    </w:p>
    <w:p w14:paraId="16A9D10E"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 …………………………………………39</w:t>
      </w:r>
    </w:p>
    <w:p w14:paraId="0BC5CF4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Internet usage …..…………………………………………40</w:t>
      </w:r>
    </w:p>
    <w:p w14:paraId="3EAE357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GDP Per capita usage …..………………………………..41</w:t>
      </w:r>
    </w:p>
    <w:p w14:paraId="3C46833B" w14:textId="77777777" w:rsidR="00994C3B" w:rsidRPr="00BB36FD"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lastRenderedPageBreak/>
        <w:t>Design and Implementation</w:t>
      </w:r>
    </w:p>
    <w:p w14:paraId="78253636" w14:textId="77777777" w:rsidR="00994C3B" w:rsidRPr="001209F2" w:rsidRDefault="00994C3B" w:rsidP="003D364C">
      <w:pPr>
        <w:pStyle w:val="ListParagraph"/>
        <w:numPr>
          <w:ilvl w:val="1"/>
          <w:numId w:val="25"/>
        </w:numPr>
        <w:tabs>
          <w:tab w:val="left" w:pos="900"/>
        </w:tabs>
        <w:spacing w:line="360" w:lineRule="auto"/>
        <w:ind w:left="900" w:hanging="565"/>
        <w:rPr>
          <w:sz w:val="24"/>
          <w:szCs w:val="24"/>
        </w:rPr>
      </w:pPr>
      <w:r w:rsidRPr="001209F2">
        <w:rPr>
          <w:rFonts w:ascii="Arial" w:hAnsi="Arial" w:cs="Arial"/>
          <w:spacing w:val="-5"/>
          <w:w w:val="105"/>
          <w:sz w:val="24"/>
          <w:szCs w:val="24"/>
        </w:rPr>
        <w:t>Cpanel Home Page…………………………</w:t>
      </w:r>
      <w:r w:rsidRPr="001209F2">
        <w:rPr>
          <w:rFonts w:ascii="Arial" w:hAnsi="Arial" w:cs="Arial"/>
          <w:w w:val="105"/>
          <w:sz w:val="24"/>
          <w:szCs w:val="24"/>
        </w:rPr>
        <w:t>…..………………………………..43</w:t>
      </w:r>
    </w:p>
    <w:p w14:paraId="469DB645"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app……………………………..43</w:t>
      </w:r>
    </w:p>
    <w:p w14:paraId="2B664A43"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Mysql DB Loaded with data …………………………………………………….....44</w:t>
      </w:r>
    </w:p>
    <w:p w14:paraId="0E3BB3FA"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ARIMA Forecast and observed value graph on Russian data …………………46</w:t>
      </w:r>
    </w:p>
    <w:p w14:paraId="237423D0" w14:textId="355060C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 ……………………</w:t>
      </w:r>
      <w:r w:rsidR="0050750B" w:rsidRPr="001209F2">
        <w:rPr>
          <w:rFonts w:ascii="Arial" w:hAnsi="Arial" w:cs="Arial"/>
          <w:sz w:val="24"/>
          <w:szCs w:val="24"/>
        </w:rPr>
        <w:t>.</w:t>
      </w:r>
      <w:r w:rsidRPr="001209F2">
        <w:rPr>
          <w:rFonts w:ascii="Arial" w:hAnsi="Arial" w:cs="Arial"/>
          <w:sz w:val="24"/>
          <w:szCs w:val="24"/>
        </w:rPr>
        <w:t>….47</w:t>
      </w:r>
    </w:p>
    <w:p w14:paraId="398E9990" w14:textId="3D525A0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sidR="0050750B" w:rsidRPr="001209F2">
        <w:rPr>
          <w:rFonts w:ascii="Arial" w:hAnsi="Arial" w:cs="Arial"/>
          <w:sz w:val="24"/>
          <w:szCs w:val="24"/>
        </w:rPr>
        <w:t>.</w:t>
      </w:r>
      <w:r w:rsidRPr="001209F2">
        <w:rPr>
          <w:rFonts w:ascii="Arial" w:hAnsi="Arial" w:cs="Arial"/>
          <w:sz w:val="24"/>
          <w:szCs w:val="24"/>
        </w:rPr>
        <w:t>…..47</w:t>
      </w:r>
    </w:p>
    <w:p w14:paraId="2EA5E93A" w14:textId="7874786E"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Sarimax Model Results with order (1,0,0) on Russian data ………………</w:t>
      </w:r>
      <w:r w:rsidR="0050750B" w:rsidRPr="001209F2">
        <w:rPr>
          <w:rFonts w:ascii="Arial" w:hAnsi="Arial" w:cs="Arial"/>
          <w:sz w:val="24"/>
          <w:szCs w:val="24"/>
        </w:rPr>
        <w:t>.</w:t>
      </w:r>
      <w:r w:rsidRPr="001209F2">
        <w:rPr>
          <w:rFonts w:ascii="Arial" w:hAnsi="Arial" w:cs="Arial"/>
          <w:sz w:val="24"/>
          <w:szCs w:val="24"/>
        </w:rPr>
        <w:t>……48</w:t>
      </w:r>
    </w:p>
    <w:p w14:paraId="2DF12D97" w14:textId="273D169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sidR="0050750B" w:rsidRPr="001209F2">
        <w:rPr>
          <w:rFonts w:ascii="Arial" w:hAnsi="Arial" w:cs="Arial"/>
          <w:sz w:val="24"/>
          <w:szCs w:val="24"/>
        </w:rPr>
        <w:t>.</w:t>
      </w:r>
      <w:r w:rsidRPr="001209F2">
        <w:rPr>
          <w:rFonts w:ascii="Arial" w:hAnsi="Arial" w:cs="Arial"/>
          <w:sz w:val="24"/>
          <w:szCs w:val="24"/>
        </w:rPr>
        <w:t>……48</w:t>
      </w:r>
    </w:p>
    <w:p w14:paraId="186EB354" w14:textId="0E2AB496"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sidR="0050750B" w:rsidRPr="001209F2">
        <w:rPr>
          <w:rFonts w:ascii="Arial" w:hAnsi="Arial" w:cs="Arial"/>
          <w:sz w:val="24"/>
          <w:szCs w:val="24"/>
        </w:rPr>
        <w:t>.</w:t>
      </w:r>
      <w:r w:rsidRPr="001209F2">
        <w:rPr>
          <w:rFonts w:ascii="Arial" w:hAnsi="Arial" w:cs="Arial"/>
          <w:sz w:val="24"/>
          <w:szCs w:val="24"/>
        </w:rPr>
        <w:t>…...49</w:t>
      </w:r>
    </w:p>
    <w:p w14:paraId="69E25D34" w14:textId="7C38128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sidR="0050750B" w:rsidRPr="001209F2">
        <w:rPr>
          <w:rFonts w:ascii="Arial" w:hAnsi="Arial" w:cs="Arial"/>
          <w:sz w:val="24"/>
          <w:szCs w:val="24"/>
        </w:rPr>
        <w:t>.</w:t>
      </w:r>
      <w:r w:rsidRPr="001209F2">
        <w:rPr>
          <w:rFonts w:ascii="Arial" w:hAnsi="Arial" w:cs="Arial"/>
          <w:sz w:val="24"/>
          <w:szCs w:val="24"/>
        </w:rPr>
        <w:t>….49</w:t>
      </w:r>
    </w:p>
    <w:p w14:paraId="2C1E7CDE" w14:textId="248ACF1B"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w:t>
      </w:r>
      <w:r w:rsidR="0050750B" w:rsidRPr="001209F2">
        <w:rPr>
          <w:rFonts w:ascii="Arial" w:hAnsi="Arial" w:cs="Arial"/>
          <w:sz w:val="24"/>
          <w:szCs w:val="24"/>
        </w:rPr>
        <w:t>….</w:t>
      </w:r>
      <w:r w:rsidRPr="001209F2">
        <w:rPr>
          <w:rFonts w:ascii="Arial" w:hAnsi="Arial" w:cs="Arial"/>
          <w:sz w:val="24"/>
          <w:szCs w:val="24"/>
        </w:rPr>
        <w:t>…..50</w:t>
      </w:r>
    </w:p>
    <w:p w14:paraId="28A9167C" w14:textId="3D7E60E5"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w:t>
      </w:r>
      <w:r w:rsidR="0050750B" w:rsidRPr="001209F2">
        <w:rPr>
          <w:rFonts w:ascii="Arial" w:hAnsi="Arial" w:cs="Arial"/>
          <w:sz w:val="24"/>
          <w:szCs w:val="24"/>
        </w:rPr>
        <w:t>.</w:t>
      </w:r>
      <w:r w:rsidRPr="001209F2">
        <w:rPr>
          <w:rFonts w:ascii="Arial" w:hAnsi="Arial" w:cs="Arial"/>
          <w:sz w:val="24"/>
          <w:szCs w:val="24"/>
        </w:rPr>
        <w:t>…...51</w:t>
      </w:r>
    </w:p>
    <w:p w14:paraId="79D0519C" w14:textId="35750BD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…….51</w:t>
      </w:r>
    </w:p>
    <w:p w14:paraId="47D7C136" w14:textId="773E9CB7"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.52</w:t>
      </w:r>
    </w:p>
    <w:p w14:paraId="3B1C120E" w14:textId="77777777" w:rsidR="00994C3B" w:rsidRPr="001D5A38"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3EED69F8" w14:textId="175E8A2E"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.54</w:t>
      </w:r>
    </w:p>
    <w:p w14:paraId="3507227D" w14:textId="20E7B638"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w:t>
      </w:r>
      <w:r w:rsidR="0050750B" w:rsidRPr="001209F2">
        <w:rPr>
          <w:rFonts w:ascii="Arial" w:eastAsia="Times New Roman" w:hAnsi="Arial" w:cs="Arial"/>
          <w:sz w:val="24"/>
          <w:szCs w:val="24"/>
        </w:rPr>
        <w:t>....</w:t>
      </w:r>
      <w:r w:rsidRPr="001209F2">
        <w:rPr>
          <w:rFonts w:ascii="Arial" w:eastAsia="Times New Roman" w:hAnsi="Arial" w:cs="Arial"/>
          <w:sz w:val="24"/>
          <w:szCs w:val="24"/>
        </w:rPr>
        <w:t>…55</w:t>
      </w:r>
    </w:p>
    <w:p w14:paraId="6DC2F59E" w14:textId="77777777" w:rsidR="00994C3B" w:rsidRPr="0049711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6B5590ED" w14:textId="74463BF6"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4CA5CEE8" w14:textId="3D5F68EB"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0FFF6909" w14:textId="6654B45C"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.63</w:t>
      </w:r>
    </w:p>
    <w:p w14:paraId="546D2E13" w14:textId="1048CB34"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…..64</w:t>
      </w:r>
    </w:p>
    <w:p w14:paraId="7A515A31" w14:textId="53A83679"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…...65</w:t>
      </w:r>
    </w:p>
    <w:p w14:paraId="1DFE1266"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37148BA0"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2A3D5849" w14:textId="1ACAA86C" w:rsidR="00994C3B" w:rsidRPr="001209F2" w:rsidRDefault="00994C3B" w:rsidP="00CB067C">
      <w:pPr>
        <w:pStyle w:val="ListParagraph"/>
        <w:numPr>
          <w:ilvl w:val="1"/>
          <w:numId w:val="31"/>
        </w:numPr>
        <w:spacing w:line="360" w:lineRule="auto"/>
        <w:rPr>
          <w:sz w:val="24"/>
          <w:szCs w:val="24"/>
        </w:rPr>
      </w:pPr>
      <w:r w:rsidRPr="001209F2">
        <w:rPr>
          <w:rFonts w:ascii="Arial" w:eastAsia="Times New Roman" w:hAnsi="Arial" w:cs="Arial"/>
          <w:sz w:val="24"/>
          <w:szCs w:val="24"/>
        </w:rPr>
        <w:t>Data Storage location in Local Machine</w:t>
      </w:r>
      <w:r w:rsidRPr="001209F2">
        <w:rPr>
          <w:rFonts w:ascii="Arial" w:hAnsi="Arial" w:cs="Arial"/>
          <w:sz w:val="24"/>
          <w:szCs w:val="24"/>
        </w:rPr>
        <w:t>…………….….…..…..……….…...........68</w:t>
      </w:r>
    </w:p>
    <w:p w14:paraId="0E70B639"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dashboard………………..………….….…..…..……….…...........69</w:t>
      </w:r>
    </w:p>
    <w:p w14:paraId="150B6A0C"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t xml:space="preserve">Dashboard after deployment </w:t>
      </w:r>
      <w:bookmarkEnd w:id="3"/>
      <w:r w:rsidRPr="001209F2">
        <w:rPr>
          <w:rFonts w:ascii="Arial" w:eastAsia="Times New Roman" w:hAnsi="Arial" w:cs="Arial"/>
          <w:sz w:val="24"/>
          <w:szCs w:val="24"/>
        </w:rPr>
        <w:t>………………………………………………………..69</w:t>
      </w:r>
    </w:p>
    <w:p w14:paraId="71F010D1"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data……………………………70</w:t>
      </w:r>
    </w:p>
    <w:p w14:paraId="21C2268D"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lastRenderedPageBreak/>
        <w:t>Feedback section form of the dash app…..………………………………………..71</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50204DCB"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lastRenderedPageBreak/>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17D48ADA" w14:textId="7D9B2265"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r w:rsidR="002D1311">
              <w:rPr>
                <w:rFonts w:ascii="Arial" w:hAnsi="Arial" w:cs="Arial"/>
                <w:sz w:val="24"/>
                <w:szCs w:val="24"/>
              </w:rPr>
              <w:t xml:space="preserve"> and </w:t>
            </w:r>
            <w:r w:rsidR="000216D1">
              <w:rPr>
                <w:rFonts w:ascii="Arial" w:hAnsi="Arial" w:cs="Arial"/>
                <w:sz w:val="24"/>
                <w:szCs w:val="24"/>
              </w:rPr>
              <w:t>explain</w:t>
            </w:r>
            <w:r w:rsidR="002D1311">
              <w:rPr>
                <w:rFonts w:ascii="Arial" w:hAnsi="Arial" w:cs="Arial"/>
                <w:sz w:val="24"/>
                <w:szCs w:val="24"/>
              </w:rPr>
              <w:t xml:space="preserve"> underlying issues</w:t>
            </w:r>
            <w:r w:rsidRPr="00C1718C">
              <w:rPr>
                <w:rFonts w:ascii="Arial" w:hAnsi="Arial" w:cs="Arial"/>
                <w:sz w:val="24"/>
                <w:szCs w:val="24"/>
              </w:rPr>
              <w:t>.</w:t>
            </w:r>
          </w:p>
          <w:p w14:paraId="7135C1E4" w14:textId="19760D8E" w:rsidR="00D90BF2" w:rsidRPr="00C1718C" w:rsidRDefault="00D90BF2" w:rsidP="00DF05F9">
            <w:pPr>
              <w:pStyle w:val="ListParagraph"/>
              <w:numPr>
                <w:ilvl w:val="0"/>
                <w:numId w:val="4"/>
              </w:numPr>
              <w:spacing w:after="200" w:line="276" w:lineRule="auto"/>
              <w:ind w:left="450" w:hanging="450"/>
              <w:rPr>
                <w:rFonts w:ascii="Arial" w:hAnsi="Arial" w:cs="Arial"/>
                <w:sz w:val="24"/>
                <w:szCs w:val="24"/>
              </w:rPr>
            </w:pPr>
            <w:r w:rsidRPr="00D90BF2">
              <w:rPr>
                <w:rFonts w:ascii="Arial" w:hAnsi="Arial" w:cs="Arial"/>
                <w:sz w:val="24"/>
                <w:szCs w:val="24"/>
              </w:rPr>
              <w:t xml:space="preserve">Predict number of suicides going to happen in </w:t>
            </w:r>
            <w:r w:rsidR="00EB723E">
              <w:rPr>
                <w:rFonts w:ascii="Arial" w:hAnsi="Arial" w:cs="Arial"/>
                <w:sz w:val="24"/>
                <w:szCs w:val="24"/>
              </w:rPr>
              <w:t>each</w:t>
            </w:r>
            <w:r w:rsidRPr="00D90BF2">
              <w:rPr>
                <w:rFonts w:ascii="Arial" w:hAnsi="Arial" w:cs="Arial"/>
                <w:sz w:val="24"/>
                <w:szCs w:val="24"/>
              </w:rPr>
              <w:t xml:space="preserve"> continent in </w:t>
            </w:r>
            <w:r w:rsidR="00524A80">
              <w:rPr>
                <w:rFonts w:ascii="Arial" w:hAnsi="Arial" w:cs="Arial"/>
                <w:sz w:val="24"/>
                <w:szCs w:val="24"/>
              </w:rPr>
              <w:t xml:space="preserve">the </w:t>
            </w:r>
            <w:r w:rsidRPr="00D90BF2">
              <w:rPr>
                <w:rFonts w:ascii="Arial" w:hAnsi="Arial" w:cs="Arial"/>
                <w:sz w:val="24"/>
                <w:szCs w:val="24"/>
              </w:rPr>
              <w:t xml:space="preserve">next </w:t>
            </w:r>
            <w:r w:rsidR="009710A3">
              <w:rPr>
                <w:rFonts w:ascii="Arial" w:hAnsi="Arial" w:cs="Arial"/>
                <w:sz w:val="24"/>
                <w:szCs w:val="24"/>
              </w:rPr>
              <w:t xml:space="preserve">five </w:t>
            </w:r>
            <w:r w:rsidRPr="00D90BF2">
              <w:rPr>
                <w:rFonts w:ascii="Arial" w:hAnsi="Arial" w:cs="Arial"/>
                <w:sz w:val="24"/>
                <w:szCs w:val="24"/>
              </w:rPr>
              <w:t>years</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260BA8D4" w14:textId="77777777"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p w14:paraId="1524BDC8" w14:textId="30BCED90" w:rsidR="00FE5E0E" w:rsidRPr="00FE5E0E" w:rsidRDefault="00FE5E0E" w:rsidP="00FE5E0E">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r w:rsidR="00650A05">
              <w:rPr>
                <w:rFonts w:ascii="Arial" w:hAnsi="Arial" w:cs="Arial"/>
                <w:sz w:val="24"/>
                <w:szCs w:val="24"/>
              </w:rPr>
              <w:t xml:space="preserve"> and share with backend </w:t>
            </w:r>
            <w:r w:rsidR="006744C6">
              <w:rPr>
                <w:rFonts w:ascii="Arial" w:hAnsi="Arial" w:cs="Arial"/>
                <w:sz w:val="24"/>
                <w:szCs w:val="24"/>
              </w:rPr>
              <w:t xml:space="preserve">Admin </w:t>
            </w:r>
            <w:r w:rsidR="008B7F15">
              <w:rPr>
                <w:rFonts w:ascii="Arial" w:hAnsi="Arial" w:cs="Arial"/>
                <w:sz w:val="24"/>
                <w:szCs w:val="24"/>
              </w:rPr>
              <w:t>panel</w:t>
            </w:r>
          </w:p>
        </w:tc>
        <w:tc>
          <w:tcPr>
            <w:tcW w:w="4675" w:type="dxa"/>
          </w:tcPr>
          <w:p w14:paraId="4E8E6DA7" w14:textId="573C281E"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create a multipurpose web app for prediction.</w:t>
            </w:r>
          </w:p>
          <w:p w14:paraId="39DBFBA3" w14:textId="1B250905"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handle mass data on the database server?</w:t>
            </w:r>
          </w:p>
          <w:p w14:paraId="3D916F35" w14:textId="2B4699FE"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670F2E51" w14:textId="357B1F14"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E9149BD" w14:textId="77777777" w:rsidR="00D90BF2" w:rsidRPr="00C1718C" w:rsidRDefault="00D90BF2"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make Db schema?</w:t>
            </w:r>
          </w:p>
          <w:p w14:paraId="4C70B870" w14:textId="1FF6945D"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51A66935" w14:textId="17C846DD" w:rsidR="00FF4481" w:rsidRDefault="00FF4481"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much data is having outliers dynamically?</w:t>
            </w:r>
          </w:p>
          <w:p w14:paraId="79533F3C" w14:textId="39C5CE79" w:rsidR="00E53CCC" w:rsidRDefault="00E53CCC" w:rsidP="00C50FCB">
            <w:pPr>
              <w:pStyle w:val="ListParagraph"/>
              <w:numPr>
                <w:ilvl w:val="0"/>
                <w:numId w:val="7"/>
              </w:numPr>
              <w:spacing w:after="200" w:line="276" w:lineRule="auto"/>
              <w:rPr>
                <w:rFonts w:ascii="Arial" w:hAnsi="Arial" w:cs="Arial"/>
                <w:sz w:val="24"/>
                <w:szCs w:val="24"/>
              </w:rPr>
            </w:pPr>
            <w:r w:rsidRPr="00375B61">
              <w:rPr>
                <w:rFonts w:ascii="Arial" w:hAnsi="Arial" w:cs="Arial"/>
                <w:sz w:val="24"/>
                <w:szCs w:val="24"/>
              </w:rPr>
              <w:t>Predict top 5 countries with least number suicides in coming 5 years.</w:t>
            </w:r>
          </w:p>
          <w:p w14:paraId="748ED1A5" w14:textId="6F23D6E3" w:rsidR="00C50FCB" w:rsidRPr="00A85106" w:rsidRDefault="00C50FCB" w:rsidP="00A85106">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re-run the models without affecting the speed of server or output?</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5BFF8651"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r w:rsidR="00532873">
        <w:rPr>
          <w:rFonts w:ascii="Arial" w:hAnsi="Arial" w:cs="Arial"/>
          <w:sz w:val="24"/>
          <w:szCs w:val="24"/>
        </w:rPr>
        <w:t xml:space="preserve"> and project goals</w:t>
      </w:r>
    </w:p>
    <w:p w14:paraId="6BDDF507" w14:textId="0B1CE301"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lastRenderedPageBreak/>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w:t>
      </w:r>
      <w:r w:rsidR="00A905F7">
        <w:rPr>
          <w:rFonts w:ascii="Arial" w:hAnsi="Arial" w:cs="Arial"/>
          <w:sz w:val="24"/>
          <w:szCs w:val="24"/>
        </w:rPr>
        <w:t>,</w:t>
      </w:r>
      <w:r w:rsidRPr="00C1718C">
        <w:rPr>
          <w:rFonts w:ascii="Arial" w:hAnsi="Arial" w:cs="Arial"/>
          <w:sz w:val="24"/>
          <w:szCs w:val="24"/>
        </w:rPr>
        <w:t xml:space="preserve"> suicides</w:t>
      </w:r>
      <w:r w:rsidR="00A905F7">
        <w:rPr>
          <w:rFonts w:ascii="Arial" w:hAnsi="Arial" w:cs="Arial"/>
          <w:sz w:val="24"/>
          <w:szCs w:val="24"/>
        </w:rPr>
        <w:t xml:space="preserve"> </w:t>
      </w:r>
      <w:r w:rsidRPr="00C1718C">
        <w:rPr>
          <w:rFonts w:ascii="Arial" w:hAnsi="Arial" w:cs="Arial"/>
          <w:sz w:val="24"/>
          <w:szCs w:val="24"/>
        </w:rPr>
        <w:t>like Zetzsche et al's </w:t>
      </w:r>
      <w:sdt>
        <w:sdtPr>
          <w:rPr>
            <w:rFonts w:ascii="Arial" w:hAnsi="Arial" w:cs="Arial"/>
            <w:color w:val="000000"/>
            <w:sz w:val="24"/>
            <w:szCs w:val="24"/>
          </w:rPr>
          <w:tag w:val="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
          <w:id w:val="-558014059"/>
          <w:placeholder>
            <w:docPart w:val="DefaultPlaceholder_-1854013440"/>
          </w:placeholder>
        </w:sdtPr>
        <w:sdtContent>
          <w:r w:rsidR="00486907" w:rsidRPr="00486907">
            <w:rPr>
              <w:rFonts w:ascii="Arial" w:hAnsi="Arial" w:cs="Arial"/>
              <w:color w:val="000000"/>
              <w:sz w:val="24"/>
              <w:szCs w:val="24"/>
            </w:rPr>
            <w:t>(2007)</w:t>
          </w:r>
        </w:sdtContent>
      </w:sdt>
      <w:r w:rsidRPr="00C1718C">
        <w:rPr>
          <w:rFonts w:ascii="Arial" w:hAnsi="Arial" w:cs="Arial"/>
          <w:sz w:val="24"/>
          <w:szCs w:val="24"/>
        </w:rPr>
        <w:t xml:space="preserve"> research when they sought to figure out why people commit suicide in Western and Central Europe and came up with a few extremely interesting findings. </w:t>
      </w:r>
      <w:r w:rsidR="00A905F7" w:rsidRPr="00A905F7">
        <w:rPr>
          <w:rFonts w:ascii="Arial" w:hAnsi="Arial" w:cs="Arial"/>
          <w:sz w:val="24"/>
          <w:szCs w:val="24"/>
        </w:rPr>
        <w:t xml:space="preserve">Likewise, </w:t>
      </w:r>
      <w:r w:rsidR="0045227F" w:rsidRPr="00A905F7">
        <w:rPr>
          <w:rFonts w:ascii="Arial" w:hAnsi="Arial" w:cs="Arial"/>
          <w:sz w:val="24"/>
          <w:szCs w:val="24"/>
        </w:rPr>
        <w:t>all</w:t>
      </w:r>
      <w:r w:rsidR="00A905F7" w:rsidRPr="00A905F7">
        <w:rPr>
          <w:rFonts w:ascii="Arial" w:hAnsi="Arial" w:cs="Arial"/>
          <w:sz w:val="24"/>
          <w:szCs w:val="24"/>
        </w:rPr>
        <w:t xml:space="preserve"> the suicides that have happened in the past might be the result of a number of causes that we are not aware of.</w:t>
      </w:r>
      <w:r w:rsidR="00601598">
        <w:rPr>
          <w:rFonts w:ascii="Arial" w:hAnsi="Arial" w:cs="Arial"/>
          <w:sz w:val="24"/>
          <w:szCs w:val="24"/>
        </w:rPr>
        <w:t xml:space="preserve"> </w:t>
      </w:r>
      <w:r w:rsidRPr="00C1718C">
        <w:rPr>
          <w:rFonts w:ascii="Arial" w:hAnsi="Arial" w:cs="Arial"/>
          <w:sz w:val="24"/>
          <w:szCs w:val="24"/>
        </w:rPr>
        <w:t xml:space="preserve">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45227F">
        <w:rPr>
          <w:rFonts w:ascii="Arial" w:hAnsi="Arial" w:cs="Arial"/>
          <w:sz w:val="24"/>
          <w:szCs w:val="24"/>
        </w:rPr>
        <w:t xml:space="preserve">to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 xml:space="preserve">In this stage, Data is prepared by correcting datatypes and each row will be checked for missing or Null values and looked for outliers. These missing values and outliers are carefully treated without loss of information and keeping the accuracy </w:t>
      </w:r>
      <w:r w:rsidR="00200AF5" w:rsidRPr="00C1718C">
        <w:rPr>
          <w:rFonts w:ascii="Arial" w:hAnsi="Arial" w:cs="Arial"/>
          <w:sz w:val="24"/>
          <w:szCs w:val="24"/>
        </w:rPr>
        <w:lastRenderedPageBreak/>
        <w:t>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07F69ED2"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lastRenderedPageBreak/>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486907" w:rsidRPr="00486907">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73317954"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r w:rsidR="001E4C76" w:rsidRPr="001E4C7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804920279"/>
          <w:placeholder>
            <w:docPart w:val="7C830C388F6648488DF39DB7E753D0C4"/>
          </w:placeholder>
        </w:sdtPr>
        <w:sdtContent>
          <w:r w:rsidR="00486907" w:rsidRPr="00486907">
            <w:rPr>
              <w:rFonts w:ascii="Arial" w:hAnsi="Arial" w:cs="Arial"/>
              <w:color w:val="000000"/>
              <w:sz w:val="24"/>
              <w:szCs w:val="24"/>
            </w:rPr>
            <w:t>(Ajitesh Kumar, 2022)</w:t>
          </w:r>
        </w:sdtContent>
      </w:sdt>
      <w:r w:rsidRPr="00C1718C">
        <w:rPr>
          <w:rFonts w:ascii="Arial" w:hAnsi="Arial" w:cs="Arial"/>
          <w:sz w:val="24"/>
          <w:szCs w:val="24"/>
        </w:rPr>
        <w:t>.</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689654B" w14:textId="0FFFEFBA" w:rsidR="00F31D00" w:rsidRDefault="00F31D00" w:rsidP="00430015">
      <w:pPr>
        <w:spacing w:line="360" w:lineRule="auto"/>
        <w:jc w:val="both"/>
        <w:rPr>
          <w:rFonts w:ascii="Arial" w:hAnsi="Arial" w:cs="Arial"/>
          <w:sz w:val="24"/>
          <w:szCs w:val="24"/>
        </w:rPr>
      </w:pPr>
    </w:p>
    <w:p w14:paraId="1E17CA62" w14:textId="624870A9" w:rsidR="00F31D00" w:rsidRDefault="003505CB" w:rsidP="00430015">
      <w:pPr>
        <w:spacing w:line="360" w:lineRule="auto"/>
        <w:jc w:val="both"/>
        <w:rPr>
          <w:rFonts w:ascii="Arial" w:hAnsi="Arial" w:cs="Arial"/>
          <w:sz w:val="24"/>
          <w:szCs w:val="24"/>
        </w:rPr>
      </w:pPr>
      <w:r w:rsidRPr="003505CB">
        <w:rPr>
          <w:rFonts w:ascii="Arial" w:hAnsi="Arial" w:cs="Arial"/>
          <w:sz w:val="24"/>
          <w:szCs w:val="24"/>
        </w:rPr>
        <w:lastRenderedPageBreak/>
        <w:t>Before choosing the best framework for suicide analysis, several frameworks were considered while observing the tremendous rise of data visualization technologies.</w:t>
      </w:r>
      <w:r w:rsidR="000A4AA8" w:rsidRPr="000A4AA8">
        <w:t xml:space="preserve"> </w:t>
      </w:r>
      <w:r w:rsidR="000A4AA8" w:rsidRPr="000A4AA8">
        <w:rPr>
          <w:rFonts w:ascii="Arial" w:hAnsi="Arial" w:cs="Arial"/>
          <w:sz w:val="24"/>
          <w:szCs w:val="24"/>
        </w:rPr>
        <w:t>The endless and diverse advantages of various technologies were discussed in the</w:t>
      </w:r>
      <w:r w:rsidR="000B3191">
        <w:rPr>
          <w:rFonts w:ascii="Arial" w:hAnsi="Arial" w:cs="Arial"/>
          <w:sz w:val="24"/>
          <w:szCs w:val="24"/>
        </w:rPr>
        <w:t xml:space="preserve"> </w:t>
      </w:r>
      <w:r w:rsidR="000B3191" w:rsidRPr="000B3191">
        <w:rPr>
          <w:rFonts w:ascii="Arial" w:hAnsi="Arial" w:cs="Arial"/>
          <w:color w:val="000000"/>
          <w:sz w:val="24"/>
          <w:szCs w:val="24"/>
        </w:rPr>
        <w:t>Markus Schmitt</w:t>
      </w:r>
      <w:r w:rsidR="000B3191">
        <w:rPr>
          <w:rFonts w:ascii="Arial" w:hAnsi="Arial" w:cs="Arial"/>
          <w:color w:val="000000"/>
          <w:sz w:val="24"/>
          <w:szCs w:val="24"/>
        </w:rPr>
        <w:t>’s blog</w:t>
      </w:r>
      <w:r w:rsidR="000A4AA8" w:rsidRPr="000A4AA8">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
          <w:id w:val="4248322"/>
          <w:placeholder>
            <w:docPart w:val="DefaultPlaceholder_-1854013440"/>
          </w:placeholder>
        </w:sdtPr>
        <w:sdtContent>
          <w:r w:rsidR="00486907" w:rsidRPr="00486907">
            <w:rPr>
              <w:rFonts w:ascii="Arial" w:hAnsi="Arial" w:cs="Arial"/>
              <w:color w:val="000000"/>
              <w:sz w:val="24"/>
              <w:szCs w:val="24"/>
            </w:rPr>
            <w:t>(Markus Schmitt 2022)</w:t>
          </w:r>
        </w:sdtContent>
      </w:sdt>
      <w:r w:rsidR="000A4AA8" w:rsidRPr="000A4AA8">
        <w:rPr>
          <w:rFonts w:ascii="Arial" w:hAnsi="Arial" w:cs="Arial"/>
          <w:sz w:val="24"/>
          <w:szCs w:val="24"/>
        </w:rPr>
        <w:t xml:space="preserve"> along with comparisons of each.</w:t>
      </w:r>
      <w:r w:rsidR="00F41AD5">
        <w:rPr>
          <w:rFonts w:ascii="Arial" w:hAnsi="Arial" w:cs="Arial"/>
          <w:sz w:val="24"/>
          <w:szCs w:val="24"/>
        </w:rPr>
        <w:t xml:space="preserve"> Streamlit and Python dash seems to have more </w:t>
      </w:r>
    </w:p>
    <w:p w14:paraId="6FF2C19E" w14:textId="2BC5ACBB"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 xml:space="preserve">Dashboard </w:t>
      </w:r>
      <w:sdt>
        <w:sdtPr>
          <w:rPr>
            <w:rFonts w:ascii="Arial" w:hAnsi="Arial" w:cs="Arial"/>
            <w:color w:val="000000"/>
            <w:sz w:val="24"/>
            <w:szCs w:val="24"/>
          </w:rPr>
          <w:tag w:val="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
          <w:id w:val="-1126229063"/>
          <w:placeholder>
            <w:docPart w:val="DefaultPlaceholder_-1854013440"/>
          </w:placeholder>
        </w:sdtPr>
        <w:sdtContent>
          <w:r w:rsidR="00486907" w:rsidRPr="00486907">
            <w:rPr>
              <w:rFonts w:ascii="Arial" w:hAnsi="Arial" w:cs="Arial"/>
              <w:color w:val="000000"/>
              <w:sz w:val="24"/>
              <w:szCs w:val="24"/>
            </w:rPr>
            <w:t>(Elias Dabbas, 2019)</w:t>
          </w:r>
        </w:sdtContent>
      </w:sdt>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
          <w:id w:val="-1537186030"/>
          <w:placeholder>
            <w:docPart w:val="33BD6FE42AB6433A882ACDC88736E7F6"/>
          </w:placeholder>
        </w:sdtPr>
        <w:sdtContent>
          <w:r w:rsidR="00486907" w:rsidRPr="00486907">
            <w:rPr>
              <w:rFonts w:ascii="Arial" w:hAnsi="Arial" w:cs="Arial"/>
              <w:color w:val="000000"/>
              <w:sz w:val="24"/>
              <w:szCs w:val="24"/>
            </w:rPr>
            <w:t>(Elias Dabbas, 2018)</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
          <w:id w:val="-1097556236"/>
          <w:placeholder>
            <w:docPart w:val="DefaultPlaceholder_-1854013440"/>
          </w:placeholder>
        </w:sdtPr>
        <w:sdtContent>
          <w:r w:rsidR="00486907" w:rsidRPr="00486907">
            <w:rPr>
              <w:rFonts w:ascii="Arial" w:hAnsi="Arial" w:cs="Arial"/>
              <w:color w:val="000000"/>
              <w:sz w:val="24"/>
              <w:szCs w:val="24"/>
            </w:rPr>
            <w:t>(Dylan Castillo, 2022)</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62270CC8" w:rsidR="002A150E"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
          <w:id w:val="-1201857691"/>
          <w:placeholder>
            <w:docPart w:val="DefaultPlaceholder_-1854013440"/>
          </w:placeholder>
        </w:sdtPr>
        <w:sdtContent>
          <w:r w:rsidR="00486907" w:rsidRPr="00486907">
            <w:rPr>
              <w:rFonts w:ascii="Arial" w:hAnsi="Arial" w:cs="Arial"/>
              <w:color w:val="000000"/>
              <w:sz w:val="24"/>
              <w:szCs w:val="24"/>
            </w:rPr>
            <w:t>(Alexander Blaufuss, 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70BE74BA" w14:textId="29A7F361" w:rsidR="004C3AC3" w:rsidRPr="00C1718C" w:rsidRDefault="004C3AC3" w:rsidP="0049196A">
      <w:pPr>
        <w:spacing w:line="360" w:lineRule="auto"/>
        <w:jc w:val="both"/>
        <w:rPr>
          <w:rFonts w:ascii="Arial" w:hAnsi="Arial" w:cs="Arial"/>
          <w:color w:val="000000"/>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
          <w:id w:val="-1525246283"/>
          <w:placeholder>
            <w:docPart w:val="65844B1BA73B454982DC37F92DA57DE9"/>
          </w:placeholder>
        </w:sdtPr>
        <w:sdtContent>
          <w:r w:rsidR="00486907" w:rsidRPr="00486907">
            <w:rPr>
              <w:rFonts w:ascii="Arial" w:hAnsi="Arial" w:cs="Arial"/>
              <w:color w:val="000000"/>
              <w:sz w:val="24"/>
              <w:szCs w:val="24"/>
            </w:rPr>
            <w:t>(Johns Hopkins University, 2022)</w:t>
          </w:r>
        </w:sdtContent>
      </w:sdt>
      <w:r w:rsidRPr="00C1718C">
        <w:rPr>
          <w:rFonts w:ascii="Arial" w:hAnsi="Arial" w:cs="Arial"/>
          <w:sz w:val="24"/>
          <w:szCs w:val="24"/>
        </w:rPr>
        <w:t>. This dashboard displays real-time Covid-19 data that is regularly updated, with corresponding graphical representations created automatically. The python dashboard, which visualizes the data and insights for the public, will be the most appealing aspect of this project.</w:t>
      </w:r>
    </w:p>
    <w:p w14:paraId="0B0C8E0B" w14:textId="76497029" w:rsidR="009C6764"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w:t>
      </w:r>
      <w:r w:rsidR="00466E1B">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
          <w:id w:val="-812017904"/>
          <w:placeholder>
            <w:docPart w:val="DefaultPlaceholder_-1854013440"/>
          </w:placeholder>
        </w:sdtPr>
        <w:sdtContent>
          <w:r w:rsidR="00486907" w:rsidRPr="00486907">
            <w:rPr>
              <w:rFonts w:ascii="Arial" w:hAnsi="Arial" w:cs="Arial"/>
              <w:color w:val="000000"/>
              <w:sz w:val="24"/>
              <w:szCs w:val="24"/>
            </w:rPr>
            <w:t>(Geckoboard, 2022)</w:t>
          </w:r>
        </w:sdtContent>
      </w:sdt>
      <w:r w:rsidR="00DD71DC" w:rsidRPr="00DD71DC">
        <w:rPr>
          <w:rFonts w:ascii="Arial" w:hAnsi="Arial" w:cs="Arial"/>
          <w:color w:val="000000"/>
          <w:sz w:val="24"/>
          <w:szCs w:val="24"/>
        </w:rPr>
        <w:t xml:space="preserve"> </w:t>
      </w:r>
      <w:r w:rsidR="00DD71DC" w:rsidRPr="008278D5">
        <w:rPr>
          <w:rFonts w:ascii="Arial" w:hAnsi="Arial" w:cs="Arial"/>
          <w:color w:val="000000"/>
          <w:sz w:val="24"/>
          <w:szCs w:val="24"/>
        </w:rPr>
        <w:t>provides a thorough overview of corporate sales, objectives, and KPIs to sales managers.</w:t>
      </w:r>
      <w:r w:rsidR="000C7717" w:rsidRPr="00C1718C">
        <w:rPr>
          <w:rFonts w:ascii="Arial" w:hAnsi="Arial" w:cs="Arial"/>
          <w:color w:val="000000"/>
          <w:sz w:val="24"/>
          <w:szCs w:val="24"/>
        </w:rPr>
        <w:t xml:space="preserve"> </w:t>
      </w:r>
      <w:r w:rsidR="000C7717" w:rsidRPr="00C1718C">
        <w:rPr>
          <w:rFonts w:ascii="Arial" w:hAnsi="Arial" w:cs="Arial"/>
          <w:color w:val="000000"/>
          <w:sz w:val="24"/>
          <w:szCs w:val="24"/>
        </w:rPr>
        <w:lastRenderedPageBreak/>
        <w:t>The most attractive part of dashboard is the display of most relevant information highlighted in the dashboard.</w:t>
      </w:r>
      <w:r w:rsidR="00AF310E" w:rsidRPr="00C1718C">
        <w:rPr>
          <w:rFonts w:ascii="Arial" w:hAnsi="Arial" w:cs="Arial"/>
          <w:color w:val="000000"/>
          <w:sz w:val="24"/>
          <w:szCs w:val="24"/>
        </w:rPr>
        <w:t xml:space="preserve"> </w:t>
      </w:r>
    </w:p>
    <w:p w14:paraId="2C72E527" w14:textId="2F9D11C5" w:rsidR="009C6764" w:rsidRDefault="00466E1B" w:rsidP="0049196A">
      <w:pPr>
        <w:spacing w:line="360" w:lineRule="auto"/>
        <w:jc w:val="both"/>
        <w:rPr>
          <w:rFonts w:ascii="Arial" w:hAnsi="Arial" w:cs="Arial"/>
          <w:color w:val="000000"/>
          <w:sz w:val="24"/>
          <w:szCs w:val="24"/>
        </w:rPr>
      </w:pPr>
      <w:r>
        <w:rPr>
          <w:noProof/>
        </w:rPr>
        <w:drawing>
          <wp:inline distT="0" distB="0" distL="0" distR="0" wp14:anchorId="37BF7507" wp14:editId="2343B13E">
            <wp:extent cx="5943600" cy="334137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r w:rsidR="009C6764" w:rsidRPr="00C1718C">
        <w:rPr>
          <w:rFonts w:ascii="Arial" w:hAnsi="Arial" w:cs="Arial"/>
          <w:color w:val="000000"/>
          <w:sz w:val="24"/>
          <w:szCs w:val="24"/>
        </w:rPr>
        <w:t xml:space="preserve"> </w:t>
      </w:r>
    </w:p>
    <w:p w14:paraId="06FA8B02" w14:textId="4B360C40" w:rsidR="009C6764" w:rsidRPr="009C6764" w:rsidRDefault="009C6764" w:rsidP="009C6764">
      <w:pPr>
        <w:spacing w:line="360" w:lineRule="auto"/>
        <w:jc w:val="center"/>
        <w:rPr>
          <w:rFonts w:ascii="Arial" w:hAnsi="Arial" w:cs="Arial"/>
          <w:color w:val="000000"/>
          <w:sz w:val="24"/>
          <w:szCs w:val="24"/>
        </w:rPr>
      </w:pPr>
      <w:r>
        <w:rPr>
          <w:rFonts w:ascii="Arial" w:hAnsi="Arial" w:cs="Arial"/>
          <w:color w:val="000000"/>
          <w:sz w:val="24"/>
          <w:szCs w:val="24"/>
        </w:rPr>
        <w:t>Fig</w:t>
      </w:r>
      <w:r w:rsidR="00FA5994">
        <w:rPr>
          <w:rFonts w:ascii="Arial" w:hAnsi="Arial" w:cs="Arial"/>
          <w:color w:val="000000"/>
          <w:sz w:val="24"/>
          <w:szCs w:val="24"/>
        </w:rPr>
        <w:t xml:space="preserve"> x.x.x</w:t>
      </w:r>
      <w:r>
        <w:rPr>
          <w:rFonts w:ascii="Arial" w:hAnsi="Arial" w:cs="Arial"/>
          <w:color w:val="000000"/>
          <w:sz w:val="24"/>
          <w:szCs w:val="24"/>
        </w:rPr>
        <w:t xml:space="preserve"> </w:t>
      </w:r>
      <w:r w:rsidR="00466E1B">
        <w:rPr>
          <w:rFonts w:ascii="Arial" w:hAnsi="Arial" w:cs="Arial"/>
          <w:color w:val="000000"/>
          <w:sz w:val="24"/>
          <w:szCs w:val="24"/>
        </w:rPr>
        <w:t xml:space="preserve">Example Dashboard from  </w:t>
      </w:r>
    </w:p>
    <w:p w14:paraId="231C58B1" w14:textId="234E82F1" w:rsidR="00A22429" w:rsidRPr="00C1718C" w:rsidRDefault="00AF31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w:t>
      </w:r>
      <w:r w:rsidR="001D495F">
        <w:rPr>
          <w:rFonts w:ascii="Arial" w:hAnsi="Arial" w:cs="Arial"/>
          <w:color w:val="000000"/>
          <w:sz w:val="24"/>
          <w:szCs w:val="24"/>
        </w:rPr>
        <w:t>changes</w:t>
      </w:r>
      <w:r w:rsidR="009F6BD4" w:rsidRPr="00C1718C">
        <w:rPr>
          <w:rFonts w:ascii="Arial" w:hAnsi="Arial" w:cs="Arial"/>
          <w:color w:val="000000"/>
          <w:sz w:val="24"/>
          <w:szCs w:val="24"/>
        </w:rPr>
        <w:t xml:space="preserve"> in </w:t>
      </w:r>
      <w:r w:rsidR="00A2113B">
        <w:rPr>
          <w:rFonts w:ascii="Arial" w:hAnsi="Arial" w:cs="Arial"/>
          <w:color w:val="000000"/>
          <w:sz w:val="24"/>
          <w:szCs w:val="24"/>
        </w:rPr>
        <w:t xml:space="preserve">the </w:t>
      </w:r>
      <w:r w:rsidR="009F6BD4" w:rsidRPr="00C1718C">
        <w:rPr>
          <w:rFonts w:ascii="Arial" w:hAnsi="Arial" w:cs="Arial"/>
          <w:color w:val="000000"/>
          <w:sz w:val="24"/>
          <w:szCs w:val="24"/>
        </w:rPr>
        <w:t>trend</w:t>
      </w:r>
      <w:r w:rsidR="00A2113B">
        <w:rPr>
          <w:rFonts w:ascii="Arial" w:hAnsi="Arial" w:cs="Arial"/>
          <w:color w:val="000000"/>
          <w:sz w:val="24"/>
          <w:szCs w:val="24"/>
        </w:rPr>
        <w:t>s</w:t>
      </w:r>
      <w:r w:rsidR="009F6BD4" w:rsidRPr="00C1718C">
        <w:rPr>
          <w:rFonts w:ascii="Arial" w:hAnsi="Arial" w:cs="Arial"/>
          <w:color w:val="000000"/>
          <w:sz w:val="24"/>
          <w:szCs w:val="24"/>
        </w:rPr>
        <w:t xml:space="preser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w:t>
      </w:r>
      <w:r w:rsidR="007C0831">
        <w:rPr>
          <w:rFonts w:ascii="Arial" w:hAnsi="Arial" w:cs="Arial"/>
          <w:color w:val="000000"/>
          <w:sz w:val="24"/>
          <w:szCs w:val="24"/>
        </w:rPr>
        <w:t>relevant</w:t>
      </w:r>
      <w:r w:rsidR="00395F0C" w:rsidRPr="00C1718C">
        <w:rPr>
          <w:rFonts w:ascii="Arial" w:hAnsi="Arial" w:cs="Arial"/>
          <w:color w:val="000000"/>
          <w:sz w:val="24"/>
          <w:szCs w:val="24"/>
        </w:rPr>
        <w:t xml:space="preserve"> in dashboard making.</w:t>
      </w:r>
      <w:r w:rsidR="008278D5" w:rsidRPr="008278D5">
        <w:t xml:space="preserve"> </w:t>
      </w:r>
    </w:p>
    <w:p w14:paraId="1F3C8677" w14:textId="0F1C3058"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
          <w:id w:val="304980389"/>
          <w:placeholder>
            <w:docPart w:val="DefaultPlaceholder_-1854013440"/>
          </w:placeholder>
        </w:sdtPr>
        <w:sdtContent>
          <w:r w:rsidR="00486907" w:rsidRPr="00486907">
            <w:rPr>
              <w:rFonts w:ascii="Arial" w:hAnsi="Arial" w:cs="Arial"/>
              <w:color w:val="000000"/>
              <w:sz w:val="24"/>
              <w:szCs w:val="24"/>
            </w:rPr>
            <w:t>(Patowary et al., 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
          <w:id w:val="-534202413"/>
          <w:placeholder>
            <w:docPart w:val="DefaultPlaceholder_-1854013440"/>
          </w:placeholder>
        </w:sdtPr>
        <w:sdtContent>
          <w:r w:rsidR="00486907">
            <w:rPr>
              <w:rFonts w:eastAsia="Times New Roman"/>
            </w:rPr>
            <w:t>(Kumar Jha &amp; Pande, 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w:t>
      </w:r>
      <w:r w:rsidR="00D83FEA">
        <w:rPr>
          <w:rFonts w:ascii="Arial" w:hAnsi="Arial" w:cs="Arial"/>
          <w:color w:val="000000"/>
          <w:sz w:val="24"/>
          <w:szCs w:val="24"/>
        </w:rPr>
        <w:t xml:space="preserve">the </w:t>
      </w:r>
      <w:r w:rsidR="00EF363D" w:rsidRPr="00C1718C">
        <w:rPr>
          <w:rFonts w:ascii="Arial" w:hAnsi="Arial" w:cs="Arial"/>
          <w:color w:val="000000"/>
          <w:sz w:val="24"/>
          <w:szCs w:val="24"/>
        </w:rPr>
        <w:t>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forecast of wind speed by</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
          <w:id w:val="1363561337"/>
          <w:placeholder>
            <w:docPart w:val="DefaultPlaceholder_-1854013440"/>
          </w:placeholder>
        </w:sdtPr>
        <w:sdtContent>
          <w:r w:rsidR="00486907">
            <w:rPr>
              <w:rFonts w:eastAsia="Times New Roman"/>
            </w:rPr>
            <w:t>(Huang &amp; Chalabi, 1995)</w:t>
          </w:r>
        </w:sdtContent>
      </w:sdt>
      <w:r w:rsidR="00930412" w:rsidRPr="00C1718C">
        <w:rPr>
          <w:rFonts w:ascii="Arial" w:hAnsi="Arial" w:cs="Arial"/>
          <w:color w:val="000000"/>
          <w:sz w:val="24"/>
          <w:szCs w:val="24"/>
        </w:rPr>
        <w:t xml:space="preserve"> was a good </w:t>
      </w:r>
      <w:r w:rsidR="00930412" w:rsidRPr="00C1718C">
        <w:rPr>
          <w:rFonts w:ascii="Arial" w:hAnsi="Arial" w:cs="Arial"/>
          <w:color w:val="000000"/>
          <w:sz w:val="24"/>
          <w:szCs w:val="24"/>
        </w:rPr>
        <w:lastRenderedPageBreak/>
        <w:t xml:space="preserve">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xml:space="preserve">, despite the problems that data presents, it appears that the right use of data is bringing a lot of useful application for society. Data scientists were able to </w:t>
      </w:r>
      <w:r w:rsidR="005D0710" w:rsidRPr="00C1718C">
        <w:rPr>
          <w:rFonts w:ascii="Arial" w:hAnsi="Arial" w:cs="Arial"/>
          <w:sz w:val="24"/>
          <w:szCs w:val="24"/>
        </w:rPr>
        <w:lastRenderedPageBreak/>
        <w:t>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7D976A6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486907" w:rsidRPr="00486907">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28EA1AE"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486907" w:rsidRPr="00486907">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 xml:space="preserve">As suicide deaths continue to rise, it is creating serious problems for the global public healthcare system. In several nations, including Russia and Ukraine, attempts to find a </w:t>
      </w:r>
      <w:r w:rsidRPr="00C1718C">
        <w:rPr>
          <w:rFonts w:ascii="Arial" w:hAnsi="Arial" w:cs="Arial"/>
          <w:sz w:val="24"/>
          <w:szCs w:val="24"/>
        </w:rPr>
        <w:lastRenderedPageBreak/>
        <w:t>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8778AD8"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486907" w:rsidRPr="00486907">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lastRenderedPageBreak/>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60682B9B" w14:textId="19294808" w:rsidR="00A12BCA" w:rsidRPr="00AD365B" w:rsidRDefault="00EF5B3C" w:rsidP="001B7B96">
      <w:pPr>
        <w:spacing w:line="360" w:lineRule="auto"/>
        <w:jc w:val="both"/>
        <w:rPr>
          <w:rFonts w:ascii="Arial" w:hAnsi="Arial" w:cs="Arial"/>
          <w:i/>
          <w:iCs/>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629F584E"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486907" w:rsidRPr="00486907">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38C93B7B"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lastRenderedPageBreak/>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
          <w:id w:val="1005705700"/>
          <w:placeholder>
            <w:docPart w:val="F19CB05DF4734F548974214BE2EBE385"/>
          </w:placeholder>
        </w:sdtPr>
        <w:sdtContent>
          <w:r w:rsidR="00486907" w:rsidRPr="00486907">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53B3C52F"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486907" w:rsidRPr="00486907">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6E226879" w:rsidR="00D86844" w:rsidRPr="00C1718C" w:rsidRDefault="002F6F2F" w:rsidP="00DA168E">
      <w:pPr>
        <w:spacing w:line="360" w:lineRule="auto"/>
        <w:jc w:val="both"/>
        <w:rPr>
          <w:rFonts w:ascii="Arial" w:hAnsi="Arial" w:cs="Arial"/>
          <w:sz w:val="24"/>
          <w:szCs w:val="24"/>
        </w:rPr>
      </w:pPr>
      <w:r w:rsidRPr="00C1718C">
        <w:rPr>
          <w:rFonts w:ascii="Arial" w:hAnsi="Arial" w:cs="Arial"/>
          <w:sz w:val="24"/>
          <w:szCs w:val="24"/>
        </w:rPr>
        <w:lastRenderedPageBreak/>
        <w:t>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5"/>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81227C">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only way to increase the p parameter further is to add more timestamps that have been multiplied on their own. Although we can go back as long as we wish, it is </w:t>
      </w:r>
      <w:r w:rsidRPr="00C1718C">
        <w:rPr>
          <w:rFonts w:ascii="Arial" w:hAnsi="Arial" w:cs="Arial"/>
          <w:sz w:val="24"/>
          <w:szCs w:val="24"/>
        </w:rPr>
        <w:lastRenderedPageBreak/>
        <w:t>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6"/>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3996262" cy="687819"/>
                    </a:xfrm>
                    <a:prstGeom prst="rect">
                      <a:avLst/>
                    </a:prstGeom>
                  </pic:spPr>
                </pic:pic>
              </a:graphicData>
            </a:graphic>
          </wp:inline>
        </w:drawing>
      </w:r>
    </w:p>
    <w:p w14:paraId="523097AA" w14:textId="5191A731"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frequency and non-seasonal frequency differences in data. Automatic parameter search </w:t>
      </w:r>
      <w:r w:rsidR="00E36D05" w:rsidRPr="00C1718C">
        <w:rPr>
          <w:rFonts w:ascii="Arial" w:hAnsi="Arial" w:cs="Arial"/>
          <w:sz w:val="24"/>
          <w:szCs w:val="24"/>
        </w:rPr>
        <w:lastRenderedPageBreak/>
        <w:t>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486907" w:rsidRPr="00486907">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8"/>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9"/>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04C473A0" w:rsidR="000D1780" w:rsidRPr="00C1718C" w:rsidRDefault="00A04464" w:rsidP="005F2B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xml:space="preserve">. In most instances, it is discovered that it </w:t>
      </w:r>
      <w:r w:rsidR="00D7035F" w:rsidRPr="00C1718C">
        <w:rPr>
          <w:rFonts w:ascii="Arial" w:hAnsi="Arial" w:cs="Arial"/>
          <w:sz w:val="24"/>
          <w:szCs w:val="24"/>
        </w:rPr>
        <w:lastRenderedPageBreak/>
        <w:t>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486907" w:rsidRPr="00486907">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lastRenderedPageBreak/>
        <w:t>3.1 Data Collection</w:t>
      </w:r>
    </w:p>
    <w:p w14:paraId="1E2589D8" w14:textId="3B12BE63"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486907" w:rsidRPr="00486907">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8722EE">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8722EE">
      <w:pPr>
        <w:spacing w:line="360" w:lineRule="auto"/>
        <w:jc w:val="both"/>
        <w:rPr>
          <w:rFonts w:ascii="Arial" w:hAnsi="Arial" w:cs="Arial"/>
          <w:sz w:val="24"/>
          <w:szCs w:val="24"/>
        </w:rPr>
      </w:pPr>
      <w:r w:rsidRPr="00C1718C">
        <w:rPr>
          <w:rFonts w:ascii="Arial" w:hAnsi="Arial" w:cs="Arial"/>
          <w:sz w:val="24"/>
          <w:szCs w:val="24"/>
        </w:rPr>
        <w:lastRenderedPageBreak/>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6500622E"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
          <w:id w:val="357704836"/>
          <w:placeholder>
            <w:docPart w:val="DefaultPlaceholder_-1854013440"/>
          </w:placeholder>
        </w:sdtPr>
        <w:sdtContent>
          <w:r w:rsidR="00486907" w:rsidRPr="00486907">
            <w:rPr>
              <w:rFonts w:ascii="Arial" w:hAnsi="Arial" w:cs="Arial"/>
              <w:color w:val="000000"/>
              <w:sz w:val="24"/>
              <w:szCs w:val="24"/>
            </w:rPr>
            <w:t>(Vera Shao,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2026F587"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r w:rsidR="00916B35" w:rsidRPr="00916B35">
        <w:t xml:space="preserve"> </w:t>
      </w:r>
      <w:r w:rsidR="00916B35" w:rsidRPr="00916B35">
        <w:rPr>
          <w:rFonts w:ascii="Arial" w:hAnsi="Arial" w:cs="Arial"/>
          <w:sz w:val="24"/>
          <w:szCs w:val="24"/>
        </w:rPr>
        <w:t xml:space="preserve">All of the charts in EDA were created using data from </w:t>
      </w:r>
      <w:r w:rsidR="00916B35">
        <w:rPr>
          <w:rFonts w:ascii="Arial" w:hAnsi="Arial" w:cs="Arial"/>
          <w:sz w:val="24"/>
          <w:szCs w:val="24"/>
        </w:rPr>
        <w:t>thirty-nine</w:t>
      </w:r>
      <w:r w:rsidR="00916B35" w:rsidRPr="00916B35">
        <w:rPr>
          <w:rFonts w:ascii="Arial" w:hAnsi="Arial" w:cs="Arial"/>
          <w:sz w:val="24"/>
          <w:szCs w:val="24"/>
        </w:rPr>
        <w:t xml:space="preserve"> nations.</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lastRenderedPageBreak/>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7D18D985" w:rsidR="0049196A" w:rsidRPr="00C1718C" w:rsidRDefault="0049196A" w:rsidP="009E5BC7">
      <w:pPr>
        <w:spacing w:line="360" w:lineRule="auto"/>
        <w:jc w:val="both"/>
        <w:rPr>
          <w:rFonts w:ascii="Arial" w:hAnsi="Arial" w:cs="Arial"/>
          <w:sz w:val="24"/>
          <w:szCs w:val="24"/>
        </w:rPr>
      </w:pPr>
      <w:r w:rsidRPr="00C1718C">
        <w:rPr>
          <w:rFonts w:ascii="Arial" w:hAnsi="Arial" w:cs="Arial"/>
          <w:sz w:val="24"/>
          <w:szCs w:val="24"/>
        </w:rPr>
        <w:t xml:space="preserve">Python dash and </w:t>
      </w:r>
      <w:r w:rsidRPr="00580C01">
        <w:rPr>
          <w:rFonts w:ascii="Arial" w:hAnsi="Arial" w:cs="Arial"/>
          <w:sz w:val="24"/>
          <w:szCs w:val="24"/>
        </w:rPr>
        <w:t>streamlit</w:t>
      </w:r>
      <w:r w:rsidRPr="00C1718C">
        <w:rPr>
          <w:rFonts w:ascii="Arial" w:hAnsi="Arial" w:cs="Arial"/>
          <w:sz w:val="24"/>
          <w:szCs w:val="24"/>
        </w:rPr>
        <w:t xml:space="preserve"> have emerged as the most capable frameworks for web-based visualisation projects in recent years.</w:t>
      </w:r>
      <w:r w:rsidRPr="00C1718C" w:rsidDel="00D9210E">
        <w:rPr>
          <w:rFonts w:ascii="Arial" w:hAnsi="Arial" w:cs="Arial"/>
          <w:sz w:val="24"/>
          <w:szCs w:val="24"/>
        </w:rPr>
        <w:t xml:space="preserve"> </w:t>
      </w:r>
      <w:r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w:t>
      </w:r>
      <w:r w:rsidRPr="007D3AFB">
        <w:rPr>
          <w:rFonts w:ascii="Arial" w:hAnsi="Arial" w:cs="Arial"/>
          <w:color w:val="000000"/>
          <w:sz w:val="24"/>
          <w:szCs w:val="24"/>
        </w:rPr>
        <w:t>dynamic visualisations will be constructed when the initial static models are completed in Jupyter Notebook.</w:t>
      </w:r>
      <w:r w:rsidR="008C31C9" w:rsidRPr="007D3AFB">
        <w:rPr>
          <w:rFonts w:ascii="Arial" w:hAnsi="Arial" w:cs="Arial"/>
          <w:color w:val="000000"/>
          <w:sz w:val="24"/>
          <w:szCs w:val="24"/>
        </w:rPr>
        <w:t xml:space="preserve"> It’s always wonderful to see how we can make models and interpret them. But it is also important to note, recently there are number of concerns about</w:t>
      </w:r>
      <w:r w:rsidR="00D650B7" w:rsidRPr="007D3AFB">
        <w:rPr>
          <w:rFonts w:ascii="Arial" w:hAnsi="Arial" w:cs="Arial"/>
          <w:color w:val="000000"/>
          <w:sz w:val="24"/>
          <w:szCs w:val="24"/>
        </w:rPr>
        <w:t xml:space="preserve"> how well we </w:t>
      </w:r>
      <w:r w:rsidR="00902184" w:rsidRPr="007D3AFB">
        <w:rPr>
          <w:rFonts w:ascii="Arial" w:hAnsi="Arial" w:cs="Arial"/>
          <w:color w:val="000000"/>
          <w:sz w:val="24"/>
          <w:szCs w:val="24"/>
        </w:rPr>
        <w:t>can</w:t>
      </w:r>
      <w:r w:rsidR="00D650B7" w:rsidRPr="007D3AFB">
        <w:rPr>
          <w:rFonts w:ascii="Arial" w:hAnsi="Arial" w:cs="Arial"/>
          <w:color w:val="000000"/>
          <w:sz w:val="24"/>
          <w:szCs w:val="24"/>
        </w:rPr>
        <w:t xml:space="preserve"> make modifications </w:t>
      </w:r>
      <w:r w:rsidR="00D650B7" w:rsidRPr="007D3AFB">
        <w:rPr>
          <w:rFonts w:ascii="Arial" w:hAnsi="Arial" w:cs="Arial"/>
          <w:color w:val="000000"/>
          <w:sz w:val="24"/>
          <w:szCs w:val="24"/>
        </w:rPr>
        <w:lastRenderedPageBreak/>
        <w:t>to the existing model and maintain them. So, our model must work dynamically and make prediction</w:t>
      </w:r>
      <w:r w:rsidR="00304168">
        <w:rPr>
          <w:rFonts w:ascii="Arial" w:hAnsi="Arial" w:cs="Arial"/>
          <w:color w:val="000000"/>
          <w:sz w:val="24"/>
          <w:szCs w:val="24"/>
        </w:rPr>
        <w:t>s</w:t>
      </w:r>
      <w:r w:rsidR="00D650B7" w:rsidRPr="007D3AFB">
        <w:rPr>
          <w:rFonts w:ascii="Arial" w:hAnsi="Arial" w:cs="Arial"/>
          <w:color w:val="000000"/>
          <w:sz w:val="24"/>
          <w:szCs w:val="24"/>
        </w:rPr>
        <w:t xml:space="preserve"> based on the available data. In recent yea</w:t>
      </w:r>
      <w:r w:rsidR="00D650B7" w:rsidRPr="00C1718C">
        <w:rPr>
          <w:rFonts w:ascii="Arial" w:hAnsi="Arial" w:cs="Arial"/>
          <w:sz w:val="24"/>
          <w:szCs w:val="24"/>
        </w:rPr>
        <w:t xml:space="preserve">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r w:rsidR="00B6076C">
        <w:rPr>
          <w:rFonts w:ascii="Arial" w:hAnsi="Arial" w:cs="Arial"/>
          <w:sz w:val="24"/>
          <w:szCs w:val="24"/>
        </w:rPr>
        <w:t xml:space="preserve"> The following visualisations are done using data 1985 to 2015</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013C6A89" w:rsidR="0049196A" w:rsidRPr="00C1718C" w:rsidRDefault="00EB0146" w:rsidP="0049196A">
      <w:pPr>
        <w:spacing w:line="360" w:lineRule="auto"/>
        <w:jc w:val="center"/>
        <w:rPr>
          <w:rFonts w:ascii="Arial" w:hAnsi="Arial" w:cs="Arial"/>
          <w:color w:val="000000"/>
          <w:sz w:val="24"/>
          <w:szCs w:val="24"/>
        </w:rPr>
      </w:pPr>
      <w:r>
        <w:rPr>
          <w:noProof/>
        </w:rPr>
        <w:lastRenderedPageBreak/>
        <w:drawing>
          <wp:inline distT="0" distB="0" distL="0" distR="0" wp14:anchorId="05CFBA7A" wp14:editId="17C82B5B">
            <wp:extent cx="5943600" cy="39998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2"/>
                    <a:stretch>
                      <a:fillRect/>
                    </a:stretch>
                  </pic:blipFill>
                  <pic:spPr>
                    <a:xfrm>
                      <a:off x="0" y="0"/>
                      <a:ext cx="5943600" cy="3999865"/>
                    </a:xfrm>
                    <a:prstGeom prst="rect">
                      <a:avLst/>
                    </a:prstGeom>
                  </pic:spPr>
                </pic:pic>
              </a:graphicData>
            </a:graphic>
          </wp:inline>
        </w:drawing>
      </w:r>
    </w:p>
    <w:p w14:paraId="50A158B1" w14:textId="6DE4838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1ED30DBA"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r w:rsidR="0081227C">
        <w:rPr>
          <w:rFonts w:ascii="Arial" w:hAnsi="Arial" w:cs="Arial"/>
          <w:color w:val="000000"/>
          <w:sz w:val="24"/>
          <w:szCs w:val="24"/>
        </w:rPr>
        <w:t xml:space="preserve"> As per the figure 3.4</w:t>
      </w:r>
      <w:r w:rsidR="009B2D6E">
        <w:rPr>
          <w:rFonts w:ascii="Arial" w:hAnsi="Arial" w:cs="Arial"/>
          <w:color w:val="000000"/>
          <w:sz w:val="24"/>
          <w:szCs w:val="24"/>
        </w:rPr>
        <w:t>,</w:t>
      </w:r>
      <w:r w:rsidR="0081227C">
        <w:rPr>
          <w:rFonts w:ascii="Arial" w:hAnsi="Arial" w:cs="Arial"/>
          <w:color w:val="000000"/>
          <w:sz w:val="24"/>
          <w:szCs w:val="24"/>
        </w:rPr>
        <w:t xml:space="preserve"> Moderate GDP Per capita has higher suicide rate.</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37E974BF" w:rsidR="0049196A" w:rsidRPr="00C1718C" w:rsidRDefault="000545AC" w:rsidP="0049196A">
      <w:pPr>
        <w:spacing w:line="360" w:lineRule="auto"/>
        <w:jc w:val="center"/>
        <w:rPr>
          <w:rFonts w:ascii="Arial" w:hAnsi="Arial" w:cs="Arial"/>
          <w:color w:val="000000"/>
          <w:sz w:val="24"/>
          <w:szCs w:val="24"/>
        </w:rPr>
      </w:pPr>
      <w:r>
        <w:rPr>
          <w:noProof/>
        </w:rPr>
        <w:lastRenderedPageBreak/>
        <w:drawing>
          <wp:inline distT="0" distB="0" distL="0" distR="0" wp14:anchorId="12309CC7" wp14:editId="6DFB4C84">
            <wp:extent cx="5353050" cy="4029075"/>
            <wp:effectExtent l="0" t="0" r="0" b="9525"/>
            <wp:docPr id="62" name="Picture 6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 funnel chart&#10;&#10;Description automatically generated"/>
                    <pic:cNvPicPr/>
                  </pic:nvPicPr>
                  <pic:blipFill>
                    <a:blip r:embed="rId24"/>
                    <a:stretch>
                      <a:fillRect/>
                    </a:stretch>
                  </pic:blipFill>
                  <pic:spPr>
                    <a:xfrm>
                      <a:off x="0" y="0"/>
                      <a:ext cx="5353050" cy="4029075"/>
                    </a:xfrm>
                    <a:prstGeom prst="rect">
                      <a:avLst/>
                    </a:prstGeom>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216628A" w:rsidR="0049196A" w:rsidRPr="00C1718C" w:rsidRDefault="00690A43" w:rsidP="0049196A">
      <w:pPr>
        <w:spacing w:line="360" w:lineRule="auto"/>
        <w:jc w:val="center"/>
        <w:rPr>
          <w:rFonts w:ascii="Arial" w:hAnsi="Arial" w:cs="Arial"/>
          <w:color w:val="000000"/>
          <w:sz w:val="24"/>
          <w:szCs w:val="24"/>
        </w:rPr>
      </w:pPr>
      <w:r>
        <w:rPr>
          <w:rFonts w:ascii="Arial" w:hAnsi="Arial" w:cs="Arial"/>
          <w:noProof/>
          <w:color w:val="000000"/>
        </w:rPr>
        <w:lastRenderedPageBreak/>
        <w:drawing>
          <wp:inline distT="0" distB="0" distL="0" distR="0" wp14:anchorId="791EBCB4" wp14:editId="1CF4B026">
            <wp:extent cx="5464810" cy="8229600"/>
            <wp:effectExtent l="0" t="0" r="2540" b="0"/>
            <wp:docPr id="14" name="Picture 1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4810" cy="8229600"/>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lastRenderedPageBreak/>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5B158B5D"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As seen in fig. 4.7, Females outnumber men in terms of population. In relation to total suicides among men and women, the majority occurred between the ages of </w:t>
      </w:r>
      <w:r w:rsidR="00505752">
        <w:rPr>
          <w:rFonts w:ascii="Arial" w:eastAsia="Times New Roman" w:hAnsi="Arial" w:cs="Arial"/>
          <w:sz w:val="24"/>
          <w:szCs w:val="24"/>
        </w:rPr>
        <w:t>thirty-five</w:t>
      </w:r>
      <w:r w:rsidRPr="00C1718C">
        <w:rPr>
          <w:rFonts w:ascii="Arial" w:eastAsia="Times New Roman" w:hAnsi="Arial" w:cs="Arial"/>
          <w:sz w:val="24"/>
          <w:szCs w:val="24"/>
        </w:rPr>
        <w:t xml:space="preserve"> and </w:t>
      </w:r>
      <w:r w:rsidR="00505752">
        <w:rPr>
          <w:rFonts w:ascii="Arial" w:eastAsia="Times New Roman" w:hAnsi="Arial" w:cs="Arial"/>
          <w:sz w:val="24"/>
          <w:szCs w:val="24"/>
        </w:rPr>
        <w:t>fifty-four</w:t>
      </w:r>
      <w:r w:rsidRPr="00C1718C">
        <w:rPr>
          <w:rFonts w:ascii="Arial" w:eastAsia="Times New Roman" w:hAnsi="Arial" w:cs="Arial"/>
          <w:sz w:val="24"/>
          <w:szCs w:val="24"/>
        </w:rPr>
        <w:t xml:space="preserve">. It is undeniable that the male population has a higher suicide rate per </w:t>
      </w:r>
      <w:r w:rsidR="005E31A8">
        <w:rPr>
          <w:rFonts w:ascii="Arial" w:eastAsia="Times New Roman" w:hAnsi="Arial" w:cs="Arial"/>
          <w:sz w:val="24"/>
          <w:szCs w:val="24"/>
        </w:rPr>
        <w:t>hundred thousand</w:t>
      </w:r>
      <w:r w:rsidRPr="00C1718C">
        <w:rPr>
          <w:rFonts w:ascii="Arial" w:eastAsia="Times New Roman" w:hAnsi="Arial" w:cs="Arial"/>
          <w:sz w:val="24"/>
          <w:szCs w:val="24"/>
        </w:rPr>
        <w:t xml:space="preserve">. Furthermore, the majority of those who died were above the age of </w:t>
      </w:r>
      <w:r w:rsidR="00505752">
        <w:rPr>
          <w:rFonts w:ascii="Arial" w:eastAsia="Times New Roman" w:hAnsi="Arial" w:cs="Arial"/>
          <w:sz w:val="24"/>
          <w:szCs w:val="24"/>
        </w:rPr>
        <w:t>seventy-five</w:t>
      </w:r>
      <w:r w:rsidR="0076133D">
        <w:rPr>
          <w:rFonts w:ascii="Arial" w:eastAsia="Times New Roman" w:hAnsi="Arial" w:cs="Arial"/>
          <w:sz w:val="24"/>
          <w:szCs w:val="24"/>
        </w:rPr>
        <w:t xml:space="preserve"> with respect to suicide per hundred thousand</w:t>
      </w:r>
      <w:r w:rsidRPr="00C1718C">
        <w:rPr>
          <w:rFonts w:ascii="Arial" w:eastAsia="Times New Roman" w:hAnsi="Arial" w:cs="Arial"/>
          <w:sz w:val="24"/>
          <w:szCs w:val="24"/>
        </w:rPr>
        <w:t>.</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668ED480"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r w:rsidR="00000CD4" w:rsidRPr="00000CD4">
        <w:rPr>
          <w:rFonts w:ascii="Arial" w:eastAsia="Times New Roman" w:hAnsi="Arial" w:cs="Arial"/>
          <w:sz w:val="24"/>
          <w:szCs w:val="24"/>
        </w:rPr>
        <w:t>The global decrease has many causes</w:t>
      </w:r>
      <w:sdt>
        <w:sdtPr>
          <w:rPr>
            <w:rFonts w:ascii="Arial" w:eastAsia="Times New Roman" w:hAnsi="Arial" w:cs="Arial"/>
            <w:color w:val="000000"/>
            <w:sz w:val="24"/>
            <w:szCs w:val="24"/>
          </w:rPr>
          <w:tag w:val="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
          <w:id w:val="1403489779"/>
          <w:placeholder>
            <w:docPart w:val="DefaultPlaceholder_-1854013440"/>
          </w:placeholder>
        </w:sdtPr>
        <w:sdtContent>
          <w:r w:rsidR="00486907" w:rsidRPr="00486907">
            <w:rPr>
              <w:rFonts w:ascii="Arial" w:eastAsia="Times New Roman" w:hAnsi="Arial" w:cs="Arial"/>
              <w:color w:val="000000"/>
              <w:sz w:val="24"/>
              <w:szCs w:val="24"/>
            </w:rPr>
            <w:t>(The Economist, 2018)</w:t>
          </w:r>
        </w:sdtContent>
      </w:sdt>
      <w:r w:rsidR="00000CD4" w:rsidRPr="00000CD4">
        <w:rPr>
          <w:rFonts w:ascii="Arial" w:eastAsia="Times New Roman" w:hAnsi="Arial" w:cs="Arial"/>
          <w:sz w:val="24"/>
          <w:szCs w:val="24"/>
        </w:rPr>
        <w:t>, but three groups of individuals stand out in particular. Young ladies in China and India are one example. Men kill themselves more frequently than women over the world, and older people are more likely to do so than young ones. But young women have an abnormally high suicide rate in China and India.</w:t>
      </w:r>
      <w:r w:rsidR="008D676E" w:rsidRPr="008D676E">
        <w:t xml:space="preserve"> </w:t>
      </w:r>
      <w:r w:rsidR="008D676E" w:rsidRPr="008D676E">
        <w:rPr>
          <w:rFonts w:ascii="Arial" w:eastAsia="Times New Roman" w:hAnsi="Arial" w:cs="Arial"/>
          <w:sz w:val="24"/>
          <w:szCs w:val="24"/>
        </w:rPr>
        <w:t xml:space="preserve">That's becoming less and less true. Since the middle of the 1990s, the rate among young Chinese women has decreased by 90%. Russian guys in their middle age are another category. Alcoholism and suicide rates among them skyrocketed after the fall of the Soviet Union. Now, both have diminished. The elderly worldwide comprise a third category. Although the suicide rate among the elderly has decreased more quickly than </w:t>
      </w:r>
      <w:r w:rsidR="008D676E" w:rsidRPr="008D676E">
        <w:rPr>
          <w:rFonts w:ascii="Arial" w:eastAsia="Times New Roman" w:hAnsi="Arial" w:cs="Arial"/>
          <w:sz w:val="24"/>
          <w:szCs w:val="24"/>
        </w:rPr>
        <w:lastRenderedPageBreak/>
        <w:t>that of other categories since 2000, it still remains higher than that of the general population on average.</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4309E619"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w:t>
      </w:r>
      <w:r w:rsidR="00E875C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
          <w:id w:val="-1677490815"/>
          <w:placeholder>
            <w:docPart w:val="DefaultPlaceholder_-1854013440"/>
          </w:placeholder>
        </w:sdtPr>
        <w:sdtContent>
          <w:r w:rsidR="00486907" w:rsidRPr="00486907">
            <w:rPr>
              <w:rFonts w:ascii="Arial" w:eastAsia="Times New Roman" w:hAnsi="Arial" w:cs="Arial"/>
              <w:color w:val="000000"/>
              <w:sz w:val="24"/>
              <w:szCs w:val="24"/>
            </w:rPr>
            <w:t>(UN, 2015)</w:t>
          </w:r>
        </w:sdtContent>
      </w:sdt>
      <w:r w:rsidRPr="00C1718C">
        <w:rPr>
          <w:rFonts w:ascii="Arial" w:eastAsia="Times New Roman" w:hAnsi="Arial" w:cs="Arial"/>
          <w:sz w:val="24"/>
          <w:szCs w:val="24"/>
        </w:rPr>
        <w:t>. Life expectancy and unemployment have been influenced by missing data and imputation, making the lines appear irrelevant.</w:t>
      </w:r>
      <w:r w:rsidR="00F5175B">
        <w:rPr>
          <w:rFonts w:ascii="Arial" w:eastAsia="Times New Roman" w:hAnsi="Arial" w:cs="Arial"/>
          <w:sz w:val="24"/>
          <w:szCs w:val="24"/>
        </w:rPr>
        <w:t xml:space="preserve"> A huge decline at the end of the graph is due to the incomplete data from 2015.</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8"/>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lastRenderedPageBreak/>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0"/>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2"/>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3"/>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5"/>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7"/>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8"/>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6F33D9ED"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486907" w:rsidRPr="00486907">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486907" w:rsidRPr="00486907">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486907" w:rsidRPr="00486907">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lastRenderedPageBreak/>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5F546A8C"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9"/>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0DDC2F74"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486907" w:rsidRPr="00486907">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48A5031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486907" w:rsidRPr="00486907">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lastRenderedPageBreak/>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2"/>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4"/>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lastRenderedPageBreak/>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5"/>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6"/>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7"/>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8"/>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noProof/>
          <w:sz w:val="24"/>
          <w:szCs w:val="24"/>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0"/>
                    <a:stretch>
                      <a:fillRect/>
                    </a:stretch>
                  </pic:blipFill>
                  <pic:spPr>
                    <a:xfrm>
                      <a:off x="0" y="0"/>
                      <a:ext cx="3590925" cy="2457450"/>
                    </a:xfrm>
                    <a:prstGeom prst="rect">
                      <a:avLst/>
                    </a:prstGeom>
                  </pic:spPr>
                </pic:pic>
              </a:graphicData>
            </a:graphic>
          </wp:inline>
        </w:drawing>
      </w:r>
    </w:p>
    <w:p w14:paraId="557D2A07" w14:textId="762DC6A1" w:rsidR="0049196A" w:rsidRPr="004E2299" w:rsidRDefault="0049196A" w:rsidP="0049196A">
      <w:pPr>
        <w:spacing w:line="360" w:lineRule="auto"/>
        <w:jc w:val="center"/>
        <w:rPr>
          <w:rFonts w:ascii="Arial" w:hAnsi="Arial" w:cs="Arial"/>
          <w:sz w:val="24"/>
          <w:szCs w:val="24"/>
        </w:rPr>
      </w:pPr>
      <w:r w:rsidRPr="004E2299">
        <w:rPr>
          <w:rFonts w:ascii="Arial" w:hAnsi="Arial" w:cs="Arial"/>
          <w:sz w:val="24"/>
          <w:szCs w:val="24"/>
        </w:rPr>
        <w:t>Fig. 4.1</w:t>
      </w:r>
      <w:r w:rsidR="00AF0881" w:rsidRPr="004E2299">
        <w:rPr>
          <w:rFonts w:ascii="Arial" w:hAnsi="Arial" w:cs="Arial"/>
          <w:sz w:val="24"/>
          <w:szCs w:val="24"/>
        </w:rPr>
        <w:t>2</w:t>
      </w:r>
      <w:r w:rsidRPr="004E2299">
        <w:rPr>
          <w:rFonts w:ascii="Arial" w:hAnsi="Arial" w:cs="Arial"/>
          <w:sz w:val="24"/>
          <w:szCs w:val="24"/>
        </w:rPr>
        <w:t xml:space="preserve"> Plot of </w:t>
      </w:r>
      <w:r w:rsidR="005929F4" w:rsidRPr="004E2299">
        <w:rPr>
          <w:rFonts w:ascii="Arial" w:hAnsi="Arial" w:cs="Arial"/>
          <w:sz w:val="24"/>
          <w:szCs w:val="24"/>
        </w:rPr>
        <w:t xml:space="preserve">suicide per hundredk </w:t>
      </w:r>
      <w:r w:rsidRPr="004E2299">
        <w:rPr>
          <w:rFonts w:ascii="Arial" w:hAnsi="Arial" w:cs="Arial"/>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noProof/>
          <w:sz w:val="24"/>
          <w:szCs w:val="24"/>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1"/>
                    <a:stretch>
                      <a:fillRect/>
                    </a:stretch>
                  </pic:blipFill>
                  <pic:spPr>
                    <a:xfrm>
                      <a:off x="0" y="0"/>
                      <a:ext cx="3571875" cy="2352675"/>
                    </a:xfrm>
                    <a:prstGeom prst="rect">
                      <a:avLst/>
                    </a:prstGeom>
                  </pic:spPr>
                </pic:pic>
              </a:graphicData>
            </a:graphic>
          </wp:inline>
        </w:drawing>
      </w:r>
    </w:p>
    <w:p w14:paraId="5F9AAE71" w14:textId="6B557CB0" w:rsidR="0049196A" w:rsidRPr="00FC6D21" w:rsidRDefault="0049196A" w:rsidP="0049196A">
      <w:pPr>
        <w:spacing w:line="360" w:lineRule="auto"/>
        <w:jc w:val="center"/>
        <w:rPr>
          <w:rFonts w:ascii="Arial" w:hAnsi="Arial" w:cs="Arial"/>
          <w:i/>
          <w:iCs/>
          <w:sz w:val="24"/>
          <w:szCs w:val="24"/>
        </w:rPr>
      </w:pPr>
      <w:r w:rsidRPr="00FC6D21">
        <w:rPr>
          <w:rFonts w:ascii="Arial" w:hAnsi="Arial" w:cs="Arial"/>
          <w:i/>
          <w:iCs/>
          <w:sz w:val="24"/>
          <w:szCs w:val="24"/>
        </w:rPr>
        <w:t>Fig. 4.1</w:t>
      </w:r>
      <w:r w:rsidR="00873BCD" w:rsidRPr="00FC6D21">
        <w:rPr>
          <w:rFonts w:ascii="Arial" w:hAnsi="Arial" w:cs="Arial"/>
          <w:i/>
          <w:iCs/>
          <w:sz w:val="24"/>
          <w:szCs w:val="24"/>
        </w:rPr>
        <w:t>3</w:t>
      </w:r>
      <w:r w:rsidRPr="00FC6D21">
        <w:rPr>
          <w:rFonts w:ascii="Arial" w:hAnsi="Arial" w:cs="Arial"/>
          <w:i/>
          <w:iCs/>
          <w:sz w:val="24"/>
          <w:szCs w:val="24"/>
        </w:rPr>
        <w:t xml:space="preserve"> Plot of Forecast vs Actuals from AR Models on Russian data</w:t>
      </w:r>
    </w:p>
    <w:p w14:paraId="4C2310A6" w14:textId="2E0DC822" w:rsidR="0049196A" w:rsidRPr="004E2299" w:rsidRDefault="0049196A" w:rsidP="0049196A">
      <w:pPr>
        <w:spacing w:line="360" w:lineRule="auto"/>
        <w:jc w:val="both"/>
        <w:rPr>
          <w:rFonts w:ascii="Arial" w:hAnsi="Arial" w:cs="Arial"/>
          <w:sz w:val="24"/>
          <w:szCs w:val="24"/>
        </w:rPr>
      </w:pPr>
      <w:r w:rsidRPr="004E2299">
        <w:rPr>
          <w:rFonts w:ascii="Arial" w:hAnsi="Arial" w:cs="Arial"/>
          <w:sz w:val="24"/>
          <w:szCs w:val="24"/>
        </w:rPr>
        <w:t>In this fig 4.18, the blue line is the test data and the red line is the predicted values. I have AR 1 Mode</w:t>
      </w:r>
      <w:r w:rsidR="00BC57F9" w:rsidRPr="004E2299">
        <w:rPr>
          <w:rFonts w:ascii="Arial" w:hAnsi="Arial" w:cs="Arial"/>
          <w:sz w:val="24"/>
          <w:szCs w:val="24"/>
        </w:rPr>
        <w:t>l.</w:t>
      </w:r>
    </w:p>
    <w:p w14:paraId="784283D9" w14:textId="04B135E9" w:rsidR="0049196A" w:rsidRPr="004E2299" w:rsidRDefault="0049196A" w:rsidP="0049196A">
      <w:pPr>
        <w:spacing w:line="360" w:lineRule="auto"/>
        <w:rPr>
          <w:rFonts w:ascii="Arial" w:hAnsi="Arial" w:cs="Arial"/>
          <w:sz w:val="24"/>
          <w:szCs w:val="24"/>
        </w:rPr>
      </w:pPr>
      <w:r w:rsidRPr="004E2299">
        <w:rPr>
          <w:rFonts w:ascii="Arial" w:hAnsi="Arial" w:cs="Arial"/>
          <w:sz w:val="24"/>
          <w:szCs w:val="24"/>
        </w:rPr>
        <w:t xml:space="preserve">4.4.4 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4E2299" w:rsidRDefault="0049196A" w:rsidP="0049196A">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2"/>
                    <a:stretch>
                      <a:fillRect/>
                    </a:stretch>
                  </pic:blipFill>
                  <pic:spPr>
                    <a:xfrm>
                      <a:off x="0" y="0"/>
                      <a:ext cx="5324475" cy="3810000"/>
                    </a:xfrm>
                    <a:prstGeom prst="rect">
                      <a:avLst/>
                    </a:prstGeom>
                  </pic:spPr>
                </pic:pic>
              </a:graphicData>
            </a:graphic>
          </wp:inline>
        </w:drawing>
      </w:r>
    </w:p>
    <w:p w14:paraId="2EE14508" w14:textId="37029622" w:rsidR="0049196A" w:rsidRPr="002D03E9" w:rsidRDefault="0049196A" w:rsidP="0049196A">
      <w:pPr>
        <w:spacing w:line="360" w:lineRule="auto"/>
        <w:jc w:val="center"/>
        <w:rPr>
          <w:rFonts w:ascii="Arial" w:hAnsi="Arial" w:cs="Arial"/>
          <w:i/>
          <w:iCs/>
          <w:sz w:val="24"/>
          <w:szCs w:val="24"/>
        </w:rPr>
      </w:pPr>
      <w:r w:rsidRPr="002D03E9">
        <w:rPr>
          <w:rFonts w:ascii="Arial" w:hAnsi="Arial" w:cs="Arial"/>
          <w:i/>
          <w:iCs/>
          <w:sz w:val="24"/>
          <w:szCs w:val="24"/>
        </w:rPr>
        <w:t>Fig. 4.</w:t>
      </w:r>
      <w:r w:rsidR="001F0B21" w:rsidRPr="002D03E9">
        <w:rPr>
          <w:rFonts w:ascii="Arial" w:hAnsi="Arial" w:cs="Arial"/>
          <w:i/>
          <w:iCs/>
          <w:sz w:val="24"/>
          <w:szCs w:val="24"/>
        </w:rPr>
        <w:t>1</w:t>
      </w:r>
      <w:r w:rsidR="00873BCD" w:rsidRPr="002D03E9">
        <w:rPr>
          <w:rFonts w:ascii="Arial" w:hAnsi="Arial" w:cs="Arial"/>
          <w:i/>
          <w:iCs/>
          <w:sz w:val="24"/>
          <w:szCs w:val="24"/>
        </w:rPr>
        <w:t>4</w:t>
      </w:r>
      <w:r w:rsidRPr="002D03E9">
        <w:rPr>
          <w:rFonts w:ascii="Arial" w:hAnsi="Arial" w:cs="Arial"/>
          <w:i/>
          <w:iCs/>
          <w:sz w:val="24"/>
          <w:szCs w:val="24"/>
        </w:rPr>
        <w:t xml:space="preserve"> Plot of Forecast vs Actuals from AR Models on Russian data</w:t>
      </w:r>
    </w:p>
    <w:p w14:paraId="132222D8" w14:textId="2185E6DF" w:rsidR="0049196A" w:rsidRPr="004E2299" w:rsidRDefault="0049196A" w:rsidP="00D55C0E">
      <w:pPr>
        <w:spacing w:line="360" w:lineRule="auto"/>
        <w:jc w:val="both"/>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4E2299">
        <w:rPr>
          <w:rFonts w:ascii="Arial" w:hAnsi="Arial" w:cs="Arial"/>
          <w:sz w:val="24"/>
          <w:szCs w:val="24"/>
        </w:rPr>
        <w:t xml:space="preserve">Lee and Oh </w:t>
      </w:r>
      <w:r w:rsidR="0044020A" w:rsidRPr="004E2299">
        <w:rPr>
          <w:rFonts w:ascii="Arial" w:hAnsi="Arial" w:cs="Arial"/>
          <w:sz w:val="24"/>
          <w:szCs w:val="24"/>
        </w:rPr>
        <w:t>(1996)</w:t>
      </w:r>
      <w:r w:rsidRPr="004E2299">
        <w:rPr>
          <w:rFonts w:ascii="Arial" w:hAnsi="Arial" w:cs="Arial"/>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4E2299" w:rsidRDefault="005A6F4D" w:rsidP="005A6F4D">
      <w:pPr>
        <w:spacing w:line="360" w:lineRule="auto"/>
        <w:rPr>
          <w:rFonts w:ascii="Arial" w:hAnsi="Arial" w:cs="Arial"/>
          <w:sz w:val="24"/>
          <w:szCs w:val="24"/>
        </w:rPr>
      </w:pPr>
      <w:r w:rsidRPr="004E2299">
        <w:rPr>
          <w:rFonts w:ascii="Arial" w:hAnsi="Arial" w:cs="Arial"/>
          <w:sz w:val="24"/>
          <w:szCs w:val="24"/>
        </w:rPr>
        <w:t xml:space="preserve">4.5 Data Storage </w:t>
      </w:r>
    </w:p>
    <w:p w14:paraId="4DE75F50" w14:textId="4ED44DF6" w:rsidR="005A6F4D" w:rsidRPr="00C1718C" w:rsidRDefault="005A6F4D" w:rsidP="005A6F4D">
      <w:pPr>
        <w:spacing w:line="360" w:lineRule="auto"/>
        <w:jc w:val="both"/>
        <w:rPr>
          <w:rFonts w:ascii="Arial" w:hAnsi="Arial" w:cs="Arial"/>
        </w:rPr>
      </w:pPr>
      <w:r w:rsidRPr="004E2299">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w:t>
      </w:r>
      <w:r w:rsidRPr="004E2299">
        <w:rPr>
          <w:rFonts w:ascii="Arial" w:hAnsi="Arial" w:cs="Arial"/>
          <w:sz w:val="24"/>
          <w:szCs w:val="24"/>
        </w:rPr>
        <w:lastRenderedPageBreak/>
        <w:t>its syntax matching with Structured Query Language (SQL) minute differences. Initially, data was</w:t>
      </w:r>
      <w:r w:rsidRPr="00C1718C">
        <w:rPr>
          <w:rFonts w:ascii="Arial" w:hAnsi="Arial" w:cs="Arial"/>
        </w:rPr>
        <w:t xml:space="preserve"> stored in the CSV format in different files. Later I uploaded them into Mochahost Psql server.</w:t>
      </w:r>
    </w:p>
    <w:p w14:paraId="4040697D" w14:textId="77777777" w:rsidR="005A6F4D" w:rsidRPr="005D28DA" w:rsidRDefault="005A6F4D" w:rsidP="005A6F4D">
      <w:pPr>
        <w:spacing w:line="360" w:lineRule="auto"/>
        <w:rPr>
          <w:rFonts w:ascii="Arial" w:hAnsi="Arial" w:cs="Arial"/>
          <w:b/>
          <w:bCs/>
          <w:sz w:val="24"/>
          <w:szCs w:val="24"/>
        </w:rPr>
      </w:pPr>
      <w:r w:rsidRPr="005D28DA">
        <w:rPr>
          <w:rFonts w:ascii="Arial" w:hAnsi="Arial" w:cs="Arial"/>
          <w:b/>
          <w:bCs/>
          <w:sz w:val="24"/>
          <w:szCs w:val="24"/>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3"/>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4"/>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1BDD8FAC"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The most popular IDE for coding is Microsoft Visual Studio. I've been using Github for version control. In addition to Jupyter Notebook, Spyder, and Atom, I've used various coding tools such as</w:t>
      </w:r>
      <w:r w:rsidR="009E4286">
        <w:rPr>
          <w:rFonts w:ascii="Arial" w:hAnsi="Arial" w:cs="Arial"/>
          <w:sz w:val="24"/>
          <w:szCs w:val="24"/>
        </w:rPr>
        <w:t xml:space="preserve"> XAMPP, HeidSql, Postman, </w:t>
      </w:r>
      <w:r w:rsidR="00C67F07">
        <w:rPr>
          <w:rFonts w:ascii="Arial" w:hAnsi="Arial" w:cs="Arial"/>
          <w:sz w:val="24"/>
          <w:szCs w:val="24"/>
        </w:rPr>
        <w:t>Putty</w:t>
      </w:r>
      <w:r w:rsidRPr="00C1718C">
        <w:rPr>
          <w:rFonts w:ascii="Arial" w:hAnsi="Arial" w:cs="Arial"/>
          <w:sz w:val="24"/>
          <w:szCs w:val="24"/>
        </w:rPr>
        <w:t xml:space="preserve">.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37E4F351" w:rsidR="0049196A" w:rsidRPr="00C1718C" w:rsidRDefault="0049196A" w:rsidP="00A43791">
      <w:pPr>
        <w:pStyle w:val="ListParagraph"/>
        <w:tabs>
          <w:tab w:val="left" w:pos="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 xml:space="preserve">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C1718C" w:rsidRDefault="0049196A" w:rsidP="00AE0D0B">
      <w:pPr>
        <w:pStyle w:val="ListParagraph"/>
        <w:numPr>
          <w:ilvl w:val="0"/>
          <w:numId w:val="2"/>
        </w:numPr>
        <w:tabs>
          <w:tab w:val="left" w:pos="72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51F6143F"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lastRenderedPageBreak/>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t>
      </w:r>
      <w:r w:rsidR="00C82EE6">
        <w:rPr>
          <w:rFonts w:ascii="Arial" w:hAnsi="Arial" w:cs="Arial"/>
          <w:color w:val="000000"/>
          <w:sz w:val="24"/>
          <w:szCs w:val="24"/>
        </w:rPr>
        <w:t xml:space="preserve">to the </w:t>
      </w:r>
      <w:r w:rsidRPr="00C1718C">
        <w:rPr>
          <w:rFonts w:ascii="Arial" w:hAnsi="Arial" w:cs="Arial"/>
          <w:color w:val="000000"/>
          <w:sz w:val="24"/>
          <w:szCs w:val="24"/>
        </w:rPr>
        <w:t>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p>
    <w:p w14:paraId="51160410"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D0150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w:t>
      </w:r>
      <w:r w:rsidRPr="00C1718C">
        <w:rPr>
          <w:rFonts w:ascii="Arial" w:hAnsi="Arial" w:cs="Arial"/>
          <w:color w:val="000000"/>
          <w:sz w:val="24"/>
          <w:szCs w:val="24"/>
        </w:rPr>
        <w:lastRenderedPageBreak/>
        <w:t>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t>4.7 Data Security</w:t>
      </w:r>
    </w:p>
    <w:p w14:paraId="0390B7DE" w14:textId="3138BA32" w:rsidR="00422854" w:rsidRPr="00422854" w:rsidRDefault="00422854" w:rsidP="004438F5">
      <w:pPr>
        <w:pStyle w:val="ListParagraph"/>
        <w:numPr>
          <w:ilvl w:val="0"/>
          <w:numId w:val="2"/>
        </w:numPr>
        <w:spacing w:line="360" w:lineRule="auto"/>
        <w:ind w:left="0"/>
        <w:jc w:val="both"/>
        <w:rPr>
          <w:rFonts w:ascii="Arial" w:hAnsi="Arial" w:cs="Arial"/>
          <w:sz w:val="24"/>
          <w:szCs w:val="24"/>
        </w:rPr>
      </w:pPr>
      <w:r w:rsidRPr="00422854">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r w:rsidR="00D35B1D" w:rsidRPr="00422854">
        <w:rPr>
          <w:rFonts w:ascii="Arial" w:hAnsi="Arial" w:cs="Arial"/>
          <w:sz w:val="24"/>
          <w:szCs w:val="24"/>
        </w:rPr>
        <w:t>using</w:t>
      </w:r>
      <w:r w:rsidRPr="00422854">
        <w:rPr>
          <w:rFonts w:ascii="Arial" w:hAnsi="Arial" w:cs="Arial"/>
          <w:sz w:val="24"/>
          <w:szCs w:val="24"/>
        </w:rPr>
        <w:t xml:space="preserve"> them. No personal information is used in this study. For web </w:t>
      </w:r>
      <w:r w:rsidRPr="00422854">
        <w:rPr>
          <w:rFonts w:ascii="Arial" w:hAnsi="Arial" w:cs="Arial"/>
          <w:sz w:val="24"/>
          <w:szCs w:val="24"/>
        </w:rPr>
        <w:lastRenderedPageBreak/>
        <w:t>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56C0388B" w:rsidR="00B63A50" w:rsidRPr="00C1718C" w:rsidRDefault="00724106" w:rsidP="003735BB">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w:t>
      </w:r>
      <w:r w:rsidR="00501E8F">
        <w:rPr>
          <w:rFonts w:ascii="Arial" w:hAnsi="Arial" w:cs="Arial"/>
          <w:sz w:val="24"/>
          <w:szCs w:val="24"/>
        </w:rPr>
        <w:t>process</w:t>
      </w:r>
      <w:r w:rsidRPr="00C1718C">
        <w:rPr>
          <w:rFonts w:ascii="Arial" w:hAnsi="Arial" w:cs="Arial"/>
          <w:sz w:val="24"/>
          <w:szCs w:val="24"/>
        </w:rPr>
        <w:t xml:space="preserve"> with no simple solution. The optimal statistical model is never quite evident because there are so many models that each claim to perform better than the others. Because of this, ARMA-based models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62BCC0FEC6454AF0A3F8E3513E49CFD7"/>
          </w:placeholder>
        </w:sdtPr>
        <w:sdtContent>
          <w:r w:rsidR="00486907" w:rsidRPr="00486907">
            <w:rPr>
              <w:rFonts w:ascii="Arial" w:eastAsia="Times New Roman" w:hAnsi="Arial" w:cs="Arial"/>
              <w:color w:val="000000"/>
              <w:sz w:val="24"/>
              <w:szCs w:val="24"/>
            </w:rPr>
            <w:t>(Brendan Artley)</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most time-series problems. </w:t>
      </w:r>
      <w:r w:rsidR="003735BB"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003735BB"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lastRenderedPageBreak/>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5"/>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6"/>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lastRenderedPageBreak/>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33D58BDD"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r w:rsidR="006F0F89">
        <w:rPr>
          <w:rFonts w:ascii="Arial" w:hAnsi="Arial" w:cs="Arial"/>
          <w:sz w:val="24"/>
          <w:szCs w:val="24"/>
        </w:rPr>
        <w:t xml:space="preserve"> data_mode</w:t>
      </w:r>
      <w:r w:rsidR="00924034">
        <w:rPr>
          <w:rFonts w:ascii="Arial" w:hAnsi="Arial" w:cs="Arial"/>
          <w:sz w:val="24"/>
          <w:szCs w:val="24"/>
        </w:rPr>
        <w:t>l</w:t>
      </w:r>
      <w:r w:rsidR="006F0F89">
        <w:rPr>
          <w:rFonts w:ascii="Arial" w:hAnsi="Arial" w:cs="Arial"/>
          <w:sz w:val="24"/>
          <w:szCs w:val="24"/>
        </w:rPr>
        <w:t xml:space="preserve">ling.py is run </w:t>
      </w:r>
      <w:r w:rsidR="00EC02E0">
        <w:rPr>
          <w:rFonts w:ascii="Arial" w:hAnsi="Arial" w:cs="Arial"/>
          <w:sz w:val="24"/>
          <w:szCs w:val="24"/>
        </w:rPr>
        <w:t>to</w:t>
      </w:r>
      <w:r w:rsidR="006F0F89">
        <w:rPr>
          <w:rFonts w:ascii="Arial" w:hAnsi="Arial" w:cs="Arial"/>
          <w:sz w:val="24"/>
          <w:szCs w:val="24"/>
        </w:rPr>
        <w:t xml:space="preserve"> make the output.csv file which would be later used to visualize the outliers.</w:t>
      </w:r>
      <w:r w:rsidR="00515B16">
        <w:rPr>
          <w:rFonts w:ascii="Arial" w:hAnsi="Arial" w:cs="Arial"/>
          <w:sz w:val="24"/>
          <w:szCs w:val="24"/>
        </w:rPr>
        <w:t xml:space="preserve"> </w:t>
      </w:r>
      <w:r w:rsidR="00EC02E0">
        <w:rPr>
          <w:rFonts w:ascii="Arial" w:hAnsi="Arial" w:cs="Arial"/>
          <w:sz w:val="24"/>
          <w:szCs w:val="24"/>
        </w:rPr>
        <w:t>An unsupervised</w:t>
      </w:r>
      <w:r w:rsidR="00515B16">
        <w:rPr>
          <w:rFonts w:ascii="Arial" w:hAnsi="Arial" w:cs="Arial"/>
          <w:sz w:val="24"/>
          <w:szCs w:val="24"/>
        </w:rPr>
        <w:t xml:space="preserve"> ML algorithm called DB Scan is used in making the outlier detection.</w:t>
      </w:r>
      <w:r w:rsidR="00CA5E4D">
        <w:rPr>
          <w:rFonts w:ascii="Arial" w:hAnsi="Arial" w:cs="Arial"/>
          <w:sz w:val="24"/>
          <w:szCs w:val="24"/>
        </w:rPr>
        <w:t xml:space="preserve"> This is to show the app visitors that, how much outliers are found in the </w:t>
      </w:r>
      <w:r w:rsidR="00F90CA0">
        <w:rPr>
          <w:rFonts w:ascii="Arial" w:hAnsi="Arial" w:cs="Arial"/>
          <w:sz w:val="24"/>
          <w:szCs w:val="24"/>
        </w:rPr>
        <w:t>updated</w:t>
      </w:r>
      <w:r w:rsidR="00CA5E4D">
        <w:rPr>
          <w:rFonts w:ascii="Arial" w:hAnsi="Arial" w:cs="Arial"/>
          <w:sz w:val="24"/>
          <w:szCs w:val="24"/>
        </w:rPr>
        <w:t xml:space="preserve"> data</w:t>
      </w:r>
      <w:r w:rsidR="00F90CA0">
        <w:rPr>
          <w:rFonts w:ascii="Arial" w:hAnsi="Arial" w:cs="Arial"/>
          <w:sz w:val="24"/>
          <w:szCs w:val="24"/>
        </w:rPr>
        <w:t xml:space="preserve"> every week</w:t>
      </w:r>
      <w:r w:rsidR="00EA0B58">
        <w:rPr>
          <w:rFonts w:ascii="Arial" w:hAnsi="Arial" w:cs="Arial"/>
          <w:sz w:val="24"/>
          <w:szCs w:val="24"/>
        </w:rPr>
        <w:t xml:space="preserve"> since new records are added from backend time to time</w:t>
      </w:r>
      <w:r w:rsidR="00CA5E4D">
        <w:rPr>
          <w:rFonts w:ascii="Arial" w:hAnsi="Arial" w:cs="Arial"/>
          <w:sz w:val="24"/>
          <w:szCs w:val="24"/>
        </w:rPr>
        <w:t>.</w:t>
      </w:r>
    </w:p>
    <w:p w14:paraId="26E69E55" w14:textId="50A0C531" w:rsidR="004932D8" w:rsidRDefault="002779DB" w:rsidP="004932D8">
      <w:pPr>
        <w:spacing w:line="360" w:lineRule="auto"/>
        <w:jc w:val="center"/>
        <w:rPr>
          <w:rFonts w:ascii="Arial" w:hAnsi="Arial" w:cs="Arial"/>
          <w:sz w:val="24"/>
          <w:szCs w:val="24"/>
        </w:rPr>
      </w:pPr>
      <w:r>
        <w:rPr>
          <w:noProof/>
        </w:rPr>
        <w:drawing>
          <wp:inline distT="0" distB="0" distL="0" distR="0" wp14:anchorId="42B9D5F9" wp14:editId="6E527DE2">
            <wp:extent cx="5905500" cy="367665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57"/>
                    <a:stretch>
                      <a:fillRect/>
                    </a:stretch>
                  </pic:blipFill>
                  <pic:spPr>
                    <a:xfrm>
                      <a:off x="0" y="0"/>
                      <a:ext cx="5905500" cy="3676650"/>
                    </a:xfrm>
                    <a:prstGeom prst="rect">
                      <a:avLst/>
                    </a:prstGeom>
                  </pic:spPr>
                </pic:pic>
              </a:graphicData>
            </a:graphic>
          </wp:inline>
        </w:drawing>
      </w:r>
    </w:p>
    <w:p w14:paraId="7B60F04E" w14:textId="1F0B9C97"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w:t>
      </w:r>
      <w:r w:rsidR="00B75ACC">
        <w:rPr>
          <w:rFonts w:ascii="Arial" w:hAnsi="Arial" w:cs="Arial"/>
          <w:i/>
          <w:iCs/>
          <w:sz w:val="24"/>
          <w:szCs w:val="24"/>
        </w:rPr>
        <w:t>Ukraine</w:t>
      </w:r>
      <w:r w:rsidRPr="003E358E">
        <w:rPr>
          <w:rFonts w:ascii="Arial" w:hAnsi="Arial" w:cs="Arial"/>
          <w:i/>
          <w:iCs/>
          <w:sz w:val="24"/>
          <w:szCs w:val="24"/>
        </w:rPr>
        <w:t xml:space="preserve"> data</w:t>
      </w:r>
    </w:p>
    <w:p w14:paraId="14EBDCB9" w14:textId="393921F7" w:rsidR="00E55428" w:rsidRPr="00C1718C" w:rsidRDefault="008C3063" w:rsidP="00A3761B">
      <w:pPr>
        <w:spacing w:line="360" w:lineRule="auto"/>
        <w:jc w:val="both"/>
        <w:rPr>
          <w:rFonts w:ascii="Arial" w:hAnsi="Arial" w:cs="Arial"/>
          <w:color w:val="000000"/>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r w:rsidR="009D21AE">
        <w:rPr>
          <w:rFonts w:ascii="Arial" w:hAnsi="Arial" w:cs="Arial"/>
          <w:sz w:val="24"/>
          <w:szCs w:val="24"/>
        </w:rPr>
        <w:t xml:space="preserve">. </w:t>
      </w:r>
      <w:r w:rsidR="00A01DD3"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00A01DD3"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A3761B">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3DF0D0E1"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"/>
          <w:id w:val="-1204934821"/>
          <w:placeholder>
            <w:docPart w:val="DefaultPlaceholder_-1854013440"/>
          </w:placeholder>
        </w:sdtPr>
        <w:sdtContent>
          <w:r w:rsidR="00486907" w:rsidRPr="00486907">
            <w:rPr>
              <w:rFonts w:ascii="Arial" w:hAnsi="Arial" w:cs="Arial"/>
              <w:color w:val="000000"/>
              <w:sz w:val="24"/>
              <w:szCs w:val="24"/>
            </w:rPr>
            <w:t>(</w:t>
          </w:r>
          <w:r w:rsidR="003C46C7" w:rsidRPr="00C1718C">
            <w:rPr>
              <w:rFonts w:ascii="Arial" w:hAnsi="Arial" w:cs="Arial"/>
              <w:color w:val="000000"/>
              <w:sz w:val="24"/>
              <w:szCs w:val="24"/>
            </w:rPr>
            <w:t>Havasi et al</w:t>
          </w:r>
          <w:r w:rsidR="003C46C7">
            <w:rPr>
              <w:rFonts w:ascii="Arial" w:hAnsi="Arial" w:cs="Arial"/>
              <w:color w:val="000000"/>
              <w:sz w:val="24"/>
              <w:szCs w:val="24"/>
            </w:rPr>
            <w:t xml:space="preserve">, </w:t>
          </w:r>
          <w:r w:rsidR="00486907" w:rsidRPr="00486907">
            <w:rPr>
              <w:rFonts w:ascii="Arial" w:hAnsi="Arial" w:cs="Arial"/>
              <w:color w:val="000000"/>
              <w:sz w:val="24"/>
              <w:szCs w:val="24"/>
            </w:rPr>
            <w:t>2005)</w:t>
          </w:r>
        </w:sdtContent>
      </w:sdt>
      <w:r w:rsidR="004528B7" w:rsidRPr="00C1718C">
        <w:rPr>
          <w:rFonts w:ascii="Arial" w:hAnsi="Arial" w:cs="Arial"/>
          <w:color w:val="000000"/>
          <w:sz w:val="24"/>
          <w:szCs w:val="24"/>
        </w:rPr>
        <w:t xml:space="preserve"> show</w:t>
      </w:r>
      <w:r w:rsidR="00545784">
        <w:rPr>
          <w:rFonts w:ascii="Arial" w:hAnsi="Arial" w:cs="Arial"/>
          <w:color w:val="000000"/>
          <w:sz w:val="24"/>
          <w:szCs w:val="24"/>
        </w:rPr>
        <w:t>ed</w:t>
      </w:r>
      <w:r w:rsidR="004528B7" w:rsidRPr="00C1718C">
        <w:rPr>
          <w:rFonts w:ascii="Arial" w:hAnsi="Arial" w:cs="Arial"/>
          <w:color w:val="000000"/>
          <w:sz w:val="24"/>
          <w:szCs w:val="24"/>
        </w:rPr>
        <w:t xml:space="preserve">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w:t>
      </w:r>
      <w:r w:rsidR="00100AFA">
        <w:rPr>
          <w:rFonts w:ascii="Arial" w:hAnsi="Arial" w:cs="Arial"/>
          <w:color w:val="000000"/>
          <w:sz w:val="24"/>
          <w:szCs w:val="24"/>
        </w:rPr>
        <w:t>case-control</w:t>
      </w:r>
      <w:r w:rsidR="006F587C" w:rsidRPr="00C1718C">
        <w:rPr>
          <w:rFonts w:ascii="Arial" w:hAnsi="Arial" w:cs="Arial"/>
          <w:color w:val="000000"/>
          <w:sz w:val="24"/>
          <w:szCs w:val="24"/>
        </w:rPr>
        <w:t xml:space="preserve"> study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
          <w:id w:val="842661524"/>
          <w:placeholder>
            <w:docPart w:val="DefaultPlaceholder_-1854013440"/>
          </w:placeholder>
        </w:sdtPr>
        <w:sdtContent>
          <w:r w:rsidR="005D7068" w:rsidRPr="005D7068">
            <w:rPr>
              <w:rFonts w:ascii="Arial" w:hAnsi="Arial" w:cs="Arial"/>
              <w:color w:val="000000"/>
              <w:sz w:val="24"/>
              <w:szCs w:val="24"/>
            </w:rPr>
            <w:t>(Almasi et al, 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5FBD1486" w14:textId="5981F776" w:rsidR="001B7B96" w:rsidRPr="00C1718C" w:rsidRDefault="002502F4" w:rsidP="001B7B96">
      <w:pPr>
        <w:spacing w:line="360" w:lineRule="auto"/>
        <w:jc w:val="both"/>
        <w:rPr>
          <w:rFonts w:ascii="Arial" w:hAnsi="Arial" w:cs="Arial"/>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w:t>
      </w:r>
      <w:r w:rsidR="002F2FE8">
        <w:rPr>
          <w:rFonts w:ascii="Arial" w:hAnsi="Arial" w:cs="Arial"/>
          <w:color w:val="000000"/>
          <w:sz w:val="24"/>
          <w:szCs w:val="24"/>
        </w:rPr>
        <w:t>,</w:t>
      </w:r>
      <w:r w:rsidR="00B06E55" w:rsidRPr="00C1718C">
        <w:rPr>
          <w:rFonts w:ascii="Arial" w:hAnsi="Arial" w:cs="Arial"/>
          <w:color w:val="000000"/>
          <w:sz w:val="24"/>
          <w:szCs w:val="24"/>
        </w:rPr>
        <w:t xml:space="preserve"> </w:t>
      </w:r>
      <w:r w:rsidR="002F2FE8">
        <w:rPr>
          <w:rFonts w:ascii="Arial" w:hAnsi="Arial" w:cs="Arial"/>
          <w:color w:val="000000"/>
          <w:sz w:val="24"/>
          <w:szCs w:val="24"/>
        </w:rPr>
        <w:t>t</w:t>
      </w:r>
      <w:r w:rsidR="00B06E55" w:rsidRPr="00C1718C">
        <w:rPr>
          <w:rFonts w:ascii="Arial" w:hAnsi="Arial" w:cs="Arial"/>
          <w:color w:val="000000"/>
          <w:sz w:val="24"/>
          <w:szCs w:val="24"/>
        </w:rPr>
        <w:t xml:space="preserve">here </w:t>
      </w:r>
      <w:r w:rsidR="00944207">
        <w:rPr>
          <w:rFonts w:ascii="Arial" w:hAnsi="Arial" w:cs="Arial"/>
          <w:color w:val="000000"/>
          <w:sz w:val="24"/>
          <w:szCs w:val="24"/>
        </w:rPr>
        <w:t>has</w:t>
      </w:r>
      <w:r w:rsidR="00B06E55" w:rsidRPr="00C1718C">
        <w:rPr>
          <w:rFonts w:ascii="Arial" w:hAnsi="Arial" w:cs="Arial"/>
          <w:color w:val="000000"/>
          <w:sz w:val="24"/>
          <w:szCs w:val="24"/>
        </w:rPr>
        <w:t xml:space="preserve"> been an upward trend from 1985 </w:t>
      </w:r>
      <w:r w:rsidR="003E1703">
        <w:rPr>
          <w:rFonts w:ascii="Arial" w:hAnsi="Arial" w:cs="Arial"/>
          <w:color w:val="000000"/>
          <w:sz w:val="24"/>
          <w:szCs w:val="24"/>
        </w:rPr>
        <w:t>to</w:t>
      </w:r>
      <w:r w:rsidR="00B06E55" w:rsidRPr="00C1718C">
        <w:rPr>
          <w:rFonts w:ascii="Arial" w:hAnsi="Arial" w:cs="Arial"/>
          <w:color w:val="000000"/>
          <w:sz w:val="24"/>
          <w:szCs w:val="24"/>
        </w:rPr>
        <w:t xml:space="preserve">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w:t>
      </w:r>
      <w:r w:rsidR="00AD009C">
        <w:rPr>
          <w:rFonts w:ascii="Arial" w:hAnsi="Arial" w:cs="Arial"/>
          <w:color w:val="000000"/>
          <w:sz w:val="24"/>
          <w:szCs w:val="24"/>
        </w:rPr>
        <w:t xml:space="preserve"> fallen</w:t>
      </w:r>
      <w:r w:rsidR="00554738" w:rsidRPr="00C1718C">
        <w:rPr>
          <w:rFonts w:ascii="Arial" w:hAnsi="Arial" w:cs="Arial"/>
          <w:color w:val="000000"/>
          <w:sz w:val="24"/>
          <w:szCs w:val="24"/>
        </w:rPr>
        <w:t xml:space="preserve">. </w:t>
      </w:r>
      <w:r w:rsidR="001B7B96" w:rsidRPr="00C1718C">
        <w:rPr>
          <w:rFonts w:ascii="Arial" w:hAnsi="Arial" w:cs="Arial"/>
          <w:sz w:val="24"/>
          <w:szCs w:val="24"/>
        </w:rPr>
        <w:t xml:space="preserve">According to the results of the custom auto regression model shown in Fig. </w:t>
      </w:r>
      <w:r w:rsidR="00BF20E3">
        <w:rPr>
          <w:rFonts w:ascii="Arial" w:hAnsi="Arial" w:cs="Arial"/>
          <w:sz w:val="24"/>
          <w:szCs w:val="24"/>
        </w:rPr>
        <w:t>2.1,</w:t>
      </w:r>
      <w:r w:rsidR="001B7B96" w:rsidRPr="00C1718C">
        <w:rPr>
          <w:rFonts w:ascii="Arial" w:hAnsi="Arial" w:cs="Arial"/>
          <w:sz w:val="24"/>
          <w:szCs w:val="24"/>
        </w:rPr>
        <w:t xml:space="preserve"> the number of suicides per 100,000 people is expected to rise during the next fifteen years. </w:t>
      </w:r>
      <w:r w:rsidR="004C1199" w:rsidRPr="004C1199">
        <w:rPr>
          <w:rFonts w:ascii="Arial" w:hAnsi="Arial" w:cs="Arial"/>
          <w:sz w:val="24"/>
          <w:szCs w:val="24"/>
        </w:rPr>
        <w:t>Ireland is estimated to have 136.81 suicides per 100,000 people by 2029, allowing us to start taking preventative measures before a worse situation arises.</w:t>
      </w:r>
    </w:p>
    <w:p w14:paraId="73C94CAA" w14:textId="77777777" w:rsidR="001B7B96" w:rsidRDefault="001B7B96" w:rsidP="001B7B96">
      <w:pPr>
        <w:spacing w:line="360" w:lineRule="auto"/>
        <w:jc w:val="center"/>
        <w:rPr>
          <w:rFonts w:ascii="Arial" w:hAnsi="Arial" w:cs="Arial"/>
          <w:sz w:val="24"/>
          <w:szCs w:val="24"/>
        </w:rPr>
      </w:pPr>
      <w:r w:rsidRPr="00C1718C">
        <w:rPr>
          <w:rFonts w:ascii="Arial" w:hAnsi="Arial" w:cs="Arial"/>
          <w:noProof/>
          <w:sz w:val="24"/>
          <w:szCs w:val="24"/>
        </w:rPr>
        <w:lastRenderedPageBreak/>
        <w:drawing>
          <wp:inline distT="0" distB="0" distL="0" distR="0" wp14:anchorId="0088D483" wp14:editId="1C4D5E63">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58"/>
                    <a:stretch>
                      <a:fillRect/>
                    </a:stretch>
                  </pic:blipFill>
                  <pic:spPr>
                    <a:xfrm>
                      <a:off x="0" y="0"/>
                      <a:ext cx="3866808" cy="2669585"/>
                    </a:xfrm>
                    <a:prstGeom prst="rect">
                      <a:avLst/>
                    </a:prstGeom>
                  </pic:spPr>
                </pic:pic>
              </a:graphicData>
            </a:graphic>
          </wp:inline>
        </w:drawing>
      </w:r>
    </w:p>
    <w:p w14:paraId="0C8F1CDB" w14:textId="47BDE408"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8D6DF1">
        <w:rPr>
          <w:rFonts w:ascii="Arial" w:hAnsi="Arial" w:cs="Arial"/>
          <w:i/>
          <w:iCs/>
          <w:sz w:val="24"/>
          <w:szCs w:val="24"/>
        </w:rPr>
        <w:t>6</w:t>
      </w:r>
      <w:r w:rsidR="00AE7C10">
        <w:rPr>
          <w:rFonts w:ascii="Arial" w:hAnsi="Arial" w:cs="Arial"/>
          <w:i/>
          <w:iCs/>
          <w:sz w:val="24"/>
          <w:szCs w:val="24"/>
        </w:rPr>
        <w:t>.</w:t>
      </w:r>
      <w:r w:rsidR="00AC476B">
        <w:rPr>
          <w:rFonts w:ascii="Arial" w:hAnsi="Arial" w:cs="Arial"/>
          <w:i/>
          <w:iCs/>
          <w:sz w:val="24"/>
          <w:szCs w:val="24"/>
        </w:rPr>
        <w:t>4</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Custom AR</w:t>
      </w:r>
    </w:p>
    <w:p w14:paraId="6952C437" w14:textId="77777777" w:rsidR="001B7B96" w:rsidRPr="00C1718C" w:rsidRDefault="001B7B96" w:rsidP="001B7B96">
      <w:pPr>
        <w:spacing w:line="360" w:lineRule="auto"/>
        <w:jc w:val="both"/>
        <w:rPr>
          <w:rFonts w:ascii="Arial" w:hAnsi="Arial" w:cs="Arial"/>
          <w:sz w:val="24"/>
          <w:szCs w:val="24"/>
        </w:rPr>
      </w:pPr>
      <w:r w:rsidRPr="00C1718C">
        <w:rPr>
          <w:rFonts w:ascii="Arial" w:hAnsi="Arial" w:cs="Arial"/>
          <w:sz w:val="24"/>
          <w:szCs w:val="24"/>
        </w:rPr>
        <w:t>On the other hand, FB prophet model showed prediction with Root Mean Square error 24.75. After 2014 it seems to be having a quick rise in the number of suicides per hundred thousand. In 2015 the suicide rate is given 146.61 and from there it shows a slight upward trend. As the last prediction point year 2029 shows 148.63 suicide rate which is far away from what we got from the custom auto regression model.</w:t>
      </w:r>
    </w:p>
    <w:p w14:paraId="273E56D6" w14:textId="77777777" w:rsidR="001B7B96" w:rsidRDefault="001B7B96" w:rsidP="001B7B96">
      <w:pPr>
        <w:spacing w:line="360" w:lineRule="auto"/>
        <w:jc w:val="center"/>
        <w:rPr>
          <w:rFonts w:ascii="Arial" w:hAnsi="Arial" w:cs="Arial"/>
          <w:sz w:val="24"/>
          <w:szCs w:val="24"/>
        </w:rPr>
      </w:pPr>
      <w:r w:rsidRPr="00C1718C">
        <w:rPr>
          <w:rFonts w:ascii="Arial" w:hAnsi="Arial" w:cs="Arial"/>
          <w:noProof/>
        </w:rPr>
        <w:drawing>
          <wp:inline distT="0" distB="0" distL="0" distR="0" wp14:anchorId="5F2AC9AA" wp14:editId="078771F7">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9"/>
                    <a:stretch>
                      <a:fillRect/>
                    </a:stretch>
                  </pic:blipFill>
                  <pic:spPr>
                    <a:xfrm>
                      <a:off x="0" y="0"/>
                      <a:ext cx="3988705" cy="2754592"/>
                    </a:xfrm>
                    <a:prstGeom prst="rect">
                      <a:avLst/>
                    </a:prstGeom>
                  </pic:spPr>
                </pic:pic>
              </a:graphicData>
            </a:graphic>
          </wp:inline>
        </w:drawing>
      </w:r>
    </w:p>
    <w:p w14:paraId="1D9615F4" w14:textId="6B0CED02"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760CE1">
        <w:rPr>
          <w:rFonts w:ascii="Arial" w:hAnsi="Arial" w:cs="Arial"/>
          <w:i/>
          <w:iCs/>
          <w:sz w:val="24"/>
          <w:szCs w:val="24"/>
        </w:rPr>
        <w:t>6</w:t>
      </w:r>
      <w:r w:rsidRPr="00AD365B">
        <w:rPr>
          <w:rFonts w:ascii="Arial" w:hAnsi="Arial" w:cs="Arial"/>
          <w:i/>
          <w:iCs/>
          <w:sz w:val="24"/>
          <w:szCs w:val="24"/>
        </w:rPr>
        <w:t>.</w:t>
      </w:r>
      <w:r w:rsidR="00555A36">
        <w:rPr>
          <w:rFonts w:ascii="Arial" w:hAnsi="Arial" w:cs="Arial"/>
          <w:i/>
          <w:iCs/>
          <w:sz w:val="24"/>
          <w:szCs w:val="24"/>
        </w:rPr>
        <w:t>5</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7FA89230" w14:textId="21D4ECB0"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6275B803" w14:textId="5062256F" w:rsidR="007B4A97" w:rsidRDefault="00205653" w:rsidP="007B4A97">
      <w:pPr>
        <w:autoSpaceDE w:val="0"/>
        <w:autoSpaceDN w:val="0"/>
        <w:adjustRightInd w:val="0"/>
        <w:spacing w:after="22" w:line="360" w:lineRule="auto"/>
        <w:jc w:val="center"/>
        <w:rPr>
          <w:rFonts w:ascii="Arial" w:hAnsi="Arial" w:cs="Arial"/>
          <w:color w:val="000000"/>
          <w:sz w:val="24"/>
          <w:szCs w:val="24"/>
        </w:rPr>
      </w:pPr>
      <w:r>
        <w:rPr>
          <w:noProof/>
        </w:rPr>
        <w:drawing>
          <wp:inline distT="0" distB="0" distL="0" distR="0" wp14:anchorId="6042E9CA" wp14:editId="020FDBC1">
            <wp:extent cx="5838825" cy="4171950"/>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60"/>
                    <a:stretch>
                      <a:fillRect/>
                    </a:stretch>
                  </pic:blipFill>
                  <pic:spPr>
                    <a:xfrm>
                      <a:off x="0" y="0"/>
                      <a:ext cx="5838825" cy="4171950"/>
                    </a:xfrm>
                    <a:prstGeom prst="rect">
                      <a:avLst/>
                    </a:prstGeom>
                  </pic:spPr>
                </pic:pic>
              </a:graphicData>
            </a:graphic>
          </wp:inline>
        </w:drawing>
      </w:r>
    </w:p>
    <w:p w14:paraId="76565066" w14:textId="31EF8DD0"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A07E1B">
        <w:rPr>
          <w:rFonts w:ascii="Arial" w:hAnsi="Arial" w:cs="Arial"/>
          <w:i/>
          <w:iCs/>
          <w:sz w:val="24"/>
          <w:szCs w:val="24"/>
        </w:rPr>
        <w:t>6</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581CD95D"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the suicide rates have a huge change over the decade in these countries.</w:t>
      </w:r>
      <w:r w:rsidR="00E600CA" w:rsidRPr="00C1718C">
        <w:rPr>
          <w:rFonts w:ascii="Arial" w:hAnsi="Arial" w:cs="Arial"/>
          <w:color w:val="000000"/>
          <w:sz w:val="24"/>
          <w:szCs w:val="24"/>
        </w:rPr>
        <w:t xml:space="preserve"> In Ukraine from 1991 t</w:t>
      </w:r>
      <w:r w:rsidR="000724D1">
        <w:rPr>
          <w:rFonts w:ascii="Arial" w:hAnsi="Arial" w:cs="Arial"/>
          <w:color w:val="000000"/>
          <w:sz w:val="24"/>
          <w:szCs w:val="24"/>
        </w:rPr>
        <w:t>o</w:t>
      </w:r>
      <w:r w:rsidR="00E600CA" w:rsidRPr="00C1718C">
        <w:rPr>
          <w:rFonts w:ascii="Arial" w:hAnsi="Arial" w:cs="Arial"/>
          <w:color w:val="000000"/>
          <w:sz w:val="24"/>
          <w:szCs w:val="24"/>
        </w:rPr>
        <w:t xml:space="preserve">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486907" w:rsidRPr="00486907">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486907" w:rsidRPr="00486907">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391376">
        <w:rPr>
          <w:rFonts w:ascii="Arial" w:hAnsi="Arial" w:cs="Arial"/>
          <w:color w:val="000000"/>
          <w:sz w:val="24"/>
          <w:szCs w:val="24"/>
        </w:rPr>
        <w:t>behaviour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486907" w:rsidRPr="00486907">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486907" w:rsidRPr="00486907">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1"/>
                    <a:stretch>
                      <a:fillRect/>
                    </a:stretch>
                  </pic:blipFill>
                  <pic:spPr>
                    <a:xfrm>
                      <a:off x="0" y="0"/>
                      <a:ext cx="3935185" cy="2757153"/>
                    </a:xfrm>
                    <a:prstGeom prst="rect">
                      <a:avLst/>
                    </a:prstGeom>
                  </pic:spPr>
                </pic:pic>
              </a:graphicData>
            </a:graphic>
          </wp:inline>
        </w:drawing>
      </w:r>
    </w:p>
    <w:p w14:paraId="78D091C2" w14:textId="33161932"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F96DFF">
        <w:rPr>
          <w:rFonts w:ascii="Arial" w:hAnsi="Arial" w:cs="Arial"/>
          <w:i/>
          <w:iCs/>
          <w:color w:val="000000"/>
          <w:sz w:val="24"/>
          <w:szCs w:val="24"/>
        </w:rPr>
        <w:t>7</w:t>
      </w:r>
      <w:r w:rsidRPr="007912D9">
        <w:rPr>
          <w:rFonts w:ascii="Arial" w:hAnsi="Arial" w:cs="Arial"/>
          <w:i/>
          <w:iCs/>
          <w:color w:val="000000"/>
          <w:sz w:val="24"/>
          <w:szCs w:val="24"/>
        </w:rPr>
        <w:t xml:space="preserve"> Total suicides changed over time in Europe</w:t>
      </w:r>
    </w:p>
    <w:p w14:paraId="12B8B023" w14:textId="75FB8B24" w:rsidR="0031069B" w:rsidRDefault="006207B7" w:rsidP="004A67EB">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w:t>
      </w:r>
      <w:r w:rsidR="00BB74CE">
        <w:rPr>
          <w:rFonts w:ascii="Arial" w:hAnsi="Arial" w:cs="Arial"/>
          <w:color w:val="000000"/>
          <w:sz w:val="24"/>
          <w:szCs w:val="24"/>
        </w:rPr>
        <w:t>increasing suicide numbers</w:t>
      </w:r>
      <w:r w:rsidRPr="00C1718C">
        <w:rPr>
          <w:rFonts w:ascii="Arial" w:hAnsi="Arial" w:cs="Arial"/>
          <w:color w:val="000000"/>
          <w:sz w:val="24"/>
          <w:szCs w:val="24"/>
        </w:rPr>
        <w:t xml:space="preserv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r w:rsidR="0048690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19LCJpc1RlbXBvcmFyeSI6ZmFsc2V9XX0="/>
          <w:id w:val="-80838393"/>
          <w:placeholder>
            <w:docPart w:val="DefaultPlaceholder_-1854013440"/>
          </w:placeholder>
        </w:sdtPr>
        <w:sdtContent>
          <w:r w:rsidR="00486907" w:rsidRPr="00486907">
            <w:rPr>
              <w:rFonts w:ascii="Arial" w:hAnsi="Arial" w:cs="Arial"/>
              <w:color w:val="000000"/>
              <w:sz w:val="24"/>
              <w:szCs w:val="24"/>
            </w:rPr>
            <w:t>(Joel Gunter, 2022)</w:t>
          </w:r>
        </w:sdtContent>
      </w:sdt>
      <w:r w:rsidR="004D0089" w:rsidRPr="00C1718C">
        <w:rPr>
          <w:rFonts w:ascii="Arial" w:hAnsi="Arial" w:cs="Arial"/>
          <w:color w:val="000000"/>
          <w:sz w:val="24"/>
          <w:szCs w:val="24"/>
        </w:rPr>
        <w:t>.</w:t>
      </w:r>
      <w:r w:rsidR="004A67EB">
        <w:rPr>
          <w:rFonts w:ascii="Arial" w:hAnsi="Arial" w:cs="Arial"/>
          <w:color w:val="000000"/>
          <w:sz w:val="24"/>
          <w:szCs w:val="24"/>
        </w:rPr>
        <w:t xml:space="preserve"> The final dashboard made is more </w:t>
      </w:r>
      <w:r w:rsidR="002F2B77">
        <w:rPr>
          <w:rFonts w:ascii="Arial" w:hAnsi="Arial" w:cs="Arial"/>
          <w:color w:val="000000"/>
          <w:sz w:val="24"/>
          <w:szCs w:val="24"/>
        </w:rPr>
        <w:t xml:space="preserve">of storytelling way and </w:t>
      </w:r>
      <w:r w:rsidR="004A67EB">
        <w:rPr>
          <w:rFonts w:ascii="Arial" w:hAnsi="Arial" w:cs="Arial"/>
          <w:color w:val="000000"/>
          <w:sz w:val="24"/>
          <w:szCs w:val="24"/>
        </w:rPr>
        <w:t xml:space="preserve"> </w:t>
      </w:r>
      <w:r w:rsidR="002F2B77">
        <w:rPr>
          <w:rFonts w:ascii="Arial" w:hAnsi="Arial" w:cs="Arial"/>
          <w:color w:val="000000"/>
          <w:sz w:val="24"/>
          <w:szCs w:val="24"/>
        </w:rPr>
        <w:t xml:space="preserve">simple for any audience to understand the finding’s discussed throughout this paper. </w:t>
      </w:r>
    </w:p>
    <w:p w14:paraId="62F9C268" w14:textId="77777777" w:rsidR="0031069B" w:rsidRPr="00C1718C" w:rsidRDefault="0031069B"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388DB130" w:rsidR="00836362"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2ED343F9" w14:textId="77777777" w:rsidR="00F60C39" w:rsidRDefault="00F60C39" w:rsidP="0049196A">
      <w:pPr>
        <w:autoSpaceDE w:val="0"/>
        <w:autoSpaceDN w:val="0"/>
        <w:adjustRightInd w:val="0"/>
        <w:spacing w:after="22" w:line="360" w:lineRule="auto"/>
        <w:jc w:val="both"/>
        <w:rPr>
          <w:rFonts w:ascii="Arial" w:hAnsi="Arial" w:cs="Arial"/>
          <w:color w:val="000000"/>
          <w:sz w:val="24"/>
          <w:szCs w:val="24"/>
        </w:rPr>
      </w:pPr>
    </w:p>
    <w:p w14:paraId="77827698" w14:textId="63E68DB3" w:rsidR="00B05079" w:rsidRPr="00C1718C" w:rsidRDefault="00B05079" w:rsidP="00F60C39">
      <w:pPr>
        <w:spacing w:line="360" w:lineRule="auto"/>
        <w:jc w:val="both"/>
        <w:rPr>
          <w:rFonts w:ascii="Arial" w:hAnsi="Arial" w:cs="Arial"/>
          <w:b/>
          <w:bCs/>
          <w:sz w:val="28"/>
          <w:szCs w:val="28"/>
        </w:rPr>
      </w:pPr>
      <w:r>
        <w:rPr>
          <w:rFonts w:ascii="Arial" w:hAnsi="Arial" w:cs="Arial"/>
          <w:b/>
          <w:bCs/>
          <w:sz w:val="28"/>
          <w:szCs w:val="28"/>
        </w:rPr>
        <w:t>7</w:t>
      </w:r>
      <w:r w:rsidRPr="00C1718C">
        <w:rPr>
          <w:rFonts w:ascii="Arial" w:hAnsi="Arial" w:cs="Arial"/>
          <w:b/>
          <w:bCs/>
          <w:sz w:val="28"/>
          <w:szCs w:val="28"/>
        </w:rPr>
        <w:t>.</w:t>
      </w:r>
      <w:r>
        <w:rPr>
          <w:rFonts w:ascii="Arial" w:hAnsi="Arial" w:cs="Arial"/>
          <w:b/>
          <w:bCs/>
          <w:sz w:val="28"/>
          <w:szCs w:val="28"/>
        </w:rPr>
        <w:t>1</w:t>
      </w:r>
      <w:r w:rsidRPr="00C1718C">
        <w:rPr>
          <w:rFonts w:ascii="Arial" w:hAnsi="Arial" w:cs="Arial"/>
          <w:b/>
          <w:bCs/>
          <w:sz w:val="28"/>
          <w:szCs w:val="28"/>
        </w:rPr>
        <w:t xml:space="preserve"> Limitations on Suicide Analysis</w:t>
      </w:r>
    </w:p>
    <w:p w14:paraId="630C8D11" w14:textId="77777777" w:rsidR="00B05079" w:rsidRPr="00C1718C" w:rsidRDefault="00B05079" w:rsidP="00F60C39">
      <w:pPr>
        <w:spacing w:line="360" w:lineRule="auto"/>
        <w:jc w:val="both"/>
        <w:rPr>
          <w:rFonts w:ascii="Arial" w:hAnsi="Arial" w:cs="Arial"/>
          <w:sz w:val="24"/>
          <w:szCs w:val="24"/>
        </w:rPr>
      </w:pPr>
      <w:r w:rsidRPr="00C1718C">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to draw more specific conclusions about the causes of those fatalities.</w:t>
      </w:r>
    </w:p>
    <w:p w14:paraId="738CBC16"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Country Names Missing: The analysis would have been more insightful if there had been data available from every country in the world as there are many nations missing from the dataset.</w:t>
      </w:r>
    </w:p>
    <w:p w14:paraId="79187BF2"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Server Requirements:  Handling such large dataset requires more server capacity run the model time to time. Current server is only capable of running models with a smaller number of records, so the project is made in such a way that I can be run only once in every week.</w:t>
      </w:r>
    </w:p>
    <w:p w14:paraId="06013608" w14:textId="77777777" w:rsidR="00B05079" w:rsidRPr="00C1718C" w:rsidRDefault="00B05079" w:rsidP="0049196A">
      <w:pPr>
        <w:autoSpaceDE w:val="0"/>
        <w:autoSpaceDN w:val="0"/>
        <w:adjustRightInd w:val="0"/>
        <w:spacing w:after="22" w:line="360" w:lineRule="auto"/>
        <w:jc w:val="both"/>
        <w:rPr>
          <w:rFonts w:ascii="Arial" w:hAnsi="Arial" w:cs="Arial"/>
          <w:color w:val="000000"/>
          <w:sz w:val="24"/>
          <w:szCs w:val="24"/>
        </w:rPr>
      </w:pP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50AED5A4"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486907" w:rsidRPr="00486907">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2"/>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54D1B6CD"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 xml:space="preserve">shown in the fig </w:t>
      </w:r>
      <w:r w:rsidR="0090320E">
        <w:rPr>
          <w:rFonts w:ascii="Arial" w:hAnsi="Arial" w:cs="Arial"/>
          <w:sz w:val="24"/>
          <w:szCs w:val="24"/>
        </w:rPr>
        <w:t>8.2</w:t>
      </w:r>
      <w:r w:rsidR="004E2299">
        <w:rPr>
          <w:rFonts w:ascii="Arial" w:hAnsi="Arial" w:cs="Arial"/>
          <w:sz w:val="24"/>
          <w:szCs w:val="24"/>
        </w:rPr>
        <w:t>.s</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4"/>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5C1E9E49"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486907" w:rsidRPr="00486907">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486907" w:rsidRPr="00486907">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5"/>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4FD38D21"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486907" w:rsidRPr="00486907">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6"/>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7"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4EAA2BA5" w14:textId="77777777" w:rsidR="00486907" w:rsidRDefault="00486907">
              <w:pPr>
                <w:autoSpaceDE w:val="0"/>
                <w:autoSpaceDN w:val="0"/>
                <w:ind w:hanging="480"/>
                <w:divId w:val="31073712"/>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71594955" w14:textId="77777777" w:rsidR="00486907" w:rsidRDefault="00486907">
              <w:pPr>
                <w:autoSpaceDE w:val="0"/>
                <w:autoSpaceDN w:val="0"/>
                <w:ind w:hanging="480"/>
                <w:divId w:val="1708332685"/>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095F2D68" w14:textId="77777777" w:rsidR="00486907" w:rsidRDefault="00486907">
              <w:pPr>
                <w:autoSpaceDE w:val="0"/>
                <w:autoSpaceDN w:val="0"/>
                <w:ind w:hanging="480"/>
                <w:divId w:val="961957733"/>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235D9512" w14:textId="77777777" w:rsidR="00486907" w:rsidRDefault="00486907">
              <w:pPr>
                <w:autoSpaceDE w:val="0"/>
                <w:autoSpaceDN w:val="0"/>
                <w:ind w:hanging="480"/>
                <w:divId w:val="1947694480"/>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582CA669" w14:textId="77777777" w:rsidR="00486907" w:rsidRDefault="00486907">
              <w:pPr>
                <w:autoSpaceDE w:val="0"/>
                <w:autoSpaceDN w:val="0"/>
                <w:ind w:hanging="480"/>
                <w:divId w:val="1209342157"/>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3F8DFF0" w14:textId="77777777" w:rsidR="00486907" w:rsidRDefault="00486907">
              <w:pPr>
                <w:autoSpaceDE w:val="0"/>
                <w:autoSpaceDN w:val="0"/>
                <w:ind w:hanging="480"/>
                <w:divId w:val="1828932494"/>
                <w:rPr>
                  <w:rFonts w:eastAsia="Times New Roman"/>
                </w:rPr>
              </w:pPr>
              <w:r>
                <w:rPr>
                  <w:rFonts w:eastAsia="Times New Roman"/>
                </w:rPr>
                <w:t xml:space="preserve">Anna Politkovskaya. (2004). </w:t>
              </w:r>
              <w:r>
                <w:rPr>
                  <w:rFonts w:eastAsia="Times New Roman"/>
                  <w:i/>
                  <w:iCs/>
                </w:rPr>
                <w:t>Politkovskaya A.Putin’s Russia.</w:t>
              </w:r>
            </w:p>
            <w:p w14:paraId="3DB3D334" w14:textId="77777777" w:rsidR="00486907" w:rsidRDefault="00486907">
              <w:pPr>
                <w:autoSpaceDE w:val="0"/>
                <w:autoSpaceDN w:val="0"/>
                <w:ind w:hanging="480"/>
                <w:divId w:val="467163056"/>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36BA43A3" w14:textId="77777777" w:rsidR="00486907" w:rsidRDefault="00486907">
              <w:pPr>
                <w:autoSpaceDE w:val="0"/>
                <w:autoSpaceDN w:val="0"/>
                <w:ind w:hanging="480"/>
                <w:divId w:val="582253789"/>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22C1A493" w14:textId="77777777" w:rsidR="00486907" w:rsidRDefault="00486907">
              <w:pPr>
                <w:autoSpaceDE w:val="0"/>
                <w:autoSpaceDN w:val="0"/>
                <w:ind w:hanging="480"/>
                <w:divId w:val="1387989033"/>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79D36581" w14:textId="77777777" w:rsidR="00486907" w:rsidRDefault="00486907">
              <w:pPr>
                <w:autoSpaceDE w:val="0"/>
                <w:autoSpaceDN w:val="0"/>
                <w:ind w:hanging="480"/>
                <w:divId w:val="99107080"/>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3DE9F85B" w14:textId="77777777" w:rsidR="00486907" w:rsidRDefault="00486907">
              <w:pPr>
                <w:autoSpaceDE w:val="0"/>
                <w:autoSpaceDN w:val="0"/>
                <w:ind w:hanging="480"/>
                <w:divId w:val="1511065830"/>
                <w:rPr>
                  <w:rFonts w:eastAsia="Times New Roman"/>
                </w:rPr>
              </w:pPr>
              <w:r>
                <w:rPr>
                  <w:rFonts w:eastAsia="Times New Roman"/>
                </w:rPr>
                <w:t xml:space="preserve">Dylan Castillo. (2022). </w:t>
              </w:r>
              <w:r>
                <w:rPr>
                  <w:rFonts w:eastAsia="Times New Roman"/>
                  <w:i/>
                  <w:iCs/>
                </w:rPr>
                <w:t>Develop Data Visualization Interfaces in Python With Dash – Real Python</w:t>
              </w:r>
              <w:r>
                <w:rPr>
                  <w:rFonts w:eastAsia="Times New Roman"/>
                </w:rPr>
                <w:t>. https://realpython.com/python-dash/</w:t>
              </w:r>
            </w:p>
            <w:p w14:paraId="53E98383" w14:textId="77777777" w:rsidR="00486907" w:rsidRDefault="00486907">
              <w:pPr>
                <w:autoSpaceDE w:val="0"/>
                <w:autoSpaceDN w:val="0"/>
                <w:ind w:hanging="480"/>
                <w:divId w:val="1926182658"/>
                <w:rPr>
                  <w:rFonts w:eastAsia="Times New Roman"/>
                </w:rPr>
              </w:pPr>
              <w:r>
                <w:rPr>
                  <w:rFonts w:eastAsia="Times New Roman"/>
                </w:rPr>
                <w:t xml:space="preserve">Elias Dabbas. (2018). </w:t>
              </w:r>
              <w:r>
                <w:rPr>
                  <w:rFonts w:eastAsia="Times New Roman"/>
                  <w:i/>
                  <w:iCs/>
                </w:rPr>
                <w:t>Migration and Population Density - WorldBank Data Dashboard</w:t>
              </w:r>
              <w:r>
                <w:rPr>
                  <w:rFonts w:eastAsia="Times New Roman"/>
                </w:rPr>
                <w:t>. https://www.dashboardom.com/migration-population</w:t>
              </w:r>
            </w:p>
            <w:p w14:paraId="40672B3B" w14:textId="77777777" w:rsidR="00486907" w:rsidRDefault="00486907">
              <w:pPr>
                <w:autoSpaceDE w:val="0"/>
                <w:autoSpaceDN w:val="0"/>
                <w:ind w:hanging="480"/>
                <w:divId w:val="1374573998"/>
                <w:rPr>
                  <w:rFonts w:eastAsia="Times New Roman"/>
                </w:rPr>
              </w:pPr>
              <w:r>
                <w:rPr>
                  <w:rFonts w:eastAsia="Times New Roman"/>
                </w:rPr>
                <w:t xml:space="preserve">Elias Dabbas. (2019). </w:t>
              </w:r>
              <w:r>
                <w:rPr>
                  <w:rFonts w:eastAsia="Times New Roman"/>
                  <w:i/>
                  <w:iCs/>
                </w:rPr>
                <w:t>Build a Ploty Dash App - Poverty Data Dashboard</w:t>
              </w:r>
              <w:r>
                <w:rPr>
                  <w:rFonts w:eastAsia="Times New Roman"/>
                </w:rPr>
                <w:t>. https://povertydata.org/</w:t>
              </w:r>
            </w:p>
            <w:p w14:paraId="50F24CD3" w14:textId="77777777" w:rsidR="00486907" w:rsidRDefault="00486907">
              <w:pPr>
                <w:autoSpaceDE w:val="0"/>
                <w:autoSpaceDN w:val="0"/>
                <w:ind w:hanging="480"/>
                <w:divId w:val="94139513"/>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7A7A250C" w14:textId="77777777" w:rsidR="00486907" w:rsidRDefault="00486907">
              <w:pPr>
                <w:autoSpaceDE w:val="0"/>
                <w:autoSpaceDN w:val="0"/>
                <w:ind w:hanging="480"/>
                <w:divId w:val="1633176302"/>
                <w:rPr>
                  <w:rFonts w:eastAsia="Times New Roman"/>
                </w:rPr>
              </w:pPr>
              <w:r>
                <w:rPr>
                  <w:rFonts w:eastAsia="Times New Roman"/>
                </w:rPr>
                <w:t xml:space="preserve">Geckoboard. (2022). </w:t>
              </w:r>
              <w:r>
                <w:rPr>
                  <w:rFonts w:eastAsia="Times New Roman"/>
                  <w:i/>
                  <w:iCs/>
                </w:rPr>
                <w:t>Sales YTD</w:t>
              </w:r>
              <w:r>
                <w:rPr>
                  <w:rFonts w:eastAsia="Times New Roman"/>
                </w:rPr>
                <w:t>. https://share.geckoboard.com/dashboards/JPVRGXEPTTUBIX4Y?_ga=2.223387931.1481208763.1662722437-1665380050.1662722437</w:t>
              </w:r>
            </w:p>
            <w:p w14:paraId="3AEC3ADD" w14:textId="77777777" w:rsidR="00486907" w:rsidRDefault="00486907">
              <w:pPr>
                <w:autoSpaceDE w:val="0"/>
                <w:autoSpaceDN w:val="0"/>
                <w:ind w:hanging="480"/>
                <w:divId w:val="770441667"/>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139B13B8" w14:textId="77777777" w:rsidR="00486907" w:rsidRDefault="00486907">
              <w:pPr>
                <w:autoSpaceDE w:val="0"/>
                <w:autoSpaceDN w:val="0"/>
                <w:ind w:hanging="480"/>
                <w:divId w:val="318966163"/>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F502EBE" w14:textId="77777777" w:rsidR="00486907" w:rsidRDefault="00486907">
              <w:pPr>
                <w:autoSpaceDE w:val="0"/>
                <w:autoSpaceDN w:val="0"/>
                <w:ind w:hanging="480"/>
                <w:divId w:val="1546872364"/>
                <w:rPr>
                  <w:rFonts w:eastAsia="Times New Roman"/>
                </w:rPr>
              </w:pPr>
              <w:r>
                <w:rPr>
                  <w:rFonts w:eastAsia="Times New Roman"/>
                </w:rPr>
                <w:t xml:space="preserve">Joel Gunter. (2022). </w:t>
              </w:r>
              <w:r>
                <w:rPr>
                  <w:rFonts w:eastAsia="Times New Roman"/>
                  <w:i/>
                  <w:iCs/>
                </w:rPr>
                <w:t>How suicide became the hidden toll of the war in Ukraine - BBC News</w:t>
              </w:r>
              <w:r>
                <w:rPr>
                  <w:rFonts w:eastAsia="Times New Roman"/>
                </w:rPr>
                <w:t>. https://www.bbc.com/news/world-europe-60318298</w:t>
              </w:r>
            </w:p>
            <w:p w14:paraId="021E1202" w14:textId="77777777" w:rsidR="00486907" w:rsidRDefault="00486907">
              <w:pPr>
                <w:autoSpaceDE w:val="0"/>
                <w:autoSpaceDN w:val="0"/>
                <w:ind w:hanging="480"/>
                <w:divId w:val="974720388"/>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6A5882E" w14:textId="77777777" w:rsidR="00486907" w:rsidRDefault="00486907">
              <w:pPr>
                <w:autoSpaceDE w:val="0"/>
                <w:autoSpaceDN w:val="0"/>
                <w:ind w:hanging="480"/>
                <w:divId w:val="134301542"/>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2766220F" w14:textId="77777777" w:rsidR="00486907" w:rsidRDefault="00486907">
              <w:pPr>
                <w:autoSpaceDE w:val="0"/>
                <w:autoSpaceDN w:val="0"/>
                <w:ind w:hanging="480"/>
                <w:divId w:val="860974610"/>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14355FA9" w14:textId="77777777" w:rsidR="00486907" w:rsidRDefault="00486907">
              <w:pPr>
                <w:autoSpaceDE w:val="0"/>
                <w:autoSpaceDN w:val="0"/>
                <w:ind w:hanging="480"/>
                <w:divId w:val="1560939506"/>
                <w:rPr>
                  <w:rFonts w:eastAsia="Times New Roman"/>
                </w:rPr>
              </w:pPr>
              <w:r>
                <w:rPr>
                  <w:rFonts w:eastAsia="Times New Roman"/>
                </w:rPr>
                <w:t xml:space="preserve">Johns Hopkins University. (2022). </w:t>
              </w:r>
              <w:r>
                <w:rPr>
                  <w:rFonts w:eastAsia="Times New Roman"/>
                  <w:i/>
                  <w:iCs/>
                </w:rPr>
                <w:t>COVID-19 Map - Johns Hopkins Coronavirus Resource Center</w:t>
              </w:r>
              <w:r>
                <w:rPr>
                  <w:rFonts w:eastAsia="Times New Roman"/>
                </w:rPr>
                <w:t>. https://coronavirus.jhu.edu/map.html</w:t>
              </w:r>
            </w:p>
            <w:p w14:paraId="5EA39170" w14:textId="77777777" w:rsidR="00486907" w:rsidRDefault="00486907">
              <w:pPr>
                <w:autoSpaceDE w:val="0"/>
                <w:autoSpaceDN w:val="0"/>
                <w:ind w:hanging="480"/>
                <w:divId w:val="1056661925"/>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40F549F" w14:textId="77777777" w:rsidR="00486907" w:rsidRDefault="00486907">
              <w:pPr>
                <w:autoSpaceDE w:val="0"/>
                <w:autoSpaceDN w:val="0"/>
                <w:ind w:hanging="480"/>
                <w:divId w:val="295112353"/>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1B2E36EC" w14:textId="77777777" w:rsidR="00486907" w:rsidRDefault="00486907">
              <w:pPr>
                <w:autoSpaceDE w:val="0"/>
                <w:autoSpaceDN w:val="0"/>
                <w:ind w:hanging="480"/>
                <w:divId w:val="1250967789"/>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56FDC96F" w14:textId="77777777" w:rsidR="00486907" w:rsidRDefault="00486907">
              <w:pPr>
                <w:autoSpaceDE w:val="0"/>
                <w:autoSpaceDN w:val="0"/>
                <w:ind w:hanging="480"/>
                <w:divId w:val="1580629138"/>
                <w:rPr>
                  <w:rFonts w:eastAsia="Times New Roman"/>
                </w:rPr>
              </w:pPr>
              <w:r>
                <w:rPr>
                  <w:rFonts w:eastAsia="Times New Roman"/>
                </w:rPr>
                <w:t xml:space="preserve">Markus Schmitt. (2022). </w:t>
              </w:r>
              <w:r>
                <w:rPr>
                  <w:rFonts w:eastAsia="Times New Roman"/>
                  <w:i/>
                  <w:iCs/>
                </w:rPr>
                <w:t>Data dashboarding tools | Streamlit v.s. Dash v.s. Shiny vs. Voila vs. Flask vs. Jupyter</w:t>
              </w:r>
              <w:r>
                <w:rPr>
                  <w:rFonts w:eastAsia="Times New Roman"/>
                </w:rPr>
                <w:t>. https://www.datarevenue.com/en-blog/data-dashboarding-streamlit-vs-dash-vs-shiny-vs-voila</w:t>
              </w:r>
            </w:p>
            <w:p w14:paraId="61258F06" w14:textId="77777777" w:rsidR="00486907" w:rsidRDefault="00486907">
              <w:pPr>
                <w:autoSpaceDE w:val="0"/>
                <w:autoSpaceDN w:val="0"/>
                <w:ind w:hanging="480"/>
                <w:divId w:val="690037279"/>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78ECC200" w14:textId="77777777" w:rsidR="00486907" w:rsidRDefault="00486907">
              <w:pPr>
                <w:autoSpaceDE w:val="0"/>
                <w:autoSpaceDN w:val="0"/>
                <w:ind w:hanging="480"/>
                <w:divId w:val="2715079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2DDB7EA0" w14:textId="77777777" w:rsidR="00486907" w:rsidRDefault="00486907">
              <w:pPr>
                <w:autoSpaceDE w:val="0"/>
                <w:autoSpaceDN w:val="0"/>
                <w:ind w:hanging="480"/>
                <w:divId w:val="741755702"/>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8958715" w14:textId="77777777" w:rsidR="00486907" w:rsidRDefault="00486907">
              <w:pPr>
                <w:autoSpaceDE w:val="0"/>
                <w:autoSpaceDN w:val="0"/>
                <w:ind w:hanging="480"/>
                <w:divId w:val="1867912250"/>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7B6C0AFD" w14:textId="77777777" w:rsidR="00486907" w:rsidRDefault="00486907">
              <w:pPr>
                <w:autoSpaceDE w:val="0"/>
                <w:autoSpaceDN w:val="0"/>
                <w:ind w:hanging="480"/>
                <w:divId w:val="283772553"/>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7AEE8E5B" w14:textId="77777777" w:rsidR="00486907" w:rsidRDefault="00486907">
              <w:pPr>
                <w:autoSpaceDE w:val="0"/>
                <w:autoSpaceDN w:val="0"/>
                <w:ind w:hanging="480"/>
                <w:divId w:val="882596714"/>
                <w:rPr>
                  <w:rFonts w:eastAsia="Times New Roman"/>
                </w:rPr>
              </w:pPr>
              <w:r>
                <w:rPr>
                  <w:rFonts w:eastAsia="Times New Roman"/>
                  <w:i/>
                  <w:iCs/>
                </w:rPr>
                <w:t>Stan - Stan</w:t>
              </w:r>
              <w:r>
                <w:rPr>
                  <w:rFonts w:eastAsia="Times New Roman"/>
                </w:rPr>
                <w:t>. (n.d.). Retrieved August 27, 2022, from https://mc-stan.org/</w:t>
              </w:r>
            </w:p>
            <w:p w14:paraId="2CD84267" w14:textId="77777777" w:rsidR="00486907" w:rsidRDefault="00486907">
              <w:pPr>
                <w:autoSpaceDE w:val="0"/>
                <w:autoSpaceDN w:val="0"/>
                <w:ind w:hanging="480"/>
                <w:divId w:val="336082283"/>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7F78414E" w14:textId="77777777" w:rsidR="00486907" w:rsidRDefault="00486907">
              <w:pPr>
                <w:autoSpaceDE w:val="0"/>
                <w:autoSpaceDN w:val="0"/>
                <w:ind w:hanging="480"/>
                <w:divId w:val="1814369641"/>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436E5003" w14:textId="77777777" w:rsidR="00486907" w:rsidRDefault="00486907">
              <w:pPr>
                <w:autoSpaceDE w:val="0"/>
                <w:autoSpaceDN w:val="0"/>
                <w:ind w:hanging="480"/>
                <w:divId w:val="1827741832"/>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7A005489" w14:textId="77777777" w:rsidR="00486907" w:rsidRDefault="00486907">
              <w:pPr>
                <w:autoSpaceDE w:val="0"/>
                <w:autoSpaceDN w:val="0"/>
                <w:ind w:hanging="480"/>
                <w:divId w:val="303005166"/>
                <w:rPr>
                  <w:rFonts w:eastAsia="Times New Roman"/>
                </w:rPr>
              </w:pPr>
              <w:r>
                <w:rPr>
                  <w:rFonts w:eastAsia="Times New Roman"/>
                </w:rPr>
                <w:t xml:space="preserve">The Economist. (2018). </w:t>
              </w:r>
              <w:r>
                <w:rPr>
                  <w:rFonts w:eastAsia="Times New Roman"/>
                  <w:i/>
                  <w:iCs/>
                </w:rPr>
                <w:t>Why the global suicide rate is falling | The Economist</w:t>
              </w:r>
              <w:r>
                <w:rPr>
                  <w:rFonts w:eastAsia="Times New Roman"/>
                </w:rPr>
                <w:t>. https://www.economist.com/the-economist-explains/2018/11/30/why-the-global-suicide-rate-is-falling</w:t>
              </w:r>
            </w:p>
            <w:p w14:paraId="79B7F69D" w14:textId="77777777" w:rsidR="00486907" w:rsidRDefault="00486907">
              <w:pPr>
                <w:autoSpaceDE w:val="0"/>
                <w:autoSpaceDN w:val="0"/>
                <w:ind w:hanging="480"/>
                <w:divId w:val="824278067"/>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217CE624" w14:textId="77777777" w:rsidR="00486907" w:rsidRDefault="00486907">
              <w:pPr>
                <w:autoSpaceDE w:val="0"/>
                <w:autoSpaceDN w:val="0"/>
                <w:ind w:hanging="480"/>
                <w:divId w:val="1531379908"/>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4F95A55B" w14:textId="77777777" w:rsidR="00486907" w:rsidRDefault="00486907">
              <w:pPr>
                <w:autoSpaceDE w:val="0"/>
                <w:autoSpaceDN w:val="0"/>
                <w:ind w:hanging="480"/>
                <w:divId w:val="1678849574"/>
                <w:rPr>
                  <w:rFonts w:eastAsia="Times New Roman"/>
                </w:rPr>
              </w:pPr>
              <w:r>
                <w:rPr>
                  <w:rFonts w:eastAsia="Times New Roman"/>
                </w:rPr>
                <w:t xml:space="preserve">UN. (2015). </w:t>
              </w:r>
              <w:r>
                <w:rPr>
                  <w:rFonts w:eastAsia="Times New Roman"/>
                  <w:i/>
                  <w:iCs/>
                </w:rPr>
                <w:t>World Economic Situation and Prospects 2015 | Department of Economic and Social Affairs</w:t>
              </w:r>
              <w:r>
                <w:rPr>
                  <w:rFonts w:eastAsia="Times New Roman"/>
                </w:rPr>
                <w:t>. https://www.un.org/development/desa/dpad/publication/world-economic-situation-and-prospects-2015/</w:t>
              </w:r>
            </w:p>
            <w:p w14:paraId="3AF56954" w14:textId="77777777" w:rsidR="00486907" w:rsidRDefault="00486907">
              <w:pPr>
                <w:autoSpaceDE w:val="0"/>
                <w:autoSpaceDN w:val="0"/>
                <w:ind w:hanging="480"/>
                <w:divId w:val="1947343618"/>
                <w:rPr>
                  <w:rFonts w:eastAsia="Times New Roman"/>
                </w:rPr>
              </w:pPr>
              <w:r>
                <w:rPr>
                  <w:rFonts w:eastAsia="Times New Roman"/>
                </w:rPr>
                <w:t xml:space="preserve">Vera Shao. (2020). </w:t>
              </w:r>
              <w:r>
                <w:rPr>
                  <w:rFonts w:eastAsia="Times New Roman"/>
                  <w:i/>
                  <w:iCs/>
                </w:rPr>
                <w:t>Forecasting with a Time Series Model using Python: Part One | Bounteous</w:t>
              </w:r>
              <w:r>
                <w:rPr>
                  <w:rFonts w:eastAsia="Times New Roman"/>
                </w:rPr>
                <w:t>. https://www.bounteous.com/insights/2020/09/15/forecasting-time-series-model-using-python-part-one/</w:t>
              </w:r>
            </w:p>
            <w:p w14:paraId="73D68A1D" w14:textId="77777777" w:rsidR="00486907" w:rsidRDefault="00486907">
              <w:pPr>
                <w:autoSpaceDE w:val="0"/>
                <w:autoSpaceDN w:val="0"/>
                <w:ind w:hanging="480"/>
                <w:divId w:val="517740807"/>
                <w:rPr>
                  <w:rFonts w:eastAsia="Times New Roman"/>
                </w:rPr>
              </w:pPr>
              <w:r>
                <w:rPr>
                  <w:rFonts w:eastAsia="Times New Roman"/>
                </w:rPr>
                <w:t xml:space="preserve">Zetzsche, T., Bobes, J., de La Fuente, J. M., Pogarell, O., Norra, C., Schmidtke, A., Wasserman, D., Löhr, C., &amp; Rihmer, Z. (2007). Changing suicide rates in western and central Europe. </w:t>
              </w:r>
              <w:r>
                <w:rPr>
                  <w:rFonts w:eastAsia="Times New Roman"/>
                  <w:i/>
                  <w:iCs/>
                </w:rPr>
                <w:t>European Psychiatry</w:t>
              </w:r>
              <w:r>
                <w:rPr>
                  <w:rFonts w:eastAsia="Times New Roman"/>
                </w:rPr>
                <w:t xml:space="preserve">, </w:t>
              </w:r>
              <w:r>
                <w:rPr>
                  <w:rFonts w:eastAsia="Times New Roman"/>
                  <w:i/>
                  <w:iCs/>
                </w:rPr>
                <w:t>22</w:t>
              </w:r>
              <w:r>
                <w:rPr>
                  <w:rFonts w:eastAsia="Times New Roman"/>
                </w:rPr>
                <w:t>(S1), S35–S35. https://doi.org/10.1016/J.EURPSY.2007.01.140</w:t>
              </w:r>
            </w:p>
            <w:p w14:paraId="58005965" w14:textId="087D6922" w:rsidR="002E0512" w:rsidRPr="00C1718C" w:rsidRDefault="00486907"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53C4F" w14:textId="77777777" w:rsidR="00FC0337" w:rsidRDefault="00FC0337" w:rsidP="00C518DB">
      <w:pPr>
        <w:spacing w:after="0" w:line="240" w:lineRule="auto"/>
      </w:pPr>
      <w:r>
        <w:separator/>
      </w:r>
    </w:p>
  </w:endnote>
  <w:endnote w:type="continuationSeparator" w:id="0">
    <w:p w14:paraId="79AAC713" w14:textId="77777777" w:rsidR="00FC0337" w:rsidRDefault="00FC0337"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49AE0" w14:textId="77777777" w:rsidR="00FC0337" w:rsidRDefault="00FC0337" w:rsidP="00C518DB">
      <w:pPr>
        <w:spacing w:after="0" w:line="240" w:lineRule="auto"/>
      </w:pPr>
      <w:r>
        <w:separator/>
      </w:r>
    </w:p>
  </w:footnote>
  <w:footnote w:type="continuationSeparator" w:id="0">
    <w:p w14:paraId="3BD8524D" w14:textId="77777777" w:rsidR="00FC0337" w:rsidRDefault="00FC0337"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4243FB"/>
    <w:multiLevelType w:val="multilevel"/>
    <w:tmpl w:val="C2E0C466"/>
    <w:lvl w:ilvl="0">
      <w:start w:val="1"/>
      <w:numFmt w:val="decimal"/>
      <w:lvlText w:val="%1."/>
      <w:lvlJc w:val="left"/>
      <w:pPr>
        <w:ind w:left="360" w:hanging="360"/>
      </w:pPr>
      <w:rPr>
        <w:rFonts w:hint="default"/>
        <w:b/>
        <w:bCs/>
        <w:w w:val="103"/>
        <w:sz w:val="20"/>
        <w:szCs w:val="20"/>
      </w:rPr>
    </w:lvl>
    <w:lvl w:ilvl="1">
      <w:start w:val="1"/>
      <w:numFmt w:val="decimal"/>
      <w:lvlText w:val="7.%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8"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1"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4"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1"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6"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1"/>
  </w:num>
  <w:num w:numId="2" w16cid:durableId="1855068206">
    <w:abstractNumId w:val="1"/>
  </w:num>
  <w:num w:numId="3" w16cid:durableId="602808775">
    <w:abstractNumId w:val="0"/>
  </w:num>
  <w:num w:numId="4" w16cid:durableId="396903899">
    <w:abstractNumId w:val="22"/>
  </w:num>
  <w:num w:numId="5" w16cid:durableId="1772431457">
    <w:abstractNumId w:val="26"/>
  </w:num>
  <w:num w:numId="6" w16cid:durableId="649599612">
    <w:abstractNumId w:val="21"/>
  </w:num>
  <w:num w:numId="7" w16cid:durableId="1823229838">
    <w:abstractNumId w:val="32"/>
  </w:num>
  <w:num w:numId="8" w16cid:durableId="328288676">
    <w:abstractNumId w:val="34"/>
  </w:num>
  <w:num w:numId="9" w16cid:durableId="622854427">
    <w:abstractNumId w:val="38"/>
  </w:num>
  <w:num w:numId="10" w16cid:durableId="1270308203">
    <w:abstractNumId w:val="11"/>
  </w:num>
  <w:num w:numId="11" w16cid:durableId="35085721">
    <w:abstractNumId w:val="15"/>
  </w:num>
  <w:num w:numId="12" w16cid:durableId="1742017399">
    <w:abstractNumId w:val="27"/>
  </w:num>
  <w:num w:numId="13" w16cid:durableId="1692217636">
    <w:abstractNumId w:val="33"/>
  </w:num>
  <w:num w:numId="14" w16cid:durableId="677659441">
    <w:abstractNumId w:val="18"/>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7"/>
  </w:num>
  <w:num w:numId="24" w16cid:durableId="1530488881">
    <w:abstractNumId w:val="30"/>
  </w:num>
  <w:num w:numId="25" w16cid:durableId="1861164171">
    <w:abstractNumId w:val="20"/>
  </w:num>
  <w:num w:numId="26" w16cid:durableId="1875801196">
    <w:abstractNumId w:val="19"/>
  </w:num>
  <w:num w:numId="27" w16cid:durableId="1438210614">
    <w:abstractNumId w:val="23"/>
  </w:num>
  <w:num w:numId="28" w16cid:durableId="1345398338">
    <w:abstractNumId w:val="35"/>
  </w:num>
  <w:num w:numId="29" w16cid:durableId="629096171">
    <w:abstractNumId w:val="10"/>
  </w:num>
  <w:num w:numId="30" w16cid:durableId="542638815">
    <w:abstractNumId w:val="25"/>
  </w:num>
  <w:num w:numId="31" w16cid:durableId="494993906">
    <w:abstractNumId w:val="24"/>
  </w:num>
  <w:num w:numId="32" w16cid:durableId="1462646370">
    <w:abstractNumId w:val="14"/>
  </w:num>
  <w:num w:numId="33" w16cid:durableId="1912739629">
    <w:abstractNumId w:val="29"/>
  </w:num>
  <w:num w:numId="34" w16cid:durableId="907614647">
    <w:abstractNumId w:val="16"/>
  </w:num>
  <w:num w:numId="35" w16cid:durableId="1910922728">
    <w:abstractNumId w:val="12"/>
  </w:num>
  <w:num w:numId="36" w16cid:durableId="1830057806">
    <w:abstractNumId w:val="37"/>
  </w:num>
  <w:num w:numId="37" w16cid:durableId="568926482">
    <w:abstractNumId w:val="36"/>
  </w:num>
  <w:num w:numId="38" w16cid:durableId="584386353">
    <w:abstractNumId w:val="28"/>
  </w:num>
  <w:num w:numId="39" w16cid:durableId="11044183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0CD4"/>
    <w:rsid w:val="00001AA0"/>
    <w:rsid w:val="00001C12"/>
    <w:rsid w:val="00001F4C"/>
    <w:rsid w:val="00001FEC"/>
    <w:rsid w:val="00002C03"/>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0EE"/>
    <w:rsid w:val="0001337D"/>
    <w:rsid w:val="0001438F"/>
    <w:rsid w:val="0001527B"/>
    <w:rsid w:val="000168F2"/>
    <w:rsid w:val="00016989"/>
    <w:rsid w:val="00016B06"/>
    <w:rsid w:val="00016B1A"/>
    <w:rsid w:val="00020114"/>
    <w:rsid w:val="00020E53"/>
    <w:rsid w:val="000216D1"/>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4257"/>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45AC"/>
    <w:rsid w:val="000560B1"/>
    <w:rsid w:val="00056F32"/>
    <w:rsid w:val="00056FC9"/>
    <w:rsid w:val="0005705F"/>
    <w:rsid w:val="0005725D"/>
    <w:rsid w:val="0005726C"/>
    <w:rsid w:val="0006031D"/>
    <w:rsid w:val="00061327"/>
    <w:rsid w:val="0006134F"/>
    <w:rsid w:val="000623CD"/>
    <w:rsid w:val="00062916"/>
    <w:rsid w:val="00063B62"/>
    <w:rsid w:val="000649BA"/>
    <w:rsid w:val="00066C1D"/>
    <w:rsid w:val="00067038"/>
    <w:rsid w:val="00067575"/>
    <w:rsid w:val="00070D13"/>
    <w:rsid w:val="0007241E"/>
    <w:rsid w:val="000724D1"/>
    <w:rsid w:val="00073B9A"/>
    <w:rsid w:val="00075016"/>
    <w:rsid w:val="000754D8"/>
    <w:rsid w:val="00075BCE"/>
    <w:rsid w:val="00075BD0"/>
    <w:rsid w:val="00076EBC"/>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26FE"/>
    <w:rsid w:val="000A47EC"/>
    <w:rsid w:val="000A4AA8"/>
    <w:rsid w:val="000A5AC6"/>
    <w:rsid w:val="000B0EB0"/>
    <w:rsid w:val="000B127B"/>
    <w:rsid w:val="000B2174"/>
    <w:rsid w:val="000B2E52"/>
    <w:rsid w:val="000B3191"/>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033"/>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0AFA"/>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FF3"/>
    <w:rsid w:val="001240D4"/>
    <w:rsid w:val="00124D32"/>
    <w:rsid w:val="00125A69"/>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D8E"/>
    <w:rsid w:val="00145EAF"/>
    <w:rsid w:val="00146AEC"/>
    <w:rsid w:val="00146DAA"/>
    <w:rsid w:val="001475F1"/>
    <w:rsid w:val="00150356"/>
    <w:rsid w:val="0015079C"/>
    <w:rsid w:val="001507BC"/>
    <w:rsid w:val="001508B9"/>
    <w:rsid w:val="0015284A"/>
    <w:rsid w:val="00152976"/>
    <w:rsid w:val="00154B6B"/>
    <w:rsid w:val="00156F6A"/>
    <w:rsid w:val="00157A90"/>
    <w:rsid w:val="00157DB1"/>
    <w:rsid w:val="0016020C"/>
    <w:rsid w:val="00160605"/>
    <w:rsid w:val="00160FB5"/>
    <w:rsid w:val="00162991"/>
    <w:rsid w:val="00162C76"/>
    <w:rsid w:val="00163867"/>
    <w:rsid w:val="00164650"/>
    <w:rsid w:val="00164F1D"/>
    <w:rsid w:val="001659CC"/>
    <w:rsid w:val="00165E2D"/>
    <w:rsid w:val="001665B5"/>
    <w:rsid w:val="001669C1"/>
    <w:rsid w:val="00167F1E"/>
    <w:rsid w:val="001713C3"/>
    <w:rsid w:val="00171613"/>
    <w:rsid w:val="0017184E"/>
    <w:rsid w:val="00171855"/>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08C5"/>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971AD"/>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473"/>
    <w:rsid w:val="001B4E38"/>
    <w:rsid w:val="001B4EBC"/>
    <w:rsid w:val="001B6638"/>
    <w:rsid w:val="001B6685"/>
    <w:rsid w:val="001B6AE0"/>
    <w:rsid w:val="001B6BFA"/>
    <w:rsid w:val="001B7B96"/>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495F"/>
    <w:rsid w:val="001D51FA"/>
    <w:rsid w:val="001D58B4"/>
    <w:rsid w:val="001D5A38"/>
    <w:rsid w:val="001D6019"/>
    <w:rsid w:val="001D6AAB"/>
    <w:rsid w:val="001D7494"/>
    <w:rsid w:val="001D7863"/>
    <w:rsid w:val="001E16D2"/>
    <w:rsid w:val="001E17CA"/>
    <w:rsid w:val="001E3200"/>
    <w:rsid w:val="001E3A70"/>
    <w:rsid w:val="001E4C76"/>
    <w:rsid w:val="001E5AA4"/>
    <w:rsid w:val="001E5B2C"/>
    <w:rsid w:val="001E6F13"/>
    <w:rsid w:val="001E7A08"/>
    <w:rsid w:val="001F03C9"/>
    <w:rsid w:val="001F0B21"/>
    <w:rsid w:val="001F0ED5"/>
    <w:rsid w:val="001F10DE"/>
    <w:rsid w:val="001F1B4E"/>
    <w:rsid w:val="001F1C6C"/>
    <w:rsid w:val="001F2356"/>
    <w:rsid w:val="001F28DC"/>
    <w:rsid w:val="001F6D59"/>
    <w:rsid w:val="001F79F6"/>
    <w:rsid w:val="00200AF5"/>
    <w:rsid w:val="002014E3"/>
    <w:rsid w:val="00204F91"/>
    <w:rsid w:val="00205653"/>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38D"/>
    <w:rsid w:val="00225AD4"/>
    <w:rsid w:val="00226F33"/>
    <w:rsid w:val="002279B4"/>
    <w:rsid w:val="00227E3A"/>
    <w:rsid w:val="00230A82"/>
    <w:rsid w:val="0023125E"/>
    <w:rsid w:val="002317F6"/>
    <w:rsid w:val="00231A8C"/>
    <w:rsid w:val="00231EB7"/>
    <w:rsid w:val="002321A7"/>
    <w:rsid w:val="002321E6"/>
    <w:rsid w:val="00232849"/>
    <w:rsid w:val="00234C7B"/>
    <w:rsid w:val="00235B70"/>
    <w:rsid w:val="00237C83"/>
    <w:rsid w:val="00240D92"/>
    <w:rsid w:val="002445F5"/>
    <w:rsid w:val="002446EB"/>
    <w:rsid w:val="0024501E"/>
    <w:rsid w:val="00245B21"/>
    <w:rsid w:val="002465A8"/>
    <w:rsid w:val="0024754D"/>
    <w:rsid w:val="00247F16"/>
    <w:rsid w:val="002502F4"/>
    <w:rsid w:val="00250399"/>
    <w:rsid w:val="00250B30"/>
    <w:rsid w:val="00251086"/>
    <w:rsid w:val="002513A0"/>
    <w:rsid w:val="00251FAD"/>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0AA"/>
    <w:rsid w:val="0027232A"/>
    <w:rsid w:val="002725A5"/>
    <w:rsid w:val="00272E45"/>
    <w:rsid w:val="002731C1"/>
    <w:rsid w:val="00273F08"/>
    <w:rsid w:val="0027418A"/>
    <w:rsid w:val="002744CA"/>
    <w:rsid w:val="00275C58"/>
    <w:rsid w:val="002765D4"/>
    <w:rsid w:val="00276BF8"/>
    <w:rsid w:val="002777E2"/>
    <w:rsid w:val="002779DB"/>
    <w:rsid w:val="00280AC8"/>
    <w:rsid w:val="0028172E"/>
    <w:rsid w:val="00281C29"/>
    <w:rsid w:val="00282711"/>
    <w:rsid w:val="00283466"/>
    <w:rsid w:val="00285639"/>
    <w:rsid w:val="00286CA3"/>
    <w:rsid w:val="00287195"/>
    <w:rsid w:val="00287EA4"/>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3E9"/>
    <w:rsid w:val="002D0DBD"/>
    <w:rsid w:val="002D1311"/>
    <w:rsid w:val="002D1756"/>
    <w:rsid w:val="002D3C1D"/>
    <w:rsid w:val="002D5605"/>
    <w:rsid w:val="002D5DCB"/>
    <w:rsid w:val="002D5F92"/>
    <w:rsid w:val="002D694D"/>
    <w:rsid w:val="002D6ABE"/>
    <w:rsid w:val="002D77A5"/>
    <w:rsid w:val="002E0512"/>
    <w:rsid w:val="002E129B"/>
    <w:rsid w:val="002E29FB"/>
    <w:rsid w:val="002E415C"/>
    <w:rsid w:val="002E6B54"/>
    <w:rsid w:val="002E79BA"/>
    <w:rsid w:val="002F00AF"/>
    <w:rsid w:val="002F0881"/>
    <w:rsid w:val="002F08D4"/>
    <w:rsid w:val="002F0C09"/>
    <w:rsid w:val="002F1666"/>
    <w:rsid w:val="002F1754"/>
    <w:rsid w:val="002F2B77"/>
    <w:rsid w:val="002F2FE8"/>
    <w:rsid w:val="002F4D50"/>
    <w:rsid w:val="002F4EBA"/>
    <w:rsid w:val="002F5371"/>
    <w:rsid w:val="002F5645"/>
    <w:rsid w:val="002F5ED5"/>
    <w:rsid w:val="002F6F2F"/>
    <w:rsid w:val="002F77EA"/>
    <w:rsid w:val="002F79F8"/>
    <w:rsid w:val="002F7FC7"/>
    <w:rsid w:val="003018F8"/>
    <w:rsid w:val="00301C8A"/>
    <w:rsid w:val="00304168"/>
    <w:rsid w:val="00304ECB"/>
    <w:rsid w:val="00307273"/>
    <w:rsid w:val="00307476"/>
    <w:rsid w:val="0030749B"/>
    <w:rsid w:val="00310325"/>
    <w:rsid w:val="0031069B"/>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3A5D"/>
    <w:rsid w:val="0033448C"/>
    <w:rsid w:val="0033525A"/>
    <w:rsid w:val="00335276"/>
    <w:rsid w:val="00335765"/>
    <w:rsid w:val="0033648F"/>
    <w:rsid w:val="00340CAB"/>
    <w:rsid w:val="00341859"/>
    <w:rsid w:val="003432BD"/>
    <w:rsid w:val="00345266"/>
    <w:rsid w:val="00345636"/>
    <w:rsid w:val="00346549"/>
    <w:rsid w:val="00346849"/>
    <w:rsid w:val="00346C64"/>
    <w:rsid w:val="003505CB"/>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B61"/>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83A"/>
    <w:rsid w:val="003A69DE"/>
    <w:rsid w:val="003A6BF7"/>
    <w:rsid w:val="003A7327"/>
    <w:rsid w:val="003A7E31"/>
    <w:rsid w:val="003B0870"/>
    <w:rsid w:val="003B208F"/>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6C7"/>
    <w:rsid w:val="003C4964"/>
    <w:rsid w:val="003C5076"/>
    <w:rsid w:val="003C684F"/>
    <w:rsid w:val="003D0C00"/>
    <w:rsid w:val="003D2495"/>
    <w:rsid w:val="003D364C"/>
    <w:rsid w:val="003D42F1"/>
    <w:rsid w:val="003D4EF9"/>
    <w:rsid w:val="003D5BFE"/>
    <w:rsid w:val="003D7282"/>
    <w:rsid w:val="003D7E98"/>
    <w:rsid w:val="003E00C7"/>
    <w:rsid w:val="003E1703"/>
    <w:rsid w:val="003E180F"/>
    <w:rsid w:val="003E1D10"/>
    <w:rsid w:val="003E28ED"/>
    <w:rsid w:val="003E34B8"/>
    <w:rsid w:val="003E358E"/>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76F"/>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2B5B"/>
    <w:rsid w:val="00433C54"/>
    <w:rsid w:val="0043442C"/>
    <w:rsid w:val="00436522"/>
    <w:rsid w:val="00436857"/>
    <w:rsid w:val="00437707"/>
    <w:rsid w:val="00437ABE"/>
    <w:rsid w:val="00437CE7"/>
    <w:rsid w:val="00437E07"/>
    <w:rsid w:val="0044020A"/>
    <w:rsid w:val="00440C7C"/>
    <w:rsid w:val="00441962"/>
    <w:rsid w:val="00441B86"/>
    <w:rsid w:val="004438F5"/>
    <w:rsid w:val="004470F4"/>
    <w:rsid w:val="00450053"/>
    <w:rsid w:val="0045027B"/>
    <w:rsid w:val="00450508"/>
    <w:rsid w:val="00451733"/>
    <w:rsid w:val="0045227F"/>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6E1B"/>
    <w:rsid w:val="00467DB1"/>
    <w:rsid w:val="00470593"/>
    <w:rsid w:val="00470EF0"/>
    <w:rsid w:val="00470F42"/>
    <w:rsid w:val="00471FEB"/>
    <w:rsid w:val="00472FDD"/>
    <w:rsid w:val="0047568B"/>
    <w:rsid w:val="0047591A"/>
    <w:rsid w:val="00476690"/>
    <w:rsid w:val="00476E79"/>
    <w:rsid w:val="00477240"/>
    <w:rsid w:val="00477D4C"/>
    <w:rsid w:val="00477DF2"/>
    <w:rsid w:val="00477E32"/>
    <w:rsid w:val="00480A32"/>
    <w:rsid w:val="00480DAE"/>
    <w:rsid w:val="004812B3"/>
    <w:rsid w:val="00481F98"/>
    <w:rsid w:val="004831B7"/>
    <w:rsid w:val="00483AC5"/>
    <w:rsid w:val="00483BD0"/>
    <w:rsid w:val="00486907"/>
    <w:rsid w:val="00490F72"/>
    <w:rsid w:val="0049196A"/>
    <w:rsid w:val="00491ED6"/>
    <w:rsid w:val="00493146"/>
    <w:rsid w:val="004932D8"/>
    <w:rsid w:val="004947CD"/>
    <w:rsid w:val="00494B87"/>
    <w:rsid w:val="00494DA7"/>
    <w:rsid w:val="00496334"/>
    <w:rsid w:val="00496871"/>
    <w:rsid w:val="004969B1"/>
    <w:rsid w:val="0049711C"/>
    <w:rsid w:val="00497B3B"/>
    <w:rsid w:val="004A1C08"/>
    <w:rsid w:val="004A1E49"/>
    <w:rsid w:val="004A29A1"/>
    <w:rsid w:val="004A2EA3"/>
    <w:rsid w:val="004A46E0"/>
    <w:rsid w:val="004A5245"/>
    <w:rsid w:val="004A67EB"/>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199"/>
    <w:rsid w:val="004C1EBB"/>
    <w:rsid w:val="004C3109"/>
    <w:rsid w:val="004C354D"/>
    <w:rsid w:val="004C3AC3"/>
    <w:rsid w:val="004C3F38"/>
    <w:rsid w:val="004C41EA"/>
    <w:rsid w:val="004D0089"/>
    <w:rsid w:val="004D0556"/>
    <w:rsid w:val="004D1920"/>
    <w:rsid w:val="004D2456"/>
    <w:rsid w:val="004D31A5"/>
    <w:rsid w:val="004D4E43"/>
    <w:rsid w:val="004D4E66"/>
    <w:rsid w:val="004D57D5"/>
    <w:rsid w:val="004D58DA"/>
    <w:rsid w:val="004D5BC1"/>
    <w:rsid w:val="004D5FD9"/>
    <w:rsid w:val="004D69C7"/>
    <w:rsid w:val="004D6F5A"/>
    <w:rsid w:val="004E0171"/>
    <w:rsid w:val="004E037C"/>
    <w:rsid w:val="004E0604"/>
    <w:rsid w:val="004E08F8"/>
    <w:rsid w:val="004E0B8D"/>
    <w:rsid w:val="004E1791"/>
    <w:rsid w:val="004E1E77"/>
    <w:rsid w:val="004E2004"/>
    <w:rsid w:val="004E2299"/>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1E8F"/>
    <w:rsid w:val="00502DAC"/>
    <w:rsid w:val="005039E7"/>
    <w:rsid w:val="005042AF"/>
    <w:rsid w:val="00505752"/>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5B16"/>
    <w:rsid w:val="00516242"/>
    <w:rsid w:val="0051686F"/>
    <w:rsid w:val="0051737B"/>
    <w:rsid w:val="005176AC"/>
    <w:rsid w:val="00520DD3"/>
    <w:rsid w:val="00521420"/>
    <w:rsid w:val="00523BE5"/>
    <w:rsid w:val="00524A80"/>
    <w:rsid w:val="00524BDC"/>
    <w:rsid w:val="00524F0C"/>
    <w:rsid w:val="0052500F"/>
    <w:rsid w:val="00525D52"/>
    <w:rsid w:val="005267AC"/>
    <w:rsid w:val="00530883"/>
    <w:rsid w:val="00530FEE"/>
    <w:rsid w:val="00531694"/>
    <w:rsid w:val="00532873"/>
    <w:rsid w:val="0053405B"/>
    <w:rsid w:val="00534B71"/>
    <w:rsid w:val="00535257"/>
    <w:rsid w:val="00535E1B"/>
    <w:rsid w:val="0053628C"/>
    <w:rsid w:val="005378B5"/>
    <w:rsid w:val="00537BD8"/>
    <w:rsid w:val="005400EB"/>
    <w:rsid w:val="005427B3"/>
    <w:rsid w:val="00544B16"/>
    <w:rsid w:val="005450D9"/>
    <w:rsid w:val="00545784"/>
    <w:rsid w:val="00545CC4"/>
    <w:rsid w:val="00550D11"/>
    <w:rsid w:val="00551088"/>
    <w:rsid w:val="00552E01"/>
    <w:rsid w:val="00552E51"/>
    <w:rsid w:val="005531C6"/>
    <w:rsid w:val="00554738"/>
    <w:rsid w:val="00555A36"/>
    <w:rsid w:val="00556B70"/>
    <w:rsid w:val="005570A9"/>
    <w:rsid w:val="005573C2"/>
    <w:rsid w:val="005608A5"/>
    <w:rsid w:val="005614C0"/>
    <w:rsid w:val="00561D4E"/>
    <w:rsid w:val="00562120"/>
    <w:rsid w:val="00562409"/>
    <w:rsid w:val="00563635"/>
    <w:rsid w:val="00564A8A"/>
    <w:rsid w:val="00564CF9"/>
    <w:rsid w:val="00566810"/>
    <w:rsid w:val="00567710"/>
    <w:rsid w:val="00567E43"/>
    <w:rsid w:val="005704D9"/>
    <w:rsid w:val="00570BE1"/>
    <w:rsid w:val="005717E2"/>
    <w:rsid w:val="005721E9"/>
    <w:rsid w:val="00572DBA"/>
    <w:rsid w:val="00574945"/>
    <w:rsid w:val="00575414"/>
    <w:rsid w:val="0057673D"/>
    <w:rsid w:val="005769C4"/>
    <w:rsid w:val="005776A6"/>
    <w:rsid w:val="00580C01"/>
    <w:rsid w:val="00581E69"/>
    <w:rsid w:val="00582214"/>
    <w:rsid w:val="00582654"/>
    <w:rsid w:val="00583199"/>
    <w:rsid w:val="005831D8"/>
    <w:rsid w:val="00583CBC"/>
    <w:rsid w:val="00584DB9"/>
    <w:rsid w:val="00587AFC"/>
    <w:rsid w:val="00590F8B"/>
    <w:rsid w:val="00592590"/>
    <w:rsid w:val="005929F4"/>
    <w:rsid w:val="005947BE"/>
    <w:rsid w:val="00596678"/>
    <w:rsid w:val="0059744C"/>
    <w:rsid w:val="0059793C"/>
    <w:rsid w:val="005A04E4"/>
    <w:rsid w:val="005A0A6C"/>
    <w:rsid w:val="005A11ED"/>
    <w:rsid w:val="005A5B96"/>
    <w:rsid w:val="005A6425"/>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874"/>
    <w:rsid w:val="005C6FC6"/>
    <w:rsid w:val="005C7B75"/>
    <w:rsid w:val="005C7D55"/>
    <w:rsid w:val="005D0710"/>
    <w:rsid w:val="005D1468"/>
    <w:rsid w:val="005D1686"/>
    <w:rsid w:val="005D28DA"/>
    <w:rsid w:val="005D3465"/>
    <w:rsid w:val="005D3AAE"/>
    <w:rsid w:val="005D4551"/>
    <w:rsid w:val="005D4B76"/>
    <w:rsid w:val="005D51D8"/>
    <w:rsid w:val="005D523F"/>
    <w:rsid w:val="005D7068"/>
    <w:rsid w:val="005D786D"/>
    <w:rsid w:val="005E0F20"/>
    <w:rsid w:val="005E1219"/>
    <w:rsid w:val="005E1291"/>
    <w:rsid w:val="005E31A8"/>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598"/>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566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50A05"/>
    <w:rsid w:val="00651824"/>
    <w:rsid w:val="00651D3F"/>
    <w:rsid w:val="00654189"/>
    <w:rsid w:val="00654AE1"/>
    <w:rsid w:val="00654BDA"/>
    <w:rsid w:val="00655995"/>
    <w:rsid w:val="00656DF2"/>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098F"/>
    <w:rsid w:val="00671E58"/>
    <w:rsid w:val="0067389B"/>
    <w:rsid w:val="006744C6"/>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A43"/>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B40"/>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6921"/>
    <w:rsid w:val="006D7267"/>
    <w:rsid w:val="006D7928"/>
    <w:rsid w:val="006D7AE4"/>
    <w:rsid w:val="006D7E6E"/>
    <w:rsid w:val="006E0065"/>
    <w:rsid w:val="006E0A46"/>
    <w:rsid w:val="006E157C"/>
    <w:rsid w:val="006E2AAF"/>
    <w:rsid w:val="006E2C25"/>
    <w:rsid w:val="006E301E"/>
    <w:rsid w:val="006E4F94"/>
    <w:rsid w:val="006E6D0A"/>
    <w:rsid w:val="006E6ECC"/>
    <w:rsid w:val="006F0F89"/>
    <w:rsid w:val="006F18DF"/>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6F9A"/>
    <w:rsid w:val="0070737E"/>
    <w:rsid w:val="007100BA"/>
    <w:rsid w:val="00710264"/>
    <w:rsid w:val="00711003"/>
    <w:rsid w:val="00711497"/>
    <w:rsid w:val="00711BA1"/>
    <w:rsid w:val="007124EC"/>
    <w:rsid w:val="007135F3"/>
    <w:rsid w:val="007136D7"/>
    <w:rsid w:val="00714530"/>
    <w:rsid w:val="00714E23"/>
    <w:rsid w:val="0071704F"/>
    <w:rsid w:val="0071771A"/>
    <w:rsid w:val="007200C0"/>
    <w:rsid w:val="00720A4C"/>
    <w:rsid w:val="00721B17"/>
    <w:rsid w:val="00723D7B"/>
    <w:rsid w:val="00723F14"/>
    <w:rsid w:val="00724106"/>
    <w:rsid w:val="00724622"/>
    <w:rsid w:val="0072488B"/>
    <w:rsid w:val="00724A22"/>
    <w:rsid w:val="0072567C"/>
    <w:rsid w:val="00725C9D"/>
    <w:rsid w:val="00725DDF"/>
    <w:rsid w:val="00727051"/>
    <w:rsid w:val="0072770B"/>
    <w:rsid w:val="007278F4"/>
    <w:rsid w:val="00727E7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0CE1"/>
    <w:rsid w:val="00761138"/>
    <w:rsid w:val="0076133D"/>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6A66"/>
    <w:rsid w:val="007A73F3"/>
    <w:rsid w:val="007B0047"/>
    <w:rsid w:val="007B07AD"/>
    <w:rsid w:val="007B2713"/>
    <w:rsid w:val="007B2F84"/>
    <w:rsid w:val="007B4A97"/>
    <w:rsid w:val="007B50FE"/>
    <w:rsid w:val="007B6EFD"/>
    <w:rsid w:val="007C032C"/>
    <w:rsid w:val="007C0831"/>
    <w:rsid w:val="007C0CA4"/>
    <w:rsid w:val="007C1EC1"/>
    <w:rsid w:val="007C26EB"/>
    <w:rsid w:val="007C3FF1"/>
    <w:rsid w:val="007C507E"/>
    <w:rsid w:val="007C6300"/>
    <w:rsid w:val="007C72F0"/>
    <w:rsid w:val="007D1D79"/>
    <w:rsid w:val="007D1D8E"/>
    <w:rsid w:val="007D3AFB"/>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27C"/>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4A4"/>
    <w:rsid w:val="00827717"/>
    <w:rsid w:val="008278D5"/>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2EE"/>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1D4"/>
    <w:rsid w:val="00893271"/>
    <w:rsid w:val="00893504"/>
    <w:rsid w:val="0089356B"/>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B7F15"/>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3648"/>
    <w:rsid w:val="008D450C"/>
    <w:rsid w:val="008D674D"/>
    <w:rsid w:val="008D676E"/>
    <w:rsid w:val="008D6DF1"/>
    <w:rsid w:val="008D6F2B"/>
    <w:rsid w:val="008E053F"/>
    <w:rsid w:val="008E22EB"/>
    <w:rsid w:val="008E2A90"/>
    <w:rsid w:val="008E40F8"/>
    <w:rsid w:val="008E4E1B"/>
    <w:rsid w:val="008E5538"/>
    <w:rsid w:val="008E55A2"/>
    <w:rsid w:val="008E5B9E"/>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20E"/>
    <w:rsid w:val="0090362A"/>
    <w:rsid w:val="00903FC2"/>
    <w:rsid w:val="009042D3"/>
    <w:rsid w:val="009056E1"/>
    <w:rsid w:val="00906689"/>
    <w:rsid w:val="009100BE"/>
    <w:rsid w:val="00910C2F"/>
    <w:rsid w:val="00912134"/>
    <w:rsid w:val="00913C48"/>
    <w:rsid w:val="009156DC"/>
    <w:rsid w:val="00915B8B"/>
    <w:rsid w:val="00915E7A"/>
    <w:rsid w:val="00916698"/>
    <w:rsid w:val="00916B35"/>
    <w:rsid w:val="00916BAA"/>
    <w:rsid w:val="009208FD"/>
    <w:rsid w:val="00920959"/>
    <w:rsid w:val="00922220"/>
    <w:rsid w:val="00922372"/>
    <w:rsid w:val="00922BBE"/>
    <w:rsid w:val="00923C3B"/>
    <w:rsid w:val="00923F6A"/>
    <w:rsid w:val="00924034"/>
    <w:rsid w:val="0092435F"/>
    <w:rsid w:val="00924813"/>
    <w:rsid w:val="009259D7"/>
    <w:rsid w:val="009265A5"/>
    <w:rsid w:val="0092750D"/>
    <w:rsid w:val="00930412"/>
    <w:rsid w:val="009313FD"/>
    <w:rsid w:val="00931716"/>
    <w:rsid w:val="009318AA"/>
    <w:rsid w:val="00934308"/>
    <w:rsid w:val="00937C08"/>
    <w:rsid w:val="00941BF2"/>
    <w:rsid w:val="009421D6"/>
    <w:rsid w:val="00942784"/>
    <w:rsid w:val="00942AC2"/>
    <w:rsid w:val="009430BE"/>
    <w:rsid w:val="00944207"/>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57703"/>
    <w:rsid w:val="00960055"/>
    <w:rsid w:val="009603DC"/>
    <w:rsid w:val="00960D7E"/>
    <w:rsid w:val="009610A9"/>
    <w:rsid w:val="0096131C"/>
    <w:rsid w:val="0096216D"/>
    <w:rsid w:val="00963ABE"/>
    <w:rsid w:val="00964438"/>
    <w:rsid w:val="009676A4"/>
    <w:rsid w:val="00967AE4"/>
    <w:rsid w:val="009705CE"/>
    <w:rsid w:val="009710A3"/>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2D6E"/>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6591"/>
    <w:rsid w:val="009C6764"/>
    <w:rsid w:val="009C6DC2"/>
    <w:rsid w:val="009C73E2"/>
    <w:rsid w:val="009D0B70"/>
    <w:rsid w:val="009D0E67"/>
    <w:rsid w:val="009D1840"/>
    <w:rsid w:val="009D21AE"/>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286"/>
    <w:rsid w:val="009E447A"/>
    <w:rsid w:val="009E56E1"/>
    <w:rsid w:val="009E5BC7"/>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07E1B"/>
    <w:rsid w:val="00A10BAD"/>
    <w:rsid w:val="00A1221F"/>
    <w:rsid w:val="00A12BCA"/>
    <w:rsid w:val="00A13720"/>
    <w:rsid w:val="00A150D0"/>
    <w:rsid w:val="00A15114"/>
    <w:rsid w:val="00A152ED"/>
    <w:rsid w:val="00A1585C"/>
    <w:rsid w:val="00A17D31"/>
    <w:rsid w:val="00A206AE"/>
    <w:rsid w:val="00A2113B"/>
    <w:rsid w:val="00A211DF"/>
    <w:rsid w:val="00A21A3E"/>
    <w:rsid w:val="00A22429"/>
    <w:rsid w:val="00A23024"/>
    <w:rsid w:val="00A23B52"/>
    <w:rsid w:val="00A23F4D"/>
    <w:rsid w:val="00A2446F"/>
    <w:rsid w:val="00A24B81"/>
    <w:rsid w:val="00A25231"/>
    <w:rsid w:val="00A30C34"/>
    <w:rsid w:val="00A316F5"/>
    <w:rsid w:val="00A31BE9"/>
    <w:rsid w:val="00A3239F"/>
    <w:rsid w:val="00A3272E"/>
    <w:rsid w:val="00A33B5F"/>
    <w:rsid w:val="00A34F75"/>
    <w:rsid w:val="00A35DD7"/>
    <w:rsid w:val="00A366EA"/>
    <w:rsid w:val="00A36B43"/>
    <w:rsid w:val="00A3761B"/>
    <w:rsid w:val="00A376D1"/>
    <w:rsid w:val="00A37D5F"/>
    <w:rsid w:val="00A405D3"/>
    <w:rsid w:val="00A4074C"/>
    <w:rsid w:val="00A40843"/>
    <w:rsid w:val="00A41266"/>
    <w:rsid w:val="00A4264C"/>
    <w:rsid w:val="00A4291C"/>
    <w:rsid w:val="00A42DCC"/>
    <w:rsid w:val="00A431B4"/>
    <w:rsid w:val="00A43791"/>
    <w:rsid w:val="00A43ABF"/>
    <w:rsid w:val="00A44E54"/>
    <w:rsid w:val="00A46482"/>
    <w:rsid w:val="00A46AD5"/>
    <w:rsid w:val="00A517B4"/>
    <w:rsid w:val="00A51F3E"/>
    <w:rsid w:val="00A53BA4"/>
    <w:rsid w:val="00A53DFF"/>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6B5"/>
    <w:rsid w:val="00A84B1C"/>
    <w:rsid w:val="00A85106"/>
    <w:rsid w:val="00A853F5"/>
    <w:rsid w:val="00A8544F"/>
    <w:rsid w:val="00A85E0F"/>
    <w:rsid w:val="00A86242"/>
    <w:rsid w:val="00A879A9"/>
    <w:rsid w:val="00A905F7"/>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0E1"/>
    <w:rsid w:val="00AB37B2"/>
    <w:rsid w:val="00AB3D6F"/>
    <w:rsid w:val="00AB4BE4"/>
    <w:rsid w:val="00AB5498"/>
    <w:rsid w:val="00AB5CF0"/>
    <w:rsid w:val="00AB606C"/>
    <w:rsid w:val="00AB66C2"/>
    <w:rsid w:val="00AC01EE"/>
    <w:rsid w:val="00AC1D22"/>
    <w:rsid w:val="00AC1EC4"/>
    <w:rsid w:val="00AC2AA0"/>
    <w:rsid w:val="00AC2EC8"/>
    <w:rsid w:val="00AC3074"/>
    <w:rsid w:val="00AC476B"/>
    <w:rsid w:val="00AC4789"/>
    <w:rsid w:val="00AC5068"/>
    <w:rsid w:val="00AC5177"/>
    <w:rsid w:val="00AC51FE"/>
    <w:rsid w:val="00AC53E6"/>
    <w:rsid w:val="00AC57FD"/>
    <w:rsid w:val="00AC6605"/>
    <w:rsid w:val="00AC79A8"/>
    <w:rsid w:val="00AD009C"/>
    <w:rsid w:val="00AD1DB3"/>
    <w:rsid w:val="00AD2E44"/>
    <w:rsid w:val="00AD2F9A"/>
    <w:rsid w:val="00AD365B"/>
    <w:rsid w:val="00AD3B9A"/>
    <w:rsid w:val="00AD58B4"/>
    <w:rsid w:val="00AD697F"/>
    <w:rsid w:val="00AE070A"/>
    <w:rsid w:val="00AE0D0B"/>
    <w:rsid w:val="00AE10CD"/>
    <w:rsid w:val="00AE1A0F"/>
    <w:rsid w:val="00AE1F24"/>
    <w:rsid w:val="00AE44DC"/>
    <w:rsid w:val="00AE506C"/>
    <w:rsid w:val="00AE55AB"/>
    <w:rsid w:val="00AE6BE2"/>
    <w:rsid w:val="00AE7C10"/>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4E21"/>
    <w:rsid w:val="00B05079"/>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22E5"/>
    <w:rsid w:val="00B430BD"/>
    <w:rsid w:val="00B45D60"/>
    <w:rsid w:val="00B460CB"/>
    <w:rsid w:val="00B4739D"/>
    <w:rsid w:val="00B5019A"/>
    <w:rsid w:val="00B50267"/>
    <w:rsid w:val="00B50AC3"/>
    <w:rsid w:val="00B52248"/>
    <w:rsid w:val="00B527B0"/>
    <w:rsid w:val="00B5377F"/>
    <w:rsid w:val="00B55437"/>
    <w:rsid w:val="00B55E86"/>
    <w:rsid w:val="00B56A63"/>
    <w:rsid w:val="00B575AA"/>
    <w:rsid w:val="00B57697"/>
    <w:rsid w:val="00B60007"/>
    <w:rsid w:val="00B6076C"/>
    <w:rsid w:val="00B60DB8"/>
    <w:rsid w:val="00B60E6C"/>
    <w:rsid w:val="00B62904"/>
    <w:rsid w:val="00B62EF7"/>
    <w:rsid w:val="00B638B9"/>
    <w:rsid w:val="00B63A50"/>
    <w:rsid w:val="00B64183"/>
    <w:rsid w:val="00B65AF1"/>
    <w:rsid w:val="00B65C03"/>
    <w:rsid w:val="00B66455"/>
    <w:rsid w:val="00B66533"/>
    <w:rsid w:val="00B669AA"/>
    <w:rsid w:val="00B6731A"/>
    <w:rsid w:val="00B679A5"/>
    <w:rsid w:val="00B735B1"/>
    <w:rsid w:val="00B7597B"/>
    <w:rsid w:val="00B75ACC"/>
    <w:rsid w:val="00B75D22"/>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355B"/>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4160"/>
    <w:rsid w:val="00BB5CA7"/>
    <w:rsid w:val="00BB613E"/>
    <w:rsid w:val="00BB6BFA"/>
    <w:rsid w:val="00BB74CE"/>
    <w:rsid w:val="00BB7EB8"/>
    <w:rsid w:val="00BC05DD"/>
    <w:rsid w:val="00BC0780"/>
    <w:rsid w:val="00BC2581"/>
    <w:rsid w:val="00BC349E"/>
    <w:rsid w:val="00BC370A"/>
    <w:rsid w:val="00BC4027"/>
    <w:rsid w:val="00BC4668"/>
    <w:rsid w:val="00BC4853"/>
    <w:rsid w:val="00BC4ACF"/>
    <w:rsid w:val="00BC57F9"/>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45E"/>
    <w:rsid w:val="00BE75B5"/>
    <w:rsid w:val="00BE76DD"/>
    <w:rsid w:val="00BE7C21"/>
    <w:rsid w:val="00BF040C"/>
    <w:rsid w:val="00BF1293"/>
    <w:rsid w:val="00BF129A"/>
    <w:rsid w:val="00BF1EAB"/>
    <w:rsid w:val="00BF20E3"/>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38D0"/>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36C"/>
    <w:rsid w:val="00C359F0"/>
    <w:rsid w:val="00C400E3"/>
    <w:rsid w:val="00C4092D"/>
    <w:rsid w:val="00C40D57"/>
    <w:rsid w:val="00C4104E"/>
    <w:rsid w:val="00C42218"/>
    <w:rsid w:val="00C4275C"/>
    <w:rsid w:val="00C42BC3"/>
    <w:rsid w:val="00C438E7"/>
    <w:rsid w:val="00C44F18"/>
    <w:rsid w:val="00C46C1F"/>
    <w:rsid w:val="00C50FCB"/>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67F07"/>
    <w:rsid w:val="00C70663"/>
    <w:rsid w:val="00C7080C"/>
    <w:rsid w:val="00C70C8A"/>
    <w:rsid w:val="00C71911"/>
    <w:rsid w:val="00C71E84"/>
    <w:rsid w:val="00C72046"/>
    <w:rsid w:val="00C7477F"/>
    <w:rsid w:val="00C80120"/>
    <w:rsid w:val="00C812A4"/>
    <w:rsid w:val="00C8197D"/>
    <w:rsid w:val="00C82EE6"/>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5E4D"/>
    <w:rsid w:val="00CA65CA"/>
    <w:rsid w:val="00CA6C71"/>
    <w:rsid w:val="00CA7742"/>
    <w:rsid w:val="00CB019F"/>
    <w:rsid w:val="00CB067C"/>
    <w:rsid w:val="00CB1C7A"/>
    <w:rsid w:val="00CB4BCB"/>
    <w:rsid w:val="00CB5FF6"/>
    <w:rsid w:val="00CB6DDF"/>
    <w:rsid w:val="00CB7C2D"/>
    <w:rsid w:val="00CC0B6F"/>
    <w:rsid w:val="00CC0DB5"/>
    <w:rsid w:val="00CC27BB"/>
    <w:rsid w:val="00CC3A81"/>
    <w:rsid w:val="00CC4897"/>
    <w:rsid w:val="00CC4FD6"/>
    <w:rsid w:val="00CC66CE"/>
    <w:rsid w:val="00CC6B5C"/>
    <w:rsid w:val="00CC798A"/>
    <w:rsid w:val="00CC7A4A"/>
    <w:rsid w:val="00CD0A5A"/>
    <w:rsid w:val="00CD129B"/>
    <w:rsid w:val="00CD1B7A"/>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0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2EA3"/>
    <w:rsid w:val="00D3335C"/>
    <w:rsid w:val="00D3427C"/>
    <w:rsid w:val="00D342AD"/>
    <w:rsid w:val="00D348BB"/>
    <w:rsid w:val="00D34B8F"/>
    <w:rsid w:val="00D35887"/>
    <w:rsid w:val="00D35B1D"/>
    <w:rsid w:val="00D35D0B"/>
    <w:rsid w:val="00D36B78"/>
    <w:rsid w:val="00D405A7"/>
    <w:rsid w:val="00D409D9"/>
    <w:rsid w:val="00D41F9C"/>
    <w:rsid w:val="00D428D0"/>
    <w:rsid w:val="00D42945"/>
    <w:rsid w:val="00D43990"/>
    <w:rsid w:val="00D43C50"/>
    <w:rsid w:val="00D4419F"/>
    <w:rsid w:val="00D44351"/>
    <w:rsid w:val="00D4532B"/>
    <w:rsid w:val="00D459EC"/>
    <w:rsid w:val="00D45BCD"/>
    <w:rsid w:val="00D477CD"/>
    <w:rsid w:val="00D4788F"/>
    <w:rsid w:val="00D508E0"/>
    <w:rsid w:val="00D50FF3"/>
    <w:rsid w:val="00D5134C"/>
    <w:rsid w:val="00D52872"/>
    <w:rsid w:val="00D52BE5"/>
    <w:rsid w:val="00D52D0F"/>
    <w:rsid w:val="00D539A9"/>
    <w:rsid w:val="00D53FA5"/>
    <w:rsid w:val="00D55C0E"/>
    <w:rsid w:val="00D55F49"/>
    <w:rsid w:val="00D56D2B"/>
    <w:rsid w:val="00D575FF"/>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3FEA"/>
    <w:rsid w:val="00D8469A"/>
    <w:rsid w:val="00D85DFC"/>
    <w:rsid w:val="00D86630"/>
    <w:rsid w:val="00D86844"/>
    <w:rsid w:val="00D87132"/>
    <w:rsid w:val="00D87703"/>
    <w:rsid w:val="00D902CC"/>
    <w:rsid w:val="00D90995"/>
    <w:rsid w:val="00D90BF2"/>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E33"/>
    <w:rsid w:val="00DA30AE"/>
    <w:rsid w:val="00DA3172"/>
    <w:rsid w:val="00DA3F52"/>
    <w:rsid w:val="00DA4D7A"/>
    <w:rsid w:val="00DA5B80"/>
    <w:rsid w:val="00DA6F13"/>
    <w:rsid w:val="00DA7465"/>
    <w:rsid w:val="00DB0A95"/>
    <w:rsid w:val="00DB1567"/>
    <w:rsid w:val="00DB1FE1"/>
    <w:rsid w:val="00DB2811"/>
    <w:rsid w:val="00DB5339"/>
    <w:rsid w:val="00DB6170"/>
    <w:rsid w:val="00DB62B4"/>
    <w:rsid w:val="00DB6AFC"/>
    <w:rsid w:val="00DC12EF"/>
    <w:rsid w:val="00DC1C60"/>
    <w:rsid w:val="00DC2844"/>
    <w:rsid w:val="00DC33FA"/>
    <w:rsid w:val="00DC457B"/>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1DC"/>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3CC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1BAD"/>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5CC"/>
    <w:rsid w:val="00E87D5D"/>
    <w:rsid w:val="00E910C1"/>
    <w:rsid w:val="00E92CC3"/>
    <w:rsid w:val="00E92F09"/>
    <w:rsid w:val="00E93B93"/>
    <w:rsid w:val="00E93F71"/>
    <w:rsid w:val="00E958F7"/>
    <w:rsid w:val="00E95E62"/>
    <w:rsid w:val="00E96720"/>
    <w:rsid w:val="00E96814"/>
    <w:rsid w:val="00E96CC4"/>
    <w:rsid w:val="00EA0B58"/>
    <w:rsid w:val="00EA342E"/>
    <w:rsid w:val="00EA3FC3"/>
    <w:rsid w:val="00EA4485"/>
    <w:rsid w:val="00EA481E"/>
    <w:rsid w:val="00EA4AEB"/>
    <w:rsid w:val="00EA5ADE"/>
    <w:rsid w:val="00EA5CBC"/>
    <w:rsid w:val="00EA5F68"/>
    <w:rsid w:val="00EA5F9E"/>
    <w:rsid w:val="00EB0146"/>
    <w:rsid w:val="00EB09A1"/>
    <w:rsid w:val="00EB0C3C"/>
    <w:rsid w:val="00EB13F4"/>
    <w:rsid w:val="00EB1930"/>
    <w:rsid w:val="00EB257C"/>
    <w:rsid w:val="00EB2DFC"/>
    <w:rsid w:val="00EB3630"/>
    <w:rsid w:val="00EB377A"/>
    <w:rsid w:val="00EB596F"/>
    <w:rsid w:val="00EB60AC"/>
    <w:rsid w:val="00EB64B7"/>
    <w:rsid w:val="00EB6C9D"/>
    <w:rsid w:val="00EB723E"/>
    <w:rsid w:val="00EB7950"/>
    <w:rsid w:val="00EB7CFA"/>
    <w:rsid w:val="00EC0154"/>
    <w:rsid w:val="00EC02E0"/>
    <w:rsid w:val="00EC0685"/>
    <w:rsid w:val="00EC0906"/>
    <w:rsid w:val="00EC0BBF"/>
    <w:rsid w:val="00EC44BA"/>
    <w:rsid w:val="00EC5C3A"/>
    <w:rsid w:val="00EC7142"/>
    <w:rsid w:val="00EC76D5"/>
    <w:rsid w:val="00ED0974"/>
    <w:rsid w:val="00ED27EB"/>
    <w:rsid w:val="00ED3C0C"/>
    <w:rsid w:val="00ED3EB0"/>
    <w:rsid w:val="00ED452D"/>
    <w:rsid w:val="00ED4A62"/>
    <w:rsid w:val="00ED4CEE"/>
    <w:rsid w:val="00ED54ED"/>
    <w:rsid w:val="00ED5DBD"/>
    <w:rsid w:val="00ED6A33"/>
    <w:rsid w:val="00ED787C"/>
    <w:rsid w:val="00EE049F"/>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6E05"/>
    <w:rsid w:val="00F175B7"/>
    <w:rsid w:val="00F20298"/>
    <w:rsid w:val="00F210A4"/>
    <w:rsid w:val="00F23941"/>
    <w:rsid w:val="00F23A59"/>
    <w:rsid w:val="00F24071"/>
    <w:rsid w:val="00F24343"/>
    <w:rsid w:val="00F24D8C"/>
    <w:rsid w:val="00F2593F"/>
    <w:rsid w:val="00F2784C"/>
    <w:rsid w:val="00F30CCA"/>
    <w:rsid w:val="00F30F19"/>
    <w:rsid w:val="00F3177E"/>
    <w:rsid w:val="00F3190A"/>
    <w:rsid w:val="00F31D00"/>
    <w:rsid w:val="00F32519"/>
    <w:rsid w:val="00F34300"/>
    <w:rsid w:val="00F350B1"/>
    <w:rsid w:val="00F3536A"/>
    <w:rsid w:val="00F359B9"/>
    <w:rsid w:val="00F36305"/>
    <w:rsid w:val="00F378DB"/>
    <w:rsid w:val="00F400E0"/>
    <w:rsid w:val="00F4020B"/>
    <w:rsid w:val="00F402DF"/>
    <w:rsid w:val="00F40B18"/>
    <w:rsid w:val="00F40F66"/>
    <w:rsid w:val="00F41AD5"/>
    <w:rsid w:val="00F4270B"/>
    <w:rsid w:val="00F42C82"/>
    <w:rsid w:val="00F4527E"/>
    <w:rsid w:val="00F454F0"/>
    <w:rsid w:val="00F4719D"/>
    <w:rsid w:val="00F5175B"/>
    <w:rsid w:val="00F5275B"/>
    <w:rsid w:val="00F5304C"/>
    <w:rsid w:val="00F5353F"/>
    <w:rsid w:val="00F544DA"/>
    <w:rsid w:val="00F54E73"/>
    <w:rsid w:val="00F54E8E"/>
    <w:rsid w:val="00F55E15"/>
    <w:rsid w:val="00F56D1D"/>
    <w:rsid w:val="00F60021"/>
    <w:rsid w:val="00F601CA"/>
    <w:rsid w:val="00F60967"/>
    <w:rsid w:val="00F60C39"/>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0CA0"/>
    <w:rsid w:val="00F926CB"/>
    <w:rsid w:val="00F92E09"/>
    <w:rsid w:val="00F93E9F"/>
    <w:rsid w:val="00F94AAE"/>
    <w:rsid w:val="00F95AF2"/>
    <w:rsid w:val="00F96DFF"/>
    <w:rsid w:val="00F976FC"/>
    <w:rsid w:val="00F97DCC"/>
    <w:rsid w:val="00FA00EB"/>
    <w:rsid w:val="00FA00F9"/>
    <w:rsid w:val="00FA0B87"/>
    <w:rsid w:val="00FA1925"/>
    <w:rsid w:val="00FA19C3"/>
    <w:rsid w:val="00FA1E51"/>
    <w:rsid w:val="00FA347B"/>
    <w:rsid w:val="00FA37CA"/>
    <w:rsid w:val="00FA4158"/>
    <w:rsid w:val="00FA4682"/>
    <w:rsid w:val="00FA55D1"/>
    <w:rsid w:val="00FA5994"/>
    <w:rsid w:val="00FA608B"/>
    <w:rsid w:val="00FB06BB"/>
    <w:rsid w:val="00FB3624"/>
    <w:rsid w:val="00FB6DDD"/>
    <w:rsid w:val="00FC0337"/>
    <w:rsid w:val="00FC0C1D"/>
    <w:rsid w:val="00FC12C8"/>
    <w:rsid w:val="00FC1E9F"/>
    <w:rsid w:val="00FC2D9F"/>
    <w:rsid w:val="00FC2F99"/>
    <w:rsid w:val="00FC3294"/>
    <w:rsid w:val="00FC33DE"/>
    <w:rsid w:val="00FC377E"/>
    <w:rsid w:val="00FC451C"/>
    <w:rsid w:val="00FC45D6"/>
    <w:rsid w:val="00FC567D"/>
    <w:rsid w:val="00FC609E"/>
    <w:rsid w:val="00FC691C"/>
    <w:rsid w:val="00FC6D21"/>
    <w:rsid w:val="00FC6EEA"/>
    <w:rsid w:val="00FD01B4"/>
    <w:rsid w:val="00FD113A"/>
    <w:rsid w:val="00FD16D4"/>
    <w:rsid w:val="00FD3349"/>
    <w:rsid w:val="00FD34EE"/>
    <w:rsid w:val="00FD3D64"/>
    <w:rsid w:val="00FD4C1A"/>
    <w:rsid w:val="00FD79BE"/>
    <w:rsid w:val="00FE073C"/>
    <w:rsid w:val="00FE242B"/>
    <w:rsid w:val="00FE27EC"/>
    <w:rsid w:val="00FE2A1E"/>
    <w:rsid w:val="00FE3BDB"/>
    <w:rsid w:val="00FE43DD"/>
    <w:rsid w:val="00FE47BF"/>
    <w:rsid w:val="00FE5398"/>
    <w:rsid w:val="00FE5B20"/>
    <w:rsid w:val="00FE5E0E"/>
    <w:rsid w:val="00FF0D84"/>
    <w:rsid w:val="00FF17DC"/>
    <w:rsid w:val="00FF3CEF"/>
    <w:rsid w:val="00FF4481"/>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9728">
      <w:bodyDiv w:val="1"/>
      <w:marLeft w:val="0"/>
      <w:marRight w:val="0"/>
      <w:marTop w:val="0"/>
      <w:marBottom w:val="0"/>
      <w:divBdr>
        <w:top w:val="none" w:sz="0" w:space="0" w:color="auto"/>
        <w:left w:val="none" w:sz="0" w:space="0" w:color="auto"/>
        <w:bottom w:val="none" w:sz="0" w:space="0" w:color="auto"/>
        <w:right w:val="none" w:sz="0" w:space="0" w:color="auto"/>
      </w:divBdr>
      <w:divsChild>
        <w:div w:id="1548685157">
          <w:marLeft w:val="480"/>
          <w:marRight w:val="0"/>
          <w:marTop w:val="0"/>
          <w:marBottom w:val="0"/>
          <w:divBdr>
            <w:top w:val="none" w:sz="0" w:space="0" w:color="auto"/>
            <w:left w:val="none" w:sz="0" w:space="0" w:color="auto"/>
            <w:bottom w:val="none" w:sz="0" w:space="0" w:color="auto"/>
            <w:right w:val="none" w:sz="0" w:space="0" w:color="auto"/>
          </w:divBdr>
        </w:div>
        <w:div w:id="730881671">
          <w:marLeft w:val="480"/>
          <w:marRight w:val="0"/>
          <w:marTop w:val="0"/>
          <w:marBottom w:val="0"/>
          <w:divBdr>
            <w:top w:val="none" w:sz="0" w:space="0" w:color="auto"/>
            <w:left w:val="none" w:sz="0" w:space="0" w:color="auto"/>
            <w:bottom w:val="none" w:sz="0" w:space="0" w:color="auto"/>
            <w:right w:val="none" w:sz="0" w:space="0" w:color="auto"/>
          </w:divBdr>
        </w:div>
        <w:div w:id="211428840">
          <w:marLeft w:val="480"/>
          <w:marRight w:val="0"/>
          <w:marTop w:val="0"/>
          <w:marBottom w:val="0"/>
          <w:divBdr>
            <w:top w:val="none" w:sz="0" w:space="0" w:color="auto"/>
            <w:left w:val="none" w:sz="0" w:space="0" w:color="auto"/>
            <w:bottom w:val="none" w:sz="0" w:space="0" w:color="auto"/>
            <w:right w:val="none" w:sz="0" w:space="0" w:color="auto"/>
          </w:divBdr>
        </w:div>
        <w:div w:id="1329017752">
          <w:marLeft w:val="480"/>
          <w:marRight w:val="0"/>
          <w:marTop w:val="0"/>
          <w:marBottom w:val="0"/>
          <w:divBdr>
            <w:top w:val="none" w:sz="0" w:space="0" w:color="auto"/>
            <w:left w:val="none" w:sz="0" w:space="0" w:color="auto"/>
            <w:bottom w:val="none" w:sz="0" w:space="0" w:color="auto"/>
            <w:right w:val="none" w:sz="0" w:space="0" w:color="auto"/>
          </w:divBdr>
        </w:div>
        <w:div w:id="1664777425">
          <w:marLeft w:val="480"/>
          <w:marRight w:val="0"/>
          <w:marTop w:val="0"/>
          <w:marBottom w:val="0"/>
          <w:divBdr>
            <w:top w:val="none" w:sz="0" w:space="0" w:color="auto"/>
            <w:left w:val="none" w:sz="0" w:space="0" w:color="auto"/>
            <w:bottom w:val="none" w:sz="0" w:space="0" w:color="auto"/>
            <w:right w:val="none" w:sz="0" w:space="0" w:color="auto"/>
          </w:divBdr>
        </w:div>
        <w:div w:id="47459341">
          <w:marLeft w:val="480"/>
          <w:marRight w:val="0"/>
          <w:marTop w:val="0"/>
          <w:marBottom w:val="0"/>
          <w:divBdr>
            <w:top w:val="none" w:sz="0" w:space="0" w:color="auto"/>
            <w:left w:val="none" w:sz="0" w:space="0" w:color="auto"/>
            <w:bottom w:val="none" w:sz="0" w:space="0" w:color="auto"/>
            <w:right w:val="none" w:sz="0" w:space="0" w:color="auto"/>
          </w:divBdr>
        </w:div>
        <w:div w:id="2130276226">
          <w:marLeft w:val="480"/>
          <w:marRight w:val="0"/>
          <w:marTop w:val="0"/>
          <w:marBottom w:val="0"/>
          <w:divBdr>
            <w:top w:val="none" w:sz="0" w:space="0" w:color="auto"/>
            <w:left w:val="none" w:sz="0" w:space="0" w:color="auto"/>
            <w:bottom w:val="none" w:sz="0" w:space="0" w:color="auto"/>
            <w:right w:val="none" w:sz="0" w:space="0" w:color="auto"/>
          </w:divBdr>
        </w:div>
        <w:div w:id="1711759663">
          <w:marLeft w:val="480"/>
          <w:marRight w:val="0"/>
          <w:marTop w:val="0"/>
          <w:marBottom w:val="0"/>
          <w:divBdr>
            <w:top w:val="none" w:sz="0" w:space="0" w:color="auto"/>
            <w:left w:val="none" w:sz="0" w:space="0" w:color="auto"/>
            <w:bottom w:val="none" w:sz="0" w:space="0" w:color="auto"/>
            <w:right w:val="none" w:sz="0" w:space="0" w:color="auto"/>
          </w:divBdr>
        </w:div>
        <w:div w:id="1778938691">
          <w:marLeft w:val="480"/>
          <w:marRight w:val="0"/>
          <w:marTop w:val="0"/>
          <w:marBottom w:val="0"/>
          <w:divBdr>
            <w:top w:val="none" w:sz="0" w:space="0" w:color="auto"/>
            <w:left w:val="none" w:sz="0" w:space="0" w:color="auto"/>
            <w:bottom w:val="none" w:sz="0" w:space="0" w:color="auto"/>
            <w:right w:val="none" w:sz="0" w:space="0" w:color="auto"/>
          </w:divBdr>
        </w:div>
        <w:div w:id="1876194006">
          <w:marLeft w:val="480"/>
          <w:marRight w:val="0"/>
          <w:marTop w:val="0"/>
          <w:marBottom w:val="0"/>
          <w:divBdr>
            <w:top w:val="none" w:sz="0" w:space="0" w:color="auto"/>
            <w:left w:val="none" w:sz="0" w:space="0" w:color="auto"/>
            <w:bottom w:val="none" w:sz="0" w:space="0" w:color="auto"/>
            <w:right w:val="none" w:sz="0" w:space="0" w:color="auto"/>
          </w:divBdr>
        </w:div>
        <w:div w:id="538709170">
          <w:marLeft w:val="480"/>
          <w:marRight w:val="0"/>
          <w:marTop w:val="0"/>
          <w:marBottom w:val="0"/>
          <w:divBdr>
            <w:top w:val="none" w:sz="0" w:space="0" w:color="auto"/>
            <w:left w:val="none" w:sz="0" w:space="0" w:color="auto"/>
            <w:bottom w:val="none" w:sz="0" w:space="0" w:color="auto"/>
            <w:right w:val="none" w:sz="0" w:space="0" w:color="auto"/>
          </w:divBdr>
        </w:div>
        <w:div w:id="405105045">
          <w:marLeft w:val="480"/>
          <w:marRight w:val="0"/>
          <w:marTop w:val="0"/>
          <w:marBottom w:val="0"/>
          <w:divBdr>
            <w:top w:val="none" w:sz="0" w:space="0" w:color="auto"/>
            <w:left w:val="none" w:sz="0" w:space="0" w:color="auto"/>
            <w:bottom w:val="none" w:sz="0" w:space="0" w:color="auto"/>
            <w:right w:val="none" w:sz="0" w:space="0" w:color="auto"/>
          </w:divBdr>
        </w:div>
        <w:div w:id="748500867">
          <w:marLeft w:val="480"/>
          <w:marRight w:val="0"/>
          <w:marTop w:val="0"/>
          <w:marBottom w:val="0"/>
          <w:divBdr>
            <w:top w:val="none" w:sz="0" w:space="0" w:color="auto"/>
            <w:left w:val="none" w:sz="0" w:space="0" w:color="auto"/>
            <w:bottom w:val="none" w:sz="0" w:space="0" w:color="auto"/>
            <w:right w:val="none" w:sz="0" w:space="0" w:color="auto"/>
          </w:divBdr>
        </w:div>
        <w:div w:id="1090002842">
          <w:marLeft w:val="480"/>
          <w:marRight w:val="0"/>
          <w:marTop w:val="0"/>
          <w:marBottom w:val="0"/>
          <w:divBdr>
            <w:top w:val="none" w:sz="0" w:space="0" w:color="auto"/>
            <w:left w:val="none" w:sz="0" w:space="0" w:color="auto"/>
            <w:bottom w:val="none" w:sz="0" w:space="0" w:color="auto"/>
            <w:right w:val="none" w:sz="0" w:space="0" w:color="auto"/>
          </w:divBdr>
        </w:div>
        <w:div w:id="1507553999">
          <w:marLeft w:val="480"/>
          <w:marRight w:val="0"/>
          <w:marTop w:val="0"/>
          <w:marBottom w:val="0"/>
          <w:divBdr>
            <w:top w:val="none" w:sz="0" w:space="0" w:color="auto"/>
            <w:left w:val="none" w:sz="0" w:space="0" w:color="auto"/>
            <w:bottom w:val="none" w:sz="0" w:space="0" w:color="auto"/>
            <w:right w:val="none" w:sz="0" w:space="0" w:color="auto"/>
          </w:divBdr>
        </w:div>
        <w:div w:id="445733291">
          <w:marLeft w:val="480"/>
          <w:marRight w:val="0"/>
          <w:marTop w:val="0"/>
          <w:marBottom w:val="0"/>
          <w:divBdr>
            <w:top w:val="none" w:sz="0" w:space="0" w:color="auto"/>
            <w:left w:val="none" w:sz="0" w:space="0" w:color="auto"/>
            <w:bottom w:val="none" w:sz="0" w:space="0" w:color="auto"/>
            <w:right w:val="none" w:sz="0" w:space="0" w:color="auto"/>
          </w:divBdr>
        </w:div>
        <w:div w:id="560167713">
          <w:marLeft w:val="480"/>
          <w:marRight w:val="0"/>
          <w:marTop w:val="0"/>
          <w:marBottom w:val="0"/>
          <w:divBdr>
            <w:top w:val="none" w:sz="0" w:space="0" w:color="auto"/>
            <w:left w:val="none" w:sz="0" w:space="0" w:color="auto"/>
            <w:bottom w:val="none" w:sz="0" w:space="0" w:color="auto"/>
            <w:right w:val="none" w:sz="0" w:space="0" w:color="auto"/>
          </w:divBdr>
        </w:div>
        <w:div w:id="1127312232">
          <w:marLeft w:val="480"/>
          <w:marRight w:val="0"/>
          <w:marTop w:val="0"/>
          <w:marBottom w:val="0"/>
          <w:divBdr>
            <w:top w:val="none" w:sz="0" w:space="0" w:color="auto"/>
            <w:left w:val="none" w:sz="0" w:space="0" w:color="auto"/>
            <w:bottom w:val="none" w:sz="0" w:space="0" w:color="auto"/>
            <w:right w:val="none" w:sz="0" w:space="0" w:color="auto"/>
          </w:divBdr>
        </w:div>
        <w:div w:id="381946747">
          <w:marLeft w:val="480"/>
          <w:marRight w:val="0"/>
          <w:marTop w:val="0"/>
          <w:marBottom w:val="0"/>
          <w:divBdr>
            <w:top w:val="none" w:sz="0" w:space="0" w:color="auto"/>
            <w:left w:val="none" w:sz="0" w:space="0" w:color="auto"/>
            <w:bottom w:val="none" w:sz="0" w:space="0" w:color="auto"/>
            <w:right w:val="none" w:sz="0" w:space="0" w:color="auto"/>
          </w:divBdr>
        </w:div>
        <w:div w:id="1799569760">
          <w:marLeft w:val="480"/>
          <w:marRight w:val="0"/>
          <w:marTop w:val="0"/>
          <w:marBottom w:val="0"/>
          <w:divBdr>
            <w:top w:val="none" w:sz="0" w:space="0" w:color="auto"/>
            <w:left w:val="none" w:sz="0" w:space="0" w:color="auto"/>
            <w:bottom w:val="none" w:sz="0" w:space="0" w:color="auto"/>
            <w:right w:val="none" w:sz="0" w:space="0" w:color="auto"/>
          </w:divBdr>
        </w:div>
        <w:div w:id="534585073">
          <w:marLeft w:val="480"/>
          <w:marRight w:val="0"/>
          <w:marTop w:val="0"/>
          <w:marBottom w:val="0"/>
          <w:divBdr>
            <w:top w:val="none" w:sz="0" w:space="0" w:color="auto"/>
            <w:left w:val="none" w:sz="0" w:space="0" w:color="auto"/>
            <w:bottom w:val="none" w:sz="0" w:space="0" w:color="auto"/>
            <w:right w:val="none" w:sz="0" w:space="0" w:color="auto"/>
          </w:divBdr>
        </w:div>
        <w:div w:id="286815249">
          <w:marLeft w:val="480"/>
          <w:marRight w:val="0"/>
          <w:marTop w:val="0"/>
          <w:marBottom w:val="0"/>
          <w:divBdr>
            <w:top w:val="none" w:sz="0" w:space="0" w:color="auto"/>
            <w:left w:val="none" w:sz="0" w:space="0" w:color="auto"/>
            <w:bottom w:val="none" w:sz="0" w:space="0" w:color="auto"/>
            <w:right w:val="none" w:sz="0" w:space="0" w:color="auto"/>
          </w:divBdr>
        </w:div>
        <w:div w:id="1414206080">
          <w:marLeft w:val="480"/>
          <w:marRight w:val="0"/>
          <w:marTop w:val="0"/>
          <w:marBottom w:val="0"/>
          <w:divBdr>
            <w:top w:val="none" w:sz="0" w:space="0" w:color="auto"/>
            <w:left w:val="none" w:sz="0" w:space="0" w:color="auto"/>
            <w:bottom w:val="none" w:sz="0" w:space="0" w:color="auto"/>
            <w:right w:val="none" w:sz="0" w:space="0" w:color="auto"/>
          </w:divBdr>
        </w:div>
        <w:div w:id="1330522682">
          <w:marLeft w:val="480"/>
          <w:marRight w:val="0"/>
          <w:marTop w:val="0"/>
          <w:marBottom w:val="0"/>
          <w:divBdr>
            <w:top w:val="none" w:sz="0" w:space="0" w:color="auto"/>
            <w:left w:val="none" w:sz="0" w:space="0" w:color="auto"/>
            <w:bottom w:val="none" w:sz="0" w:space="0" w:color="auto"/>
            <w:right w:val="none" w:sz="0" w:space="0" w:color="auto"/>
          </w:divBdr>
        </w:div>
        <w:div w:id="26102887">
          <w:marLeft w:val="480"/>
          <w:marRight w:val="0"/>
          <w:marTop w:val="0"/>
          <w:marBottom w:val="0"/>
          <w:divBdr>
            <w:top w:val="none" w:sz="0" w:space="0" w:color="auto"/>
            <w:left w:val="none" w:sz="0" w:space="0" w:color="auto"/>
            <w:bottom w:val="none" w:sz="0" w:space="0" w:color="auto"/>
            <w:right w:val="none" w:sz="0" w:space="0" w:color="auto"/>
          </w:divBdr>
        </w:div>
        <w:div w:id="767963764">
          <w:marLeft w:val="480"/>
          <w:marRight w:val="0"/>
          <w:marTop w:val="0"/>
          <w:marBottom w:val="0"/>
          <w:divBdr>
            <w:top w:val="none" w:sz="0" w:space="0" w:color="auto"/>
            <w:left w:val="none" w:sz="0" w:space="0" w:color="auto"/>
            <w:bottom w:val="none" w:sz="0" w:space="0" w:color="auto"/>
            <w:right w:val="none" w:sz="0" w:space="0" w:color="auto"/>
          </w:divBdr>
        </w:div>
        <w:div w:id="393891874">
          <w:marLeft w:val="480"/>
          <w:marRight w:val="0"/>
          <w:marTop w:val="0"/>
          <w:marBottom w:val="0"/>
          <w:divBdr>
            <w:top w:val="none" w:sz="0" w:space="0" w:color="auto"/>
            <w:left w:val="none" w:sz="0" w:space="0" w:color="auto"/>
            <w:bottom w:val="none" w:sz="0" w:space="0" w:color="auto"/>
            <w:right w:val="none" w:sz="0" w:space="0" w:color="auto"/>
          </w:divBdr>
        </w:div>
        <w:div w:id="1126268147">
          <w:marLeft w:val="480"/>
          <w:marRight w:val="0"/>
          <w:marTop w:val="0"/>
          <w:marBottom w:val="0"/>
          <w:divBdr>
            <w:top w:val="none" w:sz="0" w:space="0" w:color="auto"/>
            <w:left w:val="none" w:sz="0" w:space="0" w:color="auto"/>
            <w:bottom w:val="none" w:sz="0" w:space="0" w:color="auto"/>
            <w:right w:val="none" w:sz="0" w:space="0" w:color="auto"/>
          </w:divBdr>
        </w:div>
        <w:div w:id="652221156">
          <w:marLeft w:val="480"/>
          <w:marRight w:val="0"/>
          <w:marTop w:val="0"/>
          <w:marBottom w:val="0"/>
          <w:divBdr>
            <w:top w:val="none" w:sz="0" w:space="0" w:color="auto"/>
            <w:left w:val="none" w:sz="0" w:space="0" w:color="auto"/>
            <w:bottom w:val="none" w:sz="0" w:space="0" w:color="auto"/>
            <w:right w:val="none" w:sz="0" w:space="0" w:color="auto"/>
          </w:divBdr>
        </w:div>
        <w:div w:id="655844201">
          <w:marLeft w:val="480"/>
          <w:marRight w:val="0"/>
          <w:marTop w:val="0"/>
          <w:marBottom w:val="0"/>
          <w:divBdr>
            <w:top w:val="none" w:sz="0" w:space="0" w:color="auto"/>
            <w:left w:val="none" w:sz="0" w:space="0" w:color="auto"/>
            <w:bottom w:val="none" w:sz="0" w:space="0" w:color="auto"/>
            <w:right w:val="none" w:sz="0" w:space="0" w:color="auto"/>
          </w:divBdr>
        </w:div>
        <w:div w:id="1396124754">
          <w:marLeft w:val="480"/>
          <w:marRight w:val="0"/>
          <w:marTop w:val="0"/>
          <w:marBottom w:val="0"/>
          <w:divBdr>
            <w:top w:val="none" w:sz="0" w:space="0" w:color="auto"/>
            <w:left w:val="none" w:sz="0" w:space="0" w:color="auto"/>
            <w:bottom w:val="none" w:sz="0" w:space="0" w:color="auto"/>
            <w:right w:val="none" w:sz="0" w:space="0" w:color="auto"/>
          </w:divBdr>
        </w:div>
        <w:div w:id="1361662635">
          <w:marLeft w:val="480"/>
          <w:marRight w:val="0"/>
          <w:marTop w:val="0"/>
          <w:marBottom w:val="0"/>
          <w:divBdr>
            <w:top w:val="none" w:sz="0" w:space="0" w:color="auto"/>
            <w:left w:val="none" w:sz="0" w:space="0" w:color="auto"/>
            <w:bottom w:val="none" w:sz="0" w:space="0" w:color="auto"/>
            <w:right w:val="none" w:sz="0" w:space="0" w:color="auto"/>
          </w:divBdr>
        </w:div>
        <w:div w:id="2032097908">
          <w:marLeft w:val="480"/>
          <w:marRight w:val="0"/>
          <w:marTop w:val="0"/>
          <w:marBottom w:val="0"/>
          <w:divBdr>
            <w:top w:val="none" w:sz="0" w:space="0" w:color="auto"/>
            <w:left w:val="none" w:sz="0" w:space="0" w:color="auto"/>
            <w:bottom w:val="none" w:sz="0" w:space="0" w:color="auto"/>
            <w:right w:val="none" w:sz="0" w:space="0" w:color="auto"/>
          </w:divBdr>
        </w:div>
        <w:div w:id="799693507">
          <w:marLeft w:val="480"/>
          <w:marRight w:val="0"/>
          <w:marTop w:val="0"/>
          <w:marBottom w:val="0"/>
          <w:divBdr>
            <w:top w:val="none" w:sz="0" w:space="0" w:color="auto"/>
            <w:left w:val="none" w:sz="0" w:space="0" w:color="auto"/>
            <w:bottom w:val="none" w:sz="0" w:space="0" w:color="auto"/>
            <w:right w:val="none" w:sz="0" w:space="0" w:color="auto"/>
          </w:divBdr>
        </w:div>
        <w:div w:id="404494786">
          <w:marLeft w:val="480"/>
          <w:marRight w:val="0"/>
          <w:marTop w:val="0"/>
          <w:marBottom w:val="0"/>
          <w:divBdr>
            <w:top w:val="none" w:sz="0" w:space="0" w:color="auto"/>
            <w:left w:val="none" w:sz="0" w:space="0" w:color="auto"/>
            <w:bottom w:val="none" w:sz="0" w:space="0" w:color="auto"/>
            <w:right w:val="none" w:sz="0" w:space="0" w:color="auto"/>
          </w:divBdr>
        </w:div>
        <w:div w:id="727992438">
          <w:marLeft w:val="480"/>
          <w:marRight w:val="0"/>
          <w:marTop w:val="0"/>
          <w:marBottom w:val="0"/>
          <w:divBdr>
            <w:top w:val="none" w:sz="0" w:space="0" w:color="auto"/>
            <w:left w:val="none" w:sz="0" w:space="0" w:color="auto"/>
            <w:bottom w:val="none" w:sz="0" w:space="0" w:color="auto"/>
            <w:right w:val="none" w:sz="0" w:space="0" w:color="auto"/>
          </w:divBdr>
        </w:div>
        <w:div w:id="1590710">
          <w:marLeft w:val="480"/>
          <w:marRight w:val="0"/>
          <w:marTop w:val="0"/>
          <w:marBottom w:val="0"/>
          <w:divBdr>
            <w:top w:val="none" w:sz="0" w:space="0" w:color="auto"/>
            <w:left w:val="none" w:sz="0" w:space="0" w:color="auto"/>
            <w:bottom w:val="none" w:sz="0" w:space="0" w:color="auto"/>
            <w:right w:val="none" w:sz="0" w:space="0" w:color="auto"/>
          </w:divBdr>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3822820">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47942404">
      <w:bodyDiv w:val="1"/>
      <w:marLeft w:val="0"/>
      <w:marRight w:val="0"/>
      <w:marTop w:val="0"/>
      <w:marBottom w:val="0"/>
      <w:divBdr>
        <w:top w:val="none" w:sz="0" w:space="0" w:color="auto"/>
        <w:left w:val="none" w:sz="0" w:space="0" w:color="auto"/>
        <w:bottom w:val="none" w:sz="0" w:space="0" w:color="auto"/>
        <w:right w:val="none" w:sz="0" w:space="0" w:color="auto"/>
      </w:divBdr>
      <w:divsChild>
        <w:div w:id="1746217100">
          <w:marLeft w:val="480"/>
          <w:marRight w:val="0"/>
          <w:marTop w:val="0"/>
          <w:marBottom w:val="0"/>
          <w:divBdr>
            <w:top w:val="none" w:sz="0" w:space="0" w:color="auto"/>
            <w:left w:val="none" w:sz="0" w:space="0" w:color="auto"/>
            <w:bottom w:val="none" w:sz="0" w:space="0" w:color="auto"/>
            <w:right w:val="none" w:sz="0" w:space="0" w:color="auto"/>
          </w:divBdr>
        </w:div>
        <w:div w:id="679237736">
          <w:marLeft w:val="480"/>
          <w:marRight w:val="0"/>
          <w:marTop w:val="0"/>
          <w:marBottom w:val="0"/>
          <w:divBdr>
            <w:top w:val="none" w:sz="0" w:space="0" w:color="auto"/>
            <w:left w:val="none" w:sz="0" w:space="0" w:color="auto"/>
            <w:bottom w:val="none" w:sz="0" w:space="0" w:color="auto"/>
            <w:right w:val="none" w:sz="0" w:space="0" w:color="auto"/>
          </w:divBdr>
        </w:div>
        <w:div w:id="935946535">
          <w:marLeft w:val="480"/>
          <w:marRight w:val="0"/>
          <w:marTop w:val="0"/>
          <w:marBottom w:val="0"/>
          <w:divBdr>
            <w:top w:val="none" w:sz="0" w:space="0" w:color="auto"/>
            <w:left w:val="none" w:sz="0" w:space="0" w:color="auto"/>
            <w:bottom w:val="none" w:sz="0" w:space="0" w:color="auto"/>
            <w:right w:val="none" w:sz="0" w:space="0" w:color="auto"/>
          </w:divBdr>
        </w:div>
        <w:div w:id="669873098">
          <w:marLeft w:val="480"/>
          <w:marRight w:val="0"/>
          <w:marTop w:val="0"/>
          <w:marBottom w:val="0"/>
          <w:divBdr>
            <w:top w:val="none" w:sz="0" w:space="0" w:color="auto"/>
            <w:left w:val="none" w:sz="0" w:space="0" w:color="auto"/>
            <w:bottom w:val="none" w:sz="0" w:space="0" w:color="auto"/>
            <w:right w:val="none" w:sz="0" w:space="0" w:color="auto"/>
          </w:divBdr>
        </w:div>
        <w:div w:id="991181064">
          <w:marLeft w:val="480"/>
          <w:marRight w:val="0"/>
          <w:marTop w:val="0"/>
          <w:marBottom w:val="0"/>
          <w:divBdr>
            <w:top w:val="none" w:sz="0" w:space="0" w:color="auto"/>
            <w:left w:val="none" w:sz="0" w:space="0" w:color="auto"/>
            <w:bottom w:val="none" w:sz="0" w:space="0" w:color="auto"/>
            <w:right w:val="none" w:sz="0" w:space="0" w:color="auto"/>
          </w:divBdr>
        </w:div>
        <w:div w:id="169296624">
          <w:marLeft w:val="480"/>
          <w:marRight w:val="0"/>
          <w:marTop w:val="0"/>
          <w:marBottom w:val="0"/>
          <w:divBdr>
            <w:top w:val="none" w:sz="0" w:space="0" w:color="auto"/>
            <w:left w:val="none" w:sz="0" w:space="0" w:color="auto"/>
            <w:bottom w:val="none" w:sz="0" w:space="0" w:color="auto"/>
            <w:right w:val="none" w:sz="0" w:space="0" w:color="auto"/>
          </w:divBdr>
        </w:div>
        <w:div w:id="167795026">
          <w:marLeft w:val="480"/>
          <w:marRight w:val="0"/>
          <w:marTop w:val="0"/>
          <w:marBottom w:val="0"/>
          <w:divBdr>
            <w:top w:val="none" w:sz="0" w:space="0" w:color="auto"/>
            <w:left w:val="none" w:sz="0" w:space="0" w:color="auto"/>
            <w:bottom w:val="none" w:sz="0" w:space="0" w:color="auto"/>
            <w:right w:val="none" w:sz="0" w:space="0" w:color="auto"/>
          </w:divBdr>
        </w:div>
        <w:div w:id="945431939">
          <w:marLeft w:val="480"/>
          <w:marRight w:val="0"/>
          <w:marTop w:val="0"/>
          <w:marBottom w:val="0"/>
          <w:divBdr>
            <w:top w:val="none" w:sz="0" w:space="0" w:color="auto"/>
            <w:left w:val="none" w:sz="0" w:space="0" w:color="auto"/>
            <w:bottom w:val="none" w:sz="0" w:space="0" w:color="auto"/>
            <w:right w:val="none" w:sz="0" w:space="0" w:color="auto"/>
          </w:divBdr>
        </w:div>
        <w:div w:id="877089136">
          <w:marLeft w:val="480"/>
          <w:marRight w:val="0"/>
          <w:marTop w:val="0"/>
          <w:marBottom w:val="0"/>
          <w:divBdr>
            <w:top w:val="none" w:sz="0" w:space="0" w:color="auto"/>
            <w:left w:val="none" w:sz="0" w:space="0" w:color="auto"/>
            <w:bottom w:val="none" w:sz="0" w:space="0" w:color="auto"/>
            <w:right w:val="none" w:sz="0" w:space="0" w:color="auto"/>
          </w:divBdr>
        </w:div>
        <w:div w:id="1467503540">
          <w:marLeft w:val="480"/>
          <w:marRight w:val="0"/>
          <w:marTop w:val="0"/>
          <w:marBottom w:val="0"/>
          <w:divBdr>
            <w:top w:val="none" w:sz="0" w:space="0" w:color="auto"/>
            <w:left w:val="none" w:sz="0" w:space="0" w:color="auto"/>
            <w:bottom w:val="none" w:sz="0" w:space="0" w:color="auto"/>
            <w:right w:val="none" w:sz="0" w:space="0" w:color="auto"/>
          </w:divBdr>
        </w:div>
        <w:div w:id="1039470597">
          <w:marLeft w:val="480"/>
          <w:marRight w:val="0"/>
          <w:marTop w:val="0"/>
          <w:marBottom w:val="0"/>
          <w:divBdr>
            <w:top w:val="none" w:sz="0" w:space="0" w:color="auto"/>
            <w:left w:val="none" w:sz="0" w:space="0" w:color="auto"/>
            <w:bottom w:val="none" w:sz="0" w:space="0" w:color="auto"/>
            <w:right w:val="none" w:sz="0" w:space="0" w:color="auto"/>
          </w:divBdr>
        </w:div>
        <w:div w:id="560672553">
          <w:marLeft w:val="480"/>
          <w:marRight w:val="0"/>
          <w:marTop w:val="0"/>
          <w:marBottom w:val="0"/>
          <w:divBdr>
            <w:top w:val="none" w:sz="0" w:space="0" w:color="auto"/>
            <w:left w:val="none" w:sz="0" w:space="0" w:color="auto"/>
            <w:bottom w:val="none" w:sz="0" w:space="0" w:color="auto"/>
            <w:right w:val="none" w:sz="0" w:space="0" w:color="auto"/>
          </w:divBdr>
        </w:div>
        <w:div w:id="1089078734">
          <w:marLeft w:val="480"/>
          <w:marRight w:val="0"/>
          <w:marTop w:val="0"/>
          <w:marBottom w:val="0"/>
          <w:divBdr>
            <w:top w:val="none" w:sz="0" w:space="0" w:color="auto"/>
            <w:left w:val="none" w:sz="0" w:space="0" w:color="auto"/>
            <w:bottom w:val="none" w:sz="0" w:space="0" w:color="auto"/>
            <w:right w:val="none" w:sz="0" w:space="0" w:color="auto"/>
          </w:divBdr>
        </w:div>
        <w:div w:id="1110858596">
          <w:marLeft w:val="480"/>
          <w:marRight w:val="0"/>
          <w:marTop w:val="0"/>
          <w:marBottom w:val="0"/>
          <w:divBdr>
            <w:top w:val="none" w:sz="0" w:space="0" w:color="auto"/>
            <w:left w:val="none" w:sz="0" w:space="0" w:color="auto"/>
            <w:bottom w:val="none" w:sz="0" w:space="0" w:color="auto"/>
            <w:right w:val="none" w:sz="0" w:space="0" w:color="auto"/>
          </w:divBdr>
        </w:div>
        <w:div w:id="528950339">
          <w:marLeft w:val="480"/>
          <w:marRight w:val="0"/>
          <w:marTop w:val="0"/>
          <w:marBottom w:val="0"/>
          <w:divBdr>
            <w:top w:val="none" w:sz="0" w:space="0" w:color="auto"/>
            <w:left w:val="none" w:sz="0" w:space="0" w:color="auto"/>
            <w:bottom w:val="none" w:sz="0" w:space="0" w:color="auto"/>
            <w:right w:val="none" w:sz="0" w:space="0" w:color="auto"/>
          </w:divBdr>
        </w:div>
        <w:div w:id="1047290899">
          <w:marLeft w:val="480"/>
          <w:marRight w:val="0"/>
          <w:marTop w:val="0"/>
          <w:marBottom w:val="0"/>
          <w:divBdr>
            <w:top w:val="none" w:sz="0" w:space="0" w:color="auto"/>
            <w:left w:val="none" w:sz="0" w:space="0" w:color="auto"/>
            <w:bottom w:val="none" w:sz="0" w:space="0" w:color="auto"/>
            <w:right w:val="none" w:sz="0" w:space="0" w:color="auto"/>
          </w:divBdr>
        </w:div>
        <w:div w:id="1217162164">
          <w:marLeft w:val="480"/>
          <w:marRight w:val="0"/>
          <w:marTop w:val="0"/>
          <w:marBottom w:val="0"/>
          <w:divBdr>
            <w:top w:val="none" w:sz="0" w:space="0" w:color="auto"/>
            <w:left w:val="none" w:sz="0" w:space="0" w:color="auto"/>
            <w:bottom w:val="none" w:sz="0" w:space="0" w:color="auto"/>
            <w:right w:val="none" w:sz="0" w:space="0" w:color="auto"/>
          </w:divBdr>
        </w:div>
        <w:div w:id="2146698899">
          <w:marLeft w:val="480"/>
          <w:marRight w:val="0"/>
          <w:marTop w:val="0"/>
          <w:marBottom w:val="0"/>
          <w:divBdr>
            <w:top w:val="none" w:sz="0" w:space="0" w:color="auto"/>
            <w:left w:val="none" w:sz="0" w:space="0" w:color="auto"/>
            <w:bottom w:val="none" w:sz="0" w:space="0" w:color="auto"/>
            <w:right w:val="none" w:sz="0" w:space="0" w:color="auto"/>
          </w:divBdr>
        </w:div>
        <w:div w:id="1099181539">
          <w:marLeft w:val="480"/>
          <w:marRight w:val="0"/>
          <w:marTop w:val="0"/>
          <w:marBottom w:val="0"/>
          <w:divBdr>
            <w:top w:val="none" w:sz="0" w:space="0" w:color="auto"/>
            <w:left w:val="none" w:sz="0" w:space="0" w:color="auto"/>
            <w:bottom w:val="none" w:sz="0" w:space="0" w:color="auto"/>
            <w:right w:val="none" w:sz="0" w:space="0" w:color="auto"/>
          </w:divBdr>
        </w:div>
        <w:div w:id="38288452">
          <w:marLeft w:val="480"/>
          <w:marRight w:val="0"/>
          <w:marTop w:val="0"/>
          <w:marBottom w:val="0"/>
          <w:divBdr>
            <w:top w:val="none" w:sz="0" w:space="0" w:color="auto"/>
            <w:left w:val="none" w:sz="0" w:space="0" w:color="auto"/>
            <w:bottom w:val="none" w:sz="0" w:space="0" w:color="auto"/>
            <w:right w:val="none" w:sz="0" w:space="0" w:color="auto"/>
          </w:divBdr>
        </w:div>
        <w:div w:id="120001417">
          <w:marLeft w:val="480"/>
          <w:marRight w:val="0"/>
          <w:marTop w:val="0"/>
          <w:marBottom w:val="0"/>
          <w:divBdr>
            <w:top w:val="none" w:sz="0" w:space="0" w:color="auto"/>
            <w:left w:val="none" w:sz="0" w:space="0" w:color="auto"/>
            <w:bottom w:val="none" w:sz="0" w:space="0" w:color="auto"/>
            <w:right w:val="none" w:sz="0" w:space="0" w:color="auto"/>
          </w:divBdr>
        </w:div>
        <w:div w:id="1812673668">
          <w:marLeft w:val="480"/>
          <w:marRight w:val="0"/>
          <w:marTop w:val="0"/>
          <w:marBottom w:val="0"/>
          <w:divBdr>
            <w:top w:val="none" w:sz="0" w:space="0" w:color="auto"/>
            <w:left w:val="none" w:sz="0" w:space="0" w:color="auto"/>
            <w:bottom w:val="none" w:sz="0" w:space="0" w:color="auto"/>
            <w:right w:val="none" w:sz="0" w:space="0" w:color="auto"/>
          </w:divBdr>
        </w:div>
        <w:div w:id="1355035178">
          <w:marLeft w:val="480"/>
          <w:marRight w:val="0"/>
          <w:marTop w:val="0"/>
          <w:marBottom w:val="0"/>
          <w:divBdr>
            <w:top w:val="none" w:sz="0" w:space="0" w:color="auto"/>
            <w:left w:val="none" w:sz="0" w:space="0" w:color="auto"/>
            <w:bottom w:val="none" w:sz="0" w:space="0" w:color="auto"/>
            <w:right w:val="none" w:sz="0" w:space="0" w:color="auto"/>
          </w:divBdr>
        </w:div>
        <w:div w:id="309015458">
          <w:marLeft w:val="480"/>
          <w:marRight w:val="0"/>
          <w:marTop w:val="0"/>
          <w:marBottom w:val="0"/>
          <w:divBdr>
            <w:top w:val="none" w:sz="0" w:space="0" w:color="auto"/>
            <w:left w:val="none" w:sz="0" w:space="0" w:color="auto"/>
            <w:bottom w:val="none" w:sz="0" w:space="0" w:color="auto"/>
            <w:right w:val="none" w:sz="0" w:space="0" w:color="auto"/>
          </w:divBdr>
        </w:div>
        <w:div w:id="1482230048">
          <w:marLeft w:val="480"/>
          <w:marRight w:val="0"/>
          <w:marTop w:val="0"/>
          <w:marBottom w:val="0"/>
          <w:divBdr>
            <w:top w:val="none" w:sz="0" w:space="0" w:color="auto"/>
            <w:left w:val="none" w:sz="0" w:space="0" w:color="auto"/>
            <w:bottom w:val="none" w:sz="0" w:space="0" w:color="auto"/>
            <w:right w:val="none" w:sz="0" w:space="0" w:color="auto"/>
          </w:divBdr>
        </w:div>
        <w:div w:id="702441089">
          <w:marLeft w:val="480"/>
          <w:marRight w:val="0"/>
          <w:marTop w:val="0"/>
          <w:marBottom w:val="0"/>
          <w:divBdr>
            <w:top w:val="none" w:sz="0" w:space="0" w:color="auto"/>
            <w:left w:val="none" w:sz="0" w:space="0" w:color="auto"/>
            <w:bottom w:val="none" w:sz="0" w:space="0" w:color="auto"/>
            <w:right w:val="none" w:sz="0" w:space="0" w:color="auto"/>
          </w:divBdr>
        </w:div>
        <w:div w:id="2098164721">
          <w:marLeft w:val="480"/>
          <w:marRight w:val="0"/>
          <w:marTop w:val="0"/>
          <w:marBottom w:val="0"/>
          <w:divBdr>
            <w:top w:val="none" w:sz="0" w:space="0" w:color="auto"/>
            <w:left w:val="none" w:sz="0" w:space="0" w:color="auto"/>
            <w:bottom w:val="none" w:sz="0" w:space="0" w:color="auto"/>
            <w:right w:val="none" w:sz="0" w:space="0" w:color="auto"/>
          </w:divBdr>
        </w:div>
        <w:div w:id="2093357040">
          <w:marLeft w:val="480"/>
          <w:marRight w:val="0"/>
          <w:marTop w:val="0"/>
          <w:marBottom w:val="0"/>
          <w:divBdr>
            <w:top w:val="none" w:sz="0" w:space="0" w:color="auto"/>
            <w:left w:val="none" w:sz="0" w:space="0" w:color="auto"/>
            <w:bottom w:val="none" w:sz="0" w:space="0" w:color="auto"/>
            <w:right w:val="none" w:sz="0" w:space="0" w:color="auto"/>
          </w:divBdr>
        </w:div>
        <w:div w:id="1917133995">
          <w:marLeft w:val="480"/>
          <w:marRight w:val="0"/>
          <w:marTop w:val="0"/>
          <w:marBottom w:val="0"/>
          <w:divBdr>
            <w:top w:val="none" w:sz="0" w:space="0" w:color="auto"/>
            <w:left w:val="none" w:sz="0" w:space="0" w:color="auto"/>
            <w:bottom w:val="none" w:sz="0" w:space="0" w:color="auto"/>
            <w:right w:val="none" w:sz="0" w:space="0" w:color="auto"/>
          </w:divBdr>
        </w:div>
        <w:div w:id="1499922620">
          <w:marLeft w:val="480"/>
          <w:marRight w:val="0"/>
          <w:marTop w:val="0"/>
          <w:marBottom w:val="0"/>
          <w:divBdr>
            <w:top w:val="none" w:sz="0" w:space="0" w:color="auto"/>
            <w:left w:val="none" w:sz="0" w:space="0" w:color="auto"/>
            <w:bottom w:val="none" w:sz="0" w:space="0" w:color="auto"/>
            <w:right w:val="none" w:sz="0" w:space="0" w:color="auto"/>
          </w:divBdr>
        </w:div>
        <w:div w:id="704402974">
          <w:marLeft w:val="480"/>
          <w:marRight w:val="0"/>
          <w:marTop w:val="0"/>
          <w:marBottom w:val="0"/>
          <w:divBdr>
            <w:top w:val="none" w:sz="0" w:space="0" w:color="auto"/>
            <w:left w:val="none" w:sz="0" w:space="0" w:color="auto"/>
            <w:bottom w:val="none" w:sz="0" w:space="0" w:color="auto"/>
            <w:right w:val="none" w:sz="0" w:space="0" w:color="auto"/>
          </w:divBdr>
        </w:div>
        <w:div w:id="1692025070">
          <w:marLeft w:val="480"/>
          <w:marRight w:val="0"/>
          <w:marTop w:val="0"/>
          <w:marBottom w:val="0"/>
          <w:divBdr>
            <w:top w:val="none" w:sz="0" w:space="0" w:color="auto"/>
            <w:left w:val="none" w:sz="0" w:space="0" w:color="auto"/>
            <w:bottom w:val="none" w:sz="0" w:space="0" w:color="auto"/>
            <w:right w:val="none" w:sz="0" w:space="0" w:color="auto"/>
          </w:divBdr>
        </w:div>
        <w:div w:id="235674867">
          <w:marLeft w:val="480"/>
          <w:marRight w:val="0"/>
          <w:marTop w:val="0"/>
          <w:marBottom w:val="0"/>
          <w:divBdr>
            <w:top w:val="none" w:sz="0" w:space="0" w:color="auto"/>
            <w:left w:val="none" w:sz="0" w:space="0" w:color="auto"/>
            <w:bottom w:val="none" w:sz="0" w:space="0" w:color="auto"/>
            <w:right w:val="none" w:sz="0" w:space="0" w:color="auto"/>
          </w:divBdr>
        </w:div>
        <w:div w:id="920330195">
          <w:marLeft w:val="480"/>
          <w:marRight w:val="0"/>
          <w:marTop w:val="0"/>
          <w:marBottom w:val="0"/>
          <w:divBdr>
            <w:top w:val="none" w:sz="0" w:space="0" w:color="auto"/>
            <w:left w:val="none" w:sz="0" w:space="0" w:color="auto"/>
            <w:bottom w:val="none" w:sz="0" w:space="0" w:color="auto"/>
            <w:right w:val="none" w:sz="0" w:space="0" w:color="auto"/>
          </w:divBdr>
        </w:div>
        <w:div w:id="1689912756">
          <w:marLeft w:val="480"/>
          <w:marRight w:val="0"/>
          <w:marTop w:val="0"/>
          <w:marBottom w:val="0"/>
          <w:divBdr>
            <w:top w:val="none" w:sz="0" w:space="0" w:color="auto"/>
            <w:left w:val="none" w:sz="0" w:space="0" w:color="auto"/>
            <w:bottom w:val="none" w:sz="0" w:space="0" w:color="auto"/>
            <w:right w:val="none" w:sz="0" w:space="0" w:color="auto"/>
          </w:divBdr>
        </w:div>
        <w:div w:id="1730112177">
          <w:marLeft w:val="480"/>
          <w:marRight w:val="0"/>
          <w:marTop w:val="0"/>
          <w:marBottom w:val="0"/>
          <w:divBdr>
            <w:top w:val="none" w:sz="0" w:space="0" w:color="auto"/>
            <w:left w:val="none" w:sz="0" w:space="0" w:color="auto"/>
            <w:bottom w:val="none" w:sz="0" w:space="0" w:color="auto"/>
            <w:right w:val="none" w:sz="0" w:space="0" w:color="auto"/>
          </w:divBdr>
        </w:div>
        <w:div w:id="646780556">
          <w:marLeft w:val="480"/>
          <w:marRight w:val="0"/>
          <w:marTop w:val="0"/>
          <w:marBottom w:val="0"/>
          <w:divBdr>
            <w:top w:val="none" w:sz="0" w:space="0" w:color="auto"/>
            <w:left w:val="none" w:sz="0" w:space="0" w:color="auto"/>
            <w:bottom w:val="none" w:sz="0" w:space="0" w:color="auto"/>
            <w:right w:val="none" w:sz="0" w:space="0" w:color="auto"/>
          </w:divBdr>
        </w:div>
        <w:div w:id="154153918">
          <w:marLeft w:val="480"/>
          <w:marRight w:val="0"/>
          <w:marTop w:val="0"/>
          <w:marBottom w:val="0"/>
          <w:divBdr>
            <w:top w:val="none" w:sz="0" w:space="0" w:color="auto"/>
            <w:left w:val="none" w:sz="0" w:space="0" w:color="auto"/>
            <w:bottom w:val="none" w:sz="0" w:space="0" w:color="auto"/>
            <w:right w:val="none" w:sz="0" w:space="0" w:color="auto"/>
          </w:divBdr>
        </w:div>
        <w:div w:id="408432003">
          <w:marLeft w:val="480"/>
          <w:marRight w:val="0"/>
          <w:marTop w:val="0"/>
          <w:marBottom w:val="0"/>
          <w:divBdr>
            <w:top w:val="none" w:sz="0" w:space="0" w:color="auto"/>
            <w:left w:val="none" w:sz="0" w:space="0" w:color="auto"/>
            <w:bottom w:val="none" w:sz="0" w:space="0" w:color="auto"/>
            <w:right w:val="none" w:sz="0" w:space="0" w:color="auto"/>
          </w:divBdr>
        </w:div>
        <w:div w:id="312759612">
          <w:marLeft w:val="48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25917353">
      <w:bodyDiv w:val="1"/>
      <w:marLeft w:val="0"/>
      <w:marRight w:val="0"/>
      <w:marTop w:val="0"/>
      <w:marBottom w:val="0"/>
      <w:divBdr>
        <w:top w:val="none" w:sz="0" w:space="0" w:color="auto"/>
        <w:left w:val="none" w:sz="0" w:space="0" w:color="auto"/>
        <w:bottom w:val="none" w:sz="0" w:space="0" w:color="auto"/>
        <w:right w:val="none" w:sz="0" w:space="0" w:color="auto"/>
      </w:divBdr>
      <w:divsChild>
        <w:div w:id="456601891">
          <w:marLeft w:val="480"/>
          <w:marRight w:val="0"/>
          <w:marTop w:val="0"/>
          <w:marBottom w:val="0"/>
          <w:divBdr>
            <w:top w:val="none" w:sz="0" w:space="0" w:color="auto"/>
            <w:left w:val="none" w:sz="0" w:space="0" w:color="auto"/>
            <w:bottom w:val="none" w:sz="0" w:space="0" w:color="auto"/>
            <w:right w:val="none" w:sz="0" w:space="0" w:color="auto"/>
          </w:divBdr>
        </w:div>
        <w:div w:id="677922556">
          <w:marLeft w:val="480"/>
          <w:marRight w:val="0"/>
          <w:marTop w:val="0"/>
          <w:marBottom w:val="0"/>
          <w:divBdr>
            <w:top w:val="none" w:sz="0" w:space="0" w:color="auto"/>
            <w:left w:val="none" w:sz="0" w:space="0" w:color="auto"/>
            <w:bottom w:val="none" w:sz="0" w:space="0" w:color="auto"/>
            <w:right w:val="none" w:sz="0" w:space="0" w:color="auto"/>
          </w:divBdr>
        </w:div>
        <w:div w:id="1483280246">
          <w:marLeft w:val="480"/>
          <w:marRight w:val="0"/>
          <w:marTop w:val="0"/>
          <w:marBottom w:val="0"/>
          <w:divBdr>
            <w:top w:val="none" w:sz="0" w:space="0" w:color="auto"/>
            <w:left w:val="none" w:sz="0" w:space="0" w:color="auto"/>
            <w:bottom w:val="none" w:sz="0" w:space="0" w:color="auto"/>
            <w:right w:val="none" w:sz="0" w:space="0" w:color="auto"/>
          </w:divBdr>
        </w:div>
        <w:div w:id="579095158">
          <w:marLeft w:val="480"/>
          <w:marRight w:val="0"/>
          <w:marTop w:val="0"/>
          <w:marBottom w:val="0"/>
          <w:divBdr>
            <w:top w:val="none" w:sz="0" w:space="0" w:color="auto"/>
            <w:left w:val="none" w:sz="0" w:space="0" w:color="auto"/>
            <w:bottom w:val="none" w:sz="0" w:space="0" w:color="auto"/>
            <w:right w:val="none" w:sz="0" w:space="0" w:color="auto"/>
          </w:divBdr>
        </w:div>
        <w:div w:id="582253520">
          <w:marLeft w:val="480"/>
          <w:marRight w:val="0"/>
          <w:marTop w:val="0"/>
          <w:marBottom w:val="0"/>
          <w:divBdr>
            <w:top w:val="none" w:sz="0" w:space="0" w:color="auto"/>
            <w:left w:val="none" w:sz="0" w:space="0" w:color="auto"/>
            <w:bottom w:val="none" w:sz="0" w:space="0" w:color="auto"/>
            <w:right w:val="none" w:sz="0" w:space="0" w:color="auto"/>
          </w:divBdr>
        </w:div>
        <w:div w:id="2059548202">
          <w:marLeft w:val="480"/>
          <w:marRight w:val="0"/>
          <w:marTop w:val="0"/>
          <w:marBottom w:val="0"/>
          <w:divBdr>
            <w:top w:val="none" w:sz="0" w:space="0" w:color="auto"/>
            <w:left w:val="none" w:sz="0" w:space="0" w:color="auto"/>
            <w:bottom w:val="none" w:sz="0" w:space="0" w:color="auto"/>
            <w:right w:val="none" w:sz="0" w:space="0" w:color="auto"/>
          </w:divBdr>
        </w:div>
        <w:div w:id="245499733">
          <w:marLeft w:val="480"/>
          <w:marRight w:val="0"/>
          <w:marTop w:val="0"/>
          <w:marBottom w:val="0"/>
          <w:divBdr>
            <w:top w:val="none" w:sz="0" w:space="0" w:color="auto"/>
            <w:left w:val="none" w:sz="0" w:space="0" w:color="auto"/>
            <w:bottom w:val="none" w:sz="0" w:space="0" w:color="auto"/>
            <w:right w:val="none" w:sz="0" w:space="0" w:color="auto"/>
          </w:divBdr>
        </w:div>
        <w:div w:id="1249847277">
          <w:marLeft w:val="480"/>
          <w:marRight w:val="0"/>
          <w:marTop w:val="0"/>
          <w:marBottom w:val="0"/>
          <w:divBdr>
            <w:top w:val="none" w:sz="0" w:space="0" w:color="auto"/>
            <w:left w:val="none" w:sz="0" w:space="0" w:color="auto"/>
            <w:bottom w:val="none" w:sz="0" w:space="0" w:color="auto"/>
            <w:right w:val="none" w:sz="0" w:space="0" w:color="auto"/>
          </w:divBdr>
        </w:div>
        <w:div w:id="1340960015">
          <w:marLeft w:val="480"/>
          <w:marRight w:val="0"/>
          <w:marTop w:val="0"/>
          <w:marBottom w:val="0"/>
          <w:divBdr>
            <w:top w:val="none" w:sz="0" w:space="0" w:color="auto"/>
            <w:left w:val="none" w:sz="0" w:space="0" w:color="auto"/>
            <w:bottom w:val="none" w:sz="0" w:space="0" w:color="auto"/>
            <w:right w:val="none" w:sz="0" w:space="0" w:color="auto"/>
          </w:divBdr>
        </w:div>
        <w:div w:id="50933278">
          <w:marLeft w:val="480"/>
          <w:marRight w:val="0"/>
          <w:marTop w:val="0"/>
          <w:marBottom w:val="0"/>
          <w:divBdr>
            <w:top w:val="none" w:sz="0" w:space="0" w:color="auto"/>
            <w:left w:val="none" w:sz="0" w:space="0" w:color="auto"/>
            <w:bottom w:val="none" w:sz="0" w:space="0" w:color="auto"/>
            <w:right w:val="none" w:sz="0" w:space="0" w:color="auto"/>
          </w:divBdr>
        </w:div>
        <w:div w:id="1511332015">
          <w:marLeft w:val="480"/>
          <w:marRight w:val="0"/>
          <w:marTop w:val="0"/>
          <w:marBottom w:val="0"/>
          <w:divBdr>
            <w:top w:val="none" w:sz="0" w:space="0" w:color="auto"/>
            <w:left w:val="none" w:sz="0" w:space="0" w:color="auto"/>
            <w:bottom w:val="none" w:sz="0" w:space="0" w:color="auto"/>
            <w:right w:val="none" w:sz="0" w:space="0" w:color="auto"/>
          </w:divBdr>
        </w:div>
        <w:div w:id="1964119331">
          <w:marLeft w:val="480"/>
          <w:marRight w:val="0"/>
          <w:marTop w:val="0"/>
          <w:marBottom w:val="0"/>
          <w:divBdr>
            <w:top w:val="none" w:sz="0" w:space="0" w:color="auto"/>
            <w:left w:val="none" w:sz="0" w:space="0" w:color="auto"/>
            <w:bottom w:val="none" w:sz="0" w:space="0" w:color="auto"/>
            <w:right w:val="none" w:sz="0" w:space="0" w:color="auto"/>
          </w:divBdr>
        </w:div>
        <w:div w:id="1860511533">
          <w:marLeft w:val="480"/>
          <w:marRight w:val="0"/>
          <w:marTop w:val="0"/>
          <w:marBottom w:val="0"/>
          <w:divBdr>
            <w:top w:val="none" w:sz="0" w:space="0" w:color="auto"/>
            <w:left w:val="none" w:sz="0" w:space="0" w:color="auto"/>
            <w:bottom w:val="none" w:sz="0" w:space="0" w:color="auto"/>
            <w:right w:val="none" w:sz="0" w:space="0" w:color="auto"/>
          </w:divBdr>
        </w:div>
        <w:div w:id="2099717648">
          <w:marLeft w:val="480"/>
          <w:marRight w:val="0"/>
          <w:marTop w:val="0"/>
          <w:marBottom w:val="0"/>
          <w:divBdr>
            <w:top w:val="none" w:sz="0" w:space="0" w:color="auto"/>
            <w:left w:val="none" w:sz="0" w:space="0" w:color="auto"/>
            <w:bottom w:val="none" w:sz="0" w:space="0" w:color="auto"/>
            <w:right w:val="none" w:sz="0" w:space="0" w:color="auto"/>
          </w:divBdr>
        </w:div>
        <w:div w:id="1008949796">
          <w:marLeft w:val="480"/>
          <w:marRight w:val="0"/>
          <w:marTop w:val="0"/>
          <w:marBottom w:val="0"/>
          <w:divBdr>
            <w:top w:val="none" w:sz="0" w:space="0" w:color="auto"/>
            <w:left w:val="none" w:sz="0" w:space="0" w:color="auto"/>
            <w:bottom w:val="none" w:sz="0" w:space="0" w:color="auto"/>
            <w:right w:val="none" w:sz="0" w:space="0" w:color="auto"/>
          </w:divBdr>
        </w:div>
        <w:div w:id="1277326027">
          <w:marLeft w:val="480"/>
          <w:marRight w:val="0"/>
          <w:marTop w:val="0"/>
          <w:marBottom w:val="0"/>
          <w:divBdr>
            <w:top w:val="none" w:sz="0" w:space="0" w:color="auto"/>
            <w:left w:val="none" w:sz="0" w:space="0" w:color="auto"/>
            <w:bottom w:val="none" w:sz="0" w:space="0" w:color="auto"/>
            <w:right w:val="none" w:sz="0" w:space="0" w:color="auto"/>
          </w:divBdr>
        </w:div>
        <w:div w:id="272447413">
          <w:marLeft w:val="480"/>
          <w:marRight w:val="0"/>
          <w:marTop w:val="0"/>
          <w:marBottom w:val="0"/>
          <w:divBdr>
            <w:top w:val="none" w:sz="0" w:space="0" w:color="auto"/>
            <w:left w:val="none" w:sz="0" w:space="0" w:color="auto"/>
            <w:bottom w:val="none" w:sz="0" w:space="0" w:color="auto"/>
            <w:right w:val="none" w:sz="0" w:space="0" w:color="auto"/>
          </w:divBdr>
        </w:div>
        <w:div w:id="744955677">
          <w:marLeft w:val="480"/>
          <w:marRight w:val="0"/>
          <w:marTop w:val="0"/>
          <w:marBottom w:val="0"/>
          <w:divBdr>
            <w:top w:val="none" w:sz="0" w:space="0" w:color="auto"/>
            <w:left w:val="none" w:sz="0" w:space="0" w:color="auto"/>
            <w:bottom w:val="none" w:sz="0" w:space="0" w:color="auto"/>
            <w:right w:val="none" w:sz="0" w:space="0" w:color="auto"/>
          </w:divBdr>
        </w:div>
        <w:div w:id="658268309">
          <w:marLeft w:val="480"/>
          <w:marRight w:val="0"/>
          <w:marTop w:val="0"/>
          <w:marBottom w:val="0"/>
          <w:divBdr>
            <w:top w:val="none" w:sz="0" w:space="0" w:color="auto"/>
            <w:left w:val="none" w:sz="0" w:space="0" w:color="auto"/>
            <w:bottom w:val="none" w:sz="0" w:space="0" w:color="auto"/>
            <w:right w:val="none" w:sz="0" w:space="0" w:color="auto"/>
          </w:divBdr>
        </w:div>
        <w:div w:id="1236162373">
          <w:marLeft w:val="480"/>
          <w:marRight w:val="0"/>
          <w:marTop w:val="0"/>
          <w:marBottom w:val="0"/>
          <w:divBdr>
            <w:top w:val="none" w:sz="0" w:space="0" w:color="auto"/>
            <w:left w:val="none" w:sz="0" w:space="0" w:color="auto"/>
            <w:bottom w:val="none" w:sz="0" w:space="0" w:color="auto"/>
            <w:right w:val="none" w:sz="0" w:space="0" w:color="auto"/>
          </w:divBdr>
        </w:div>
        <w:div w:id="425468718">
          <w:marLeft w:val="480"/>
          <w:marRight w:val="0"/>
          <w:marTop w:val="0"/>
          <w:marBottom w:val="0"/>
          <w:divBdr>
            <w:top w:val="none" w:sz="0" w:space="0" w:color="auto"/>
            <w:left w:val="none" w:sz="0" w:space="0" w:color="auto"/>
            <w:bottom w:val="none" w:sz="0" w:space="0" w:color="auto"/>
            <w:right w:val="none" w:sz="0" w:space="0" w:color="auto"/>
          </w:divBdr>
        </w:div>
        <w:div w:id="495413876">
          <w:marLeft w:val="480"/>
          <w:marRight w:val="0"/>
          <w:marTop w:val="0"/>
          <w:marBottom w:val="0"/>
          <w:divBdr>
            <w:top w:val="none" w:sz="0" w:space="0" w:color="auto"/>
            <w:left w:val="none" w:sz="0" w:space="0" w:color="auto"/>
            <w:bottom w:val="none" w:sz="0" w:space="0" w:color="auto"/>
            <w:right w:val="none" w:sz="0" w:space="0" w:color="auto"/>
          </w:divBdr>
        </w:div>
        <w:div w:id="408893258">
          <w:marLeft w:val="480"/>
          <w:marRight w:val="0"/>
          <w:marTop w:val="0"/>
          <w:marBottom w:val="0"/>
          <w:divBdr>
            <w:top w:val="none" w:sz="0" w:space="0" w:color="auto"/>
            <w:left w:val="none" w:sz="0" w:space="0" w:color="auto"/>
            <w:bottom w:val="none" w:sz="0" w:space="0" w:color="auto"/>
            <w:right w:val="none" w:sz="0" w:space="0" w:color="auto"/>
          </w:divBdr>
        </w:div>
        <w:div w:id="390080709">
          <w:marLeft w:val="480"/>
          <w:marRight w:val="0"/>
          <w:marTop w:val="0"/>
          <w:marBottom w:val="0"/>
          <w:divBdr>
            <w:top w:val="none" w:sz="0" w:space="0" w:color="auto"/>
            <w:left w:val="none" w:sz="0" w:space="0" w:color="auto"/>
            <w:bottom w:val="none" w:sz="0" w:space="0" w:color="auto"/>
            <w:right w:val="none" w:sz="0" w:space="0" w:color="auto"/>
          </w:divBdr>
        </w:div>
        <w:div w:id="360978451">
          <w:marLeft w:val="480"/>
          <w:marRight w:val="0"/>
          <w:marTop w:val="0"/>
          <w:marBottom w:val="0"/>
          <w:divBdr>
            <w:top w:val="none" w:sz="0" w:space="0" w:color="auto"/>
            <w:left w:val="none" w:sz="0" w:space="0" w:color="auto"/>
            <w:bottom w:val="none" w:sz="0" w:space="0" w:color="auto"/>
            <w:right w:val="none" w:sz="0" w:space="0" w:color="auto"/>
          </w:divBdr>
        </w:div>
        <w:div w:id="545607249">
          <w:marLeft w:val="480"/>
          <w:marRight w:val="0"/>
          <w:marTop w:val="0"/>
          <w:marBottom w:val="0"/>
          <w:divBdr>
            <w:top w:val="none" w:sz="0" w:space="0" w:color="auto"/>
            <w:left w:val="none" w:sz="0" w:space="0" w:color="auto"/>
            <w:bottom w:val="none" w:sz="0" w:space="0" w:color="auto"/>
            <w:right w:val="none" w:sz="0" w:space="0" w:color="auto"/>
          </w:divBdr>
        </w:div>
        <w:div w:id="706300461">
          <w:marLeft w:val="480"/>
          <w:marRight w:val="0"/>
          <w:marTop w:val="0"/>
          <w:marBottom w:val="0"/>
          <w:divBdr>
            <w:top w:val="none" w:sz="0" w:space="0" w:color="auto"/>
            <w:left w:val="none" w:sz="0" w:space="0" w:color="auto"/>
            <w:bottom w:val="none" w:sz="0" w:space="0" w:color="auto"/>
            <w:right w:val="none" w:sz="0" w:space="0" w:color="auto"/>
          </w:divBdr>
        </w:div>
        <w:div w:id="1339038633">
          <w:marLeft w:val="480"/>
          <w:marRight w:val="0"/>
          <w:marTop w:val="0"/>
          <w:marBottom w:val="0"/>
          <w:divBdr>
            <w:top w:val="none" w:sz="0" w:space="0" w:color="auto"/>
            <w:left w:val="none" w:sz="0" w:space="0" w:color="auto"/>
            <w:bottom w:val="none" w:sz="0" w:space="0" w:color="auto"/>
            <w:right w:val="none" w:sz="0" w:space="0" w:color="auto"/>
          </w:divBdr>
        </w:div>
        <w:div w:id="1130319375">
          <w:marLeft w:val="480"/>
          <w:marRight w:val="0"/>
          <w:marTop w:val="0"/>
          <w:marBottom w:val="0"/>
          <w:divBdr>
            <w:top w:val="none" w:sz="0" w:space="0" w:color="auto"/>
            <w:left w:val="none" w:sz="0" w:space="0" w:color="auto"/>
            <w:bottom w:val="none" w:sz="0" w:space="0" w:color="auto"/>
            <w:right w:val="none" w:sz="0" w:space="0" w:color="auto"/>
          </w:divBdr>
        </w:div>
        <w:div w:id="643773361">
          <w:marLeft w:val="480"/>
          <w:marRight w:val="0"/>
          <w:marTop w:val="0"/>
          <w:marBottom w:val="0"/>
          <w:divBdr>
            <w:top w:val="none" w:sz="0" w:space="0" w:color="auto"/>
            <w:left w:val="none" w:sz="0" w:space="0" w:color="auto"/>
            <w:bottom w:val="none" w:sz="0" w:space="0" w:color="auto"/>
            <w:right w:val="none" w:sz="0" w:space="0" w:color="auto"/>
          </w:divBdr>
        </w:div>
        <w:div w:id="746465492">
          <w:marLeft w:val="480"/>
          <w:marRight w:val="0"/>
          <w:marTop w:val="0"/>
          <w:marBottom w:val="0"/>
          <w:divBdr>
            <w:top w:val="none" w:sz="0" w:space="0" w:color="auto"/>
            <w:left w:val="none" w:sz="0" w:space="0" w:color="auto"/>
            <w:bottom w:val="none" w:sz="0" w:space="0" w:color="auto"/>
            <w:right w:val="none" w:sz="0" w:space="0" w:color="auto"/>
          </w:divBdr>
        </w:div>
        <w:div w:id="1921602852">
          <w:marLeft w:val="480"/>
          <w:marRight w:val="0"/>
          <w:marTop w:val="0"/>
          <w:marBottom w:val="0"/>
          <w:divBdr>
            <w:top w:val="none" w:sz="0" w:space="0" w:color="auto"/>
            <w:left w:val="none" w:sz="0" w:space="0" w:color="auto"/>
            <w:bottom w:val="none" w:sz="0" w:space="0" w:color="auto"/>
            <w:right w:val="none" w:sz="0" w:space="0" w:color="auto"/>
          </w:divBdr>
        </w:div>
        <w:div w:id="1511526414">
          <w:marLeft w:val="480"/>
          <w:marRight w:val="0"/>
          <w:marTop w:val="0"/>
          <w:marBottom w:val="0"/>
          <w:divBdr>
            <w:top w:val="none" w:sz="0" w:space="0" w:color="auto"/>
            <w:left w:val="none" w:sz="0" w:space="0" w:color="auto"/>
            <w:bottom w:val="none" w:sz="0" w:space="0" w:color="auto"/>
            <w:right w:val="none" w:sz="0" w:space="0" w:color="auto"/>
          </w:divBdr>
        </w:div>
        <w:div w:id="55276582">
          <w:marLeft w:val="480"/>
          <w:marRight w:val="0"/>
          <w:marTop w:val="0"/>
          <w:marBottom w:val="0"/>
          <w:divBdr>
            <w:top w:val="none" w:sz="0" w:space="0" w:color="auto"/>
            <w:left w:val="none" w:sz="0" w:space="0" w:color="auto"/>
            <w:bottom w:val="none" w:sz="0" w:space="0" w:color="auto"/>
            <w:right w:val="none" w:sz="0" w:space="0" w:color="auto"/>
          </w:divBdr>
        </w:div>
        <w:div w:id="202525010">
          <w:marLeft w:val="480"/>
          <w:marRight w:val="0"/>
          <w:marTop w:val="0"/>
          <w:marBottom w:val="0"/>
          <w:divBdr>
            <w:top w:val="none" w:sz="0" w:space="0" w:color="auto"/>
            <w:left w:val="none" w:sz="0" w:space="0" w:color="auto"/>
            <w:bottom w:val="none" w:sz="0" w:space="0" w:color="auto"/>
            <w:right w:val="none" w:sz="0" w:space="0" w:color="auto"/>
          </w:divBdr>
        </w:div>
        <w:div w:id="2107538623">
          <w:marLeft w:val="480"/>
          <w:marRight w:val="0"/>
          <w:marTop w:val="0"/>
          <w:marBottom w:val="0"/>
          <w:divBdr>
            <w:top w:val="none" w:sz="0" w:space="0" w:color="auto"/>
            <w:left w:val="none" w:sz="0" w:space="0" w:color="auto"/>
            <w:bottom w:val="none" w:sz="0" w:space="0" w:color="auto"/>
            <w:right w:val="none" w:sz="0" w:space="0" w:color="auto"/>
          </w:divBdr>
        </w:div>
        <w:div w:id="1590892668">
          <w:marLeft w:val="480"/>
          <w:marRight w:val="0"/>
          <w:marTop w:val="0"/>
          <w:marBottom w:val="0"/>
          <w:divBdr>
            <w:top w:val="none" w:sz="0" w:space="0" w:color="auto"/>
            <w:left w:val="none" w:sz="0" w:space="0" w:color="auto"/>
            <w:bottom w:val="none" w:sz="0" w:space="0" w:color="auto"/>
            <w:right w:val="none" w:sz="0" w:space="0" w:color="auto"/>
          </w:divBdr>
        </w:div>
        <w:div w:id="1373068980">
          <w:marLeft w:val="480"/>
          <w:marRight w:val="0"/>
          <w:marTop w:val="0"/>
          <w:marBottom w:val="0"/>
          <w:divBdr>
            <w:top w:val="none" w:sz="0" w:space="0" w:color="auto"/>
            <w:left w:val="none" w:sz="0" w:space="0" w:color="auto"/>
            <w:bottom w:val="none" w:sz="0" w:space="0" w:color="auto"/>
            <w:right w:val="none" w:sz="0" w:space="0" w:color="auto"/>
          </w:divBdr>
        </w:div>
        <w:div w:id="874193519">
          <w:marLeft w:val="480"/>
          <w:marRight w:val="0"/>
          <w:marTop w:val="0"/>
          <w:marBottom w:val="0"/>
          <w:divBdr>
            <w:top w:val="none" w:sz="0" w:space="0" w:color="auto"/>
            <w:left w:val="none" w:sz="0" w:space="0" w:color="auto"/>
            <w:bottom w:val="none" w:sz="0" w:space="0" w:color="auto"/>
            <w:right w:val="none" w:sz="0" w:space="0" w:color="auto"/>
          </w:divBdr>
        </w:div>
      </w:divsChild>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0668098">
      <w:bodyDiv w:val="1"/>
      <w:marLeft w:val="0"/>
      <w:marRight w:val="0"/>
      <w:marTop w:val="0"/>
      <w:marBottom w:val="0"/>
      <w:divBdr>
        <w:top w:val="none" w:sz="0" w:space="0" w:color="auto"/>
        <w:left w:val="none" w:sz="0" w:space="0" w:color="auto"/>
        <w:bottom w:val="none" w:sz="0" w:space="0" w:color="auto"/>
        <w:right w:val="none" w:sz="0" w:space="0" w:color="auto"/>
      </w:divBdr>
      <w:divsChild>
        <w:div w:id="480998732">
          <w:marLeft w:val="480"/>
          <w:marRight w:val="0"/>
          <w:marTop w:val="0"/>
          <w:marBottom w:val="0"/>
          <w:divBdr>
            <w:top w:val="none" w:sz="0" w:space="0" w:color="auto"/>
            <w:left w:val="none" w:sz="0" w:space="0" w:color="auto"/>
            <w:bottom w:val="none" w:sz="0" w:space="0" w:color="auto"/>
            <w:right w:val="none" w:sz="0" w:space="0" w:color="auto"/>
          </w:divBdr>
        </w:div>
        <w:div w:id="578054490">
          <w:marLeft w:val="480"/>
          <w:marRight w:val="0"/>
          <w:marTop w:val="0"/>
          <w:marBottom w:val="0"/>
          <w:divBdr>
            <w:top w:val="none" w:sz="0" w:space="0" w:color="auto"/>
            <w:left w:val="none" w:sz="0" w:space="0" w:color="auto"/>
            <w:bottom w:val="none" w:sz="0" w:space="0" w:color="auto"/>
            <w:right w:val="none" w:sz="0" w:space="0" w:color="auto"/>
          </w:divBdr>
        </w:div>
        <w:div w:id="1087262244">
          <w:marLeft w:val="480"/>
          <w:marRight w:val="0"/>
          <w:marTop w:val="0"/>
          <w:marBottom w:val="0"/>
          <w:divBdr>
            <w:top w:val="none" w:sz="0" w:space="0" w:color="auto"/>
            <w:left w:val="none" w:sz="0" w:space="0" w:color="auto"/>
            <w:bottom w:val="none" w:sz="0" w:space="0" w:color="auto"/>
            <w:right w:val="none" w:sz="0" w:space="0" w:color="auto"/>
          </w:divBdr>
        </w:div>
        <w:div w:id="1617130040">
          <w:marLeft w:val="480"/>
          <w:marRight w:val="0"/>
          <w:marTop w:val="0"/>
          <w:marBottom w:val="0"/>
          <w:divBdr>
            <w:top w:val="none" w:sz="0" w:space="0" w:color="auto"/>
            <w:left w:val="none" w:sz="0" w:space="0" w:color="auto"/>
            <w:bottom w:val="none" w:sz="0" w:space="0" w:color="auto"/>
            <w:right w:val="none" w:sz="0" w:space="0" w:color="auto"/>
          </w:divBdr>
        </w:div>
        <w:div w:id="1948609982">
          <w:marLeft w:val="480"/>
          <w:marRight w:val="0"/>
          <w:marTop w:val="0"/>
          <w:marBottom w:val="0"/>
          <w:divBdr>
            <w:top w:val="none" w:sz="0" w:space="0" w:color="auto"/>
            <w:left w:val="none" w:sz="0" w:space="0" w:color="auto"/>
            <w:bottom w:val="none" w:sz="0" w:space="0" w:color="auto"/>
            <w:right w:val="none" w:sz="0" w:space="0" w:color="auto"/>
          </w:divBdr>
        </w:div>
        <w:div w:id="1054040956">
          <w:marLeft w:val="480"/>
          <w:marRight w:val="0"/>
          <w:marTop w:val="0"/>
          <w:marBottom w:val="0"/>
          <w:divBdr>
            <w:top w:val="none" w:sz="0" w:space="0" w:color="auto"/>
            <w:left w:val="none" w:sz="0" w:space="0" w:color="auto"/>
            <w:bottom w:val="none" w:sz="0" w:space="0" w:color="auto"/>
            <w:right w:val="none" w:sz="0" w:space="0" w:color="auto"/>
          </w:divBdr>
        </w:div>
        <w:div w:id="707800922">
          <w:marLeft w:val="480"/>
          <w:marRight w:val="0"/>
          <w:marTop w:val="0"/>
          <w:marBottom w:val="0"/>
          <w:divBdr>
            <w:top w:val="none" w:sz="0" w:space="0" w:color="auto"/>
            <w:left w:val="none" w:sz="0" w:space="0" w:color="auto"/>
            <w:bottom w:val="none" w:sz="0" w:space="0" w:color="auto"/>
            <w:right w:val="none" w:sz="0" w:space="0" w:color="auto"/>
          </w:divBdr>
        </w:div>
        <w:div w:id="715204241">
          <w:marLeft w:val="480"/>
          <w:marRight w:val="0"/>
          <w:marTop w:val="0"/>
          <w:marBottom w:val="0"/>
          <w:divBdr>
            <w:top w:val="none" w:sz="0" w:space="0" w:color="auto"/>
            <w:left w:val="none" w:sz="0" w:space="0" w:color="auto"/>
            <w:bottom w:val="none" w:sz="0" w:space="0" w:color="auto"/>
            <w:right w:val="none" w:sz="0" w:space="0" w:color="auto"/>
          </w:divBdr>
        </w:div>
        <w:div w:id="227346369">
          <w:marLeft w:val="480"/>
          <w:marRight w:val="0"/>
          <w:marTop w:val="0"/>
          <w:marBottom w:val="0"/>
          <w:divBdr>
            <w:top w:val="none" w:sz="0" w:space="0" w:color="auto"/>
            <w:left w:val="none" w:sz="0" w:space="0" w:color="auto"/>
            <w:bottom w:val="none" w:sz="0" w:space="0" w:color="auto"/>
            <w:right w:val="none" w:sz="0" w:space="0" w:color="auto"/>
          </w:divBdr>
        </w:div>
        <w:div w:id="228660842">
          <w:marLeft w:val="480"/>
          <w:marRight w:val="0"/>
          <w:marTop w:val="0"/>
          <w:marBottom w:val="0"/>
          <w:divBdr>
            <w:top w:val="none" w:sz="0" w:space="0" w:color="auto"/>
            <w:left w:val="none" w:sz="0" w:space="0" w:color="auto"/>
            <w:bottom w:val="none" w:sz="0" w:space="0" w:color="auto"/>
            <w:right w:val="none" w:sz="0" w:space="0" w:color="auto"/>
          </w:divBdr>
        </w:div>
        <w:div w:id="1650983177">
          <w:marLeft w:val="480"/>
          <w:marRight w:val="0"/>
          <w:marTop w:val="0"/>
          <w:marBottom w:val="0"/>
          <w:divBdr>
            <w:top w:val="none" w:sz="0" w:space="0" w:color="auto"/>
            <w:left w:val="none" w:sz="0" w:space="0" w:color="auto"/>
            <w:bottom w:val="none" w:sz="0" w:space="0" w:color="auto"/>
            <w:right w:val="none" w:sz="0" w:space="0" w:color="auto"/>
          </w:divBdr>
        </w:div>
        <w:div w:id="1353412815">
          <w:marLeft w:val="480"/>
          <w:marRight w:val="0"/>
          <w:marTop w:val="0"/>
          <w:marBottom w:val="0"/>
          <w:divBdr>
            <w:top w:val="none" w:sz="0" w:space="0" w:color="auto"/>
            <w:left w:val="none" w:sz="0" w:space="0" w:color="auto"/>
            <w:bottom w:val="none" w:sz="0" w:space="0" w:color="auto"/>
            <w:right w:val="none" w:sz="0" w:space="0" w:color="auto"/>
          </w:divBdr>
        </w:div>
        <w:div w:id="1369338885">
          <w:marLeft w:val="480"/>
          <w:marRight w:val="0"/>
          <w:marTop w:val="0"/>
          <w:marBottom w:val="0"/>
          <w:divBdr>
            <w:top w:val="none" w:sz="0" w:space="0" w:color="auto"/>
            <w:left w:val="none" w:sz="0" w:space="0" w:color="auto"/>
            <w:bottom w:val="none" w:sz="0" w:space="0" w:color="auto"/>
            <w:right w:val="none" w:sz="0" w:space="0" w:color="auto"/>
          </w:divBdr>
        </w:div>
        <w:div w:id="109514407">
          <w:marLeft w:val="480"/>
          <w:marRight w:val="0"/>
          <w:marTop w:val="0"/>
          <w:marBottom w:val="0"/>
          <w:divBdr>
            <w:top w:val="none" w:sz="0" w:space="0" w:color="auto"/>
            <w:left w:val="none" w:sz="0" w:space="0" w:color="auto"/>
            <w:bottom w:val="none" w:sz="0" w:space="0" w:color="auto"/>
            <w:right w:val="none" w:sz="0" w:space="0" w:color="auto"/>
          </w:divBdr>
        </w:div>
        <w:div w:id="990519457">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994791081">
          <w:marLeft w:val="480"/>
          <w:marRight w:val="0"/>
          <w:marTop w:val="0"/>
          <w:marBottom w:val="0"/>
          <w:divBdr>
            <w:top w:val="none" w:sz="0" w:space="0" w:color="auto"/>
            <w:left w:val="none" w:sz="0" w:space="0" w:color="auto"/>
            <w:bottom w:val="none" w:sz="0" w:space="0" w:color="auto"/>
            <w:right w:val="none" w:sz="0" w:space="0" w:color="auto"/>
          </w:divBdr>
        </w:div>
        <w:div w:id="284896654">
          <w:marLeft w:val="480"/>
          <w:marRight w:val="0"/>
          <w:marTop w:val="0"/>
          <w:marBottom w:val="0"/>
          <w:divBdr>
            <w:top w:val="none" w:sz="0" w:space="0" w:color="auto"/>
            <w:left w:val="none" w:sz="0" w:space="0" w:color="auto"/>
            <w:bottom w:val="none" w:sz="0" w:space="0" w:color="auto"/>
            <w:right w:val="none" w:sz="0" w:space="0" w:color="auto"/>
          </w:divBdr>
        </w:div>
        <w:div w:id="696782159">
          <w:marLeft w:val="480"/>
          <w:marRight w:val="0"/>
          <w:marTop w:val="0"/>
          <w:marBottom w:val="0"/>
          <w:divBdr>
            <w:top w:val="none" w:sz="0" w:space="0" w:color="auto"/>
            <w:left w:val="none" w:sz="0" w:space="0" w:color="auto"/>
            <w:bottom w:val="none" w:sz="0" w:space="0" w:color="auto"/>
            <w:right w:val="none" w:sz="0" w:space="0" w:color="auto"/>
          </w:divBdr>
        </w:div>
        <w:div w:id="477963085">
          <w:marLeft w:val="480"/>
          <w:marRight w:val="0"/>
          <w:marTop w:val="0"/>
          <w:marBottom w:val="0"/>
          <w:divBdr>
            <w:top w:val="none" w:sz="0" w:space="0" w:color="auto"/>
            <w:left w:val="none" w:sz="0" w:space="0" w:color="auto"/>
            <w:bottom w:val="none" w:sz="0" w:space="0" w:color="auto"/>
            <w:right w:val="none" w:sz="0" w:space="0" w:color="auto"/>
          </w:divBdr>
        </w:div>
        <w:div w:id="1218399542">
          <w:marLeft w:val="480"/>
          <w:marRight w:val="0"/>
          <w:marTop w:val="0"/>
          <w:marBottom w:val="0"/>
          <w:divBdr>
            <w:top w:val="none" w:sz="0" w:space="0" w:color="auto"/>
            <w:left w:val="none" w:sz="0" w:space="0" w:color="auto"/>
            <w:bottom w:val="none" w:sz="0" w:space="0" w:color="auto"/>
            <w:right w:val="none" w:sz="0" w:space="0" w:color="auto"/>
          </w:divBdr>
        </w:div>
        <w:div w:id="529344615">
          <w:marLeft w:val="480"/>
          <w:marRight w:val="0"/>
          <w:marTop w:val="0"/>
          <w:marBottom w:val="0"/>
          <w:divBdr>
            <w:top w:val="none" w:sz="0" w:space="0" w:color="auto"/>
            <w:left w:val="none" w:sz="0" w:space="0" w:color="auto"/>
            <w:bottom w:val="none" w:sz="0" w:space="0" w:color="auto"/>
            <w:right w:val="none" w:sz="0" w:space="0" w:color="auto"/>
          </w:divBdr>
        </w:div>
        <w:div w:id="341974498">
          <w:marLeft w:val="480"/>
          <w:marRight w:val="0"/>
          <w:marTop w:val="0"/>
          <w:marBottom w:val="0"/>
          <w:divBdr>
            <w:top w:val="none" w:sz="0" w:space="0" w:color="auto"/>
            <w:left w:val="none" w:sz="0" w:space="0" w:color="auto"/>
            <w:bottom w:val="none" w:sz="0" w:space="0" w:color="auto"/>
            <w:right w:val="none" w:sz="0" w:space="0" w:color="auto"/>
          </w:divBdr>
        </w:div>
        <w:div w:id="158347903">
          <w:marLeft w:val="480"/>
          <w:marRight w:val="0"/>
          <w:marTop w:val="0"/>
          <w:marBottom w:val="0"/>
          <w:divBdr>
            <w:top w:val="none" w:sz="0" w:space="0" w:color="auto"/>
            <w:left w:val="none" w:sz="0" w:space="0" w:color="auto"/>
            <w:bottom w:val="none" w:sz="0" w:space="0" w:color="auto"/>
            <w:right w:val="none" w:sz="0" w:space="0" w:color="auto"/>
          </w:divBdr>
        </w:div>
        <w:div w:id="1257985464">
          <w:marLeft w:val="480"/>
          <w:marRight w:val="0"/>
          <w:marTop w:val="0"/>
          <w:marBottom w:val="0"/>
          <w:divBdr>
            <w:top w:val="none" w:sz="0" w:space="0" w:color="auto"/>
            <w:left w:val="none" w:sz="0" w:space="0" w:color="auto"/>
            <w:bottom w:val="none" w:sz="0" w:space="0" w:color="auto"/>
            <w:right w:val="none" w:sz="0" w:space="0" w:color="auto"/>
          </w:divBdr>
        </w:div>
        <w:div w:id="651376104">
          <w:marLeft w:val="480"/>
          <w:marRight w:val="0"/>
          <w:marTop w:val="0"/>
          <w:marBottom w:val="0"/>
          <w:divBdr>
            <w:top w:val="none" w:sz="0" w:space="0" w:color="auto"/>
            <w:left w:val="none" w:sz="0" w:space="0" w:color="auto"/>
            <w:bottom w:val="none" w:sz="0" w:space="0" w:color="auto"/>
            <w:right w:val="none" w:sz="0" w:space="0" w:color="auto"/>
          </w:divBdr>
        </w:div>
        <w:div w:id="759180107">
          <w:marLeft w:val="480"/>
          <w:marRight w:val="0"/>
          <w:marTop w:val="0"/>
          <w:marBottom w:val="0"/>
          <w:divBdr>
            <w:top w:val="none" w:sz="0" w:space="0" w:color="auto"/>
            <w:left w:val="none" w:sz="0" w:space="0" w:color="auto"/>
            <w:bottom w:val="none" w:sz="0" w:space="0" w:color="auto"/>
            <w:right w:val="none" w:sz="0" w:space="0" w:color="auto"/>
          </w:divBdr>
        </w:div>
        <w:div w:id="51512199">
          <w:marLeft w:val="480"/>
          <w:marRight w:val="0"/>
          <w:marTop w:val="0"/>
          <w:marBottom w:val="0"/>
          <w:divBdr>
            <w:top w:val="none" w:sz="0" w:space="0" w:color="auto"/>
            <w:left w:val="none" w:sz="0" w:space="0" w:color="auto"/>
            <w:bottom w:val="none" w:sz="0" w:space="0" w:color="auto"/>
            <w:right w:val="none" w:sz="0" w:space="0" w:color="auto"/>
          </w:divBdr>
        </w:div>
        <w:div w:id="1715081307">
          <w:marLeft w:val="480"/>
          <w:marRight w:val="0"/>
          <w:marTop w:val="0"/>
          <w:marBottom w:val="0"/>
          <w:divBdr>
            <w:top w:val="none" w:sz="0" w:space="0" w:color="auto"/>
            <w:left w:val="none" w:sz="0" w:space="0" w:color="auto"/>
            <w:bottom w:val="none" w:sz="0" w:space="0" w:color="auto"/>
            <w:right w:val="none" w:sz="0" w:space="0" w:color="auto"/>
          </w:divBdr>
        </w:div>
        <w:div w:id="276907697">
          <w:marLeft w:val="480"/>
          <w:marRight w:val="0"/>
          <w:marTop w:val="0"/>
          <w:marBottom w:val="0"/>
          <w:divBdr>
            <w:top w:val="none" w:sz="0" w:space="0" w:color="auto"/>
            <w:left w:val="none" w:sz="0" w:space="0" w:color="auto"/>
            <w:bottom w:val="none" w:sz="0" w:space="0" w:color="auto"/>
            <w:right w:val="none" w:sz="0" w:space="0" w:color="auto"/>
          </w:divBdr>
        </w:div>
        <w:div w:id="352655582">
          <w:marLeft w:val="480"/>
          <w:marRight w:val="0"/>
          <w:marTop w:val="0"/>
          <w:marBottom w:val="0"/>
          <w:divBdr>
            <w:top w:val="none" w:sz="0" w:space="0" w:color="auto"/>
            <w:left w:val="none" w:sz="0" w:space="0" w:color="auto"/>
            <w:bottom w:val="none" w:sz="0" w:space="0" w:color="auto"/>
            <w:right w:val="none" w:sz="0" w:space="0" w:color="auto"/>
          </w:divBdr>
        </w:div>
        <w:div w:id="84808950">
          <w:marLeft w:val="480"/>
          <w:marRight w:val="0"/>
          <w:marTop w:val="0"/>
          <w:marBottom w:val="0"/>
          <w:divBdr>
            <w:top w:val="none" w:sz="0" w:space="0" w:color="auto"/>
            <w:left w:val="none" w:sz="0" w:space="0" w:color="auto"/>
            <w:bottom w:val="none" w:sz="0" w:space="0" w:color="auto"/>
            <w:right w:val="none" w:sz="0" w:space="0" w:color="auto"/>
          </w:divBdr>
        </w:div>
        <w:div w:id="660699048">
          <w:marLeft w:val="480"/>
          <w:marRight w:val="0"/>
          <w:marTop w:val="0"/>
          <w:marBottom w:val="0"/>
          <w:divBdr>
            <w:top w:val="none" w:sz="0" w:space="0" w:color="auto"/>
            <w:left w:val="none" w:sz="0" w:space="0" w:color="auto"/>
            <w:bottom w:val="none" w:sz="0" w:space="0" w:color="auto"/>
            <w:right w:val="none" w:sz="0" w:space="0" w:color="auto"/>
          </w:divBdr>
        </w:div>
        <w:div w:id="136992237">
          <w:marLeft w:val="480"/>
          <w:marRight w:val="0"/>
          <w:marTop w:val="0"/>
          <w:marBottom w:val="0"/>
          <w:divBdr>
            <w:top w:val="none" w:sz="0" w:space="0" w:color="auto"/>
            <w:left w:val="none" w:sz="0" w:space="0" w:color="auto"/>
            <w:bottom w:val="none" w:sz="0" w:space="0" w:color="auto"/>
            <w:right w:val="none" w:sz="0" w:space="0" w:color="auto"/>
          </w:divBdr>
        </w:div>
        <w:div w:id="404841825">
          <w:marLeft w:val="480"/>
          <w:marRight w:val="0"/>
          <w:marTop w:val="0"/>
          <w:marBottom w:val="0"/>
          <w:divBdr>
            <w:top w:val="none" w:sz="0" w:space="0" w:color="auto"/>
            <w:left w:val="none" w:sz="0" w:space="0" w:color="auto"/>
            <w:bottom w:val="none" w:sz="0" w:space="0" w:color="auto"/>
            <w:right w:val="none" w:sz="0" w:space="0" w:color="auto"/>
          </w:divBdr>
        </w:div>
        <w:div w:id="1365014724">
          <w:marLeft w:val="480"/>
          <w:marRight w:val="0"/>
          <w:marTop w:val="0"/>
          <w:marBottom w:val="0"/>
          <w:divBdr>
            <w:top w:val="none" w:sz="0" w:space="0" w:color="auto"/>
            <w:left w:val="none" w:sz="0" w:space="0" w:color="auto"/>
            <w:bottom w:val="none" w:sz="0" w:space="0" w:color="auto"/>
            <w:right w:val="none" w:sz="0" w:space="0" w:color="auto"/>
          </w:divBdr>
        </w:div>
        <w:div w:id="673915320">
          <w:marLeft w:val="480"/>
          <w:marRight w:val="0"/>
          <w:marTop w:val="0"/>
          <w:marBottom w:val="0"/>
          <w:divBdr>
            <w:top w:val="none" w:sz="0" w:space="0" w:color="auto"/>
            <w:left w:val="none" w:sz="0" w:space="0" w:color="auto"/>
            <w:bottom w:val="none" w:sz="0" w:space="0" w:color="auto"/>
            <w:right w:val="none" w:sz="0" w:space="0" w:color="auto"/>
          </w:divBdr>
        </w:div>
        <w:div w:id="280578384">
          <w:marLeft w:val="48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4893088">
      <w:bodyDiv w:val="1"/>
      <w:marLeft w:val="0"/>
      <w:marRight w:val="0"/>
      <w:marTop w:val="0"/>
      <w:marBottom w:val="0"/>
      <w:divBdr>
        <w:top w:val="none" w:sz="0" w:space="0" w:color="auto"/>
        <w:left w:val="none" w:sz="0" w:space="0" w:color="auto"/>
        <w:bottom w:val="none" w:sz="0" w:space="0" w:color="auto"/>
        <w:right w:val="none" w:sz="0" w:space="0" w:color="auto"/>
      </w:divBdr>
      <w:divsChild>
        <w:div w:id="851141288">
          <w:marLeft w:val="480"/>
          <w:marRight w:val="0"/>
          <w:marTop w:val="0"/>
          <w:marBottom w:val="0"/>
          <w:divBdr>
            <w:top w:val="none" w:sz="0" w:space="0" w:color="auto"/>
            <w:left w:val="none" w:sz="0" w:space="0" w:color="auto"/>
            <w:bottom w:val="none" w:sz="0" w:space="0" w:color="auto"/>
            <w:right w:val="none" w:sz="0" w:space="0" w:color="auto"/>
          </w:divBdr>
        </w:div>
        <w:div w:id="1704745395">
          <w:marLeft w:val="480"/>
          <w:marRight w:val="0"/>
          <w:marTop w:val="0"/>
          <w:marBottom w:val="0"/>
          <w:divBdr>
            <w:top w:val="none" w:sz="0" w:space="0" w:color="auto"/>
            <w:left w:val="none" w:sz="0" w:space="0" w:color="auto"/>
            <w:bottom w:val="none" w:sz="0" w:space="0" w:color="auto"/>
            <w:right w:val="none" w:sz="0" w:space="0" w:color="auto"/>
          </w:divBdr>
        </w:div>
        <w:div w:id="1054962514">
          <w:marLeft w:val="480"/>
          <w:marRight w:val="0"/>
          <w:marTop w:val="0"/>
          <w:marBottom w:val="0"/>
          <w:divBdr>
            <w:top w:val="none" w:sz="0" w:space="0" w:color="auto"/>
            <w:left w:val="none" w:sz="0" w:space="0" w:color="auto"/>
            <w:bottom w:val="none" w:sz="0" w:space="0" w:color="auto"/>
            <w:right w:val="none" w:sz="0" w:space="0" w:color="auto"/>
          </w:divBdr>
        </w:div>
        <w:div w:id="1050298988">
          <w:marLeft w:val="480"/>
          <w:marRight w:val="0"/>
          <w:marTop w:val="0"/>
          <w:marBottom w:val="0"/>
          <w:divBdr>
            <w:top w:val="none" w:sz="0" w:space="0" w:color="auto"/>
            <w:left w:val="none" w:sz="0" w:space="0" w:color="auto"/>
            <w:bottom w:val="none" w:sz="0" w:space="0" w:color="auto"/>
            <w:right w:val="none" w:sz="0" w:space="0" w:color="auto"/>
          </w:divBdr>
        </w:div>
        <w:div w:id="786970691">
          <w:marLeft w:val="480"/>
          <w:marRight w:val="0"/>
          <w:marTop w:val="0"/>
          <w:marBottom w:val="0"/>
          <w:divBdr>
            <w:top w:val="none" w:sz="0" w:space="0" w:color="auto"/>
            <w:left w:val="none" w:sz="0" w:space="0" w:color="auto"/>
            <w:bottom w:val="none" w:sz="0" w:space="0" w:color="auto"/>
            <w:right w:val="none" w:sz="0" w:space="0" w:color="auto"/>
          </w:divBdr>
        </w:div>
        <w:div w:id="2118720827">
          <w:marLeft w:val="480"/>
          <w:marRight w:val="0"/>
          <w:marTop w:val="0"/>
          <w:marBottom w:val="0"/>
          <w:divBdr>
            <w:top w:val="none" w:sz="0" w:space="0" w:color="auto"/>
            <w:left w:val="none" w:sz="0" w:space="0" w:color="auto"/>
            <w:bottom w:val="none" w:sz="0" w:space="0" w:color="auto"/>
            <w:right w:val="none" w:sz="0" w:space="0" w:color="auto"/>
          </w:divBdr>
        </w:div>
        <w:div w:id="1962876915">
          <w:marLeft w:val="480"/>
          <w:marRight w:val="0"/>
          <w:marTop w:val="0"/>
          <w:marBottom w:val="0"/>
          <w:divBdr>
            <w:top w:val="none" w:sz="0" w:space="0" w:color="auto"/>
            <w:left w:val="none" w:sz="0" w:space="0" w:color="auto"/>
            <w:bottom w:val="none" w:sz="0" w:space="0" w:color="auto"/>
            <w:right w:val="none" w:sz="0" w:space="0" w:color="auto"/>
          </w:divBdr>
        </w:div>
        <w:div w:id="1271161130">
          <w:marLeft w:val="480"/>
          <w:marRight w:val="0"/>
          <w:marTop w:val="0"/>
          <w:marBottom w:val="0"/>
          <w:divBdr>
            <w:top w:val="none" w:sz="0" w:space="0" w:color="auto"/>
            <w:left w:val="none" w:sz="0" w:space="0" w:color="auto"/>
            <w:bottom w:val="none" w:sz="0" w:space="0" w:color="auto"/>
            <w:right w:val="none" w:sz="0" w:space="0" w:color="auto"/>
          </w:divBdr>
        </w:div>
        <w:div w:id="554661865">
          <w:marLeft w:val="480"/>
          <w:marRight w:val="0"/>
          <w:marTop w:val="0"/>
          <w:marBottom w:val="0"/>
          <w:divBdr>
            <w:top w:val="none" w:sz="0" w:space="0" w:color="auto"/>
            <w:left w:val="none" w:sz="0" w:space="0" w:color="auto"/>
            <w:bottom w:val="none" w:sz="0" w:space="0" w:color="auto"/>
            <w:right w:val="none" w:sz="0" w:space="0" w:color="auto"/>
          </w:divBdr>
        </w:div>
        <w:div w:id="1135565913">
          <w:marLeft w:val="480"/>
          <w:marRight w:val="0"/>
          <w:marTop w:val="0"/>
          <w:marBottom w:val="0"/>
          <w:divBdr>
            <w:top w:val="none" w:sz="0" w:space="0" w:color="auto"/>
            <w:left w:val="none" w:sz="0" w:space="0" w:color="auto"/>
            <w:bottom w:val="none" w:sz="0" w:space="0" w:color="auto"/>
            <w:right w:val="none" w:sz="0" w:space="0" w:color="auto"/>
          </w:divBdr>
        </w:div>
        <w:div w:id="1910726740">
          <w:marLeft w:val="480"/>
          <w:marRight w:val="0"/>
          <w:marTop w:val="0"/>
          <w:marBottom w:val="0"/>
          <w:divBdr>
            <w:top w:val="none" w:sz="0" w:space="0" w:color="auto"/>
            <w:left w:val="none" w:sz="0" w:space="0" w:color="auto"/>
            <w:bottom w:val="none" w:sz="0" w:space="0" w:color="auto"/>
            <w:right w:val="none" w:sz="0" w:space="0" w:color="auto"/>
          </w:divBdr>
        </w:div>
        <w:div w:id="395975881">
          <w:marLeft w:val="480"/>
          <w:marRight w:val="0"/>
          <w:marTop w:val="0"/>
          <w:marBottom w:val="0"/>
          <w:divBdr>
            <w:top w:val="none" w:sz="0" w:space="0" w:color="auto"/>
            <w:left w:val="none" w:sz="0" w:space="0" w:color="auto"/>
            <w:bottom w:val="none" w:sz="0" w:space="0" w:color="auto"/>
            <w:right w:val="none" w:sz="0" w:space="0" w:color="auto"/>
          </w:divBdr>
        </w:div>
        <w:div w:id="1297183608">
          <w:marLeft w:val="480"/>
          <w:marRight w:val="0"/>
          <w:marTop w:val="0"/>
          <w:marBottom w:val="0"/>
          <w:divBdr>
            <w:top w:val="none" w:sz="0" w:space="0" w:color="auto"/>
            <w:left w:val="none" w:sz="0" w:space="0" w:color="auto"/>
            <w:bottom w:val="none" w:sz="0" w:space="0" w:color="auto"/>
            <w:right w:val="none" w:sz="0" w:space="0" w:color="auto"/>
          </w:divBdr>
        </w:div>
        <w:div w:id="1922447240">
          <w:marLeft w:val="480"/>
          <w:marRight w:val="0"/>
          <w:marTop w:val="0"/>
          <w:marBottom w:val="0"/>
          <w:divBdr>
            <w:top w:val="none" w:sz="0" w:space="0" w:color="auto"/>
            <w:left w:val="none" w:sz="0" w:space="0" w:color="auto"/>
            <w:bottom w:val="none" w:sz="0" w:space="0" w:color="auto"/>
            <w:right w:val="none" w:sz="0" w:space="0" w:color="auto"/>
          </w:divBdr>
        </w:div>
        <w:div w:id="1864633971">
          <w:marLeft w:val="480"/>
          <w:marRight w:val="0"/>
          <w:marTop w:val="0"/>
          <w:marBottom w:val="0"/>
          <w:divBdr>
            <w:top w:val="none" w:sz="0" w:space="0" w:color="auto"/>
            <w:left w:val="none" w:sz="0" w:space="0" w:color="auto"/>
            <w:bottom w:val="none" w:sz="0" w:space="0" w:color="auto"/>
            <w:right w:val="none" w:sz="0" w:space="0" w:color="auto"/>
          </w:divBdr>
        </w:div>
        <w:div w:id="1399787797">
          <w:marLeft w:val="480"/>
          <w:marRight w:val="0"/>
          <w:marTop w:val="0"/>
          <w:marBottom w:val="0"/>
          <w:divBdr>
            <w:top w:val="none" w:sz="0" w:space="0" w:color="auto"/>
            <w:left w:val="none" w:sz="0" w:space="0" w:color="auto"/>
            <w:bottom w:val="none" w:sz="0" w:space="0" w:color="auto"/>
            <w:right w:val="none" w:sz="0" w:space="0" w:color="auto"/>
          </w:divBdr>
        </w:div>
        <w:div w:id="1709449215">
          <w:marLeft w:val="480"/>
          <w:marRight w:val="0"/>
          <w:marTop w:val="0"/>
          <w:marBottom w:val="0"/>
          <w:divBdr>
            <w:top w:val="none" w:sz="0" w:space="0" w:color="auto"/>
            <w:left w:val="none" w:sz="0" w:space="0" w:color="auto"/>
            <w:bottom w:val="none" w:sz="0" w:space="0" w:color="auto"/>
            <w:right w:val="none" w:sz="0" w:space="0" w:color="auto"/>
          </w:divBdr>
        </w:div>
        <w:div w:id="120342621">
          <w:marLeft w:val="480"/>
          <w:marRight w:val="0"/>
          <w:marTop w:val="0"/>
          <w:marBottom w:val="0"/>
          <w:divBdr>
            <w:top w:val="none" w:sz="0" w:space="0" w:color="auto"/>
            <w:left w:val="none" w:sz="0" w:space="0" w:color="auto"/>
            <w:bottom w:val="none" w:sz="0" w:space="0" w:color="auto"/>
            <w:right w:val="none" w:sz="0" w:space="0" w:color="auto"/>
          </w:divBdr>
        </w:div>
        <w:div w:id="912080343">
          <w:marLeft w:val="480"/>
          <w:marRight w:val="0"/>
          <w:marTop w:val="0"/>
          <w:marBottom w:val="0"/>
          <w:divBdr>
            <w:top w:val="none" w:sz="0" w:space="0" w:color="auto"/>
            <w:left w:val="none" w:sz="0" w:space="0" w:color="auto"/>
            <w:bottom w:val="none" w:sz="0" w:space="0" w:color="auto"/>
            <w:right w:val="none" w:sz="0" w:space="0" w:color="auto"/>
          </w:divBdr>
        </w:div>
        <w:div w:id="1982614951">
          <w:marLeft w:val="480"/>
          <w:marRight w:val="0"/>
          <w:marTop w:val="0"/>
          <w:marBottom w:val="0"/>
          <w:divBdr>
            <w:top w:val="none" w:sz="0" w:space="0" w:color="auto"/>
            <w:left w:val="none" w:sz="0" w:space="0" w:color="auto"/>
            <w:bottom w:val="none" w:sz="0" w:space="0" w:color="auto"/>
            <w:right w:val="none" w:sz="0" w:space="0" w:color="auto"/>
          </w:divBdr>
        </w:div>
        <w:div w:id="197622854">
          <w:marLeft w:val="480"/>
          <w:marRight w:val="0"/>
          <w:marTop w:val="0"/>
          <w:marBottom w:val="0"/>
          <w:divBdr>
            <w:top w:val="none" w:sz="0" w:space="0" w:color="auto"/>
            <w:left w:val="none" w:sz="0" w:space="0" w:color="auto"/>
            <w:bottom w:val="none" w:sz="0" w:space="0" w:color="auto"/>
            <w:right w:val="none" w:sz="0" w:space="0" w:color="auto"/>
          </w:divBdr>
        </w:div>
        <w:div w:id="1145007605">
          <w:marLeft w:val="480"/>
          <w:marRight w:val="0"/>
          <w:marTop w:val="0"/>
          <w:marBottom w:val="0"/>
          <w:divBdr>
            <w:top w:val="none" w:sz="0" w:space="0" w:color="auto"/>
            <w:left w:val="none" w:sz="0" w:space="0" w:color="auto"/>
            <w:bottom w:val="none" w:sz="0" w:space="0" w:color="auto"/>
            <w:right w:val="none" w:sz="0" w:space="0" w:color="auto"/>
          </w:divBdr>
        </w:div>
        <w:div w:id="2117014645">
          <w:marLeft w:val="480"/>
          <w:marRight w:val="0"/>
          <w:marTop w:val="0"/>
          <w:marBottom w:val="0"/>
          <w:divBdr>
            <w:top w:val="none" w:sz="0" w:space="0" w:color="auto"/>
            <w:left w:val="none" w:sz="0" w:space="0" w:color="auto"/>
            <w:bottom w:val="none" w:sz="0" w:space="0" w:color="auto"/>
            <w:right w:val="none" w:sz="0" w:space="0" w:color="auto"/>
          </w:divBdr>
        </w:div>
        <w:div w:id="1398943681">
          <w:marLeft w:val="480"/>
          <w:marRight w:val="0"/>
          <w:marTop w:val="0"/>
          <w:marBottom w:val="0"/>
          <w:divBdr>
            <w:top w:val="none" w:sz="0" w:space="0" w:color="auto"/>
            <w:left w:val="none" w:sz="0" w:space="0" w:color="auto"/>
            <w:bottom w:val="none" w:sz="0" w:space="0" w:color="auto"/>
            <w:right w:val="none" w:sz="0" w:space="0" w:color="auto"/>
          </w:divBdr>
        </w:div>
        <w:div w:id="669723955">
          <w:marLeft w:val="480"/>
          <w:marRight w:val="0"/>
          <w:marTop w:val="0"/>
          <w:marBottom w:val="0"/>
          <w:divBdr>
            <w:top w:val="none" w:sz="0" w:space="0" w:color="auto"/>
            <w:left w:val="none" w:sz="0" w:space="0" w:color="auto"/>
            <w:bottom w:val="none" w:sz="0" w:space="0" w:color="auto"/>
            <w:right w:val="none" w:sz="0" w:space="0" w:color="auto"/>
          </w:divBdr>
        </w:div>
        <w:div w:id="80182616">
          <w:marLeft w:val="480"/>
          <w:marRight w:val="0"/>
          <w:marTop w:val="0"/>
          <w:marBottom w:val="0"/>
          <w:divBdr>
            <w:top w:val="none" w:sz="0" w:space="0" w:color="auto"/>
            <w:left w:val="none" w:sz="0" w:space="0" w:color="auto"/>
            <w:bottom w:val="none" w:sz="0" w:space="0" w:color="auto"/>
            <w:right w:val="none" w:sz="0" w:space="0" w:color="auto"/>
          </w:divBdr>
        </w:div>
        <w:div w:id="1145194752">
          <w:marLeft w:val="480"/>
          <w:marRight w:val="0"/>
          <w:marTop w:val="0"/>
          <w:marBottom w:val="0"/>
          <w:divBdr>
            <w:top w:val="none" w:sz="0" w:space="0" w:color="auto"/>
            <w:left w:val="none" w:sz="0" w:space="0" w:color="auto"/>
            <w:bottom w:val="none" w:sz="0" w:space="0" w:color="auto"/>
            <w:right w:val="none" w:sz="0" w:space="0" w:color="auto"/>
          </w:divBdr>
        </w:div>
        <w:div w:id="802885641">
          <w:marLeft w:val="480"/>
          <w:marRight w:val="0"/>
          <w:marTop w:val="0"/>
          <w:marBottom w:val="0"/>
          <w:divBdr>
            <w:top w:val="none" w:sz="0" w:space="0" w:color="auto"/>
            <w:left w:val="none" w:sz="0" w:space="0" w:color="auto"/>
            <w:bottom w:val="none" w:sz="0" w:space="0" w:color="auto"/>
            <w:right w:val="none" w:sz="0" w:space="0" w:color="auto"/>
          </w:divBdr>
        </w:div>
        <w:div w:id="741950405">
          <w:marLeft w:val="480"/>
          <w:marRight w:val="0"/>
          <w:marTop w:val="0"/>
          <w:marBottom w:val="0"/>
          <w:divBdr>
            <w:top w:val="none" w:sz="0" w:space="0" w:color="auto"/>
            <w:left w:val="none" w:sz="0" w:space="0" w:color="auto"/>
            <w:bottom w:val="none" w:sz="0" w:space="0" w:color="auto"/>
            <w:right w:val="none" w:sz="0" w:space="0" w:color="auto"/>
          </w:divBdr>
        </w:div>
        <w:div w:id="99225449">
          <w:marLeft w:val="480"/>
          <w:marRight w:val="0"/>
          <w:marTop w:val="0"/>
          <w:marBottom w:val="0"/>
          <w:divBdr>
            <w:top w:val="none" w:sz="0" w:space="0" w:color="auto"/>
            <w:left w:val="none" w:sz="0" w:space="0" w:color="auto"/>
            <w:bottom w:val="none" w:sz="0" w:space="0" w:color="auto"/>
            <w:right w:val="none" w:sz="0" w:space="0" w:color="auto"/>
          </w:divBdr>
        </w:div>
        <w:div w:id="1257177549">
          <w:marLeft w:val="480"/>
          <w:marRight w:val="0"/>
          <w:marTop w:val="0"/>
          <w:marBottom w:val="0"/>
          <w:divBdr>
            <w:top w:val="none" w:sz="0" w:space="0" w:color="auto"/>
            <w:left w:val="none" w:sz="0" w:space="0" w:color="auto"/>
            <w:bottom w:val="none" w:sz="0" w:space="0" w:color="auto"/>
            <w:right w:val="none" w:sz="0" w:space="0" w:color="auto"/>
          </w:divBdr>
        </w:div>
        <w:div w:id="291907688">
          <w:marLeft w:val="480"/>
          <w:marRight w:val="0"/>
          <w:marTop w:val="0"/>
          <w:marBottom w:val="0"/>
          <w:divBdr>
            <w:top w:val="none" w:sz="0" w:space="0" w:color="auto"/>
            <w:left w:val="none" w:sz="0" w:space="0" w:color="auto"/>
            <w:bottom w:val="none" w:sz="0" w:space="0" w:color="auto"/>
            <w:right w:val="none" w:sz="0" w:space="0" w:color="auto"/>
          </w:divBdr>
        </w:div>
        <w:div w:id="1063020534">
          <w:marLeft w:val="480"/>
          <w:marRight w:val="0"/>
          <w:marTop w:val="0"/>
          <w:marBottom w:val="0"/>
          <w:divBdr>
            <w:top w:val="none" w:sz="0" w:space="0" w:color="auto"/>
            <w:left w:val="none" w:sz="0" w:space="0" w:color="auto"/>
            <w:bottom w:val="none" w:sz="0" w:space="0" w:color="auto"/>
            <w:right w:val="none" w:sz="0" w:space="0" w:color="auto"/>
          </w:divBdr>
        </w:div>
        <w:div w:id="1837182113">
          <w:marLeft w:val="480"/>
          <w:marRight w:val="0"/>
          <w:marTop w:val="0"/>
          <w:marBottom w:val="0"/>
          <w:divBdr>
            <w:top w:val="none" w:sz="0" w:space="0" w:color="auto"/>
            <w:left w:val="none" w:sz="0" w:space="0" w:color="auto"/>
            <w:bottom w:val="none" w:sz="0" w:space="0" w:color="auto"/>
            <w:right w:val="none" w:sz="0" w:space="0" w:color="auto"/>
          </w:divBdr>
        </w:div>
        <w:div w:id="601105535">
          <w:marLeft w:val="480"/>
          <w:marRight w:val="0"/>
          <w:marTop w:val="0"/>
          <w:marBottom w:val="0"/>
          <w:divBdr>
            <w:top w:val="none" w:sz="0" w:space="0" w:color="auto"/>
            <w:left w:val="none" w:sz="0" w:space="0" w:color="auto"/>
            <w:bottom w:val="none" w:sz="0" w:space="0" w:color="auto"/>
            <w:right w:val="none" w:sz="0" w:space="0" w:color="auto"/>
          </w:divBdr>
        </w:div>
        <w:div w:id="849296915">
          <w:marLeft w:val="480"/>
          <w:marRight w:val="0"/>
          <w:marTop w:val="0"/>
          <w:marBottom w:val="0"/>
          <w:divBdr>
            <w:top w:val="none" w:sz="0" w:space="0" w:color="auto"/>
            <w:left w:val="none" w:sz="0" w:space="0" w:color="auto"/>
            <w:bottom w:val="none" w:sz="0" w:space="0" w:color="auto"/>
            <w:right w:val="none" w:sz="0" w:space="0" w:color="auto"/>
          </w:divBdr>
        </w:div>
        <w:div w:id="1965501247">
          <w:marLeft w:val="48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2987769">
      <w:bodyDiv w:val="1"/>
      <w:marLeft w:val="0"/>
      <w:marRight w:val="0"/>
      <w:marTop w:val="0"/>
      <w:marBottom w:val="0"/>
      <w:divBdr>
        <w:top w:val="none" w:sz="0" w:space="0" w:color="auto"/>
        <w:left w:val="none" w:sz="0" w:space="0" w:color="auto"/>
        <w:bottom w:val="none" w:sz="0" w:space="0" w:color="auto"/>
        <w:right w:val="none" w:sz="0" w:space="0" w:color="auto"/>
      </w:divBdr>
      <w:divsChild>
        <w:div w:id="1088579259">
          <w:marLeft w:val="480"/>
          <w:marRight w:val="0"/>
          <w:marTop w:val="0"/>
          <w:marBottom w:val="0"/>
          <w:divBdr>
            <w:top w:val="none" w:sz="0" w:space="0" w:color="auto"/>
            <w:left w:val="none" w:sz="0" w:space="0" w:color="auto"/>
            <w:bottom w:val="none" w:sz="0" w:space="0" w:color="auto"/>
            <w:right w:val="none" w:sz="0" w:space="0" w:color="auto"/>
          </w:divBdr>
        </w:div>
        <w:div w:id="727342244">
          <w:marLeft w:val="480"/>
          <w:marRight w:val="0"/>
          <w:marTop w:val="0"/>
          <w:marBottom w:val="0"/>
          <w:divBdr>
            <w:top w:val="none" w:sz="0" w:space="0" w:color="auto"/>
            <w:left w:val="none" w:sz="0" w:space="0" w:color="auto"/>
            <w:bottom w:val="none" w:sz="0" w:space="0" w:color="auto"/>
            <w:right w:val="none" w:sz="0" w:space="0" w:color="auto"/>
          </w:divBdr>
        </w:div>
        <w:div w:id="661396700">
          <w:marLeft w:val="480"/>
          <w:marRight w:val="0"/>
          <w:marTop w:val="0"/>
          <w:marBottom w:val="0"/>
          <w:divBdr>
            <w:top w:val="none" w:sz="0" w:space="0" w:color="auto"/>
            <w:left w:val="none" w:sz="0" w:space="0" w:color="auto"/>
            <w:bottom w:val="none" w:sz="0" w:space="0" w:color="auto"/>
            <w:right w:val="none" w:sz="0" w:space="0" w:color="auto"/>
          </w:divBdr>
        </w:div>
        <w:div w:id="1183740105">
          <w:marLeft w:val="480"/>
          <w:marRight w:val="0"/>
          <w:marTop w:val="0"/>
          <w:marBottom w:val="0"/>
          <w:divBdr>
            <w:top w:val="none" w:sz="0" w:space="0" w:color="auto"/>
            <w:left w:val="none" w:sz="0" w:space="0" w:color="auto"/>
            <w:bottom w:val="none" w:sz="0" w:space="0" w:color="auto"/>
            <w:right w:val="none" w:sz="0" w:space="0" w:color="auto"/>
          </w:divBdr>
        </w:div>
        <w:div w:id="120851754">
          <w:marLeft w:val="480"/>
          <w:marRight w:val="0"/>
          <w:marTop w:val="0"/>
          <w:marBottom w:val="0"/>
          <w:divBdr>
            <w:top w:val="none" w:sz="0" w:space="0" w:color="auto"/>
            <w:left w:val="none" w:sz="0" w:space="0" w:color="auto"/>
            <w:bottom w:val="none" w:sz="0" w:space="0" w:color="auto"/>
            <w:right w:val="none" w:sz="0" w:space="0" w:color="auto"/>
          </w:divBdr>
        </w:div>
        <w:div w:id="120075082">
          <w:marLeft w:val="480"/>
          <w:marRight w:val="0"/>
          <w:marTop w:val="0"/>
          <w:marBottom w:val="0"/>
          <w:divBdr>
            <w:top w:val="none" w:sz="0" w:space="0" w:color="auto"/>
            <w:left w:val="none" w:sz="0" w:space="0" w:color="auto"/>
            <w:bottom w:val="none" w:sz="0" w:space="0" w:color="auto"/>
            <w:right w:val="none" w:sz="0" w:space="0" w:color="auto"/>
          </w:divBdr>
        </w:div>
        <w:div w:id="572398326">
          <w:marLeft w:val="480"/>
          <w:marRight w:val="0"/>
          <w:marTop w:val="0"/>
          <w:marBottom w:val="0"/>
          <w:divBdr>
            <w:top w:val="none" w:sz="0" w:space="0" w:color="auto"/>
            <w:left w:val="none" w:sz="0" w:space="0" w:color="auto"/>
            <w:bottom w:val="none" w:sz="0" w:space="0" w:color="auto"/>
            <w:right w:val="none" w:sz="0" w:space="0" w:color="auto"/>
          </w:divBdr>
        </w:div>
        <w:div w:id="1638217743">
          <w:marLeft w:val="480"/>
          <w:marRight w:val="0"/>
          <w:marTop w:val="0"/>
          <w:marBottom w:val="0"/>
          <w:divBdr>
            <w:top w:val="none" w:sz="0" w:space="0" w:color="auto"/>
            <w:left w:val="none" w:sz="0" w:space="0" w:color="auto"/>
            <w:bottom w:val="none" w:sz="0" w:space="0" w:color="auto"/>
            <w:right w:val="none" w:sz="0" w:space="0" w:color="auto"/>
          </w:divBdr>
        </w:div>
        <w:div w:id="596715514">
          <w:marLeft w:val="480"/>
          <w:marRight w:val="0"/>
          <w:marTop w:val="0"/>
          <w:marBottom w:val="0"/>
          <w:divBdr>
            <w:top w:val="none" w:sz="0" w:space="0" w:color="auto"/>
            <w:left w:val="none" w:sz="0" w:space="0" w:color="auto"/>
            <w:bottom w:val="none" w:sz="0" w:space="0" w:color="auto"/>
            <w:right w:val="none" w:sz="0" w:space="0" w:color="auto"/>
          </w:divBdr>
        </w:div>
        <w:div w:id="855189826">
          <w:marLeft w:val="480"/>
          <w:marRight w:val="0"/>
          <w:marTop w:val="0"/>
          <w:marBottom w:val="0"/>
          <w:divBdr>
            <w:top w:val="none" w:sz="0" w:space="0" w:color="auto"/>
            <w:left w:val="none" w:sz="0" w:space="0" w:color="auto"/>
            <w:bottom w:val="none" w:sz="0" w:space="0" w:color="auto"/>
            <w:right w:val="none" w:sz="0" w:space="0" w:color="auto"/>
          </w:divBdr>
        </w:div>
        <w:div w:id="1691881086">
          <w:marLeft w:val="480"/>
          <w:marRight w:val="0"/>
          <w:marTop w:val="0"/>
          <w:marBottom w:val="0"/>
          <w:divBdr>
            <w:top w:val="none" w:sz="0" w:space="0" w:color="auto"/>
            <w:left w:val="none" w:sz="0" w:space="0" w:color="auto"/>
            <w:bottom w:val="none" w:sz="0" w:space="0" w:color="auto"/>
            <w:right w:val="none" w:sz="0" w:space="0" w:color="auto"/>
          </w:divBdr>
        </w:div>
        <w:div w:id="2033147813">
          <w:marLeft w:val="480"/>
          <w:marRight w:val="0"/>
          <w:marTop w:val="0"/>
          <w:marBottom w:val="0"/>
          <w:divBdr>
            <w:top w:val="none" w:sz="0" w:space="0" w:color="auto"/>
            <w:left w:val="none" w:sz="0" w:space="0" w:color="auto"/>
            <w:bottom w:val="none" w:sz="0" w:space="0" w:color="auto"/>
            <w:right w:val="none" w:sz="0" w:space="0" w:color="auto"/>
          </w:divBdr>
        </w:div>
        <w:div w:id="1533106862">
          <w:marLeft w:val="480"/>
          <w:marRight w:val="0"/>
          <w:marTop w:val="0"/>
          <w:marBottom w:val="0"/>
          <w:divBdr>
            <w:top w:val="none" w:sz="0" w:space="0" w:color="auto"/>
            <w:left w:val="none" w:sz="0" w:space="0" w:color="auto"/>
            <w:bottom w:val="none" w:sz="0" w:space="0" w:color="auto"/>
            <w:right w:val="none" w:sz="0" w:space="0" w:color="auto"/>
          </w:divBdr>
        </w:div>
        <w:div w:id="1713194537">
          <w:marLeft w:val="480"/>
          <w:marRight w:val="0"/>
          <w:marTop w:val="0"/>
          <w:marBottom w:val="0"/>
          <w:divBdr>
            <w:top w:val="none" w:sz="0" w:space="0" w:color="auto"/>
            <w:left w:val="none" w:sz="0" w:space="0" w:color="auto"/>
            <w:bottom w:val="none" w:sz="0" w:space="0" w:color="auto"/>
            <w:right w:val="none" w:sz="0" w:space="0" w:color="auto"/>
          </w:divBdr>
        </w:div>
        <w:div w:id="1083991043">
          <w:marLeft w:val="480"/>
          <w:marRight w:val="0"/>
          <w:marTop w:val="0"/>
          <w:marBottom w:val="0"/>
          <w:divBdr>
            <w:top w:val="none" w:sz="0" w:space="0" w:color="auto"/>
            <w:left w:val="none" w:sz="0" w:space="0" w:color="auto"/>
            <w:bottom w:val="none" w:sz="0" w:space="0" w:color="auto"/>
            <w:right w:val="none" w:sz="0" w:space="0" w:color="auto"/>
          </w:divBdr>
        </w:div>
        <w:div w:id="1803883645">
          <w:marLeft w:val="480"/>
          <w:marRight w:val="0"/>
          <w:marTop w:val="0"/>
          <w:marBottom w:val="0"/>
          <w:divBdr>
            <w:top w:val="none" w:sz="0" w:space="0" w:color="auto"/>
            <w:left w:val="none" w:sz="0" w:space="0" w:color="auto"/>
            <w:bottom w:val="none" w:sz="0" w:space="0" w:color="auto"/>
            <w:right w:val="none" w:sz="0" w:space="0" w:color="auto"/>
          </w:divBdr>
        </w:div>
        <w:div w:id="130565017">
          <w:marLeft w:val="480"/>
          <w:marRight w:val="0"/>
          <w:marTop w:val="0"/>
          <w:marBottom w:val="0"/>
          <w:divBdr>
            <w:top w:val="none" w:sz="0" w:space="0" w:color="auto"/>
            <w:left w:val="none" w:sz="0" w:space="0" w:color="auto"/>
            <w:bottom w:val="none" w:sz="0" w:space="0" w:color="auto"/>
            <w:right w:val="none" w:sz="0" w:space="0" w:color="auto"/>
          </w:divBdr>
        </w:div>
        <w:div w:id="1709138805">
          <w:marLeft w:val="480"/>
          <w:marRight w:val="0"/>
          <w:marTop w:val="0"/>
          <w:marBottom w:val="0"/>
          <w:divBdr>
            <w:top w:val="none" w:sz="0" w:space="0" w:color="auto"/>
            <w:left w:val="none" w:sz="0" w:space="0" w:color="auto"/>
            <w:bottom w:val="none" w:sz="0" w:space="0" w:color="auto"/>
            <w:right w:val="none" w:sz="0" w:space="0" w:color="auto"/>
          </w:divBdr>
        </w:div>
        <w:div w:id="735707877">
          <w:marLeft w:val="480"/>
          <w:marRight w:val="0"/>
          <w:marTop w:val="0"/>
          <w:marBottom w:val="0"/>
          <w:divBdr>
            <w:top w:val="none" w:sz="0" w:space="0" w:color="auto"/>
            <w:left w:val="none" w:sz="0" w:space="0" w:color="auto"/>
            <w:bottom w:val="none" w:sz="0" w:space="0" w:color="auto"/>
            <w:right w:val="none" w:sz="0" w:space="0" w:color="auto"/>
          </w:divBdr>
        </w:div>
        <w:div w:id="365953386">
          <w:marLeft w:val="480"/>
          <w:marRight w:val="0"/>
          <w:marTop w:val="0"/>
          <w:marBottom w:val="0"/>
          <w:divBdr>
            <w:top w:val="none" w:sz="0" w:space="0" w:color="auto"/>
            <w:left w:val="none" w:sz="0" w:space="0" w:color="auto"/>
            <w:bottom w:val="none" w:sz="0" w:space="0" w:color="auto"/>
            <w:right w:val="none" w:sz="0" w:space="0" w:color="auto"/>
          </w:divBdr>
        </w:div>
        <w:div w:id="1350913125">
          <w:marLeft w:val="480"/>
          <w:marRight w:val="0"/>
          <w:marTop w:val="0"/>
          <w:marBottom w:val="0"/>
          <w:divBdr>
            <w:top w:val="none" w:sz="0" w:space="0" w:color="auto"/>
            <w:left w:val="none" w:sz="0" w:space="0" w:color="auto"/>
            <w:bottom w:val="none" w:sz="0" w:space="0" w:color="auto"/>
            <w:right w:val="none" w:sz="0" w:space="0" w:color="auto"/>
          </w:divBdr>
        </w:div>
        <w:div w:id="1666542999">
          <w:marLeft w:val="480"/>
          <w:marRight w:val="0"/>
          <w:marTop w:val="0"/>
          <w:marBottom w:val="0"/>
          <w:divBdr>
            <w:top w:val="none" w:sz="0" w:space="0" w:color="auto"/>
            <w:left w:val="none" w:sz="0" w:space="0" w:color="auto"/>
            <w:bottom w:val="none" w:sz="0" w:space="0" w:color="auto"/>
            <w:right w:val="none" w:sz="0" w:space="0" w:color="auto"/>
          </w:divBdr>
        </w:div>
        <w:div w:id="1852334207">
          <w:marLeft w:val="480"/>
          <w:marRight w:val="0"/>
          <w:marTop w:val="0"/>
          <w:marBottom w:val="0"/>
          <w:divBdr>
            <w:top w:val="none" w:sz="0" w:space="0" w:color="auto"/>
            <w:left w:val="none" w:sz="0" w:space="0" w:color="auto"/>
            <w:bottom w:val="none" w:sz="0" w:space="0" w:color="auto"/>
            <w:right w:val="none" w:sz="0" w:space="0" w:color="auto"/>
          </w:divBdr>
        </w:div>
        <w:div w:id="195899558">
          <w:marLeft w:val="480"/>
          <w:marRight w:val="0"/>
          <w:marTop w:val="0"/>
          <w:marBottom w:val="0"/>
          <w:divBdr>
            <w:top w:val="none" w:sz="0" w:space="0" w:color="auto"/>
            <w:left w:val="none" w:sz="0" w:space="0" w:color="auto"/>
            <w:bottom w:val="none" w:sz="0" w:space="0" w:color="auto"/>
            <w:right w:val="none" w:sz="0" w:space="0" w:color="auto"/>
          </w:divBdr>
        </w:div>
        <w:div w:id="1573732204">
          <w:marLeft w:val="480"/>
          <w:marRight w:val="0"/>
          <w:marTop w:val="0"/>
          <w:marBottom w:val="0"/>
          <w:divBdr>
            <w:top w:val="none" w:sz="0" w:space="0" w:color="auto"/>
            <w:left w:val="none" w:sz="0" w:space="0" w:color="auto"/>
            <w:bottom w:val="none" w:sz="0" w:space="0" w:color="auto"/>
            <w:right w:val="none" w:sz="0" w:space="0" w:color="auto"/>
          </w:divBdr>
        </w:div>
        <w:div w:id="435752084">
          <w:marLeft w:val="480"/>
          <w:marRight w:val="0"/>
          <w:marTop w:val="0"/>
          <w:marBottom w:val="0"/>
          <w:divBdr>
            <w:top w:val="none" w:sz="0" w:space="0" w:color="auto"/>
            <w:left w:val="none" w:sz="0" w:space="0" w:color="auto"/>
            <w:bottom w:val="none" w:sz="0" w:space="0" w:color="auto"/>
            <w:right w:val="none" w:sz="0" w:space="0" w:color="auto"/>
          </w:divBdr>
        </w:div>
        <w:div w:id="225536020">
          <w:marLeft w:val="480"/>
          <w:marRight w:val="0"/>
          <w:marTop w:val="0"/>
          <w:marBottom w:val="0"/>
          <w:divBdr>
            <w:top w:val="none" w:sz="0" w:space="0" w:color="auto"/>
            <w:left w:val="none" w:sz="0" w:space="0" w:color="auto"/>
            <w:bottom w:val="none" w:sz="0" w:space="0" w:color="auto"/>
            <w:right w:val="none" w:sz="0" w:space="0" w:color="auto"/>
          </w:divBdr>
        </w:div>
        <w:div w:id="1684941106">
          <w:marLeft w:val="480"/>
          <w:marRight w:val="0"/>
          <w:marTop w:val="0"/>
          <w:marBottom w:val="0"/>
          <w:divBdr>
            <w:top w:val="none" w:sz="0" w:space="0" w:color="auto"/>
            <w:left w:val="none" w:sz="0" w:space="0" w:color="auto"/>
            <w:bottom w:val="none" w:sz="0" w:space="0" w:color="auto"/>
            <w:right w:val="none" w:sz="0" w:space="0" w:color="auto"/>
          </w:divBdr>
        </w:div>
        <w:div w:id="1828979432">
          <w:marLeft w:val="480"/>
          <w:marRight w:val="0"/>
          <w:marTop w:val="0"/>
          <w:marBottom w:val="0"/>
          <w:divBdr>
            <w:top w:val="none" w:sz="0" w:space="0" w:color="auto"/>
            <w:left w:val="none" w:sz="0" w:space="0" w:color="auto"/>
            <w:bottom w:val="none" w:sz="0" w:space="0" w:color="auto"/>
            <w:right w:val="none" w:sz="0" w:space="0" w:color="auto"/>
          </w:divBdr>
        </w:div>
        <w:div w:id="436365358">
          <w:marLeft w:val="480"/>
          <w:marRight w:val="0"/>
          <w:marTop w:val="0"/>
          <w:marBottom w:val="0"/>
          <w:divBdr>
            <w:top w:val="none" w:sz="0" w:space="0" w:color="auto"/>
            <w:left w:val="none" w:sz="0" w:space="0" w:color="auto"/>
            <w:bottom w:val="none" w:sz="0" w:space="0" w:color="auto"/>
            <w:right w:val="none" w:sz="0" w:space="0" w:color="auto"/>
          </w:divBdr>
        </w:div>
        <w:div w:id="1440562873">
          <w:marLeft w:val="480"/>
          <w:marRight w:val="0"/>
          <w:marTop w:val="0"/>
          <w:marBottom w:val="0"/>
          <w:divBdr>
            <w:top w:val="none" w:sz="0" w:space="0" w:color="auto"/>
            <w:left w:val="none" w:sz="0" w:space="0" w:color="auto"/>
            <w:bottom w:val="none" w:sz="0" w:space="0" w:color="auto"/>
            <w:right w:val="none" w:sz="0" w:space="0" w:color="auto"/>
          </w:divBdr>
        </w:div>
        <w:div w:id="1197430028">
          <w:marLeft w:val="480"/>
          <w:marRight w:val="0"/>
          <w:marTop w:val="0"/>
          <w:marBottom w:val="0"/>
          <w:divBdr>
            <w:top w:val="none" w:sz="0" w:space="0" w:color="auto"/>
            <w:left w:val="none" w:sz="0" w:space="0" w:color="auto"/>
            <w:bottom w:val="none" w:sz="0" w:space="0" w:color="auto"/>
            <w:right w:val="none" w:sz="0" w:space="0" w:color="auto"/>
          </w:divBdr>
        </w:div>
        <w:div w:id="1635596470">
          <w:marLeft w:val="480"/>
          <w:marRight w:val="0"/>
          <w:marTop w:val="0"/>
          <w:marBottom w:val="0"/>
          <w:divBdr>
            <w:top w:val="none" w:sz="0" w:space="0" w:color="auto"/>
            <w:left w:val="none" w:sz="0" w:space="0" w:color="auto"/>
            <w:bottom w:val="none" w:sz="0" w:space="0" w:color="auto"/>
            <w:right w:val="none" w:sz="0" w:space="0" w:color="auto"/>
          </w:divBdr>
        </w:div>
        <w:div w:id="908923026">
          <w:marLeft w:val="480"/>
          <w:marRight w:val="0"/>
          <w:marTop w:val="0"/>
          <w:marBottom w:val="0"/>
          <w:divBdr>
            <w:top w:val="none" w:sz="0" w:space="0" w:color="auto"/>
            <w:left w:val="none" w:sz="0" w:space="0" w:color="auto"/>
            <w:bottom w:val="none" w:sz="0" w:space="0" w:color="auto"/>
            <w:right w:val="none" w:sz="0" w:space="0" w:color="auto"/>
          </w:divBdr>
        </w:div>
        <w:div w:id="773205081">
          <w:marLeft w:val="480"/>
          <w:marRight w:val="0"/>
          <w:marTop w:val="0"/>
          <w:marBottom w:val="0"/>
          <w:divBdr>
            <w:top w:val="none" w:sz="0" w:space="0" w:color="auto"/>
            <w:left w:val="none" w:sz="0" w:space="0" w:color="auto"/>
            <w:bottom w:val="none" w:sz="0" w:space="0" w:color="auto"/>
            <w:right w:val="none" w:sz="0" w:space="0" w:color="auto"/>
          </w:divBdr>
        </w:div>
        <w:div w:id="1622300428">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6489561">
      <w:bodyDiv w:val="1"/>
      <w:marLeft w:val="0"/>
      <w:marRight w:val="0"/>
      <w:marTop w:val="0"/>
      <w:marBottom w:val="0"/>
      <w:divBdr>
        <w:top w:val="none" w:sz="0" w:space="0" w:color="auto"/>
        <w:left w:val="none" w:sz="0" w:space="0" w:color="auto"/>
        <w:bottom w:val="none" w:sz="0" w:space="0" w:color="auto"/>
        <w:right w:val="none" w:sz="0" w:space="0" w:color="auto"/>
      </w:divBdr>
      <w:divsChild>
        <w:div w:id="1599486447">
          <w:marLeft w:val="480"/>
          <w:marRight w:val="0"/>
          <w:marTop w:val="0"/>
          <w:marBottom w:val="0"/>
          <w:divBdr>
            <w:top w:val="none" w:sz="0" w:space="0" w:color="auto"/>
            <w:left w:val="none" w:sz="0" w:space="0" w:color="auto"/>
            <w:bottom w:val="none" w:sz="0" w:space="0" w:color="auto"/>
            <w:right w:val="none" w:sz="0" w:space="0" w:color="auto"/>
          </w:divBdr>
        </w:div>
        <w:div w:id="724374506">
          <w:marLeft w:val="480"/>
          <w:marRight w:val="0"/>
          <w:marTop w:val="0"/>
          <w:marBottom w:val="0"/>
          <w:divBdr>
            <w:top w:val="none" w:sz="0" w:space="0" w:color="auto"/>
            <w:left w:val="none" w:sz="0" w:space="0" w:color="auto"/>
            <w:bottom w:val="none" w:sz="0" w:space="0" w:color="auto"/>
            <w:right w:val="none" w:sz="0" w:space="0" w:color="auto"/>
          </w:divBdr>
        </w:div>
        <w:div w:id="352076745">
          <w:marLeft w:val="480"/>
          <w:marRight w:val="0"/>
          <w:marTop w:val="0"/>
          <w:marBottom w:val="0"/>
          <w:divBdr>
            <w:top w:val="none" w:sz="0" w:space="0" w:color="auto"/>
            <w:left w:val="none" w:sz="0" w:space="0" w:color="auto"/>
            <w:bottom w:val="none" w:sz="0" w:space="0" w:color="auto"/>
            <w:right w:val="none" w:sz="0" w:space="0" w:color="auto"/>
          </w:divBdr>
        </w:div>
        <w:div w:id="337269918">
          <w:marLeft w:val="480"/>
          <w:marRight w:val="0"/>
          <w:marTop w:val="0"/>
          <w:marBottom w:val="0"/>
          <w:divBdr>
            <w:top w:val="none" w:sz="0" w:space="0" w:color="auto"/>
            <w:left w:val="none" w:sz="0" w:space="0" w:color="auto"/>
            <w:bottom w:val="none" w:sz="0" w:space="0" w:color="auto"/>
            <w:right w:val="none" w:sz="0" w:space="0" w:color="auto"/>
          </w:divBdr>
        </w:div>
        <w:div w:id="1372801714">
          <w:marLeft w:val="480"/>
          <w:marRight w:val="0"/>
          <w:marTop w:val="0"/>
          <w:marBottom w:val="0"/>
          <w:divBdr>
            <w:top w:val="none" w:sz="0" w:space="0" w:color="auto"/>
            <w:left w:val="none" w:sz="0" w:space="0" w:color="auto"/>
            <w:bottom w:val="none" w:sz="0" w:space="0" w:color="auto"/>
            <w:right w:val="none" w:sz="0" w:space="0" w:color="auto"/>
          </w:divBdr>
        </w:div>
        <w:div w:id="956568534">
          <w:marLeft w:val="480"/>
          <w:marRight w:val="0"/>
          <w:marTop w:val="0"/>
          <w:marBottom w:val="0"/>
          <w:divBdr>
            <w:top w:val="none" w:sz="0" w:space="0" w:color="auto"/>
            <w:left w:val="none" w:sz="0" w:space="0" w:color="auto"/>
            <w:bottom w:val="none" w:sz="0" w:space="0" w:color="auto"/>
            <w:right w:val="none" w:sz="0" w:space="0" w:color="auto"/>
          </w:divBdr>
        </w:div>
        <w:div w:id="402609521">
          <w:marLeft w:val="480"/>
          <w:marRight w:val="0"/>
          <w:marTop w:val="0"/>
          <w:marBottom w:val="0"/>
          <w:divBdr>
            <w:top w:val="none" w:sz="0" w:space="0" w:color="auto"/>
            <w:left w:val="none" w:sz="0" w:space="0" w:color="auto"/>
            <w:bottom w:val="none" w:sz="0" w:space="0" w:color="auto"/>
            <w:right w:val="none" w:sz="0" w:space="0" w:color="auto"/>
          </w:divBdr>
        </w:div>
        <w:div w:id="2107845029">
          <w:marLeft w:val="480"/>
          <w:marRight w:val="0"/>
          <w:marTop w:val="0"/>
          <w:marBottom w:val="0"/>
          <w:divBdr>
            <w:top w:val="none" w:sz="0" w:space="0" w:color="auto"/>
            <w:left w:val="none" w:sz="0" w:space="0" w:color="auto"/>
            <w:bottom w:val="none" w:sz="0" w:space="0" w:color="auto"/>
            <w:right w:val="none" w:sz="0" w:space="0" w:color="auto"/>
          </w:divBdr>
        </w:div>
        <w:div w:id="878669417">
          <w:marLeft w:val="480"/>
          <w:marRight w:val="0"/>
          <w:marTop w:val="0"/>
          <w:marBottom w:val="0"/>
          <w:divBdr>
            <w:top w:val="none" w:sz="0" w:space="0" w:color="auto"/>
            <w:left w:val="none" w:sz="0" w:space="0" w:color="auto"/>
            <w:bottom w:val="none" w:sz="0" w:space="0" w:color="auto"/>
            <w:right w:val="none" w:sz="0" w:space="0" w:color="auto"/>
          </w:divBdr>
        </w:div>
        <w:div w:id="1476868913">
          <w:marLeft w:val="480"/>
          <w:marRight w:val="0"/>
          <w:marTop w:val="0"/>
          <w:marBottom w:val="0"/>
          <w:divBdr>
            <w:top w:val="none" w:sz="0" w:space="0" w:color="auto"/>
            <w:left w:val="none" w:sz="0" w:space="0" w:color="auto"/>
            <w:bottom w:val="none" w:sz="0" w:space="0" w:color="auto"/>
            <w:right w:val="none" w:sz="0" w:space="0" w:color="auto"/>
          </w:divBdr>
        </w:div>
        <w:div w:id="1761640125">
          <w:marLeft w:val="480"/>
          <w:marRight w:val="0"/>
          <w:marTop w:val="0"/>
          <w:marBottom w:val="0"/>
          <w:divBdr>
            <w:top w:val="none" w:sz="0" w:space="0" w:color="auto"/>
            <w:left w:val="none" w:sz="0" w:space="0" w:color="auto"/>
            <w:bottom w:val="none" w:sz="0" w:space="0" w:color="auto"/>
            <w:right w:val="none" w:sz="0" w:space="0" w:color="auto"/>
          </w:divBdr>
        </w:div>
        <w:div w:id="1090204033">
          <w:marLeft w:val="480"/>
          <w:marRight w:val="0"/>
          <w:marTop w:val="0"/>
          <w:marBottom w:val="0"/>
          <w:divBdr>
            <w:top w:val="none" w:sz="0" w:space="0" w:color="auto"/>
            <w:left w:val="none" w:sz="0" w:space="0" w:color="auto"/>
            <w:bottom w:val="none" w:sz="0" w:space="0" w:color="auto"/>
            <w:right w:val="none" w:sz="0" w:space="0" w:color="auto"/>
          </w:divBdr>
        </w:div>
        <w:div w:id="832187913">
          <w:marLeft w:val="480"/>
          <w:marRight w:val="0"/>
          <w:marTop w:val="0"/>
          <w:marBottom w:val="0"/>
          <w:divBdr>
            <w:top w:val="none" w:sz="0" w:space="0" w:color="auto"/>
            <w:left w:val="none" w:sz="0" w:space="0" w:color="auto"/>
            <w:bottom w:val="none" w:sz="0" w:space="0" w:color="auto"/>
            <w:right w:val="none" w:sz="0" w:space="0" w:color="auto"/>
          </w:divBdr>
        </w:div>
        <w:div w:id="368334695">
          <w:marLeft w:val="480"/>
          <w:marRight w:val="0"/>
          <w:marTop w:val="0"/>
          <w:marBottom w:val="0"/>
          <w:divBdr>
            <w:top w:val="none" w:sz="0" w:space="0" w:color="auto"/>
            <w:left w:val="none" w:sz="0" w:space="0" w:color="auto"/>
            <w:bottom w:val="none" w:sz="0" w:space="0" w:color="auto"/>
            <w:right w:val="none" w:sz="0" w:space="0" w:color="auto"/>
          </w:divBdr>
        </w:div>
        <w:div w:id="529223017">
          <w:marLeft w:val="480"/>
          <w:marRight w:val="0"/>
          <w:marTop w:val="0"/>
          <w:marBottom w:val="0"/>
          <w:divBdr>
            <w:top w:val="none" w:sz="0" w:space="0" w:color="auto"/>
            <w:left w:val="none" w:sz="0" w:space="0" w:color="auto"/>
            <w:bottom w:val="none" w:sz="0" w:space="0" w:color="auto"/>
            <w:right w:val="none" w:sz="0" w:space="0" w:color="auto"/>
          </w:divBdr>
        </w:div>
        <w:div w:id="1257984255">
          <w:marLeft w:val="480"/>
          <w:marRight w:val="0"/>
          <w:marTop w:val="0"/>
          <w:marBottom w:val="0"/>
          <w:divBdr>
            <w:top w:val="none" w:sz="0" w:space="0" w:color="auto"/>
            <w:left w:val="none" w:sz="0" w:space="0" w:color="auto"/>
            <w:bottom w:val="none" w:sz="0" w:space="0" w:color="auto"/>
            <w:right w:val="none" w:sz="0" w:space="0" w:color="auto"/>
          </w:divBdr>
        </w:div>
        <w:div w:id="1785464192">
          <w:marLeft w:val="480"/>
          <w:marRight w:val="0"/>
          <w:marTop w:val="0"/>
          <w:marBottom w:val="0"/>
          <w:divBdr>
            <w:top w:val="none" w:sz="0" w:space="0" w:color="auto"/>
            <w:left w:val="none" w:sz="0" w:space="0" w:color="auto"/>
            <w:bottom w:val="none" w:sz="0" w:space="0" w:color="auto"/>
            <w:right w:val="none" w:sz="0" w:space="0" w:color="auto"/>
          </w:divBdr>
        </w:div>
        <w:div w:id="19555321">
          <w:marLeft w:val="480"/>
          <w:marRight w:val="0"/>
          <w:marTop w:val="0"/>
          <w:marBottom w:val="0"/>
          <w:divBdr>
            <w:top w:val="none" w:sz="0" w:space="0" w:color="auto"/>
            <w:left w:val="none" w:sz="0" w:space="0" w:color="auto"/>
            <w:bottom w:val="none" w:sz="0" w:space="0" w:color="auto"/>
            <w:right w:val="none" w:sz="0" w:space="0" w:color="auto"/>
          </w:divBdr>
        </w:div>
        <w:div w:id="2142913781">
          <w:marLeft w:val="480"/>
          <w:marRight w:val="0"/>
          <w:marTop w:val="0"/>
          <w:marBottom w:val="0"/>
          <w:divBdr>
            <w:top w:val="none" w:sz="0" w:space="0" w:color="auto"/>
            <w:left w:val="none" w:sz="0" w:space="0" w:color="auto"/>
            <w:bottom w:val="none" w:sz="0" w:space="0" w:color="auto"/>
            <w:right w:val="none" w:sz="0" w:space="0" w:color="auto"/>
          </w:divBdr>
        </w:div>
        <w:div w:id="1970939397">
          <w:marLeft w:val="480"/>
          <w:marRight w:val="0"/>
          <w:marTop w:val="0"/>
          <w:marBottom w:val="0"/>
          <w:divBdr>
            <w:top w:val="none" w:sz="0" w:space="0" w:color="auto"/>
            <w:left w:val="none" w:sz="0" w:space="0" w:color="auto"/>
            <w:bottom w:val="none" w:sz="0" w:space="0" w:color="auto"/>
            <w:right w:val="none" w:sz="0" w:space="0" w:color="auto"/>
          </w:divBdr>
        </w:div>
        <w:div w:id="546258309">
          <w:marLeft w:val="480"/>
          <w:marRight w:val="0"/>
          <w:marTop w:val="0"/>
          <w:marBottom w:val="0"/>
          <w:divBdr>
            <w:top w:val="none" w:sz="0" w:space="0" w:color="auto"/>
            <w:left w:val="none" w:sz="0" w:space="0" w:color="auto"/>
            <w:bottom w:val="none" w:sz="0" w:space="0" w:color="auto"/>
            <w:right w:val="none" w:sz="0" w:space="0" w:color="auto"/>
          </w:divBdr>
        </w:div>
        <w:div w:id="1090589980">
          <w:marLeft w:val="480"/>
          <w:marRight w:val="0"/>
          <w:marTop w:val="0"/>
          <w:marBottom w:val="0"/>
          <w:divBdr>
            <w:top w:val="none" w:sz="0" w:space="0" w:color="auto"/>
            <w:left w:val="none" w:sz="0" w:space="0" w:color="auto"/>
            <w:bottom w:val="none" w:sz="0" w:space="0" w:color="auto"/>
            <w:right w:val="none" w:sz="0" w:space="0" w:color="auto"/>
          </w:divBdr>
        </w:div>
        <w:div w:id="1912033170">
          <w:marLeft w:val="480"/>
          <w:marRight w:val="0"/>
          <w:marTop w:val="0"/>
          <w:marBottom w:val="0"/>
          <w:divBdr>
            <w:top w:val="none" w:sz="0" w:space="0" w:color="auto"/>
            <w:left w:val="none" w:sz="0" w:space="0" w:color="auto"/>
            <w:bottom w:val="none" w:sz="0" w:space="0" w:color="auto"/>
            <w:right w:val="none" w:sz="0" w:space="0" w:color="auto"/>
          </w:divBdr>
        </w:div>
        <w:div w:id="1111241176">
          <w:marLeft w:val="480"/>
          <w:marRight w:val="0"/>
          <w:marTop w:val="0"/>
          <w:marBottom w:val="0"/>
          <w:divBdr>
            <w:top w:val="none" w:sz="0" w:space="0" w:color="auto"/>
            <w:left w:val="none" w:sz="0" w:space="0" w:color="auto"/>
            <w:bottom w:val="none" w:sz="0" w:space="0" w:color="auto"/>
            <w:right w:val="none" w:sz="0" w:space="0" w:color="auto"/>
          </w:divBdr>
        </w:div>
        <w:div w:id="935552772">
          <w:marLeft w:val="480"/>
          <w:marRight w:val="0"/>
          <w:marTop w:val="0"/>
          <w:marBottom w:val="0"/>
          <w:divBdr>
            <w:top w:val="none" w:sz="0" w:space="0" w:color="auto"/>
            <w:left w:val="none" w:sz="0" w:space="0" w:color="auto"/>
            <w:bottom w:val="none" w:sz="0" w:space="0" w:color="auto"/>
            <w:right w:val="none" w:sz="0" w:space="0" w:color="auto"/>
          </w:divBdr>
        </w:div>
        <w:div w:id="906764616">
          <w:marLeft w:val="480"/>
          <w:marRight w:val="0"/>
          <w:marTop w:val="0"/>
          <w:marBottom w:val="0"/>
          <w:divBdr>
            <w:top w:val="none" w:sz="0" w:space="0" w:color="auto"/>
            <w:left w:val="none" w:sz="0" w:space="0" w:color="auto"/>
            <w:bottom w:val="none" w:sz="0" w:space="0" w:color="auto"/>
            <w:right w:val="none" w:sz="0" w:space="0" w:color="auto"/>
          </w:divBdr>
        </w:div>
        <w:div w:id="1415930778">
          <w:marLeft w:val="480"/>
          <w:marRight w:val="0"/>
          <w:marTop w:val="0"/>
          <w:marBottom w:val="0"/>
          <w:divBdr>
            <w:top w:val="none" w:sz="0" w:space="0" w:color="auto"/>
            <w:left w:val="none" w:sz="0" w:space="0" w:color="auto"/>
            <w:bottom w:val="none" w:sz="0" w:space="0" w:color="auto"/>
            <w:right w:val="none" w:sz="0" w:space="0" w:color="auto"/>
          </w:divBdr>
        </w:div>
        <w:div w:id="611017554">
          <w:marLeft w:val="480"/>
          <w:marRight w:val="0"/>
          <w:marTop w:val="0"/>
          <w:marBottom w:val="0"/>
          <w:divBdr>
            <w:top w:val="none" w:sz="0" w:space="0" w:color="auto"/>
            <w:left w:val="none" w:sz="0" w:space="0" w:color="auto"/>
            <w:bottom w:val="none" w:sz="0" w:space="0" w:color="auto"/>
            <w:right w:val="none" w:sz="0" w:space="0" w:color="auto"/>
          </w:divBdr>
        </w:div>
        <w:div w:id="1838376672">
          <w:marLeft w:val="480"/>
          <w:marRight w:val="0"/>
          <w:marTop w:val="0"/>
          <w:marBottom w:val="0"/>
          <w:divBdr>
            <w:top w:val="none" w:sz="0" w:space="0" w:color="auto"/>
            <w:left w:val="none" w:sz="0" w:space="0" w:color="auto"/>
            <w:bottom w:val="none" w:sz="0" w:space="0" w:color="auto"/>
            <w:right w:val="none" w:sz="0" w:space="0" w:color="auto"/>
          </w:divBdr>
        </w:div>
        <w:div w:id="909802955">
          <w:marLeft w:val="480"/>
          <w:marRight w:val="0"/>
          <w:marTop w:val="0"/>
          <w:marBottom w:val="0"/>
          <w:divBdr>
            <w:top w:val="none" w:sz="0" w:space="0" w:color="auto"/>
            <w:left w:val="none" w:sz="0" w:space="0" w:color="auto"/>
            <w:bottom w:val="none" w:sz="0" w:space="0" w:color="auto"/>
            <w:right w:val="none" w:sz="0" w:space="0" w:color="auto"/>
          </w:divBdr>
        </w:div>
        <w:div w:id="1986742278">
          <w:marLeft w:val="480"/>
          <w:marRight w:val="0"/>
          <w:marTop w:val="0"/>
          <w:marBottom w:val="0"/>
          <w:divBdr>
            <w:top w:val="none" w:sz="0" w:space="0" w:color="auto"/>
            <w:left w:val="none" w:sz="0" w:space="0" w:color="auto"/>
            <w:bottom w:val="none" w:sz="0" w:space="0" w:color="auto"/>
            <w:right w:val="none" w:sz="0" w:space="0" w:color="auto"/>
          </w:divBdr>
        </w:div>
        <w:div w:id="464663520">
          <w:marLeft w:val="480"/>
          <w:marRight w:val="0"/>
          <w:marTop w:val="0"/>
          <w:marBottom w:val="0"/>
          <w:divBdr>
            <w:top w:val="none" w:sz="0" w:space="0" w:color="auto"/>
            <w:left w:val="none" w:sz="0" w:space="0" w:color="auto"/>
            <w:bottom w:val="none" w:sz="0" w:space="0" w:color="auto"/>
            <w:right w:val="none" w:sz="0" w:space="0" w:color="auto"/>
          </w:divBdr>
        </w:div>
        <w:div w:id="621232651">
          <w:marLeft w:val="480"/>
          <w:marRight w:val="0"/>
          <w:marTop w:val="0"/>
          <w:marBottom w:val="0"/>
          <w:divBdr>
            <w:top w:val="none" w:sz="0" w:space="0" w:color="auto"/>
            <w:left w:val="none" w:sz="0" w:space="0" w:color="auto"/>
            <w:bottom w:val="none" w:sz="0" w:space="0" w:color="auto"/>
            <w:right w:val="none" w:sz="0" w:space="0" w:color="auto"/>
          </w:divBdr>
        </w:div>
        <w:div w:id="1162308679">
          <w:marLeft w:val="480"/>
          <w:marRight w:val="0"/>
          <w:marTop w:val="0"/>
          <w:marBottom w:val="0"/>
          <w:divBdr>
            <w:top w:val="none" w:sz="0" w:space="0" w:color="auto"/>
            <w:left w:val="none" w:sz="0" w:space="0" w:color="auto"/>
            <w:bottom w:val="none" w:sz="0" w:space="0" w:color="auto"/>
            <w:right w:val="none" w:sz="0" w:space="0" w:color="auto"/>
          </w:divBdr>
        </w:div>
        <w:div w:id="43411279">
          <w:marLeft w:val="480"/>
          <w:marRight w:val="0"/>
          <w:marTop w:val="0"/>
          <w:marBottom w:val="0"/>
          <w:divBdr>
            <w:top w:val="none" w:sz="0" w:space="0" w:color="auto"/>
            <w:left w:val="none" w:sz="0" w:space="0" w:color="auto"/>
            <w:bottom w:val="none" w:sz="0" w:space="0" w:color="auto"/>
            <w:right w:val="none" w:sz="0" w:space="0" w:color="auto"/>
          </w:divBdr>
        </w:div>
        <w:div w:id="1955819543">
          <w:marLeft w:val="480"/>
          <w:marRight w:val="0"/>
          <w:marTop w:val="0"/>
          <w:marBottom w:val="0"/>
          <w:divBdr>
            <w:top w:val="none" w:sz="0" w:space="0" w:color="auto"/>
            <w:left w:val="none" w:sz="0" w:space="0" w:color="auto"/>
            <w:bottom w:val="none" w:sz="0" w:space="0" w:color="auto"/>
            <w:right w:val="none" w:sz="0" w:space="0" w:color="auto"/>
          </w:divBdr>
        </w:div>
        <w:div w:id="1100371371">
          <w:marLeft w:val="480"/>
          <w:marRight w:val="0"/>
          <w:marTop w:val="0"/>
          <w:marBottom w:val="0"/>
          <w:divBdr>
            <w:top w:val="none" w:sz="0" w:space="0" w:color="auto"/>
            <w:left w:val="none" w:sz="0" w:space="0" w:color="auto"/>
            <w:bottom w:val="none" w:sz="0" w:space="0" w:color="auto"/>
            <w:right w:val="none" w:sz="0" w:space="0" w:color="auto"/>
          </w:divBdr>
        </w:div>
        <w:div w:id="612827293">
          <w:marLeft w:val="480"/>
          <w:marRight w:val="0"/>
          <w:marTop w:val="0"/>
          <w:marBottom w:val="0"/>
          <w:divBdr>
            <w:top w:val="none" w:sz="0" w:space="0" w:color="auto"/>
            <w:left w:val="none" w:sz="0" w:space="0" w:color="auto"/>
            <w:bottom w:val="none" w:sz="0" w:space="0" w:color="auto"/>
            <w:right w:val="none" w:sz="0" w:space="0" w:color="auto"/>
          </w:divBdr>
        </w:div>
      </w:divsChild>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59735642">
      <w:bodyDiv w:val="1"/>
      <w:marLeft w:val="0"/>
      <w:marRight w:val="0"/>
      <w:marTop w:val="0"/>
      <w:marBottom w:val="0"/>
      <w:divBdr>
        <w:top w:val="none" w:sz="0" w:space="0" w:color="auto"/>
        <w:left w:val="none" w:sz="0" w:space="0" w:color="auto"/>
        <w:bottom w:val="none" w:sz="0" w:space="0" w:color="auto"/>
        <w:right w:val="none" w:sz="0" w:space="0" w:color="auto"/>
      </w:divBdr>
      <w:divsChild>
        <w:div w:id="272830033">
          <w:marLeft w:val="480"/>
          <w:marRight w:val="0"/>
          <w:marTop w:val="0"/>
          <w:marBottom w:val="0"/>
          <w:divBdr>
            <w:top w:val="none" w:sz="0" w:space="0" w:color="auto"/>
            <w:left w:val="none" w:sz="0" w:space="0" w:color="auto"/>
            <w:bottom w:val="none" w:sz="0" w:space="0" w:color="auto"/>
            <w:right w:val="none" w:sz="0" w:space="0" w:color="auto"/>
          </w:divBdr>
        </w:div>
        <w:div w:id="1237059240">
          <w:marLeft w:val="480"/>
          <w:marRight w:val="0"/>
          <w:marTop w:val="0"/>
          <w:marBottom w:val="0"/>
          <w:divBdr>
            <w:top w:val="none" w:sz="0" w:space="0" w:color="auto"/>
            <w:left w:val="none" w:sz="0" w:space="0" w:color="auto"/>
            <w:bottom w:val="none" w:sz="0" w:space="0" w:color="auto"/>
            <w:right w:val="none" w:sz="0" w:space="0" w:color="auto"/>
          </w:divBdr>
        </w:div>
        <w:div w:id="1402944371">
          <w:marLeft w:val="480"/>
          <w:marRight w:val="0"/>
          <w:marTop w:val="0"/>
          <w:marBottom w:val="0"/>
          <w:divBdr>
            <w:top w:val="none" w:sz="0" w:space="0" w:color="auto"/>
            <w:left w:val="none" w:sz="0" w:space="0" w:color="auto"/>
            <w:bottom w:val="none" w:sz="0" w:space="0" w:color="auto"/>
            <w:right w:val="none" w:sz="0" w:space="0" w:color="auto"/>
          </w:divBdr>
        </w:div>
        <w:div w:id="1187716907">
          <w:marLeft w:val="480"/>
          <w:marRight w:val="0"/>
          <w:marTop w:val="0"/>
          <w:marBottom w:val="0"/>
          <w:divBdr>
            <w:top w:val="none" w:sz="0" w:space="0" w:color="auto"/>
            <w:left w:val="none" w:sz="0" w:space="0" w:color="auto"/>
            <w:bottom w:val="none" w:sz="0" w:space="0" w:color="auto"/>
            <w:right w:val="none" w:sz="0" w:space="0" w:color="auto"/>
          </w:divBdr>
        </w:div>
        <w:div w:id="1021781259">
          <w:marLeft w:val="480"/>
          <w:marRight w:val="0"/>
          <w:marTop w:val="0"/>
          <w:marBottom w:val="0"/>
          <w:divBdr>
            <w:top w:val="none" w:sz="0" w:space="0" w:color="auto"/>
            <w:left w:val="none" w:sz="0" w:space="0" w:color="auto"/>
            <w:bottom w:val="none" w:sz="0" w:space="0" w:color="auto"/>
            <w:right w:val="none" w:sz="0" w:space="0" w:color="auto"/>
          </w:divBdr>
        </w:div>
        <w:div w:id="487207790">
          <w:marLeft w:val="480"/>
          <w:marRight w:val="0"/>
          <w:marTop w:val="0"/>
          <w:marBottom w:val="0"/>
          <w:divBdr>
            <w:top w:val="none" w:sz="0" w:space="0" w:color="auto"/>
            <w:left w:val="none" w:sz="0" w:space="0" w:color="auto"/>
            <w:bottom w:val="none" w:sz="0" w:space="0" w:color="auto"/>
            <w:right w:val="none" w:sz="0" w:space="0" w:color="auto"/>
          </w:divBdr>
        </w:div>
        <w:div w:id="459885639">
          <w:marLeft w:val="480"/>
          <w:marRight w:val="0"/>
          <w:marTop w:val="0"/>
          <w:marBottom w:val="0"/>
          <w:divBdr>
            <w:top w:val="none" w:sz="0" w:space="0" w:color="auto"/>
            <w:left w:val="none" w:sz="0" w:space="0" w:color="auto"/>
            <w:bottom w:val="none" w:sz="0" w:space="0" w:color="auto"/>
            <w:right w:val="none" w:sz="0" w:space="0" w:color="auto"/>
          </w:divBdr>
        </w:div>
        <w:div w:id="1387291088">
          <w:marLeft w:val="480"/>
          <w:marRight w:val="0"/>
          <w:marTop w:val="0"/>
          <w:marBottom w:val="0"/>
          <w:divBdr>
            <w:top w:val="none" w:sz="0" w:space="0" w:color="auto"/>
            <w:left w:val="none" w:sz="0" w:space="0" w:color="auto"/>
            <w:bottom w:val="none" w:sz="0" w:space="0" w:color="auto"/>
            <w:right w:val="none" w:sz="0" w:space="0" w:color="auto"/>
          </w:divBdr>
        </w:div>
        <w:div w:id="266079580">
          <w:marLeft w:val="480"/>
          <w:marRight w:val="0"/>
          <w:marTop w:val="0"/>
          <w:marBottom w:val="0"/>
          <w:divBdr>
            <w:top w:val="none" w:sz="0" w:space="0" w:color="auto"/>
            <w:left w:val="none" w:sz="0" w:space="0" w:color="auto"/>
            <w:bottom w:val="none" w:sz="0" w:space="0" w:color="auto"/>
            <w:right w:val="none" w:sz="0" w:space="0" w:color="auto"/>
          </w:divBdr>
        </w:div>
        <w:div w:id="2101483073">
          <w:marLeft w:val="480"/>
          <w:marRight w:val="0"/>
          <w:marTop w:val="0"/>
          <w:marBottom w:val="0"/>
          <w:divBdr>
            <w:top w:val="none" w:sz="0" w:space="0" w:color="auto"/>
            <w:left w:val="none" w:sz="0" w:space="0" w:color="auto"/>
            <w:bottom w:val="none" w:sz="0" w:space="0" w:color="auto"/>
            <w:right w:val="none" w:sz="0" w:space="0" w:color="auto"/>
          </w:divBdr>
        </w:div>
        <w:div w:id="1094549165">
          <w:marLeft w:val="480"/>
          <w:marRight w:val="0"/>
          <w:marTop w:val="0"/>
          <w:marBottom w:val="0"/>
          <w:divBdr>
            <w:top w:val="none" w:sz="0" w:space="0" w:color="auto"/>
            <w:left w:val="none" w:sz="0" w:space="0" w:color="auto"/>
            <w:bottom w:val="none" w:sz="0" w:space="0" w:color="auto"/>
            <w:right w:val="none" w:sz="0" w:space="0" w:color="auto"/>
          </w:divBdr>
        </w:div>
        <w:div w:id="1562059655">
          <w:marLeft w:val="480"/>
          <w:marRight w:val="0"/>
          <w:marTop w:val="0"/>
          <w:marBottom w:val="0"/>
          <w:divBdr>
            <w:top w:val="none" w:sz="0" w:space="0" w:color="auto"/>
            <w:left w:val="none" w:sz="0" w:space="0" w:color="auto"/>
            <w:bottom w:val="none" w:sz="0" w:space="0" w:color="auto"/>
            <w:right w:val="none" w:sz="0" w:space="0" w:color="auto"/>
          </w:divBdr>
        </w:div>
        <w:div w:id="212500441">
          <w:marLeft w:val="480"/>
          <w:marRight w:val="0"/>
          <w:marTop w:val="0"/>
          <w:marBottom w:val="0"/>
          <w:divBdr>
            <w:top w:val="none" w:sz="0" w:space="0" w:color="auto"/>
            <w:left w:val="none" w:sz="0" w:space="0" w:color="auto"/>
            <w:bottom w:val="none" w:sz="0" w:space="0" w:color="auto"/>
            <w:right w:val="none" w:sz="0" w:space="0" w:color="auto"/>
          </w:divBdr>
        </w:div>
        <w:div w:id="1714574577">
          <w:marLeft w:val="480"/>
          <w:marRight w:val="0"/>
          <w:marTop w:val="0"/>
          <w:marBottom w:val="0"/>
          <w:divBdr>
            <w:top w:val="none" w:sz="0" w:space="0" w:color="auto"/>
            <w:left w:val="none" w:sz="0" w:space="0" w:color="auto"/>
            <w:bottom w:val="none" w:sz="0" w:space="0" w:color="auto"/>
            <w:right w:val="none" w:sz="0" w:space="0" w:color="auto"/>
          </w:divBdr>
        </w:div>
        <w:div w:id="1295258443">
          <w:marLeft w:val="480"/>
          <w:marRight w:val="0"/>
          <w:marTop w:val="0"/>
          <w:marBottom w:val="0"/>
          <w:divBdr>
            <w:top w:val="none" w:sz="0" w:space="0" w:color="auto"/>
            <w:left w:val="none" w:sz="0" w:space="0" w:color="auto"/>
            <w:bottom w:val="none" w:sz="0" w:space="0" w:color="auto"/>
            <w:right w:val="none" w:sz="0" w:space="0" w:color="auto"/>
          </w:divBdr>
        </w:div>
        <w:div w:id="677387553">
          <w:marLeft w:val="480"/>
          <w:marRight w:val="0"/>
          <w:marTop w:val="0"/>
          <w:marBottom w:val="0"/>
          <w:divBdr>
            <w:top w:val="none" w:sz="0" w:space="0" w:color="auto"/>
            <w:left w:val="none" w:sz="0" w:space="0" w:color="auto"/>
            <w:bottom w:val="none" w:sz="0" w:space="0" w:color="auto"/>
            <w:right w:val="none" w:sz="0" w:space="0" w:color="auto"/>
          </w:divBdr>
        </w:div>
        <w:div w:id="424110370">
          <w:marLeft w:val="480"/>
          <w:marRight w:val="0"/>
          <w:marTop w:val="0"/>
          <w:marBottom w:val="0"/>
          <w:divBdr>
            <w:top w:val="none" w:sz="0" w:space="0" w:color="auto"/>
            <w:left w:val="none" w:sz="0" w:space="0" w:color="auto"/>
            <w:bottom w:val="none" w:sz="0" w:space="0" w:color="auto"/>
            <w:right w:val="none" w:sz="0" w:space="0" w:color="auto"/>
          </w:divBdr>
        </w:div>
        <w:div w:id="1438020709">
          <w:marLeft w:val="480"/>
          <w:marRight w:val="0"/>
          <w:marTop w:val="0"/>
          <w:marBottom w:val="0"/>
          <w:divBdr>
            <w:top w:val="none" w:sz="0" w:space="0" w:color="auto"/>
            <w:left w:val="none" w:sz="0" w:space="0" w:color="auto"/>
            <w:bottom w:val="none" w:sz="0" w:space="0" w:color="auto"/>
            <w:right w:val="none" w:sz="0" w:space="0" w:color="auto"/>
          </w:divBdr>
        </w:div>
        <w:div w:id="1922249500">
          <w:marLeft w:val="480"/>
          <w:marRight w:val="0"/>
          <w:marTop w:val="0"/>
          <w:marBottom w:val="0"/>
          <w:divBdr>
            <w:top w:val="none" w:sz="0" w:space="0" w:color="auto"/>
            <w:left w:val="none" w:sz="0" w:space="0" w:color="auto"/>
            <w:bottom w:val="none" w:sz="0" w:space="0" w:color="auto"/>
            <w:right w:val="none" w:sz="0" w:space="0" w:color="auto"/>
          </w:divBdr>
        </w:div>
        <w:div w:id="1532303992">
          <w:marLeft w:val="480"/>
          <w:marRight w:val="0"/>
          <w:marTop w:val="0"/>
          <w:marBottom w:val="0"/>
          <w:divBdr>
            <w:top w:val="none" w:sz="0" w:space="0" w:color="auto"/>
            <w:left w:val="none" w:sz="0" w:space="0" w:color="auto"/>
            <w:bottom w:val="none" w:sz="0" w:space="0" w:color="auto"/>
            <w:right w:val="none" w:sz="0" w:space="0" w:color="auto"/>
          </w:divBdr>
        </w:div>
        <w:div w:id="133836673">
          <w:marLeft w:val="480"/>
          <w:marRight w:val="0"/>
          <w:marTop w:val="0"/>
          <w:marBottom w:val="0"/>
          <w:divBdr>
            <w:top w:val="none" w:sz="0" w:space="0" w:color="auto"/>
            <w:left w:val="none" w:sz="0" w:space="0" w:color="auto"/>
            <w:bottom w:val="none" w:sz="0" w:space="0" w:color="auto"/>
            <w:right w:val="none" w:sz="0" w:space="0" w:color="auto"/>
          </w:divBdr>
        </w:div>
        <w:div w:id="1983807340">
          <w:marLeft w:val="480"/>
          <w:marRight w:val="0"/>
          <w:marTop w:val="0"/>
          <w:marBottom w:val="0"/>
          <w:divBdr>
            <w:top w:val="none" w:sz="0" w:space="0" w:color="auto"/>
            <w:left w:val="none" w:sz="0" w:space="0" w:color="auto"/>
            <w:bottom w:val="none" w:sz="0" w:space="0" w:color="auto"/>
            <w:right w:val="none" w:sz="0" w:space="0" w:color="auto"/>
          </w:divBdr>
        </w:div>
        <w:div w:id="39330906">
          <w:marLeft w:val="480"/>
          <w:marRight w:val="0"/>
          <w:marTop w:val="0"/>
          <w:marBottom w:val="0"/>
          <w:divBdr>
            <w:top w:val="none" w:sz="0" w:space="0" w:color="auto"/>
            <w:left w:val="none" w:sz="0" w:space="0" w:color="auto"/>
            <w:bottom w:val="none" w:sz="0" w:space="0" w:color="auto"/>
            <w:right w:val="none" w:sz="0" w:space="0" w:color="auto"/>
          </w:divBdr>
        </w:div>
        <w:div w:id="323826315">
          <w:marLeft w:val="480"/>
          <w:marRight w:val="0"/>
          <w:marTop w:val="0"/>
          <w:marBottom w:val="0"/>
          <w:divBdr>
            <w:top w:val="none" w:sz="0" w:space="0" w:color="auto"/>
            <w:left w:val="none" w:sz="0" w:space="0" w:color="auto"/>
            <w:bottom w:val="none" w:sz="0" w:space="0" w:color="auto"/>
            <w:right w:val="none" w:sz="0" w:space="0" w:color="auto"/>
          </w:divBdr>
        </w:div>
        <w:div w:id="668871048">
          <w:marLeft w:val="480"/>
          <w:marRight w:val="0"/>
          <w:marTop w:val="0"/>
          <w:marBottom w:val="0"/>
          <w:divBdr>
            <w:top w:val="none" w:sz="0" w:space="0" w:color="auto"/>
            <w:left w:val="none" w:sz="0" w:space="0" w:color="auto"/>
            <w:bottom w:val="none" w:sz="0" w:space="0" w:color="auto"/>
            <w:right w:val="none" w:sz="0" w:space="0" w:color="auto"/>
          </w:divBdr>
        </w:div>
        <w:div w:id="1459226281">
          <w:marLeft w:val="480"/>
          <w:marRight w:val="0"/>
          <w:marTop w:val="0"/>
          <w:marBottom w:val="0"/>
          <w:divBdr>
            <w:top w:val="none" w:sz="0" w:space="0" w:color="auto"/>
            <w:left w:val="none" w:sz="0" w:space="0" w:color="auto"/>
            <w:bottom w:val="none" w:sz="0" w:space="0" w:color="auto"/>
            <w:right w:val="none" w:sz="0" w:space="0" w:color="auto"/>
          </w:divBdr>
        </w:div>
        <w:div w:id="312027760">
          <w:marLeft w:val="480"/>
          <w:marRight w:val="0"/>
          <w:marTop w:val="0"/>
          <w:marBottom w:val="0"/>
          <w:divBdr>
            <w:top w:val="none" w:sz="0" w:space="0" w:color="auto"/>
            <w:left w:val="none" w:sz="0" w:space="0" w:color="auto"/>
            <w:bottom w:val="none" w:sz="0" w:space="0" w:color="auto"/>
            <w:right w:val="none" w:sz="0" w:space="0" w:color="auto"/>
          </w:divBdr>
        </w:div>
        <w:div w:id="810754901">
          <w:marLeft w:val="480"/>
          <w:marRight w:val="0"/>
          <w:marTop w:val="0"/>
          <w:marBottom w:val="0"/>
          <w:divBdr>
            <w:top w:val="none" w:sz="0" w:space="0" w:color="auto"/>
            <w:left w:val="none" w:sz="0" w:space="0" w:color="auto"/>
            <w:bottom w:val="none" w:sz="0" w:space="0" w:color="auto"/>
            <w:right w:val="none" w:sz="0" w:space="0" w:color="auto"/>
          </w:divBdr>
        </w:div>
        <w:div w:id="2147038537">
          <w:marLeft w:val="480"/>
          <w:marRight w:val="0"/>
          <w:marTop w:val="0"/>
          <w:marBottom w:val="0"/>
          <w:divBdr>
            <w:top w:val="none" w:sz="0" w:space="0" w:color="auto"/>
            <w:left w:val="none" w:sz="0" w:space="0" w:color="auto"/>
            <w:bottom w:val="none" w:sz="0" w:space="0" w:color="auto"/>
            <w:right w:val="none" w:sz="0" w:space="0" w:color="auto"/>
          </w:divBdr>
        </w:div>
        <w:div w:id="1094322061">
          <w:marLeft w:val="480"/>
          <w:marRight w:val="0"/>
          <w:marTop w:val="0"/>
          <w:marBottom w:val="0"/>
          <w:divBdr>
            <w:top w:val="none" w:sz="0" w:space="0" w:color="auto"/>
            <w:left w:val="none" w:sz="0" w:space="0" w:color="auto"/>
            <w:bottom w:val="none" w:sz="0" w:space="0" w:color="auto"/>
            <w:right w:val="none" w:sz="0" w:space="0" w:color="auto"/>
          </w:divBdr>
        </w:div>
        <w:div w:id="1217741893">
          <w:marLeft w:val="480"/>
          <w:marRight w:val="0"/>
          <w:marTop w:val="0"/>
          <w:marBottom w:val="0"/>
          <w:divBdr>
            <w:top w:val="none" w:sz="0" w:space="0" w:color="auto"/>
            <w:left w:val="none" w:sz="0" w:space="0" w:color="auto"/>
            <w:bottom w:val="none" w:sz="0" w:space="0" w:color="auto"/>
            <w:right w:val="none" w:sz="0" w:space="0" w:color="auto"/>
          </w:divBdr>
        </w:div>
        <w:div w:id="398677015">
          <w:marLeft w:val="480"/>
          <w:marRight w:val="0"/>
          <w:marTop w:val="0"/>
          <w:marBottom w:val="0"/>
          <w:divBdr>
            <w:top w:val="none" w:sz="0" w:space="0" w:color="auto"/>
            <w:left w:val="none" w:sz="0" w:space="0" w:color="auto"/>
            <w:bottom w:val="none" w:sz="0" w:space="0" w:color="auto"/>
            <w:right w:val="none" w:sz="0" w:space="0" w:color="auto"/>
          </w:divBdr>
        </w:div>
        <w:div w:id="274022452">
          <w:marLeft w:val="480"/>
          <w:marRight w:val="0"/>
          <w:marTop w:val="0"/>
          <w:marBottom w:val="0"/>
          <w:divBdr>
            <w:top w:val="none" w:sz="0" w:space="0" w:color="auto"/>
            <w:left w:val="none" w:sz="0" w:space="0" w:color="auto"/>
            <w:bottom w:val="none" w:sz="0" w:space="0" w:color="auto"/>
            <w:right w:val="none" w:sz="0" w:space="0" w:color="auto"/>
          </w:divBdr>
        </w:div>
        <w:div w:id="584728224">
          <w:marLeft w:val="480"/>
          <w:marRight w:val="0"/>
          <w:marTop w:val="0"/>
          <w:marBottom w:val="0"/>
          <w:divBdr>
            <w:top w:val="none" w:sz="0" w:space="0" w:color="auto"/>
            <w:left w:val="none" w:sz="0" w:space="0" w:color="auto"/>
            <w:bottom w:val="none" w:sz="0" w:space="0" w:color="auto"/>
            <w:right w:val="none" w:sz="0" w:space="0" w:color="auto"/>
          </w:divBdr>
        </w:div>
        <w:div w:id="461310829">
          <w:marLeft w:val="480"/>
          <w:marRight w:val="0"/>
          <w:marTop w:val="0"/>
          <w:marBottom w:val="0"/>
          <w:divBdr>
            <w:top w:val="none" w:sz="0" w:space="0" w:color="auto"/>
            <w:left w:val="none" w:sz="0" w:space="0" w:color="auto"/>
            <w:bottom w:val="none" w:sz="0" w:space="0" w:color="auto"/>
            <w:right w:val="none" w:sz="0" w:space="0" w:color="auto"/>
          </w:divBdr>
        </w:div>
        <w:div w:id="1355574262">
          <w:marLeft w:val="480"/>
          <w:marRight w:val="0"/>
          <w:marTop w:val="0"/>
          <w:marBottom w:val="0"/>
          <w:divBdr>
            <w:top w:val="none" w:sz="0" w:space="0" w:color="auto"/>
            <w:left w:val="none" w:sz="0" w:space="0" w:color="auto"/>
            <w:bottom w:val="none" w:sz="0" w:space="0" w:color="auto"/>
            <w:right w:val="none" w:sz="0" w:space="0" w:color="auto"/>
          </w:divBdr>
        </w:div>
        <w:div w:id="1735738103">
          <w:marLeft w:val="480"/>
          <w:marRight w:val="0"/>
          <w:marTop w:val="0"/>
          <w:marBottom w:val="0"/>
          <w:divBdr>
            <w:top w:val="none" w:sz="0" w:space="0" w:color="auto"/>
            <w:left w:val="none" w:sz="0" w:space="0" w:color="auto"/>
            <w:bottom w:val="none" w:sz="0" w:space="0" w:color="auto"/>
            <w:right w:val="none" w:sz="0" w:space="0" w:color="auto"/>
          </w:divBdr>
        </w:div>
      </w:divsChild>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0334477">
      <w:bodyDiv w:val="1"/>
      <w:marLeft w:val="0"/>
      <w:marRight w:val="0"/>
      <w:marTop w:val="0"/>
      <w:marBottom w:val="0"/>
      <w:divBdr>
        <w:top w:val="none" w:sz="0" w:space="0" w:color="auto"/>
        <w:left w:val="none" w:sz="0" w:space="0" w:color="auto"/>
        <w:bottom w:val="none" w:sz="0" w:space="0" w:color="auto"/>
        <w:right w:val="none" w:sz="0" w:space="0" w:color="auto"/>
      </w:divBdr>
      <w:divsChild>
        <w:div w:id="732580617">
          <w:marLeft w:val="480"/>
          <w:marRight w:val="0"/>
          <w:marTop w:val="0"/>
          <w:marBottom w:val="0"/>
          <w:divBdr>
            <w:top w:val="none" w:sz="0" w:space="0" w:color="auto"/>
            <w:left w:val="none" w:sz="0" w:space="0" w:color="auto"/>
            <w:bottom w:val="none" w:sz="0" w:space="0" w:color="auto"/>
            <w:right w:val="none" w:sz="0" w:space="0" w:color="auto"/>
          </w:divBdr>
        </w:div>
        <w:div w:id="678045082">
          <w:marLeft w:val="480"/>
          <w:marRight w:val="0"/>
          <w:marTop w:val="0"/>
          <w:marBottom w:val="0"/>
          <w:divBdr>
            <w:top w:val="none" w:sz="0" w:space="0" w:color="auto"/>
            <w:left w:val="none" w:sz="0" w:space="0" w:color="auto"/>
            <w:bottom w:val="none" w:sz="0" w:space="0" w:color="auto"/>
            <w:right w:val="none" w:sz="0" w:space="0" w:color="auto"/>
          </w:divBdr>
        </w:div>
        <w:div w:id="713818146">
          <w:marLeft w:val="480"/>
          <w:marRight w:val="0"/>
          <w:marTop w:val="0"/>
          <w:marBottom w:val="0"/>
          <w:divBdr>
            <w:top w:val="none" w:sz="0" w:space="0" w:color="auto"/>
            <w:left w:val="none" w:sz="0" w:space="0" w:color="auto"/>
            <w:bottom w:val="none" w:sz="0" w:space="0" w:color="auto"/>
            <w:right w:val="none" w:sz="0" w:space="0" w:color="auto"/>
          </w:divBdr>
        </w:div>
        <w:div w:id="711073208">
          <w:marLeft w:val="480"/>
          <w:marRight w:val="0"/>
          <w:marTop w:val="0"/>
          <w:marBottom w:val="0"/>
          <w:divBdr>
            <w:top w:val="none" w:sz="0" w:space="0" w:color="auto"/>
            <w:left w:val="none" w:sz="0" w:space="0" w:color="auto"/>
            <w:bottom w:val="none" w:sz="0" w:space="0" w:color="auto"/>
            <w:right w:val="none" w:sz="0" w:space="0" w:color="auto"/>
          </w:divBdr>
        </w:div>
        <w:div w:id="787894537">
          <w:marLeft w:val="480"/>
          <w:marRight w:val="0"/>
          <w:marTop w:val="0"/>
          <w:marBottom w:val="0"/>
          <w:divBdr>
            <w:top w:val="none" w:sz="0" w:space="0" w:color="auto"/>
            <w:left w:val="none" w:sz="0" w:space="0" w:color="auto"/>
            <w:bottom w:val="none" w:sz="0" w:space="0" w:color="auto"/>
            <w:right w:val="none" w:sz="0" w:space="0" w:color="auto"/>
          </w:divBdr>
        </w:div>
        <w:div w:id="1585650426">
          <w:marLeft w:val="480"/>
          <w:marRight w:val="0"/>
          <w:marTop w:val="0"/>
          <w:marBottom w:val="0"/>
          <w:divBdr>
            <w:top w:val="none" w:sz="0" w:space="0" w:color="auto"/>
            <w:left w:val="none" w:sz="0" w:space="0" w:color="auto"/>
            <w:bottom w:val="none" w:sz="0" w:space="0" w:color="auto"/>
            <w:right w:val="none" w:sz="0" w:space="0" w:color="auto"/>
          </w:divBdr>
        </w:div>
        <w:div w:id="189757781">
          <w:marLeft w:val="480"/>
          <w:marRight w:val="0"/>
          <w:marTop w:val="0"/>
          <w:marBottom w:val="0"/>
          <w:divBdr>
            <w:top w:val="none" w:sz="0" w:space="0" w:color="auto"/>
            <w:left w:val="none" w:sz="0" w:space="0" w:color="auto"/>
            <w:bottom w:val="none" w:sz="0" w:space="0" w:color="auto"/>
            <w:right w:val="none" w:sz="0" w:space="0" w:color="auto"/>
          </w:divBdr>
        </w:div>
        <w:div w:id="1809739029">
          <w:marLeft w:val="480"/>
          <w:marRight w:val="0"/>
          <w:marTop w:val="0"/>
          <w:marBottom w:val="0"/>
          <w:divBdr>
            <w:top w:val="none" w:sz="0" w:space="0" w:color="auto"/>
            <w:left w:val="none" w:sz="0" w:space="0" w:color="auto"/>
            <w:bottom w:val="none" w:sz="0" w:space="0" w:color="auto"/>
            <w:right w:val="none" w:sz="0" w:space="0" w:color="auto"/>
          </w:divBdr>
        </w:div>
        <w:div w:id="1677460200">
          <w:marLeft w:val="480"/>
          <w:marRight w:val="0"/>
          <w:marTop w:val="0"/>
          <w:marBottom w:val="0"/>
          <w:divBdr>
            <w:top w:val="none" w:sz="0" w:space="0" w:color="auto"/>
            <w:left w:val="none" w:sz="0" w:space="0" w:color="auto"/>
            <w:bottom w:val="none" w:sz="0" w:space="0" w:color="auto"/>
            <w:right w:val="none" w:sz="0" w:space="0" w:color="auto"/>
          </w:divBdr>
        </w:div>
        <w:div w:id="38284256">
          <w:marLeft w:val="480"/>
          <w:marRight w:val="0"/>
          <w:marTop w:val="0"/>
          <w:marBottom w:val="0"/>
          <w:divBdr>
            <w:top w:val="none" w:sz="0" w:space="0" w:color="auto"/>
            <w:left w:val="none" w:sz="0" w:space="0" w:color="auto"/>
            <w:bottom w:val="none" w:sz="0" w:space="0" w:color="auto"/>
            <w:right w:val="none" w:sz="0" w:space="0" w:color="auto"/>
          </w:divBdr>
        </w:div>
        <w:div w:id="1436750617">
          <w:marLeft w:val="480"/>
          <w:marRight w:val="0"/>
          <w:marTop w:val="0"/>
          <w:marBottom w:val="0"/>
          <w:divBdr>
            <w:top w:val="none" w:sz="0" w:space="0" w:color="auto"/>
            <w:left w:val="none" w:sz="0" w:space="0" w:color="auto"/>
            <w:bottom w:val="none" w:sz="0" w:space="0" w:color="auto"/>
            <w:right w:val="none" w:sz="0" w:space="0" w:color="auto"/>
          </w:divBdr>
        </w:div>
        <w:div w:id="641813896">
          <w:marLeft w:val="480"/>
          <w:marRight w:val="0"/>
          <w:marTop w:val="0"/>
          <w:marBottom w:val="0"/>
          <w:divBdr>
            <w:top w:val="none" w:sz="0" w:space="0" w:color="auto"/>
            <w:left w:val="none" w:sz="0" w:space="0" w:color="auto"/>
            <w:bottom w:val="none" w:sz="0" w:space="0" w:color="auto"/>
            <w:right w:val="none" w:sz="0" w:space="0" w:color="auto"/>
          </w:divBdr>
        </w:div>
        <w:div w:id="104932980">
          <w:marLeft w:val="480"/>
          <w:marRight w:val="0"/>
          <w:marTop w:val="0"/>
          <w:marBottom w:val="0"/>
          <w:divBdr>
            <w:top w:val="none" w:sz="0" w:space="0" w:color="auto"/>
            <w:left w:val="none" w:sz="0" w:space="0" w:color="auto"/>
            <w:bottom w:val="none" w:sz="0" w:space="0" w:color="auto"/>
            <w:right w:val="none" w:sz="0" w:space="0" w:color="auto"/>
          </w:divBdr>
        </w:div>
        <w:div w:id="1359745230">
          <w:marLeft w:val="480"/>
          <w:marRight w:val="0"/>
          <w:marTop w:val="0"/>
          <w:marBottom w:val="0"/>
          <w:divBdr>
            <w:top w:val="none" w:sz="0" w:space="0" w:color="auto"/>
            <w:left w:val="none" w:sz="0" w:space="0" w:color="auto"/>
            <w:bottom w:val="none" w:sz="0" w:space="0" w:color="auto"/>
            <w:right w:val="none" w:sz="0" w:space="0" w:color="auto"/>
          </w:divBdr>
        </w:div>
        <w:div w:id="1322388468">
          <w:marLeft w:val="480"/>
          <w:marRight w:val="0"/>
          <w:marTop w:val="0"/>
          <w:marBottom w:val="0"/>
          <w:divBdr>
            <w:top w:val="none" w:sz="0" w:space="0" w:color="auto"/>
            <w:left w:val="none" w:sz="0" w:space="0" w:color="auto"/>
            <w:bottom w:val="none" w:sz="0" w:space="0" w:color="auto"/>
            <w:right w:val="none" w:sz="0" w:space="0" w:color="auto"/>
          </w:divBdr>
        </w:div>
        <w:div w:id="313068689">
          <w:marLeft w:val="480"/>
          <w:marRight w:val="0"/>
          <w:marTop w:val="0"/>
          <w:marBottom w:val="0"/>
          <w:divBdr>
            <w:top w:val="none" w:sz="0" w:space="0" w:color="auto"/>
            <w:left w:val="none" w:sz="0" w:space="0" w:color="auto"/>
            <w:bottom w:val="none" w:sz="0" w:space="0" w:color="auto"/>
            <w:right w:val="none" w:sz="0" w:space="0" w:color="auto"/>
          </w:divBdr>
        </w:div>
        <w:div w:id="854073265">
          <w:marLeft w:val="480"/>
          <w:marRight w:val="0"/>
          <w:marTop w:val="0"/>
          <w:marBottom w:val="0"/>
          <w:divBdr>
            <w:top w:val="none" w:sz="0" w:space="0" w:color="auto"/>
            <w:left w:val="none" w:sz="0" w:space="0" w:color="auto"/>
            <w:bottom w:val="none" w:sz="0" w:space="0" w:color="auto"/>
            <w:right w:val="none" w:sz="0" w:space="0" w:color="auto"/>
          </w:divBdr>
        </w:div>
        <w:div w:id="1752000246">
          <w:marLeft w:val="480"/>
          <w:marRight w:val="0"/>
          <w:marTop w:val="0"/>
          <w:marBottom w:val="0"/>
          <w:divBdr>
            <w:top w:val="none" w:sz="0" w:space="0" w:color="auto"/>
            <w:left w:val="none" w:sz="0" w:space="0" w:color="auto"/>
            <w:bottom w:val="none" w:sz="0" w:space="0" w:color="auto"/>
            <w:right w:val="none" w:sz="0" w:space="0" w:color="auto"/>
          </w:divBdr>
        </w:div>
        <w:div w:id="2136753908">
          <w:marLeft w:val="480"/>
          <w:marRight w:val="0"/>
          <w:marTop w:val="0"/>
          <w:marBottom w:val="0"/>
          <w:divBdr>
            <w:top w:val="none" w:sz="0" w:space="0" w:color="auto"/>
            <w:left w:val="none" w:sz="0" w:space="0" w:color="auto"/>
            <w:bottom w:val="none" w:sz="0" w:space="0" w:color="auto"/>
            <w:right w:val="none" w:sz="0" w:space="0" w:color="auto"/>
          </w:divBdr>
        </w:div>
        <w:div w:id="354039394">
          <w:marLeft w:val="480"/>
          <w:marRight w:val="0"/>
          <w:marTop w:val="0"/>
          <w:marBottom w:val="0"/>
          <w:divBdr>
            <w:top w:val="none" w:sz="0" w:space="0" w:color="auto"/>
            <w:left w:val="none" w:sz="0" w:space="0" w:color="auto"/>
            <w:bottom w:val="none" w:sz="0" w:space="0" w:color="auto"/>
            <w:right w:val="none" w:sz="0" w:space="0" w:color="auto"/>
          </w:divBdr>
        </w:div>
        <w:div w:id="1574075420">
          <w:marLeft w:val="480"/>
          <w:marRight w:val="0"/>
          <w:marTop w:val="0"/>
          <w:marBottom w:val="0"/>
          <w:divBdr>
            <w:top w:val="none" w:sz="0" w:space="0" w:color="auto"/>
            <w:left w:val="none" w:sz="0" w:space="0" w:color="auto"/>
            <w:bottom w:val="none" w:sz="0" w:space="0" w:color="auto"/>
            <w:right w:val="none" w:sz="0" w:space="0" w:color="auto"/>
          </w:divBdr>
        </w:div>
        <w:div w:id="1573155768">
          <w:marLeft w:val="480"/>
          <w:marRight w:val="0"/>
          <w:marTop w:val="0"/>
          <w:marBottom w:val="0"/>
          <w:divBdr>
            <w:top w:val="none" w:sz="0" w:space="0" w:color="auto"/>
            <w:left w:val="none" w:sz="0" w:space="0" w:color="auto"/>
            <w:bottom w:val="none" w:sz="0" w:space="0" w:color="auto"/>
            <w:right w:val="none" w:sz="0" w:space="0" w:color="auto"/>
          </w:divBdr>
        </w:div>
        <w:div w:id="199897329">
          <w:marLeft w:val="480"/>
          <w:marRight w:val="0"/>
          <w:marTop w:val="0"/>
          <w:marBottom w:val="0"/>
          <w:divBdr>
            <w:top w:val="none" w:sz="0" w:space="0" w:color="auto"/>
            <w:left w:val="none" w:sz="0" w:space="0" w:color="auto"/>
            <w:bottom w:val="none" w:sz="0" w:space="0" w:color="auto"/>
            <w:right w:val="none" w:sz="0" w:space="0" w:color="auto"/>
          </w:divBdr>
        </w:div>
        <w:div w:id="477453173">
          <w:marLeft w:val="480"/>
          <w:marRight w:val="0"/>
          <w:marTop w:val="0"/>
          <w:marBottom w:val="0"/>
          <w:divBdr>
            <w:top w:val="none" w:sz="0" w:space="0" w:color="auto"/>
            <w:left w:val="none" w:sz="0" w:space="0" w:color="auto"/>
            <w:bottom w:val="none" w:sz="0" w:space="0" w:color="auto"/>
            <w:right w:val="none" w:sz="0" w:space="0" w:color="auto"/>
          </w:divBdr>
        </w:div>
        <w:div w:id="1055203397">
          <w:marLeft w:val="480"/>
          <w:marRight w:val="0"/>
          <w:marTop w:val="0"/>
          <w:marBottom w:val="0"/>
          <w:divBdr>
            <w:top w:val="none" w:sz="0" w:space="0" w:color="auto"/>
            <w:left w:val="none" w:sz="0" w:space="0" w:color="auto"/>
            <w:bottom w:val="none" w:sz="0" w:space="0" w:color="auto"/>
            <w:right w:val="none" w:sz="0" w:space="0" w:color="auto"/>
          </w:divBdr>
        </w:div>
        <w:div w:id="302581382">
          <w:marLeft w:val="480"/>
          <w:marRight w:val="0"/>
          <w:marTop w:val="0"/>
          <w:marBottom w:val="0"/>
          <w:divBdr>
            <w:top w:val="none" w:sz="0" w:space="0" w:color="auto"/>
            <w:left w:val="none" w:sz="0" w:space="0" w:color="auto"/>
            <w:bottom w:val="none" w:sz="0" w:space="0" w:color="auto"/>
            <w:right w:val="none" w:sz="0" w:space="0" w:color="auto"/>
          </w:divBdr>
        </w:div>
        <w:div w:id="1002783106">
          <w:marLeft w:val="480"/>
          <w:marRight w:val="0"/>
          <w:marTop w:val="0"/>
          <w:marBottom w:val="0"/>
          <w:divBdr>
            <w:top w:val="none" w:sz="0" w:space="0" w:color="auto"/>
            <w:left w:val="none" w:sz="0" w:space="0" w:color="auto"/>
            <w:bottom w:val="none" w:sz="0" w:space="0" w:color="auto"/>
            <w:right w:val="none" w:sz="0" w:space="0" w:color="auto"/>
          </w:divBdr>
        </w:div>
        <w:div w:id="568461489">
          <w:marLeft w:val="480"/>
          <w:marRight w:val="0"/>
          <w:marTop w:val="0"/>
          <w:marBottom w:val="0"/>
          <w:divBdr>
            <w:top w:val="none" w:sz="0" w:space="0" w:color="auto"/>
            <w:left w:val="none" w:sz="0" w:space="0" w:color="auto"/>
            <w:bottom w:val="none" w:sz="0" w:space="0" w:color="auto"/>
            <w:right w:val="none" w:sz="0" w:space="0" w:color="auto"/>
          </w:divBdr>
        </w:div>
        <w:div w:id="3021486">
          <w:marLeft w:val="480"/>
          <w:marRight w:val="0"/>
          <w:marTop w:val="0"/>
          <w:marBottom w:val="0"/>
          <w:divBdr>
            <w:top w:val="none" w:sz="0" w:space="0" w:color="auto"/>
            <w:left w:val="none" w:sz="0" w:space="0" w:color="auto"/>
            <w:bottom w:val="none" w:sz="0" w:space="0" w:color="auto"/>
            <w:right w:val="none" w:sz="0" w:space="0" w:color="auto"/>
          </w:divBdr>
        </w:div>
        <w:div w:id="485784393">
          <w:marLeft w:val="480"/>
          <w:marRight w:val="0"/>
          <w:marTop w:val="0"/>
          <w:marBottom w:val="0"/>
          <w:divBdr>
            <w:top w:val="none" w:sz="0" w:space="0" w:color="auto"/>
            <w:left w:val="none" w:sz="0" w:space="0" w:color="auto"/>
            <w:bottom w:val="none" w:sz="0" w:space="0" w:color="auto"/>
            <w:right w:val="none" w:sz="0" w:space="0" w:color="auto"/>
          </w:divBdr>
        </w:div>
        <w:div w:id="1375544484">
          <w:marLeft w:val="480"/>
          <w:marRight w:val="0"/>
          <w:marTop w:val="0"/>
          <w:marBottom w:val="0"/>
          <w:divBdr>
            <w:top w:val="none" w:sz="0" w:space="0" w:color="auto"/>
            <w:left w:val="none" w:sz="0" w:space="0" w:color="auto"/>
            <w:bottom w:val="none" w:sz="0" w:space="0" w:color="auto"/>
            <w:right w:val="none" w:sz="0" w:space="0" w:color="auto"/>
          </w:divBdr>
        </w:div>
        <w:div w:id="1272974674">
          <w:marLeft w:val="480"/>
          <w:marRight w:val="0"/>
          <w:marTop w:val="0"/>
          <w:marBottom w:val="0"/>
          <w:divBdr>
            <w:top w:val="none" w:sz="0" w:space="0" w:color="auto"/>
            <w:left w:val="none" w:sz="0" w:space="0" w:color="auto"/>
            <w:bottom w:val="none" w:sz="0" w:space="0" w:color="auto"/>
            <w:right w:val="none" w:sz="0" w:space="0" w:color="auto"/>
          </w:divBdr>
        </w:div>
        <w:div w:id="521208090">
          <w:marLeft w:val="480"/>
          <w:marRight w:val="0"/>
          <w:marTop w:val="0"/>
          <w:marBottom w:val="0"/>
          <w:divBdr>
            <w:top w:val="none" w:sz="0" w:space="0" w:color="auto"/>
            <w:left w:val="none" w:sz="0" w:space="0" w:color="auto"/>
            <w:bottom w:val="none" w:sz="0" w:space="0" w:color="auto"/>
            <w:right w:val="none" w:sz="0" w:space="0" w:color="auto"/>
          </w:divBdr>
        </w:div>
        <w:div w:id="1405253117">
          <w:marLeft w:val="480"/>
          <w:marRight w:val="0"/>
          <w:marTop w:val="0"/>
          <w:marBottom w:val="0"/>
          <w:divBdr>
            <w:top w:val="none" w:sz="0" w:space="0" w:color="auto"/>
            <w:left w:val="none" w:sz="0" w:space="0" w:color="auto"/>
            <w:bottom w:val="none" w:sz="0" w:space="0" w:color="auto"/>
            <w:right w:val="none" w:sz="0" w:space="0" w:color="auto"/>
          </w:divBdr>
        </w:div>
        <w:div w:id="671883082">
          <w:marLeft w:val="480"/>
          <w:marRight w:val="0"/>
          <w:marTop w:val="0"/>
          <w:marBottom w:val="0"/>
          <w:divBdr>
            <w:top w:val="none" w:sz="0" w:space="0" w:color="auto"/>
            <w:left w:val="none" w:sz="0" w:space="0" w:color="auto"/>
            <w:bottom w:val="none" w:sz="0" w:space="0" w:color="auto"/>
            <w:right w:val="none" w:sz="0" w:space="0" w:color="auto"/>
          </w:divBdr>
        </w:div>
        <w:div w:id="1912809197">
          <w:marLeft w:val="480"/>
          <w:marRight w:val="0"/>
          <w:marTop w:val="0"/>
          <w:marBottom w:val="0"/>
          <w:divBdr>
            <w:top w:val="none" w:sz="0" w:space="0" w:color="auto"/>
            <w:left w:val="none" w:sz="0" w:space="0" w:color="auto"/>
            <w:bottom w:val="none" w:sz="0" w:space="0" w:color="auto"/>
            <w:right w:val="none" w:sz="0" w:space="0" w:color="auto"/>
          </w:divBdr>
        </w:div>
        <w:div w:id="1945309646">
          <w:marLeft w:val="480"/>
          <w:marRight w:val="0"/>
          <w:marTop w:val="0"/>
          <w:marBottom w:val="0"/>
          <w:divBdr>
            <w:top w:val="none" w:sz="0" w:space="0" w:color="auto"/>
            <w:left w:val="none" w:sz="0" w:space="0" w:color="auto"/>
            <w:bottom w:val="none" w:sz="0" w:space="0" w:color="auto"/>
            <w:right w:val="none" w:sz="0" w:space="0" w:color="auto"/>
          </w:divBdr>
        </w:div>
      </w:divsChild>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112241">
      <w:bodyDiv w:val="1"/>
      <w:marLeft w:val="0"/>
      <w:marRight w:val="0"/>
      <w:marTop w:val="0"/>
      <w:marBottom w:val="0"/>
      <w:divBdr>
        <w:top w:val="none" w:sz="0" w:space="0" w:color="auto"/>
        <w:left w:val="none" w:sz="0" w:space="0" w:color="auto"/>
        <w:bottom w:val="none" w:sz="0" w:space="0" w:color="auto"/>
        <w:right w:val="none" w:sz="0" w:space="0" w:color="auto"/>
      </w:divBdr>
      <w:divsChild>
        <w:div w:id="1852648785">
          <w:marLeft w:val="480"/>
          <w:marRight w:val="0"/>
          <w:marTop w:val="0"/>
          <w:marBottom w:val="0"/>
          <w:divBdr>
            <w:top w:val="none" w:sz="0" w:space="0" w:color="auto"/>
            <w:left w:val="none" w:sz="0" w:space="0" w:color="auto"/>
            <w:bottom w:val="none" w:sz="0" w:space="0" w:color="auto"/>
            <w:right w:val="none" w:sz="0" w:space="0" w:color="auto"/>
          </w:divBdr>
        </w:div>
        <w:div w:id="7608014">
          <w:marLeft w:val="480"/>
          <w:marRight w:val="0"/>
          <w:marTop w:val="0"/>
          <w:marBottom w:val="0"/>
          <w:divBdr>
            <w:top w:val="none" w:sz="0" w:space="0" w:color="auto"/>
            <w:left w:val="none" w:sz="0" w:space="0" w:color="auto"/>
            <w:bottom w:val="none" w:sz="0" w:space="0" w:color="auto"/>
            <w:right w:val="none" w:sz="0" w:space="0" w:color="auto"/>
          </w:divBdr>
        </w:div>
        <w:div w:id="1996449385">
          <w:marLeft w:val="480"/>
          <w:marRight w:val="0"/>
          <w:marTop w:val="0"/>
          <w:marBottom w:val="0"/>
          <w:divBdr>
            <w:top w:val="none" w:sz="0" w:space="0" w:color="auto"/>
            <w:left w:val="none" w:sz="0" w:space="0" w:color="auto"/>
            <w:bottom w:val="none" w:sz="0" w:space="0" w:color="auto"/>
            <w:right w:val="none" w:sz="0" w:space="0" w:color="auto"/>
          </w:divBdr>
        </w:div>
        <w:div w:id="1680158567">
          <w:marLeft w:val="480"/>
          <w:marRight w:val="0"/>
          <w:marTop w:val="0"/>
          <w:marBottom w:val="0"/>
          <w:divBdr>
            <w:top w:val="none" w:sz="0" w:space="0" w:color="auto"/>
            <w:left w:val="none" w:sz="0" w:space="0" w:color="auto"/>
            <w:bottom w:val="none" w:sz="0" w:space="0" w:color="auto"/>
            <w:right w:val="none" w:sz="0" w:space="0" w:color="auto"/>
          </w:divBdr>
        </w:div>
        <w:div w:id="510535360">
          <w:marLeft w:val="480"/>
          <w:marRight w:val="0"/>
          <w:marTop w:val="0"/>
          <w:marBottom w:val="0"/>
          <w:divBdr>
            <w:top w:val="none" w:sz="0" w:space="0" w:color="auto"/>
            <w:left w:val="none" w:sz="0" w:space="0" w:color="auto"/>
            <w:bottom w:val="none" w:sz="0" w:space="0" w:color="auto"/>
            <w:right w:val="none" w:sz="0" w:space="0" w:color="auto"/>
          </w:divBdr>
        </w:div>
        <w:div w:id="392772850">
          <w:marLeft w:val="480"/>
          <w:marRight w:val="0"/>
          <w:marTop w:val="0"/>
          <w:marBottom w:val="0"/>
          <w:divBdr>
            <w:top w:val="none" w:sz="0" w:space="0" w:color="auto"/>
            <w:left w:val="none" w:sz="0" w:space="0" w:color="auto"/>
            <w:bottom w:val="none" w:sz="0" w:space="0" w:color="auto"/>
            <w:right w:val="none" w:sz="0" w:space="0" w:color="auto"/>
          </w:divBdr>
        </w:div>
        <w:div w:id="971248369">
          <w:marLeft w:val="480"/>
          <w:marRight w:val="0"/>
          <w:marTop w:val="0"/>
          <w:marBottom w:val="0"/>
          <w:divBdr>
            <w:top w:val="none" w:sz="0" w:space="0" w:color="auto"/>
            <w:left w:val="none" w:sz="0" w:space="0" w:color="auto"/>
            <w:bottom w:val="none" w:sz="0" w:space="0" w:color="auto"/>
            <w:right w:val="none" w:sz="0" w:space="0" w:color="auto"/>
          </w:divBdr>
        </w:div>
        <w:div w:id="636111122">
          <w:marLeft w:val="480"/>
          <w:marRight w:val="0"/>
          <w:marTop w:val="0"/>
          <w:marBottom w:val="0"/>
          <w:divBdr>
            <w:top w:val="none" w:sz="0" w:space="0" w:color="auto"/>
            <w:left w:val="none" w:sz="0" w:space="0" w:color="auto"/>
            <w:bottom w:val="none" w:sz="0" w:space="0" w:color="auto"/>
            <w:right w:val="none" w:sz="0" w:space="0" w:color="auto"/>
          </w:divBdr>
        </w:div>
        <w:div w:id="1284117508">
          <w:marLeft w:val="480"/>
          <w:marRight w:val="0"/>
          <w:marTop w:val="0"/>
          <w:marBottom w:val="0"/>
          <w:divBdr>
            <w:top w:val="none" w:sz="0" w:space="0" w:color="auto"/>
            <w:left w:val="none" w:sz="0" w:space="0" w:color="auto"/>
            <w:bottom w:val="none" w:sz="0" w:space="0" w:color="auto"/>
            <w:right w:val="none" w:sz="0" w:space="0" w:color="auto"/>
          </w:divBdr>
        </w:div>
        <w:div w:id="1585728047">
          <w:marLeft w:val="480"/>
          <w:marRight w:val="0"/>
          <w:marTop w:val="0"/>
          <w:marBottom w:val="0"/>
          <w:divBdr>
            <w:top w:val="none" w:sz="0" w:space="0" w:color="auto"/>
            <w:left w:val="none" w:sz="0" w:space="0" w:color="auto"/>
            <w:bottom w:val="none" w:sz="0" w:space="0" w:color="auto"/>
            <w:right w:val="none" w:sz="0" w:space="0" w:color="auto"/>
          </w:divBdr>
        </w:div>
        <w:div w:id="2108191807">
          <w:marLeft w:val="480"/>
          <w:marRight w:val="0"/>
          <w:marTop w:val="0"/>
          <w:marBottom w:val="0"/>
          <w:divBdr>
            <w:top w:val="none" w:sz="0" w:space="0" w:color="auto"/>
            <w:left w:val="none" w:sz="0" w:space="0" w:color="auto"/>
            <w:bottom w:val="none" w:sz="0" w:space="0" w:color="auto"/>
            <w:right w:val="none" w:sz="0" w:space="0" w:color="auto"/>
          </w:divBdr>
        </w:div>
        <w:div w:id="809714636">
          <w:marLeft w:val="480"/>
          <w:marRight w:val="0"/>
          <w:marTop w:val="0"/>
          <w:marBottom w:val="0"/>
          <w:divBdr>
            <w:top w:val="none" w:sz="0" w:space="0" w:color="auto"/>
            <w:left w:val="none" w:sz="0" w:space="0" w:color="auto"/>
            <w:bottom w:val="none" w:sz="0" w:space="0" w:color="auto"/>
            <w:right w:val="none" w:sz="0" w:space="0" w:color="auto"/>
          </w:divBdr>
        </w:div>
        <w:div w:id="2067753105">
          <w:marLeft w:val="480"/>
          <w:marRight w:val="0"/>
          <w:marTop w:val="0"/>
          <w:marBottom w:val="0"/>
          <w:divBdr>
            <w:top w:val="none" w:sz="0" w:space="0" w:color="auto"/>
            <w:left w:val="none" w:sz="0" w:space="0" w:color="auto"/>
            <w:bottom w:val="none" w:sz="0" w:space="0" w:color="auto"/>
            <w:right w:val="none" w:sz="0" w:space="0" w:color="auto"/>
          </w:divBdr>
        </w:div>
        <w:div w:id="438381584">
          <w:marLeft w:val="480"/>
          <w:marRight w:val="0"/>
          <w:marTop w:val="0"/>
          <w:marBottom w:val="0"/>
          <w:divBdr>
            <w:top w:val="none" w:sz="0" w:space="0" w:color="auto"/>
            <w:left w:val="none" w:sz="0" w:space="0" w:color="auto"/>
            <w:bottom w:val="none" w:sz="0" w:space="0" w:color="auto"/>
            <w:right w:val="none" w:sz="0" w:space="0" w:color="auto"/>
          </w:divBdr>
        </w:div>
        <w:div w:id="1759447579">
          <w:marLeft w:val="480"/>
          <w:marRight w:val="0"/>
          <w:marTop w:val="0"/>
          <w:marBottom w:val="0"/>
          <w:divBdr>
            <w:top w:val="none" w:sz="0" w:space="0" w:color="auto"/>
            <w:left w:val="none" w:sz="0" w:space="0" w:color="auto"/>
            <w:bottom w:val="none" w:sz="0" w:space="0" w:color="auto"/>
            <w:right w:val="none" w:sz="0" w:space="0" w:color="auto"/>
          </w:divBdr>
        </w:div>
        <w:div w:id="936326986">
          <w:marLeft w:val="480"/>
          <w:marRight w:val="0"/>
          <w:marTop w:val="0"/>
          <w:marBottom w:val="0"/>
          <w:divBdr>
            <w:top w:val="none" w:sz="0" w:space="0" w:color="auto"/>
            <w:left w:val="none" w:sz="0" w:space="0" w:color="auto"/>
            <w:bottom w:val="none" w:sz="0" w:space="0" w:color="auto"/>
            <w:right w:val="none" w:sz="0" w:space="0" w:color="auto"/>
          </w:divBdr>
        </w:div>
        <w:div w:id="799493751">
          <w:marLeft w:val="480"/>
          <w:marRight w:val="0"/>
          <w:marTop w:val="0"/>
          <w:marBottom w:val="0"/>
          <w:divBdr>
            <w:top w:val="none" w:sz="0" w:space="0" w:color="auto"/>
            <w:left w:val="none" w:sz="0" w:space="0" w:color="auto"/>
            <w:bottom w:val="none" w:sz="0" w:space="0" w:color="auto"/>
            <w:right w:val="none" w:sz="0" w:space="0" w:color="auto"/>
          </w:divBdr>
        </w:div>
        <w:div w:id="961425853">
          <w:marLeft w:val="480"/>
          <w:marRight w:val="0"/>
          <w:marTop w:val="0"/>
          <w:marBottom w:val="0"/>
          <w:divBdr>
            <w:top w:val="none" w:sz="0" w:space="0" w:color="auto"/>
            <w:left w:val="none" w:sz="0" w:space="0" w:color="auto"/>
            <w:bottom w:val="none" w:sz="0" w:space="0" w:color="auto"/>
            <w:right w:val="none" w:sz="0" w:space="0" w:color="auto"/>
          </w:divBdr>
        </w:div>
        <w:div w:id="598215322">
          <w:marLeft w:val="480"/>
          <w:marRight w:val="0"/>
          <w:marTop w:val="0"/>
          <w:marBottom w:val="0"/>
          <w:divBdr>
            <w:top w:val="none" w:sz="0" w:space="0" w:color="auto"/>
            <w:left w:val="none" w:sz="0" w:space="0" w:color="auto"/>
            <w:bottom w:val="none" w:sz="0" w:space="0" w:color="auto"/>
            <w:right w:val="none" w:sz="0" w:space="0" w:color="auto"/>
          </w:divBdr>
        </w:div>
        <w:div w:id="1306667145">
          <w:marLeft w:val="480"/>
          <w:marRight w:val="0"/>
          <w:marTop w:val="0"/>
          <w:marBottom w:val="0"/>
          <w:divBdr>
            <w:top w:val="none" w:sz="0" w:space="0" w:color="auto"/>
            <w:left w:val="none" w:sz="0" w:space="0" w:color="auto"/>
            <w:bottom w:val="none" w:sz="0" w:space="0" w:color="auto"/>
            <w:right w:val="none" w:sz="0" w:space="0" w:color="auto"/>
          </w:divBdr>
        </w:div>
        <w:div w:id="418792194">
          <w:marLeft w:val="480"/>
          <w:marRight w:val="0"/>
          <w:marTop w:val="0"/>
          <w:marBottom w:val="0"/>
          <w:divBdr>
            <w:top w:val="none" w:sz="0" w:space="0" w:color="auto"/>
            <w:left w:val="none" w:sz="0" w:space="0" w:color="auto"/>
            <w:bottom w:val="none" w:sz="0" w:space="0" w:color="auto"/>
            <w:right w:val="none" w:sz="0" w:space="0" w:color="auto"/>
          </w:divBdr>
        </w:div>
        <w:div w:id="748886290">
          <w:marLeft w:val="480"/>
          <w:marRight w:val="0"/>
          <w:marTop w:val="0"/>
          <w:marBottom w:val="0"/>
          <w:divBdr>
            <w:top w:val="none" w:sz="0" w:space="0" w:color="auto"/>
            <w:left w:val="none" w:sz="0" w:space="0" w:color="auto"/>
            <w:bottom w:val="none" w:sz="0" w:space="0" w:color="auto"/>
            <w:right w:val="none" w:sz="0" w:space="0" w:color="auto"/>
          </w:divBdr>
        </w:div>
        <w:div w:id="1299528388">
          <w:marLeft w:val="480"/>
          <w:marRight w:val="0"/>
          <w:marTop w:val="0"/>
          <w:marBottom w:val="0"/>
          <w:divBdr>
            <w:top w:val="none" w:sz="0" w:space="0" w:color="auto"/>
            <w:left w:val="none" w:sz="0" w:space="0" w:color="auto"/>
            <w:bottom w:val="none" w:sz="0" w:space="0" w:color="auto"/>
            <w:right w:val="none" w:sz="0" w:space="0" w:color="auto"/>
          </w:divBdr>
        </w:div>
        <w:div w:id="133719680">
          <w:marLeft w:val="480"/>
          <w:marRight w:val="0"/>
          <w:marTop w:val="0"/>
          <w:marBottom w:val="0"/>
          <w:divBdr>
            <w:top w:val="none" w:sz="0" w:space="0" w:color="auto"/>
            <w:left w:val="none" w:sz="0" w:space="0" w:color="auto"/>
            <w:bottom w:val="none" w:sz="0" w:space="0" w:color="auto"/>
            <w:right w:val="none" w:sz="0" w:space="0" w:color="auto"/>
          </w:divBdr>
        </w:div>
        <w:div w:id="1966815184">
          <w:marLeft w:val="480"/>
          <w:marRight w:val="0"/>
          <w:marTop w:val="0"/>
          <w:marBottom w:val="0"/>
          <w:divBdr>
            <w:top w:val="none" w:sz="0" w:space="0" w:color="auto"/>
            <w:left w:val="none" w:sz="0" w:space="0" w:color="auto"/>
            <w:bottom w:val="none" w:sz="0" w:space="0" w:color="auto"/>
            <w:right w:val="none" w:sz="0" w:space="0" w:color="auto"/>
          </w:divBdr>
        </w:div>
        <w:div w:id="1053383950">
          <w:marLeft w:val="480"/>
          <w:marRight w:val="0"/>
          <w:marTop w:val="0"/>
          <w:marBottom w:val="0"/>
          <w:divBdr>
            <w:top w:val="none" w:sz="0" w:space="0" w:color="auto"/>
            <w:left w:val="none" w:sz="0" w:space="0" w:color="auto"/>
            <w:bottom w:val="none" w:sz="0" w:space="0" w:color="auto"/>
            <w:right w:val="none" w:sz="0" w:space="0" w:color="auto"/>
          </w:divBdr>
        </w:div>
        <w:div w:id="2053995317">
          <w:marLeft w:val="480"/>
          <w:marRight w:val="0"/>
          <w:marTop w:val="0"/>
          <w:marBottom w:val="0"/>
          <w:divBdr>
            <w:top w:val="none" w:sz="0" w:space="0" w:color="auto"/>
            <w:left w:val="none" w:sz="0" w:space="0" w:color="auto"/>
            <w:bottom w:val="none" w:sz="0" w:space="0" w:color="auto"/>
            <w:right w:val="none" w:sz="0" w:space="0" w:color="auto"/>
          </w:divBdr>
        </w:div>
        <w:div w:id="1419016572">
          <w:marLeft w:val="480"/>
          <w:marRight w:val="0"/>
          <w:marTop w:val="0"/>
          <w:marBottom w:val="0"/>
          <w:divBdr>
            <w:top w:val="none" w:sz="0" w:space="0" w:color="auto"/>
            <w:left w:val="none" w:sz="0" w:space="0" w:color="auto"/>
            <w:bottom w:val="none" w:sz="0" w:space="0" w:color="auto"/>
            <w:right w:val="none" w:sz="0" w:space="0" w:color="auto"/>
          </w:divBdr>
        </w:div>
        <w:div w:id="1210417043">
          <w:marLeft w:val="480"/>
          <w:marRight w:val="0"/>
          <w:marTop w:val="0"/>
          <w:marBottom w:val="0"/>
          <w:divBdr>
            <w:top w:val="none" w:sz="0" w:space="0" w:color="auto"/>
            <w:left w:val="none" w:sz="0" w:space="0" w:color="auto"/>
            <w:bottom w:val="none" w:sz="0" w:space="0" w:color="auto"/>
            <w:right w:val="none" w:sz="0" w:space="0" w:color="auto"/>
          </w:divBdr>
        </w:div>
        <w:div w:id="1422723342">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49159250">
          <w:marLeft w:val="480"/>
          <w:marRight w:val="0"/>
          <w:marTop w:val="0"/>
          <w:marBottom w:val="0"/>
          <w:divBdr>
            <w:top w:val="none" w:sz="0" w:space="0" w:color="auto"/>
            <w:left w:val="none" w:sz="0" w:space="0" w:color="auto"/>
            <w:bottom w:val="none" w:sz="0" w:space="0" w:color="auto"/>
            <w:right w:val="none" w:sz="0" w:space="0" w:color="auto"/>
          </w:divBdr>
        </w:div>
        <w:div w:id="1909992392">
          <w:marLeft w:val="480"/>
          <w:marRight w:val="0"/>
          <w:marTop w:val="0"/>
          <w:marBottom w:val="0"/>
          <w:divBdr>
            <w:top w:val="none" w:sz="0" w:space="0" w:color="auto"/>
            <w:left w:val="none" w:sz="0" w:space="0" w:color="auto"/>
            <w:bottom w:val="none" w:sz="0" w:space="0" w:color="auto"/>
            <w:right w:val="none" w:sz="0" w:space="0" w:color="auto"/>
          </w:divBdr>
        </w:div>
        <w:div w:id="807357326">
          <w:marLeft w:val="480"/>
          <w:marRight w:val="0"/>
          <w:marTop w:val="0"/>
          <w:marBottom w:val="0"/>
          <w:divBdr>
            <w:top w:val="none" w:sz="0" w:space="0" w:color="auto"/>
            <w:left w:val="none" w:sz="0" w:space="0" w:color="auto"/>
            <w:bottom w:val="none" w:sz="0" w:space="0" w:color="auto"/>
            <w:right w:val="none" w:sz="0" w:space="0" w:color="auto"/>
          </w:divBdr>
        </w:div>
        <w:div w:id="400980593">
          <w:marLeft w:val="480"/>
          <w:marRight w:val="0"/>
          <w:marTop w:val="0"/>
          <w:marBottom w:val="0"/>
          <w:divBdr>
            <w:top w:val="none" w:sz="0" w:space="0" w:color="auto"/>
            <w:left w:val="none" w:sz="0" w:space="0" w:color="auto"/>
            <w:bottom w:val="none" w:sz="0" w:space="0" w:color="auto"/>
            <w:right w:val="none" w:sz="0" w:space="0" w:color="auto"/>
          </w:divBdr>
        </w:div>
        <w:div w:id="1829398442">
          <w:marLeft w:val="480"/>
          <w:marRight w:val="0"/>
          <w:marTop w:val="0"/>
          <w:marBottom w:val="0"/>
          <w:divBdr>
            <w:top w:val="none" w:sz="0" w:space="0" w:color="auto"/>
            <w:left w:val="none" w:sz="0" w:space="0" w:color="auto"/>
            <w:bottom w:val="none" w:sz="0" w:space="0" w:color="auto"/>
            <w:right w:val="none" w:sz="0" w:space="0" w:color="auto"/>
          </w:divBdr>
        </w:div>
        <w:div w:id="388574682">
          <w:marLeft w:val="48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307831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51620868">
      <w:bodyDiv w:val="1"/>
      <w:marLeft w:val="0"/>
      <w:marRight w:val="0"/>
      <w:marTop w:val="0"/>
      <w:marBottom w:val="0"/>
      <w:divBdr>
        <w:top w:val="none" w:sz="0" w:space="0" w:color="auto"/>
        <w:left w:val="none" w:sz="0" w:space="0" w:color="auto"/>
        <w:bottom w:val="none" w:sz="0" w:space="0" w:color="auto"/>
        <w:right w:val="none" w:sz="0" w:space="0" w:color="auto"/>
      </w:divBdr>
    </w:div>
    <w:div w:id="552352118">
      <w:bodyDiv w:val="1"/>
      <w:marLeft w:val="0"/>
      <w:marRight w:val="0"/>
      <w:marTop w:val="0"/>
      <w:marBottom w:val="0"/>
      <w:divBdr>
        <w:top w:val="none" w:sz="0" w:space="0" w:color="auto"/>
        <w:left w:val="none" w:sz="0" w:space="0" w:color="auto"/>
        <w:bottom w:val="none" w:sz="0" w:space="0" w:color="auto"/>
        <w:right w:val="none" w:sz="0" w:space="0" w:color="auto"/>
      </w:divBdr>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74247187">
      <w:bodyDiv w:val="1"/>
      <w:marLeft w:val="0"/>
      <w:marRight w:val="0"/>
      <w:marTop w:val="0"/>
      <w:marBottom w:val="0"/>
      <w:divBdr>
        <w:top w:val="none" w:sz="0" w:space="0" w:color="auto"/>
        <w:left w:val="none" w:sz="0" w:space="0" w:color="auto"/>
        <w:bottom w:val="none" w:sz="0" w:space="0" w:color="auto"/>
        <w:right w:val="none" w:sz="0" w:space="0" w:color="auto"/>
      </w:divBdr>
      <w:divsChild>
        <w:div w:id="889800476">
          <w:marLeft w:val="480"/>
          <w:marRight w:val="0"/>
          <w:marTop w:val="0"/>
          <w:marBottom w:val="0"/>
          <w:divBdr>
            <w:top w:val="none" w:sz="0" w:space="0" w:color="auto"/>
            <w:left w:val="none" w:sz="0" w:space="0" w:color="auto"/>
            <w:bottom w:val="none" w:sz="0" w:space="0" w:color="auto"/>
            <w:right w:val="none" w:sz="0" w:space="0" w:color="auto"/>
          </w:divBdr>
        </w:div>
        <w:div w:id="675498130">
          <w:marLeft w:val="480"/>
          <w:marRight w:val="0"/>
          <w:marTop w:val="0"/>
          <w:marBottom w:val="0"/>
          <w:divBdr>
            <w:top w:val="none" w:sz="0" w:space="0" w:color="auto"/>
            <w:left w:val="none" w:sz="0" w:space="0" w:color="auto"/>
            <w:bottom w:val="none" w:sz="0" w:space="0" w:color="auto"/>
            <w:right w:val="none" w:sz="0" w:space="0" w:color="auto"/>
          </w:divBdr>
        </w:div>
        <w:div w:id="655840581">
          <w:marLeft w:val="480"/>
          <w:marRight w:val="0"/>
          <w:marTop w:val="0"/>
          <w:marBottom w:val="0"/>
          <w:divBdr>
            <w:top w:val="none" w:sz="0" w:space="0" w:color="auto"/>
            <w:left w:val="none" w:sz="0" w:space="0" w:color="auto"/>
            <w:bottom w:val="none" w:sz="0" w:space="0" w:color="auto"/>
            <w:right w:val="none" w:sz="0" w:space="0" w:color="auto"/>
          </w:divBdr>
        </w:div>
        <w:div w:id="1474760244">
          <w:marLeft w:val="480"/>
          <w:marRight w:val="0"/>
          <w:marTop w:val="0"/>
          <w:marBottom w:val="0"/>
          <w:divBdr>
            <w:top w:val="none" w:sz="0" w:space="0" w:color="auto"/>
            <w:left w:val="none" w:sz="0" w:space="0" w:color="auto"/>
            <w:bottom w:val="none" w:sz="0" w:space="0" w:color="auto"/>
            <w:right w:val="none" w:sz="0" w:space="0" w:color="auto"/>
          </w:divBdr>
        </w:div>
        <w:div w:id="1933658740">
          <w:marLeft w:val="480"/>
          <w:marRight w:val="0"/>
          <w:marTop w:val="0"/>
          <w:marBottom w:val="0"/>
          <w:divBdr>
            <w:top w:val="none" w:sz="0" w:space="0" w:color="auto"/>
            <w:left w:val="none" w:sz="0" w:space="0" w:color="auto"/>
            <w:bottom w:val="none" w:sz="0" w:space="0" w:color="auto"/>
            <w:right w:val="none" w:sz="0" w:space="0" w:color="auto"/>
          </w:divBdr>
        </w:div>
        <w:div w:id="1710455219">
          <w:marLeft w:val="480"/>
          <w:marRight w:val="0"/>
          <w:marTop w:val="0"/>
          <w:marBottom w:val="0"/>
          <w:divBdr>
            <w:top w:val="none" w:sz="0" w:space="0" w:color="auto"/>
            <w:left w:val="none" w:sz="0" w:space="0" w:color="auto"/>
            <w:bottom w:val="none" w:sz="0" w:space="0" w:color="auto"/>
            <w:right w:val="none" w:sz="0" w:space="0" w:color="auto"/>
          </w:divBdr>
        </w:div>
        <w:div w:id="1732923155">
          <w:marLeft w:val="480"/>
          <w:marRight w:val="0"/>
          <w:marTop w:val="0"/>
          <w:marBottom w:val="0"/>
          <w:divBdr>
            <w:top w:val="none" w:sz="0" w:space="0" w:color="auto"/>
            <w:left w:val="none" w:sz="0" w:space="0" w:color="auto"/>
            <w:bottom w:val="none" w:sz="0" w:space="0" w:color="auto"/>
            <w:right w:val="none" w:sz="0" w:space="0" w:color="auto"/>
          </w:divBdr>
        </w:div>
        <w:div w:id="643463542">
          <w:marLeft w:val="480"/>
          <w:marRight w:val="0"/>
          <w:marTop w:val="0"/>
          <w:marBottom w:val="0"/>
          <w:divBdr>
            <w:top w:val="none" w:sz="0" w:space="0" w:color="auto"/>
            <w:left w:val="none" w:sz="0" w:space="0" w:color="auto"/>
            <w:bottom w:val="none" w:sz="0" w:space="0" w:color="auto"/>
            <w:right w:val="none" w:sz="0" w:space="0" w:color="auto"/>
          </w:divBdr>
        </w:div>
        <w:div w:id="1637373710">
          <w:marLeft w:val="480"/>
          <w:marRight w:val="0"/>
          <w:marTop w:val="0"/>
          <w:marBottom w:val="0"/>
          <w:divBdr>
            <w:top w:val="none" w:sz="0" w:space="0" w:color="auto"/>
            <w:left w:val="none" w:sz="0" w:space="0" w:color="auto"/>
            <w:bottom w:val="none" w:sz="0" w:space="0" w:color="auto"/>
            <w:right w:val="none" w:sz="0" w:space="0" w:color="auto"/>
          </w:divBdr>
        </w:div>
        <w:div w:id="1693266971">
          <w:marLeft w:val="480"/>
          <w:marRight w:val="0"/>
          <w:marTop w:val="0"/>
          <w:marBottom w:val="0"/>
          <w:divBdr>
            <w:top w:val="none" w:sz="0" w:space="0" w:color="auto"/>
            <w:left w:val="none" w:sz="0" w:space="0" w:color="auto"/>
            <w:bottom w:val="none" w:sz="0" w:space="0" w:color="auto"/>
            <w:right w:val="none" w:sz="0" w:space="0" w:color="auto"/>
          </w:divBdr>
        </w:div>
        <w:div w:id="2145268697">
          <w:marLeft w:val="480"/>
          <w:marRight w:val="0"/>
          <w:marTop w:val="0"/>
          <w:marBottom w:val="0"/>
          <w:divBdr>
            <w:top w:val="none" w:sz="0" w:space="0" w:color="auto"/>
            <w:left w:val="none" w:sz="0" w:space="0" w:color="auto"/>
            <w:bottom w:val="none" w:sz="0" w:space="0" w:color="auto"/>
            <w:right w:val="none" w:sz="0" w:space="0" w:color="auto"/>
          </w:divBdr>
        </w:div>
        <w:div w:id="476923711">
          <w:marLeft w:val="480"/>
          <w:marRight w:val="0"/>
          <w:marTop w:val="0"/>
          <w:marBottom w:val="0"/>
          <w:divBdr>
            <w:top w:val="none" w:sz="0" w:space="0" w:color="auto"/>
            <w:left w:val="none" w:sz="0" w:space="0" w:color="auto"/>
            <w:bottom w:val="none" w:sz="0" w:space="0" w:color="auto"/>
            <w:right w:val="none" w:sz="0" w:space="0" w:color="auto"/>
          </w:divBdr>
        </w:div>
        <w:div w:id="1578126043">
          <w:marLeft w:val="480"/>
          <w:marRight w:val="0"/>
          <w:marTop w:val="0"/>
          <w:marBottom w:val="0"/>
          <w:divBdr>
            <w:top w:val="none" w:sz="0" w:space="0" w:color="auto"/>
            <w:left w:val="none" w:sz="0" w:space="0" w:color="auto"/>
            <w:bottom w:val="none" w:sz="0" w:space="0" w:color="auto"/>
            <w:right w:val="none" w:sz="0" w:space="0" w:color="auto"/>
          </w:divBdr>
        </w:div>
        <w:div w:id="1658613843">
          <w:marLeft w:val="480"/>
          <w:marRight w:val="0"/>
          <w:marTop w:val="0"/>
          <w:marBottom w:val="0"/>
          <w:divBdr>
            <w:top w:val="none" w:sz="0" w:space="0" w:color="auto"/>
            <w:left w:val="none" w:sz="0" w:space="0" w:color="auto"/>
            <w:bottom w:val="none" w:sz="0" w:space="0" w:color="auto"/>
            <w:right w:val="none" w:sz="0" w:space="0" w:color="auto"/>
          </w:divBdr>
        </w:div>
        <w:div w:id="1329750269">
          <w:marLeft w:val="480"/>
          <w:marRight w:val="0"/>
          <w:marTop w:val="0"/>
          <w:marBottom w:val="0"/>
          <w:divBdr>
            <w:top w:val="none" w:sz="0" w:space="0" w:color="auto"/>
            <w:left w:val="none" w:sz="0" w:space="0" w:color="auto"/>
            <w:bottom w:val="none" w:sz="0" w:space="0" w:color="auto"/>
            <w:right w:val="none" w:sz="0" w:space="0" w:color="auto"/>
          </w:divBdr>
        </w:div>
        <w:div w:id="2009363115">
          <w:marLeft w:val="480"/>
          <w:marRight w:val="0"/>
          <w:marTop w:val="0"/>
          <w:marBottom w:val="0"/>
          <w:divBdr>
            <w:top w:val="none" w:sz="0" w:space="0" w:color="auto"/>
            <w:left w:val="none" w:sz="0" w:space="0" w:color="auto"/>
            <w:bottom w:val="none" w:sz="0" w:space="0" w:color="auto"/>
            <w:right w:val="none" w:sz="0" w:space="0" w:color="auto"/>
          </w:divBdr>
        </w:div>
        <w:div w:id="805969627">
          <w:marLeft w:val="480"/>
          <w:marRight w:val="0"/>
          <w:marTop w:val="0"/>
          <w:marBottom w:val="0"/>
          <w:divBdr>
            <w:top w:val="none" w:sz="0" w:space="0" w:color="auto"/>
            <w:left w:val="none" w:sz="0" w:space="0" w:color="auto"/>
            <w:bottom w:val="none" w:sz="0" w:space="0" w:color="auto"/>
            <w:right w:val="none" w:sz="0" w:space="0" w:color="auto"/>
          </w:divBdr>
        </w:div>
        <w:div w:id="1377314770">
          <w:marLeft w:val="480"/>
          <w:marRight w:val="0"/>
          <w:marTop w:val="0"/>
          <w:marBottom w:val="0"/>
          <w:divBdr>
            <w:top w:val="none" w:sz="0" w:space="0" w:color="auto"/>
            <w:left w:val="none" w:sz="0" w:space="0" w:color="auto"/>
            <w:bottom w:val="none" w:sz="0" w:space="0" w:color="auto"/>
            <w:right w:val="none" w:sz="0" w:space="0" w:color="auto"/>
          </w:divBdr>
        </w:div>
        <w:div w:id="838233818">
          <w:marLeft w:val="480"/>
          <w:marRight w:val="0"/>
          <w:marTop w:val="0"/>
          <w:marBottom w:val="0"/>
          <w:divBdr>
            <w:top w:val="none" w:sz="0" w:space="0" w:color="auto"/>
            <w:left w:val="none" w:sz="0" w:space="0" w:color="auto"/>
            <w:bottom w:val="none" w:sz="0" w:space="0" w:color="auto"/>
            <w:right w:val="none" w:sz="0" w:space="0" w:color="auto"/>
          </w:divBdr>
        </w:div>
        <w:div w:id="1205605863">
          <w:marLeft w:val="480"/>
          <w:marRight w:val="0"/>
          <w:marTop w:val="0"/>
          <w:marBottom w:val="0"/>
          <w:divBdr>
            <w:top w:val="none" w:sz="0" w:space="0" w:color="auto"/>
            <w:left w:val="none" w:sz="0" w:space="0" w:color="auto"/>
            <w:bottom w:val="none" w:sz="0" w:space="0" w:color="auto"/>
            <w:right w:val="none" w:sz="0" w:space="0" w:color="auto"/>
          </w:divBdr>
        </w:div>
        <w:div w:id="1083382334">
          <w:marLeft w:val="480"/>
          <w:marRight w:val="0"/>
          <w:marTop w:val="0"/>
          <w:marBottom w:val="0"/>
          <w:divBdr>
            <w:top w:val="none" w:sz="0" w:space="0" w:color="auto"/>
            <w:left w:val="none" w:sz="0" w:space="0" w:color="auto"/>
            <w:bottom w:val="none" w:sz="0" w:space="0" w:color="auto"/>
            <w:right w:val="none" w:sz="0" w:space="0" w:color="auto"/>
          </w:divBdr>
        </w:div>
        <w:div w:id="1419909356">
          <w:marLeft w:val="480"/>
          <w:marRight w:val="0"/>
          <w:marTop w:val="0"/>
          <w:marBottom w:val="0"/>
          <w:divBdr>
            <w:top w:val="none" w:sz="0" w:space="0" w:color="auto"/>
            <w:left w:val="none" w:sz="0" w:space="0" w:color="auto"/>
            <w:bottom w:val="none" w:sz="0" w:space="0" w:color="auto"/>
            <w:right w:val="none" w:sz="0" w:space="0" w:color="auto"/>
          </w:divBdr>
        </w:div>
        <w:div w:id="732849397">
          <w:marLeft w:val="480"/>
          <w:marRight w:val="0"/>
          <w:marTop w:val="0"/>
          <w:marBottom w:val="0"/>
          <w:divBdr>
            <w:top w:val="none" w:sz="0" w:space="0" w:color="auto"/>
            <w:left w:val="none" w:sz="0" w:space="0" w:color="auto"/>
            <w:bottom w:val="none" w:sz="0" w:space="0" w:color="auto"/>
            <w:right w:val="none" w:sz="0" w:space="0" w:color="auto"/>
          </w:divBdr>
        </w:div>
        <w:div w:id="669135675">
          <w:marLeft w:val="480"/>
          <w:marRight w:val="0"/>
          <w:marTop w:val="0"/>
          <w:marBottom w:val="0"/>
          <w:divBdr>
            <w:top w:val="none" w:sz="0" w:space="0" w:color="auto"/>
            <w:left w:val="none" w:sz="0" w:space="0" w:color="auto"/>
            <w:bottom w:val="none" w:sz="0" w:space="0" w:color="auto"/>
            <w:right w:val="none" w:sz="0" w:space="0" w:color="auto"/>
          </w:divBdr>
        </w:div>
        <w:div w:id="1744451752">
          <w:marLeft w:val="480"/>
          <w:marRight w:val="0"/>
          <w:marTop w:val="0"/>
          <w:marBottom w:val="0"/>
          <w:divBdr>
            <w:top w:val="none" w:sz="0" w:space="0" w:color="auto"/>
            <w:left w:val="none" w:sz="0" w:space="0" w:color="auto"/>
            <w:bottom w:val="none" w:sz="0" w:space="0" w:color="auto"/>
            <w:right w:val="none" w:sz="0" w:space="0" w:color="auto"/>
          </w:divBdr>
        </w:div>
        <w:div w:id="511916212">
          <w:marLeft w:val="480"/>
          <w:marRight w:val="0"/>
          <w:marTop w:val="0"/>
          <w:marBottom w:val="0"/>
          <w:divBdr>
            <w:top w:val="none" w:sz="0" w:space="0" w:color="auto"/>
            <w:left w:val="none" w:sz="0" w:space="0" w:color="auto"/>
            <w:bottom w:val="none" w:sz="0" w:space="0" w:color="auto"/>
            <w:right w:val="none" w:sz="0" w:space="0" w:color="auto"/>
          </w:divBdr>
        </w:div>
        <w:div w:id="2041513684">
          <w:marLeft w:val="480"/>
          <w:marRight w:val="0"/>
          <w:marTop w:val="0"/>
          <w:marBottom w:val="0"/>
          <w:divBdr>
            <w:top w:val="none" w:sz="0" w:space="0" w:color="auto"/>
            <w:left w:val="none" w:sz="0" w:space="0" w:color="auto"/>
            <w:bottom w:val="none" w:sz="0" w:space="0" w:color="auto"/>
            <w:right w:val="none" w:sz="0" w:space="0" w:color="auto"/>
          </w:divBdr>
        </w:div>
        <w:div w:id="1971668659">
          <w:marLeft w:val="480"/>
          <w:marRight w:val="0"/>
          <w:marTop w:val="0"/>
          <w:marBottom w:val="0"/>
          <w:divBdr>
            <w:top w:val="none" w:sz="0" w:space="0" w:color="auto"/>
            <w:left w:val="none" w:sz="0" w:space="0" w:color="auto"/>
            <w:bottom w:val="none" w:sz="0" w:space="0" w:color="auto"/>
            <w:right w:val="none" w:sz="0" w:space="0" w:color="auto"/>
          </w:divBdr>
        </w:div>
        <w:div w:id="1739816495">
          <w:marLeft w:val="480"/>
          <w:marRight w:val="0"/>
          <w:marTop w:val="0"/>
          <w:marBottom w:val="0"/>
          <w:divBdr>
            <w:top w:val="none" w:sz="0" w:space="0" w:color="auto"/>
            <w:left w:val="none" w:sz="0" w:space="0" w:color="auto"/>
            <w:bottom w:val="none" w:sz="0" w:space="0" w:color="auto"/>
            <w:right w:val="none" w:sz="0" w:space="0" w:color="auto"/>
          </w:divBdr>
        </w:div>
        <w:div w:id="1883059494">
          <w:marLeft w:val="480"/>
          <w:marRight w:val="0"/>
          <w:marTop w:val="0"/>
          <w:marBottom w:val="0"/>
          <w:divBdr>
            <w:top w:val="none" w:sz="0" w:space="0" w:color="auto"/>
            <w:left w:val="none" w:sz="0" w:space="0" w:color="auto"/>
            <w:bottom w:val="none" w:sz="0" w:space="0" w:color="auto"/>
            <w:right w:val="none" w:sz="0" w:space="0" w:color="auto"/>
          </w:divBdr>
        </w:div>
        <w:div w:id="67457574">
          <w:marLeft w:val="480"/>
          <w:marRight w:val="0"/>
          <w:marTop w:val="0"/>
          <w:marBottom w:val="0"/>
          <w:divBdr>
            <w:top w:val="none" w:sz="0" w:space="0" w:color="auto"/>
            <w:left w:val="none" w:sz="0" w:space="0" w:color="auto"/>
            <w:bottom w:val="none" w:sz="0" w:space="0" w:color="auto"/>
            <w:right w:val="none" w:sz="0" w:space="0" w:color="auto"/>
          </w:divBdr>
        </w:div>
        <w:div w:id="558129912">
          <w:marLeft w:val="480"/>
          <w:marRight w:val="0"/>
          <w:marTop w:val="0"/>
          <w:marBottom w:val="0"/>
          <w:divBdr>
            <w:top w:val="none" w:sz="0" w:space="0" w:color="auto"/>
            <w:left w:val="none" w:sz="0" w:space="0" w:color="auto"/>
            <w:bottom w:val="none" w:sz="0" w:space="0" w:color="auto"/>
            <w:right w:val="none" w:sz="0" w:space="0" w:color="auto"/>
          </w:divBdr>
        </w:div>
        <w:div w:id="1696539579">
          <w:marLeft w:val="480"/>
          <w:marRight w:val="0"/>
          <w:marTop w:val="0"/>
          <w:marBottom w:val="0"/>
          <w:divBdr>
            <w:top w:val="none" w:sz="0" w:space="0" w:color="auto"/>
            <w:left w:val="none" w:sz="0" w:space="0" w:color="auto"/>
            <w:bottom w:val="none" w:sz="0" w:space="0" w:color="auto"/>
            <w:right w:val="none" w:sz="0" w:space="0" w:color="auto"/>
          </w:divBdr>
        </w:div>
        <w:div w:id="1361322455">
          <w:marLeft w:val="480"/>
          <w:marRight w:val="0"/>
          <w:marTop w:val="0"/>
          <w:marBottom w:val="0"/>
          <w:divBdr>
            <w:top w:val="none" w:sz="0" w:space="0" w:color="auto"/>
            <w:left w:val="none" w:sz="0" w:space="0" w:color="auto"/>
            <w:bottom w:val="none" w:sz="0" w:space="0" w:color="auto"/>
            <w:right w:val="none" w:sz="0" w:space="0" w:color="auto"/>
          </w:divBdr>
        </w:div>
        <w:div w:id="1463887610">
          <w:marLeft w:val="480"/>
          <w:marRight w:val="0"/>
          <w:marTop w:val="0"/>
          <w:marBottom w:val="0"/>
          <w:divBdr>
            <w:top w:val="none" w:sz="0" w:space="0" w:color="auto"/>
            <w:left w:val="none" w:sz="0" w:space="0" w:color="auto"/>
            <w:bottom w:val="none" w:sz="0" w:space="0" w:color="auto"/>
            <w:right w:val="none" w:sz="0" w:space="0" w:color="auto"/>
          </w:divBdr>
        </w:div>
        <w:div w:id="1557398451">
          <w:marLeft w:val="480"/>
          <w:marRight w:val="0"/>
          <w:marTop w:val="0"/>
          <w:marBottom w:val="0"/>
          <w:divBdr>
            <w:top w:val="none" w:sz="0" w:space="0" w:color="auto"/>
            <w:left w:val="none" w:sz="0" w:space="0" w:color="auto"/>
            <w:bottom w:val="none" w:sz="0" w:space="0" w:color="auto"/>
            <w:right w:val="none" w:sz="0" w:space="0" w:color="auto"/>
          </w:divBdr>
        </w:div>
        <w:div w:id="1692223807">
          <w:marLeft w:val="48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26355120">
      <w:bodyDiv w:val="1"/>
      <w:marLeft w:val="0"/>
      <w:marRight w:val="0"/>
      <w:marTop w:val="0"/>
      <w:marBottom w:val="0"/>
      <w:divBdr>
        <w:top w:val="none" w:sz="0" w:space="0" w:color="auto"/>
        <w:left w:val="none" w:sz="0" w:space="0" w:color="auto"/>
        <w:bottom w:val="none" w:sz="0" w:space="0" w:color="auto"/>
        <w:right w:val="none" w:sz="0" w:space="0" w:color="auto"/>
      </w:divBdr>
      <w:divsChild>
        <w:div w:id="1517690521">
          <w:marLeft w:val="480"/>
          <w:marRight w:val="0"/>
          <w:marTop w:val="0"/>
          <w:marBottom w:val="0"/>
          <w:divBdr>
            <w:top w:val="none" w:sz="0" w:space="0" w:color="auto"/>
            <w:left w:val="none" w:sz="0" w:space="0" w:color="auto"/>
            <w:bottom w:val="none" w:sz="0" w:space="0" w:color="auto"/>
            <w:right w:val="none" w:sz="0" w:space="0" w:color="auto"/>
          </w:divBdr>
        </w:div>
        <w:div w:id="1530871881">
          <w:marLeft w:val="480"/>
          <w:marRight w:val="0"/>
          <w:marTop w:val="0"/>
          <w:marBottom w:val="0"/>
          <w:divBdr>
            <w:top w:val="none" w:sz="0" w:space="0" w:color="auto"/>
            <w:left w:val="none" w:sz="0" w:space="0" w:color="auto"/>
            <w:bottom w:val="none" w:sz="0" w:space="0" w:color="auto"/>
            <w:right w:val="none" w:sz="0" w:space="0" w:color="auto"/>
          </w:divBdr>
        </w:div>
        <w:div w:id="1298294465">
          <w:marLeft w:val="480"/>
          <w:marRight w:val="0"/>
          <w:marTop w:val="0"/>
          <w:marBottom w:val="0"/>
          <w:divBdr>
            <w:top w:val="none" w:sz="0" w:space="0" w:color="auto"/>
            <w:left w:val="none" w:sz="0" w:space="0" w:color="auto"/>
            <w:bottom w:val="none" w:sz="0" w:space="0" w:color="auto"/>
            <w:right w:val="none" w:sz="0" w:space="0" w:color="auto"/>
          </w:divBdr>
        </w:div>
        <w:div w:id="304774381">
          <w:marLeft w:val="480"/>
          <w:marRight w:val="0"/>
          <w:marTop w:val="0"/>
          <w:marBottom w:val="0"/>
          <w:divBdr>
            <w:top w:val="none" w:sz="0" w:space="0" w:color="auto"/>
            <w:left w:val="none" w:sz="0" w:space="0" w:color="auto"/>
            <w:bottom w:val="none" w:sz="0" w:space="0" w:color="auto"/>
            <w:right w:val="none" w:sz="0" w:space="0" w:color="auto"/>
          </w:divBdr>
        </w:div>
        <w:div w:id="794444069">
          <w:marLeft w:val="480"/>
          <w:marRight w:val="0"/>
          <w:marTop w:val="0"/>
          <w:marBottom w:val="0"/>
          <w:divBdr>
            <w:top w:val="none" w:sz="0" w:space="0" w:color="auto"/>
            <w:left w:val="none" w:sz="0" w:space="0" w:color="auto"/>
            <w:bottom w:val="none" w:sz="0" w:space="0" w:color="auto"/>
            <w:right w:val="none" w:sz="0" w:space="0" w:color="auto"/>
          </w:divBdr>
        </w:div>
        <w:div w:id="929240142">
          <w:marLeft w:val="480"/>
          <w:marRight w:val="0"/>
          <w:marTop w:val="0"/>
          <w:marBottom w:val="0"/>
          <w:divBdr>
            <w:top w:val="none" w:sz="0" w:space="0" w:color="auto"/>
            <w:left w:val="none" w:sz="0" w:space="0" w:color="auto"/>
            <w:bottom w:val="none" w:sz="0" w:space="0" w:color="auto"/>
            <w:right w:val="none" w:sz="0" w:space="0" w:color="auto"/>
          </w:divBdr>
        </w:div>
        <w:div w:id="280494889">
          <w:marLeft w:val="480"/>
          <w:marRight w:val="0"/>
          <w:marTop w:val="0"/>
          <w:marBottom w:val="0"/>
          <w:divBdr>
            <w:top w:val="none" w:sz="0" w:space="0" w:color="auto"/>
            <w:left w:val="none" w:sz="0" w:space="0" w:color="auto"/>
            <w:bottom w:val="none" w:sz="0" w:space="0" w:color="auto"/>
            <w:right w:val="none" w:sz="0" w:space="0" w:color="auto"/>
          </w:divBdr>
        </w:div>
        <w:div w:id="1417825619">
          <w:marLeft w:val="480"/>
          <w:marRight w:val="0"/>
          <w:marTop w:val="0"/>
          <w:marBottom w:val="0"/>
          <w:divBdr>
            <w:top w:val="none" w:sz="0" w:space="0" w:color="auto"/>
            <w:left w:val="none" w:sz="0" w:space="0" w:color="auto"/>
            <w:bottom w:val="none" w:sz="0" w:space="0" w:color="auto"/>
            <w:right w:val="none" w:sz="0" w:space="0" w:color="auto"/>
          </w:divBdr>
        </w:div>
        <w:div w:id="207113860">
          <w:marLeft w:val="480"/>
          <w:marRight w:val="0"/>
          <w:marTop w:val="0"/>
          <w:marBottom w:val="0"/>
          <w:divBdr>
            <w:top w:val="none" w:sz="0" w:space="0" w:color="auto"/>
            <w:left w:val="none" w:sz="0" w:space="0" w:color="auto"/>
            <w:bottom w:val="none" w:sz="0" w:space="0" w:color="auto"/>
            <w:right w:val="none" w:sz="0" w:space="0" w:color="auto"/>
          </w:divBdr>
        </w:div>
        <w:div w:id="1028215191">
          <w:marLeft w:val="480"/>
          <w:marRight w:val="0"/>
          <w:marTop w:val="0"/>
          <w:marBottom w:val="0"/>
          <w:divBdr>
            <w:top w:val="none" w:sz="0" w:space="0" w:color="auto"/>
            <w:left w:val="none" w:sz="0" w:space="0" w:color="auto"/>
            <w:bottom w:val="none" w:sz="0" w:space="0" w:color="auto"/>
            <w:right w:val="none" w:sz="0" w:space="0" w:color="auto"/>
          </w:divBdr>
        </w:div>
        <w:div w:id="1082946271">
          <w:marLeft w:val="480"/>
          <w:marRight w:val="0"/>
          <w:marTop w:val="0"/>
          <w:marBottom w:val="0"/>
          <w:divBdr>
            <w:top w:val="none" w:sz="0" w:space="0" w:color="auto"/>
            <w:left w:val="none" w:sz="0" w:space="0" w:color="auto"/>
            <w:bottom w:val="none" w:sz="0" w:space="0" w:color="auto"/>
            <w:right w:val="none" w:sz="0" w:space="0" w:color="auto"/>
          </w:divBdr>
        </w:div>
        <w:div w:id="2096398272">
          <w:marLeft w:val="480"/>
          <w:marRight w:val="0"/>
          <w:marTop w:val="0"/>
          <w:marBottom w:val="0"/>
          <w:divBdr>
            <w:top w:val="none" w:sz="0" w:space="0" w:color="auto"/>
            <w:left w:val="none" w:sz="0" w:space="0" w:color="auto"/>
            <w:bottom w:val="none" w:sz="0" w:space="0" w:color="auto"/>
            <w:right w:val="none" w:sz="0" w:space="0" w:color="auto"/>
          </w:divBdr>
        </w:div>
        <w:div w:id="119501504">
          <w:marLeft w:val="480"/>
          <w:marRight w:val="0"/>
          <w:marTop w:val="0"/>
          <w:marBottom w:val="0"/>
          <w:divBdr>
            <w:top w:val="none" w:sz="0" w:space="0" w:color="auto"/>
            <w:left w:val="none" w:sz="0" w:space="0" w:color="auto"/>
            <w:bottom w:val="none" w:sz="0" w:space="0" w:color="auto"/>
            <w:right w:val="none" w:sz="0" w:space="0" w:color="auto"/>
          </w:divBdr>
        </w:div>
        <w:div w:id="1411124352">
          <w:marLeft w:val="480"/>
          <w:marRight w:val="0"/>
          <w:marTop w:val="0"/>
          <w:marBottom w:val="0"/>
          <w:divBdr>
            <w:top w:val="none" w:sz="0" w:space="0" w:color="auto"/>
            <w:left w:val="none" w:sz="0" w:space="0" w:color="auto"/>
            <w:bottom w:val="none" w:sz="0" w:space="0" w:color="auto"/>
            <w:right w:val="none" w:sz="0" w:space="0" w:color="auto"/>
          </w:divBdr>
        </w:div>
        <w:div w:id="324094485">
          <w:marLeft w:val="480"/>
          <w:marRight w:val="0"/>
          <w:marTop w:val="0"/>
          <w:marBottom w:val="0"/>
          <w:divBdr>
            <w:top w:val="none" w:sz="0" w:space="0" w:color="auto"/>
            <w:left w:val="none" w:sz="0" w:space="0" w:color="auto"/>
            <w:bottom w:val="none" w:sz="0" w:space="0" w:color="auto"/>
            <w:right w:val="none" w:sz="0" w:space="0" w:color="auto"/>
          </w:divBdr>
        </w:div>
        <w:div w:id="605693838">
          <w:marLeft w:val="480"/>
          <w:marRight w:val="0"/>
          <w:marTop w:val="0"/>
          <w:marBottom w:val="0"/>
          <w:divBdr>
            <w:top w:val="none" w:sz="0" w:space="0" w:color="auto"/>
            <w:left w:val="none" w:sz="0" w:space="0" w:color="auto"/>
            <w:bottom w:val="none" w:sz="0" w:space="0" w:color="auto"/>
            <w:right w:val="none" w:sz="0" w:space="0" w:color="auto"/>
          </w:divBdr>
        </w:div>
        <w:div w:id="1969584910">
          <w:marLeft w:val="480"/>
          <w:marRight w:val="0"/>
          <w:marTop w:val="0"/>
          <w:marBottom w:val="0"/>
          <w:divBdr>
            <w:top w:val="none" w:sz="0" w:space="0" w:color="auto"/>
            <w:left w:val="none" w:sz="0" w:space="0" w:color="auto"/>
            <w:bottom w:val="none" w:sz="0" w:space="0" w:color="auto"/>
            <w:right w:val="none" w:sz="0" w:space="0" w:color="auto"/>
          </w:divBdr>
        </w:div>
        <w:div w:id="1696224330">
          <w:marLeft w:val="480"/>
          <w:marRight w:val="0"/>
          <w:marTop w:val="0"/>
          <w:marBottom w:val="0"/>
          <w:divBdr>
            <w:top w:val="none" w:sz="0" w:space="0" w:color="auto"/>
            <w:left w:val="none" w:sz="0" w:space="0" w:color="auto"/>
            <w:bottom w:val="none" w:sz="0" w:space="0" w:color="auto"/>
            <w:right w:val="none" w:sz="0" w:space="0" w:color="auto"/>
          </w:divBdr>
        </w:div>
        <w:div w:id="983463361">
          <w:marLeft w:val="480"/>
          <w:marRight w:val="0"/>
          <w:marTop w:val="0"/>
          <w:marBottom w:val="0"/>
          <w:divBdr>
            <w:top w:val="none" w:sz="0" w:space="0" w:color="auto"/>
            <w:left w:val="none" w:sz="0" w:space="0" w:color="auto"/>
            <w:bottom w:val="none" w:sz="0" w:space="0" w:color="auto"/>
            <w:right w:val="none" w:sz="0" w:space="0" w:color="auto"/>
          </w:divBdr>
        </w:div>
        <w:div w:id="324211932">
          <w:marLeft w:val="480"/>
          <w:marRight w:val="0"/>
          <w:marTop w:val="0"/>
          <w:marBottom w:val="0"/>
          <w:divBdr>
            <w:top w:val="none" w:sz="0" w:space="0" w:color="auto"/>
            <w:left w:val="none" w:sz="0" w:space="0" w:color="auto"/>
            <w:bottom w:val="none" w:sz="0" w:space="0" w:color="auto"/>
            <w:right w:val="none" w:sz="0" w:space="0" w:color="auto"/>
          </w:divBdr>
        </w:div>
        <w:div w:id="1465930990">
          <w:marLeft w:val="480"/>
          <w:marRight w:val="0"/>
          <w:marTop w:val="0"/>
          <w:marBottom w:val="0"/>
          <w:divBdr>
            <w:top w:val="none" w:sz="0" w:space="0" w:color="auto"/>
            <w:left w:val="none" w:sz="0" w:space="0" w:color="auto"/>
            <w:bottom w:val="none" w:sz="0" w:space="0" w:color="auto"/>
            <w:right w:val="none" w:sz="0" w:space="0" w:color="auto"/>
          </w:divBdr>
        </w:div>
        <w:div w:id="1079325991">
          <w:marLeft w:val="480"/>
          <w:marRight w:val="0"/>
          <w:marTop w:val="0"/>
          <w:marBottom w:val="0"/>
          <w:divBdr>
            <w:top w:val="none" w:sz="0" w:space="0" w:color="auto"/>
            <w:left w:val="none" w:sz="0" w:space="0" w:color="auto"/>
            <w:bottom w:val="none" w:sz="0" w:space="0" w:color="auto"/>
            <w:right w:val="none" w:sz="0" w:space="0" w:color="auto"/>
          </w:divBdr>
        </w:div>
        <w:div w:id="723017802">
          <w:marLeft w:val="480"/>
          <w:marRight w:val="0"/>
          <w:marTop w:val="0"/>
          <w:marBottom w:val="0"/>
          <w:divBdr>
            <w:top w:val="none" w:sz="0" w:space="0" w:color="auto"/>
            <w:left w:val="none" w:sz="0" w:space="0" w:color="auto"/>
            <w:bottom w:val="none" w:sz="0" w:space="0" w:color="auto"/>
            <w:right w:val="none" w:sz="0" w:space="0" w:color="auto"/>
          </w:divBdr>
        </w:div>
        <w:div w:id="336008639">
          <w:marLeft w:val="480"/>
          <w:marRight w:val="0"/>
          <w:marTop w:val="0"/>
          <w:marBottom w:val="0"/>
          <w:divBdr>
            <w:top w:val="none" w:sz="0" w:space="0" w:color="auto"/>
            <w:left w:val="none" w:sz="0" w:space="0" w:color="auto"/>
            <w:bottom w:val="none" w:sz="0" w:space="0" w:color="auto"/>
            <w:right w:val="none" w:sz="0" w:space="0" w:color="auto"/>
          </w:divBdr>
        </w:div>
        <w:div w:id="1185173443">
          <w:marLeft w:val="480"/>
          <w:marRight w:val="0"/>
          <w:marTop w:val="0"/>
          <w:marBottom w:val="0"/>
          <w:divBdr>
            <w:top w:val="none" w:sz="0" w:space="0" w:color="auto"/>
            <w:left w:val="none" w:sz="0" w:space="0" w:color="auto"/>
            <w:bottom w:val="none" w:sz="0" w:space="0" w:color="auto"/>
            <w:right w:val="none" w:sz="0" w:space="0" w:color="auto"/>
          </w:divBdr>
        </w:div>
        <w:div w:id="203373791">
          <w:marLeft w:val="480"/>
          <w:marRight w:val="0"/>
          <w:marTop w:val="0"/>
          <w:marBottom w:val="0"/>
          <w:divBdr>
            <w:top w:val="none" w:sz="0" w:space="0" w:color="auto"/>
            <w:left w:val="none" w:sz="0" w:space="0" w:color="auto"/>
            <w:bottom w:val="none" w:sz="0" w:space="0" w:color="auto"/>
            <w:right w:val="none" w:sz="0" w:space="0" w:color="auto"/>
          </w:divBdr>
        </w:div>
        <w:div w:id="1643999478">
          <w:marLeft w:val="480"/>
          <w:marRight w:val="0"/>
          <w:marTop w:val="0"/>
          <w:marBottom w:val="0"/>
          <w:divBdr>
            <w:top w:val="none" w:sz="0" w:space="0" w:color="auto"/>
            <w:left w:val="none" w:sz="0" w:space="0" w:color="auto"/>
            <w:bottom w:val="none" w:sz="0" w:space="0" w:color="auto"/>
            <w:right w:val="none" w:sz="0" w:space="0" w:color="auto"/>
          </w:divBdr>
        </w:div>
        <w:div w:id="1154494640">
          <w:marLeft w:val="480"/>
          <w:marRight w:val="0"/>
          <w:marTop w:val="0"/>
          <w:marBottom w:val="0"/>
          <w:divBdr>
            <w:top w:val="none" w:sz="0" w:space="0" w:color="auto"/>
            <w:left w:val="none" w:sz="0" w:space="0" w:color="auto"/>
            <w:bottom w:val="none" w:sz="0" w:space="0" w:color="auto"/>
            <w:right w:val="none" w:sz="0" w:space="0" w:color="auto"/>
          </w:divBdr>
        </w:div>
        <w:div w:id="1663042701">
          <w:marLeft w:val="480"/>
          <w:marRight w:val="0"/>
          <w:marTop w:val="0"/>
          <w:marBottom w:val="0"/>
          <w:divBdr>
            <w:top w:val="none" w:sz="0" w:space="0" w:color="auto"/>
            <w:left w:val="none" w:sz="0" w:space="0" w:color="auto"/>
            <w:bottom w:val="none" w:sz="0" w:space="0" w:color="auto"/>
            <w:right w:val="none" w:sz="0" w:space="0" w:color="auto"/>
          </w:divBdr>
        </w:div>
        <w:div w:id="756748084">
          <w:marLeft w:val="480"/>
          <w:marRight w:val="0"/>
          <w:marTop w:val="0"/>
          <w:marBottom w:val="0"/>
          <w:divBdr>
            <w:top w:val="none" w:sz="0" w:space="0" w:color="auto"/>
            <w:left w:val="none" w:sz="0" w:space="0" w:color="auto"/>
            <w:bottom w:val="none" w:sz="0" w:space="0" w:color="auto"/>
            <w:right w:val="none" w:sz="0" w:space="0" w:color="auto"/>
          </w:divBdr>
        </w:div>
        <w:div w:id="1543442750">
          <w:marLeft w:val="480"/>
          <w:marRight w:val="0"/>
          <w:marTop w:val="0"/>
          <w:marBottom w:val="0"/>
          <w:divBdr>
            <w:top w:val="none" w:sz="0" w:space="0" w:color="auto"/>
            <w:left w:val="none" w:sz="0" w:space="0" w:color="auto"/>
            <w:bottom w:val="none" w:sz="0" w:space="0" w:color="auto"/>
            <w:right w:val="none" w:sz="0" w:space="0" w:color="auto"/>
          </w:divBdr>
        </w:div>
        <w:div w:id="198982141">
          <w:marLeft w:val="480"/>
          <w:marRight w:val="0"/>
          <w:marTop w:val="0"/>
          <w:marBottom w:val="0"/>
          <w:divBdr>
            <w:top w:val="none" w:sz="0" w:space="0" w:color="auto"/>
            <w:left w:val="none" w:sz="0" w:space="0" w:color="auto"/>
            <w:bottom w:val="none" w:sz="0" w:space="0" w:color="auto"/>
            <w:right w:val="none" w:sz="0" w:space="0" w:color="auto"/>
          </w:divBdr>
        </w:div>
        <w:div w:id="762265554">
          <w:marLeft w:val="480"/>
          <w:marRight w:val="0"/>
          <w:marTop w:val="0"/>
          <w:marBottom w:val="0"/>
          <w:divBdr>
            <w:top w:val="none" w:sz="0" w:space="0" w:color="auto"/>
            <w:left w:val="none" w:sz="0" w:space="0" w:color="auto"/>
            <w:bottom w:val="none" w:sz="0" w:space="0" w:color="auto"/>
            <w:right w:val="none" w:sz="0" w:space="0" w:color="auto"/>
          </w:divBdr>
        </w:div>
        <w:div w:id="1753814999">
          <w:marLeft w:val="480"/>
          <w:marRight w:val="0"/>
          <w:marTop w:val="0"/>
          <w:marBottom w:val="0"/>
          <w:divBdr>
            <w:top w:val="none" w:sz="0" w:space="0" w:color="auto"/>
            <w:left w:val="none" w:sz="0" w:space="0" w:color="auto"/>
            <w:bottom w:val="none" w:sz="0" w:space="0" w:color="auto"/>
            <w:right w:val="none" w:sz="0" w:space="0" w:color="auto"/>
          </w:divBdr>
        </w:div>
        <w:div w:id="536161845">
          <w:marLeft w:val="480"/>
          <w:marRight w:val="0"/>
          <w:marTop w:val="0"/>
          <w:marBottom w:val="0"/>
          <w:divBdr>
            <w:top w:val="none" w:sz="0" w:space="0" w:color="auto"/>
            <w:left w:val="none" w:sz="0" w:space="0" w:color="auto"/>
            <w:bottom w:val="none" w:sz="0" w:space="0" w:color="auto"/>
            <w:right w:val="none" w:sz="0" w:space="0" w:color="auto"/>
          </w:divBdr>
        </w:div>
        <w:div w:id="854462698">
          <w:marLeft w:val="480"/>
          <w:marRight w:val="0"/>
          <w:marTop w:val="0"/>
          <w:marBottom w:val="0"/>
          <w:divBdr>
            <w:top w:val="none" w:sz="0" w:space="0" w:color="auto"/>
            <w:left w:val="none" w:sz="0" w:space="0" w:color="auto"/>
            <w:bottom w:val="none" w:sz="0" w:space="0" w:color="auto"/>
            <w:right w:val="none" w:sz="0" w:space="0" w:color="auto"/>
          </w:divBdr>
        </w:div>
        <w:div w:id="1761219290">
          <w:marLeft w:val="480"/>
          <w:marRight w:val="0"/>
          <w:marTop w:val="0"/>
          <w:marBottom w:val="0"/>
          <w:divBdr>
            <w:top w:val="none" w:sz="0" w:space="0" w:color="auto"/>
            <w:left w:val="none" w:sz="0" w:space="0" w:color="auto"/>
            <w:bottom w:val="none" w:sz="0" w:space="0" w:color="auto"/>
            <w:right w:val="none" w:sz="0" w:space="0" w:color="auto"/>
          </w:divBdr>
        </w:div>
        <w:div w:id="806626765">
          <w:marLeft w:val="480"/>
          <w:marRight w:val="0"/>
          <w:marTop w:val="0"/>
          <w:marBottom w:val="0"/>
          <w:divBdr>
            <w:top w:val="none" w:sz="0" w:space="0" w:color="auto"/>
            <w:left w:val="none" w:sz="0" w:space="0" w:color="auto"/>
            <w:bottom w:val="none" w:sz="0" w:space="0" w:color="auto"/>
            <w:right w:val="none" w:sz="0" w:space="0" w:color="auto"/>
          </w:divBdr>
        </w:div>
        <w:div w:id="713776834">
          <w:marLeft w:val="480"/>
          <w:marRight w:val="0"/>
          <w:marTop w:val="0"/>
          <w:marBottom w:val="0"/>
          <w:divBdr>
            <w:top w:val="none" w:sz="0" w:space="0" w:color="auto"/>
            <w:left w:val="none" w:sz="0" w:space="0" w:color="auto"/>
            <w:bottom w:val="none" w:sz="0" w:space="0" w:color="auto"/>
            <w:right w:val="none" w:sz="0" w:space="0" w:color="auto"/>
          </w:divBdr>
        </w:div>
        <w:div w:id="1593473083">
          <w:marLeft w:val="48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382325">
      <w:bodyDiv w:val="1"/>
      <w:marLeft w:val="0"/>
      <w:marRight w:val="0"/>
      <w:marTop w:val="0"/>
      <w:marBottom w:val="0"/>
      <w:divBdr>
        <w:top w:val="none" w:sz="0" w:space="0" w:color="auto"/>
        <w:left w:val="none" w:sz="0" w:space="0" w:color="auto"/>
        <w:bottom w:val="none" w:sz="0" w:space="0" w:color="auto"/>
        <w:right w:val="none" w:sz="0" w:space="0" w:color="auto"/>
      </w:divBdr>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6541">
      <w:bodyDiv w:val="1"/>
      <w:marLeft w:val="0"/>
      <w:marRight w:val="0"/>
      <w:marTop w:val="0"/>
      <w:marBottom w:val="0"/>
      <w:divBdr>
        <w:top w:val="none" w:sz="0" w:space="0" w:color="auto"/>
        <w:left w:val="none" w:sz="0" w:space="0" w:color="auto"/>
        <w:bottom w:val="none" w:sz="0" w:space="0" w:color="auto"/>
        <w:right w:val="none" w:sz="0" w:space="0" w:color="auto"/>
      </w:divBdr>
      <w:divsChild>
        <w:div w:id="31073712">
          <w:marLeft w:val="480"/>
          <w:marRight w:val="0"/>
          <w:marTop w:val="0"/>
          <w:marBottom w:val="0"/>
          <w:divBdr>
            <w:top w:val="none" w:sz="0" w:space="0" w:color="auto"/>
            <w:left w:val="none" w:sz="0" w:space="0" w:color="auto"/>
            <w:bottom w:val="none" w:sz="0" w:space="0" w:color="auto"/>
            <w:right w:val="none" w:sz="0" w:space="0" w:color="auto"/>
          </w:divBdr>
        </w:div>
        <w:div w:id="1708332685">
          <w:marLeft w:val="480"/>
          <w:marRight w:val="0"/>
          <w:marTop w:val="0"/>
          <w:marBottom w:val="0"/>
          <w:divBdr>
            <w:top w:val="none" w:sz="0" w:space="0" w:color="auto"/>
            <w:left w:val="none" w:sz="0" w:space="0" w:color="auto"/>
            <w:bottom w:val="none" w:sz="0" w:space="0" w:color="auto"/>
            <w:right w:val="none" w:sz="0" w:space="0" w:color="auto"/>
          </w:divBdr>
        </w:div>
        <w:div w:id="961957733">
          <w:marLeft w:val="480"/>
          <w:marRight w:val="0"/>
          <w:marTop w:val="0"/>
          <w:marBottom w:val="0"/>
          <w:divBdr>
            <w:top w:val="none" w:sz="0" w:space="0" w:color="auto"/>
            <w:left w:val="none" w:sz="0" w:space="0" w:color="auto"/>
            <w:bottom w:val="none" w:sz="0" w:space="0" w:color="auto"/>
            <w:right w:val="none" w:sz="0" w:space="0" w:color="auto"/>
          </w:divBdr>
        </w:div>
        <w:div w:id="1947694480">
          <w:marLeft w:val="480"/>
          <w:marRight w:val="0"/>
          <w:marTop w:val="0"/>
          <w:marBottom w:val="0"/>
          <w:divBdr>
            <w:top w:val="none" w:sz="0" w:space="0" w:color="auto"/>
            <w:left w:val="none" w:sz="0" w:space="0" w:color="auto"/>
            <w:bottom w:val="none" w:sz="0" w:space="0" w:color="auto"/>
            <w:right w:val="none" w:sz="0" w:space="0" w:color="auto"/>
          </w:divBdr>
        </w:div>
        <w:div w:id="1209342157">
          <w:marLeft w:val="480"/>
          <w:marRight w:val="0"/>
          <w:marTop w:val="0"/>
          <w:marBottom w:val="0"/>
          <w:divBdr>
            <w:top w:val="none" w:sz="0" w:space="0" w:color="auto"/>
            <w:left w:val="none" w:sz="0" w:space="0" w:color="auto"/>
            <w:bottom w:val="none" w:sz="0" w:space="0" w:color="auto"/>
            <w:right w:val="none" w:sz="0" w:space="0" w:color="auto"/>
          </w:divBdr>
        </w:div>
        <w:div w:id="1828932494">
          <w:marLeft w:val="480"/>
          <w:marRight w:val="0"/>
          <w:marTop w:val="0"/>
          <w:marBottom w:val="0"/>
          <w:divBdr>
            <w:top w:val="none" w:sz="0" w:space="0" w:color="auto"/>
            <w:left w:val="none" w:sz="0" w:space="0" w:color="auto"/>
            <w:bottom w:val="none" w:sz="0" w:space="0" w:color="auto"/>
            <w:right w:val="none" w:sz="0" w:space="0" w:color="auto"/>
          </w:divBdr>
        </w:div>
        <w:div w:id="467163056">
          <w:marLeft w:val="480"/>
          <w:marRight w:val="0"/>
          <w:marTop w:val="0"/>
          <w:marBottom w:val="0"/>
          <w:divBdr>
            <w:top w:val="none" w:sz="0" w:space="0" w:color="auto"/>
            <w:left w:val="none" w:sz="0" w:space="0" w:color="auto"/>
            <w:bottom w:val="none" w:sz="0" w:space="0" w:color="auto"/>
            <w:right w:val="none" w:sz="0" w:space="0" w:color="auto"/>
          </w:divBdr>
        </w:div>
        <w:div w:id="582253789">
          <w:marLeft w:val="480"/>
          <w:marRight w:val="0"/>
          <w:marTop w:val="0"/>
          <w:marBottom w:val="0"/>
          <w:divBdr>
            <w:top w:val="none" w:sz="0" w:space="0" w:color="auto"/>
            <w:left w:val="none" w:sz="0" w:space="0" w:color="auto"/>
            <w:bottom w:val="none" w:sz="0" w:space="0" w:color="auto"/>
            <w:right w:val="none" w:sz="0" w:space="0" w:color="auto"/>
          </w:divBdr>
        </w:div>
        <w:div w:id="1387989033">
          <w:marLeft w:val="480"/>
          <w:marRight w:val="0"/>
          <w:marTop w:val="0"/>
          <w:marBottom w:val="0"/>
          <w:divBdr>
            <w:top w:val="none" w:sz="0" w:space="0" w:color="auto"/>
            <w:left w:val="none" w:sz="0" w:space="0" w:color="auto"/>
            <w:bottom w:val="none" w:sz="0" w:space="0" w:color="auto"/>
            <w:right w:val="none" w:sz="0" w:space="0" w:color="auto"/>
          </w:divBdr>
        </w:div>
        <w:div w:id="99107080">
          <w:marLeft w:val="480"/>
          <w:marRight w:val="0"/>
          <w:marTop w:val="0"/>
          <w:marBottom w:val="0"/>
          <w:divBdr>
            <w:top w:val="none" w:sz="0" w:space="0" w:color="auto"/>
            <w:left w:val="none" w:sz="0" w:space="0" w:color="auto"/>
            <w:bottom w:val="none" w:sz="0" w:space="0" w:color="auto"/>
            <w:right w:val="none" w:sz="0" w:space="0" w:color="auto"/>
          </w:divBdr>
        </w:div>
        <w:div w:id="1511065830">
          <w:marLeft w:val="480"/>
          <w:marRight w:val="0"/>
          <w:marTop w:val="0"/>
          <w:marBottom w:val="0"/>
          <w:divBdr>
            <w:top w:val="none" w:sz="0" w:space="0" w:color="auto"/>
            <w:left w:val="none" w:sz="0" w:space="0" w:color="auto"/>
            <w:bottom w:val="none" w:sz="0" w:space="0" w:color="auto"/>
            <w:right w:val="none" w:sz="0" w:space="0" w:color="auto"/>
          </w:divBdr>
        </w:div>
        <w:div w:id="1926182658">
          <w:marLeft w:val="480"/>
          <w:marRight w:val="0"/>
          <w:marTop w:val="0"/>
          <w:marBottom w:val="0"/>
          <w:divBdr>
            <w:top w:val="none" w:sz="0" w:space="0" w:color="auto"/>
            <w:left w:val="none" w:sz="0" w:space="0" w:color="auto"/>
            <w:bottom w:val="none" w:sz="0" w:space="0" w:color="auto"/>
            <w:right w:val="none" w:sz="0" w:space="0" w:color="auto"/>
          </w:divBdr>
        </w:div>
        <w:div w:id="1374573998">
          <w:marLeft w:val="480"/>
          <w:marRight w:val="0"/>
          <w:marTop w:val="0"/>
          <w:marBottom w:val="0"/>
          <w:divBdr>
            <w:top w:val="none" w:sz="0" w:space="0" w:color="auto"/>
            <w:left w:val="none" w:sz="0" w:space="0" w:color="auto"/>
            <w:bottom w:val="none" w:sz="0" w:space="0" w:color="auto"/>
            <w:right w:val="none" w:sz="0" w:space="0" w:color="auto"/>
          </w:divBdr>
        </w:div>
        <w:div w:id="94139513">
          <w:marLeft w:val="480"/>
          <w:marRight w:val="0"/>
          <w:marTop w:val="0"/>
          <w:marBottom w:val="0"/>
          <w:divBdr>
            <w:top w:val="none" w:sz="0" w:space="0" w:color="auto"/>
            <w:left w:val="none" w:sz="0" w:space="0" w:color="auto"/>
            <w:bottom w:val="none" w:sz="0" w:space="0" w:color="auto"/>
            <w:right w:val="none" w:sz="0" w:space="0" w:color="auto"/>
          </w:divBdr>
        </w:div>
        <w:div w:id="1633176302">
          <w:marLeft w:val="480"/>
          <w:marRight w:val="0"/>
          <w:marTop w:val="0"/>
          <w:marBottom w:val="0"/>
          <w:divBdr>
            <w:top w:val="none" w:sz="0" w:space="0" w:color="auto"/>
            <w:left w:val="none" w:sz="0" w:space="0" w:color="auto"/>
            <w:bottom w:val="none" w:sz="0" w:space="0" w:color="auto"/>
            <w:right w:val="none" w:sz="0" w:space="0" w:color="auto"/>
          </w:divBdr>
        </w:div>
        <w:div w:id="770441667">
          <w:marLeft w:val="480"/>
          <w:marRight w:val="0"/>
          <w:marTop w:val="0"/>
          <w:marBottom w:val="0"/>
          <w:divBdr>
            <w:top w:val="none" w:sz="0" w:space="0" w:color="auto"/>
            <w:left w:val="none" w:sz="0" w:space="0" w:color="auto"/>
            <w:bottom w:val="none" w:sz="0" w:space="0" w:color="auto"/>
            <w:right w:val="none" w:sz="0" w:space="0" w:color="auto"/>
          </w:divBdr>
        </w:div>
        <w:div w:id="318966163">
          <w:marLeft w:val="480"/>
          <w:marRight w:val="0"/>
          <w:marTop w:val="0"/>
          <w:marBottom w:val="0"/>
          <w:divBdr>
            <w:top w:val="none" w:sz="0" w:space="0" w:color="auto"/>
            <w:left w:val="none" w:sz="0" w:space="0" w:color="auto"/>
            <w:bottom w:val="none" w:sz="0" w:space="0" w:color="auto"/>
            <w:right w:val="none" w:sz="0" w:space="0" w:color="auto"/>
          </w:divBdr>
        </w:div>
        <w:div w:id="1546872364">
          <w:marLeft w:val="480"/>
          <w:marRight w:val="0"/>
          <w:marTop w:val="0"/>
          <w:marBottom w:val="0"/>
          <w:divBdr>
            <w:top w:val="none" w:sz="0" w:space="0" w:color="auto"/>
            <w:left w:val="none" w:sz="0" w:space="0" w:color="auto"/>
            <w:bottom w:val="none" w:sz="0" w:space="0" w:color="auto"/>
            <w:right w:val="none" w:sz="0" w:space="0" w:color="auto"/>
          </w:divBdr>
        </w:div>
        <w:div w:id="974720388">
          <w:marLeft w:val="480"/>
          <w:marRight w:val="0"/>
          <w:marTop w:val="0"/>
          <w:marBottom w:val="0"/>
          <w:divBdr>
            <w:top w:val="none" w:sz="0" w:space="0" w:color="auto"/>
            <w:left w:val="none" w:sz="0" w:space="0" w:color="auto"/>
            <w:bottom w:val="none" w:sz="0" w:space="0" w:color="auto"/>
            <w:right w:val="none" w:sz="0" w:space="0" w:color="auto"/>
          </w:divBdr>
        </w:div>
        <w:div w:id="134301542">
          <w:marLeft w:val="480"/>
          <w:marRight w:val="0"/>
          <w:marTop w:val="0"/>
          <w:marBottom w:val="0"/>
          <w:divBdr>
            <w:top w:val="none" w:sz="0" w:space="0" w:color="auto"/>
            <w:left w:val="none" w:sz="0" w:space="0" w:color="auto"/>
            <w:bottom w:val="none" w:sz="0" w:space="0" w:color="auto"/>
            <w:right w:val="none" w:sz="0" w:space="0" w:color="auto"/>
          </w:divBdr>
        </w:div>
        <w:div w:id="860974610">
          <w:marLeft w:val="480"/>
          <w:marRight w:val="0"/>
          <w:marTop w:val="0"/>
          <w:marBottom w:val="0"/>
          <w:divBdr>
            <w:top w:val="none" w:sz="0" w:space="0" w:color="auto"/>
            <w:left w:val="none" w:sz="0" w:space="0" w:color="auto"/>
            <w:bottom w:val="none" w:sz="0" w:space="0" w:color="auto"/>
            <w:right w:val="none" w:sz="0" w:space="0" w:color="auto"/>
          </w:divBdr>
        </w:div>
        <w:div w:id="1560939506">
          <w:marLeft w:val="480"/>
          <w:marRight w:val="0"/>
          <w:marTop w:val="0"/>
          <w:marBottom w:val="0"/>
          <w:divBdr>
            <w:top w:val="none" w:sz="0" w:space="0" w:color="auto"/>
            <w:left w:val="none" w:sz="0" w:space="0" w:color="auto"/>
            <w:bottom w:val="none" w:sz="0" w:space="0" w:color="auto"/>
            <w:right w:val="none" w:sz="0" w:space="0" w:color="auto"/>
          </w:divBdr>
        </w:div>
        <w:div w:id="1056661925">
          <w:marLeft w:val="480"/>
          <w:marRight w:val="0"/>
          <w:marTop w:val="0"/>
          <w:marBottom w:val="0"/>
          <w:divBdr>
            <w:top w:val="none" w:sz="0" w:space="0" w:color="auto"/>
            <w:left w:val="none" w:sz="0" w:space="0" w:color="auto"/>
            <w:bottom w:val="none" w:sz="0" w:space="0" w:color="auto"/>
            <w:right w:val="none" w:sz="0" w:space="0" w:color="auto"/>
          </w:divBdr>
        </w:div>
        <w:div w:id="295112353">
          <w:marLeft w:val="480"/>
          <w:marRight w:val="0"/>
          <w:marTop w:val="0"/>
          <w:marBottom w:val="0"/>
          <w:divBdr>
            <w:top w:val="none" w:sz="0" w:space="0" w:color="auto"/>
            <w:left w:val="none" w:sz="0" w:space="0" w:color="auto"/>
            <w:bottom w:val="none" w:sz="0" w:space="0" w:color="auto"/>
            <w:right w:val="none" w:sz="0" w:space="0" w:color="auto"/>
          </w:divBdr>
        </w:div>
        <w:div w:id="1250967789">
          <w:marLeft w:val="480"/>
          <w:marRight w:val="0"/>
          <w:marTop w:val="0"/>
          <w:marBottom w:val="0"/>
          <w:divBdr>
            <w:top w:val="none" w:sz="0" w:space="0" w:color="auto"/>
            <w:left w:val="none" w:sz="0" w:space="0" w:color="auto"/>
            <w:bottom w:val="none" w:sz="0" w:space="0" w:color="auto"/>
            <w:right w:val="none" w:sz="0" w:space="0" w:color="auto"/>
          </w:divBdr>
        </w:div>
        <w:div w:id="1580629138">
          <w:marLeft w:val="480"/>
          <w:marRight w:val="0"/>
          <w:marTop w:val="0"/>
          <w:marBottom w:val="0"/>
          <w:divBdr>
            <w:top w:val="none" w:sz="0" w:space="0" w:color="auto"/>
            <w:left w:val="none" w:sz="0" w:space="0" w:color="auto"/>
            <w:bottom w:val="none" w:sz="0" w:space="0" w:color="auto"/>
            <w:right w:val="none" w:sz="0" w:space="0" w:color="auto"/>
          </w:divBdr>
        </w:div>
        <w:div w:id="690037279">
          <w:marLeft w:val="480"/>
          <w:marRight w:val="0"/>
          <w:marTop w:val="0"/>
          <w:marBottom w:val="0"/>
          <w:divBdr>
            <w:top w:val="none" w:sz="0" w:space="0" w:color="auto"/>
            <w:left w:val="none" w:sz="0" w:space="0" w:color="auto"/>
            <w:bottom w:val="none" w:sz="0" w:space="0" w:color="auto"/>
            <w:right w:val="none" w:sz="0" w:space="0" w:color="auto"/>
          </w:divBdr>
        </w:div>
        <w:div w:id="27150796">
          <w:marLeft w:val="480"/>
          <w:marRight w:val="0"/>
          <w:marTop w:val="0"/>
          <w:marBottom w:val="0"/>
          <w:divBdr>
            <w:top w:val="none" w:sz="0" w:space="0" w:color="auto"/>
            <w:left w:val="none" w:sz="0" w:space="0" w:color="auto"/>
            <w:bottom w:val="none" w:sz="0" w:space="0" w:color="auto"/>
            <w:right w:val="none" w:sz="0" w:space="0" w:color="auto"/>
          </w:divBdr>
        </w:div>
        <w:div w:id="741755702">
          <w:marLeft w:val="480"/>
          <w:marRight w:val="0"/>
          <w:marTop w:val="0"/>
          <w:marBottom w:val="0"/>
          <w:divBdr>
            <w:top w:val="none" w:sz="0" w:space="0" w:color="auto"/>
            <w:left w:val="none" w:sz="0" w:space="0" w:color="auto"/>
            <w:bottom w:val="none" w:sz="0" w:space="0" w:color="auto"/>
            <w:right w:val="none" w:sz="0" w:space="0" w:color="auto"/>
          </w:divBdr>
        </w:div>
        <w:div w:id="1867912250">
          <w:marLeft w:val="480"/>
          <w:marRight w:val="0"/>
          <w:marTop w:val="0"/>
          <w:marBottom w:val="0"/>
          <w:divBdr>
            <w:top w:val="none" w:sz="0" w:space="0" w:color="auto"/>
            <w:left w:val="none" w:sz="0" w:space="0" w:color="auto"/>
            <w:bottom w:val="none" w:sz="0" w:space="0" w:color="auto"/>
            <w:right w:val="none" w:sz="0" w:space="0" w:color="auto"/>
          </w:divBdr>
        </w:div>
        <w:div w:id="283772553">
          <w:marLeft w:val="480"/>
          <w:marRight w:val="0"/>
          <w:marTop w:val="0"/>
          <w:marBottom w:val="0"/>
          <w:divBdr>
            <w:top w:val="none" w:sz="0" w:space="0" w:color="auto"/>
            <w:left w:val="none" w:sz="0" w:space="0" w:color="auto"/>
            <w:bottom w:val="none" w:sz="0" w:space="0" w:color="auto"/>
            <w:right w:val="none" w:sz="0" w:space="0" w:color="auto"/>
          </w:divBdr>
        </w:div>
        <w:div w:id="882596714">
          <w:marLeft w:val="480"/>
          <w:marRight w:val="0"/>
          <w:marTop w:val="0"/>
          <w:marBottom w:val="0"/>
          <w:divBdr>
            <w:top w:val="none" w:sz="0" w:space="0" w:color="auto"/>
            <w:left w:val="none" w:sz="0" w:space="0" w:color="auto"/>
            <w:bottom w:val="none" w:sz="0" w:space="0" w:color="auto"/>
            <w:right w:val="none" w:sz="0" w:space="0" w:color="auto"/>
          </w:divBdr>
        </w:div>
        <w:div w:id="336082283">
          <w:marLeft w:val="480"/>
          <w:marRight w:val="0"/>
          <w:marTop w:val="0"/>
          <w:marBottom w:val="0"/>
          <w:divBdr>
            <w:top w:val="none" w:sz="0" w:space="0" w:color="auto"/>
            <w:left w:val="none" w:sz="0" w:space="0" w:color="auto"/>
            <w:bottom w:val="none" w:sz="0" w:space="0" w:color="auto"/>
            <w:right w:val="none" w:sz="0" w:space="0" w:color="auto"/>
          </w:divBdr>
        </w:div>
        <w:div w:id="1814369641">
          <w:marLeft w:val="480"/>
          <w:marRight w:val="0"/>
          <w:marTop w:val="0"/>
          <w:marBottom w:val="0"/>
          <w:divBdr>
            <w:top w:val="none" w:sz="0" w:space="0" w:color="auto"/>
            <w:left w:val="none" w:sz="0" w:space="0" w:color="auto"/>
            <w:bottom w:val="none" w:sz="0" w:space="0" w:color="auto"/>
            <w:right w:val="none" w:sz="0" w:space="0" w:color="auto"/>
          </w:divBdr>
        </w:div>
        <w:div w:id="1827741832">
          <w:marLeft w:val="480"/>
          <w:marRight w:val="0"/>
          <w:marTop w:val="0"/>
          <w:marBottom w:val="0"/>
          <w:divBdr>
            <w:top w:val="none" w:sz="0" w:space="0" w:color="auto"/>
            <w:left w:val="none" w:sz="0" w:space="0" w:color="auto"/>
            <w:bottom w:val="none" w:sz="0" w:space="0" w:color="auto"/>
            <w:right w:val="none" w:sz="0" w:space="0" w:color="auto"/>
          </w:divBdr>
        </w:div>
        <w:div w:id="303005166">
          <w:marLeft w:val="480"/>
          <w:marRight w:val="0"/>
          <w:marTop w:val="0"/>
          <w:marBottom w:val="0"/>
          <w:divBdr>
            <w:top w:val="none" w:sz="0" w:space="0" w:color="auto"/>
            <w:left w:val="none" w:sz="0" w:space="0" w:color="auto"/>
            <w:bottom w:val="none" w:sz="0" w:space="0" w:color="auto"/>
            <w:right w:val="none" w:sz="0" w:space="0" w:color="auto"/>
          </w:divBdr>
        </w:div>
        <w:div w:id="824278067">
          <w:marLeft w:val="480"/>
          <w:marRight w:val="0"/>
          <w:marTop w:val="0"/>
          <w:marBottom w:val="0"/>
          <w:divBdr>
            <w:top w:val="none" w:sz="0" w:space="0" w:color="auto"/>
            <w:left w:val="none" w:sz="0" w:space="0" w:color="auto"/>
            <w:bottom w:val="none" w:sz="0" w:space="0" w:color="auto"/>
            <w:right w:val="none" w:sz="0" w:space="0" w:color="auto"/>
          </w:divBdr>
        </w:div>
        <w:div w:id="1531379908">
          <w:marLeft w:val="480"/>
          <w:marRight w:val="0"/>
          <w:marTop w:val="0"/>
          <w:marBottom w:val="0"/>
          <w:divBdr>
            <w:top w:val="none" w:sz="0" w:space="0" w:color="auto"/>
            <w:left w:val="none" w:sz="0" w:space="0" w:color="auto"/>
            <w:bottom w:val="none" w:sz="0" w:space="0" w:color="auto"/>
            <w:right w:val="none" w:sz="0" w:space="0" w:color="auto"/>
          </w:divBdr>
        </w:div>
        <w:div w:id="1678849574">
          <w:marLeft w:val="480"/>
          <w:marRight w:val="0"/>
          <w:marTop w:val="0"/>
          <w:marBottom w:val="0"/>
          <w:divBdr>
            <w:top w:val="none" w:sz="0" w:space="0" w:color="auto"/>
            <w:left w:val="none" w:sz="0" w:space="0" w:color="auto"/>
            <w:bottom w:val="none" w:sz="0" w:space="0" w:color="auto"/>
            <w:right w:val="none" w:sz="0" w:space="0" w:color="auto"/>
          </w:divBdr>
        </w:div>
        <w:div w:id="1947343618">
          <w:marLeft w:val="480"/>
          <w:marRight w:val="0"/>
          <w:marTop w:val="0"/>
          <w:marBottom w:val="0"/>
          <w:divBdr>
            <w:top w:val="none" w:sz="0" w:space="0" w:color="auto"/>
            <w:left w:val="none" w:sz="0" w:space="0" w:color="auto"/>
            <w:bottom w:val="none" w:sz="0" w:space="0" w:color="auto"/>
            <w:right w:val="none" w:sz="0" w:space="0" w:color="auto"/>
          </w:divBdr>
        </w:div>
        <w:div w:id="517740807">
          <w:marLeft w:val="480"/>
          <w:marRight w:val="0"/>
          <w:marTop w:val="0"/>
          <w:marBottom w:val="0"/>
          <w:divBdr>
            <w:top w:val="none" w:sz="0" w:space="0" w:color="auto"/>
            <w:left w:val="none" w:sz="0" w:space="0" w:color="auto"/>
            <w:bottom w:val="none" w:sz="0" w:space="0" w:color="auto"/>
            <w:right w:val="none" w:sz="0" w:space="0" w:color="auto"/>
          </w:divBdr>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5787342">
      <w:bodyDiv w:val="1"/>
      <w:marLeft w:val="0"/>
      <w:marRight w:val="0"/>
      <w:marTop w:val="0"/>
      <w:marBottom w:val="0"/>
      <w:divBdr>
        <w:top w:val="none" w:sz="0" w:space="0" w:color="auto"/>
        <w:left w:val="none" w:sz="0" w:space="0" w:color="auto"/>
        <w:bottom w:val="none" w:sz="0" w:space="0" w:color="auto"/>
        <w:right w:val="none" w:sz="0" w:space="0" w:color="auto"/>
      </w:divBdr>
      <w:divsChild>
        <w:div w:id="494305084">
          <w:marLeft w:val="480"/>
          <w:marRight w:val="0"/>
          <w:marTop w:val="0"/>
          <w:marBottom w:val="0"/>
          <w:divBdr>
            <w:top w:val="none" w:sz="0" w:space="0" w:color="auto"/>
            <w:left w:val="none" w:sz="0" w:space="0" w:color="auto"/>
            <w:bottom w:val="none" w:sz="0" w:space="0" w:color="auto"/>
            <w:right w:val="none" w:sz="0" w:space="0" w:color="auto"/>
          </w:divBdr>
        </w:div>
        <w:div w:id="1453983526">
          <w:marLeft w:val="480"/>
          <w:marRight w:val="0"/>
          <w:marTop w:val="0"/>
          <w:marBottom w:val="0"/>
          <w:divBdr>
            <w:top w:val="none" w:sz="0" w:space="0" w:color="auto"/>
            <w:left w:val="none" w:sz="0" w:space="0" w:color="auto"/>
            <w:bottom w:val="none" w:sz="0" w:space="0" w:color="auto"/>
            <w:right w:val="none" w:sz="0" w:space="0" w:color="auto"/>
          </w:divBdr>
        </w:div>
        <w:div w:id="1345520438">
          <w:marLeft w:val="480"/>
          <w:marRight w:val="0"/>
          <w:marTop w:val="0"/>
          <w:marBottom w:val="0"/>
          <w:divBdr>
            <w:top w:val="none" w:sz="0" w:space="0" w:color="auto"/>
            <w:left w:val="none" w:sz="0" w:space="0" w:color="auto"/>
            <w:bottom w:val="none" w:sz="0" w:space="0" w:color="auto"/>
            <w:right w:val="none" w:sz="0" w:space="0" w:color="auto"/>
          </w:divBdr>
        </w:div>
        <w:div w:id="1149445609">
          <w:marLeft w:val="480"/>
          <w:marRight w:val="0"/>
          <w:marTop w:val="0"/>
          <w:marBottom w:val="0"/>
          <w:divBdr>
            <w:top w:val="none" w:sz="0" w:space="0" w:color="auto"/>
            <w:left w:val="none" w:sz="0" w:space="0" w:color="auto"/>
            <w:bottom w:val="none" w:sz="0" w:space="0" w:color="auto"/>
            <w:right w:val="none" w:sz="0" w:space="0" w:color="auto"/>
          </w:divBdr>
        </w:div>
        <w:div w:id="1930263021">
          <w:marLeft w:val="480"/>
          <w:marRight w:val="0"/>
          <w:marTop w:val="0"/>
          <w:marBottom w:val="0"/>
          <w:divBdr>
            <w:top w:val="none" w:sz="0" w:space="0" w:color="auto"/>
            <w:left w:val="none" w:sz="0" w:space="0" w:color="auto"/>
            <w:bottom w:val="none" w:sz="0" w:space="0" w:color="auto"/>
            <w:right w:val="none" w:sz="0" w:space="0" w:color="auto"/>
          </w:divBdr>
        </w:div>
        <w:div w:id="366955578">
          <w:marLeft w:val="480"/>
          <w:marRight w:val="0"/>
          <w:marTop w:val="0"/>
          <w:marBottom w:val="0"/>
          <w:divBdr>
            <w:top w:val="none" w:sz="0" w:space="0" w:color="auto"/>
            <w:left w:val="none" w:sz="0" w:space="0" w:color="auto"/>
            <w:bottom w:val="none" w:sz="0" w:space="0" w:color="auto"/>
            <w:right w:val="none" w:sz="0" w:space="0" w:color="auto"/>
          </w:divBdr>
        </w:div>
        <w:div w:id="1925214654">
          <w:marLeft w:val="480"/>
          <w:marRight w:val="0"/>
          <w:marTop w:val="0"/>
          <w:marBottom w:val="0"/>
          <w:divBdr>
            <w:top w:val="none" w:sz="0" w:space="0" w:color="auto"/>
            <w:left w:val="none" w:sz="0" w:space="0" w:color="auto"/>
            <w:bottom w:val="none" w:sz="0" w:space="0" w:color="auto"/>
            <w:right w:val="none" w:sz="0" w:space="0" w:color="auto"/>
          </w:divBdr>
        </w:div>
        <w:div w:id="588735503">
          <w:marLeft w:val="480"/>
          <w:marRight w:val="0"/>
          <w:marTop w:val="0"/>
          <w:marBottom w:val="0"/>
          <w:divBdr>
            <w:top w:val="none" w:sz="0" w:space="0" w:color="auto"/>
            <w:left w:val="none" w:sz="0" w:space="0" w:color="auto"/>
            <w:bottom w:val="none" w:sz="0" w:space="0" w:color="auto"/>
            <w:right w:val="none" w:sz="0" w:space="0" w:color="auto"/>
          </w:divBdr>
        </w:div>
        <w:div w:id="667830357">
          <w:marLeft w:val="480"/>
          <w:marRight w:val="0"/>
          <w:marTop w:val="0"/>
          <w:marBottom w:val="0"/>
          <w:divBdr>
            <w:top w:val="none" w:sz="0" w:space="0" w:color="auto"/>
            <w:left w:val="none" w:sz="0" w:space="0" w:color="auto"/>
            <w:bottom w:val="none" w:sz="0" w:space="0" w:color="auto"/>
            <w:right w:val="none" w:sz="0" w:space="0" w:color="auto"/>
          </w:divBdr>
        </w:div>
        <w:div w:id="1984776843">
          <w:marLeft w:val="480"/>
          <w:marRight w:val="0"/>
          <w:marTop w:val="0"/>
          <w:marBottom w:val="0"/>
          <w:divBdr>
            <w:top w:val="none" w:sz="0" w:space="0" w:color="auto"/>
            <w:left w:val="none" w:sz="0" w:space="0" w:color="auto"/>
            <w:bottom w:val="none" w:sz="0" w:space="0" w:color="auto"/>
            <w:right w:val="none" w:sz="0" w:space="0" w:color="auto"/>
          </w:divBdr>
        </w:div>
        <w:div w:id="1431511969">
          <w:marLeft w:val="480"/>
          <w:marRight w:val="0"/>
          <w:marTop w:val="0"/>
          <w:marBottom w:val="0"/>
          <w:divBdr>
            <w:top w:val="none" w:sz="0" w:space="0" w:color="auto"/>
            <w:left w:val="none" w:sz="0" w:space="0" w:color="auto"/>
            <w:bottom w:val="none" w:sz="0" w:space="0" w:color="auto"/>
            <w:right w:val="none" w:sz="0" w:space="0" w:color="auto"/>
          </w:divBdr>
        </w:div>
        <w:div w:id="1813325838">
          <w:marLeft w:val="480"/>
          <w:marRight w:val="0"/>
          <w:marTop w:val="0"/>
          <w:marBottom w:val="0"/>
          <w:divBdr>
            <w:top w:val="none" w:sz="0" w:space="0" w:color="auto"/>
            <w:left w:val="none" w:sz="0" w:space="0" w:color="auto"/>
            <w:bottom w:val="none" w:sz="0" w:space="0" w:color="auto"/>
            <w:right w:val="none" w:sz="0" w:space="0" w:color="auto"/>
          </w:divBdr>
        </w:div>
        <w:div w:id="1157959139">
          <w:marLeft w:val="480"/>
          <w:marRight w:val="0"/>
          <w:marTop w:val="0"/>
          <w:marBottom w:val="0"/>
          <w:divBdr>
            <w:top w:val="none" w:sz="0" w:space="0" w:color="auto"/>
            <w:left w:val="none" w:sz="0" w:space="0" w:color="auto"/>
            <w:bottom w:val="none" w:sz="0" w:space="0" w:color="auto"/>
            <w:right w:val="none" w:sz="0" w:space="0" w:color="auto"/>
          </w:divBdr>
        </w:div>
        <w:div w:id="950207953">
          <w:marLeft w:val="480"/>
          <w:marRight w:val="0"/>
          <w:marTop w:val="0"/>
          <w:marBottom w:val="0"/>
          <w:divBdr>
            <w:top w:val="none" w:sz="0" w:space="0" w:color="auto"/>
            <w:left w:val="none" w:sz="0" w:space="0" w:color="auto"/>
            <w:bottom w:val="none" w:sz="0" w:space="0" w:color="auto"/>
            <w:right w:val="none" w:sz="0" w:space="0" w:color="auto"/>
          </w:divBdr>
        </w:div>
        <w:div w:id="731658809">
          <w:marLeft w:val="480"/>
          <w:marRight w:val="0"/>
          <w:marTop w:val="0"/>
          <w:marBottom w:val="0"/>
          <w:divBdr>
            <w:top w:val="none" w:sz="0" w:space="0" w:color="auto"/>
            <w:left w:val="none" w:sz="0" w:space="0" w:color="auto"/>
            <w:bottom w:val="none" w:sz="0" w:space="0" w:color="auto"/>
            <w:right w:val="none" w:sz="0" w:space="0" w:color="auto"/>
          </w:divBdr>
        </w:div>
        <w:div w:id="1145003186">
          <w:marLeft w:val="480"/>
          <w:marRight w:val="0"/>
          <w:marTop w:val="0"/>
          <w:marBottom w:val="0"/>
          <w:divBdr>
            <w:top w:val="none" w:sz="0" w:space="0" w:color="auto"/>
            <w:left w:val="none" w:sz="0" w:space="0" w:color="auto"/>
            <w:bottom w:val="none" w:sz="0" w:space="0" w:color="auto"/>
            <w:right w:val="none" w:sz="0" w:space="0" w:color="auto"/>
          </w:divBdr>
        </w:div>
        <w:div w:id="1229263751">
          <w:marLeft w:val="480"/>
          <w:marRight w:val="0"/>
          <w:marTop w:val="0"/>
          <w:marBottom w:val="0"/>
          <w:divBdr>
            <w:top w:val="none" w:sz="0" w:space="0" w:color="auto"/>
            <w:left w:val="none" w:sz="0" w:space="0" w:color="auto"/>
            <w:bottom w:val="none" w:sz="0" w:space="0" w:color="auto"/>
            <w:right w:val="none" w:sz="0" w:space="0" w:color="auto"/>
          </w:divBdr>
        </w:div>
        <w:div w:id="569727581">
          <w:marLeft w:val="480"/>
          <w:marRight w:val="0"/>
          <w:marTop w:val="0"/>
          <w:marBottom w:val="0"/>
          <w:divBdr>
            <w:top w:val="none" w:sz="0" w:space="0" w:color="auto"/>
            <w:left w:val="none" w:sz="0" w:space="0" w:color="auto"/>
            <w:bottom w:val="none" w:sz="0" w:space="0" w:color="auto"/>
            <w:right w:val="none" w:sz="0" w:space="0" w:color="auto"/>
          </w:divBdr>
        </w:div>
        <w:div w:id="1241712804">
          <w:marLeft w:val="480"/>
          <w:marRight w:val="0"/>
          <w:marTop w:val="0"/>
          <w:marBottom w:val="0"/>
          <w:divBdr>
            <w:top w:val="none" w:sz="0" w:space="0" w:color="auto"/>
            <w:left w:val="none" w:sz="0" w:space="0" w:color="auto"/>
            <w:bottom w:val="none" w:sz="0" w:space="0" w:color="auto"/>
            <w:right w:val="none" w:sz="0" w:space="0" w:color="auto"/>
          </w:divBdr>
        </w:div>
        <w:div w:id="2030525184">
          <w:marLeft w:val="480"/>
          <w:marRight w:val="0"/>
          <w:marTop w:val="0"/>
          <w:marBottom w:val="0"/>
          <w:divBdr>
            <w:top w:val="none" w:sz="0" w:space="0" w:color="auto"/>
            <w:left w:val="none" w:sz="0" w:space="0" w:color="auto"/>
            <w:bottom w:val="none" w:sz="0" w:space="0" w:color="auto"/>
            <w:right w:val="none" w:sz="0" w:space="0" w:color="auto"/>
          </w:divBdr>
        </w:div>
        <w:div w:id="1122263351">
          <w:marLeft w:val="480"/>
          <w:marRight w:val="0"/>
          <w:marTop w:val="0"/>
          <w:marBottom w:val="0"/>
          <w:divBdr>
            <w:top w:val="none" w:sz="0" w:space="0" w:color="auto"/>
            <w:left w:val="none" w:sz="0" w:space="0" w:color="auto"/>
            <w:bottom w:val="none" w:sz="0" w:space="0" w:color="auto"/>
            <w:right w:val="none" w:sz="0" w:space="0" w:color="auto"/>
          </w:divBdr>
        </w:div>
        <w:div w:id="697046622">
          <w:marLeft w:val="480"/>
          <w:marRight w:val="0"/>
          <w:marTop w:val="0"/>
          <w:marBottom w:val="0"/>
          <w:divBdr>
            <w:top w:val="none" w:sz="0" w:space="0" w:color="auto"/>
            <w:left w:val="none" w:sz="0" w:space="0" w:color="auto"/>
            <w:bottom w:val="none" w:sz="0" w:space="0" w:color="auto"/>
            <w:right w:val="none" w:sz="0" w:space="0" w:color="auto"/>
          </w:divBdr>
        </w:div>
        <w:div w:id="827210198">
          <w:marLeft w:val="480"/>
          <w:marRight w:val="0"/>
          <w:marTop w:val="0"/>
          <w:marBottom w:val="0"/>
          <w:divBdr>
            <w:top w:val="none" w:sz="0" w:space="0" w:color="auto"/>
            <w:left w:val="none" w:sz="0" w:space="0" w:color="auto"/>
            <w:bottom w:val="none" w:sz="0" w:space="0" w:color="auto"/>
            <w:right w:val="none" w:sz="0" w:space="0" w:color="auto"/>
          </w:divBdr>
        </w:div>
        <w:div w:id="1831408532">
          <w:marLeft w:val="480"/>
          <w:marRight w:val="0"/>
          <w:marTop w:val="0"/>
          <w:marBottom w:val="0"/>
          <w:divBdr>
            <w:top w:val="none" w:sz="0" w:space="0" w:color="auto"/>
            <w:left w:val="none" w:sz="0" w:space="0" w:color="auto"/>
            <w:bottom w:val="none" w:sz="0" w:space="0" w:color="auto"/>
            <w:right w:val="none" w:sz="0" w:space="0" w:color="auto"/>
          </w:divBdr>
        </w:div>
        <w:div w:id="530998705">
          <w:marLeft w:val="480"/>
          <w:marRight w:val="0"/>
          <w:marTop w:val="0"/>
          <w:marBottom w:val="0"/>
          <w:divBdr>
            <w:top w:val="none" w:sz="0" w:space="0" w:color="auto"/>
            <w:left w:val="none" w:sz="0" w:space="0" w:color="auto"/>
            <w:bottom w:val="none" w:sz="0" w:space="0" w:color="auto"/>
            <w:right w:val="none" w:sz="0" w:space="0" w:color="auto"/>
          </w:divBdr>
        </w:div>
        <w:div w:id="1856338103">
          <w:marLeft w:val="480"/>
          <w:marRight w:val="0"/>
          <w:marTop w:val="0"/>
          <w:marBottom w:val="0"/>
          <w:divBdr>
            <w:top w:val="none" w:sz="0" w:space="0" w:color="auto"/>
            <w:left w:val="none" w:sz="0" w:space="0" w:color="auto"/>
            <w:bottom w:val="none" w:sz="0" w:space="0" w:color="auto"/>
            <w:right w:val="none" w:sz="0" w:space="0" w:color="auto"/>
          </w:divBdr>
        </w:div>
        <w:div w:id="1122110213">
          <w:marLeft w:val="480"/>
          <w:marRight w:val="0"/>
          <w:marTop w:val="0"/>
          <w:marBottom w:val="0"/>
          <w:divBdr>
            <w:top w:val="none" w:sz="0" w:space="0" w:color="auto"/>
            <w:left w:val="none" w:sz="0" w:space="0" w:color="auto"/>
            <w:bottom w:val="none" w:sz="0" w:space="0" w:color="auto"/>
            <w:right w:val="none" w:sz="0" w:space="0" w:color="auto"/>
          </w:divBdr>
        </w:div>
        <w:div w:id="1367217729">
          <w:marLeft w:val="480"/>
          <w:marRight w:val="0"/>
          <w:marTop w:val="0"/>
          <w:marBottom w:val="0"/>
          <w:divBdr>
            <w:top w:val="none" w:sz="0" w:space="0" w:color="auto"/>
            <w:left w:val="none" w:sz="0" w:space="0" w:color="auto"/>
            <w:bottom w:val="none" w:sz="0" w:space="0" w:color="auto"/>
            <w:right w:val="none" w:sz="0" w:space="0" w:color="auto"/>
          </w:divBdr>
        </w:div>
        <w:div w:id="1307783063">
          <w:marLeft w:val="480"/>
          <w:marRight w:val="0"/>
          <w:marTop w:val="0"/>
          <w:marBottom w:val="0"/>
          <w:divBdr>
            <w:top w:val="none" w:sz="0" w:space="0" w:color="auto"/>
            <w:left w:val="none" w:sz="0" w:space="0" w:color="auto"/>
            <w:bottom w:val="none" w:sz="0" w:space="0" w:color="auto"/>
            <w:right w:val="none" w:sz="0" w:space="0" w:color="auto"/>
          </w:divBdr>
        </w:div>
        <w:div w:id="980882861">
          <w:marLeft w:val="480"/>
          <w:marRight w:val="0"/>
          <w:marTop w:val="0"/>
          <w:marBottom w:val="0"/>
          <w:divBdr>
            <w:top w:val="none" w:sz="0" w:space="0" w:color="auto"/>
            <w:left w:val="none" w:sz="0" w:space="0" w:color="auto"/>
            <w:bottom w:val="none" w:sz="0" w:space="0" w:color="auto"/>
            <w:right w:val="none" w:sz="0" w:space="0" w:color="auto"/>
          </w:divBdr>
        </w:div>
        <w:div w:id="685332911">
          <w:marLeft w:val="480"/>
          <w:marRight w:val="0"/>
          <w:marTop w:val="0"/>
          <w:marBottom w:val="0"/>
          <w:divBdr>
            <w:top w:val="none" w:sz="0" w:space="0" w:color="auto"/>
            <w:left w:val="none" w:sz="0" w:space="0" w:color="auto"/>
            <w:bottom w:val="none" w:sz="0" w:space="0" w:color="auto"/>
            <w:right w:val="none" w:sz="0" w:space="0" w:color="auto"/>
          </w:divBdr>
        </w:div>
        <w:div w:id="1139298765">
          <w:marLeft w:val="480"/>
          <w:marRight w:val="0"/>
          <w:marTop w:val="0"/>
          <w:marBottom w:val="0"/>
          <w:divBdr>
            <w:top w:val="none" w:sz="0" w:space="0" w:color="auto"/>
            <w:left w:val="none" w:sz="0" w:space="0" w:color="auto"/>
            <w:bottom w:val="none" w:sz="0" w:space="0" w:color="auto"/>
            <w:right w:val="none" w:sz="0" w:space="0" w:color="auto"/>
          </w:divBdr>
        </w:div>
        <w:div w:id="1407802940">
          <w:marLeft w:val="480"/>
          <w:marRight w:val="0"/>
          <w:marTop w:val="0"/>
          <w:marBottom w:val="0"/>
          <w:divBdr>
            <w:top w:val="none" w:sz="0" w:space="0" w:color="auto"/>
            <w:left w:val="none" w:sz="0" w:space="0" w:color="auto"/>
            <w:bottom w:val="none" w:sz="0" w:space="0" w:color="auto"/>
            <w:right w:val="none" w:sz="0" w:space="0" w:color="auto"/>
          </w:divBdr>
        </w:div>
        <w:div w:id="1469007773">
          <w:marLeft w:val="480"/>
          <w:marRight w:val="0"/>
          <w:marTop w:val="0"/>
          <w:marBottom w:val="0"/>
          <w:divBdr>
            <w:top w:val="none" w:sz="0" w:space="0" w:color="auto"/>
            <w:left w:val="none" w:sz="0" w:space="0" w:color="auto"/>
            <w:bottom w:val="none" w:sz="0" w:space="0" w:color="auto"/>
            <w:right w:val="none" w:sz="0" w:space="0" w:color="auto"/>
          </w:divBdr>
        </w:div>
        <w:div w:id="2144955858">
          <w:marLeft w:val="480"/>
          <w:marRight w:val="0"/>
          <w:marTop w:val="0"/>
          <w:marBottom w:val="0"/>
          <w:divBdr>
            <w:top w:val="none" w:sz="0" w:space="0" w:color="auto"/>
            <w:left w:val="none" w:sz="0" w:space="0" w:color="auto"/>
            <w:bottom w:val="none" w:sz="0" w:space="0" w:color="auto"/>
            <w:right w:val="none" w:sz="0" w:space="0" w:color="auto"/>
          </w:divBdr>
        </w:div>
        <w:div w:id="1130325417">
          <w:marLeft w:val="480"/>
          <w:marRight w:val="0"/>
          <w:marTop w:val="0"/>
          <w:marBottom w:val="0"/>
          <w:divBdr>
            <w:top w:val="none" w:sz="0" w:space="0" w:color="auto"/>
            <w:left w:val="none" w:sz="0" w:space="0" w:color="auto"/>
            <w:bottom w:val="none" w:sz="0" w:space="0" w:color="auto"/>
            <w:right w:val="none" w:sz="0" w:space="0" w:color="auto"/>
          </w:divBdr>
        </w:div>
        <w:div w:id="634263422">
          <w:marLeft w:val="480"/>
          <w:marRight w:val="0"/>
          <w:marTop w:val="0"/>
          <w:marBottom w:val="0"/>
          <w:divBdr>
            <w:top w:val="none" w:sz="0" w:space="0" w:color="auto"/>
            <w:left w:val="none" w:sz="0" w:space="0" w:color="auto"/>
            <w:bottom w:val="none" w:sz="0" w:space="0" w:color="auto"/>
            <w:right w:val="none" w:sz="0" w:space="0" w:color="auto"/>
          </w:divBdr>
        </w:div>
        <w:div w:id="1029768053">
          <w:marLeft w:val="480"/>
          <w:marRight w:val="0"/>
          <w:marTop w:val="0"/>
          <w:marBottom w:val="0"/>
          <w:divBdr>
            <w:top w:val="none" w:sz="0" w:space="0" w:color="auto"/>
            <w:left w:val="none" w:sz="0" w:space="0" w:color="auto"/>
            <w:bottom w:val="none" w:sz="0" w:space="0" w:color="auto"/>
            <w:right w:val="none" w:sz="0" w:space="0" w:color="auto"/>
          </w:divBdr>
        </w:div>
      </w:divsChild>
    </w:div>
    <w:div w:id="686365508">
      <w:bodyDiv w:val="1"/>
      <w:marLeft w:val="0"/>
      <w:marRight w:val="0"/>
      <w:marTop w:val="0"/>
      <w:marBottom w:val="0"/>
      <w:divBdr>
        <w:top w:val="none" w:sz="0" w:space="0" w:color="auto"/>
        <w:left w:val="none" w:sz="0" w:space="0" w:color="auto"/>
        <w:bottom w:val="none" w:sz="0" w:space="0" w:color="auto"/>
        <w:right w:val="none" w:sz="0" w:space="0" w:color="auto"/>
      </w:divBdr>
      <w:divsChild>
        <w:div w:id="985428312">
          <w:marLeft w:val="480"/>
          <w:marRight w:val="0"/>
          <w:marTop w:val="0"/>
          <w:marBottom w:val="0"/>
          <w:divBdr>
            <w:top w:val="none" w:sz="0" w:space="0" w:color="auto"/>
            <w:left w:val="none" w:sz="0" w:space="0" w:color="auto"/>
            <w:bottom w:val="none" w:sz="0" w:space="0" w:color="auto"/>
            <w:right w:val="none" w:sz="0" w:space="0" w:color="auto"/>
          </w:divBdr>
        </w:div>
        <w:div w:id="1569652738">
          <w:marLeft w:val="480"/>
          <w:marRight w:val="0"/>
          <w:marTop w:val="0"/>
          <w:marBottom w:val="0"/>
          <w:divBdr>
            <w:top w:val="none" w:sz="0" w:space="0" w:color="auto"/>
            <w:left w:val="none" w:sz="0" w:space="0" w:color="auto"/>
            <w:bottom w:val="none" w:sz="0" w:space="0" w:color="auto"/>
            <w:right w:val="none" w:sz="0" w:space="0" w:color="auto"/>
          </w:divBdr>
        </w:div>
        <w:div w:id="1632861478">
          <w:marLeft w:val="480"/>
          <w:marRight w:val="0"/>
          <w:marTop w:val="0"/>
          <w:marBottom w:val="0"/>
          <w:divBdr>
            <w:top w:val="none" w:sz="0" w:space="0" w:color="auto"/>
            <w:left w:val="none" w:sz="0" w:space="0" w:color="auto"/>
            <w:bottom w:val="none" w:sz="0" w:space="0" w:color="auto"/>
            <w:right w:val="none" w:sz="0" w:space="0" w:color="auto"/>
          </w:divBdr>
        </w:div>
        <w:div w:id="1193148855">
          <w:marLeft w:val="480"/>
          <w:marRight w:val="0"/>
          <w:marTop w:val="0"/>
          <w:marBottom w:val="0"/>
          <w:divBdr>
            <w:top w:val="none" w:sz="0" w:space="0" w:color="auto"/>
            <w:left w:val="none" w:sz="0" w:space="0" w:color="auto"/>
            <w:bottom w:val="none" w:sz="0" w:space="0" w:color="auto"/>
            <w:right w:val="none" w:sz="0" w:space="0" w:color="auto"/>
          </w:divBdr>
        </w:div>
        <w:div w:id="1458599527">
          <w:marLeft w:val="480"/>
          <w:marRight w:val="0"/>
          <w:marTop w:val="0"/>
          <w:marBottom w:val="0"/>
          <w:divBdr>
            <w:top w:val="none" w:sz="0" w:space="0" w:color="auto"/>
            <w:left w:val="none" w:sz="0" w:space="0" w:color="auto"/>
            <w:bottom w:val="none" w:sz="0" w:space="0" w:color="auto"/>
            <w:right w:val="none" w:sz="0" w:space="0" w:color="auto"/>
          </w:divBdr>
        </w:div>
        <w:div w:id="1742678734">
          <w:marLeft w:val="480"/>
          <w:marRight w:val="0"/>
          <w:marTop w:val="0"/>
          <w:marBottom w:val="0"/>
          <w:divBdr>
            <w:top w:val="none" w:sz="0" w:space="0" w:color="auto"/>
            <w:left w:val="none" w:sz="0" w:space="0" w:color="auto"/>
            <w:bottom w:val="none" w:sz="0" w:space="0" w:color="auto"/>
            <w:right w:val="none" w:sz="0" w:space="0" w:color="auto"/>
          </w:divBdr>
        </w:div>
        <w:div w:id="1064260064">
          <w:marLeft w:val="480"/>
          <w:marRight w:val="0"/>
          <w:marTop w:val="0"/>
          <w:marBottom w:val="0"/>
          <w:divBdr>
            <w:top w:val="none" w:sz="0" w:space="0" w:color="auto"/>
            <w:left w:val="none" w:sz="0" w:space="0" w:color="auto"/>
            <w:bottom w:val="none" w:sz="0" w:space="0" w:color="auto"/>
            <w:right w:val="none" w:sz="0" w:space="0" w:color="auto"/>
          </w:divBdr>
        </w:div>
        <w:div w:id="624192230">
          <w:marLeft w:val="480"/>
          <w:marRight w:val="0"/>
          <w:marTop w:val="0"/>
          <w:marBottom w:val="0"/>
          <w:divBdr>
            <w:top w:val="none" w:sz="0" w:space="0" w:color="auto"/>
            <w:left w:val="none" w:sz="0" w:space="0" w:color="auto"/>
            <w:bottom w:val="none" w:sz="0" w:space="0" w:color="auto"/>
            <w:right w:val="none" w:sz="0" w:space="0" w:color="auto"/>
          </w:divBdr>
        </w:div>
        <w:div w:id="805203728">
          <w:marLeft w:val="480"/>
          <w:marRight w:val="0"/>
          <w:marTop w:val="0"/>
          <w:marBottom w:val="0"/>
          <w:divBdr>
            <w:top w:val="none" w:sz="0" w:space="0" w:color="auto"/>
            <w:left w:val="none" w:sz="0" w:space="0" w:color="auto"/>
            <w:bottom w:val="none" w:sz="0" w:space="0" w:color="auto"/>
            <w:right w:val="none" w:sz="0" w:space="0" w:color="auto"/>
          </w:divBdr>
        </w:div>
        <w:div w:id="1466502508">
          <w:marLeft w:val="480"/>
          <w:marRight w:val="0"/>
          <w:marTop w:val="0"/>
          <w:marBottom w:val="0"/>
          <w:divBdr>
            <w:top w:val="none" w:sz="0" w:space="0" w:color="auto"/>
            <w:left w:val="none" w:sz="0" w:space="0" w:color="auto"/>
            <w:bottom w:val="none" w:sz="0" w:space="0" w:color="auto"/>
            <w:right w:val="none" w:sz="0" w:space="0" w:color="auto"/>
          </w:divBdr>
        </w:div>
        <w:div w:id="1758363623">
          <w:marLeft w:val="480"/>
          <w:marRight w:val="0"/>
          <w:marTop w:val="0"/>
          <w:marBottom w:val="0"/>
          <w:divBdr>
            <w:top w:val="none" w:sz="0" w:space="0" w:color="auto"/>
            <w:left w:val="none" w:sz="0" w:space="0" w:color="auto"/>
            <w:bottom w:val="none" w:sz="0" w:space="0" w:color="auto"/>
            <w:right w:val="none" w:sz="0" w:space="0" w:color="auto"/>
          </w:divBdr>
        </w:div>
        <w:div w:id="19672637">
          <w:marLeft w:val="480"/>
          <w:marRight w:val="0"/>
          <w:marTop w:val="0"/>
          <w:marBottom w:val="0"/>
          <w:divBdr>
            <w:top w:val="none" w:sz="0" w:space="0" w:color="auto"/>
            <w:left w:val="none" w:sz="0" w:space="0" w:color="auto"/>
            <w:bottom w:val="none" w:sz="0" w:space="0" w:color="auto"/>
            <w:right w:val="none" w:sz="0" w:space="0" w:color="auto"/>
          </w:divBdr>
        </w:div>
        <w:div w:id="2127039246">
          <w:marLeft w:val="480"/>
          <w:marRight w:val="0"/>
          <w:marTop w:val="0"/>
          <w:marBottom w:val="0"/>
          <w:divBdr>
            <w:top w:val="none" w:sz="0" w:space="0" w:color="auto"/>
            <w:left w:val="none" w:sz="0" w:space="0" w:color="auto"/>
            <w:bottom w:val="none" w:sz="0" w:space="0" w:color="auto"/>
            <w:right w:val="none" w:sz="0" w:space="0" w:color="auto"/>
          </w:divBdr>
        </w:div>
        <w:div w:id="776872882">
          <w:marLeft w:val="480"/>
          <w:marRight w:val="0"/>
          <w:marTop w:val="0"/>
          <w:marBottom w:val="0"/>
          <w:divBdr>
            <w:top w:val="none" w:sz="0" w:space="0" w:color="auto"/>
            <w:left w:val="none" w:sz="0" w:space="0" w:color="auto"/>
            <w:bottom w:val="none" w:sz="0" w:space="0" w:color="auto"/>
            <w:right w:val="none" w:sz="0" w:space="0" w:color="auto"/>
          </w:divBdr>
        </w:div>
        <w:div w:id="1724016536">
          <w:marLeft w:val="480"/>
          <w:marRight w:val="0"/>
          <w:marTop w:val="0"/>
          <w:marBottom w:val="0"/>
          <w:divBdr>
            <w:top w:val="none" w:sz="0" w:space="0" w:color="auto"/>
            <w:left w:val="none" w:sz="0" w:space="0" w:color="auto"/>
            <w:bottom w:val="none" w:sz="0" w:space="0" w:color="auto"/>
            <w:right w:val="none" w:sz="0" w:space="0" w:color="auto"/>
          </w:divBdr>
        </w:div>
        <w:div w:id="1399013053">
          <w:marLeft w:val="480"/>
          <w:marRight w:val="0"/>
          <w:marTop w:val="0"/>
          <w:marBottom w:val="0"/>
          <w:divBdr>
            <w:top w:val="none" w:sz="0" w:space="0" w:color="auto"/>
            <w:left w:val="none" w:sz="0" w:space="0" w:color="auto"/>
            <w:bottom w:val="none" w:sz="0" w:space="0" w:color="auto"/>
            <w:right w:val="none" w:sz="0" w:space="0" w:color="auto"/>
          </w:divBdr>
        </w:div>
        <w:div w:id="1755936615">
          <w:marLeft w:val="480"/>
          <w:marRight w:val="0"/>
          <w:marTop w:val="0"/>
          <w:marBottom w:val="0"/>
          <w:divBdr>
            <w:top w:val="none" w:sz="0" w:space="0" w:color="auto"/>
            <w:left w:val="none" w:sz="0" w:space="0" w:color="auto"/>
            <w:bottom w:val="none" w:sz="0" w:space="0" w:color="auto"/>
            <w:right w:val="none" w:sz="0" w:space="0" w:color="auto"/>
          </w:divBdr>
        </w:div>
        <w:div w:id="1185482484">
          <w:marLeft w:val="480"/>
          <w:marRight w:val="0"/>
          <w:marTop w:val="0"/>
          <w:marBottom w:val="0"/>
          <w:divBdr>
            <w:top w:val="none" w:sz="0" w:space="0" w:color="auto"/>
            <w:left w:val="none" w:sz="0" w:space="0" w:color="auto"/>
            <w:bottom w:val="none" w:sz="0" w:space="0" w:color="auto"/>
            <w:right w:val="none" w:sz="0" w:space="0" w:color="auto"/>
          </w:divBdr>
        </w:div>
        <w:div w:id="1197232703">
          <w:marLeft w:val="480"/>
          <w:marRight w:val="0"/>
          <w:marTop w:val="0"/>
          <w:marBottom w:val="0"/>
          <w:divBdr>
            <w:top w:val="none" w:sz="0" w:space="0" w:color="auto"/>
            <w:left w:val="none" w:sz="0" w:space="0" w:color="auto"/>
            <w:bottom w:val="none" w:sz="0" w:space="0" w:color="auto"/>
            <w:right w:val="none" w:sz="0" w:space="0" w:color="auto"/>
          </w:divBdr>
        </w:div>
        <w:div w:id="1775978382">
          <w:marLeft w:val="480"/>
          <w:marRight w:val="0"/>
          <w:marTop w:val="0"/>
          <w:marBottom w:val="0"/>
          <w:divBdr>
            <w:top w:val="none" w:sz="0" w:space="0" w:color="auto"/>
            <w:left w:val="none" w:sz="0" w:space="0" w:color="auto"/>
            <w:bottom w:val="none" w:sz="0" w:space="0" w:color="auto"/>
            <w:right w:val="none" w:sz="0" w:space="0" w:color="auto"/>
          </w:divBdr>
        </w:div>
        <w:div w:id="1062098824">
          <w:marLeft w:val="480"/>
          <w:marRight w:val="0"/>
          <w:marTop w:val="0"/>
          <w:marBottom w:val="0"/>
          <w:divBdr>
            <w:top w:val="none" w:sz="0" w:space="0" w:color="auto"/>
            <w:left w:val="none" w:sz="0" w:space="0" w:color="auto"/>
            <w:bottom w:val="none" w:sz="0" w:space="0" w:color="auto"/>
            <w:right w:val="none" w:sz="0" w:space="0" w:color="auto"/>
          </w:divBdr>
        </w:div>
        <w:div w:id="367726871">
          <w:marLeft w:val="480"/>
          <w:marRight w:val="0"/>
          <w:marTop w:val="0"/>
          <w:marBottom w:val="0"/>
          <w:divBdr>
            <w:top w:val="none" w:sz="0" w:space="0" w:color="auto"/>
            <w:left w:val="none" w:sz="0" w:space="0" w:color="auto"/>
            <w:bottom w:val="none" w:sz="0" w:space="0" w:color="auto"/>
            <w:right w:val="none" w:sz="0" w:space="0" w:color="auto"/>
          </w:divBdr>
        </w:div>
        <w:div w:id="944650099">
          <w:marLeft w:val="480"/>
          <w:marRight w:val="0"/>
          <w:marTop w:val="0"/>
          <w:marBottom w:val="0"/>
          <w:divBdr>
            <w:top w:val="none" w:sz="0" w:space="0" w:color="auto"/>
            <w:left w:val="none" w:sz="0" w:space="0" w:color="auto"/>
            <w:bottom w:val="none" w:sz="0" w:space="0" w:color="auto"/>
            <w:right w:val="none" w:sz="0" w:space="0" w:color="auto"/>
          </w:divBdr>
        </w:div>
        <w:div w:id="1160925029">
          <w:marLeft w:val="480"/>
          <w:marRight w:val="0"/>
          <w:marTop w:val="0"/>
          <w:marBottom w:val="0"/>
          <w:divBdr>
            <w:top w:val="none" w:sz="0" w:space="0" w:color="auto"/>
            <w:left w:val="none" w:sz="0" w:space="0" w:color="auto"/>
            <w:bottom w:val="none" w:sz="0" w:space="0" w:color="auto"/>
            <w:right w:val="none" w:sz="0" w:space="0" w:color="auto"/>
          </w:divBdr>
        </w:div>
        <w:div w:id="1848977121">
          <w:marLeft w:val="480"/>
          <w:marRight w:val="0"/>
          <w:marTop w:val="0"/>
          <w:marBottom w:val="0"/>
          <w:divBdr>
            <w:top w:val="none" w:sz="0" w:space="0" w:color="auto"/>
            <w:left w:val="none" w:sz="0" w:space="0" w:color="auto"/>
            <w:bottom w:val="none" w:sz="0" w:space="0" w:color="auto"/>
            <w:right w:val="none" w:sz="0" w:space="0" w:color="auto"/>
          </w:divBdr>
        </w:div>
        <w:div w:id="558638517">
          <w:marLeft w:val="480"/>
          <w:marRight w:val="0"/>
          <w:marTop w:val="0"/>
          <w:marBottom w:val="0"/>
          <w:divBdr>
            <w:top w:val="none" w:sz="0" w:space="0" w:color="auto"/>
            <w:left w:val="none" w:sz="0" w:space="0" w:color="auto"/>
            <w:bottom w:val="none" w:sz="0" w:space="0" w:color="auto"/>
            <w:right w:val="none" w:sz="0" w:space="0" w:color="auto"/>
          </w:divBdr>
        </w:div>
        <w:div w:id="633096087">
          <w:marLeft w:val="480"/>
          <w:marRight w:val="0"/>
          <w:marTop w:val="0"/>
          <w:marBottom w:val="0"/>
          <w:divBdr>
            <w:top w:val="none" w:sz="0" w:space="0" w:color="auto"/>
            <w:left w:val="none" w:sz="0" w:space="0" w:color="auto"/>
            <w:bottom w:val="none" w:sz="0" w:space="0" w:color="auto"/>
            <w:right w:val="none" w:sz="0" w:space="0" w:color="auto"/>
          </w:divBdr>
        </w:div>
        <w:div w:id="356396361">
          <w:marLeft w:val="480"/>
          <w:marRight w:val="0"/>
          <w:marTop w:val="0"/>
          <w:marBottom w:val="0"/>
          <w:divBdr>
            <w:top w:val="none" w:sz="0" w:space="0" w:color="auto"/>
            <w:left w:val="none" w:sz="0" w:space="0" w:color="auto"/>
            <w:bottom w:val="none" w:sz="0" w:space="0" w:color="auto"/>
            <w:right w:val="none" w:sz="0" w:space="0" w:color="auto"/>
          </w:divBdr>
        </w:div>
        <w:div w:id="1345135754">
          <w:marLeft w:val="480"/>
          <w:marRight w:val="0"/>
          <w:marTop w:val="0"/>
          <w:marBottom w:val="0"/>
          <w:divBdr>
            <w:top w:val="none" w:sz="0" w:space="0" w:color="auto"/>
            <w:left w:val="none" w:sz="0" w:space="0" w:color="auto"/>
            <w:bottom w:val="none" w:sz="0" w:space="0" w:color="auto"/>
            <w:right w:val="none" w:sz="0" w:space="0" w:color="auto"/>
          </w:divBdr>
        </w:div>
        <w:div w:id="1642882055">
          <w:marLeft w:val="480"/>
          <w:marRight w:val="0"/>
          <w:marTop w:val="0"/>
          <w:marBottom w:val="0"/>
          <w:divBdr>
            <w:top w:val="none" w:sz="0" w:space="0" w:color="auto"/>
            <w:left w:val="none" w:sz="0" w:space="0" w:color="auto"/>
            <w:bottom w:val="none" w:sz="0" w:space="0" w:color="auto"/>
            <w:right w:val="none" w:sz="0" w:space="0" w:color="auto"/>
          </w:divBdr>
        </w:div>
        <w:div w:id="183521194">
          <w:marLeft w:val="480"/>
          <w:marRight w:val="0"/>
          <w:marTop w:val="0"/>
          <w:marBottom w:val="0"/>
          <w:divBdr>
            <w:top w:val="none" w:sz="0" w:space="0" w:color="auto"/>
            <w:left w:val="none" w:sz="0" w:space="0" w:color="auto"/>
            <w:bottom w:val="none" w:sz="0" w:space="0" w:color="auto"/>
            <w:right w:val="none" w:sz="0" w:space="0" w:color="auto"/>
          </w:divBdr>
        </w:div>
        <w:div w:id="1152797545">
          <w:marLeft w:val="480"/>
          <w:marRight w:val="0"/>
          <w:marTop w:val="0"/>
          <w:marBottom w:val="0"/>
          <w:divBdr>
            <w:top w:val="none" w:sz="0" w:space="0" w:color="auto"/>
            <w:left w:val="none" w:sz="0" w:space="0" w:color="auto"/>
            <w:bottom w:val="none" w:sz="0" w:space="0" w:color="auto"/>
            <w:right w:val="none" w:sz="0" w:space="0" w:color="auto"/>
          </w:divBdr>
        </w:div>
        <w:div w:id="299531599">
          <w:marLeft w:val="480"/>
          <w:marRight w:val="0"/>
          <w:marTop w:val="0"/>
          <w:marBottom w:val="0"/>
          <w:divBdr>
            <w:top w:val="none" w:sz="0" w:space="0" w:color="auto"/>
            <w:left w:val="none" w:sz="0" w:space="0" w:color="auto"/>
            <w:bottom w:val="none" w:sz="0" w:space="0" w:color="auto"/>
            <w:right w:val="none" w:sz="0" w:space="0" w:color="auto"/>
          </w:divBdr>
        </w:div>
        <w:div w:id="1662080470">
          <w:marLeft w:val="480"/>
          <w:marRight w:val="0"/>
          <w:marTop w:val="0"/>
          <w:marBottom w:val="0"/>
          <w:divBdr>
            <w:top w:val="none" w:sz="0" w:space="0" w:color="auto"/>
            <w:left w:val="none" w:sz="0" w:space="0" w:color="auto"/>
            <w:bottom w:val="none" w:sz="0" w:space="0" w:color="auto"/>
            <w:right w:val="none" w:sz="0" w:space="0" w:color="auto"/>
          </w:divBdr>
        </w:div>
        <w:div w:id="210308652">
          <w:marLeft w:val="480"/>
          <w:marRight w:val="0"/>
          <w:marTop w:val="0"/>
          <w:marBottom w:val="0"/>
          <w:divBdr>
            <w:top w:val="none" w:sz="0" w:space="0" w:color="auto"/>
            <w:left w:val="none" w:sz="0" w:space="0" w:color="auto"/>
            <w:bottom w:val="none" w:sz="0" w:space="0" w:color="auto"/>
            <w:right w:val="none" w:sz="0" w:space="0" w:color="auto"/>
          </w:divBdr>
        </w:div>
        <w:div w:id="786267613">
          <w:marLeft w:val="480"/>
          <w:marRight w:val="0"/>
          <w:marTop w:val="0"/>
          <w:marBottom w:val="0"/>
          <w:divBdr>
            <w:top w:val="none" w:sz="0" w:space="0" w:color="auto"/>
            <w:left w:val="none" w:sz="0" w:space="0" w:color="auto"/>
            <w:bottom w:val="none" w:sz="0" w:space="0" w:color="auto"/>
            <w:right w:val="none" w:sz="0" w:space="0" w:color="auto"/>
          </w:divBdr>
        </w:div>
        <w:div w:id="899637369">
          <w:marLeft w:val="48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2264840">
      <w:bodyDiv w:val="1"/>
      <w:marLeft w:val="0"/>
      <w:marRight w:val="0"/>
      <w:marTop w:val="0"/>
      <w:marBottom w:val="0"/>
      <w:divBdr>
        <w:top w:val="none" w:sz="0" w:space="0" w:color="auto"/>
        <w:left w:val="none" w:sz="0" w:space="0" w:color="auto"/>
        <w:bottom w:val="none" w:sz="0" w:space="0" w:color="auto"/>
        <w:right w:val="none" w:sz="0" w:space="0" w:color="auto"/>
      </w:divBdr>
      <w:divsChild>
        <w:div w:id="1091438354">
          <w:marLeft w:val="480"/>
          <w:marRight w:val="0"/>
          <w:marTop w:val="0"/>
          <w:marBottom w:val="0"/>
          <w:divBdr>
            <w:top w:val="none" w:sz="0" w:space="0" w:color="auto"/>
            <w:left w:val="none" w:sz="0" w:space="0" w:color="auto"/>
            <w:bottom w:val="none" w:sz="0" w:space="0" w:color="auto"/>
            <w:right w:val="none" w:sz="0" w:space="0" w:color="auto"/>
          </w:divBdr>
        </w:div>
        <w:div w:id="1155727579">
          <w:marLeft w:val="480"/>
          <w:marRight w:val="0"/>
          <w:marTop w:val="0"/>
          <w:marBottom w:val="0"/>
          <w:divBdr>
            <w:top w:val="none" w:sz="0" w:space="0" w:color="auto"/>
            <w:left w:val="none" w:sz="0" w:space="0" w:color="auto"/>
            <w:bottom w:val="none" w:sz="0" w:space="0" w:color="auto"/>
            <w:right w:val="none" w:sz="0" w:space="0" w:color="auto"/>
          </w:divBdr>
        </w:div>
        <w:div w:id="1576546415">
          <w:marLeft w:val="480"/>
          <w:marRight w:val="0"/>
          <w:marTop w:val="0"/>
          <w:marBottom w:val="0"/>
          <w:divBdr>
            <w:top w:val="none" w:sz="0" w:space="0" w:color="auto"/>
            <w:left w:val="none" w:sz="0" w:space="0" w:color="auto"/>
            <w:bottom w:val="none" w:sz="0" w:space="0" w:color="auto"/>
            <w:right w:val="none" w:sz="0" w:space="0" w:color="auto"/>
          </w:divBdr>
        </w:div>
        <w:div w:id="745538242">
          <w:marLeft w:val="480"/>
          <w:marRight w:val="0"/>
          <w:marTop w:val="0"/>
          <w:marBottom w:val="0"/>
          <w:divBdr>
            <w:top w:val="none" w:sz="0" w:space="0" w:color="auto"/>
            <w:left w:val="none" w:sz="0" w:space="0" w:color="auto"/>
            <w:bottom w:val="none" w:sz="0" w:space="0" w:color="auto"/>
            <w:right w:val="none" w:sz="0" w:space="0" w:color="auto"/>
          </w:divBdr>
        </w:div>
        <w:div w:id="1592816819">
          <w:marLeft w:val="480"/>
          <w:marRight w:val="0"/>
          <w:marTop w:val="0"/>
          <w:marBottom w:val="0"/>
          <w:divBdr>
            <w:top w:val="none" w:sz="0" w:space="0" w:color="auto"/>
            <w:left w:val="none" w:sz="0" w:space="0" w:color="auto"/>
            <w:bottom w:val="none" w:sz="0" w:space="0" w:color="auto"/>
            <w:right w:val="none" w:sz="0" w:space="0" w:color="auto"/>
          </w:divBdr>
        </w:div>
        <w:div w:id="693533025">
          <w:marLeft w:val="480"/>
          <w:marRight w:val="0"/>
          <w:marTop w:val="0"/>
          <w:marBottom w:val="0"/>
          <w:divBdr>
            <w:top w:val="none" w:sz="0" w:space="0" w:color="auto"/>
            <w:left w:val="none" w:sz="0" w:space="0" w:color="auto"/>
            <w:bottom w:val="none" w:sz="0" w:space="0" w:color="auto"/>
            <w:right w:val="none" w:sz="0" w:space="0" w:color="auto"/>
          </w:divBdr>
        </w:div>
        <w:div w:id="854541107">
          <w:marLeft w:val="480"/>
          <w:marRight w:val="0"/>
          <w:marTop w:val="0"/>
          <w:marBottom w:val="0"/>
          <w:divBdr>
            <w:top w:val="none" w:sz="0" w:space="0" w:color="auto"/>
            <w:left w:val="none" w:sz="0" w:space="0" w:color="auto"/>
            <w:bottom w:val="none" w:sz="0" w:space="0" w:color="auto"/>
            <w:right w:val="none" w:sz="0" w:space="0" w:color="auto"/>
          </w:divBdr>
        </w:div>
        <w:div w:id="82803219">
          <w:marLeft w:val="480"/>
          <w:marRight w:val="0"/>
          <w:marTop w:val="0"/>
          <w:marBottom w:val="0"/>
          <w:divBdr>
            <w:top w:val="none" w:sz="0" w:space="0" w:color="auto"/>
            <w:left w:val="none" w:sz="0" w:space="0" w:color="auto"/>
            <w:bottom w:val="none" w:sz="0" w:space="0" w:color="auto"/>
            <w:right w:val="none" w:sz="0" w:space="0" w:color="auto"/>
          </w:divBdr>
        </w:div>
        <w:div w:id="1418095515">
          <w:marLeft w:val="480"/>
          <w:marRight w:val="0"/>
          <w:marTop w:val="0"/>
          <w:marBottom w:val="0"/>
          <w:divBdr>
            <w:top w:val="none" w:sz="0" w:space="0" w:color="auto"/>
            <w:left w:val="none" w:sz="0" w:space="0" w:color="auto"/>
            <w:bottom w:val="none" w:sz="0" w:space="0" w:color="auto"/>
            <w:right w:val="none" w:sz="0" w:space="0" w:color="auto"/>
          </w:divBdr>
        </w:div>
        <w:div w:id="1207595936">
          <w:marLeft w:val="480"/>
          <w:marRight w:val="0"/>
          <w:marTop w:val="0"/>
          <w:marBottom w:val="0"/>
          <w:divBdr>
            <w:top w:val="none" w:sz="0" w:space="0" w:color="auto"/>
            <w:left w:val="none" w:sz="0" w:space="0" w:color="auto"/>
            <w:bottom w:val="none" w:sz="0" w:space="0" w:color="auto"/>
            <w:right w:val="none" w:sz="0" w:space="0" w:color="auto"/>
          </w:divBdr>
        </w:div>
        <w:div w:id="2039503062">
          <w:marLeft w:val="480"/>
          <w:marRight w:val="0"/>
          <w:marTop w:val="0"/>
          <w:marBottom w:val="0"/>
          <w:divBdr>
            <w:top w:val="none" w:sz="0" w:space="0" w:color="auto"/>
            <w:left w:val="none" w:sz="0" w:space="0" w:color="auto"/>
            <w:bottom w:val="none" w:sz="0" w:space="0" w:color="auto"/>
            <w:right w:val="none" w:sz="0" w:space="0" w:color="auto"/>
          </w:divBdr>
        </w:div>
        <w:div w:id="755588730">
          <w:marLeft w:val="480"/>
          <w:marRight w:val="0"/>
          <w:marTop w:val="0"/>
          <w:marBottom w:val="0"/>
          <w:divBdr>
            <w:top w:val="none" w:sz="0" w:space="0" w:color="auto"/>
            <w:left w:val="none" w:sz="0" w:space="0" w:color="auto"/>
            <w:bottom w:val="none" w:sz="0" w:space="0" w:color="auto"/>
            <w:right w:val="none" w:sz="0" w:space="0" w:color="auto"/>
          </w:divBdr>
        </w:div>
        <w:div w:id="151337482">
          <w:marLeft w:val="480"/>
          <w:marRight w:val="0"/>
          <w:marTop w:val="0"/>
          <w:marBottom w:val="0"/>
          <w:divBdr>
            <w:top w:val="none" w:sz="0" w:space="0" w:color="auto"/>
            <w:left w:val="none" w:sz="0" w:space="0" w:color="auto"/>
            <w:bottom w:val="none" w:sz="0" w:space="0" w:color="auto"/>
            <w:right w:val="none" w:sz="0" w:space="0" w:color="auto"/>
          </w:divBdr>
        </w:div>
        <w:div w:id="443962479">
          <w:marLeft w:val="480"/>
          <w:marRight w:val="0"/>
          <w:marTop w:val="0"/>
          <w:marBottom w:val="0"/>
          <w:divBdr>
            <w:top w:val="none" w:sz="0" w:space="0" w:color="auto"/>
            <w:left w:val="none" w:sz="0" w:space="0" w:color="auto"/>
            <w:bottom w:val="none" w:sz="0" w:space="0" w:color="auto"/>
            <w:right w:val="none" w:sz="0" w:space="0" w:color="auto"/>
          </w:divBdr>
        </w:div>
        <w:div w:id="953944238">
          <w:marLeft w:val="480"/>
          <w:marRight w:val="0"/>
          <w:marTop w:val="0"/>
          <w:marBottom w:val="0"/>
          <w:divBdr>
            <w:top w:val="none" w:sz="0" w:space="0" w:color="auto"/>
            <w:left w:val="none" w:sz="0" w:space="0" w:color="auto"/>
            <w:bottom w:val="none" w:sz="0" w:space="0" w:color="auto"/>
            <w:right w:val="none" w:sz="0" w:space="0" w:color="auto"/>
          </w:divBdr>
        </w:div>
        <w:div w:id="2003584451">
          <w:marLeft w:val="480"/>
          <w:marRight w:val="0"/>
          <w:marTop w:val="0"/>
          <w:marBottom w:val="0"/>
          <w:divBdr>
            <w:top w:val="none" w:sz="0" w:space="0" w:color="auto"/>
            <w:left w:val="none" w:sz="0" w:space="0" w:color="auto"/>
            <w:bottom w:val="none" w:sz="0" w:space="0" w:color="auto"/>
            <w:right w:val="none" w:sz="0" w:space="0" w:color="auto"/>
          </w:divBdr>
        </w:div>
        <w:div w:id="1978990791">
          <w:marLeft w:val="480"/>
          <w:marRight w:val="0"/>
          <w:marTop w:val="0"/>
          <w:marBottom w:val="0"/>
          <w:divBdr>
            <w:top w:val="none" w:sz="0" w:space="0" w:color="auto"/>
            <w:left w:val="none" w:sz="0" w:space="0" w:color="auto"/>
            <w:bottom w:val="none" w:sz="0" w:space="0" w:color="auto"/>
            <w:right w:val="none" w:sz="0" w:space="0" w:color="auto"/>
          </w:divBdr>
        </w:div>
        <w:div w:id="1308170557">
          <w:marLeft w:val="480"/>
          <w:marRight w:val="0"/>
          <w:marTop w:val="0"/>
          <w:marBottom w:val="0"/>
          <w:divBdr>
            <w:top w:val="none" w:sz="0" w:space="0" w:color="auto"/>
            <w:left w:val="none" w:sz="0" w:space="0" w:color="auto"/>
            <w:bottom w:val="none" w:sz="0" w:space="0" w:color="auto"/>
            <w:right w:val="none" w:sz="0" w:space="0" w:color="auto"/>
          </w:divBdr>
        </w:div>
        <w:div w:id="1225481236">
          <w:marLeft w:val="480"/>
          <w:marRight w:val="0"/>
          <w:marTop w:val="0"/>
          <w:marBottom w:val="0"/>
          <w:divBdr>
            <w:top w:val="none" w:sz="0" w:space="0" w:color="auto"/>
            <w:left w:val="none" w:sz="0" w:space="0" w:color="auto"/>
            <w:bottom w:val="none" w:sz="0" w:space="0" w:color="auto"/>
            <w:right w:val="none" w:sz="0" w:space="0" w:color="auto"/>
          </w:divBdr>
        </w:div>
        <w:div w:id="20523082">
          <w:marLeft w:val="480"/>
          <w:marRight w:val="0"/>
          <w:marTop w:val="0"/>
          <w:marBottom w:val="0"/>
          <w:divBdr>
            <w:top w:val="none" w:sz="0" w:space="0" w:color="auto"/>
            <w:left w:val="none" w:sz="0" w:space="0" w:color="auto"/>
            <w:bottom w:val="none" w:sz="0" w:space="0" w:color="auto"/>
            <w:right w:val="none" w:sz="0" w:space="0" w:color="auto"/>
          </w:divBdr>
        </w:div>
        <w:div w:id="970132392">
          <w:marLeft w:val="480"/>
          <w:marRight w:val="0"/>
          <w:marTop w:val="0"/>
          <w:marBottom w:val="0"/>
          <w:divBdr>
            <w:top w:val="none" w:sz="0" w:space="0" w:color="auto"/>
            <w:left w:val="none" w:sz="0" w:space="0" w:color="auto"/>
            <w:bottom w:val="none" w:sz="0" w:space="0" w:color="auto"/>
            <w:right w:val="none" w:sz="0" w:space="0" w:color="auto"/>
          </w:divBdr>
        </w:div>
        <w:div w:id="1068966239">
          <w:marLeft w:val="480"/>
          <w:marRight w:val="0"/>
          <w:marTop w:val="0"/>
          <w:marBottom w:val="0"/>
          <w:divBdr>
            <w:top w:val="none" w:sz="0" w:space="0" w:color="auto"/>
            <w:left w:val="none" w:sz="0" w:space="0" w:color="auto"/>
            <w:bottom w:val="none" w:sz="0" w:space="0" w:color="auto"/>
            <w:right w:val="none" w:sz="0" w:space="0" w:color="auto"/>
          </w:divBdr>
        </w:div>
        <w:div w:id="1256328454">
          <w:marLeft w:val="480"/>
          <w:marRight w:val="0"/>
          <w:marTop w:val="0"/>
          <w:marBottom w:val="0"/>
          <w:divBdr>
            <w:top w:val="none" w:sz="0" w:space="0" w:color="auto"/>
            <w:left w:val="none" w:sz="0" w:space="0" w:color="auto"/>
            <w:bottom w:val="none" w:sz="0" w:space="0" w:color="auto"/>
            <w:right w:val="none" w:sz="0" w:space="0" w:color="auto"/>
          </w:divBdr>
        </w:div>
        <w:div w:id="661932977">
          <w:marLeft w:val="480"/>
          <w:marRight w:val="0"/>
          <w:marTop w:val="0"/>
          <w:marBottom w:val="0"/>
          <w:divBdr>
            <w:top w:val="none" w:sz="0" w:space="0" w:color="auto"/>
            <w:left w:val="none" w:sz="0" w:space="0" w:color="auto"/>
            <w:bottom w:val="none" w:sz="0" w:space="0" w:color="auto"/>
            <w:right w:val="none" w:sz="0" w:space="0" w:color="auto"/>
          </w:divBdr>
        </w:div>
        <w:div w:id="1455711803">
          <w:marLeft w:val="480"/>
          <w:marRight w:val="0"/>
          <w:marTop w:val="0"/>
          <w:marBottom w:val="0"/>
          <w:divBdr>
            <w:top w:val="none" w:sz="0" w:space="0" w:color="auto"/>
            <w:left w:val="none" w:sz="0" w:space="0" w:color="auto"/>
            <w:bottom w:val="none" w:sz="0" w:space="0" w:color="auto"/>
            <w:right w:val="none" w:sz="0" w:space="0" w:color="auto"/>
          </w:divBdr>
        </w:div>
        <w:div w:id="498353920">
          <w:marLeft w:val="480"/>
          <w:marRight w:val="0"/>
          <w:marTop w:val="0"/>
          <w:marBottom w:val="0"/>
          <w:divBdr>
            <w:top w:val="none" w:sz="0" w:space="0" w:color="auto"/>
            <w:left w:val="none" w:sz="0" w:space="0" w:color="auto"/>
            <w:bottom w:val="none" w:sz="0" w:space="0" w:color="auto"/>
            <w:right w:val="none" w:sz="0" w:space="0" w:color="auto"/>
          </w:divBdr>
        </w:div>
        <w:div w:id="1501769938">
          <w:marLeft w:val="480"/>
          <w:marRight w:val="0"/>
          <w:marTop w:val="0"/>
          <w:marBottom w:val="0"/>
          <w:divBdr>
            <w:top w:val="none" w:sz="0" w:space="0" w:color="auto"/>
            <w:left w:val="none" w:sz="0" w:space="0" w:color="auto"/>
            <w:bottom w:val="none" w:sz="0" w:space="0" w:color="auto"/>
            <w:right w:val="none" w:sz="0" w:space="0" w:color="auto"/>
          </w:divBdr>
        </w:div>
        <w:div w:id="2061899856">
          <w:marLeft w:val="480"/>
          <w:marRight w:val="0"/>
          <w:marTop w:val="0"/>
          <w:marBottom w:val="0"/>
          <w:divBdr>
            <w:top w:val="none" w:sz="0" w:space="0" w:color="auto"/>
            <w:left w:val="none" w:sz="0" w:space="0" w:color="auto"/>
            <w:bottom w:val="none" w:sz="0" w:space="0" w:color="auto"/>
            <w:right w:val="none" w:sz="0" w:space="0" w:color="auto"/>
          </w:divBdr>
        </w:div>
        <w:div w:id="1368070133">
          <w:marLeft w:val="480"/>
          <w:marRight w:val="0"/>
          <w:marTop w:val="0"/>
          <w:marBottom w:val="0"/>
          <w:divBdr>
            <w:top w:val="none" w:sz="0" w:space="0" w:color="auto"/>
            <w:left w:val="none" w:sz="0" w:space="0" w:color="auto"/>
            <w:bottom w:val="none" w:sz="0" w:space="0" w:color="auto"/>
            <w:right w:val="none" w:sz="0" w:space="0" w:color="auto"/>
          </w:divBdr>
        </w:div>
        <w:div w:id="579365759">
          <w:marLeft w:val="480"/>
          <w:marRight w:val="0"/>
          <w:marTop w:val="0"/>
          <w:marBottom w:val="0"/>
          <w:divBdr>
            <w:top w:val="none" w:sz="0" w:space="0" w:color="auto"/>
            <w:left w:val="none" w:sz="0" w:space="0" w:color="auto"/>
            <w:bottom w:val="none" w:sz="0" w:space="0" w:color="auto"/>
            <w:right w:val="none" w:sz="0" w:space="0" w:color="auto"/>
          </w:divBdr>
        </w:div>
        <w:div w:id="517817649">
          <w:marLeft w:val="480"/>
          <w:marRight w:val="0"/>
          <w:marTop w:val="0"/>
          <w:marBottom w:val="0"/>
          <w:divBdr>
            <w:top w:val="none" w:sz="0" w:space="0" w:color="auto"/>
            <w:left w:val="none" w:sz="0" w:space="0" w:color="auto"/>
            <w:bottom w:val="none" w:sz="0" w:space="0" w:color="auto"/>
            <w:right w:val="none" w:sz="0" w:space="0" w:color="auto"/>
          </w:divBdr>
        </w:div>
        <w:div w:id="308098312">
          <w:marLeft w:val="480"/>
          <w:marRight w:val="0"/>
          <w:marTop w:val="0"/>
          <w:marBottom w:val="0"/>
          <w:divBdr>
            <w:top w:val="none" w:sz="0" w:space="0" w:color="auto"/>
            <w:left w:val="none" w:sz="0" w:space="0" w:color="auto"/>
            <w:bottom w:val="none" w:sz="0" w:space="0" w:color="auto"/>
            <w:right w:val="none" w:sz="0" w:space="0" w:color="auto"/>
          </w:divBdr>
        </w:div>
        <w:div w:id="390425898">
          <w:marLeft w:val="480"/>
          <w:marRight w:val="0"/>
          <w:marTop w:val="0"/>
          <w:marBottom w:val="0"/>
          <w:divBdr>
            <w:top w:val="none" w:sz="0" w:space="0" w:color="auto"/>
            <w:left w:val="none" w:sz="0" w:space="0" w:color="auto"/>
            <w:bottom w:val="none" w:sz="0" w:space="0" w:color="auto"/>
            <w:right w:val="none" w:sz="0" w:space="0" w:color="auto"/>
          </w:divBdr>
        </w:div>
        <w:div w:id="70811626">
          <w:marLeft w:val="480"/>
          <w:marRight w:val="0"/>
          <w:marTop w:val="0"/>
          <w:marBottom w:val="0"/>
          <w:divBdr>
            <w:top w:val="none" w:sz="0" w:space="0" w:color="auto"/>
            <w:left w:val="none" w:sz="0" w:space="0" w:color="auto"/>
            <w:bottom w:val="none" w:sz="0" w:space="0" w:color="auto"/>
            <w:right w:val="none" w:sz="0" w:space="0" w:color="auto"/>
          </w:divBdr>
        </w:div>
        <w:div w:id="1390109143">
          <w:marLeft w:val="480"/>
          <w:marRight w:val="0"/>
          <w:marTop w:val="0"/>
          <w:marBottom w:val="0"/>
          <w:divBdr>
            <w:top w:val="none" w:sz="0" w:space="0" w:color="auto"/>
            <w:left w:val="none" w:sz="0" w:space="0" w:color="auto"/>
            <w:bottom w:val="none" w:sz="0" w:space="0" w:color="auto"/>
            <w:right w:val="none" w:sz="0" w:space="0" w:color="auto"/>
          </w:divBdr>
        </w:div>
        <w:div w:id="352151513">
          <w:marLeft w:val="48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03888745">
      <w:bodyDiv w:val="1"/>
      <w:marLeft w:val="0"/>
      <w:marRight w:val="0"/>
      <w:marTop w:val="0"/>
      <w:marBottom w:val="0"/>
      <w:divBdr>
        <w:top w:val="none" w:sz="0" w:space="0" w:color="auto"/>
        <w:left w:val="none" w:sz="0" w:space="0" w:color="auto"/>
        <w:bottom w:val="none" w:sz="0" w:space="0" w:color="auto"/>
        <w:right w:val="none" w:sz="0" w:space="0" w:color="auto"/>
      </w:divBdr>
      <w:divsChild>
        <w:div w:id="307056473">
          <w:marLeft w:val="480"/>
          <w:marRight w:val="0"/>
          <w:marTop w:val="0"/>
          <w:marBottom w:val="0"/>
          <w:divBdr>
            <w:top w:val="none" w:sz="0" w:space="0" w:color="auto"/>
            <w:left w:val="none" w:sz="0" w:space="0" w:color="auto"/>
            <w:bottom w:val="none" w:sz="0" w:space="0" w:color="auto"/>
            <w:right w:val="none" w:sz="0" w:space="0" w:color="auto"/>
          </w:divBdr>
        </w:div>
        <w:div w:id="408037065">
          <w:marLeft w:val="480"/>
          <w:marRight w:val="0"/>
          <w:marTop w:val="0"/>
          <w:marBottom w:val="0"/>
          <w:divBdr>
            <w:top w:val="none" w:sz="0" w:space="0" w:color="auto"/>
            <w:left w:val="none" w:sz="0" w:space="0" w:color="auto"/>
            <w:bottom w:val="none" w:sz="0" w:space="0" w:color="auto"/>
            <w:right w:val="none" w:sz="0" w:space="0" w:color="auto"/>
          </w:divBdr>
        </w:div>
        <w:div w:id="1905681740">
          <w:marLeft w:val="480"/>
          <w:marRight w:val="0"/>
          <w:marTop w:val="0"/>
          <w:marBottom w:val="0"/>
          <w:divBdr>
            <w:top w:val="none" w:sz="0" w:space="0" w:color="auto"/>
            <w:left w:val="none" w:sz="0" w:space="0" w:color="auto"/>
            <w:bottom w:val="none" w:sz="0" w:space="0" w:color="auto"/>
            <w:right w:val="none" w:sz="0" w:space="0" w:color="auto"/>
          </w:divBdr>
        </w:div>
        <w:div w:id="1162239366">
          <w:marLeft w:val="480"/>
          <w:marRight w:val="0"/>
          <w:marTop w:val="0"/>
          <w:marBottom w:val="0"/>
          <w:divBdr>
            <w:top w:val="none" w:sz="0" w:space="0" w:color="auto"/>
            <w:left w:val="none" w:sz="0" w:space="0" w:color="auto"/>
            <w:bottom w:val="none" w:sz="0" w:space="0" w:color="auto"/>
            <w:right w:val="none" w:sz="0" w:space="0" w:color="auto"/>
          </w:divBdr>
        </w:div>
        <w:div w:id="2082944219">
          <w:marLeft w:val="480"/>
          <w:marRight w:val="0"/>
          <w:marTop w:val="0"/>
          <w:marBottom w:val="0"/>
          <w:divBdr>
            <w:top w:val="none" w:sz="0" w:space="0" w:color="auto"/>
            <w:left w:val="none" w:sz="0" w:space="0" w:color="auto"/>
            <w:bottom w:val="none" w:sz="0" w:space="0" w:color="auto"/>
            <w:right w:val="none" w:sz="0" w:space="0" w:color="auto"/>
          </w:divBdr>
        </w:div>
        <w:div w:id="1177227368">
          <w:marLeft w:val="480"/>
          <w:marRight w:val="0"/>
          <w:marTop w:val="0"/>
          <w:marBottom w:val="0"/>
          <w:divBdr>
            <w:top w:val="none" w:sz="0" w:space="0" w:color="auto"/>
            <w:left w:val="none" w:sz="0" w:space="0" w:color="auto"/>
            <w:bottom w:val="none" w:sz="0" w:space="0" w:color="auto"/>
            <w:right w:val="none" w:sz="0" w:space="0" w:color="auto"/>
          </w:divBdr>
        </w:div>
        <w:div w:id="1659767665">
          <w:marLeft w:val="480"/>
          <w:marRight w:val="0"/>
          <w:marTop w:val="0"/>
          <w:marBottom w:val="0"/>
          <w:divBdr>
            <w:top w:val="none" w:sz="0" w:space="0" w:color="auto"/>
            <w:left w:val="none" w:sz="0" w:space="0" w:color="auto"/>
            <w:bottom w:val="none" w:sz="0" w:space="0" w:color="auto"/>
            <w:right w:val="none" w:sz="0" w:space="0" w:color="auto"/>
          </w:divBdr>
        </w:div>
        <w:div w:id="75830868">
          <w:marLeft w:val="480"/>
          <w:marRight w:val="0"/>
          <w:marTop w:val="0"/>
          <w:marBottom w:val="0"/>
          <w:divBdr>
            <w:top w:val="none" w:sz="0" w:space="0" w:color="auto"/>
            <w:left w:val="none" w:sz="0" w:space="0" w:color="auto"/>
            <w:bottom w:val="none" w:sz="0" w:space="0" w:color="auto"/>
            <w:right w:val="none" w:sz="0" w:space="0" w:color="auto"/>
          </w:divBdr>
        </w:div>
        <w:div w:id="529294919">
          <w:marLeft w:val="480"/>
          <w:marRight w:val="0"/>
          <w:marTop w:val="0"/>
          <w:marBottom w:val="0"/>
          <w:divBdr>
            <w:top w:val="none" w:sz="0" w:space="0" w:color="auto"/>
            <w:left w:val="none" w:sz="0" w:space="0" w:color="auto"/>
            <w:bottom w:val="none" w:sz="0" w:space="0" w:color="auto"/>
            <w:right w:val="none" w:sz="0" w:space="0" w:color="auto"/>
          </w:divBdr>
        </w:div>
        <w:div w:id="1654869614">
          <w:marLeft w:val="480"/>
          <w:marRight w:val="0"/>
          <w:marTop w:val="0"/>
          <w:marBottom w:val="0"/>
          <w:divBdr>
            <w:top w:val="none" w:sz="0" w:space="0" w:color="auto"/>
            <w:left w:val="none" w:sz="0" w:space="0" w:color="auto"/>
            <w:bottom w:val="none" w:sz="0" w:space="0" w:color="auto"/>
            <w:right w:val="none" w:sz="0" w:space="0" w:color="auto"/>
          </w:divBdr>
        </w:div>
        <w:div w:id="2020620776">
          <w:marLeft w:val="480"/>
          <w:marRight w:val="0"/>
          <w:marTop w:val="0"/>
          <w:marBottom w:val="0"/>
          <w:divBdr>
            <w:top w:val="none" w:sz="0" w:space="0" w:color="auto"/>
            <w:left w:val="none" w:sz="0" w:space="0" w:color="auto"/>
            <w:bottom w:val="none" w:sz="0" w:space="0" w:color="auto"/>
            <w:right w:val="none" w:sz="0" w:space="0" w:color="auto"/>
          </w:divBdr>
        </w:div>
        <w:div w:id="360131828">
          <w:marLeft w:val="480"/>
          <w:marRight w:val="0"/>
          <w:marTop w:val="0"/>
          <w:marBottom w:val="0"/>
          <w:divBdr>
            <w:top w:val="none" w:sz="0" w:space="0" w:color="auto"/>
            <w:left w:val="none" w:sz="0" w:space="0" w:color="auto"/>
            <w:bottom w:val="none" w:sz="0" w:space="0" w:color="auto"/>
            <w:right w:val="none" w:sz="0" w:space="0" w:color="auto"/>
          </w:divBdr>
        </w:div>
        <w:div w:id="877744444">
          <w:marLeft w:val="480"/>
          <w:marRight w:val="0"/>
          <w:marTop w:val="0"/>
          <w:marBottom w:val="0"/>
          <w:divBdr>
            <w:top w:val="none" w:sz="0" w:space="0" w:color="auto"/>
            <w:left w:val="none" w:sz="0" w:space="0" w:color="auto"/>
            <w:bottom w:val="none" w:sz="0" w:space="0" w:color="auto"/>
            <w:right w:val="none" w:sz="0" w:space="0" w:color="auto"/>
          </w:divBdr>
        </w:div>
        <w:div w:id="318388223">
          <w:marLeft w:val="480"/>
          <w:marRight w:val="0"/>
          <w:marTop w:val="0"/>
          <w:marBottom w:val="0"/>
          <w:divBdr>
            <w:top w:val="none" w:sz="0" w:space="0" w:color="auto"/>
            <w:left w:val="none" w:sz="0" w:space="0" w:color="auto"/>
            <w:bottom w:val="none" w:sz="0" w:space="0" w:color="auto"/>
            <w:right w:val="none" w:sz="0" w:space="0" w:color="auto"/>
          </w:divBdr>
        </w:div>
        <w:div w:id="1464931993">
          <w:marLeft w:val="480"/>
          <w:marRight w:val="0"/>
          <w:marTop w:val="0"/>
          <w:marBottom w:val="0"/>
          <w:divBdr>
            <w:top w:val="none" w:sz="0" w:space="0" w:color="auto"/>
            <w:left w:val="none" w:sz="0" w:space="0" w:color="auto"/>
            <w:bottom w:val="none" w:sz="0" w:space="0" w:color="auto"/>
            <w:right w:val="none" w:sz="0" w:space="0" w:color="auto"/>
          </w:divBdr>
        </w:div>
        <w:div w:id="1730811040">
          <w:marLeft w:val="480"/>
          <w:marRight w:val="0"/>
          <w:marTop w:val="0"/>
          <w:marBottom w:val="0"/>
          <w:divBdr>
            <w:top w:val="none" w:sz="0" w:space="0" w:color="auto"/>
            <w:left w:val="none" w:sz="0" w:space="0" w:color="auto"/>
            <w:bottom w:val="none" w:sz="0" w:space="0" w:color="auto"/>
            <w:right w:val="none" w:sz="0" w:space="0" w:color="auto"/>
          </w:divBdr>
        </w:div>
        <w:div w:id="1304656365">
          <w:marLeft w:val="480"/>
          <w:marRight w:val="0"/>
          <w:marTop w:val="0"/>
          <w:marBottom w:val="0"/>
          <w:divBdr>
            <w:top w:val="none" w:sz="0" w:space="0" w:color="auto"/>
            <w:left w:val="none" w:sz="0" w:space="0" w:color="auto"/>
            <w:bottom w:val="none" w:sz="0" w:space="0" w:color="auto"/>
            <w:right w:val="none" w:sz="0" w:space="0" w:color="auto"/>
          </w:divBdr>
        </w:div>
        <w:div w:id="463474776">
          <w:marLeft w:val="480"/>
          <w:marRight w:val="0"/>
          <w:marTop w:val="0"/>
          <w:marBottom w:val="0"/>
          <w:divBdr>
            <w:top w:val="none" w:sz="0" w:space="0" w:color="auto"/>
            <w:left w:val="none" w:sz="0" w:space="0" w:color="auto"/>
            <w:bottom w:val="none" w:sz="0" w:space="0" w:color="auto"/>
            <w:right w:val="none" w:sz="0" w:space="0" w:color="auto"/>
          </w:divBdr>
        </w:div>
        <w:div w:id="498934596">
          <w:marLeft w:val="480"/>
          <w:marRight w:val="0"/>
          <w:marTop w:val="0"/>
          <w:marBottom w:val="0"/>
          <w:divBdr>
            <w:top w:val="none" w:sz="0" w:space="0" w:color="auto"/>
            <w:left w:val="none" w:sz="0" w:space="0" w:color="auto"/>
            <w:bottom w:val="none" w:sz="0" w:space="0" w:color="auto"/>
            <w:right w:val="none" w:sz="0" w:space="0" w:color="auto"/>
          </w:divBdr>
        </w:div>
        <w:div w:id="1833639035">
          <w:marLeft w:val="480"/>
          <w:marRight w:val="0"/>
          <w:marTop w:val="0"/>
          <w:marBottom w:val="0"/>
          <w:divBdr>
            <w:top w:val="none" w:sz="0" w:space="0" w:color="auto"/>
            <w:left w:val="none" w:sz="0" w:space="0" w:color="auto"/>
            <w:bottom w:val="none" w:sz="0" w:space="0" w:color="auto"/>
            <w:right w:val="none" w:sz="0" w:space="0" w:color="auto"/>
          </w:divBdr>
        </w:div>
        <w:div w:id="1006522898">
          <w:marLeft w:val="480"/>
          <w:marRight w:val="0"/>
          <w:marTop w:val="0"/>
          <w:marBottom w:val="0"/>
          <w:divBdr>
            <w:top w:val="none" w:sz="0" w:space="0" w:color="auto"/>
            <w:left w:val="none" w:sz="0" w:space="0" w:color="auto"/>
            <w:bottom w:val="none" w:sz="0" w:space="0" w:color="auto"/>
            <w:right w:val="none" w:sz="0" w:space="0" w:color="auto"/>
          </w:divBdr>
        </w:div>
        <w:div w:id="756292916">
          <w:marLeft w:val="480"/>
          <w:marRight w:val="0"/>
          <w:marTop w:val="0"/>
          <w:marBottom w:val="0"/>
          <w:divBdr>
            <w:top w:val="none" w:sz="0" w:space="0" w:color="auto"/>
            <w:left w:val="none" w:sz="0" w:space="0" w:color="auto"/>
            <w:bottom w:val="none" w:sz="0" w:space="0" w:color="auto"/>
            <w:right w:val="none" w:sz="0" w:space="0" w:color="auto"/>
          </w:divBdr>
        </w:div>
        <w:div w:id="1396734792">
          <w:marLeft w:val="480"/>
          <w:marRight w:val="0"/>
          <w:marTop w:val="0"/>
          <w:marBottom w:val="0"/>
          <w:divBdr>
            <w:top w:val="none" w:sz="0" w:space="0" w:color="auto"/>
            <w:left w:val="none" w:sz="0" w:space="0" w:color="auto"/>
            <w:bottom w:val="none" w:sz="0" w:space="0" w:color="auto"/>
            <w:right w:val="none" w:sz="0" w:space="0" w:color="auto"/>
          </w:divBdr>
        </w:div>
        <w:div w:id="766848261">
          <w:marLeft w:val="480"/>
          <w:marRight w:val="0"/>
          <w:marTop w:val="0"/>
          <w:marBottom w:val="0"/>
          <w:divBdr>
            <w:top w:val="none" w:sz="0" w:space="0" w:color="auto"/>
            <w:left w:val="none" w:sz="0" w:space="0" w:color="auto"/>
            <w:bottom w:val="none" w:sz="0" w:space="0" w:color="auto"/>
            <w:right w:val="none" w:sz="0" w:space="0" w:color="auto"/>
          </w:divBdr>
        </w:div>
        <w:div w:id="825973154">
          <w:marLeft w:val="480"/>
          <w:marRight w:val="0"/>
          <w:marTop w:val="0"/>
          <w:marBottom w:val="0"/>
          <w:divBdr>
            <w:top w:val="none" w:sz="0" w:space="0" w:color="auto"/>
            <w:left w:val="none" w:sz="0" w:space="0" w:color="auto"/>
            <w:bottom w:val="none" w:sz="0" w:space="0" w:color="auto"/>
            <w:right w:val="none" w:sz="0" w:space="0" w:color="auto"/>
          </w:divBdr>
        </w:div>
        <w:div w:id="1151602681">
          <w:marLeft w:val="480"/>
          <w:marRight w:val="0"/>
          <w:marTop w:val="0"/>
          <w:marBottom w:val="0"/>
          <w:divBdr>
            <w:top w:val="none" w:sz="0" w:space="0" w:color="auto"/>
            <w:left w:val="none" w:sz="0" w:space="0" w:color="auto"/>
            <w:bottom w:val="none" w:sz="0" w:space="0" w:color="auto"/>
            <w:right w:val="none" w:sz="0" w:space="0" w:color="auto"/>
          </w:divBdr>
        </w:div>
        <w:div w:id="1503353224">
          <w:marLeft w:val="480"/>
          <w:marRight w:val="0"/>
          <w:marTop w:val="0"/>
          <w:marBottom w:val="0"/>
          <w:divBdr>
            <w:top w:val="none" w:sz="0" w:space="0" w:color="auto"/>
            <w:left w:val="none" w:sz="0" w:space="0" w:color="auto"/>
            <w:bottom w:val="none" w:sz="0" w:space="0" w:color="auto"/>
            <w:right w:val="none" w:sz="0" w:space="0" w:color="auto"/>
          </w:divBdr>
        </w:div>
        <w:div w:id="1359965771">
          <w:marLeft w:val="480"/>
          <w:marRight w:val="0"/>
          <w:marTop w:val="0"/>
          <w:marBottom w:val="0"/>
          <w:divBdr>
            <w:top w:val="none" w:sz="0" w:space="0" w:color="auto"/>
            <w:left w:val="none" w:sz="0" w:space="0" w:color="auto"/>
            <w:bottom w:val="none" w:sz="0" w:space="0" w:color="auto"/>
            <w:right w:val="none" w:sz="0" w:space="0" w:color="auto"/>
          </w:divBdr>
        </w:div>
        <w:div w:id="1341928748">
          <w:marLeft w:val="480"/>
          <w:marRight w:val="0"/>
          <w:marTop w:val="0"/>
          <w:marBottom w:val="0"/>
          <w:divBdr>
            <w:top w:val="none" w:sz="0" w:space="0" w:color="auto"/>
            <w:left w:val="none" w:sz="0" w:space="0" w:color="auto"/>
            <w:bottom w:val="none" w:sz="0" w:space="0" w:color="auto"/>
            <w:right w:val="none" w:sz="0" w:space="0" w:color="auto"/>
          </w:divBdr>
        </w:div>
        <w:div w:id="2112314532">
          <w:marLeft w:val="480"/>
          <w:marRight w:val="0"/>
          <w:marTop w:val="0"/>
          <w:marBottom w:val="0"/>
          <w:divBdr>
            <w:top w:val="none" w:sz="0" w:space="0" w:color="auto"/>
            <w:left w:val="none" w:sz="0" w:space="0" w:color="auto"/>
            <w:bottom w:val="none" w:sz="0" w:space="0" w:color="auto"/>
            <w:right w:val="none" w:sz="0" w:space="0" w:color="auto"/>
          </w:divBdr>
        </w:div>
        <w:div w:id="275599088">
          <w:marLeft w:val="480"/>
          <w:marRight w:val="0"/>
          <w:marTop w:val="0"/>
          <w:marBottom w:val="0"/>
          <w:divBdr>
            <w:top w:val="none" w:sz="0" w:space="0" w:color="auto"/>
            <w:left w:val="none" w:sz="0" w:space="0" w:color="auto"/>
            <w:bottom w:val="none" w:sz="0" w:space="0" w:color="auto"/>
            <w:right w:val="none" w:sz="0" w:space="0" w:color="auto"/>
          </w:divBdr>
        </w:div>
        <w:div w:id="2083217808">
          <w:marLeft w:val="480"/>
          <w:marRight w:val="0"/>
          <w:marTop w:val="0"/>
          <w:marBottom w:val="0"/>
          <w:divBdr>
            <w:top w:val="none" w:sz="0" w:space="0" w:color="auto"/>
            <w:left w:val="none" w:sz="0" w:space="0" w:color="auto"/>
            <w:bottom w:val="none" w:sz="0" w:space="0" w:color="auto"/>
            <w:right w:val="none" w:sz="0" w:space="0" w:color="auto"/>
          </w:divBdr>
        </w:div>
        <w:div w:id="2014454903">
          <w:marLeft w:val="480"/>
          <w:marRight w:val="0"/>
          <w:marTop w:val="0"/>
          <w:marBottom w:val="0"/>
          <w:divBdr>
            <w:top w:val="none" w:sz="0" w:space="0" w:color="auto"/>
            <w:left w:val="none" w:sz="0" w:space="0" w:color="auto"/>
            <w:bottom w:val="none" w:sz="0" w:space="0" w:color="auto"/>
            <w:right w:val="none" w:sz="0" w:space="0" w:color="auto"/>
          </w:divBdr>
        </w:div>
        <w:div w:id="1882160468">
          <w:marLeft w:val="480"/>
          <w:marRight w:val="0"/>
          <w:marTop w:val="0"/>
          <w:marBottom w:val="0"/>
          <w:divBdr>
            <w:top w:val="none" w:sz="0" w:space="0" w:color="auto"/>
            <w:left w:val="none" w:sz="0" w:space="0" w:color="auto"/>
            <w:bottom w:val="none" w:sz="0" w:space="0" w:color="auto"/>
            <w:right w:val="none" w:sz="0" w:space="0" w:color="auto"/>
          </w:divBdr>
        </w:div>
        <w:div w:id="506796061">
          <w:marLeft w:val="480"/>
          <w:marRight w:val="0"/>
          <w:marTop w:val="0"/>
          <w:marBottom w:val="0"/>
          <w:divBdr>
            <w:top w:val="none" w:sz="0" w:space="0" w:color="auto"/>
            <w:left w:val="none" w:sz="0" w:space="0" w:color="auto"/>
            <w:bottom w:val="none" w:sz="0" w:space="0" w:color="auto"/>
            <w:right w:val="none" w:sz="0" w:space="0" w:color="auto"/>
          </w:divBdr>
        </w:div>
        <w:div w:id="592518851">
          <w:marLeft w:val="480"/>
          <w:marRight w:val="0"/>
          <w:marTop w:val="0"/>
          <w:marBottom w:val="0"/>
          <w:divBdr>
            <w:top w:val="none" w:sz="0" w:space="0" w:color="auto"/>
            <w:left w:val="none" w:sz="0" w:space="0" w:color="auto"/>
            <w:bottom w:val="none" w:sz="0" w:space="0" w:color="auto"/>
            <w:right w:val="none" w:sz="0" w:space="0" w:color="auto"/>
          </w:divBdr>
        </w:div>
        <w:div w:id="528834491">
          <w:marLeft w:val="480"/>
          <w:marRight w:val="0"/>
          <w:marTop w:val="0"/>
          <w:marBottom w:val="0"/>
          <w:divBdr>
            <w:top w:val="none" w:sz="0" w:space="0" w:color="auto"/>
            <w:left w:val="none" w:sz="0" w:space="0" w:color="auto"/>
            <w:bottom w:val="none" w:sz="0" w:space="0" w:color="auto"/>
            <w:right w:val="none" w:sz="0" w:space="0" w:color="auto"/>
          </w:divBdr>
        </w:div>
      </w:divsChild>
    </w:div>
    <w:div w:id="809128009">
      <w:bodyDiv w:val="1"/>
      <w:marLeft w:val="0"/>
      <w:marRight w:val="0"/>
      <w:marTop w:val="0"/>
      <w:marBottom w:val="0"/>
      <w:divBdr>
        <w:top w:val="none" w:sz="0" w:space="0" w:color="auto"/>
        <w:left w:val="none" w:sz="0" w:space="0" w:color="auto"/>
        <w:bottom w:val="none" w:sz="0" w:space="0" w:color="auto"/>
        <w:right w:val="none" w:sz="0" w:space="0" w:color="auto"/>
      </w:divBdr>
    </w:div>
    <w:div w:id="816341585">
      <w:bodyDiv w:val="1"/>
      <w:marLeft w:val="0"/>
      <w:marRight w:val="0"/>
      <w:marTop w:val="0"/>
      <w:marBottom w:val="0"/>
      <w:divBdr>
        <w:top w:val="none" w:sz="0" w:space="0" w:color="auto"/>
        <w:left w:val="none" w:sz="0" w:space="0" w:color="auto"/>
        <w:bottom w:val="none" w:sz="0" w:space="0" w:color="auto"/>
        <w:right w:val="none" w:sz="0" w:space="0" w:color="auto"/>
      </w:divBdr>
      <w:divsChild>
        <w:div w:id="1073963983">
          <w:marLeft w:val="480"/>
          <w:marRight w:val="0"/>
          <w:marTop w:val="0"/>
          <w:marBottom w:val="0"/>
          <w:divBdr>
            <w:top w:val="none" w:sz="0" w:space="0" w:color="auto"/>
            <w:left w:val="none" w:sz="0" w:space="0" w:color="auto"/>
            <w:bottom w:val="none" w:sz="0" w:space="0" w:color="auto"/>
            <w:right w:val="none" w:sz="0" w:space="0" w:color="auto"/>
          </w:divBdr>
        </w:div>
        <w:div w:id="285427342">
          <w:marLeft w:val="480"/>
          <w:marRight w:val="0"/>
          <w:marTop w:val="0"/>
          <w:marBottom w:val="0"/>
          <w:divBdr>
            <w:top w:val="none" w:sz="0" w:space="0" w:color="auto"/>
            <w:left w:val="none" w:sz="0" w:space="0" w:color="auto"/>
            <w:bottom w:val="none" w:sz="0" w:space="0" w:color="auto"/>
            <w:right w:val="none" w:sz="0" w:space="0" w:color="auto"/>
          </w:divBdr>
        </w:div>
        <w:div w:id="1120418041">
          <w:marLeft w:val="480"/>
          <w:marRight w:val="0"/>
          <w:marTop w:val="0"/>
          <w:marBottom w:val="0"/>
          <w:divBdr>
            <w:top w:val="none" w:sz="0" w:space="0" w:color="auto"/>
            <w:left w:val="none" w:sz="0" w:space="0" w:color="auto"/>
            <w:bottom w:val="none" w:sz="0" w:space="0" w:color="auto"/>
            <w:right w:val="none" w:sz="0" w:space="0" w:color="auto"/>
          </w:divBdr>
        </w:div>
        <w:div w:id="905189077">
          <w:marLeft w:val="480"/>
          <w:marRight w:val="0"/>
          <w:marTop w:val="0"/>
          <w:marBottom w:val="0"/>
          <w:divBdr>
            <w:top w:val="none" w:sz="0" w:space="0" w:color="auto"/>
            <w:left w:val="none" w:sz="0" w:space="0" w:color="auto"/>
            <w:bottom w:val="none" w:sz="0" w:space="0" w:color="auto"/>
            <w:right w:val="none" w:sz="0" w:space="0" w:color="auto"/>
          </w:divBdr>
        </w:div>
        <w:div w:id="1929383069">
          <w:marLeft w:val="480"/>
          <w:marRight w:val="0"/>
          <w:marTop w:val="0"/>
          <w:marBottom w:val="0"/>
          <w:divBdr>
            <w:top w:val="none" w:sz="0" w:space="0" w:color="auto"/>
            <w:left w:val="none" w:sz="0" w:space="0" w:color="auto"/>
            <w:bottom w:val="none" w:sz="0" w:space="0" w:color="auto"/>
            <w:right w:val="none" w:sz="0" w:space="0" w:color="auto"/>
          </w:divBdr>
        </w:div>
        <w:div w:id="1770394073">
          <w:marLeft w:val="480"/>
          <w:marRight w:val="0"/>
          <w:marTop w:val="0"/>
          <w:marBottom w:val="0"/>
          <w:divBdr>
            <w:top w:val="none" w:sz="0" w:space="0" w:color="auto"/>
            <w:left w:val="none" w:sz="0" w:space="0" w:color="auto"/>
            <w:bottom w:val="none" w:sz="0" w:space="0" w:color="auto"/>
            <w:right w:val="none" w:sz="0" w:space="0" w:color="auto"/>
          </w:divBdr>
        </w:div>
        <w:div w:id="969674544">
          <w:marLeft w:val="480"/>
          <w:marRight w:val="0"/>
          <w:marTop w:val="0"/>
          <w:marBottom w:val="0"/>
          <w:divBdr>
            <w:top w:val="none" w:sz="0" w:space="0" w:color="auto"/>
            <w:left w:val="none" w:sz="0" w:space="0" w:color="auto"/>
            <w:bottom w:val="none" w:sz="0" w:space="0" w:color="auto"/>
            <w:right w:val="none" w:sz="0" w:space="0" w:color="auto"/>
          </w:divBdr>
        </w:div>
        <w:div w:id="775640867">
          <w:marLeft w:val="480"/>
          <w:marRight w:val="0"/>
          <w:marTop w:val="0"/>
          <w:marBottom w:val="0"/>
          <w:divBdr>
            <w:top w:val="none" w:sz="0" w:space="0" w:color="auto"/>
            <w:left w:val="none" w:sz="0" w:space="0" w:color="auto"/>
            <w:bottom w:val="none" w:sz="0" w:space="0" w:color="auto"/>
            <w:right w:val="none" w:sz="0" w:space="0" w:color="auto"/>
          </w:divBdr>
        </w:div>
        <w:div w:id="108355616">
          <w:marLeft w:val="480"/>
          <w:marRight w:val="0"/>
          <w:marTop w:val="0"/>
          <w:marBottom w:val="0"/>
          <w:divBdr>
            <w:top w:val="none" w:sz="0" w:space="0" w:color="auto"/>
            <w:left w:val="none" w:sz="0" w:space="0" w:color="auto"/>
            <w:bottom w:val="none" w:sz="0" w:space="0" w:color="auto"/>
            <w:right w:val="none" w:sz="0" w:space="0" w:color="auto"/>
          </w:divBdr>
        </w:div>
        <w:div w:id="1298028841">
          <w:marLeft w:val="480"/>
          <w:marRight w:val="0"/>
          <w:marTop w:val="0"/>
          <w:marBottom w:val="0"/>
          <w:divBdr>
            <w:top w:val="none" w:sz="0" w:space="0" w:color="auto"/>
            <w:left w:val="none" w:sz="0" w:space="0" w:color="auto"/>
            <w:bottom w:val="none" w:sz="0" w:space="0" w:color="auto"/>
            <w:right w:val="none" w:sz="0" w:space="0" w:color="auto"/>
          </w:divBdr>
        </w:div>
        <w:div w:id="267780193">
          <w:marLeft w:val="480"/>
          <w:marRight w:val="0"/>
          <w:marTop w:val="0"/>
          <w:marBottom w:val="0"/>
          <w:divBdr>
            <w:top w:val="none" w:sz="0" w:space="0" w:color="auto"/>
            <w:left w:val="none" w:sz="0" w:space="0" w:color="auto"/>
            <w:bottom w:val="none" w:sz="0" w:space="0" w:color="auto"/>
            <w:right w:val="none" w:sz="0" w:space="0" w:color="auto"/>
          </w:divBdr>
        </w:div>
        <w:div w:id="473567598">
          <w:marLeft w:val="480"/>
          <w:marRight w:val="0"/>
          <w:marTop w:val="0"/>
          <w:marBottom w:val="0"/>
          <w:divBdr>
            <w:top w:val="none" w:sz="0" w:space="0" w:color="auto"/>
            <w:left w:val="none" w:sz="0" w:space="0" w:color="auto"/>
            <w:bottom w:val="none" w:sz="0" w:space="0" w:color="auto"/>
            <w:right w:val="none" w:sz="0" w:space="0" w:color="auto"/>
          </w:divBdr>
        </w:div>
        <w:div w:id="773286896">
          <w:marLeft w:val="480"/>
          <w:marRight w:val="0"/>
          <w:marTop w:val="0"/>
          <w:marBottom w:val="0"/>
          <w:divBdr>
            <w:top w:val="none" w:sz="0" w:space="0" w:color="auto"/>
            <w:left w:val="none" w:sz="0" w:space="0" w:color="auto"/>
            <w:bottom w:val="none" w:sz="0" w:space="0" w:color="auto"/>
            <w:right w:val="none" w:sz="0" w:space="0" w:color="auto"/>
          </w:divBdr>
        </w:div>
        <w:div w:id="2108957641">
          <w:marLeft w:val="480"/>
          <w:marRight w:val="0"/>
          <w:marTop w:val="0"/>
          <w:marBottom w:val="0"/>
          <w:divBdr>
            <w:top w:val="none" w:sz="0" w:space="0" w:color="auto"/>
            <w:left w:val="none" w:sz="0" w:space="0" w:color="auto"/>
            <w:bottom w:val="none" w:sz="0" w:space="0" w:color="auto"/>
            <w:right w:val="none" w:sz="0" w:space="0" w:color="auto"/>
          </w:divBdr>
        </w:div>
        <w:div w:id="2049449668">
          <w:marLeft w:val="480"/>
          <w:marRight w:val="0"/>
          <w:marTop w:val="0"/>
          <w:marBottom w:val="0"/>
          <w:divBdr>
            <w:top w:val="none" w:sz="0" w:space="0" w:color="auto"/>
            <w:left w:val="none" w:sz="0" w:space="0" w:color="auto"/>
            <w:bottom w:val="none" w:sz="0" w:space="0" w:color="auto"/>
            <w:right w:val="none" w:sz="0" w:space="0" w:color="auto"/>
          </w:divBdr>
        </w:div>
        <w:div w:id="1386370925">
          <w:marLeft w:val="480"/>
          <w:marRight w:val="0"/>
          <w:marTop w:val="0"/>
          <w:marBottom w:val="0"/>
          <w:divBdr>
            <w:top w:val="none" w:sz="0" w:space="0" w:color="auto"/>
            <w:left w:val="none" w:sz="0" w:space="0" w:color="auto"/>
            <w:bottom w:val="none" w:sz="0" w:space="0" w:color="auto"/>
            <w:right w:val="none" w:sz="0" w:space="0" w:color="auto"/>
          </w:divBdr>
        </w:div>
        <w:div w:id="2630102">
          <w:marLeft w:val="480"/>
          <w:marRight w:val="0"/>
          <w:marTop w:val="0"/>
          <w:marBottom w:val="0"/>
          <w:divBdr>
            <w:top w:val="none" w:sz="0" w:space="0" w:color="auto"/>
            <w:left w:val="none" w:sz="0" w:space="0" w:color="auto"/>
            <w:bottom w:val="none" w:sz="0" w:space="0" w:color="auto"/>
            <w:right w:val="none" w:sz="0" w:space="0" w:color="auto"/>
          </w:divBdr>
        </w:div>
        <w:div w:id="295570035">
          <w:marLeft w:val="480"/>
          <w:marRight w:val="0"/>
          <w:marTop w:val="0"/>
          <w:marBottom w:val="0"/>
          <w:divBdr>
            <w:top w:val="none" w:sz="0" w:space="0" w:color="auto"/>
            <w:left w:val="none" w:sz="0" w:space="0" w:color="auto"/>
            <w:bottom w:val="none" w:sz="0" w:space="0" w:color="auto"/>
            <w:right w:val="none" w:sz="0" w:space="0" w:color="auto"/>
          </w:divBdr>
        </w:div>
        <w:div w:id="1968702311">
          <w:marLeft w:val="480"/>
          <w:marRight w:val="0"/>
          <w:marTop w:val="0"/>
          <w:marBottom w:val="0"/>
          <w:divBdr>
            <w:top w:val="none" w:sz="0" w:space="0" w:color="auto"/>
            <w:left w:val="none" w:sz="0" w:space="0" w:color="auto"/>
            <w:bottom w:val="none" w:sz="0" w:space="0" w:color="auto"/>
            <w:right w:val="none" w:sz="0" w:space="0" w:color="auto"/>
          </w:divBdr>
        </w:div>
        <w:div w:id="213319856">
          <w:marLeft w:val="480"/>
          <w:marRight w:val="0"/>
          <w:marTop w:val="0"/>
          <w:marBottom w:val="0"/>
          <w:divBdr>
            <w:top w:val="none" w:sz="0" w:space="0" w:color="auto"/>
            <w:left w:val="none" w:sz="0" w:space="0" w:color="auto"/>
            <w:bottom w:val="none" w:sz="0" w:space="0" w:color="auto"/>
            <w:right w:val="none" w:sz="0" w:space="0" w:color="auto"/>
          </w:divBdr>
        </w:div>
        <w:div w:id="1428967884">
          <w:marLeft w:val="480"/>
          <w:marRight w:val="0"/>
          <w:marTop w:val="0"/>
          <w:marBottom w:val="0"/>
          <w:divBdr>
            <w:top w:val="none" w:sz="0" w:space="0" w:color="auto"/>
            <w:left w:val="none" w:sz="0" w:space="0" w:color="auto"/>
            <w:bottom w:val="none" w:sz="0" w:space="0" w:color="auto"/>
            <w:right w:val="none" w:sz="0" w:space="0" w:color="auto"/>
          </w:divBdr>
        </w:div>
        <w:div w:id="725108427">
          <w:marLeft w:val="480"/>
          <w:marRight w:val="0"/>
          <w:marTop w:val="0"/>
          <w:marBottom w:val="0"/>
          <w:divBdr>
            <w:top w:val="none" w:sz="0" w:space="0" w:color="auto"/>
            <w:left w:val="none" w:sz="0" w:space="0" w:color="auto"/>
            <w:bottom w:val="none" w:sz="0" w:space="0" w:color="auto"/>
            <w:right w:val="none" w:sz="0" w:space="0" w:color="auto"/>
          </w:divBdr>
        </w:div>
        <w:div w:id="2119526490">
          <w:marLeft w:val="480"/>
          <w:marRight w:val="0"/>
          <w:marTop w:val="0"/>
          <w:marBottom w:val="0"/>
          <w:divBdr>
            <w:top w:val="none" w:sz="0" w:space="0" w:color="auto"/>
            <w:left w:val="none" w:sz="0" w:space="0" w:color="auto"/>
            <w:bottom w:val="none" w:sz="0" w:space="0" w:color="auto"/>
            <w:right w:val="none" w:sz="0" w:space="0" w:color="auto"/>
          </w:divBdr>
        </w:div>
        <w:div w:id="2079281615">
          <w:marLeft w:val="480"/>
          <w:marRight w:val="0"/>
          <w:marTop w:val="0"/>
          <w:marBottom w:val="0"/>
          <w:divBdr>
            <w:top w:val="none" w:sz="0" w:space="0" w:color="auto"/>
            <w:left w:val="none" w:sz="0" w:space="0" w:color="auto"/>
            <w:bottom w:val="none" w:sz="0" w:space="0" w:color="auto"/>
            <w:right w:val="none" w:sz="0" w:space="0" w:color="auto"/>
          </w:divBdr>
        </w:div>
        <w:div w:id="614290282">
          <w:marLeft w:val="480"/>
          <w:marRight w:val="0"/>
          <w:marTop w:val="0"/>
          <w:marBottom w:val="0"/>
          <w:divBdr>
            <w:top w:val="none" w:sz="0" w:space="0" w:color="auto"/>
            <w:left w:val="none" w:sz="0" w:space="0" w:color="auto"/>
            <w:bottom w:val="none" w:sz="0" w:space="0" w:color="auto"/>
            <w:right w:val="none" w:sz="0" w:space="0" w:color="auto"/>
          </w:divBdr>
        </w:div>
        <w:div w:id="687567052">
          <w:marLeft w:val="480"/>
          <w:marRight w:val="0"/>
          <w:marTop w:val="0"/>
          <w:marBottom w:val="0"/>
          <w:divBdr>
            <w:top w:val="none" w:sz="0" w:space="0" w:color="auto"/>
            <w:left w:val="none" w:sz="0" w:space="0" w:color="auto"/>
            <w:bottom w:val="none" w:sz="0" w:space="0" w:color="auto"/>
            <w:right w:val="none" w:sz="0" w:space="0" w:color="auto"/>
          </w:divBdr>
        </w:div>
        <w:div w:id="1788936933">
          <w:marLeft w:val="480"/>
          <w:marRight w:val="0"/>
          <w:marTop w:val="0"/>
          <w:marBottom w:val="0"/>
          <w:divBdr>
            <w:top w:val="none" w:sz="0" w:space="0" w:color="auto"/>
            <w:left w:val="none" w:sz="0" w:space="0" w:color="auto"/>
            <w:bottom w:val="none" w:sz="0" w:space="0" w:color="auto"/>
            <w:right w:val="none" w:sz="0" w:space="0" w:color="auto"/>
          </w:divBdr>
        </w:div>
        <w:div w:id="487750689">
          <w:marLeft w:val="480"/>
          <w:marRight w:val="0"/>
          <w:marTop w:val="0"/>
          <w:marBottom w:val="0"/>
          <w:divBdr>
            <w:top w:val="none" w:sz="0" w:space="0" w:color="auto"/>
            <w:left w:val="none" w:sz="0" w:space="0" w:color="auto"/>
            <w:bottom w:val="none" w:sz="0" w:space="0" w:color="auto"/>
            <w:right w:val="none" w:sz="0" w:space="0" w:color="auto"/>
          </w:divBdr>
        </w:div>
        <w:div w:id="539778864">
          <w:marLeft w:val="480"/>
          <w:marRight w:val="0"/>
          <w:marTop w:val="0"/>
          <w:marBottom w:val="0"/>
          <w:divBdr>
            <w:top w:val="none" w:sz="0" w:space="0" w:color="auto"/>
            <w:left w:val="none" w:sz="0" w:space="0" w:color="auto"/>
            <w:bottom w:val="none" w:sz="0" w:space="0" w:color="auto"/>
            <w:right w:val="none" w:sz="0" w:space="0" w:color="auto"/>
          </w:divBdr>
        </w:div>
        <w:div w:id="1590306600">
          <w:marLeft w:val="480"/>
          <w:marRight w:val="0"/>
          <w:marTop w:val="0"/>
          <w:marBottom w:val="0"/>
          <w:divBdr>
            <w:top w:val="none" w:sz="0" w:space="0" w:color="auto"/>
            <w:left w:val="none" w:sz="0" w:space="0" w:color="auto"/>
            <w:bottom w:val="none" w:sz="0" w:space="0" w:color="auto"/>
            <w:right w:val="none" w:sz="0" w:space="0" w:color="auto"/>
          </w:divBdr>
        </w:div>
        <w:div w:id="855849763">
          <w:marLeft w:val="480"/>
          <w:marRight w:val="0"/>
          <w:marTop w:val="0"/>
          <w:marBottom w:val="0"/>
          <w:divBdr>
            <w:top w:val="none" w:sz="0" w:space="0" w:color="auto"/>
            <w:left w:val="none" w:sz="0" w:space="0" w:color="auto"/>
            <w:bottom w:val="none" w:sz="0" w:space="0" w:color="auto"/>
            <w:right w:val="none" w:sz="0" w:space="0" w:color="auto"/>
          </w:divBdr>
        </w:div>
        <w:div w:id="1417245699">
          <w:marLeft w:val="480"/>
          <w:marRight w:val="0"/>
          <w:marTop w:val="0"/>
          <w:marBottom w:val="0"/>
          <w:divBdr>
            <w:top w:val="none" w:sz="0" w:space="0" w:color="auto"/>
            <w:left w:val="none" w:sz="0" w:space="0" w:color="auto"/>
            <w:bottom w:val="none" w:sz="0" w:space="0" w:color="auto"/>
            <w:right w:val="none" w:sz="0" w:space="0" w:color="auto"/>
          </w:divBdr>
        </w:div>
        <w:div w:id="928195898">
          <w:marLeft w:val="480"/>
          <w:marRight w:val="0"/>
          <w:marTop w:val="0"/>
          <w:marBottom w:val="0"/>
          <w:divBdr>
            <w:top w:val="none" w:sz="0" w:space="0" w:color="auto"/>
            <w:left w:val="none" w:sz="0" w:space="0" w:color="auto"/>
            <w:bottom w:val="none" w:sz="0" w:space="0" w:color="auto"/>
            <w:right w:val="none" w:sz="0" w:space="0" w:color="auto"/>
          </w:divBdr>
        </w:div>
        <w:div w:id="1151750815">
          <w:marLeft w:val="480"/>
          <w:marRight w:val="0"/>
          <w:marTop w:val="0"/>
          <w:marBottom w:val="0"/>
          <w:divBdr>
            <w:top w:val="none" w:sz="0" w:space="0" w:color="auto"/>
            <w:left w:val="none" w:sz="0" w:space="0" w:color="auto"/>
            <w:bottom w:val="none" w:sz="0" w:space="0" w:color="auto"/>
            <w:right w:val="none" w:sz="0" w:space="0" w:color="auto"/>
          </w:divBdr>
        </w:div>
        <w:div w:id="1054935761">
          <w:marLeft w:val="480"/>
          <w:marRight w:val="0"/>
          <w:marTop w:val="0"/>
          <w:marBottom w:val="0"/>
          <w:divBdr>
            <w:top w:val="none" w:sz="0" w:space="0" w:color="auto"/>
            <w:left w:val="none" w:sz="0" w:space="0" w:color="auto"/>
            <w:bottom w:val="none" w:sz="0" w:space="0" w:color="auto"/>
            <w:right w:val="none" w:sz="0" w:space="0" w:color="auto"/>
          </w:divBdr>
        </w:div>
        <w:div w:id="100952562">
          <w:marLeft w:val="480"/>
          <w:marRight w:val="0"/>
          <w:marTop w:val="0"/>
          <w:marBottom w:val="0"/>
          <w:divBdr>
            <w:top w:val="none" w:sz="0" w:space="0" w:color="auto"/>
            <w:left w:val="none" w:sz="0" w:space="0" w:color="auto"/>
            <w:bottom w:val="none" w:sz="0" w:space="0" w:color="auto"/>
            <w:right w:val="none" w:sz="0" w:space="0" w:color="auto"/>
          </w:divBdr>
        </w:div>
        <w:div w:id="282928780">
          <w:marLeft w:val="480"/>
          <w:marRight w:val="0"/>
          <w:marTop w:val="0"/>
          <w:marBottom w:val="0"/>
          <w:divBdr>
            <w:top w:val="none" w:sz="0" w:space="0" w:color="auto"/>
            <w:left w:val="none" w:sz="0" w:space="0" w:color="auto"/>
            <w:bottom w:val="none" w:sz="0" w:space="0" w:color="auto"/>
            <w:right w:val="none" w:sz="0" w:space="0" w:color="auto"/>
          </w:divBdr>
        </w:div>
        <w:div w:id="1313947223">
          <w:marLeft w:val="48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0366162">
      <w:bodyDiv w:val="1"/>
      <w:marLeft w:val="0"/>
      <w:marRight w:val="0"/>
      <w:marTop w:val="0"/>
      <w:marBottom w:val="0"/>
      <w:divBdr>
        <w:top w:val="none" w:sz="0" w:space="0" w:color="auto"/>
        <w:left w:val="none" w:sz="0" w:space="0" w:color="auto"/>
        <w:bottom w:val="none" w:sz="0" w:space="0" w:color="auto"/>
        <w:right w:val="none" w:sz="0" w:space="0" w:color="auto"/>
      </w:divBdr>
      <w:divsChild>
        <w:div w:id="676542374">
          <w:marLeft w:val="480"/>
          <w:marRight w:val="0"/>
          <w:marTop w:val="0"/>
          <w:marBottom w:val="0"/>
          <w:divBdr>
            <w:top w:val="none" w:sz="0" w:space="0" w:color="auto"/>
            <w:left w:val="none" w:sz="0" w:space="0" w:color="auto"/>
            <w:bottom w:val="none" w:sz="0" w:space="0" w:color="auto"/>
            <w:right w:val="none" w:sz="0" w:space="0" w:color="auto"/>
          </w:divBdr>
        </w:div>
        <w:div w:id="83310091">
          <w:marLeft w:val="480"/>
          <w:marRight w:val="0"/>
          <w:marTop w:val="0"/>
          <w:marBottom w:val="0"/>
          <w:divBdr>
            <w:top w:val="none" w:sz="0" w:space="0" w:color="auto"/>
            <w:left w:val="none" w:sz="0" w:space="0" w:color="auto"/>
            <w:bottom w:val="none" w:sz="0" w:space="0" w:color="auto"/>
            <w:right w:val="none" w:sz="0" w:space="0" w:color="auto"/>
          </w:divBdr>
        </w:div>
        <w:div w:id="1548837164">
          <w:marLeft w:val="480"/>
          <w:marRight w:val="0"/>
          <w:marTop w:val="0"/>
          <w:marBottom w:val="0"/>
          <w:divBdr>
            <w:top w:val="none" w:sz="0" w:space="0" w:color="auto"/>
            <w:left w:val="none" w:sz="0" w:space="0" w:color="auto"/>
            <w:bottom w:val="none" w:sz="0" w:space="0" w:color="auto"/>
            <w:right w:val="none" w:sz="0" w:space="0" w:color="auto"/>
          </w:divBdr>
        </w:div>
        <w:div w:id="52507170">
          <w:marLeft w:val="480"/>
          <w:marRight w:val="0"/>
          <w:marTop w:val="0"/>
          <w:marBottom w:val="0"/>
          <w:divBdr>
            <w:top w:val="none" w:sz="0" w:space="0" w:color="auto"/>
            <w:left w:val="none" w:sz="0" w:space="0" w:color="auto"/>
            <w:bottom w:val="none" w:sz="0" w:space="0" w:color="auto"/>
            <w:right w:val="none" w:sz="0" w:space="0" w:color="auto"/>
          </w:divBdr>
        </w:div>
        <w:div w:id="1527521216">
          <w:marLeft w:val="480"/>
          <w:marRight w:val="0"/>
          <w:marTop w:val="0"/>
          <w:marBottom w:val="0"/>
          <w:divBdr>
            <w:top w:val="none" w:sz="0" w:space="0" w:color="auto"/>
            <w:left w:val="none" w:sz="0" w:space="0" w:color="auto"/>
            <w:bottom w:val="none" w:sz="0" w:space="0" w:color="auto"/>
            <w:right w:val="none" w:sz="0" w:space="0" w:color="auto"/>
          </w:divBdr>
        </w:div>
        <w:div w:id="596133947">
          <w:marLeft w:val="480"/>
          <w:marRight w:val="0"/>
          <w:marTop w:val="0"/>
          <w:marBottom w:val="0"/>
          <w:divBdr>
            <w:top w:val="none" w:sz="0" w:space="0" w:color="auto"/>
            <w:left w:val="none" w:sz="0" w:space="0" w:color="auto"/>
            <w:bottom w:val="none" w:sz="0" w:space="0" w:color="auto"/>
            <w:right w:val="none" w:sz="0" w:space="0" w:color="auto"/>
          </w:divBdr>
        </w:div>
        <w:div w:id="458453372">
          <w:marLeft w:val="480"/>
          <w:marRight w:val="0"/>
          <w:marTop w:val="0"/>
          <w:marBottom w:val="0"/>
          <w:divBdr>
            <w:top w:val="none" w:sz="0" w:space="0" w:color="auto"/>
            <w:left w:val="none" w:sz="0" w:space="0" w:color="auto"/>
            <w:bottom w:val="none" w:sz="0" w:space="0" w:color="auto"/>
            <w:right w:val="none" w:sz="0" w:space="0" w:color="auto"/>
          </w:divBdr>
        </w:div>
        <w:div w:id="1331567902">
          <w:marLeft w:val="480"/>
          <w:marRight w:val="0"/>
          <w:marTop w:val="0"/>
          <w:marBottom w:val="0"/>
          <w:divBdr>
            <w:top w:val="none" w:sz="0" w:space="0" w:color="auto"/>
            <w:left w:val="none" w:sz="0" w:space="0" w:color="auto"/>
            <w:bottom w:val="none" w:sz="0" w:space="0" w:color="auto"/>
            <w:right w:val="none" w:sz="0" w:space="0" w:color="auto"/>
          </w:divBdr>
        </w:div>
        <w:div w:id="150219000">
          <w:marLeft w:val="480"/>
          <w:marRight w:val="0"/>
          <w:marTop w:val="0"/>
          <w:marBottom w:val="0"/>
          <w:divBdr>
            <w:top w:val="none" w:sz="0" w:space="0" w:color="auto"/>
            <w:left w:val="none" w:sz="0" w:space="0" w:color="auto"/>
            <w:bottom w:val="none" w:sz="0" w:space="0" w:color="auto"/>
            <w:right w:val="none" w:sz="0" w:space="0" w:color="auto"/>
          </w:divBdr>
        </w:div>
        <w:div w:id="1313173759">
          <w:marLeft w:val="480"/>
          <w:marRight w:val="0"/>
          <w:marTop w:val="0"/>
          <w:marBottom w:val="0"/>
          <w:divBdr>
            <w:top w:val="none" w:sz="0" w:space="0" w:color="auto"/>
            <w:left w:val="none" w:sz="0" w:space="0" w:color="auto"/>
            <w:bottom w:val="none" w:sz="0" w:space="0" w:color="auto"/>
            <w:right w:val="none" w:sz="0" w:space="0" w:color="auto"/>
          </w:divBdr>
        </w:div>
        <w:div w:id="229116916">
          <w:marLeft w:val="480"/>
          <w:marRight w:val="0"/>
          <w:marTop w:val="0"/>
          <w:marBottom w:val="0"/>
          <w:divBdr>
            <w:top w:val="none" w:sz="0" w:space="0" w:color="auto"/>
            <w:left w:val="none" w:sz="0" w:space="0" w:color="auto"/>
            <w:bottom w:val="none" w:sz="0" w:space="0" w:color="auto"/>
            <w:right w:val="none" w:sz="0" w:space="0" w:color="auto"/>
          </w:divBdr>
        </w:div>
        <w:div w:id="747844819">
          <w:marLeft w:val="480"/>
          <w:marRight w:val="0"/>
          <w:marTop w:val="0"/>
          <w:marBottom w:val="0"/>
          <w:divBdr>
            <w:top w:val="none" w:sz="0" w:space="0" w:color="auto"/>
            <w:left w:val="none" w:sz="0" w:space="0" w:color="auto"/>
            <w:bottom w:val="none" w:sz="0" w:space="0" w:color="auto"/>
            <w:right w:val="none" w:sz="0" w:space="0" w:color="auto"/>
          </w:divBdr>
        </w:div>
        <w:div w:id="370688580">
          <w:marLeft w:val="480"/>
          <w:marRight w:val="0"/>
          <w:marTop w:val="0"/>
          <w:marBottom w:val="0"/>
          <w:divBdr>
            <w:top w:val="none" w:sz="0" w:space="0" w:color="auto"/>
            <w:left w:val="none" w:sz="0" w:space="0" w:color="auto"/>
            <w:bottom w:val="none" w:sz="0" w:space="0" w:color="auto"/>
            <w:right w:val="none" w:sz="0" w:space="0" w:color="auto"/>
          </w:divBdr>
        </w:div>
        <w:div w:id="1160343078">
          <w:marLeft w:val="480"/>
          <w:marRight w:val="0"/>
          <w:marTop w:val="0"/>
          <w:marBottom w:val="0"/>
          <w:divBdr>
            <w:top w:val="none" w:sz="0" w:space="0" w:color="auto"/>
            <w:left w:val="none" w:sz="0" w:space="0" w:color="auto"/>
            <w:bottom w:val="none" w:sz="0" w:space="0" w:color="auto"/>
            <w:right w:val="none" w:sz="0" w:space="0" w:color="auto"/>
          </w:divBdr>
        </w:div>
        <w:div w:id="1298727901">
          <w:marLeft w:val="480"/>
          <w:marRight w:val="0"/>
          <w:marTop w:val="0"/>
          <w:marBottom w:val="0"/>
          <w:divBdr>
            <w:top w:val="none" w:sz="0" w:space="0" w:color="auto"/>
            <w:left w:val="none" w:sz="0" w:space="0" w:color="auto"/>
            <w:bottom w:val="none" w:sz="0" w:space="0" w:color="auto"/>
            <w:right w:val="none" w:sz="0" w:space="0" w:color="auto"/>
          </w:divBdr>
        </w:div>
        <w:div w:id="1363169889">
          <w:marLeft w:val="480"/>
          <w:marRight w:val="0"/>
          <w:marTop w:val="0"/>
          <w:marBottom w:val="0"/>
          <w:divBdr>
            <w:top w:val="none" w:sz="0" w:space="0" w:color="auto"/>
            <w:left w:val="none" w:sz="0" w:space="0" w:color="auto"/>
            <w:bottom w:val="none" w:sz="0" w:space="0" w:color="auto"/>
            <w:right w:val="none" w:sz="0" w:space="0" w:color="auto"/>
          </w:divBdr>
        </w:div>
        <w:div w:id="61223053">
          <w:marLeft w:val="480"/>
          <w:marRight w:val="0"/>
          <w:marTop w:val="0"/>
          <w:marBottom w:val="0"/>
          <w:divBdr>
            <w:top w:val="none" w:sz="0" w:space="0" w:color="auto"/>
            <w:left w:val="none" w:sz="0" w:space="0" w:color="auto"/>
            <w:bottom w:val="none" w:sz="0" w:space="0" w:color="auto"/>
            <w:right w:val="none" w:sz="0" w:space="0" w:color="auto"/>
          </w:divBdr>
        </w:div>
        <w:div w:id="348261739">
          <w:marLeft w:val="480"/>
          <w:marRight w:val="0"/>
          <w:marTop w:val="0"/>
          <w:marBottom w:val="0"/>
          <w:divBdr>
            <w:top w:val="none" w:sz="0" w:space="0" w:color="auto"/>
            <w:left w:val="none" w:sz="0" w:space="0" w:color="auto"/>
            <w:bottom w:val="none" w:sz="0" w:space="0" w:color="auto"/>
            <w:right w:val="none" w:sz="0" w:space="0" w:color="auto"/>
          </w:divBdr>
        </w:div>
        <w:div w:id="1221013187">
          <w:marLeft w:val="480"/>
          <w:marRight w:val="0"/>
          <w:marTop w:val="0"/>
          <w:marBottom w:val="0"/>
          <w:divBdr>
            <w:top w:val="none" w:sz="0" w:space="0" w:color="auto"/>
            <w:left w:val="none" w:sz="0" w:space="0" w:color="auto"/>
            <w:bottom w:val="none" w:sz="0" w:space="0" w:color="auto"/>
            <w:right w:val="none" w:sz="0" w:space="0" w:color="auto"/>
          </w:divBdr>
        </w:div>
        <w:div w:id="38628985">
          <w:marLeft w:val="480"/>
          <w:marRight w:val="0"/>
          <w:marTop w:val="0"/>
          <w:marBottom w:val="0"/>
          <w:divBdr>
            <w:top w:val="none" w:sz="0" w:space="0" w:color="auto"/>
            <w:left w:val="none" w:sz="0" w:space="0" w:color="auto"/>
            <w:bottom w:val="none" w:sz="0" w:space="0" w:color="auto"/>
            <w:right w:val="none" w:sz="0" w:space="0" w:color="auto"/>
          </w:divBdr>
        </w:div>
        <w:div w:id="1275096521">
          <w:marLeft w:val="480"/>
          <w:marRight w:val="0"/>
          <w:marTop w:val="0"/>
          <w:marBottom w:val="0"/>
          <w:divBdr>
            <w:top w:val="none" w:sz="0" w:space="0" w:color="auto"/>
            <w:left w:val="none" w:sz="0" w:space="0" w:color="auto"/>
            <w:bottom w:val="none" w:sz="0" w:space="0" w:color="auto"/>
            <w:right w:val="none" w:sz="0" w:space="0" w:color="auto"/>
          </w:divBdr>
        </w:div>
        <w:div w:id="1520700369">
          <w:marLeft w:val="480"/>
          <w:marRight w:val="0"/>
          <w:marTop w:val="0"/>
          <w:marBottom w:val="0"/>
          <w:divBdr>
            <w:top w:val="none" w:sz="0" w:space="0" w:color="auto"/>
            <w:left w:val="none" w:sz="0" w:space="0" w:color="auto"/>
            <w:bottom w:val="none" w:sz="0" w:space="0" w:color="auto"/>
            <w:right w:val="none" w:sz="0" w:space="0" w:color="auto"/>
          </w:divBdr>
        </w:div>
        <w:div w:id="1693414072">
          <w:marLeft w:val="480"/>
          <w:marRight w:val="0"/>
          <w:marTop w:val="0"/>
          <w:marBottom w:val="0"/>
          <w:divBdr>
            <w:top w:val="none" w:sz="0" w:space="0" w:color="auto"/>
            <w:left w:val="none" w:sz="0" w:space="0" w:color="auto"/>
            <w:bottom w:val="none" w:sz="0" w:space="0" w:color="auto"/>
            <w:right w:val="none" w:sz="0" w:space="0" w:color="auto"/>
          </w:divBdr>
        </w:div>
        <w:div w:id="349338529">
          <w:marLeft w:val="480"/>
          <w:marRight w:val="0"/>
          <w:marTop w:val="0"/>
          <w:marBottom w:val="0"/>
          <w:divBdr>
            <w:top w:val="none" w:sz="0" w:space="0" w:color="auto"/>
            <w:left w:val="none" w:sz="0" w:space="0" w:color="auto"/>
            <w:bottom w:val="none" w:sz="0" w:space="0" w:color="auto"/>
            <w:right w:val="none" w:sz="0" w:space="0" w:color="auto"/>
          </w:divBdr>
        </w:div>
        <w:div w:id="99106587">
          <w:marLeft w:val="480"/>
          <w:marRight w:val="0"/>
          <w:marTop w:val="0"/>
          <w:marBottom w:val="0"/>
          <w:divBdr>
            <w:top w:val="none" w:sz="0" w:space="0" w:color="auto"/>
            <w:left w:val="none" w:sz="0" w:space="0" w:color="auto"/>
            <w:bottom w:val="none" w:sz="0" w:space="0" w:color="auto"/>
            <w:right w:val="none" w:sz="0" w:space="0" w:color="auto"/>
          </w:divBdr>
        </w:div>
        <w:div w:id="4941034">
          <w:marLeft w:val="480"/>
          <w:marRight w:val="0"/>
          <w:marTop w:val="0"/>
          <w:marBottom w:val="0"/>
          <w:divBdr>
            <w:top w:val="none" w:sz="0" w:space="0" w:color="auto"/>
            <w:left w:val="none" w:sz="0" w:space="0" w:color="auto"/>
            <w:bottom w:val="none" w:sz="0" w:space="0" w:color="auto"/>
            <w:right w:val="none" w:sz="0" w:space="0" w:color="auto"/>
          </w:divBdr>
        </w:div>
        <w:div w:id="408188238">
          <w:marLeft w:val="480"/>
          <w:marRight w:val="0"/>
          <w:marTop w:val="0"/>
          <w:marBottom w:val="0"/>
          <w:divBdr>
            <w:top w:val="none" w:sz="0" w:space="0" w:color="auto"/>
            <w:left w:val="none" w:sz="0" w:space="0" w:color="auto"/>
            <w:bottom w:val="none" w:sz="0" w:space="0" w:color="auto"/>
            <w:right w:val="none" w:sz="0" w:space="0" w:color="auto"/>
          </w:divBdr>
        </w:div>
        <w:div w:id="1865240611">
          <w:marLeft w:val="480"/>
          <w:marRight w:val="0"/>
          <w:marTop w:val="0"/>
          <w:marBottom w:val="0"/>
          <w:divBdr>
            <w:top w:val="none" w:sz="0" w:space="0" w:color="auto"/>
            <w:left w:val="none" w:sz="0" w:space="0" w:color="auto"/>
            <w:bottom w:val="none" w:sz="0" w:space="0" w:color="auto"/>
            <w:right w:val="none" w:sz="0" w:space="0" w:color="auto"/>
          </w:divBdr>
        </w:div>
        <w:div w:id="2042245960">
          <w:marLeft w:val="480"/>
          <w:marRight w:val="0"/>
          <w:marTop w:val="0"/>
          <w:marBottom w:val="0"/>
          <w:divBdr>
            <w:top w:val="none" w:sz="0" w:space="0" w:color="auto"/>
            <w:left w:val="none" w:sz="0" w:space="0" w:color="auto"/>
            <w:bottom w:val="none" w:sz="0" w:space="0" w:color="auto"/>
            <w:right w:val="none" w:sz="0" w:space="0" w:color="auto"/>
          </w:divBdr>
        </w:div>
        <w:div w:id="1591353592">
          <w:marLeft w:val="480"/>
          <w:marRight w:val="0"/>
          <w:marTop w:val="0"/>
          <w:marBottom w:val="0"/>
          <w:divBdr>
            <w:top w:val="none" w:sz="0" w:space="0" w:color="auto"/>
            <w:left w:val="none" w:sz="0" w:space="0" w:color="auto"/>
            <w:bottom w:val="none" w:sz="0" w:space="0" w:color="auto"/>
            <w:right w:val="none" w:sz="0" w:space="0" w:color="auto"/>
          </w:divBdr>
        </w:div>
        <w:div w:id="1322856125">
          <w:marLeft w:val="480"/>
          <w:marRight w:val="0"/>
          <w:marTop w:val="0"/>
          <w:marBottom w:val="0"/>
          <w:divBdr>
            <w:top w:val="none" w:sz="0" w:space="0" w:color="auto"/>
            <w:left w:val="none" w:sz="0" w:space="0" w:color="auto"/>
            <w:bottom w:val="none" w:sz="0" w:space="0" w:color="auto"/>
            <w:right w:val="none" w:sz="0" w:space="0" w:color="auto"/>
          </w:divBdr>
        </w:div>
        <w:div w:id="461535300">
          <w:marLeft w:val="480"/>
          <w:marRight w:val="0"/>
          <w:marTop w:val="0"/>
          <w:marBottom w:val="0"/>
          <w:divBdr>
            <w:top w:val="none" w:sz="0" w:space="0" w:color="auto"/>
            <w:left w:val="none" w:sz="0" w:space="0" w:color="auto"/>
            <w:bottom w:val="none" w:sz="0" w:space="0" w:color="auto"/>
            <w:right w:val="none" w:sz="0" w:space="0" w:color="auto"/>
          </w:divBdr>
        </w:div>
        <w:div w:id="72314318">
          <w:marLeft w:val="480"/>
          <w:marRight w:val="0"/>
          <w:marTop w:val="0"/>
          <w:marBottom w:val="0"/>
          <w:divBdr>
            <w:top w:val="none" w:sz="0" w:space="0" w:color="auto"/>
            <w:left w:val="none" w:sz="0" w:space="0" w:color="auto"/>
            <w:bottom w:val="none" w:sz="0" w:space="0" w:color="auto"/>
            <w:right w:val="none" w:sz="0" w:space="0" w:color="auto"/>
          </w:divBdr>
        </w:div>
        <w:div w:id="352801467">
          <w:marLeft w:val="480"/>
          <w:marRight w:val="0"/>
          <w:marTop w:val="0"/>
          <w:marBottom w:val="0"/>
          <w:divBdr>
            <w:top w:val="none" w:sz="0" w:space="0" w:color="auto"/>
            <w:left w:val="none" w:sz="0" w:space="0" w:color="auto"/>
            <w:bottom w:val="none" w:sz="0" w:space="0" w:color="auto"/>
            <w:right w:val="none" w:sz="0" w:space="0" w:color="auto"/>
          </w:divBdr>
        </w:div>
        <w:div w:id="1593011302">
          <w:marLeft w:val="480"/>
          <w:marRight w:val="0"/>
          <w:marTop w:val="0"/>
          <w:marBottom w:val="0"/>
          <w:divBdr>
            <w:top w:val="none" w:sz="0" w:space="0" w:color="auto"/>
            <w:left w:val="none" w:sz="0" w:space="0" w:color="auto"/>
            <w:bottom w:val="none" w:sz="0" w:space="0" w:color="auto"/>
            <w:right w:val="none" w:sz="0" w:space="0" w:color="auto"/>
          </w:divBdr>
        </w:div>
        <w:div w:id="925922637">
          <w:marLeft w:val="480"/>
          <w:marRight w:val="0"/>
          <w:marTop w:val="0"/>
          <w:marBottom w:val="0"/>
          <w:divBdr>
            <w:top w:val="none" w:sz="0" w:space="0" w:color="auto"/>
            <w:left w:val="none" w:sz="0" w:space="0" w:color="auto"/>
            <w:bottom w:val="none" w:sz="0" w:space="0" w:color="auto"/>
            <w:right w:val="none" w:sz="0" w:space="0" w:color="auto"/>
          </w:divBdr>
        </w:div>
        <w:div w:id="972758239">
          <w:marLeft w:val="48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7663">
      <w:bodyDiv w:val="1"/>
      <w:marLeft w:val="0"/>
      <w:marRight w:val="0"/>
      <w:marTop w:val="0"/>
      <w:marBottom w:val="0"/>
      <w:divBdr>
        <w:top w:val="none" w:sz="0" w:space="0" w:color="auto"/>
        <w:left w:val="none" w:sz="0" w:space="0" w:color="auto"/>
        <w:bottom w:val="none" w:sz="0" w:space="0" w:color="auto"/>
        <w:right w:val="none" w:sz="0" w:space="0" w:color="auto"/>
      </w:divBdr>
    </w:div>
    <w:div w:id="851993590">
      <w:bodyDiv w:val="1"/>
      <w:marLeft w:val="0"/>
      <w:marRight w:val="0"/>
      <w:marTop w:val="0"/>
      <w:marBottom w:val="0"/>
      <w:divBdr>
        <w:top w:val="none" w:sz="0" w:space="0" w:color="auto"/>
        <w:left w:val="none" w:sz="0" w:space="0" w:color="auto"/>
        <w:bottom w:val="none" w:sz="0" w:space="0" w:color="auto"/>
        <w:right w:val="none" w:sz="0" w:space="0" w:color="auto"/>
      </w:divBdr>
      <w:divsChild>
        <w:div w:id="381951791">
          <w:marLeft w:val="480"/>
          <w:marRight w:val="0"/>
          <w:marTop w:val="0"/>
          <w:marBottom w:val="0"/>
          <w:divBdr>
            <w:top w:val="none" w:sz="0" w:space="0" w:color="auto"/>
            <w:left w:val="none" w:sz="0" w:space="0" w:color="auto"/>
            <w:bottom w:val="none" w:sz="0" w:space="0" w:color="auto"/>
            <w:right w:val="none" w:sz="0" w:space="0" w:color="auto"/>
          </w:divBdr>
        </w:div>
        <w:div w:id="1490053105">
          <w:marLeft w:val="480"/>
          <w:marRight w:val="0"/>
          <w:marTop w:val="0"/>
          <w:marBottom w:val="0"/>
          <w:divBdr>
            <w:top w:val="none" w:sz="0" w:space="0" w:color="auto"/>
            <w:left w:val="none" w:sz="0" w:space="0" w:color="auto"/>
            <w:bottom w:val="none" w:sz="0" w:space="0" w:color="auto"/>
            <w:right w:val="none" w:sz="0" w:space="0" w:color="auto"/>
          </w:divBdr>
        </w:div>
        <w:div w:id="684095785">
          <w:marLeft w:val="480"/>
          <w:marRight w:val="0"/>
          <w:marTop w:val="0"/>
          <w:marBottom w:val="0"/>
          <w:divBdr>
            <w:top w:val="none" w:sz="0" w:space="0" w:color="auto"/>
            <w:left w:val="none" w:sz="0" w:space="0" w:color="auto"/>
            <w:bottom w:val="none" w:sz="0" w:space="0" w:color="auto"/>
            <w:right w:val="none" w:sz="0" w:space="0" w:color="auto"/>
          </w:divBdr>
        </w:div>
        <w:div w:id="1449622201">
          <w:marLeft w:val="480"/>
          <w:marRight w:val="0"/>
          <w:marTop w:val="0"/>
          <w:marBottom w:val="0"/>
          <w:divBdr>
            <w:top w:val="none" w:sz="0" w:space="0" w:color="auto"/>
            <w:left w:val="none" w:sz="0" w:space="0" w:color="auto"/>
            <w:bottom w:val="none" w:sz="0" w:space="0" w:color="auto"/>
            <w:right w:val="none" w:sz="0" w:space="0" w:color="auto"/>
          </w:divBdr>
        </w:div>
        <w:div w:id="852650040">
          <w:marLeft w:val="480"/>
          <w:marRight w:val="0"/>
          <w:marTop w:val="0"/>
          <w:marBottom w:val="0"/>
          <w:divBdr>
            <w:top w:val="none" w:sz="0" w:space="0" w:color="auto"/>
            <w:left w:val="none" w:sz="0" w:space="0" w:color="auto"/>
            <w:bottom w:val="none" w:sz="0" w:space="0" w:color="auto"/>
            <w:right w:val="none" w:sz="0" w:space="0" w:color="auto"/>
          </w:divBdr>
        </w:div>
        <w:div w:id="1524899243">
          <w:marLeft w:val="480"/>
          <w:marRight w:val="0"/>
          <w:marTop w:val="0"/>
          <w:marBottom w:val="0"/>
          <w:divBdr>
            <w:top w:val="none" w:sz="0" w:space="0" w:color="auto"/>
            <w:left w:val="none" w:sz="0" w:space="0" w:color="auto"/>
            <w:bottom w:val="none" w:sz="0" w:space="0" w:color="auto"/>
            <w:right w:val="none" w:sz="0" w:space="0" w:color="auto"/>
          </w:divBdr>
        </w:div>
        <w:div w:id="883105148">
          <w:marLeft w:val="480"/>
          <w:marRight w:val="0"/>
          <w:marTop w:val="0"/>
          <w:marBottom w:val="0"/>
          <w:divBdr>
            <w:top w:val="none" w:sz="0" w:space="0" w:color="auto"/>
            <w:left w:val="none" w:sz="0" w:space="0" w:color="auto"/>
            <w:bottom w:val="none" w:sz="0" w:space="0" w:color="auto"/>
            <w:right w:val="none" w:sz="0" w:space="0" w:color="auto"/>
          </w:divBdr>
        </w:div>
        <w:div w:id="672727611">
          <w:marLeft w:val="480"/>
          <w:marRight w:val="0"/>
          <w:marTop w:val="0"/>
          <w:marBottom w:val="0"/>
          <w:divBdr>
            <w:top w:val="none" w:sz="0" w:space="0" w:color="auto"/>
            <w:left w:val="none" w:sz="0" w:space="0" w:color="auto"/>
            <w:bottom w:val="none" w:sz="0" w:space="0" w:color="auto"/>
            <w:right w:val="none" w:sz="0" w:space="0" w:color="auto"/>
          </w:divBdr>
        </w:div>
        <w:div w:id="312149664">
          <w:marLeft w:val="480"/>
          <w:marRight w:val="0"/>
          <w:marTop w:val="0"/>
          <w:marBottom w:val="0"/>
          <w:divBdr>
            <w:top w:val="none" w:sz="0" w:space="0" w:color="auto"/>
            <w:left w:val="none" w:sz="0" w:space="0" w:color="auto"/>
            <w:bottom w:val="none" w:sz="0" w:space="0" w:color="auto"/>
            <w:right w:val="none" w:sz="0" w:space="0" w:color="auto"/>
          </w:divBdr>
        </w:div>
        <w:div w:id="1088573492">
          <w:marLeft w:val="480"/>
          <w:marRight w:val="0"/>
          <w:marTop w:val="0"/>
          <w:marBottom w:val="0"/>
          <w:divBdr>
            <w:top w:val="none" w:sz="0" w:space="0" w:color="auto"/>
            <w:left w:val="none" w:sz="0" w:space="0" w:color="auto"/>
            <w:bottom w:val="none" w:sz="0" w:space="0" w:color="auto"/>
            <w:right w:val="none" w:sz="0" w:space="0" w:color="auto"/>
          </w:divBdr>
        </w:div>
        <w:div w:id="143359980">
          <w:marLeft w:val="480"/>
          <w:marRight w:val="0"/>
          <w:marTop w:val="0"/>
          <w:marBottom w:val="0"/>
          <w:divBdr>
            <w:top w:val="none" w:sz="0" w:space="0" w:color="auto"/>
            <w:left w:val="none" w:sz="0" w:space="0" w:color="auto"/>
            <w:bottom w:val="none" w:sz="0" w:space="0" w:color="auto"/>
            <w:right w:val="none" w:sz="0" w:space="0" w:color="auto"/>
          </w:divBdr>
        </w:div>
        <w:div w:id="534776060">
          <w:marLeft w:val="480"/>
          <w:marRight w:val="0"/>
          <w:marTop w:val="0"/>
          <w:marBottom w:val="0"/>
          <w:divBdr>
            <w:top w:val="none" w:sz="0" w:space="0" w:color="auto"/>
            <w:left w:val="none" w:sz="0" w:space="0" w:color="auto"/>
            <w:bottom w:val="none" w:sz="0" w:space="0" w:color="auto"/>
            <w:right w:val="none" w:sz="0" w:space="0" w:color="auto"/>
          </w:divBdr>
        </w:div>
        <w:div w:id="924533588">
          <w:marLeft w:val="480"/>
          <w:marRight w:val="0"/>
          <w:marTop w:val="0"/>
          <w:marBottom w:val="0"/>
          <w:divBdr>
            <w:top w:val="none" w:sz="0" w:space="0" w:color="auto"/>
            <w:left w:val="none" w:sz="0" w:space="0" w:color="auto"/>
            <w:bottom w:val="none" w:sz="0" w:space="0" w:color="auto"/>
            <w:right w:val="none" w:sz="0" w:space="0" w:color="auto"/>
          </w:divBdr>
        </w:div>
        <w:div w:id="1856402">
          <w:marLeft w:val="480"/>
          <w:marRight w:val="0"/>
          <w:marTop w:val="0"/>
          <w:marBottom w:val="0"/>
          <w:divBdr>
            <w:top w:val="none" w:sz="0" w:space="0" w:color="auto"/>
            <w:left w:val="none" w:sz="0" w:space="0" w:color="auto"/>
            <w:bottom w:val="none" w:sz="0" w:space="0" w:color="auto"/>
            <w:right w:val="none" w:sz="0" w:space="0" w:color="auto"/>
          </w:divBdr>
        </w:div>
        <w:div w:id="738092528">
          <w:marLeft w:val="480"/>
          <w:marRight w:val="0"/>
          <w:marTop w:val="0"/>
          <w:marBottom w:val="0"/>
          <w:divBdr>
            <w:top w:val="none" w:sz="0" w:space="0" w:color="auto"/>
            <w:left w:val="none" w:sz="0" w:space="0" w:color="auto"/>
            <w:bottom w:val="none" w:sz="0" w:space="0" w:color="auto"/>
            <w:right w:val="none" w:sz="0" w:space="0" w:color="auto"/>
          </w:divBdr>
        </w:div>
        <w:div w:id="1616059110">
          <w:marLeft w:val="480"/>
          <w:marRight w:val="0"/>
          <w:marTop w:val="0"/>
          <w:marBottom w:val="0"/>
          <w:divBdr>
            <w:top w:val="none" w:sz="0" w:space="0" w:color="auto"/>
            <w:left w:val="none" w:sz="0" w:space="0" w:color="auto"/>
            <w:bottom w:val="none" w:sz="0" w:space="0" w:color="auto"/>
            <w:right w:val="none" w:sz="0" w:space="0" w:color="auto"/>
          </w:divBdr>
        </w:div>
        <w:div w:id="1794129665">
          <w:marLeft w:val="480"/>
          <w:marRight w:val="0"/>
          <w:marTop w:val="0"/>
          <w:marBottom w:val="0"/>
          <w:divBdr>
            <w:top w:val="none" w:sz="0" w:space="0" w:color="auto"/>
            <w:left w:val="none" w:sz="0" w:space="0" w:color="auto"/>
            <w:bottom w:val="none" w:sz="0" w:space="0" w:color="auto"/>
            <w:right w:val="none" w:sz="0" w:space="0" w:color="auto"/>
          </w:divBdr>
        </w:div>
        <w:div w:id="340011115">
          <w:marLeft w:val="480"/>
          <w:marRight w:val="0"/>
          <w:marTop w:val="0"/>
          <w:marBottom w:val="0"/>
          <w:divBdr>
            <w:top w:val="none" w:sz="0" w:space="0" w:color="auto"/>
            <w:left w:val="none" w:sz="0" w:space="0" w:color="auto"/>
            <w:bottom w:val="none" w:sz="0" w:space="0" w:color="auto"/>
            <w:right w:val="none" w:sz="0" w:space="0" w:color="auto"/>
          </w:divBdr>
        </w:div>
        <w:div w:id="587466372">
          <w:marLeft w:val="480"/>
          <w:marRight w:val="0"/>
          <w:marTop w:val="0"/>
          <w:marBottom w:val="0"/>
          <w:divBdr>
            <w:top w:val="none" w:sz="0" w:space="0" w:color="auto"/>
            <w:left w:val="none" w:sz="0" w:space="0" w:color="auto"/>
            <w:bottom w:val="none" w:sz="0" w:space="0" w:color="auto"/>
            <w:right w:val="none" w:sz="0" w:space="0" w:color="auto"/>
          </w:divBdr>
        </w:div>
        <w:div w:id="2057467524">
          <w:marLeft w:val="480"/>
          <w:marRight w:val="0"/>
          <w:marTop w:val="0"/>
          <w:marBottom w:val="0"/>
          <w:divBdr>
            <w:top w:val="none" w:sz="0" w:space="0" w:color="auto"/>
            <w:left w:val="none" w:sz="0" w:space="0" w:color="auto"/>
            <w:bottom w:val="none" w:sz="0" w:space="0" w:color="auto"/>
            <w:right w:val="none" w:sz="0" w:space="0" w:color="auto"/>
          </w:divBdr>
        </w:div>
        <w:div w:id="1663964558">
          <w:marLeft w:val="480"/>
          <w:marRight w:val="0"/>
          <w:marTop w:val="0"/>
          <w:marBottom w:val="0"/>
          <w:divBdr>
            <w:top w:val="none" w:sz="0" w:space="0" w:color="auto"/>
            <w:left w:val="none" w:sz="0" w:space="0" w:color="auto"/>
            <w:bottom w:val="none" w:sz="0" w:space="0" w:color="auto"/>
            <w:right w:val="none" w:sz="0" w:space="0" w:color="auto"/>
          </w:divBdr>
        </w:div>
        <w:div w:id="1883319715">
          <w:marLeft w:val="480"/>
          <w:marRight w:val="0"/>
          <w:marTop w:val="0"/>
          <w:marBottom w:val="0"/>
          <w:divBdr>
            <w:top w:val="none" w:sz="0" w:space="0" w:color="auto"/>
            <w:left w:val="none" w:sz="0" w:space="0" w:color="auto"/>
            <w:bottom w:val="none" w:sz="0" w:space="0" w:color="auto"/>
            <w:right w:val="none" w:sz="0" w:space="0" w:color="auto"/>
          </w:divBdr>
        </w:div>
        <w:div w:id="1286352193">
          <w:marLeft w:val="480"/>
          <w:marRight w:val="0"/>
          <w:marTop w:val="0"/>
          <w:marBottom w:val="0"/>
          <w:divBdr>
            <w:top w:val="none" w:sz="0" w:space="0" w:color="auto"/>
            <w:left w:val="none" w:sz="0" w:space="0" w:color="auto"/>
            <w:bottom w:val="none" w:sz="0" w:space="0" w:color="auto"/>
            <w:right w:val="none" w:sz="0" w:space="0" w:color="auto"/>
          </w:divBdr>
        </w:div>
        <w:div w:id="616525188">
          <w:marLeft w:val="480"/>
          <w:marRight w:val="0"/>
          <w:marTop w:val="0"/>
          <w:marBottom w:val="0"/>
          <w:divBdr>
            <w:top w:val="none" w:sz="0" w:space="0" w:color="auto"/>
            <w:left w:val="none" w:sz="0" w:space="0" w:color="auto"/>
            <w:bottom w:val="none" w:sz="0" w:space="0" w:color="auto"/>
            <w:right w:val="none" w:sz="0" w:space="0" w:color="auto"/>
          </w:divBdr>
        </w:div>
        <w:div w:id="306937286">
          <w:marLeft w:val="480"/>
          <w:marRight w:val="0"/>
          <w:marTop w:val="0"/>
          <w:marBottom w:val="0"/>
          <w:divBdr>
            <w:top w:val="none" w:sz="0" w:space="0" w:color="auto"/>
            <w:left w:val="none" w:sz="0" w:space="0" w:color="auto"/>
            <w:bottom w:val="none" w:sz="0" w:space="0" w:color="auto"/>
            <w:right w:val="none" w:sz="0" w:space="0" w:color="auto"/>
          </w:divBdr>
        </w:div>
        <w:div w:id="867833462">
          <w:marLeft w:val="480"/>
          <w:marRight w:val="0"/>
          <w:marTop w:val="0"/>
          <w:marBottom w:val="0"/>
          <w:divBdr>
            <w:top w:val="none" w:sz="0" w:space="0" w:color="auto"/>
            <w:left w:val="none" w:sz="0" w:space="0" w:color="auto"/>
            <w:bottom w:val="none" w:sz="0" w:space="0" w:color="auto"/>
            <w:right w:val="none" w:sz="0" w:space="0" w:color="auto"/>
          </w:divBdr>
        </w:div>
        <w:div w:id="1091200805">
          <w:marLeft w:val="480"/>
          <w:marRight w:val="0"/>
          <w:marTop w:val="0"/>
          <w:marBottom w:val="0"/>
          <w:divBdr>
            <w:top w:val="none" w:sz="0" w:space="0" w:color="auto"/>
            <w:left w:val="none" w:sz="0" w:space="0" w:color="auto"/>
            <w:bottom w:val="none" w:sz="0" w:space="0" w:color="auto"/>
            <w:right w:val="none" w:sz="0" w:space="0" w:color="auto"/>
          </w:divBdr>
        </w:div>
        <w:div w:id="345137637">
          <w:marLeft w:val="480"/>
          <w:marRight w:val="0"/>
          <w:marTop w:val="0"/>
          <w:marBottom w:val="0"/>
          <w:divBdr>
            <w:top w:val="none" w:sz="0" w:space="0" w:color="auto"/>
            <w:left w:val="none" w:sz="0" w:space="0" w:color="auto"/>
            <w:bottom w:val="none" w:sz="0" w:space="0" w:color="auto"/>
            <w:right w:val="none" w:sz="0" w:space="0" w:color="auto"/>
          </w:divBdr>
        </w:div>
        <w:div w:id="616376849">
          <w:marLeft w:val="480"/>
          <w:marRight w:val="0"/>
          <w:marTop w:val="0"/>
          <w:marBottom w:val="0"/>
          <w:divBdr>
            <w:top w:val="none" w:sz="0" w:space="0" w:color="auto"/>
            <w:left w:val="none" w:sz="0" w:space="0" w:color="auto"/>
            <w:bottom w:val="none" w:sz="0" w:space="0" w:color="auto"/>
            <w:right w:val="none" w:sz="0" w:space="0" w:color="auto"/>
          </w:divBdr>
        </w:div>
        <w:div w:id="1440294493">
          <w:marLeft w:val="480"/>
          <w:marRight w:val="0"/>
          <w:marTop w:val="0"/>
          <w:marBottom w:val="0"/>
          <w:divBdr>
            <w:top w:val="none" w:sz="0" w:space="0" w:color="auto"/>
            <w:left w:val="none" w:sz="0" w:space="0" w:color="auto"/>
            <w:bottom w:val="none" w:sz="0" w:space="0" w:color="auto"/>
            <w:right w:val="none" w:sz="0" w:space="0" w:color="auto"/>
          </w:divBdr>
        </w:div>
        <w:div w:id="1467431733">
          <w:marLeft w:val="480"/>
          <w:marRight w:val="0"/>
          <w:marTop w:val="0"/>
          <w:marBottom w:val="0"/>
          <w:divBdr>
            <w:top w:val="none" w:sz="0" w:space="0" w:color="auto"/>
            <w:left w:val="none" w:sz="0" w:space="0" w:color="auto"/>
            <w:bottom w:val="none" w:sz="0" w:space="0" w:color="auto"/>
            <w:right w:val="none" w:sz="0" w:space="0" w:color="auto"/>
          </w:divBdr>
        </w:div>
        <w:div w:id="182481392">
          <w:marLeft w:val="480"/>
          <w:marRight w:val="0"/>
          <w:marTop w:val="0"/>
          <w:marBottom w:val="0"/>
          <w:divBdr>
            <w:top w:val="none" w:sz="0" w:space="0" w:color="auto"/>
            <w:left w:val="none" w:sz="0" w:space="0" w:color="auto"/>
            <w:bottom w:val="none" w:sz="0" w:space="0" w:color="auto"/>
            <w:right w:val="none" w:sz="0" w:space="0" w:color="auto"/>
          </w:divBdr>
        </w:div>
        <w:div w:id="570964415">
          <w:marLeft w:val="480"/>
          <w:marRight w:val="0"/>
          <w:marTop w:val="0"/>
          <w:marBottom w:val="0"/>
          <w:divBdr>
            <w:top w:val="none" w:sz="0" w:space="0" w:color="auto"/>
            <w:left w:val="none" w:sz="0" w:space="0" w:color="auto"/>
            <w:bottom w:val="none" w:sz="0" w:space="0" w:color="auto"/>
            <w:right w:val="none" w:sz="0" w:space="0" w:color="auto"/>
          </w:divBdr>
        </w:div>
        <w:div w:id="2095737558">
          <w:marLeft w:val="480"/>
          <w:marRight w:val="0"/>
          <w:marTop w:val="0"/>
          <w:marBottom w:val="0"/>
          <w:divBdr>
            <w:top w:val="none" w:sz="0" w:space="0" w:color="auto"/>
            <w:left w:val="none" w:sz="0" w:space="0" w:color="auto"/>
            <w:bottom w:val="none" w:sz="0" w:space="0" w:color="auto"/>
            <w:right w:val="none" w:sz="0" w:space="0" w:color="auto"/>
          </w:divBdr>
        </w:div>
        <w:div w:id="1280186907">
          <w:marLeft w:val="480"/>
          <w:marRight w:val="0"/>
          <w:marTop w:val="0"/>
          <w:marBottom w:val="0"/>
          <w:divBdr>
            <w:top w:val="none" w:sz="0" w:space="0" w:color="auto"/>
            <w:left w:val="none" w:sz="0" w:space="0" w:color="auto"/>
            <w:bottom w:val="none" w:sz="0" w:space="0" w:color="auto"/>
            <w:right w:val="none" w:sz="0" w:space="0" w:color="auto"/>
          </w:divBdr>
        </w:div>
        <w:div w:id="537133879">
          <w:marLeft w:val="480"/>
          <w:marRight w:val="0"/>
          <w:marTop w:val="0"/>
          <w:marBottom w:val="0"/>
          <w:divBdr>
            <w:top w:val="none" w:sz="0" w:space="0" w:color="auto"/>
            <w:left w:val="none" w:sz="0" w:space="0" w:color="auto"/>
            <w:bottom w:val="none" w:sz="0" w:space="0" w:color="auto"/>
            <w:right w:val="none" w:sz="0" w:space="0" w:color="auto"/>
          </w:divBdr>
        </w:div>
        <w:div w:id="1469515586">
          <w:marLeft w:val="480"/>
          <w:marRight w:val="0"/>
          <w:marTop w:val="0"/>
          <w:marBottom w:val="0"/>
          <w:divBdr>
            <w:top w:val="none" w:sz="0" w:space="0" w:color="auto"/>
            <w:left w:val="none" w:sz="0" w:space="0" w:color="auto"/>
            <w:bottom w:val="none" w:sz="0" w:space="0" w:color="auto"/>
            <w:right w:val="none" w:sz="0" w:space="0" w:color="auto"/>
          </w:divBdr>
        </w:div>
        <w:div w:id="2067994471">
          <w:marLeft w:val="480"/>
          <w:marRight w:val="0"/>
          <w:marTop w:val="0"/>
          <w:marBottom w:val="0"/>
          <w:divBdr>
            <w:top w:val="none" w:sz="0" w:space="0" w:color="auto"/>
            <w:left w:val="none" w:sz="0" w:space="0" w:color="auto"/>
            <w:bottom w:val="none" w:sz="0" w:space="0" w:color="auto"/>
            <w:right w:val="none" w:sz="0" w:space="0" w:color="auto"/>
          </w:divBdr>
        </w:div>
        <w:div w:id="1612394079">
          <w:marLeft w:val="480"/>
          <w:marRight w:val="0"/>
          <w:marTop w:val="0"/>
          <w:marBottom w:val="0"/>
          <w:divBdr>
            <w:top w:val="none" w:sz="0" w:space="0" w:color="auto"/>
            <w:left w:val="none" w:sz="0" w:space="0" w:color="auto"/>
            <w:bottom w:val="none" w:sz="0" w:space="0" w:color="auto"/>
            <w:right w:val="none" w:sz="0" w:space="0" w:color="auto"/>
          </w:divBdr>
        </w:div>
        <w:div w:id="309099924">
          <w:marLeft w:val="480"/>
          <w:marRight w:val="0"/>
          <w:marTop w:val="0"/>
          <w:marBottom w:val="0"/>
          <w:divBdr>
            <w:top w:val="none" w:sz="0" w:space="0" w:color="auto"/>
            <w:left w:val="none" w:sz="0" w:space="0" w:color="auto"/>
            <w:bottom w:val="none" w:sz="0" w:space="0" w:color="auto"/>
            <w:right w:val="none" w:sz="0" w:space="0" w:color="auto"/>
          </w:divBdr>
        </w:div>
        <w:div w:id="1393582395">
          <w:marLeft w:val="48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88032188">
      <w:bodyDiv w:val="1"/>
      <w:marLeft w:val="0"/>
      <w:marRight w:val="0"/>
      <w:marTop w:val="0"/>
      <w:marBottom w:val="0"/>
      <w:divBdr>
        <w:top w:val="none" w:sz="0" w:space="0" w:color="auto"/>
        <w:left w:val="none" w:sz="0" w:space="0" w:color="auto"/>
        <w:bottom w:val="none" w:sz="0" w:space="0" w:color="auto"/>
        <w:right w:val="none" w:sz="0" w:space="0" w:color="auto"/>
      </w:divBdr>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5698244">
      <w:bodyDiv w:val="1"/>
      <w:marLeft w:val="0"/>
      <w:marRight w:val="0"/>
      <w:marTop w:val="0"/>
      <w:marBottom w:val="0"/>
      <w:divBdr>
        <w:top w:val="none" w:sz="0" w:space="0" w:color="auto"/>
        <w:left w:val="none" w:sz="0" w:space="0" w:color="auto"/>
        <w:bottom w:val="none" w:sz="0" w:space="0" w:color="auto"/>
        <w:right w:val="none" w:sz="0" w:space="0" w:color="auto"/>
      </w:divBdr>
      <w:divsChild>
        <w:div w:id="235945137">
          <w:marLeft w:val="480"/>
          <w:marRight w:val="0"/>
          <w:marTop w:val="0"/>
          <w:marBottom w:val="0"/>
          <w:divBdr>
            <w:top w:val="none" w:sz="0" w:space="0" w:color="auto"/>
            <w:left w:val="none" w:sz="0" w:space="0" w:color="auto"/>
            <w:bottom w:val="none" w:sz="0" w:space="0" w:color="auto"/>
            <w:right w:val="none" w:sz="0" w:space="0" w:color="auto"/>
          </w:divBdr>
        </w:div>
        <w:div w:id="1745956848">
          <w:marLeft w:val="480"/>
          <w:marRight w:val="0"/>
          <w:marTop w:val="0"/>
          <w:marBottom w:val="0"/>
          <w:divBdr>
            <w:top w:val="none" w:sz="0" w:space="0" w:color="auto"/>
            <w:left w:val="none" w:sz="0" w:space="0" w:color="auto"/>
            <w:bottom w:val="none" w:sz="0" w:space="0" w:color="auto"/>
            <w:right w:val="none" w:sz="0" w:space="0" w:color="auto"/>
          </w:divBdr>
        </w:div>
        <w:div w:id="285701021">
          <w:marLeft w:val="480"/>
          <w:marRight w:val="0"/>
          <w:marTop w:val="0"/>
          <w:marBottom w:val="0"/>
          <w:divBdr>
            <w:top w:val="none" w:sz="0" w:space="0" w:color="auto"/>
            <w:left w:val="none" w:sz="0" w:space="0" w:color="auto"/>
            <w:bottom w:val="none" w:sz="0" w:space="0" w:color="auto"/>
            <w:right w:val="none" w:sz="0" w:space="0" w:color="auto"/>
          </w:divBdr>
        </w:div>
        <w:div w:id="109135266">
          <w:marLeft w:val="480"/>
          <w:marRight w:val="0"/>
          <w:marTop w:val="0"/>
          <w:marBottom w:val="0"/>
          <w:divBdr>
            <w:top w:val="none" w:sz="0" w:space="0" w:color="auto"/>
            <w:left w:val="none" w:sz="0" w:space="0" w:color="auto"/>
            <w:bottom w:val="none" w:sz="0" w:space="0" w:color="auto"/>
            <w:right w:val="none" w:sz="0" w:space="0" w:color="auto"/>
          </w:divBdr>
        </w:div>
        <w:div w:id="8993033">
          <w:marLeft w:val="480"/>
          <w:marRight w:val="0"/>
          <w:marTop w:val="0"/>
          <w:marBottom w:val="0"/>
          <w:divBdr>
            <w:top w:val="none" w:sz="0" w:space="0" w:color="auto"/>
            <w:left w:val="none" w:sz="0" w:space="0" w:color="auto"/>
            <w:bottom w:val="none" w:sz="0" w:space="0" w:color="auto"/>
            <w:right w:val="none" w:sz="0" w:space="0" w:color="auto"/>
          </w:divBdr>
        </w:div>
        <w:div w:id="702679151">
          <w:marLeft w:val="480"/>
          <w:marRight w:val="0"/>
          <w:marTop w:val="0"/>
          <w:marBottom w:val="0"/>
          <w:divBdr>
            <w:top w:val="none" w:sz="0" w:space="0" w:color="auto"/>
            <w:left w:val="none" w:sz="0" w:space="0" w:color="auto"/>
            <w:bottom w:val="none" w:sz="0" w:space="0" w:color="auto"/>
            <w:right w:val="none" w:sz="0" w:space="0" w:color="auto"/>
          </w:divBdr>
        </w:div>
        <w:div w:id="39524929">
          <w:marLeft w:val="480"/>
          <w:marRight w:val="0"/>
          <w:marTop w:val="0"/>
          <w:marBottom w:val="0"/>
          <w:divBdr>
            <w:top w:val="none" w:sz="0" w:space="0" w:color="auto"/>
            <w:left w:val="none" w:sz="0" w:space="0" w:color="auto"/>
            <w:bottom w:val="none" w:sz="0" w:space="0" w:color="auto"/>
            <w:right w:val="none" w:sz="0" w:space="0" w:color="auto"/>
          </w:divBdr>
        </w:div>
        <w:div w:id="1011104922">
          <w:marLeft w:val="480"/>
          <w:marRight w:val="0"/>
          <w:marTop w:val="0"/>
          <w:marBottom w:val="0"/>
          <w:divBdr>
            <w:top w:val="none" w:sz="0" w:space="0" w:color="auto"/>
            <w:left w:val="none" w:sz="0" w:space="0" w:color="auto"/>
            <w:bottom w:val="none" w:sz="0" w:space="0" w:color="auto"/>
            <w:right w:val="none" w:sz="0" w:space="0" w:color="auto"/>
          </w:divBdr>
        </w:div>
        <w:div w:id="1943568048">
          <w:marLeft w:val="480"/>
          <w:marRight w:val="0"/>
          <w:marTop w:val="0"/>
          <w:marBottom w:val="0"/>
          <w:divBdr>
            <w:top w:val="none" w:sz="0" w:space="0" w:color="auto"/>
            <w:left w:val="none" w:sz="0" w:space="0" w:color="auto"/>
            <w:bottom w:val="none" w:sz="0" w:space="0" w:color="auto"/>
            <w:right w:val="none" w:sz="0" w:space="0" w:color="auto"/>
          </w:divBdr>
        </w:div>
        <w:div w:id="1565406695">
          <w:marLeft w:val="480"/>
          <w:marRight w:val="0"/>
          <w:marTop w:val="0"/>
          <w:marBottom w:val="0"/>
          <w:divBdr>
            <w:top w:val="none" w:sz="0" w:space="0" w:color="auto"/>
            <w:left w:val="none" w:sz="0" w:space="0" w:color="auto"/>
            <w:bottom w:val="none" w:sz="0" w:space="0" w:color="auto"/>
            <w:right w:val="none" w:sz="0" w:space="0" w:color="auto"/>
          </w:divBdr>
        </w:div>
        <w:div w:id="1798639916">
          <w:marLeft w:val="480"/>
          <w:marRight w:val="0"/>
          <w:marTop w:val="0"/>
          <w:marBottom w:val="0"/>
          <w:divBdr>
            <w:top w:val="none" w:sz="0" w:space="0" w:color="auto"/>
            <w:left w:val="none" w:sz="0" w:space="0" w:color="auto"/>
            <w:bottom w:val="none" w:sz="0" w:space="0" w:color="auto"/>
            <w:right w:val="none" w:sz="0" w:space="0" w:color="auto"/>
          </w:divBdr>
        </w:div>
        <w:div w:id="1495611855">
          <w:marLeft w:val="480"/>
          <w:marRight w:val="0"/>
          <w:marTop w:val="0"/>
          <w:marBottom w:val="0"/>
          <w:divBdr>
            <w:top w:val="none" w:sz="0" w:space="0" w:color="auto"/>
            <w:left w:val="none" w:sz="0" w:space="0" w:color="auto"/>
            <w:bottom w:val="none" w:sz="0" w:space="0" w:color="auto"/>
            <w:right w:val="none" w:sz="0" w:space="0" w:color="auto"/>
          </w:divBdr>
        </w:div>
        <w:div w:id="1085884506">
          <w:marLeft w:val="480"/>
          <w:marRight w:val="0"/>
          <w:marTop w:val="0"/>
          <w:marBottom w:val="0"/>
          <w:divBdr>
            <w:top w:val="none" w:sz="0" w:space="0" w:color="auto"/>
            <w:left w:val="none" w:sz="0" w:space="0" w:color="auto"/>
            <w:bottom w:val="none" w:sz="0" w:space="0" w:color="auto"/>
            <w:right w:val="none" w:sz="0" w:space="0" w:color="auto"/>
          </w:divBdr>
        </w:div>
        <w:div w:id="1149591519">
          <w:marLeft w:val="480"/>
          <w:marRight w:val="0"/>
          <w:marTop w:val="0"/>
          <w:marBottom w:val="0"/>
          <w:divBdr>
            <w:top w:val="none" w:sz="0" w:space="0" w:color="auto"/>
            <w:left w:val="none" w:sz="0" w:space="0" w:color="auto"/>
            <w:bottom w:val="none" w:sz="0" w:space="0" w:color="auto"/>
            <w:right w:val="none" w:sz="0" w:space="0" w:color="auto"/>
          </w:divBdr>
        </w:div>
        <w:div w:id="405760820">
          <w:marLeft w:val="480"/>
          <w:marRight w:val="0"/>
          <w:marTop w:val="0"/>
          <w:marBottom w:val="0"/>
          <w:divBdr>
            <w:top w:val="none" w:sz="0" w:space="0" w:color="auto"/>
            <w:left w:val="none" w:sz="0" w:space="0" w:color="auto"/>
            <w:bottom w:val="none" w:sz="0" w:space="0" w:color="auto"/>
            <w:right w:val="none" w:sz="0" w:space="0" w:color="auto"/>
          </w:divBdr>
        </w:div>
        <w:div w:id="1122264124">
          <w:marLeft w:val="480"/>
          <w:marRight w:val="0"/>
          <w:marTop w:val="0"/>
          <w:marBottom w:val="0"/>
          <w:divBdr>
            <w:top w:val="none" w:sz="0" w:space="0" w:color="auto"/>
            <w:left w:val="none" w:sz="0" w:space="0" w:color="auto"/>
            <w:bottom w:val="none" w:sz="0" w:space="0" w:color="auto"/>
            <w:right w:val="none" w:sz="0" w:space="0" w:color="auto"/>
          </w:divBdr>
        </w:div>
        <w:div w:id="1906598974">
          <w:marLeft w:val="480"/>
          <w:marRight w:val="0"/>
          <w:marTop w:val="0"/>
          <w:marBottom w:val="0"/>
          <w:divBdr>
            <w:top w:val="none" w:sz="0" w:space="0" w:color="auto"/>
            <w:left w:val="none" w:sz="0" w:space="0" w:color="auto"/>
            <w:bottom w:val="none" w:sz="0" w:space="0" w:color="auto"/>
            <w:right w:val="none" w:sz="0" w:space="0" w:color="auto"/>
          </w:divBdr>
        </w:div>
        <w:div w:id="1039545423">
          <w:marLeft w:val="480"/>
          <w:marRight w:val="0"/>
          <w:marTop w:val="0"/>
          <w:marBottom w:val="0"/>
          <w:divBdr>
            <w:top w:val="none" w:sz="0" w:space="0" w:color="auto"/>
            <w:left w:val="none" w:sz="0" w:space="0" w:color="auto"/>
            <w:bottom w:val="none" w:sz="0" w:space="0" w:color="auto"/>
            <w:right w:val="none" w:sz="0" w:space="0" w:color="auto"/>
          </w:divBdr>
        </w:div>
        <w:div w:id="1580292571">
          <w:marLeft w:val="480"/>
          <w:marRight w:val="0"/>
          <w:marTop w:val="0"/>
          <w:marBottom w:val="0"/>
          <w:divBdr>
            <w:top w:val="none" w:sz="0" w:space="0" w:color="auto"/>
            <w:left w:val="none" w:sz="0" w:space="0" w:color="auto"/>
            <w:bottom w:val="none" w:sz="0" w:space="0" w:color="auto"/>
            <w:right w:val="none" w:sz="0" w:space="0" w:color="auto"/>
          </w:divBdr>
        </w:div>
        <w:div w:id="1301764055">
          <w:marLeft w:val="480"/>
          <w:marRight w:val="0"/>
          <w:marTop w:val="0"/>
          <w:marBottom w:val="0"/>
          <w:divBdr>
            <w:top w:val="none" w:sz="0" w:space="0" w:color="auto"/>
            <w:left w:val="none" w:sz="0" w:space="0" w:color="auto"/>
            <w:bottom w:val="none" w:sz="0" w:space="0" w:color="auto"/>
            <w:right w:val="none" w:sz="0" w:space="0" w:color="auto"/>
          </w:divBdr>
        </w:div>
        <w:div w:id="127630789">
          <w:marLeft w:val="480"/>
          <w:marRight w:val="0"/>
          <w:marTop w:val="0"/>
          <w:marBottom w:val="0"/>
          <w:divBdr>
            <w:top w:val="none" w:sz="0" w:space="0" w:color="auto"/>
            <w:left w:val="none" w:sz="0" w:space="0" w:color="auto"/>
            <w:bottom w:val="none" w:sz="0" w:space="0" w:color="auto"/>
            <w:right w:val="none" w:sz="0" w:space="0" w:color="auto"/>
          </w:divBdr>
        </w:div>
        <w:div w:id="438181437">
          <w:marLeft w:val="480"/>
          <w:marRight w:val="0"/>
          <w:marTop w:val="0"/>
          <w:marBottom w:val="0"/>
          <w:divBdr>
            <w:top w:val="none" w:sz="0" w:space="0" w:color="auto"/>
            <w:left w:val="none" w:sz="0" w:space="0" w:color="auto"/>
            <w:bottom w:val="none" w:sz="0" w:space="0" w:color="auto"/>
            <w:right w:val="none" w:sz="0" w:space="0" w:color="auto"/>
          </w:divBdr>
        </w:div>
        <w:div w:id="583149731">
          <w:marLeft w:val="480"/>
          <w:marRight w:val="0"/>
          <w:marTop w:val="0"/>
          <w:marBottom w:val="0"/>
          <w:divBdr>
            <w:top w:val="none" w:sz="0" w:space="0" w:color="auto"/>
            <w:left w:val="none" w:sz="0" w:space="0" w:color="auto"/>
            <w:bottom w:val="none" w:sz="0" w:space="0" w:color="auto"/>
            <w:right w:val="none" w:sz="0" w:space="0" w:color="auto"/>
          </w:divBdr>
        </w:div>
        <w:div w:id="223562807">
          <w:marLeft w:val="480"/>
          <w:marRight w:val="0"/>
          <w:marTop w:val="0"/>
          <w:marBottom w:val="0"/>
          <w:divBdr>
            <w:top w:val="none" w:sz="0" w:space="0" w:color="auto"/>
            <w:left w:val="none" w:sz="0" w:space="0" w:color="auto"/>
            <w:bottom w:val="none" w:sz="0" w:space="0" w:color="auto"/>
            <w:right w:val="none" w:sz="0" w:space="0" w:color="auto"/>
          </w:divBdr>
        </w:div>
        <w:div w:id="171143346">
          <w:marLeft w:val="480"/>
          <w:marRight w:val="0"/>
          <w:marTop w:val="0"/>
          <w:marBottom w:val="0"/>
          <w:divBdr>
            <w:top w:val="none" w:sz="0" w:space="0" w:color="auto"/>
            <w:left w:val="none" w:sz="0" w:space="0" w:color="auto"/>
            <w:bottom w:val="none" w:sz="0" w:space="0" w:color="auto"/>
            <w:right w:val="none" w:sz="0" w:space="0" w:color="auto"/>
          </w:divBdr>
        </w:div>
        <w:div w:id="2097938731">
          <w:marLeft w:val="480"/>
          <w:marRight w:val="0"/>
          <w:marTop w:val="0"/>
          <w:marBottom w:val="0"/>
          <w:divBdr>
            <w:top w:val="none" w:sz="0" w:space="0" w:color="auto"/>
            <w:left w:val="none" w:sz="0" w:space="0" w:color="auto"/>
            <w:bottom w:val="none" w:sz="0" w:space="0" w:color="auto"/>
            <w:right w:val="none" w:sz="0" w:space="0" w:color="auto"/>
          </w:divBdr>
        </w:div>
        <w:div w:id="1490443831">
          <w:marLeft w:val="480"/>
          <w:marRight w:val="0"/>
          <w:marTop w:val="0"/>
          <w:marBottom w:val="0"/>
          <w:divBdr>
            <w:top w:val="none" w:sz="0" w:space="0" w:color="auto"/>
            <w:left w:val="none" w:sz="0" w:space="0" w:color="auto"/>
            <w:bottom w:val="none" w:sz="0" w:space="0" w:color="auto"/>
            <w:right w:val="none" w:sz="0" w:space="0" w:color="auto"/>
          </w:divBdr>
        </w:div>
        <w:div w:id="350033666">
          <w:marLeft w:val="480"/>
          <w:marRight w:val="0"/>
          <w:marTop w:val="0"/>
          <w:marBottom w:val="0"/>
          <w:divBdr>
            <w:top w:val="none" w:sz="0" w:space="0" w:color="auto"/>
            <w:left w:val="none" w:sz="0" w:space="0" w:color="auto"/>
            <w:bottom w:val="none" w:sz="0" w:space="0" w:color="auto"/>
            <w:right w:val="none" w:sz="0" w:space="0" w:color="auto"/>
          </w:divBdr>
        </w:div>
        <w:div w:id="1117136824">
          <w:marLeft w:val="480"/>
          <w:marRight w:val="0"/>
          <w:marTop w:val="0"/>
          <w:marBottom w:val="0"/>
          <w:divBdr>
            <w:top w:val="none" w:sz="0" w:space="0" w:color="auto"/>
            <w:left w:val="none" w:sz="0" w:space="0" w:color="auto"/>
            <w:bottom w:val="none" w:sz="0" w:space="0" w:color="auto"/>
            <w:right w:val="none" w:sz="0" w:space="0" w:color="auto"/>
          </w:divBdr>
        </w:div>
        <w:div w:id="1474566498">
          <w:marLeft w:val="480"/>
          <w:marRight w:val="0"/>
          <w:marTop w:val="0"/>
          <w:marBottom w:val="0"/>
          <w:divBdr>
            <w:top w:val="none" w:sz="0" w:space="0" w:color="auto"/>
            <w:left w:val="none" w:sz="0" w:space="0" w:color="auto"/>
            <w:bottom w:val="none" w:sz="0" w:space="0" w:color="auto"/>
            <w:right w:val="none" w:sz="0" w:space="0" w:color="auto"/>
          </w:divBdr>
        </w:div>
        <w:div w:id="1139151716">
          <w:marLeft w:val="480"/>
          <w:marRight w:val="0"/>
          <w:marTop w:val="0"/>
          <w:marBottom w:val="0"/>
          <w:divBdr>
            <w:top w:val="none" w:sz="0" w:space="0" w:color="auto"/>
            <w:left w:val="none" w:sz="0" w:space="0" w:color="auto"/>
            <w:bottom w:val="none" w:sz="0" w:space="0" w:color="auto"/>
            <w:right w:val="none" w:sz="0" w:space="0" w:color="auto"/>
          </w:divBdr>
        </w:div>
        <w:div w:id="1672756962">
          <w:marLeft w:val="480"/>
          <w:marRight w:val="0"/>
          <w:marTop w:val="0"/>
          <w:marBottom w:val="0"/>
          <w:divBdr>
            <w:top w:val="none" w:sz="0" w:space="0" w:color="auto"/>
            <w:left w:val="none" w:sz="0" w:space="0" w:color="auto"/>
            <w:bottom w:val="none" w:sz="0" w:space="0" w:color="auto"/>
            <w:right w:val="none" w:sz="0" w:space="0" w:color="auto"/>
          </w:divBdr>
        </w:div>
        <w:div w:id="143744174">
          <w:marLeft w:val="480"/>
          <w:marRight w:val="0"/>
          <w:marTop w:val="0"/>
          <w:marBottom w:val="0"/>
          <w:divBdr>
            <w:top w:val="none" w:sz="0" w:space="0" w:color="auto"/>
            <w:left w:val="none" w:sz="0" w:space="0" w:color="auto"/>
            <w:bottom w:val="none" w:sz="0" w:space="0" w:color="auto"/>
            <w:right w:val="none" w:sz="0" w:space="0" w:color="auto"/>
          </w:divBdr>
        </w:div>
        <w:div w:id="727922817">
          <w:marLeft w:val="480"/>
          <w:marRight w:val="0"/>
          <w:marTop w:val="0"/>
          <w:marBottom w:val="0"/>
          <w:divBdr>
            <w:top w:val="none" w:sz="0" w:space="0" w:color="auto"/>
            <w:left w:val="none" w:sz="0" w:space="0" w:color="auto"/>
            <w:bottom w:val="none" w:sz="0" w:space="0" w:color="auto"/>
            <w:right w:val="none" w:sz="0" w:space="0" w:color="auto"/>
          </w:divBdr>
        </w:div>
        <w:div w:id="983047020">
          <w:marLeft w:val="480"/>
          <w:marRight w:val="0"/>
          <w:marTop w:val="0"/>
          <w:marBottom w:val="0"/>
          <w:divBdr>
            <w:top w:val="none" w:sz="0" w:space="0" w:color="auto"/>
            <w:left w:val="none" w:sz="0" w:space="0" w:color="auto"/>
            <w:bottom w:val="none" w:sz="0" w:space="0" w:color="auto"/>
            <w:right w:val="none" w:sz="0" w:space="0" w:color="auto"/>
          </w:divBdr>
        </w:div>
        <w:div w:id="340817512">
          <w:marLeft w:val="480"/>
          <w:marRight w:val="0"/>
          <w:marTop w:val="0"/>
          <w:marBottom w:val="0"/>
          <w:divBdr>
            <w:top w:val="none" w:sz="0" w:space="0" w:color="auto"/>
            <w:left w:val="none" w:sz="0" w:space="0" w:color="auto"/>
            <w:bottom w:val="none" w:sz="0" w:space="0" w:color="auto"/>
            <w:right w:val="none" w:sz="0" w:space="0" w:color="auto"/>
          </w:divBdr>
        </w:div>
        <w:div w:id="729500476">
          <w:marLeft w:val="480"/>
          <w:marRight w:val="0"/>
          <w:marTop w:val="0"/>
          <w:marBottom w:val="0"/>
          <w:divBdr>
            <w:top w:val="none" w:sz="0" w:space="0" w:color="auto"/>
            <w:left w:val="none" w:sz="0" w:space="0" w:color="auto"/>
            <w:bottom w:val="none" w:sz="0" w:space="0" w:color="auto"/>
            <w:right w:val="none" w:sz="0" w:space="0" w:color="auto"/>
          </w:divBdr>
        </w:div>
        <w:div w:id="1786541700">
          <w:marLeft w:val="480"/>
          <w:marRight w:val="0"/>
          <w:marTop w:val="0"/>
          <w:marBottom w:val="0"/>
          <w:divBdr>
            <w:top w:val="none" w:sz="0" w:space="0" w:color="auto"/>
            <w:left w:val="none" w:sz="0" w:space="0" w:color="auto"/>
            <w:bottom w:val="none" w:sz="0" w:space="0" w:color="auto"/>
            <w:right w:val="none" w:sz="0" w:space="0" w:color="auto"/>
          </w:divBdr>
        </w:div>
        <w:div w:id="1371145832">
          <w:marLeft w:val="480"/>
          <w:marRight w:val="0"/>
          <w:marTop w:val="0"/>
          <w:marBottom w:val="0"/>
          <w:divBdr>
            <w:top w:val="none" w:sz="0" w:space="0" w:color="auto"/>
            <w:left w:val="none" w:sz="0" w:space="0" w:color="auto"/>
            <w:bottom w:val="none" w:sz="0" w:space="0" w:color="auto"/>
            <w:right w:val="none" w:sz="0" w:space="0" w:color="auto"/>
          </w:divBdr>
        </w:div>
        <w:div w:id="1344434592">
          <w:marLeft w:val="48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2882267">
      <w:bodyDiv w:val="1"/>
      <w:marLeft w:val="0"/>
      <w:marRight w:val="0"/>
      <w:marTop w:val="0"/>
      <w:marBottom w:val="0"/>
      <w:divBdr>
        <w:top w:val="none" w:sz="0" w:space="0" w:color="auto"/>
        <w:left w:val="none" w:sz="0" w:space="0" w:color="auto"/>
        <w:bottom w:val="none" w:sz="0" w:space="0" w:color="auto"/>
        <w:right w:val="none" w:sz="0" w:space="0" w:color="auto"/>
      </w:divBdr>
      <w:divsChild>
        <w:div w:id="378475180">
          <w:marLeft w:val="480"/>
          <w:marRight w:val="0"/>
          <w:marTop w:val="0"/>
          <w:marBottom w:val="0"/>
          <w:divBdr>
            <w:top w:val="none" w:sz="0" w:space="0" w:color="auto"/>
            <w:left w:val="none" w:sz="0" w:space="0" w:color="auto"/>
            <w:bottom w:val="none" w:sz="0" w:space="0" w:color="auto"/>
            <w:right w:val="none" w:sz="0" w:space="0" w:color="auto"/>
          </w:divBdr>
        </w:div>
        <w:div w:id="1852257196">
          <w:marLeft w:val="480"/>
          <w:marRight w:val="0"/>
          <w:marTop w:val="0"/>
          <w:marBottom w:val="0"/>
          <w:divBdr>
            <w:top w:val="none" w:sz="0" w:space="0" w:color="auto"/>
            <w:left w:val="none" w:sz="0" w:space="0" w:color="auto"/>
            <w:bottom w:val="none" w:sz="0" w:space="0" w:color="auto"/>
            <w:right w:val="none" w:sz="0" w:space="0" w:color="auto"/>
          </w:divBdr>
        </w:div>
        <w:div w:id="1546916608">
          <w:marLeft w:val="480"/>
          <w:marRight w:val="0"/>
          <w:marTop w:val="0"/>
          <w:marBottom w:val="0"/>
          <w:divBdr>
            <w:top w:val="none" w:sz="0" w:space="0" w:color="auto"/>
            <w:left w:val="none" w:sz="0" w:space="0" w:color="auto"/>
            <w:bottom w:val="none" w:sz="0" w:space="0" w:color="auto"/>
            <w:right w:val="none" w:sz="0" w:space="0" w:color="auto"/>
          </w:divBdr>
        </w:div>
        <w:div w:id="1958561492">
          <w:marLeft w:val="480"/>
          <w:marRight w:val="0"/>
          <w:marTop w:val="0"/>
          <w:marBottom w:val="0"/>
          <w:divBdr>
            <w:top w:val="none" w:sz="0" w:space="0" w:color="auto"/>
            <w:left w:val="none" w:sz="0" w:space="0" w:color="auto"/>
            <w:bottom w:val="none" w:sz="0" w:space="0" w:color="auto"/>
            <w:right w:val="none" w:sz="0" w:space="0" w:color="auto"/>
          </w:divBdr>
        </w:div>
        <w:div w:id="1415938006">
          <w:marLeft w:val="480"/>
          <w:marRight w:val="0"/>
          <w:marTop w:val="0"/>
          <w:marBottom w:val="0"/>
          <w:divBdr>
            <w:top w:val="none" w:sz="0" w:space="0" w:color="auto"/>
            <w:left w:val="none" w:sz="0" w:space="0" w:color="auto"/>
            <w:bottom w:val="none" w:sz="0" w:space="0" w:color="auto"/>
            <w:right w:val="none" w:sz="0" w:space="0" w:color="auto"/>
          </w:divBdr>
        </w:div>
        <w:div w:id="1471747089">
          <w:marLeft w:val="480"/>
          <w:marRight w:val="0"/>
          <w:marTop w:val="0"/>
          <w:marBottom w:val="0"/>
          <w:divBdr>
            <w:top w:val="none" w:sz="0" w:space="0" w:color="auto"/>
            <w:left w:val="none" w:sz="0" w:space="0" w:color="auto"/>
            <w:bottom w:val="none" w:sz="0" w:space="0" w:color="auto"/>
            <w:right w:val="none" w:sz="0" w:space="0" w:color="auto"/>
          </w:divBdr>
        </w:div>
        <w:div w:id="1436365885">
          <w:marLeft w:val="480"/>
          <w:marRight w:val="0"/>
          <w:marTop w:val="0"/>
          <w:marBottom w:val="0"/>
          <w:divBdr>
            <w:top w:val="none" w:sz="0" w:space="0" w:color="auto"/>
            <w:left w:val="none" w:sz="0" w:space="0" w:color="auto"/>
            <w:bottom w:val="none" w:sz="0" w:space="0" w:color="auto"/>
            <w:right w:val="none" w:sz="0" w:space="0" w:color="auto"/>
          </w:divBdr>
        </w:div>
        <w:div w:id="403183090">
          <w:marLeft w:val="480"/>
          <w:marRight w:val="0"/>
          <w:marTop w:val="0"/>
          <w:marBottom w:val="0"/>
          <w:divBdr>
            <w:top w:val="none" w:sz="0" w:space="0" w:color="auto"/>
            <w:left w:val="none" w:sz="0" w:space="0" w:color="auto"/>
            <w:bottom w:val="none" w:sz="0" w:space="0" w:color="auto"/>
            <w:right w:val="none" w:sz="0" w:space="0" w:color="auto"/>
          </w:divBdr>
        </w:div>
        <w:div w:id="2029139814">
          <w:marLeft w:val="480"/>
          <w:marRight w:val="0"/>
          <w:marTop w:val="0"/>
          <w:marBottom w:val="0"/>
          <w:divBdr>
            <w:top w:val="none" w:sz="0" w:space="0" w:color="auto"/>
            <w:left w:val="none" w:sz="0" w:space="0" w:color="auto"/>
            <w:bottom w:val="none" w:sz="0" w:space="0" w:color="auto"/>
            <w:right w:val="none" w:sz="0" w:space="0" w:color="auto"/>
          </w:divBdr>
        </w:div>
        <w:div w:id="1725905231">
          <w:marLeft w:val="480"/>
          <w:marRight w:val="0"/>
          <w:marTop w:val="0"/>
          <w:marBottom w:val="0"/>
          <w:divBdr>
            <w:top w:val="none" w:sz="0" w:space="0" w:color="auto"/>
            <w:left w:val="none" w:sz="0" w:space="0" w:color="auto"/>
            <w:bottom w:val="none" w:sz="0" w:space="0" w:color="auto"/>
            <w:right w:val="none" w:sz="0" w:space="0" w:color="auto"/>
          </w:divBdr>
        </w:div>
        <w:div w:id="752050142">
          <w:marLeft w:val="480"/>
          <w:marRight w:val="0"/>
          <w:marTop w:val="0"/>
          <w:marBottom w:val="0"/>
          <w:divBdr>
            <w:top w:val="none" w:sz="0" w:space="0" w:color="auto"/>
            <w:left w:val="none" w:sz="0" w:space="0" w:color="auto"/>
            <w:bottom w:val="none" w:sz="0" w:space="0" w:color="auto"/>
            <w:right w:val="none" w:sz="0" w:space="0" w:color="auto"/>
          </w:divBdr>
        </w:div>
        <w:div w:id="1683624672">
          <w:marLeft w:val="480"/>
          <w:marRight w:val="0"/>
          <w:marTop w:val="0"/>
          <w:marBottom w:val="0"/>
          <w:divBdr>
            <w:top w:val="none" w:sz="0" w:space="0" w:color="auto"/>
            <w:left w:val="none" w:sz="0" w:space="0" w:color="auto"/>
            <w:bottom w:val="none" w:sz="0" w:space="0" w:color="auto"/>
            <w:right w:val="none" w:sz="0" w:space="0" w:color="auto"/>
          </w:divBdr>
        </w:div>
        <w:div w:id="756361117">
          <w:marLeft w:val="480"/>
          <w:marRight w:val="0"/>
          <w:marTop w:val="0"/>
          <w:marBottom w:val="0"/>
          <w:divBdr>
            <w:top w:val="none" w:sz="0" w:space="0" w:color="auto"/>
            <w:left w:val="none" w:sz="0" w:space="0" w:color="auto"/>
            <w:bottom w:val="none" w:sz="0" w:space="0" w:color="auto"/>
            <w:right w:val="none" w:sz="0" w:space="0" w:color="auto"/>
          </w:divBdr>
        </w:div>
        <w:div w:id="853610897">
          <w:marLeft w:val="480"/>
          <w:marRight w:val="0"/>
          <w:marTop w:val="0"/>
          <w:marBottom w:val="0"/>
          <w:divBdr>
            <w:top w:val="none" w:sz="0" w:space="0" w:color="auto"/>
            <w:left w:val="none" w:sz="0" w:space="0" w:color="auto"/>
            <w:bottom w:val="none" w:sz="0" w:space="0" w:color="auto"/>
            <w:right w:val="none" w:sz="0" w:space="0" w:color="auto"/>
          </w:divBdr>
        </w:div>
        <w:div w:id="2116362555">
          <w:marLeft w:val="480"/>
          <w:marRight w:val="0"/>
          <w:marTop w:val="0"/>
          <w:marBottom w:val="0"/>
          <w:divBdr>
            <w:top w:val="none" w:sz="0" w:space="0" w:color="auto"/>
            <w:left w:val="none" w:sz="0" w:space="0" w:color="auto"/>
            <w:bottom w:val="none" w:sz="0" w:space="0" w:color="auto"/>
            <w:right w:val="none" w:sz="0" w:space="0" w:color="auto"/>
          </w:divBdr>
        </w:div>
        <w:div w:id="1923491303">
          <w:marLeft w:val="480"/>
          <w:marRight w:val="0"/>
          <w:marTop w:val="0"/>
          <w:marBottom w:val="0"/>
          <w:divBdr>
            <w:top w:val="none" w:sz="0" w:space="0" w:color="auto"/>
            <w:left w:val="none" w:sz="0" w:space="0" w:color="auto"/>
            <w:bottom w:val="none" w:sz="0" w:space="0" w:color="auto"/>
            <w:right w:val="none" w:sz="0" w:space="0" w:color="auto"/>
          </w:divBdr>
        </w:div>
        <w:div w:id="480580567">
          <w:marLeft w:val="480"/>
          <w:marRight w:val="0"/>
          <w:marTop w:val="0"/>
          <w:marBottom w:val="0"/>
          <w:divBdr>
            <w:top w:val="none" w:sz="0" w:space="0" w:color="auto"/>
            <w:left w:val="none" w:sz="0" w:space="0" w:color="auto"/>
            <w:bottom w:val="none" w:sz="0" w:space="0" w:color="auto"/>
            <w:right w:val="none" w:sz="0" w:space="0" w:color="auto"/>
          </w:divBdr>
        </w:div>
        <w:div w:id="740753438">
          <w:marLeft w:val="480"/>
          <w:marRight w:val="0"/>
          <w:marTop w:val="0"/>
          <w:marBottom w:val="0"/>
          <w:divBdr>
            <w:top w:val="none" w:sz="0" w:space="0" w:color="auto"/>
            <w:left w:val="none" w:sz="0" w:space="0" w:color="auto"/>
            <w:bottom w:val="none" w:sz="0" w:space="0" w:color="auto"/>
            <w:right w:val="none" w:sz="0" w:space="0" w:color="auto"/>
          </w:divBdr>
        </w:div>
        <w:div w:id="303966983">
          <w:marLeft w:val="480"/>
          <w:marRight w:val="0"/>
          <w:marTop w:val="0"/>
          <w:marBottom w:val="0"/>
          <w:divBdr>
            <w:top w:val="none" w:sz="0" w:space="0" w:color="auto"/>
            <w:left w:val="none" w:sz="0" w:space="0" w:color="auto"/>
            <w:bottom w:val="none" w:sz="0" w:space="0" w:color="auto"/>
            <w:right w:val="none" w:sz="0" w:space="0" w:color="auto"/>
          </w:divBdr>
        </w:div>
        <w:div w:id="1129665249">
          <w:marLeft w:val="480"/>
          <w:marRight w:val="0"/>
          <w:marTop w:val="0"/>
          <w:marBottom w:val="0"/>
          <w:divBdr>
            <w:top w:val="none" w:sz="0" w:space="0" w:color="auto"/>
            <w:left w:val="none" w:sz="0" w:space="0" w:color="auto"/>
            <w:bottom w:val="none" w:sz="0" w:space="0" w:color="auto"/>
            <w:right w:val="none" w:sz="0" w:space="0" w:color="auto"/>
          </w:divBdr>
        </w:div>
        <w:div w:id="632834584">
          <w:marLeft w:val="480"/>
          <w:marRight w:val="0"/>
          <w:marTop w:val="0"/>
          <w:marBottom w:val="0"/>
          <w:divBdr>
            <w:top w:val="none" w:sz="0" w:space="0" w:color="auto"/>
            <w:left w:val="none" w:sz="0" w:space="0" w:color="auto"/>
            <w:bottom w:val="none" w:sz="0" w:space="0" w:color="auto"/>
            <w:right w:val="none" w:sz="0" w:space="0" w:color="auto"/>
          </w:divBdr>
        </w:div>
        <w:div w:id="313073069">
          <w:marLeft w:val="480"/>
          <w:marRight w:val="0"/>
          <w:marTop w:val="0"/>
          <w:marBottom w:val="0"/>
          <w:divBdr>
            <w:top w:val="none" w:sz="0" w:space="0" w:color="auto"/>
            <w:left w:val="none" w:sz="0" w:space="0" w:color="auto"/>
            <w:bottom w:val="none" w:sz="0" w:space="0" w:color="auto"/>
            <w:right w:val="none" w:sz="0" w:space="0" w:color="auto"/>
          </w:divBdr>
        </w:div>
        <w:div w:id="2080252156">
          <w:marLeft w:val="480"/>
          <w:marRight w:val="0"/>
          <w:marTop w:val="0"/>
          <w:marBottom w:val="0"/>
          <w:divBdr>
            <w:top w:val="none" w:sz="0" w:space="0" w:color="auto"/>
            <w:left w:val="none" w:sz="0" w:space="0" w:color="auto"/>
            <w:bottom w:val="none" w:sz="0" w:space="0" w:color="auto"/>
            <w:right w:val="none" w:sz="0" w:space="0" w:color="auto"/>
          </w:divBdr>
        </w:div>
        <w:div w:id="1696425718">
          <w:marLeft w:val="480"/>
          <w:marRight w:val="0"/>
          <w:marTop w:val="0"/>
          <w:marBottom w:val="0"/>
          <w:divBdr>
            <w:top w:val="none" w:sz="0" w:space="0" w:color="auto"/>
            <w:left w:val="none" w:sz="0" w:space="0" w:color="auto"/>
            <w:bottom w:val="none" w:sz="0" w:space="0" w:color="auto"/>
            <w:right w:val="none" w:sz="0" w:space="0" w:color="auto"/>
          </w:divBdr>
        </w:div>
        <w:div w:id="120609529">
          <w:marLeft w:val="480"/>
          <w:marRight w:val="0"/>
          <w:marTop w:val="0"/>
          <w:marBottom w:val="0"/>
          <w:divBdr>
            <w:top w:val="none" w:sz="0" w:space="0" w:color="auto"/>
            <w:left w:val="none" w:sz="0" w:space="0" w:color="auto"/>
            <w:bottom w:val="none" w:sz="0" w:space="0" w:color="auto"/>
            <w:right w:val="none" w:sz="0" w:space="0" w:color="auto"/>
          </w:divBdr>
        </w:div>
        <w:div w:id="614100084">
          <w:marLeft w:val="480"/>
          <w:marRight w:val="0"/>
          <w:marTop w:val="0"/>
          <w:marBottom w:val="0"/>
          <w:divBdr>
            <w:top w:val="none" w:sz="0" w:space="0" w:color="auto"/>
            <w:left w:val="none" w:sz="0" w:space="0" w:color="auto"/>
            <w:bottom w:val="none" w:sz="0" w:space="0" w:color="auto"/>
            <w:right w:val="none" w:sz="0" w:space="0" w:color="auto"/>
          </w:divBdr>
        </w:div>
        <w:div w:id="1500120171">
          <w:marLeft w:val="480"/>
          <w:marRight w:val="0"/>
          <w:marTop w:val="0"/>
          <w:marBottom w:val="0"/>
          <w:divBdr>
            <w:top w:val="none" w:sz="0" w:space="0" w:color="auto"/>
            <w:left w:val="none" w:sz="0" w:space="0" w:color="auto"/>
            <w:bottom w:val="none" w:sz="0" w:space="0" w:color="auto"/>
            <w:right w:val="none" w:sz="0" w:space="0" w:color="auto"/>
          </w:divBdr>
        </w:div>
        <w:div w:id="327026834">
          <w:marLeft w:val="480"/>
          <w:marRight w:val="0"/>
          <w:marTop w:val="0"/>
          <w:marBottom w:val="0"/>
          <w:divBdr>
            <w:top w:val="none" w:sz="0" w:space="0" w:color="auto"/>
            <w:left w:val="none" w:sz="0" w:space="0" w:color="auto"/>
            <w:bottom w:val="none" w:sz="0" w:space="0" w:color="auto"/>
            <w:right w:val="none" w:sz="0" w:space="0" w:color="auto"/>
          </w:divBdr>
        </w:div>
        <w:div w:id="1430351143">
          <w:marLeft w:val="480"/>
          <w:marRight w:val="0"/>
          <w:marTop w:val="0"/>
          <w:marBottom w:val="0"/>
          <w:divBdr>
            <w:top w:val="none" w:sz="0" w:space="0" w:color="auto"/>
            <w:left w:val="none" w:sz="0" w:space="0" w:color="auto"/>
            <w:bottom w:val="none" w:sz="0" w:space="0" w:color="auto"/>
            <w:right w:val="none" w:sz="0" w:space="0" w:color="auto"/>
          </w:divBdr>
        </w:div>
        <w:div w:id="688608489">
          <w:marLeft w:val="480"/>
          <w:marRight w:val="0"/>
          <w:marTop w:val="0"/>
          <w:marBottom w:val="0"/>
          <w:divBdr>
            <w:top w:val="none" w:sz="0" w:space="0" w:color="auto"/>
            <w:left w:val="none" w:sz="0" w:space="0" w:color="auto"/>
            <w:bottom w:val="none" w:sz="0" w:space="0" w:color="auto"/>
            <w:right w:val="none" w:sz="0" w:space="0" w:color="auto"/>
          </w:divBdr>
        </w:div>
        <w:div w:id="329986420">
          <w:marLeft w:val="480"/>
          <w:marRight w:val="0"/>
          <w:marTop w:val="0"/>
          <w:marBottom w:val="0"/>
          <w:divBdr>
            <w:top w:val="none" w:sz="0" w:space="0" w:color="auto"/>
            <w:left w:val="none" w:sz="0" w:space="0" w:color="auto"/>
            <w:bottom w:val="none" w:sz="0" w:space="0" w:color="auto"/>
            <w:right w:val="none" w:sz="0" w:space="0" w:color="auto"/>
          </w:divBdr>
        </w:div>
        <w:div w:id="1298951780">
          <w:marLeft w:val="480"/>
          <w:marRight w:val="0"/>
          <w:marTop w:val="0"/>
          <w:marBottom w:val="0"/>
          <w:divBdr>
            <w:top w:val="none" w:sz="0" w:space="0" w:color="auto"/>
            <w:left w:val="none" w:sz="0" w:space="0" w:color="auto"/>
            <w:bottom w:val="none" w:sz="0" w:space="0" w:color="auto"/>
            <w:right w:val="none" w:sz="0" w:space="0" w:color="auto"/>
          </w:divBdr>
        </w:div>
        <w:div w:id="643002740">
          <w:marLeft w:val="480"/>
          <w:marRight w:val="0"/>
          <w:marTop w:val="0"/>
          <w:marBottom w:val="0"/>
          <w:divBdr>
            <w:top w:val="none" w:sz="0" w:space="0" w:color="auto"/>
            <w:left w:val="none" w:sz="0" w:space="0" w:color="auto"/>
            <w:bottom w:val="none" w:sz="0" w:space="0" w:color="auto"/>
            <w:right w:val="none" w:sz="0" w:space="0" w:color="auto"/>
          </w:divBdr>
        </w:div>
        <w:div w:id="454953578">
          <w:marLeft w:val="480"/>
          <w:marRight w:val="0"/>
          <w:marTop w:val="0"/>
          <w:marBottom w:val="0"/>
          <w:divBdr>
            <w:top w:val="none" w:sz="0" w:space="0" w:color="auto"/>
            <w:left w:val="none" w:sz="0" w:space="0" w:color="auto"/>
            <w:bottom w:val="none" w:sz="0" w:space="0" w:color="auto"/>
            <w:right w:val="none" w:sz="0" w:space="0" w:color="auto"/>
          </w:divBdr>
        </w:div>
        <w:div w:id="526331517">
          <w:marLeft w:val="480"/>
          <w:marRight w:val="0"/>
          <w:marTop w:val="0"/>
          <w:marBottom w:val="0"/>
          <w:divBdr>
            <w:top w:val="none" w:sz="0" w:space="0" w:color="auto"/>
            <w:left w:val="none" w:sz="0" w:space="0" w:color="auto"/>
            <w:bottom w:val="none" w:sz="0" w:space="0" w:color="auto"/>
            <w:right w:val="none" w:sz="0" w:space="0" w:color="auto"/>
          </w:divBdr>
        </w:div>
        <w:div w:id="9063657">
          <w:marLeft w:val="480"/>
          <w:marRight w:val="0"/>
          <w:marTop w:val="0"/>
          <w:marBottom w:val="0"/>
          <w:divBdr>
            <w:top w:val="none" w:sz="0" w:space="0" w:color="auto"/>
            <w:left w:val="none" w:sz="0" w:space="0" w:color="auto"/>
            <w:bottom w:val="none" w:sz="0" w:space="0" w:color="auto"/>
            <w:right w:val="none" w:sz="0" w:space="0" w:color="auto"/>
          </w:divBdr>
        </w:div>
        <w:div w:id="602539546">
          <w:marLeft w:val="480"/>
          <w:marRight w:val="0"/>
          <w:marTop w:val="0"/>
          <w:marBottom w:val="0"/>
          <w:divBdr>
            <w:top w:val="none" w:sz="0" w:space="0" w:color="auto"/>
            <w:left w:val="none" w:sz="0" w:space="0" w:color="auto"/>
            <w:bottom w:val="none" w:sz="0" w:space="0" w:color="auto"/>
            <w:right w:val="none" w:sz="0" w:space="0" w:color="auto"/>
          </w:divBdr>
        </w:div>
        <w:div w:id="355811174">
          <w:marLeft w:val="48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79848633">
      <w:bodyDiv w:val="1"/>
      <w:marLeft w:val="0"/>
      <w:marRight w:val="0"/>
      <w:marTop w:val="0"/>
      <w:marBottom w:val="0"/>
      <w:divBdr>
        <w:top w:val="none" w:sz="0" w:space="0" w:color="auto"/>
        <w:left w:val="none" w:sz="0" w:space="0" w:color="auto"/>
        <w:bottom w:val="none" w:sz="0" w:space="0" w:color="auto"/>
        <w:right w:val="none" w:sz="0" w:space="0" w:color="auto"/>
      </w:divBdr>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023503">
      <w:bodyDiv w:val="1"/>
      <w:marLeft w:val="0"/>
      <w:marRight w:val="0"/>
      <w:marTop w:val="0"/>
      <w:marBottom w:val="0"/>
      <w:divBdr>
        <w:top w:val="none" w:sz="0" w:space="0" w:color="auto"/>
        <w:left w:val="none" w:sz="0" w:space="0" w:color="auto"/>
        <w:bottom w:val="none" w:sz="0" w:space="0" w:color="auto"/>
        <w:right w:val="none" w:sz="0" w:space="0" w:color="auto"/>
      </w:divBdr>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999499265">
      <w:bodyDiv w:val="1"/>
      <w:marLeft w:val="0"/>
      <w:marRight w:val="0"/>
      <w:marTop w:val="0"/>
      <w:marBottom w:val="0"/>
      <w:divBdr>
        <w:top w:val="none" w:sz="0" w:space="0" w:color="auto"/>
        <w:left w:val="none" w:sz="0" w:space="0" w:color="auto"/>
        <w:bottom w:val="none" w:sz="0" w:space="0" w:color="auto"/>
        <w:right w:val="none" w:sz="0" w:space="0" w:color="auto"/>
      </w:divBdr>
      <w:divsChild>
        <w:div w:id="205992039">
          <w:marLeft w:val="480"/>
          <w:marRight w:val="0"/>
          <w:marTop w:val="0"/>
          <w:marBottom w:val="0"/>
          <w:divBdr>
            <w:top w:val="none" w:sz="0" w:space="0" w:color="auto"/>
            <w:left w:val="none" w:sz="0" w:space="0" w:color="auto"/>
            <w:bottom w:val="none" w:sz="0" w:space="0" w:color="auto"/>
            <w:right w:val="none" w:sz="0" w:space="0" w:color="auto"/>
          </w:divBdr>
        </w:div>
        <w:div w:id="1691102973">
          <w:marLeft w:val="480"/>
          <w:marRight w:val="0"/>
          <w:marTop w:val="0"/>
          <w:marBottom w:val="0"/>
          <w:divBdr>
            <w:top w:val="none" w:sz="0" w:space="0" w:color="auto"/>
            <w:left w:val="none" w:sz="0" w:space="0" w:color="auto"/>
            <w:bottom w:val="none" w:sz="0" w:space="0" w:color="auto"/>
            <w:right w:val="none" w:sz="0" w:space="0" w:color="auto"/>
          </w:divBdr>
        </w:div>
        <w:div w:id="907493799">
          <w:marLeft w:val="480"/>
          <w:marRight w:val="0"/>
          <w:marTop w:val="0"/>
          <w:marBottom w:val="0"/>
          <w:divBdr>
            <w:top w:val="none" w:sz="0" w:space="0" w:color="auto"/>
            <w:left w:val="none" w:sz="0" w:space="0" w:color="auto"/>
            <w:bottom w:val="none" w:sz="0" w:space="0" w:color="auto"/>
            <w:right w:val="none" w:sz="0" w:space="0" w:color="auto"/>
          </w:divBdr>
        </w:div>
        <w:div w:id="1166894518">
          <w:marLeft w:val="480"/>
          <w:marRight w:val="0"/>
          <w:marTop w:val="0"/>
          <w:marBottom w:val="0"/>
          <w:divBdr>
            <w:top w:val="none" w:sz="0" w:space="0" w:color="auto"/>
            <w:left w:val="none" w:sz="0" w:space="0" w:color="auto"/>
            <w:bottom w:val="none" w:sz="0" w:space="0" w:color="auto"/>
            <w:right w:val="none" w:sz="0" w:space="0" w:color="auto"/>
          </w:divBdr>
        </w:div>
        <w:div w:id="785855530">
          <w:marLeft w:val="480"/>
          <w:marRight w:val="0"/>
          <w:marTop w:val="0"/>
          <w:marBottom w:val="0"/>
          <w:divBdr>
            <w:top w:val="none" w:sz="0" w:space="0" w:color="auto"/>
            <w:left w:val="none" w:sz="0" w:space="0" w:color="auto"/>
            <w:bottom w:val="none" w:sz="0" w:space="0" w:color="auto"/>
            <w:right w:val="none" w:sz="0" w:space="0" w:color="auto"/>
          </w:divBdr>
        </w:div>
        <w:div w:id="1003557602">
          <w:marLeft w:val="480"/>
          <w:marRight w:val="0"/>
          <w:marTop w:val="0"/>
          <w:marBottom w:val="0"/>
          <w:divBdr>
            <w:top w:val="none" w:sz="0" w:space="0" w:color="auto"/>
            <w:left w:val="none" w:sz="0" w:space="0" w:color="auto"/>
            <w:bottom w:val="none" w:sz="0" w:space="0" w:color="auto"/>
            <w:right w:val="none" w:sz="0" w:space="0" w:color="auto"/>
          </w:divBdr>
        </w:div>
        <w:div w:id="107706447">
          <w:marLeft w:val="480"/>
          <w:marRight w:val="0"/>
          <w:marTop w:val="0"/>
          <w:marBottom w:val="0"/>
          <w:divBdr>
            <w:top w:val="none" w:sz="0" w:space="0" w:color="auto"/>
            <w:left w:val="none" w:sz="0" w:space="0" w:color="auto"/>
            <w:bottom w:val="none" w:sz="0" w:space="0" w:color="auto"/>
            <w:right w:val="none" w:sz="0" w:space="0" w:color="auto"/>
          </w:divBdr>
        </w:div>
        <w:div w:id="294681164">
          <w:marLeft w:val="480"/>
          <w:marRight w:val="0"/>
          <w:marTop w:val="0"/>
          <w:marBottom w:val="0"/>
          <w:divBdr>
            <w:top w:val="none" w:sz="0" w:space="0" w:color="auto"/>
            <w:left w:val="none" w:sz="0" w:space="0" w:color="auto"/>
            <w:bottom w:val="none" w:sz="0" w:space="0" w:color="auto"/>
            <w:right w:val="none" w:sz="0" w:space="0" w:color="auto"/>
          </w:divBdr>
        </w:div>
        <w:div w:id="1530682126">
          <w:marLeft w:val="480"/>
          <w:marRight w:val="0"/>
          <w:marTop w:val="0"/>
          <w:marBottom w:val="0"/>
          <w:divBdr>
            <w:top w:val="none" w:sz="0" w:space="0" w:color="auto"/>
            <w:left w:val="none" w:sz="0" w:space="0" w:color="auto"/>
            <w:bottom w:val="none" w:sz="0" w:space="0" w:color="auto"/>
            <w:right w:val="none" w:sz="0" w:space="0" w:color="auto"/>
          </w:divBdr>
        </w:div>
        <w:div w:id="1232695847">
          <w:marLeft w:val="480"/>
          <w:marRight w:val="0"/>
          <w:marTop w:val="0"/>
          <w:marBottom w:val="0"/>
          <w:divBdr>
            <w:top w:val="none" w:sz="0" w:space="0" w:color="auto"/>
            <w:left w:val="none" w:sz="0" w:space="0" w:color="auto"/>
            <w:bottom w:val="none" w:sz="0" w:space="0" w:color="auto"/>
            <w:right w:val="none" w:sz="0" w:space="0" w:color="auto"/>
          </w:divBdr>
        </w:div>
        <w:div w:id="1890415894">
          <w:marLeft w:val="480"/>
          <w:marRight w:val="0"/>
          <w:marTop w:val="0"/>
          <w:marBottom w:val="0"/>
          <w:divBdr>
            <w:top w:val="none" w:sz="0" w:space="0" w:color="auto"/>
            <w:left w:val="none" w:sz="0" w:space="0" w:color="auto"/>
            <w:bottom w:val="none" w:sz="0" w:space="0" w:color="auto"/>
            <w:right w:val="none" w:sz="0" w:space="0" w:color="auto"/>
          </w:divBdr>
        </w:div>
        <w:div w:id="1779175683">
          <w:marLeft w:val="480"/>
          <w:marRight w:val="0"/>
          <w:marTop w:val="0"/>
          <w:marBottom w:val="0"/>
          <w:divBdr>
            <w:top w:val="none" w:sz="0" w:space="0" w:color="auto"/>
            <w:left w:val="none" w:sz="0" w:space="0" w:color="auto"/>
            <w:bottom w:val="none" w:sz="0" w:space="0" w:color="auto"/>
            <w:right w:val="none" w:sz="0" w:space="0" w:color="auto"/>
          </w:divBdr>
        </w:div>
        <w:div w:id="603421879">
          <w:marLeft w:val="480"/>
          <w:marRight w:val="0"/>
          <w:marTop w:val="0"/>
          <w:marBottom w:val="0"/>
          <w:divBdr>
            <w:top w:val="none" w:sz="0" w:space="0" w:color="auto"/>
            <w:left w:val="none" w:sz="0" w:space="0" w:color="auto"/>
            <w:bottom w:val="none" w:sz="0" w:space="0" w:color="auto"/>
            <w:right w:val="none" w:sz="0" w:space="0" w:color="auto"/>
          </w:divBdr>
        </w:div>
        <w:div w:id="531303042">
          <w:marLeft w:val="480"/>
          <w:marRight w:val="0"/>
          <w:marTop w:val="0"/>
          <w:marBottom w:val="0"/>
          <w:divBdr>
            <w:top w:val="none" w:sz="0" w:space="0" w:color="auto"/>
            <w:left w:val="none" w:sz="0" w:space="0" w:color="auto"/>
            <w:bottom w:val="none" w:sz="0" w:space="0" w:color="auto"/>
            <w:right w:val="none" w:sz="0" w:space="0" w:color="auto"/>
          </w:divBdr>
        </w:div>
        <w:div w:id="471413679">
          <w:marLeft w:val="480"/>
          <w:marRight w:val="0"/>
          <w:marTop w:val="0"/>
          <w:marBottom w:val="0"/>
          <w:divBdr>
            <w:top w:val="none" w:sz="0" w:space="0" w:color="auto"/>
            <w:left w:val="none" w:sz="0" w:space="0" w:color="auto"/>
            <w:bottom w:val="none" w:sz="0" w:space="0" w:color="auto"/>
            <w:right w:val="none" w:sz="0" w:space="0" w:color="auto"/>
          </w:divBdr>
        </w:div>
        <w:div w:id="1227454770">
          <w:marLeft w:val="480"/>
          <w:marRight w:val="0"/>
          <w:marTop w:val="0"/>
          <w:marBottom w:val="0"/>
          <w:divBdr>
            <w:top w:val="none" w:sz="0" w:space="0" w:color="auto"/>
            <w:left w:val="none" w:sz="0" w:space="0" w:color="auto"/>
            <w:bottom w:val="none" w:sz="0" w:space="0" w:color="auto"/>
            <w:right w:val="none" w:sz="0" w:space="0" w:color="auto"/>
          </w:divBdr>
        </w:div>
        <w:div w:id="506791096">
          <w:marLeft w:val="480"/>
          <w:marRight w:val="0"/>
          <w:marTop w:val="0"/>
          <w:marBottom w:val="0"/>
          <w:divBdr>
            <w:top w:val="none" w:sz="0" w:space="0" w:color="auto"/>
            <w:left w:val="none" w:sz="0" w:space="0" w:color="auto"/>
            <w:bottom w:val="none" w:sz="0" w:space="0" w:color="auto"/>
            <w:right w:val="none" w:sz="0" w:space="0" w:color="auto"/>
          </w:divBdr>
        </w:div>
        <w:div w:id="366030135">
          <w:marLeft w:val="480"/>
          <w:marRight w:val="0"/>
          <w:marTop w:val="0"/>
          <w:marBottom w:val="0"/>
          <w:divBdr>
            <w:top w:val="none" w:sz="0" w:space="0" w:color="auto"/>
            <w:left w:val="none" w:sz="0" w:space="0" w:color="auto"/>
            <w:bottom w:val="none" w:sz="0" w:space="0" w:color="auto"/>
            <w:right w:val="none" w:sz="0" w:space="0" w:color="auto"/>
          </w:divBdr>
        </w:div>
        <w:div w:id="588320317">
          <w:marLeft w:val="480"/>
          <w:marRight w:val="0"/>
          <w:marTop w:val="0"/>
          <w:marBottom w:val="0"/>
          <w:divBdr>
            <w:top w:val="none" w:sz="0" w:space="0" w:color="auto"/>
            <w:left w:val="none" w:sz="0" w:space="0" w:color="auto"/>
            <w:bottom w:val="none" w:sz="0" w:space="0" w:color="auto"/>
            <w:right w:val="none" w:sz="0" w:space="0" w:color="auto"/>
          </w:divBdr>
        </w:div>
        <w:div w:id="860624426">
          <w:marLeft w:val="480"/>
          <w:marRight w:val="0"/>
          <w:marTop w:val="0"/>
          <w:marBottom w:val="0"/>
          <w:divBdr>
            <w:top w:val="none" w:sz="0" w:space="0" w:color="auto"/>
            <w:left w:val="none" w:sz="0" w:space="0" w:color="auto"/>
            <w:bottom w:val="none" w:sz="0" w:space="0" w:color="auto"/>
            <w:right w:val="none" w:sz="0" w:space="0" w:color="auto"/>
          </w:divBdr>
        </w:div>
        <w:div w:id="1738627993">
          <w:marLeft w:val="480"/>
          <w:marRight w:val="0"/>
          <w:marTop w:val="0"/>
          <w:marBottom w:val="0"/>
          <w:divBdr>
            <w:top w:val="none" w:sz="0" w:space="0" w:color="auto"/>
            <w:left w:val="none" w:sz="0" w:space="0" w:color="auto"/>
            <w:bottom w:val="none" w:sz="0" w:space="0" w:color="auto"/>
            <w:right w:val="none" w:sz="0" w:space="0" w:color="auto"/>
          </w:divBdr>
        </w:div>
        <w:div w:id="399520091">
          <w:marLeft w:val="480"/>
          <w:marRight w:val="0"/>
          <w:marTop w:val="0"/>
          <w:marBottom w:val="0"/>
          <w:divBdr>
            <w:top w:val="none" w:sz="0" w:space="0" w:color="auto"/>
            <w:left w:val="none" w:sz="0" w:space="0" w:color="auto"/>
            <w:bottom w:val="none" w:sz="0" w:space="0" w:color="auto"/>
            <w:right w:val="none" w:sz="0" w:space="0" w:color="auto"/>
          </w:divBdr>
        </w:div>
        <w:div w:id="272516044">
          <w:marLeft w:val="480"/>
          <w:marRight w:val="0"/>
          <w:marTop w:val="0"/>
          <w:marBottom w:val="0"/>
          <w:divBdr>
            <w:top w:val="none" w:sz="0" w:space="0" w:color="auto"/>
            <w:left w:val="none" w:sz="0" w:space="0" w:color="auto"/>
            <w:bottom w:val="none" w:sz="0" w:space="0" w:color="auto"/>
            <w:right w:val="none" w:sz="0" w:space="0" w:color="auto"/>
          </w:divBdr>
        </w:div>
        <w:div w:id="320819495">
          <w:marLeft w:val="480"/>
          <w:marRight w:val="0"/>
          <w:marTop w:val="0"/>
          <w:marBottom w:val="0"/>
          <w:divBdr>
            <w:top w:val="none" w:sz="0" w:space="0" w:color="auto"/>
            <w:left w:val="none" w:sz="0" w:space="0" w:color="auto"/>
            <w:bottom w:val="none" w:sz="0" w:space="0" w:color="auto"/>
            <w:right w:val="none" w:sz="0" w:space="0" w:color="auto"/>
          </w:divBdr>
        </w:div>
        <w:div w:id="1803035770">
          <w:marLeft w:val="480"/>
          <w:marRight w:val="0"/>
          <w:marTop w:val="0"/>
          <w:marBottom w:val="0"/>
          <w:divBdr>
            <w:top w:val="none" w:sz="0" w:space="0" w:color="auto"/>
            <w:left w:val="none" w:sz="0" w:space="0" w:color="auto"/>
            <w:bottom w:val="none" w:sz="0" w:space="0" w:color="auto"/>
            <w:right w:val="none" w:sz="0" w:space="0" w:color="auto"/>
          </w:divBdr>
        </w:div>
        <w:div w:id="1690139392">
          <w:marLeft w:val="480"/>
          <w:marRight w:val="0"/>
          <w:marTop w:val="0"/>
          <w:marBottom w:val="0"/>
          <w:divBdr>
            <w:top w:val="none" w:sz="0" w:space="0" w:color="auto"/>
            <w:left w:val="none" w:sz="0" w:space="0" w:color="auto"/>
            <w:bottom w:val="none" w:sz="0" w:space="0" w:color="auto"/>
            <w:right w:val="none" w:sz="0" w:space="0" w:color="auto"/>
          </w:divBdr>
        </w:div>
        <w:div w:id="1585338216">
          <w:marLeft w:val="480"/>
          <w:marRight w:val="0"/>
          <w:marTop w:val="0"/>
          <w:marBottom w:val="0"/>
          <w:divBdr>
            <w:top w:val="none" w:sz="0" w:space="0" w:color="auto"/>
            <w:left w:val="none" w:sz="0" w:space="0" w:color="auto"/>
            <w:bottom w:val="none" w:sz="0" w:space="0" w:color="auto"/>
            <w:right w:val="none" w:sz="0" w:space="0" w:color="auto"/>
          </w:divBdr>
        </w:div>
        <w:div w:id="1506435094">
          <w:marLeft w:val="480"/>
          <w:marRight w:val="0"/>
          <w:marTop w:val="0"/>
          <w:marBottom w:val="0"/>
          <w:divBdr>
            <w:top w:val="none" w:sz="0" w:space="0" w:color="auto"/>
            <w:left w:val="none" w:sz="0" w:space="0" w:color="auto"/>
            <w:bottom w:val="none" w:sz="0" w:space="0" w:color="auto"/>
            <w:right w:val="none" w:sz="0" w:space="0" w:color="auto"/>
          </w:divBdr>
        </w:div>
        <w:div w:id="1248267233">
          <w:marLeft w:val="480"/>
          <w:marRight w:val="0"/>
          <w:marTop w:val="0"/>
          <w:marBottom w:val="0"/>
          <w:divBdr>
            <w:top w:val="none" w:sz="0" w:space="0" w:color="auto"/>
            <w:left w:val="none" w:sz="0" w:space="0" w:color="auto"/>
            <w:bottom w:val="none" w:sz="0" w:space="0" w:color="auto"/>
            <w:right w:val="none" w:sz="0" w:space="0" w:color="auto"/>
          </w:divBdr>
        </w:div>
        <w:div w:id="1352028963">
          <w:marLeft w:val="480"/>
          <w:marRight w:val="0"/>
          <w:marTop w:val="0"/>
          <w:marBottom w:val="0"/>
          <w:divBdr>
            <w:top w:val="none" w:sz="0" w:space="0" w:color="auto"/>
            <w:left w:val="none" w:sz="0" w:space="0" w:color="auto"/>
            <w:bottom w:val="none" w:sz="0" w:space="0" w:color="auto"/>
            <w:right w:val="none" w:sz="0" w:space="0" w:color="auto"/>
          </w:divBdr>
        </w:div>
        <w:div w:id="40597909">
          <w:marLeft w:val="480"/>
          <w:marRight w:val="0"/>
          <w:marTop w:val="0"/>
          <w:marBottom w:val="0"/>
          <w:divBdr>
            <w:top w:val="none" w:sz="0" w:space="0" w:color="auto"/>
            <w:left w:val="none" w:sz="0" w:space="0" w:color="auto"/>
            <w:bottom w:val="none" w:sz="0" w:space="0" w:color="auto"/>
            <w:right w:val="none" w:sz="0" w:space="0" w:color="auto"/>
          </w:divBdr>
        </w:div>
        <w:div w:id="110714517">
          <w:marLeft w:val="480"/>
          <w:marRight w:val="0"/>
          <w:marTop w:val="0"/>
          <w:marBottom w:val="0"/>
          <w:divBdr>
            <w:top w:val="none" w:sz="0" w:space="0" w:color="auto"/>
            <w:left w:val="none" w:sz="0" w:space="0" w:color="auto"/>
            <w:bottom w:val="none" w:sz="0" w:space="0" w:color="auto"/>
            <w:right w:val="none" w:sz="0" w:space="0" w:color="auto"/>
          </w:divBdr>
        </w:div>
        <w:div w:id="700207148">
          <w:marLeft w:val="480"/>
          <w:marRight w:val="0"/>
          <w:marTop w:val="0"/>
          <w:marBottom w:val="0"/>
          <w:divBdr>
            <w:top w:val="none" w:sz="0" w:space="0" w:color="auto"/>
            <w:left w:val="none" w:sz="0" w:space="0" w:color="auto"/>
            <w:bottom w:val="none" w:sz="0" w:space="0" w:color="auto"/>
            <w:right w:val="none" w:sz="0" w:space="0" w:color="auto"/>
          </w:divBdr>
        </w:div>
        <w:div w:id="1406956446">
          <w:marLeft w:val="480"/>
          <w:marRight w:val="0"/>
          <w:marTop w:val="0"/>
          <w:marBottom w:val="0"/>
          <w:divBdr>
            <w:top w:val="none" w:sz="0" w:space="0" w:color="auto"/>
            <w:left w:val="none" w:sz="0" w:space="0" w:color="auto"/>
            <w:bottom w:val="none" w:sz="0" w:space="0" w:color="auto"/>
            <w:right w:val="none" w:sz="0" w:space="0" w:color="auto"/>
          </w:divBdr>
        </w:div>
        <w:div w:id="601914764">
          <w:marLeft w:val="480"/>
          <w:marRight w:val="0"/>
          <w:marTop w:val="0"/>
          <w:marBottom w:val="0"/>
          <w:divBdr>
            <w:top w:val="none" w:sz="0" w:space="0" w:color="auto"/>
            <w:left w:val="none" w:sz="0" w:space="0" w:color="auto"/>
            <w:bottom w:val="none" w:sz="0" w:space="0" w:color="auto"/>
            <w:right w:val="none" w:sz="0" w:space="0" w:color="auto"/>
          </w:divBdr>
        </w:div>
        <w:div w:id="196504554">
          <w:marLeft w:val="480"/>
          <w:marRight w:val="0"/>
          <w:marTop w:val="0"/>
          <w:marBottom w:val="0"/>
          <w:divBdr>
            <w:top w:val="none" w:sz="0" w:space="0" w:color="auto"/>
            <w:left w:val="none" w:sz="0" w:space="0" w:color="auto"/>
            <w:bottom w:val="none" w:sz="0" w:space="0" w:color="auto"/>
            <w:right w:val="none" w:sz="0" w:space="0" w:color="auto"/>
          </w:divBdr>
        </w:div>
        <w:div w:id="586620407">
          <w:marLeft w:val="480"/>
          <w:marRight w:val="0"/>
          <w:marTop w:val="0"/>
          <w:marBottom w:val="0"/>
          <w:divBdr>
            <w:top w:val="none" w:sz="0" w:space="0" w:color="auto"/>
            <w:left w:val="none" w:sz="0" w:space="0" w:color="auto"/>
            <w:bottom w:val="none" w:sz="0" w:space="0" w:color="auto"/>
            <w:right w:val="none" w:sz="0" w:space="0" w:color="auto"/>
          </w:divBdr>
        </w:div>
        <w:div w:id="650793284">
          <w:marLeft w:val="48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2193133">
      <w:bodyDiv w:val="1"/>
      <w:marLeft w:val="0"/>
      <w:marRight w:val="0"/>
      <w:marTop w:val="0"/>
      <w:marBottom w:val="0"/>
      <w:divBdr>
        <w:top w:val="none" w:sz="0" w:space="0" w:color="auto"/>
        <w:left w:val="none" w:sz="0" w:space="0" w:color="auto"/>
        <w:bottom w:val="none" w:sz="0" w:space="0" w:color="auto"/>
        <w:right w:val="none" w:sz="0" w:space="0" w:color="auto"/>
      </w:divBdr>
      <w:divsChild>
        <w:div w:id="1551067185">
          <w:marLeft w:val="480"/>
          <w:marRight w:val="0"/>
          <w:marTop w:val="0"/>
          <w:marBottom w:val="0"/>
          <w:divBdr>
            <w:top w:val="none" w:sz="0" w:space="0" w:color="auto"/>
            <w:left w:val="none" w:sz="0" w:space="0" w:color="auto"/>
            <w:bottom w:val="none" w:sz="0" w:space="0" w:color="auto"/>
            <w:right w:val="none" w:sz="0" w:space="0" w:color="auto"/>
          </w:divBdr>
        </w:div>
        <w:div w:id="1115514982">
          <w:marLeft w:val="480"/>
          <w:marRight w:val="0"/>
          <w:marTop w:val="0"/>
          <w:marBottom w:val="0"/>
          <w:divBdr>
            <w:top w:val="none" w:sz="0" w:space="0" w:color="auto"/>
            <w:left w:val="none" w:sz="0" w:space="0" w:color="auto"/>
            <w:bottom w:val="none" w:sz="0" w:space="0" w:color="auto"/>
            <w:right w:val="none" w:sz="0" w:space="0" w:color="auto"/>
          </w:divBdr>
        </w:div>
        <w:div w:id="958730319">
          <w:marLeft w:val="480"/>
          <w:marRight w:val="0"/>
          <w:marTop w:val="0"/>
          <w:marBottom w:val="0"/>
          <w:divBdr>
            <w:top w:val="none" w:sz="0" w:space="0" w:color="auto"/>
            <w:left w:val="none" w:sz="0" w:space="0" w:color="auto"/>
            <w:bottom w:val="none" w:sz="0" w:space="0" w:color="auto"/>
            <w:right w:val="none" w:sz="0" w:space="0" w:color="auto"/>
          </w:divBdr>
        </w:div>
        <w:div w:id="935286580">
          <w:marLeft w:val="480"/>
          <w:marRight w:val="0"/>
          <w:marTop w:val="0"/>
          <w:marBottom w:val="0"/>
          <w:divBdr>
            <w:top w:val="none" w:sz="0" w:space="0" w:color="auto"/>
            <w:left w:val="none" w:sz="0" w:space="0" w:color="auto"/>
            <w:bottom w:val="none" w:sz="0" w:space="0" w:color="auto"/>
            <w:right w:val="none" w:sz="0" w:space="0" w:color="auto"/>
          </w:divBdr>
        </w:div>
        <w:div w:id="11079653">
          <w:marLeft w:val="480"/>
          <w:marRight w:val="0"/>
          <w:marTop w:val="0"/>
          <w:marBottom w:val="0"/>
          <w:divBdr>
            <w:top w:val="none" w:sz="0" w:space="0" w:color="auto"/>
            <w:left w:val="none" w:sz="0" w:space="0" w:color="auto"/>
            <w:bottom w:val="none" w:sz="0" w:space="0" w:color="auto"/>
            <w:right w:val="none" w:sz="0" w:space="0" w:color="auto"/>
          </w:divBdr>
        </w:div>
        <w:div w:id="1439981883">
          <w:marLeft w:val="480"/>
          <w:marRight w:val="0"/>
          <w:marTop w:val="0"/>
          <w:marBottom w:val="0"/>
          <w:divBdr>
            <w:top w:val="none" w:sz="0" w:space="0" w:color="auto"/>
            <w:left w:val="none" w:sz="0" w:space="0" w:color="auto"/>
            <w:bottom w:val="none" w:sz="0" w:space="0" w:color="auto"/>
            <w:right w:val="none" w:sz="0" w:space="0" w:color="auto"/>
          </w:divBdr>
        </w:div>
        <w:div w:id="786588469">
          <w:marLeft w:val="480"/>
          <w:marRight w:val="0"/>
          <w:marTop w:val="0"/>
          <w:marBottom w:val="0"/>
          <w:divBdr>
            <w:top w:val="none" w:sz="0" w:space="0" w:color="auto"/>
            <w:left w:val="none" w:sz="0" w:space="0" w:color="auto"/>
            <w:bottom w:val="none" w:sz="0" w:space="0" w:color="auto"/>
            <w:right w:val="none" w:sz="0" w:space="0" w:color="auto"/>
          </w:divBdr>
        </w:div>
        <w:div w:id="344480829">
          <w:marLeft w:val="480"/>
          <w:marRight w:val="0"/>
          <w:marTop w:val="0"/>
          <w:marBottom w:val="0"/>
          <w:divBdr>
            <w:top w:val="none" w:sz="0" w:space="0" w:color="auto"/>
            <w:left w:val="none" w:sz="0" w:space="0" w:color="auto"/>
            <w:bottom w:val="none" w:sz="0" w:space="0" w:color="auto"/>
            <w:right w:val="none" w:sz="0" w:space="0" w:color="auto"/>
          </w:divBdr>
        </w:div>
        <w:div w:id="627514343">
          <w:marLeft w:val="480"/>
          <w:marRight w:val="0"/>
          <w:marTop w:val="0"/>
          <w:marBottom w:val="0"/>
          <w:divBdr>
            <w:top w:val="none" w:sz="0" w:space="0" w:color="auto"/>
            <w:left w:val="none" w:sz="0" w:space="0" w:color="auto"/>
            <w:bottom w:val="none" w:sz="0" w:space="0" w:color="auto"/>
            <w:right w:val="none" w:sz="0" w:space="0" w:color="auto"/>
          </w:divBdr>
        </w:div>
        <w:div w:id="2013217304">
          <w:marLeft w:val="480"/>
          <w:marRight w:val="0"/>
          <w:marTop w:val="0"/>
          <w:marBottom w:val="0"/>
          <w:divBdr>
            <w:top w:val="none" w:sz="0" w:space="0" w:color="auto"/>
            <w:left w:val="none" w:sz="0" w:space="0" w:color="auto"/>
            <w:bottom w:val="none" w:sz="0" w:space="0" w:color="auto"/>
            <w:right w:val="none" w:sz="0" w:space="0" w:color="auto"/>
          </w:divBdr>
        </w:div>
        <w:div w:id="1044522042">
          <w:marLeft w:val="480"/>
          <w:marRight w:val="0"/>
          <w:marTop w:val="0"/>
          <w:marBottom w:val="0"/>
          <w:divBdr>
            <w:top w:val="none" w:sz="0" w:space="0" w:color="auto"/>
            <w:left w:val="none" w:sz="0" w:space="0" w:color="auto"/>
            <w:bottom w:val="none" w:sz="0" w:space="0" w:color="auto"/>
            <w:right w:val="none" w:sz="0" w:space="0" w:color="auto"/>
          </w:divBdr>
        </w:div>
        <w:div w:id="1633823341">
          <w:marLeft w:val="480"/>
          <w:marRight w:val="0"/>
          <w:marTop w:val="0"/>
          <w:marBottom w:val="0"/>
          <w:divBdr>
            <w:top w:val="none" w:sz="0" w:space="0" w:color="auto"/>
            <w:left w:val="none" w:sz="0" w:space="0" w:color="auto"/>
            <w:bottom w:val="none" w:sz="0" w:space="0" w:color="auto"/>
            <w:right w:val="none" w:sz="0" w:space="0" w:color="auto"/>
          </w:divBdr>
        </w:div>
        <w:div w:id="561335967">
          <w:marLeft w:val="480"/>
          <w:marRight w:val="0"/>
          <w:marTop w:val="0"/>
          <w:marBottom w:val="0"/>
          <w:divBdr>
            <w:top w:val="none" w:sz="0" w:space="0" w:color="auto"/>
            <w:left w:val="none" w:sz="0" w:space="0" w:color="auto"/>
            <w:bottom w:val="none" w:sz="0" w:space="0" w:color="auto"/>
            <w:right w:val="none" w:sz="0" w:space="0" w:color="auto"/>
          </w:divBdr>
        </w:div>
        <w:div w:id="1409041561">
          <w:marLeft w:val="480"/>
          <w:marRight w:val="0"/>
          <w:marTop w:val="0"/>
          <w:marBottom w:val="0"/>
          <w:divBdr>
            <w:top w:val="none" w:sz="0" w:space="0" w:color="auto"/>
            <w:left w:val="none" w:sz="0" w:space="0" w:color="auto"/>
            <w:bottom w:val="none" w:sz="0" w:space="0" w:color="auto"/>
            <w:right w:val="none" w:sz="0" w:space="0" w:color="auto"/>
          </w:divBdr>
        </w:div>
        <w:div w:id="1347096241">
          <w:marLeft w:val="480"/>
          <w:marRight w:val="0"/>
          <w:marTop w:val="0"/>
          <w:marBottom w:val="0"/>
          <w:divBdr>
            <w:top w:val="none" w:sz="0" w:space="0" w:color="auto"/>
            <w:left w:val="none" w:sz="0" w:space="0" w:color="auto"/>
            <w:bottom w:val="none" w:sz="0" w:space="0" w:color="auto"/>
            <w:right w:val="none" w:sz="0" w:space="0" w:color="auto"/>
          </w:divBdr>
        </w:div>
        <w:div w:id="414479630">
          <w:marLeft w:val="480"/>
          <w:marRight w:val="0"/>
          <w:marTop w:val="0"/>
          <w:marBottom w:val="0"/>
          <w:divBdr>
            <w:top w:val="none" w:sz="0" w:space="0" w:color="auto"/>
            <w:left w:val="none" w:sz="0" w:space="0" w:color="auto"/>
            <w:bottom w:val="none" w:sz="0" w:space="0" w:color="auto"/>
            <w:right w:val="none" w:sz="0" w:space="0" w:color="auto"/>
          </w:divBdr>
        </w:div>
        <w:div w:id="855969371">
          <w:marLeft w:val="480"/>
          <w:marRight w:val="0"/>
          <w:marTop w:val="0"/>
          <w:marBottom w:val="0"/>
          <w:divBdr>
            <w:top w:val="none" w:sz="0" w:space="0" w:color="auto"/>
            <w:left w:val="none" w:sz="0" w:space="0" w:color="auto"/>
            <w:bottom w:val="none" w:sz="0" w:space="0" w:color="auto"/>
            <w:right w:val="none" w:sz="0" w:space="0" w:color="auto"/>
          </w:divBdr>
        </w:div>
        <w:div w:id="1315254494">
          <w:marLeft w:val="480"/>
          <w:marRight w:val="0"/>
          <w:marTop w:val="0"/>
          <w:marBottom w:val="0"/>
          <w:divBdr>
            <w:top w:val="none" w:sz="0" w:space="0" w:color="auto"/>
            <w:left w:val="none" w:sz="0" w:space="0" w:color="auto"/>
            <w:bottom w:val="none" w:sz="0" w:space="0" w:color="auto"/>
            <w:right w:val="none" w:sz="0" w:space="0" w:color="auto"/>
          </w:divBdr>
        </w:div>
        <w:div w:id="1535728243">
          <w:marLeft w:val="480"/>
          <w:marRight w:val="0"/>
          <w:marTop w:val="0"/>
          <w:marBottom w:val="0"/>
          <w:divBdr>
            <w:top w:val="none" w:sz="0" w:space="0" w:color="auto"/>
            <w:left w:val="none" w:sz="0" w:space="0" w:color="auto"/>
            <w:bottom w:val="none" w:sz="0" w:space="0" w:color="auto"/>
            <w:right w:val="none" w:sz="0" w:space="0" w:color="auto"/>
          </w:divBdr>
        </w:div>
        <w:div w:id="562570879">
          <w:marLeft w:val="480"/>
          <w:marRight w:val="0"/>
          <w:marTop w:val="0"/>
          <w:marBottom w:val="0"/>
          <w:divBdr>
            <w:top w:val="none" w:sz="0" w:space="0" w:color="auto"/>
            <w:left w:val="none" w:sz="0" w:space="0" w:color="auto"/>
            <w:bottom w:val="none" w:sz="0" w:space="0" w:color="auto"/>
            <w:right w:val="none" w:sz="0" w:space="0" w:color="auto"/>
          </w:divBdr>
        </w:div>
        <w:div w:id="1749040876">
          <w:marLeft w:val="480"/>
          <w:marRight w:val="0"/>
          <w:marTop w:val="0"/>
          <w:marBottom w:val="0"/>
          <w:divBdr>
            <w:top w:val="none" w:sz="0" w:space="0" w:color="auto"/>
            <w:left w:val="none" w:sz="0" w:space="0" w:color="auto"/>
            <w:bottom w:val="none" w:sz="0" w:space="0" w:color="auto"/>
            <w:right w:val="none" w:sz="0" w:space="0" w:color="auto"/>
          </w:divBdr>
        </w:div>
        <w:div w:id="1951861931">
          <w:marLeft w:val="480"/>
          <w:marRight w:val="0"/>
          <w:marTop w:val="0"/>
          <w:marBottom w:val="0"/>
          <w:divBdr>
            <w:top w:val="none" w:sz="0" w:space="0" w:color="auto"/>
            <w:left w:val="none" w:sz="0" w:space="0" w:color="auto"/>
            <w:bottom w:val="none" w:sz="0" w:space="0" w:color="auto"/>
            <w:right w:val="none" w:sz="0" w:space="0" w:color="auto"/>
          </w:divBdr>
        </w:div>
        <w:div w:id="221065086">
          <w:marLeft w:val="480"/>
          <w:marRight w:val="0"/>
          <w:marTop w:val="0"/>
          <w:marBottom w:val="0"/>
          <w:divBdr>
            <w:top w:val="none" w:sz="0" w:space="0" w:color="auto"/>
            <w:left w:val="none" w:sz="0" w:space="0" w:color="auto"/>
            <w:bottom w:val="none" w:sz="0" w:space="0" w:color="auto"/>
            <w:right w:val="none" w:sz="0" w:space="0" w:color="auto"/>
          </w:divBdr>
        </w:div>
        <w:div w:id="24790759">
          <w:marLeft w:val="480"/>
          <w:marRight w:val="0"/>
          <w:marTop w:val="0"/>
          <w:marBottom w:val="0"/>
          <w:divBdr>
            <w:top w:val="none" w:sz="0" w:space="0" w:color="auto"/>
            <w:left w:val="none" w:sz="0" w:space="0" w:color="auto"/>
            <w:bottom w:val="none" w:sz="0" w:space="0" w:color="auto"/>
            <w:right w:val="none" w:sz="0" w:space="0" w:color="auto"/>
          </w:divBdr>
        </w:div>
        <w:div w:id="750195082">
          <w:marLeft w:val="480"/>
          <w:marRight w:val="0"/>
          <w:marTop w:val="0"/>
          <w:marBottom w:val="0"/>
          <w:divBdr>
            <w:top w:val="none" w:sz="0" w:space="0" w:color="auto"/>
            <w:left w:val="none" w:sz="0" w:space="0" w:color="auto"/>
            <w:bottom w:val="none" w:sz="0" w:space="0" w:color="auto"/>
            <w:right w:val="none" w:sz="0" w:space="0" w:color="auto"/>
          </w:divBdr>
        </w:div>
        <w:div w:id="2039547355">
          <w:marLeft w:val="480"/>
          <w:marRight w:val="0"/>
          <w:marTop w:val="0"/>
          <w:marBottom w:val="0"/>
          <w:divBdr>
            <w:top w:val="none" w:sz="0" w:space="0" w:color="auto"/>
            <w:left w:val="none" w:sz="0" w:space="0" w:color="auto"/>
            <w:bottom w:val="none" w:sz="0" w:space="0" w:color="auto"/>
            <w:right w:val="none" w:sz="0" w:space="0" w:color="auto"/>
          </w:divBdr>
        </w:div>
        <w:div w:id="625427862">
          <w:marLeft w:val="480"/>
          <w:marRight w:val="0"/>
          <w:marTop w:val="0"/>
          <w:marBottom w:val="0"/>
          <w:divBdr>
            <w:top w:val="none" w:sz="0" w:space="0" w:color="auto"/>
            <w:left w:val="none" w:sz="0" w:space="0" w:color="auto"/>
            <w:bottom w:val="none" w:sz="0" w:space="0" w:color="auto"/>
            <w:right w:val="none" w:sz="0" w:space="0" w:color="auto"/>
          </w:divBdr>
        </w:div>
        <w:div w:id="395323385">
          <w:marLeft w:val="480"/>
          <w:marRight w:val="0"/>
          <w:marTop w:val="0"/>
          <w:marBottom w:val="0"/>
          <w:divBdr>
            <w:top w:val="none" w:sz="0" w:space="0" w:color="auto"/>
            <w:left w:val="none" w:sz="0" w:space="0" w:color="auto"/>
            <w:bottom w:val="none" w:sz="0" w:space="0" w:color="auto"/>
            <w:right w:val="none" w:sz="0" w:space="0" w:color="auto"/>
          </w:divBdr>
        </w:div>
        <w:div w:id="360056659">
          <w:marLeft w:val="480"/>
          <w:marRight w:val="0"/>
          <w:marTop w:val="0"/>
          <w:marBottom w:val="0"/>
          <w:divBdr>
            <w:top w:val="none" w:sz="0" w:space="0" w:color="auto"/>
            <w:left w:val="none" w:sz="0" w:space="0" w:color="auto"/>
            <w:bottom w:val="none" w:sz="0" w:space="0" w:color="auto"/>
            <w:right w:val="none" w:sz="0" w:space="0" w:color="auto"/>
          </w:divBdr>
        </w:div>
        <w:div w:id="1973945130">
          <w:marLeft w:val="480"/>
          <w:marRight w:val="0"/>
          <w:marTop w:val="0"/>
          <w:marBottom w:val="0"/>
          <w:divBdr>
            <w:top w:val="none" w:sz="0" w:space="0" w:color="auto"/>
            <w:left w:val="none" w:sz="0" w:space="0" w:color="auto"/>
            <w:bottom w:val="none" w:sz="0" w:space="0" w:color="auto"/>
            <w:right w:val="none" w:sz="0" w:space="0" w:color="auto"/>
          </w:divBdr>
        </w:div>
        <w:div w:id="2097553655">
          <w:marLeft w:val="480"/>
          <w:marRight w:val="0"/>
          <w:marTop w:val="0"/>
          <w:marBottom w:val="0"/>
          <w:divBdr>
            <w:top w:val="none" w:sz="0" w:space="0" w:color="auto"/>
            <w:left w:val="none" w:sz="0" w:space="0" w:color="auto"/>
            <w:bottom w:val="none" w:sz="0" w:space="0" w:color="auto"/>
            <w:right w:val="none" w:sz="0" w:space="0" w:color="auto"/>
          </w:divBdr>
        </w:div>
        <w:div w:id="826747422">
          <w:marLeft w:val="480"/>
          <w:marRight w:val="0"/>
          <w:marTop w:val="0"/>
          <w:marBottom w:val="0"/>
          <w:divBdr>
            <w:top w:val="none" w:sz="0" w:space="0" w:color="auto"/>
            <w:left w:val="none" w:sz="0" w:space="0" w:color="auto"/>
            <w:bottom w:val="none" w:sz="0" w:space="0" w:color="auto"/>
            <w:right w:val="none" w:sz="0" w:space="0" w:color="auto"/>
          </w:divBdr>
        </w:div>
        <w:div w:id="1392459583">
          <w:marLeft w:val="480"/>
          <w:marRight w:val="0"/>
          <w:marTop w:val="0"/>
          <w:marBottom w:val="0"/>
          <w:divBdr>
            <w:top w:val="none" w:sz="0" w:space="0" w:color="auto"/>
            <w:left w:val="none" w:sz="0" w:space="0" w:color="auto"/>
            <w:bottom w:val="none" w:sz="0" w:space="0" w:color="auto"/>
            <w:right w:val="none" w:sz="0" w:space="0" w:color="auto"/>
          </w:divBdr>
        </w:div>
        <w:div w:id="1535801793">
          <w:marLeft w:val="480"/>
          <w:marRight w:val="0"/>
          <w:marTop w:val="0"/>
          <w:marBottom w:val="0"/>
          <w:divBdr>
            <w:top w:val="none" w:sz="0" w:space="0" w:color="auto"/>
            <w:left w:val="none" w:sz="0" w:space="0" w:color="auto"/>
            <w:bottom w:val="none" w:sz="0" w:space="0" w:color="auto"/>
            <w:right w:val="none" w:sz="0" w:space="0" w:color="auto"/>
          </w:divBdr>
        </w:div>
        <w:div w:id="350910106">
          <w:marLeft w:val="480"/>
          <w:marRight w:val="0"/>
          <w:marTop w:val="0"/>
          <w:marBottom w:val="0"/>
          <w:divBdr>
            <w:top w:val="none" w:sz="0" w:space="0" w:color="auto"/>
            <w:left w:val="none" w:sz="0" w:space="0" w:color="auto"/>
            <w:bottom w:val="none" w:sz="0" w:space="0" w:color="auto"/>
            <w:right w:val="none" w:sz="0" w:space="0" w:color="auto"/>
          </w:divBdr>
        </w:div>
        <w:div w:id="483468991">
          <w:marLeft w:val="480"/>
          <w:marRight w:val="0"/>
          <w:marTop w:val="0"/>
          <w:marBottom w:val="0"/>
          <w:divBdr>
            <w:top w:val="none" w:sz="0" w:space="0" w:color="auto"/>
            <w:left w:val="none" w:sz="0" w:space="0" w:color="auto"/>
            <w:bottom w:val="none" w:sz="0" w:space="0" w:color="auto"/>
            <w:right w:val="none" w:sz="0" w:space="0" w:color="auto"/>
          </w:divBdr>
        </w:div>
        <w:div w:id="37246596">
          <w:marLeft w:val="480"/>
          <w:marRight w:val="0"/>
          <w:marTop w:val="0"/>
          <w:marBottom w:val="0"/>
          <w:divBdr>
            <w:top w:val="none" w:sz="0" w:space="0" w:color="auto"/>
            <w:left w:val="none" w:sz="0" w:space="0" w:color="auto"/>
            <w:bottom w:val="none" w:sz="0" w:space="0" w:color="auto"/>
            <w:right w:val="none" w:sz="0" w:space="0" w:color="auto"/>
          </w:divBdr>
        </w:div>
        <w:div w:id="368530799">
          <w:marLeft w:val="480"/>
          <w:marRight w:val="0"/>
          <w:marTop w:val="0"/>
          <w:marBottom w:val="0"/>
          <w:divBdr>
            <w:top w:val="none" w:sz="0" w:space="0" w:color="auto"/>
            <w:left w:val="none" w:sz="0" w:space="0" w:color="auto"/>
            <w:bottom w:val="none" w:sz="0" w:space="0" w:color="auto"/>
            <w:right w:val="none" w:sz="0" w:space="0" w:color="auto"/>
          </w:divBdr>
        </w:div>
        <w:div w:id="359210139">
          <w:marLeft w:val="480"/>
          <w:marRight w:val="0"/>
          <w:marTop w:val="0"/>
          <w:marBottom w:val="0"/>
          <w:divBdr>
            <w:top w:val="none" w:sz="0" w:space="0" w:color="auto"/>
            <w:left w:val="none" w:sz="0" w:space="0" w:color="auto"/>
            <w:bottom w:val="none" w:sz="0" w:space="0" w:color="auto"/>
            <w:right w:val="none" w:sz="0" w:space="0" w:color="auto"/>
          </w:divBdr>
        </w:div>
        <w:div w:id="1773820679">
          <w:marLeft w:val="48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4297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5062">
          <w:marLeft w:val="480"/>
          <w:marRight w:val="0"/>
          <w:marTop w:val="0"/>
          <w:marBottom w:val="0"/>
          <w:divBdr>
            <w:top w:val="none" w:sz="0" w:space="0" w:color="auto"/>
            <w:left w:val="none" w:sz="0" w:space="0" w:color="auto"/>
            <w:bottom w:val="none" w:sz="0" w:space="0" w:color="auto"/>
            <w:right w:val="none" w:sz="0" w:space="0" w:color="auto"/>
          </w:divBdr>
        </w:div>
        <w:div w:id="2046059813">
          <w:marLeft w:val="480"/>
          <w:marRight w:val="0"/>
          <w:marTop w:val="0"/>
          <w:marBottom w:val="0"/>
          <w:divBdr>
            <w:top w:val="none" w:sz="0" w:space="0" w:color="auto"/>
            <w:left w:val="none" w:sz="0" w:space="0" w:color="auto"/>
            <w:bottom w:val="none" w:sz="0" w:space="0" w:color="auto"/>
            <w:right w:val="none" w:sz="0" w:space="0" w:color="auto"/>
          </w:divBdr>
        </w:div>
        <w:div w:id="1584995047">
          <w:marLeft w:val="480"/>
          <w:marRight w:val="0"/>
          <w:marTop w:val="0"/>
          <w:marBottom w:val="0"/>
          <w:divBdr>
            <w:top w:val="none" w:sz="0" w:space="0" w:color="auto"/>
            <w:left w:val="none" w:sz="0" w:space="0" w:color="auto"/>
            <w:bottom w:val="none" w:sz="0" w:space="0" w:color="auto"/>
            <w:right w:val="none" w:sz="0" w:space="0" w:color="auto"/>
          </w:divBdr>
        </w:div>
        <w:div w:id="556472696">
          <w:marLeft w:val="480"/>
          <w:marRight w:val="0"/>
          <w:marTop w:val="0"/>
          <w:marBottom w:val="0"/>
          <w:divBdr>
            <w:top w:val="none" w:sz="0" w:space="0" w:color="auto"/>
            <w:left w:val="none" w:sz="0" w:space="0" w:color="auto"/>
            <w:bottom w:val="none" w:sz="0" w:space="0" w:color="auto"/>
            <w:right w:val="none" w:sz="0" w:space="0" w:color="auto"/>
          </w:divBdr>
        </w:div>
        <w:div w:id="844439336">
          <w:marLeft w:val="480"/>
          <w:marRight w:val="0"/>
          <w:marTop w:val="0"/>
          <w:marBottom w:val="0"/>
          <w:divBdr>
            <w:top w:val="none" w:sz="0" w:space="0" w:color="auto"/>
            <w:left w:val="none" w:sz="0" w:space="0" w:color="auto"/>
            <w:bottom w:val="none" w:sz="0" w:space="0" w:color="auto"/>
            <w:right w:val="none" w:sz="0" w:space="0" w:color="auto"/>
          </w:divBdr>
        </w:div>
        <w:div w:id="1485003755">
          <w:marLeft w:val="480"/>
          <w:marRight w:val="0"/>
          <w:marTop w:val="0"/>
          <w:marBottom w:val="0"/>
          <w:divBdr>
            <w:top w:val="none" w:sz="0" w:space="0" w:color="auto"/>
            <w:left w:val="none" w:sz="0" w:space="0" w:color="auto"/>
            <w:bottom w:val="none" w:sz="0" w:space="0" w:color="auto"/>
            <w:right w:val="none" w:sz="0" w:space="0" w:color="auto"/>
          </w:divBdr>
        </w:div>
        <w:div w:id="2009481044">
          <w:marLeft w:val="480"/>
          <w:marRight w:val="0"/>
          <w:marTop w:val="0"/>
          <w:marBottom w:val="0"/>
          <w:divBdr>
            <w:top w:val="none" w:sz="0" w:space="0" w:color="auto"/>
            <w:left w:val="none" w:sz="0" w:space="0" w:color="auto"/>
            <w:bottom w:val="none" w:sz="0" w:space="0" w:color="auto"/>
            <w:right w:val="none" w:sz="0" w:space="0" w:color="auto"/>
          </w:divBdr>
        </w:div>
        <w:div w:id="156851259">
          <w:marLeft w:val="480"/>
          <w:marRight w:val="0"/>
          <w:marTop w:val="0"/>
          <w:marBottom w:val="0"/>
          <w:divBdr>
            <w:top w:val="none" w:sz="0" w:space="0" w:color="auto"/>
            <w:left w:val="none" w:sz="0" w:space="0" w:color="auto"/>
            <w:bottom w:val="none" w:sz="0" w:space="0" w:color="auto"/>
            <w:right w:val="none" w:sz="0" w:space="0" w:color="auto"/>
          </w:divBdr>
        </w:div>
        <w:div w:id="1886679227">
          <w:marLeft w:val="480"/>
          <w:marRight w:val="0"/>
          <w:marTop w:val="0"/>
          <w:marBottom w:val="0"/>
          <w:divBdr>
            <w:top w:val="none" w:sz="0" w:space="0" w:color="auto"/>
            <w:left w:val="none" w:sz="0" w:space="0" w:color="auto"/>
            <w:bottom w:val="none" w:sz="0" w:space="0" w:color="auto"/>
            <w:right w:val="none" w:sz="0" w:space="0" w:color="auto"/>
          </w:divBdr>
        </w:div>
        <w:div w:id="1516773477">
          <w:marLeft w:val="480"/>
          <w:marRight w:val="0"/>
          <w:marTop w:val="0"/>
          <w:marBottom w:val="0"/>
          <w:divBdr>
            <w:top w:val="none" w:sz="0" w:space="0" w:color="auto"/>
            <w:left w:val="none" w:sz="0" w:space="0" w:color="auto"/>
            <w:bottom w:val="none" w:sz="0" w:space="0" w:color="auto"/>
            <w:right w:val="none" w:sz="0" w:space="0" w:color="auto"/>
          </w:divBdr>
        </w:div>
        <w:div w:id="1407143543">
          <w:marLeft w:val="480"/>
          <w:marRight w:val="0"/>
          <w:marTop w:val="0"/>
          <w:marBottom w:val="0"/>
          <w:divBdr>
            <w:top w:val="none" w:sz="0" w:space="0" w:color="auto"/>
            <w:left w:val="none" w:sz="0" w:space="0" w:color="auto"/>
            <w:bottom w:val="none" w:sz="0" w:space="0" w:color="auto"/>
            <w:right w:val="none" w:sz="0" w:space="0" w:color="auto"/>
          </w:divBdr>
        </w:div>
        <w:div w:id="1066611370">
          <w:marLeft w:val="480"/>
          <w:marRight w:val="0"/>
          <w:marTop w:val="0"/>
          <w:marBottom w:val="0"/>
          <w:divBdr>
            <w:top w:val="none" w:sz="0" w:space="0" w:color="auto"/>
            <w:left w:val="none" w:sz="0" w:space="0" w:color="auto"/>
            <w:bottom w:val="none" w:sz="0" w:space="0" w:color="auto"/>
            <w:right w:val="none" w:sz="0" w:space="0" w:color="auto"/>
          </w:divBdr>
        </w:div>
        <w:div w:id="1045834057">
          <w:marLeft w:val="480"/>
          <w:marRight w:val="0"/>
          <w:marTop w:val="0"/>
          <w:marBottom w:val="0"/>
          <w:divBdr>
            <w:top w:val="none" w:sz="0" w:space="0" w:color="auto"/>
            <w:left w:val="none" w:sz="0" w:space="0" w:color="auto"/>
            <w:bottom w:val="none" w:sz="0" w:space="0" w:color="auto"/>
            <w:right w:val="none" w:sz="0" w:space="0" w:color="auto"/>
          </w:divBdr>
        </w:div>
        <w:div w:id="1514685658">
          <w:marLeft w:val="480"/>
          <w:marRight w:val="0"/>
          <w:marTop w:val="0"/>
          <w:marBottom w:val="0"/>
          <w:divBdr>
            <w:top w:val="none" w:sz="0" w:space="0" w:color="auto"/>
            <w:left w:val="none" w:sz="0" w:space="0" w:color="auto"/>
            <w:bottom w:val="none" w:sz="0" w:space="0" w:color="auto"/>
            <w:right w:val="none" w:sz="0" w:space="0" w:color="auto"/>
          </w:divBdr>
        </w:div>
        <w:div w:id="201721294">
          <w:marLeft w:val="480"/>
          <w:marRight w:val="0"/>
          <w:marTop w:val="0"/>
          <w:marBottom w:val="0"/>
          <w:divBdr>
            <w:top w:val="none" w:sz="0" w:space="0" w:color="auto"/>
            <w:left w:val="none" w:sz="0" w:space="0" w:color="auto"/>
            <w:bottom w:val="none" w:sz="0" w:space="0" w:color="auto"/>
            <w:right w:val="none" w:sz="0" w:space="0" w:color="auto"/>
          </w:divBdr>
        </w:div>
        <w:div w:id="1196966030">
          <w:marLeft w:val="480"/>
          <w:marRight w:val="0"/>
          <w:marTop w:val="0"/>
          <w:marBottom w:val="0"/>
          <w:divBdr>
            <w:top w:val="none" w:sz="0" w:space="0" w:color="auto"/>
            <w:left w:val="none" w:sz="0" w:space="0" w:color="auto"/>
            <w:bottom w:val="none" w:sz="0" w:space="0" w:color="auto"/>
            <w:right w:val="none" w:sz="0" w:space="0" w:color="auto"/>
          </w:divBdr>
        </w:div>
        <w:div w:id="614487472">
          <w:marLeft w:val="480"/>
          <w:marRight w:val="0"/>
          <w:marTop w:val="0"/>
          <w:marBottom w:val="0"/>
          <w:divBdr>
            <w:top w:val="none" w:sz="0" w:space="0" w:color="auto"/>
            <w:left w:val="none" w:sz="0" w:space="0" w:color="auto"/>
            <w:bottom w:val="none" w:sz="0" w:space="0" w:color="auto"/>
            <w:right w:val="none" w:sz="0" w:space="0" w:color="auto"/>
          </w:divBdr>
        </w:div>
        <w:div w:id="1352533213">
          <w:marLeft w:val="480"/>
          <w:marRight w:val="0"/>
          <w:marTop w:val="0"/>
          <w:marBottom w:val="0"/>
          <w:divBdr>
            <w:top w:val="none" w:sz="0" w:space="0" w:color="auto"/>
            <w:left w:val="none" w:sz="0" w:space="0" w:color="auto"/>
            <w:bottom w:val="none" w:sz="0" w:space="0" w:color="auto"/>
            <w:right w:val="none" w:sz="0" w:space="0" w:color="auto"/>
          </w:divBdr>
        </w:div>
        <w:div w:id="350033449">
          <w:marLeft w:val="480"/>
          <w:marRight w:val="0"/>
          <w:marTop w:val="0"/>
          <w:marBottom w:val="0"/>
          <w:divBdr>
            <w:top w:val="none" w:sz="0" w:space="0" w:color="auto"/>
            <w:left w:val="none" w:sz="0" w:space="0" w:color="auto"/>
            <w:bottom w:val="none" w:sz="0" w:space="0" w:color="auto"/>
            <w:right w:val="none" w:sz="0" w:space="0" w:color="auto"/>
          </w:divBdr>
        </w:div>
        <w:div w:id="1027413511">
          <w:marLeft w:val="480"/>
          <w:marRight w:val="0"/>
          <w:marTop w:val="0"/>
          <w:marBottom w:val="0"/>
          <w:divBdr>
            <w:top w:val="none" w:sz="0" w:space="0" w:color="auto"/>
            <w:left w:val="none" w:sz="0" w:space="0" w:color="auto"/>
            <w:bottom w:val="none" w:sz="0" w:space="0" w:color="auto"/>
            <w:right w:val="none" w:sz="0" w:space="0" w:color="auto"/>
          </w:divBdr>
        </w:div>
        <w:div w:id="522401736">
          <w:marLeft w:val="480"/>
          <w:marRight w:val="0"/>
          <w:marTop w:val="0"/>
          <w:marBottom w:val="0"/>
          <w:divBdr>
            <w:top w:val="none" w:sz="0" w:space="0" w:color="auto"/>
            <w:left w:val="none" w:sz="0" w:space="0" w:color="auto"/>
            <w:bottom w:val="none" w:sz="0" w:space="0" w:color="auto"/>
            <w:right w:val="none" w:sz="0" w:space="0" w:color="auto"/>
          </w:divBdr>
        </w:div>
        <w:div w:id="306395086">
          <w:marLeft w:val="480"/>
          <w:marRight w:val="0"/>
          <w:marTop w:val="0"/>
          <w:marBottom w:val="0"/>
          <w:divBdr>
            <w:top w:val="none" w:sz="0" w:space="0" w:color="auto"/>
            <w:left w:val="none" w:sz="0" w:space="0" w:color="auto"/>
            <w:bottom w:val="none" w:sz="0" w:space="0" w:color="auto"/>
            <w:right w:val="none" w:sz="0" w:space="0" w:color="auto"/>
          </w:divBdr>
        </w:div>
        <w:div w:id="1931115819">
          <w:marLeft w:val="480"/>
          <w:marRight w:val="0"/>
          <w:marTop w:val="0"/>
          <w:marBottom w:val="0"/>
          <w:divBdr>
            <w:top w:val="none" w:sz="0" w:space="0" w:color="auto"/>
            <w:left w:val="none" w:sz="0" w:space="0" w:color="auto"/>
            <w:bottom w:val="none" w:sz="0" w:space="0" w:color="auto"/>
            <w:right w:val="none" w:sz="0" w:space="0" w:color="auto"/>
          </w:divBdr>
        </w:div>
        <w:div w:id="2040428382">
          <w:marLeft w:val="480"/>
          <w:marRight w:val="0"/>
          <w:marTop w:val="0"/>
          <w:marBottom w:val="0"/>
          <w:divBdr>
            <w:top w:val="none" w:sz="0" w:space="0" w:color="auto"/>
            <w:left w:val="none" w:sz="0" w:space="0" w:color="auto"/>
            <w:bottom w:val="none" w:sz="0" w:space="0" w:color="auto"/>
            <w:right w:val="none" w:sz="0" w:space="0" w:color="auto"/>
          </w:divBdr>
        </w:div>
        <w:div w:id="2138333192">
          <w:marLeft w:val="480"/>
          <w:marRight w:val="0"/>
          <w:marTop w:val="0"/>
          <w:marBottom w:val="0"/>
          <w:divBdr>
            <w:top w:val="none" w:sz="0" w:space="0" w:color="auto"/>
            <w:left w:val="none" w:sz="0" w:space="0" w:color="auto"/>
            <w:bottom w:val="none" w:sz="0" w:space="0" w:color="auto"/>
            <w:right w:val="none" w:sz="0" w:space="0" w:color="auto"/>
          </w:divBdr>
        </w:div>
        <w:div w:id="809635434">
          <w:marLeft w:val="480"/>
          <w:marRight w:val="0"/>
          <w:marTop w:val="0"/>
          <w:marBottom w:val="0"/>
          <w:divBdr>
            <w:top w:val="none" w:sz="0" w:space="0" w:color="auto"/>
            <w:left w:val="none" w:sz="0" w:space="0" w:color="auto"/>
            <w:bottom w:val="none" w:sz="0" w:space="0" w:color="auto"/>
            <w:right w:val="none" w:sz="0" w:space="0" w:color="auto"/>
          </w:divBdr>
        </w:div>
        <w:div w:id="2050495676">
          <w:marLeft w:val="480"/>
          <w:marRight w:val="0"/>
          <w:marTop w:val="0"/>
          <w:marBottom w:val="0"/>
          <w:divBdr>
            <w:top w:val="none" w:sz="0" w:space="0" w:color="auto"/>
            <w:left w:val="none" w:sz="0" w:space="0" w:color="auto"/>
            <w:bottom w:val="none" w:sz="0" w:space="0" w:color="auto"/>
            <w:right w:val="none" w:sz="0" w:space="0" w:color="auto"/>
          </w:divBdr>
        </w:div>
        <w:div w:id="2089889101">
          <w:marLeft w:val="480"/>
          <w:marRight w:val="0"/>
          <w:marTop w:val="0"/>
          <w:marBottom w:val="0"/>
          <w:divBdr>
            <w:top w:val="none" w:sz="0" w:space="0" w:color="auto"/>
            <w:left w:val="none" w:sz="0" w:space="0" w:color="auto"/>
            <w:bottom w:val="none" w:sz="0" w:space="0" w:color="auto"/>
            <w:right w:val="none" w:sz="0" w:space="0" w:color="auto"/>
          </w:divBdr>
        </w:div>
        <w:div w:id="1714619983">
          <w:marLeft w:val="480"/>
          <w:marRight w:val="0"/>
          <w:marTop w:val="0"/>
          <w:marBottom w:val="0"/>
          <w:divBdr>
            <w:top w:val="none" w:sz="0" w:space="0" w:color="auto"/>
            <w:left w:val="none" w:sz="0" w:space="0" w:color="auto"/>
            <w:bottom w:val="none" w:sz="0" w:space="0" w:color="auto"/>
            <w:right w:val="none" w:sz="0" w:space="0" w:color="auto"/>
          </w:divBdr>
        </w:div>
        <w:div w:id="150408163">
          <w:marLeft w:val="480"/>
          <w:marRight w:val="0"/>
          <w:marTop w:val="0"/>
          <w:marBottom w:val="0"/>
          <w:divBdr>
            <w:top w:val="none" w:sz="0" w:space="0" w:color="auto"/>
            <w:left w:val="none" w:sz="0" w:space="0" w:color="auto"/>
            <w:bottom w:val="none" w:sz="0" w:space="0" w:color="auto"/>
            <w:right w:val="none" w:sz="0" w:space="0" w:color="auto"/>
          </w:divBdr>
        </w:div>
        <w:div w:id="102579409">
          <w:marLeft w:val="480"/>
          <w:marRight w:val="0"/>
          <w:marTop w:val="0"/>
          <w:marBottom w:val="0"/>
          <w:divBdr>
            <w:top w:val="none" w:sz="0" w:space="0" w:color="auto"/>
            <w:left w:val="none" w:sz="0" w:space="0" w:color="auto"/>
            <w:bottom w:val="none" w:sz="0" w:space="0" w:color="auto"/>
            <w:right w:val="none" w:sz="0" w:space="0" w:color="auto"/>
          </w:divBdr>
        </w:div>
        <w:div w:id="750275455">
          <w:marLeft w:val="480"/>
          <w:marRight w:val="0"/>
          <w:marTop w:val="0"/>
          <w:marBottom w:val="0"/>
          <w:divBdr>
            <w:top w:val="none" w:sz="0" w:space="0" w:color="auto"/>
            <w:left w:val="none" w:sz="0" w:space="0" w:color="auto"/>
            <w:bottom w:val="none" w:sz="0" w:space="0" w:color="auto"/>
            <w:right w:val="none" w:sz="0" w:space="0" w:color="auto"/>
          </w:divBdr>
        </w:div>
        <w:div w:id="1662999333">
          <w:marLeft w:val="480"/>
          <w:marRight w:val="0"/>
          <w:marTop w:val="0"/>
          <w:marBottom w:val="0"/>
          <w:divBdr>
            <w:top w:val="none" w:sz="0" w:space="0" w:color="auto"/>
            <w:left w:val="none" w:sz="0" w:space="0" w:color="auto"/>
            <w:bottom w:val="none" w:sz="0" w:space="0" w:color="auto"/>
            <w:right w:val="none" w:sz="0" w:space="0" w:color="auto"/>
          </w:divBdr>
        </w:div>
        <w:div w:id="889614441">
          <w:marLeft w:val="480"/>
          <w:marRight w:val="0"/>
          <w:marTop w:val="0"/>
          <w:marBottom w:val="0"/>
          <w:divBdr>
            <w:top w:val="none" w:sz="0" w:space="0" w:color="auto"/>
            <w:left w:val="none" w:sz="0" w:space="0" w:color="auto"/>
            <w:bottom w:val="none" w:sz="0" w:space="0" w:color="auto"/>
            <w:right w:val="none" w:sz="0" w:space="0" w:color="auto"/>
          </w:divBdr>
        </w:div>
        <w:div w:id="59334072">
          <w:marLeft w:val="480"/>
          <w:marRight w:val="0"/>
          <w:marTop w:val="0"/>
          <w:marBottom w:val="0"/>
          <w:divBdr>
            <w:top w:val="none" w:sz="0" w:space="0" w:color="auto"/>
            <w:left w:val="none" w:sz="0" w:space="0" w:color="auto"/>
            <w:bottom w:val="none" w:sz="0" w:space="0" w:color="auto"/>
            <w:right w:val="none" w:sz="0" w:space="0" w:color="auto"/>
          </w:divBdr>
        </w:div>
        <w:div w:id="11733965">
          <w:marLeft w:val="480"/>
          <w:marRight w:val="0"/>
          <w:marTop w:val="0"/>
          <w:marBottom w:val="0"/>
          <w:divBdr>
            <w:top w:val="none" w:sz="0" w:space="0" w:color="auto"/>
            <w:left w:val="none" w:sz="0" w:space="0" w:color="auto"/>
            <w:bottom w:val="none" w:sz="0" w:space="0" w:color="auto"/>
            <w:right w:val="none" w:sz="0" w:space="0" w:color="auto"/>
          </w:divBdr>
        </w:div>
        <w:div w:id="839008476">
          <w:marLeft w:val="48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3569553">
      <w:bodyDiv w:val="1"/>
      <w:marLeft w:val="0"/>
      <w:marRight w:val="0"/>
      <w:marTop w:val="0"/>
      <w:marBottom w:val="0"/>
      <w:divBdr>
        <w:top w:val="none" w:sz="0" w:space="0" w:color="auto"/>
        <w:left w:val="none" w:sz="0" w:space="0" w:color="auto"/>
        <w:bottom w:val="none" w:sz="0" w:space="0" w:color="auto"/>
        <w:right w:val="none" w:sz="0" w:space="0" w:color="auto"/>
      </w:divBdr>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030763">
      <w:bodyDiv w:val="1"/>
      <w:marLeft w:val="0"/>
      <w:marRight w:val="0"/>
      <w:marTop w:val="0"/>
      <w:marBottom w:val="0"/>
      <w:divBdr>
        <w:top w:val="none" w:sz="0" w:space="0" w:color="auto"/>
        <w:left w:val="none" w:sz="0" w:space="0" w:color="auto"/>
        <w:bottom w:val="none" w:sz="0" w:space="0" w:color="auto"/>
        <w:right w:val="none" w:sz="0" w:space="0" w:color="auto"/>
      </w:divBdr>
      <w:divsChild>
        <w:div w:id="809127541">
          <w:marLeft w:val="480"/>
          <w:marRight w:val="0"/>
          <w:marTop w:val="0"/>
          <w:marBottom w:val="0"/>
          <w:divBdr>
            <w:top w:val="none" w:sz="0" w:space="0" w:color="auto"/>
            <w:left w:val="none" w:sz="0" w:space="0" w:color="auto"/>
            <w:bottom w:val="none" w:sz="0" w:space="0" w:color="auto"/>
            <w:right w:val="none" w:sz="0" w:space="0" w:color="auto"/>
          </w:divBdr>
        </w:div>
        <w:div w:id="2087416951">
          <w:marLeft w:val="480"/>
          <w:marRight w:val="0"/>
          <w:marTop w:val="0"/>
          <w:marBottom w:val="0"/>
          <w:divBdr>
            <w:top w:val="none" w:sz="0" w:space="0" w:color="auto"/>
            <w:left w:val="none" w:sz="0" w:space="0" w:color="auto"/>
            <w:bottom w:val="none" w:sz="0" w:space="0" w:color="auto"/>
            <w:right w:val="none" w:sz="0" w:space="0" w:color="auto"/>
          </w:divBdr>
        </w:div>
        <w:div w:id="742138638">
          <w:marLeft w:val="480"/>
          <w:marRight w:val="0"/>
          <w:marTop w:val="0"/>
          <w:marBottom w:val="0"/>
          <w:divBdr>
            <w:top w:val="none" w:sz="0" w:space="0" w:color="auto"/>
            <w:left w:val="none" w:sz="0" w:space="0" w:color="auto"/>
            <w:bottom w:val="none" w:sz="0" w:space="0" w:color="auto"/>
            <w:right w:val="none" w:sz="0" w:space="0" w:color="auto"/>
          </w:divBdr>
        </w:div>
        <w:div w:id="1907257330">
          <w:marLeft w:val="480"/>
          <w:marRight w:val="0"/>
          <w:marTop w:val="0"/>
          <w:marBottom w:val="0"/>
          <w:divBdr>
            <w:top w:val="none" w:sz="0" w:space="0" w:color="auto"/>
            <w:left w:val="none" w:sz="0" w:space="0" w:color="auto"/>
            <w:bottom w:val="none" w:sz="0" w:space="0" w:color="auto"/>
            <w:right w:val="none" w:sz="0" w:space="0" w:color="auto"/>
          </w:divBdr>
        </w:div>
        <w:div w:id="1047680322">
          <w:marLeft w:val="480"/>
          <w:marRight w:val="0"/>
          <w:marTop w:val="0"/>
          <w:marBottom w:val="0"/>
          <w:divBdr>
            <w:top w:val="none" w:sz="0" w:space="0" w:color="auto"/>
            <w:left w:val="none" w:sz="0" w:space="0" w:color="auto"/>
            <w:bottom w:val="none" w:sz="0" w:space="0" w:color="auto"/>
            <w:right w:val="none" w:sz="0" w:space="0" w:color="auto"/>
          </w:divBdr>
        </w:div>
        <w:div w:id="1883052514">
          <w:marLeft w:val="480"/>
          <w:marRight w:val="0"/>
          <w:marTop w:val="0"/>
          <w:marBottom w:val="0"/>
          <w:divBdr>
            <w:top w:val="none" w:sz="0" w:space="0" w:color="auto"/>
            <w:left w:val="none" w:sz="0" w:space="0" w:color="auto"/>
            <w:bottom w:val="none" w:sz="0" w:space="0" w:color="auto"/>
            <w:right w:val="none" w:sz="0" w:space="0" w:color="auto"/>
          </w:divBdr>
        </w:div>
        <w:div w:id="36318944">
          <w:marLeft w:val="480"/>
          <w:marRight w:val="0"/>
          <w:marTop w:val="0"/>
          <w:marBottom w:val="0"/>
          <w:divBdr>
            <w:top w:val="none" w:sz="0" w:space="0" w:color="auto"/>
            <w:left w:val="none" w:sz="0" w:space="0" w:color="auto"/>
            <w:bottom w:val="none" w:sz="0" w:space="0" w:color="auto"/>
            <w:right w:val="none" w:sz="0" w:space="0" w:color="auto"/>
          </w:divBdr>
        </w:div>
        <w:div w:id="1353415948">
          <w:marLeft w:val="480"/>
          <w:marRight w:val="0"/>
          <w:marTop w:val="0"/>
          <w:marBottom w:val="0"/>
          <w:divBdr>
            <w:top w:val="none" w:sz="0" w:space="0" w:color="auto"/>
            <w:left w:val="none" w:sz="0" w:space="0" w:color="auto"/>
            <w:bottom w:val="none" w:sz="0" w:space="0" w:color="auto"/>
            <w:right w:val="none" w:sz="0" w:space="0" w:color="auto"/>
          </w:divBdr>
        </w:div>
        <w:div w:id="1402755776">
          <w:marLeft w:val="480"/>
          <w:marRight w:val="0"/>
          <w:marTop w:val="0"/>
          <w:marBottom w:val="0"/>
          <w:divBdr>
            <w:top w:val="none" w:sz="0" w:space="0" w:color="auto"/>
            <w:left w:val="none" w:sz="0" w:space="0" w:color="auto"/>
            <w:bottom w:val="none" w:sz="0" w:space="0" w:color="auto"/>
            <w:right w:val="none" w:sz="0" w:space="0" w:color="auto"/>
          </w:divBdr>
        </w:div>
        <w:div w:id="719281734">
          <w:marLeft w:val="480"/>
          <w:marRight w:val="0"/>
          <w:marTop w:val="0"/>
          <w:marBottom w:val="0"/>
          <w:divBdr>
            <w:top w:val="none" w:sz="0" w:space="0" w:color="auto"/>
            <w:left w:val="none" w:sz="0" w:space="0" w:color="auto"/>
            <w:bottom w:val="none" w:sz="0" w:space="0" w:color="auto"/>
            <w:right w:val="none" w:sz="0" w:space="0" w:color="auto"/>
          </w:divBdr>
        </w:div>
        <w:div w:id="1469977176">
          <w:marLeft w:val="480"/>
          <w:marRight w:val="0"/>
          <w:marTop w:val="0"/>
          <w:marBottom w:val="0"/>
          <w:divBdr>
            <w:top w:val="none" w:sz="0" w:space="0" w:color="auto"/>
            <w:left w:val="none" w:sz="0" w:space="0" w:color="auto"/>
            <w:bottom w:val="none" w:sz="0" w:space="0" w:color="auto"/>
            <w:right w:val="none" w:sz="0" w:space="0" w:color="auto"/>
          </w:divBdr>
        </w:div>
        <w:div w:id="1489518656">
          <w:marLeft w:val="480"/>
          <w:marRight w:val="0"/>
          <w:marTop w:val="0"/>
          <w:marBottom w:val="0"/>
          <w:divBdr>
            <w:top w:val="none" w:sz="0" w:space="0" w:color="auto"/>
            <w:left w:val="none" w:sz="0" w:space="0" w:color="auto"/>
            <w:bottom w:val="none" w:sz="0" w:space="0" w:color="auto"/>
            <w:right w:val="none" w:sz="0" w:space="0" w:color="auto"/>
          </w:divBdr>
        </w:div>
        <w:div w:id="2072338941">
          <w:marLeft w:val="480"/>
          <w:marRight w:val="0"/>
          <w:marTop w:val="0"/>
          <w:marBottom w:val="0"/>
          <w:divBdr>
            <w:top w:val="none" w:sz="0" w:space="0" w:color="auto"/>
            <w:left w:val="none" w:sz="0" w:space="0" w:color="auto"/>
            <w:bottom w:val="none" w:sz="0" w:space="0" w:color="auto"/>
            <w:right w:val="none" w:sz="0" w:space="0" w:color="auto"/>
          </w:divBdr>
        </w:div>
        <w:div w:id="1278021436">
          <w:marLeft w:val="480"/>
          <w:marRight w:val="0"/>
          <w:marTop w:val="0"/>
          <w:marBottom w:val="0"/>
          <w:divBdr>
            <w:top w:val="none" w:sz="0" w:space="0" w:color="auto"/>
            <w:left w:val="none" w:sz="0" w:space="0" w:color="auto"/>
            <w:bottom w:val="none" w:sz="0" w:space="0" w:color="auto"/>
            <w:right w:val="none" w:sz="0" w:space="0" w:color="auto"/>
          </w:divBdr>
        </w:div>
        <w:div w:id="2006863079">
          <w:marLeft w:val="480"/>
          <w:marRight w:val="0"/>
          <w:marTop w:val="0"/>
          <w:marBottom w:val="0"/>
          <w:divBdr>
            <w:top w:val="none" w:sz="0" w:space="0" w:color="auto"/>
            <w:left w:val="none" w:sz="0" w:space="0" w:color="auto"/>
            <w:bottom w:val="none" w:sz="0" w:space="0" w:color="auto"/>
            <w:right w:val="none" w:sz="0" w:space="0" w:color="auto"/>
          </w:divBdr>
        </w:div>
        <w:div w:id="1739473094">
          <w:marLeft w:val="480"/>
          <w:marRight w:val="0"/>
          <w:marTop w:val="0"/>
          <w:marBottom w:val="0"/>
          <w:divBdr>
            <w:top w:val="none" w:sz="0" w:space="0" w:color="auto"/>
            <w:left w:val="none" w:sz="0" w:space="0" w:color="auto"/>
            <w:bottom w:val="none" w:sz="0" w:space="0" w:color="auto"/>
            <w:right w:val="none" w:sz="0" w:space="0" w:color="auto"/>
          </w:divBdr>
        </w:div>
        <w:div w:id="321541833">
          <w:marLeft w:val="480"/>
          <w:marRight w:val="0"/>
          <w:marTop w:val="0"/>
          <w:marBottom w:val="0"/>
          <w:divBdr>
            <w:top w:val="none" w:sz="0" w:space="0" w:color="auto"/>
            <w:left w:val="none" w:sz="0" w:space="0" w:color="auto"/>
            <w:bottom w:val="none" w:sz="0" w:space="0" w:color="auto"/>
            <w:right w:val="none" w:sz="0" w:space="0" w:color="auto"/>
          </w:divBdr>
        </w:div>
        <w:div w:id="225458679">
          <w:marLeft w:val="480"/>
          <w:marRight w:val="0"/>
          <w:marTop w:val="0"/>
          <w:marBottom w:val="0"/>
          <w:divBdr>
            <w:top w:val="none" w:sz="0" w:space="0" w:color="auto"/>
            <w:left w:val="none" w:sz="0" w:space="0" w:color="auto"/>
            <w:bottom w:val="none" w:sz="0" w:space="0" w:color="auto"/>
            <w:right w:val="none" w:sz="0" w:space="0" w:color="auto"/>
          </w:divBdr>
        </w:div>
        <w:div w:id="1150446232">
          <w:marLeft w:val="480"/>
          <w:marRight w:val="0"/>
          <w:marTop w:val="0"/>
          <w:marBottom w:val="0"/>
          <w:divBdr>
            <w:top w:val="none" w:sz="0" w:space="0" w:color="auto"/>
            <w:left w:val="none" w:sz="0" w:space="0" w:color="auto"/>
            <w:bottom w:val="none" w:sz="0" w:space="0" w:color="auto"/>
            <w:right w:val="none" w:sz="0" w:space="0" w:color="auto"/>
          </w:divBdr>
        </w:div>
        <w:div w:id="1847213072">
          <w:marLeft w:val="480"/>
          <w:marRight w:val="0"/>
          <w:marTop w:val="0"/>
          <w:marBottom w:val="0"/>
          <w:divBdr>
            <w:top w:val="none" w:sz="0" w:space="0" w:color="auto"/>
            <w:left w:val="none" w:sz="0" w:space="0" w:color="auto"/>
            <w:bottom w:val="none" w:sz="0" w:space="0" w:color="auto"/>
            <w:right w:val="none" w:sz="0" w:space="0" w:color="auto"/>
          </w:divBdr>
        </w:div>
        <w:div w:id="1387870730">
          <w:marLeft w:val="480"/>
          <w:marRight w:val="0"/>
          <w:marTop w:val="0"/>
          <w:marBottom w:val="0"/>
          <w:divBdr>
            <w:top w:val="none" w:sz="0" w:space="0" w:color="auto"/>
            <w:left w:val="none" w:sz="0" w:space="0" w:color="auto"/>
            <w:bottom w:val="none" w:sz="0" w:space="0" w:color="auto"/>
            <w:right w:val="none" w:sz="0" w:space="0" w:color="auto"/>
          </w:divBdr>
        </w:div>
        <w:div w:id="665980144">
          <w:marLeft w:val="480"/>
          <w:marRight w:val="0"/>
          <w:marTop w:val="0"/>
          <w:marBottom w:val="0"/>
          <w:divBdr>
            <w:top w:val="none" w:sz="0" w:space="0" w:color="auto"/>
            <w:left w:val="none" w:sz="0" w:space="0" w:color="auto"/>
            <w:bottom w:val="none" w:sz="0" w:space="0" w:color="auto"/>
            <w:right w:val="none" w:sz="0" w:space="0" w:color="auto"/>
          </w:divBdr>
        </w:div>
        <w:div w:id="1707291987">
          <w:marLeft w:val="480"/>
          <w:marRight w:val="0"/>
          <w:marTop w:val="0"/>
          <w:marBottom w:val="0"/>
          <w:divBdr>
            <w:top w:val="none" w:sz="0" w:space="0" w:color="auto"/>
            <w:left w:val="none" w:sz="0" w:space="0" w:color="auto"/>
            <w:bottom w:val="none" w:sz="0" w:space="0" w:color="auto"/>
            <w:right w:val="none" w:sz="0" w:space="0" w:color="auto"/>
          </w:divBdr>
        </w:div>
        <w:div w:id="1177843239">
          <w:marLeft w:val="480"/>
          <w:marRight w:val="0"/>
          <w:marTop w:val="0"/>
          <w:marBottom w:val="0"/>
          <w:divBdr>
            <w:top w:val="none" w:sz="0" w:space="0" w:color="auto"/>
            <w:left w:val="none" w:sz="0" w:space="0" w:color="auto"/>
            <w:bottom w:val="none" w:sz="0" w:space="0" w:color="auto"/>
            <w:right w:val="none" w:sz="0" w:space="0" w:color="auto"/>
          </w:divBdr>
        </w:div>
        <w:div w:id="1332023179">
          <w:marLeft w:val="480"/>
          <w:marRight w:val="0"/>
          <w:marTop w:val="0"/>
          <w:marBottom w:val="0"/>
          <w:divBdr>
            <w:top w:val="none" w:sz="0" w:space="0" w:color="auto"/>
            <w:left w:val="none" w:sz="0" w:space="0" w:color="auto"/>
            <w:bottom w:val="none" w:sz="0" w:space="0" w:color="auto"/>
            <w:right w:val="none" w:sz="0" w:space="0" w:color="auto"/>
          </w:divBdr>
        </w:div>
        <w:div w:id="1503474233">
          <w:marLeft w:val="480"/>
          <w:marRight w:val="0"/>
          <w:marTop w:val="0"/>
          <w:marBottom w:val="0"/>
          <w:divBdr>
            <w:top w:val="none" w:sz="0" w:space="0" w:color="auto"/>
            <w:left w:val="none" w:sz="0" w:space="0" w:color="auto"/>
            <w:bottom w:val="none" w:sz="0" w:space="0" w:color="auto"/>
            <w:right w:val="none" w:sz="0" w:space="0" w:color="auto"/>
          </w:divBdr>
        </w:div>
        <w:div w:id="1292125740">
          <w:marLeft w:val="480"/>
          <w:marRight w:val="0"/>
          <w:marTop w:val="0"/>
          <w:marBottom w:val="0"/>
          <w:divBdr>
            <w:top w:val="none" w:sz="0" w:space="0" w:color="auto"/>
            <w:left w:val="none" w:sz="0" w:space="0" w:color="auto"/>
            <w:bottom w:val="none" w:sz="0" w:space="0" w:color="auto"/>
            <w:right w:val="none" w:sz="0" w:space="0" w:color="auto"/>
          </w:divBdr>
        </w:div>
        <w:div w:id="893195535">
          <w:marLeft w:val="480"/>
          <w:marRight w:val="0"/>
          <w:marTop w:val="0"/>
          <w:marBottom w:val="0"/>
          <w:divBdr>
            <w:top w:val="none" w:sz="0" w:space="0" w:color="auto"/>
            <w:left w:val="none" w:sz="0" w:space="0" w:color="auto"/>
            <w:bottom w:val="none" w:sz="0" w:space="0" w:color="auto"/>
            <w:right w:val="none" w:sz="0" w:space="0" w:color="auto"/>
          </w:divBdr>
        </w:div>
        <w:div w:id="2041124261">
          <w:marLeft w:val="480"/>
          <w:marRight w:val="0"/>
          <w:marTop w:val="0"/>
          <w:marBottom w:val="0"/>
          <w:divBdr>
            <w:top w:val="none" w:sz="0" w:space="0" w:color="auto"/>
            <w:left w:val="none" w:sz="0" w:space="0" w:color="auto"/>
            <w:bottom w:val="none" w:sz="0" w:space="0" w:color="auto"/>
            <w:right w:val="none" w:sz="0" w:space="0" w:color="auto"/>
          </w:divBdr>
        </w:div>
        <w:div w:id="1447429981">
          <w:marLeft w:val="480"/>
          <w:marRight w:val="0"/>
          <w:marTop w:val="0"/>
          <w:marBottom w:val="0"/>
          <w:divBdr>
            <w:top w:val="none" w:sz="0" w:space="0" w:color="auto"/>
            <w:left w:val="none" w:sz="0" w:space="0" w:color="auto"/>
            <w:bottom w:val="none" w:sz="0" w:space="0" w:color="auto"/>
            <w:right w:val="none" w:sz="0" w:space="0" w:color="auto"/>
          </w:divBdr>
        </w:div>
        <w:div w:id="363482718">
          <w:marLeft w:val="480"/>
          <w:marRight w:val="0"/>
          <w:marTop w:val="0"/>
          <w:marBottom w:val="0"/>
          <w:divBdr>
            <w:top w:val="none" w:sz="0" w:space="0" w:color="auto"/>
            <w:left w:val="none" w:sz="0" w:space="0" w:color="auto"/>
            <w:bottom w:val="none" w:sz="0" w:space="0" w:color="auto"/>
            <w:right w:val="none" w:sz="0" w:space="0" w:color="auto"/>
          </w:divBdr>
        </w:div>
        <w:div w:id="2076276282">
          <w:marLeft w:val="480"/>
          <w:marRight w:val="0"/>
          <w:marTop w:val="0"/>
          <w:marBottom w:val="0"/>
          <w:divBdr>
            <w:top w:val="none" w:sz="0" w:space="0" w:color="auto"/>
            <w:left w:val="none" w:sz="0" w:space="0" w:color="auto"/>
            <w:bottom w:val="none" w:sz="0" w:space="0" w:color="auto"/>
            <w:right w:val="none" w:sz="0" w:space="0" w:color="auto"/>
          </w:divBdr>
        </w:div>
        <w:div w:id="1283807699">
          <w:marLeft w:val="480"/>
          <w:marRight w:val="0"/>
          <w:marTop w:val="0"/>
          <w:marBottom w:val="0"/>
          <w:divBdr>
            <w:top w:val="none" w:sz="0" w:space="0" w:color="auto"/>
            <w:left w:val="none" w:sz="0" w:space="0" w:color="auto"/>
            <w:bottom w:val="none" w:sz="0" w:space="0" w:color="auto"/>
            <w:right w:val="none" w:sz="0" w:space="0" w:color="auto"/>
          </w:divBdr>
        </w:div>
        <w:div w:id="657423385">
          <w:marLeft w:val="480"/>
          <w:marRight w:val="0"/>
          <w:marTop w:val="0"/>
          <w:marBottom w:val="0"/>
          <w:divBdr>
            <w:top w:val="none" w:sz="0" w:space="0" w:color="auto"/>
            <w:left w:val="none" w:sz="0" w:space="0" w:color="auto"/>
            <w:bottom w:val="none" w:sz="0" w:space="0" w:color="auto"/>
            <w:right w:val="none" w:sz="0" w:space="0" w:color="auto"/>
          </w:divBdr>
        </w:div>
        <w:div w:id="2029914598">
          <w:marLeft w:val="480"/>
          <w:marRight w:val="0"/>
          <w:marTop w:val="0"/>
          <w:marBottom w:val="0"/>
          <w:divBdr>
            <w:top w:val="none" w:sz="0" w:space="0" w:color="auto"/>
            <w:left w:val="none" w:sz="0" w:space="0" w:color="auto"/>
            <w:bottom w:val="none" w:sz="0" w:space="0" w:color="auto"/>
            <w:right w:val="none" w:sz="0" w:space="0" w:color="auto"/>
          </w:divBdr>
        </w:div>
        <w:div w:id="1281376928">
          <w:marLeft w:val="480"/>
          <w:marRight w:val="0"/>
          <w:marTop w:val="0"/>
          <w:marBottom w:val="0"/>
          <w:divBdr>
            <w:top w:val="none" w:sz="0" w:space="0" w:color="auto"/>
            <w:left w:val="none" w:sz="0" w:space="0" w:color="auto"/>
            <w:bottom w:val="none" w:sz="0" w:space="0" w:color="auto"/>
            <w:right w:val="none" w:sz="0" w:space="0" w:color="auto"/>
          </w:divBdr>
        </w:div>
        <w:div w:id="266356770">
          <w:marLeft w:val="48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298755306">
      <w:bodyDiv w:val="1"/>
      <w:marLeft w:val="0"/>
      <w:marRight w:val="0"/>
      <w:marTop w:val="0"/>
      <w:marBottom w:val="0"/>
      <w:divBdr>
        <w:top w:val="none" w:sz="0" w:space="0" w:color="auto"/>
        <w:left w:val="none" w:sz="0" w:space="0" w:color="auto"/>
        <w:bottom w:val="none" w:sz="0" w:space="0" w:color="auto"/>
        <w:right w:val="none" w:sz="0" w:space="0" w:color="auto"/>
      </w:divBdr>
      <w:divsChild>
        <w:div w:id="1916546209">
          <w:marLeft w:val="480"/>
          <w:marRight w:val="0"/>
          <w:marTop w:val="0"/>
          <w:marBottom w:val="0"/>
          <w:divBdr>
            <w:top w:val="none" w:sz="0" w:space="0" w:color="auto"/>
            <w:left w:val="none" w:sz="0" w:space="0" w:color="auto"/>
            <w:bottom w:val="none" w:sz="0" w:space="0" w:color="auto"/>
            <w:right w:val="none" w:sz="0" w:space="0" w:color="auto"/>
          </w:divBdr>
        </w:div>
        <w:div w:id="764569090">
          <w:marLeft w:val="480"/>
          <w:marRight w:val="0"/>
          <w:marTop w:val="0"/>
          <w:marBottom w:val="0"/>
          <w:divBdr>
            <w:top w:val="none" w:sz="0" w:space="0" w:color="auto"/>
            <w:left w:val="none" w:sz="0" w:space="0" w:color="auto"/>
            <w:bottom w:val="none" w:sz="0" w:space="0" w:color="auto"/>
            <w:right w:val="none" w:sz="0" w:space="0" w:color="auto"/>
          </w:divBdr>
        </w:div>
        <w:div w:id="2034990830">
          <w:marLeft w:val="480"/>
          <w:marRight w:val="0"/>
          <w:marTop w:val="0"/>
          <w:marBottom w:val="0"/>
          <w:divBdr>
            <w:top w:val="none" w:sz="0" w:space="0" w:color="auto"/>
            <w:left w:val="none" w:sz="0" w:space="0" w:color="auto"/>
            <w:bottom w:val="none" w:sz="0" w:space="0" w:color="auto"/>
            <w:right w:val="none" w:sz="0" w:space="0" w:color="auto"/>
          </w:divBdr>
        </w:div>
        <w:div w:id="343748863">
          <w:marLeft w:val="480"/>
          <w:marRight w:val="0"/>
          <w:marTop w:val="0"/>
          <w:marBottom w:val="0"/>
          <w:divBdr>
            <w:top w:val="none" w:sz="0" w:space="0" w:color="auto"/>
            <w:left w:val="none" w:sz="0" w:space="0" w:color="auto"/>
            <w:bottom w:val="none" w:sz="0" w:space="0" w:color="auto"/>
            <w:right w:val="none" w:sz="0" w:space="0" w:color="auto"/>
          </w:divBdr>
        </w:div>
        <w:div w:id="1270627280">
          <w:marLeft w:val="480"/>
          <w:marRight w:val="0"/>
          <w:marTop w:val="0"/>
          <w:marBottom w:val="0"/>
          <w:divBdr>
            <w:top w:val="none" w:sz="0" w:space="0" w:color="auto"/>
            <w:left w:val="none" w:sz="0" w:space="0" w:color="auto"/>
            <w:bottom w:val="none" w:sz="0" w:space="0" w:color="auto"/>
            <w:right w:val="none" w:sz="0" w:space="0" w:color="auto"/>
          </w:divBdr>
        </w:div>
        <w:div w:id="946083654">
          <w:marLeft w:val="480"/>
          <w:marRight w:val="0"/>
          <w:marTop w:val="0"/>
          <w:marBottom w:val="0"/>
          <w:divBdr>
            <w:top w:val="none" w:sz="0" w:space="0" w:color="auto"/>
            <w:left w:val="none" w:sz="0" w:space="0" w:color="auto"/>
            <w:bottom w:val="none" w:sz="0" w:space="0" w:color="auto"/>
            <w:right w:val="none" w:sz="0" w:space="0" w:color="auto"/>
          </w:divBdr>
        </w:div>
        <w:div w:id="1622296833">
          <w:marLeft w:val="480"/>
          <w:marRight w:val="0"/>
          <w:marTop w:val="0"/>
          <w:marBottom w:val="0"/>
          <w:divBdr>
            <w:top w:val="none" w:sz="0" w:space="0" w:color="auto"/>
            <w:left w:val="none" w:sz="0" w:space="0" w:color="auto"/>
            <w:bottom w:val="none" w:sz="0" w:space="0" w:color="auto"/>
            <w:right w:val="none" w:sz="0" w:space="0" w:color="auto"/>
          </w:divBdr>
        </w:div>
        <w:div w:id="1214542553">
          <w:marLeft w:val="480"/>
          <w:marRight w:val="0"/>
          <w:marTop w:val="0"/>
          <w:marBottom w:val="0"/>
          <w:divBdr>
            <w:top w:val="none" w:sz="0" w:space="0" w:color="auto"/>
            <w:left w:val="none" w:sz="0" w:space="0" w:color="auto"/>
            <w:bottom w:val="none" w:sz="0" w:space="0" w:color="auto"/>
            <w:right w:val="none" w:sz="0" w:space="0" w:color="auto"/>
          </w:divBdr>
        </w:div>
        <w:div w:id="370810639">
          <w:marLeft w:val="480"/>
          <w:marRight w:val="0"/>
          <w:marTop w:val="0"/>
          <w:marBottom w:val="0"/>
          <w:divBdr>
            <w:top w:val="none" w:sz="0" w:space="0" w:color="auto"/>
            <w:left w:val="none" w:sz="0" w:space="0" w:color="auto"/>
            <w:bottom w:val="none" w:sz="0" w:space="0" w:color="auto"/>
            <w:right w:val="none" w:sz="0" w:space="0" w:color="auto"/>
          </w:divBdr>
        </w:div>
        <w:div w:id="83115816">
          <w:marLeft w:val="480"/>
          <w:marRight w:val="0"/>
          <w:marTop w:val="0"/>
          <w:marBottom w:val="0"/>
          <w:divBdr>
            <w:top w:val="none" w:sz="0" w:space="0" w:color="auto"/>
            <w:left w:val="none" w:sz="0" w:space="0" w:color="auto"/>
            <w:bottom w:val="none" w:sz="0" w:space="0" w:color="auto"/>
            <w:right w:val="none" w:sz="0" w:space="0" w:color="auto"/>
          </w:divBdr>
        </w:div>
        <w:div w:id="2075157488">
          <w:marLeft w:val="480"/>
          <w:marRight w:val="0"/>
          <w:marTop w:val="0"/>
          <w:marBottom w:val="0"/>
          <w:divBdr>
            <w:top w:val="none" w:sz="0" w:space="0" w:color="auto"/>
            <w:left w:val="none" w:sz="0" w:space="0" w:color="auto"/>
            <w:bottom w:val="none" w:sz="0" w:space="0" w:color="auto"/>
            <w:right w:val="none" w:sz="0" w:space="0" w:color="auto"/>
          </w:divBdr>
        </w:div>
        <w:div w:id="562718697">
          <w:marLeft w:val="480"/>
          <w:marRight w:val="0"/>
          <w:marTop w:val="0"/>
          <w:marBottom w:val="0"/>
          <w:divBdr>
            <w:top w:val="none" w:sz="0" w:space="0" w:color="auto"/>
            <w:left w:val="none" w:sz="0" w:space="0" w:color="auto"/>
            <w:bottom w:val="none" w:sz="0" w:space="0" w:color="auto"/>
            <w:right w:val="none" w:sz="0" w:space="0" w:color="auto"/>
          </w:divBdr>
        </w:div>
        <w:div w:id="179901911">
          <w:marLeft w:val="480"/>
          <w:marRight w:val="0"/>
          <w:marTop w:val="0"/>
          <w:marBottom w:val="0"/>
          <w:divBdr>
            <w:top w:val="none" w:sz="0" w:space="0" w:color="auto"/>
            <w:left w:val="none" w:sz="0" w:space="0" w:color="auto"/>
            <w:bottom w:val="none" w:sz="0" w:space="0" w:color="auto"/>
            <w:right w:val="none" w:sz="0" w:space="0" w:color="auto"/>
          </w:divBdr>
        </w:div>
        <w:div w:id="1713992245">
          <w:marLeft w:val="480"/>
          <w:marRight w:val="0"/>
          <w:marTop w:val="0"/>
          <w:marBottom w:val="0"/>
          <w:divBdr>
            <w:top w:val="none" w:sz="0" w:space="0" w:color="auto"/>
            <w:left w:val="none" w:sz="0" w:space="0" w:color="auto"/>
            <w:bottom w:val="none" w:sz="0" w:space="0" w:color="auto"/>
            <w:right w:val="none" w:sz="0" w:space="0" w:color="auto"/>
          </w:divBdr>
        </w:div>
        <w:div w:id="302321192">
          <w:marLeft w:val="480"/>
          <w:marRight w:val="0"/>
          <w:marTop w:val="0"/>
          <w:marBottom w:val="0"/>
          <w:divBdr>
            <w:top w:val="none" w:sz="0" w:space="0" w:color="auto"/>
            <w:left w:val="none" w:sz="0" w:space="0" w:color="auto"/>
            <w:bottom w:val="none" w:sz="0" w:space="0" w:color="auto"/>
            <w:right w:val="none" w:sz="0" w:space="0" w:color="auto"/>
          </w:divBdr>
        </w:div>
        <w:div w:id="842546065">
          <w:marLeft w:val="480"/>
          <w:marRight w:val="0"/>
          <w:marTop w:val="0"/>
          <w:marBottom w:val="0"/>
          <w:divBdr>
            <w:top w:val="none" w:sz="0" w:space="0" w:color="auto"/>
            <w:left w:val="none" w:sz="0" w:space="0" w:color="auto"/>
            <w:bottom w:val="none" w:sz="0" w:space="0" w:color="auto"/>
            <w:right w:val="none" w:sz="0" w:space="0" w:color="auto"/>
          </w:divBdr>
        </w:div>
        <w:div w:id="1232430277">
          <w:marLeft w:val="480"/>
          <w:marRight w:val="0"/>
          <w:marTop w:val="0"/>
          <w:marBottom w:val="0"/>
          <w:divBdr>
            <w:top w:val="none" w:sz="0" w:space="0" w:color="auto"/>
            <w:left w:val="none" w:sz="0" w:space="0" w:color="auto"/>
            <w:bottom w:val="none" w:sz="0" w:space="0" w:color="auto"/>
            <w:right w:val="none" w:sz="0" w:space="0" w:color="auto"/>
          </w:divBdr>
        </w:div>
        <w:div w:id="1858956366">
          <w:marLeft w:val="480"/>
          <w:marRight w:val="0"/>
          <w:marTop w:val="0"/>
          <w:marBottom w:val="0"/>
          <w:divBdr>
            <w:top w:val="none" w:sz="0" w:space="0" w:color="auto"/>
            <w:left w:val="none" w:sz="0" w:space="0" w:color="auto"/>
            <w:bottom w:val="none" w:sz="0" w:space="0" w:color="auto"/>
            <w:right w:val="none" w:sz="0" w:space="0" w:color="auto"/>
          </w:divBdr>
        </w:div>
        <w:div w:id="78912136">
          <w:marLeft w:val="480"/>
          <w:marRight w:val="0"/>
          <w:marTop w:val="0"/>
          <w:marBottom w:val="0"/>
          <w:divBdr>
            <w:top w:val="none" w:sz="0" w:space="0" w:color="auto"/>
            <w:left w:val="none" w:sz="0" w:space="0" w:color="auto"/>
            <w:bottom w:val="none" w:sz="0" w:space="0" w:color="auto"/>
            <w:right w:val="none" w:sz="0" w:space="0" w:color="auto"/>
          </w:divBdr>
        </w:div>
        <w:div w:id="1890456847">
          <w:marLeft w:val="480"/>
          <w:marRight w:val="0"/>
          <w:marTop w:val="0"/>
          <w:marBottom w:val="0"/>
          <w:divBdr>
            <w:top w:val="none" w:sz="0" w:space="0" w:color="auto"/>
            <w:left w:val="none" w:sz="0" w:space="0" w:color="auto"/>
            <w:bottom w:val="none" w:sz="0" w:space="0" w:color="auto"/>
            <w:right w:val="none" w:sz="0" w:space="0" w:color="auto"/>
          </w:divBdr>
        </w:div>
        <w:div w:id="1866751512">
          <w:marLeft w:val="480"/>
          <w:marRight w:val="0"/>
          <w:marTop w:val="0"/>
          <w:marBottom w:val="0"/>
          <w:divBdr>
            <w:top w:val="none" w:sz="0" w:space="0" w:color="auto"/>
            <w:left w:val="none" w:sz="0" w:space="0" w:color="auto"/>
            <w:bottom w:val="none" w:sz="0" w:space="0" w:color="auto"/>
            <w:right w:val="none" w:sz="0" w:space="0" w:color="auto"/>
          </w:divBdr>
        </w:div>
        <w:div w:id="1396969511">
          <w:marLeft w:val="480"/>
          <w:marRight w:val="0"/>
          <w:marTop w:val="0"/>
          <w:marBottom w:val="0"/>
          <w:divBdr>
            <w:top w:val="none" w:sz="0" w:space="0" w:color="auto"/>
            <w:left w:val="none" w:sz="0" w:space="0" w:color="auto"/>
            <w:bottom w:val="none" w:sz="0" w:space="0" w:color="auto"/>
            <w:right w:val="none" w:sz="0" w:space="0" w:color="auto"/>
          </w:divBdr>
        </w:div>
        <w:div w:id="1174301984">
          <w:marLeft w:val="480"/>
          <w:marRight w:val="0"/>
          <w:marTop w:val="0"/>
          <w:marBottom w:val="0"/>
          <w:divBdr>
            <w:top w:val="none" w:sz="0" w:space="0" w:color="auto"/>
            <w:left w:val="none" w:sz="0" w:space="0" w:color="auto"/>
            <w:bottom w:val="none" w:sz="0" w:space="0" w:color="auto"/>
            <w:right w:val="none" w:sz="0" w:space="0" w:color="auto"/>
          </w:divBdr>
        </w:div>
        <w:div w:id="451828254">
          <w:marLeft w:val="480"/>
          <w:marRight w:val="0"/>
          <w:marTop w:val="0"/>
          <w:marBottom w:val="0"/>
          <w:divBdr>
            <w:top w:val="none" w:sz="0" w:space="0" w:color="auto"/>
            <w:left w:val="none" w:sz="0" w:space="0" w:color="auto"/>
            <w:bottom w:val="none" w:sz="0" w:space="0" w:color="auto"/>
            <w:right w:val="none" w:sz="0" w:space="0" w:color="auto"/>
          </w:divBdr>
        </w:div>
        <w:div w:id="1458798039">
          <w:marLeft w:val="480"/>
          <w:marRight w:val="0"/>
          <w:marTop w:val="0"/>
          <w:marBottom w:val="0"/>
          <w:divBdr>
            <w:top w:val="none" w:sz="0" w:space="0" w:color="auto"/>
            <w:left w:val="none" w:sz="0" w:space="0" w:color="auto"/>
            <w:bottom w:val="none" w:sz="0" w:space="0" w:color="auto"/>
            <w:right w:val="none" w:sz="0" w:space="0" w:color="auto"/>
          </w:divBdr>
        </w:div>
        <w:div w:id="1139540682">
          <w:marLeft w:val="480"/>
          <w:marRight w:val="0"/>
          <w:marTop w:val="0"/>
          <w:marBottom w:val="0"/>
          <w:divBdr>
            <w:top w:val="none" w:sz="0" w:space="0" w:color="auto"/>
            <w:left w:val="none" w:sz="0" w:space="0" w:color="auto"/>
            <w:bottom w:val="none" w:sz="0" w:space="0" w:color="auto"/>
            <w:right w:val="none" w:sz="0" w:space="0" w:color="auto"/>
          </w:divBdr>
        </w:div>
        <w:div w:id="66658635">
          <w:marLeft w:val="480"/>
          <w:marRight w:val="0"/>
          <w:marTop w:val="0"/>
          <w:marBottom w:val="0"/>
          <w:divBdr>
            <w:top w:val="none" w:sz="0" w:space="0" w:color="auto"/>
            <w:left w:val="none" w:sz="0" w:space="0" w:color="auto"/>
            <w:bottom w:val="none" w:sz="0" w:space="0" w:color="auto"/>
            <w:right w:val="none" w:sz="0" w:space="0" w:color="auto"/>
          </w:divBdr>
        </w:div>
        <w:div w:id="1318992049">
          <w:marLeft w:val="480"/>
          <w:marRight w:val="0"/>
          <w:marTop w:val="0"/>
          <w:marBottom w:val="0"/>
          <w:divBdr>
            <w:top w:val="none" w:sz="0" w:space="0" w:color="auto"/>
            <w:left w:val="none" w:sz="0" w:space="0" w:color="auto"/>
            <w:bottom w:val="none" w:sz="0" w:space="0" w:color="auto"/>
            <w:right w:val="none" w:sz="0" w:space="0" w:color="auto"/>
          </w:divBdr>
        </w:div>
        <w:div w:id="2051878037">
          <w:marLeft w:val="480"/>
          <w:marRight w:val="0"/>
          <w:marTop w:val="0"/>
          <w:marBottom w:val="0"/>
          <w:divBdr>
            <w:top w:val="none" w:sz="0" w:space="0" w:color="auto"/>
            <w:left w:val="none" w:sz="0" w:space="0" w:color="auto"/>
            <w:bottom w:val="none" w:sz="0" w:space="0" w:color="auto"/>
            <w:right w:val="none" w:sz="0" w:space="0" w:color="auto"/>
          </w:divBdr>
        </w:div>
        <w:div w:id="1580211138">
          <w:marLeft w:val="480"/>
          <w:marRight w:val="0"/>
          <w:marTop w:val="0"/>
          <w:marBottom w:val="0"/>
          <w:divBdr>
            <w:top w:val="none" w:sz="0" w:space="0" w:color="auto"/>
            <w:left w:val="none" w:sz="0" w:space="0" w:color="auto"/>
            <w:bottom w:val="none" w:sz="0" w:space="0" w:color="auto"/>
            <w:right w:val="none" w:sz="0" w:space="0" w:color="auto"/>
          </w:divBdr>
        </w:div>
        <w:div w:id="2035424421">
          <w:marLeft w:val="480"/>
          <w:marRight w:val="0"/>
          <w:marTop w:val="0"/>
          <w:marBottom w:val="0"/>
          <w:divBdr>
            <w:top w:val="none" w:sz="0" w:space="0" w:color="auto"/>
            <w:left w:val="none" w:sz="0" w:space="0" w:color="auto"/>
            <w:bottom w:val="none" w:sz="0" w:space="0" w:color="auto"/>
            <w:right w:val="none" w:sz="0" w:space="0" w:color="auto"/>
          </w:divBdr>
        </w:div>
        <w:div w:id="2099328731">
          <w:marLeft w:val="480"/>
          <w:marRight w:val="0"/>
          <w:marTop w:val="0"/>
          <w:marBottom w:val="0"/>
          <w:divBdr>
            <w:top w:val="none" w:sz="0" w:space="0" w:color="auto"/>
            <w:left w:val="none" w:sz="0" w:space="0" w:color="auto"/>
            <w:bottom w:val="none" w:sz="0" w:space="0" w:color="auto"/>
            <w:right w:val="none" w:sz="0" w:space="0" w:color="auto"/>
          </w:divBdr>
        </w:div>
        <w:div w:id="2136288514">
          <w:marLeft w:val="480"/>
          <w:marRight w:val="0"/>
          <w:marTop w:val="0"/>
          <w:marBottom w:val="0"/>
          <w:divBdr>
            <w:top w:val="none" w:sz="0" w:space="0" w:color="auto"/>
            <w:left w:val="none" w:sz="0" w:space="0" w:color="auto"/>
            <w:bottom w:val="none" w:sz="0" w:space="0" w:color="auto"/>
            <w:right w:val="none" w:sz="0" w:space="0" w:color="auto"/>
          </w:divBdr>
        </w:div>
        <w:div w:id="963386966">
          <w:marLeft w:val="480"/>
          <w:marRight w:val="0"/>
          <w:marTop w:val="0"/>
          <w:marBottom w:val="0"/>
          <w:divBdr>
            <w:top w:val="none" w:sz="0" w:space="0" w:color="auto"/>
            <w:left w:val="none" w:sz="0" w:space="0" w:color="auto"/>
            <w:bottom w:val="none" w:sz="0" w:space="0" w:color="auto"/>
            <w:right w:val="none" w:sz="0" w:space="0" w:color="auto"/>
          </w:divBdr>
        </w:div>
        <w:div w:id="1209679447">
          <w:marLeft w:val="480"/>
          <w:marRight w:val="0"/>
          <w:marTop w:val="0"/>
          <w:marBottom w:val="0"/>
          <w:divBdr>
            <w:top w:val="none" w:sz="0" w:space="0" w:color="auto"/>
            <w:left w:val="none" w:sz="0" w:space="0" w:color="auto"/>
            <w:bottom w:val="none" w:sz="0" w:space="0" w:color="auto"/>
            <w:right w:val="none" w:sz="0" w:space="0" w:color="auto"/>
          </w:divBdr>
        </w:div>
        <w:div w:id="643773818">
          <w:marLeft w:val="480"/>
          <w:marRight w:val="0"/>
          <w:marTop w:val="0"/>
          <w:marBottom w:val="0"/>
          <w:divBdr>
            <w:top w:val="none" w:sz="0" w:space="0" w:color="auto"/>
            <w:left w:val="none" w:sz="0" w:space="0" w:color="auto"/>
            <w:bottom w:val="none" w:sz="0" w:space="0" w:color="auto"/>
            <w:right w:val="none" w:sz="0" w:space="0" w:color="auto"/>
          </w:divBdr>
        </w:div>
        <w:div w:id="490365623">
          <w:marLeft w:val="480"/>
          <w:marRight w:val="0"/>
          <w:marTop w:val="0"/>
          <w:marBottom w:val="0"/>
          <w:divBdr>
            <w:top w:val="none" w:sz="0" w:space="0" w:color="auto"/>
            <w:left w:val="none" w:sz="0" w:space="0" w:color="auto"/>
            <w:bottom w:val="none" w:sz="0" w:space="0" w:color="auto"/>
            <w:right w:val="none" w:sz="0" w:space="0" w:color="auto"/>
          </w:divBdr>
        </w:div>
        <w:div w:id="624775449">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24551973">
      <w:bodyDiv w:val="1"/>
      <w:marLeft w:val="0"/>
      <w:marRight w:val="0"/>
      <w:marTop w:val="0"/>
      <w:marBottom w:val="0"/>
      <w:divBdr>
        <w:top w:val="none" w:sz="0" w:space="0" w:color="auto"/>
        <w:left w:val="none" w:sz="0" w:space="0" w:color="auto"/>
        <w:bottom w:val="none" w:sz="0" w:space="0" w:color="auto"/>
        <w:right w:val="none" w:sz="0" w:space="0" w:color="auto"/>
      </w:divBdr>
      <w:divsChild>
        <w:div w:id="1276209395">
          <w:marLeft w:val="480"/>
          <w:marRight w:val="0"/>
          <w:marTop w:val="0"/>
          <w:marBottom w:val="0"/>
          <w:divBdr>
            <w:top w:val="none" w:sz="0" w:space="0" w:color="auto"/>
            <w:left w:val="none" w:sz="0" w:space="0" w:color="auto"/>
            <w:bottom w:val="none" w:sz="0" w:space="0" w:color="auto"/>
            <w:right w:val="none" w:sz="0" w:space="0" w:color="auto"/>
          </w:divBdr>
        </w:div>
        <w:div w:id="1387756068">
          <w:marLeft w:val="480"/>
          <w:marRight w:val="0"/>
          <w:marTop w:val="0"/>
          <w:marBottom w:val="0"/>
          <w:divBdr>
            <w:top w:val="none" w:sz="0" w:space="0" w:color="auto"/>
            <w:left w:val="none" w:sz="0" w:space="0" w:color="auto"/>
            <w:bottom w:val="none" w:sz="0" w:space="0" w:color="auto"/>
            <w:right w:val="none" w:sz="0" w:space="0" w:color="auto"/>
          </w:divBdr>
        </w:div>
        <w:div w:id="1627732291">
          <w:marLeft w:val="480"/>
          <w:marRight w:val="0"/>
          <w:marTop w:val="0"/>
          <w:marBottom w:val="0"/>
          <w:divBdr>
            <w:top w:val="none" w:sz="0" w:space="0" w:color="auto"/>
            <w:left w:val="none" w:sz="0" w:space="0" w:color="auto"/>
            <w:bottom w:val="none" w:sz="0" w:space="0" w:color="auto"/>
            <w:right w:val="none" w:sz="0" w:space="0" w:color="auto"/>
          </w:divBdr>
        </w:div>
        <w:div w:id="1591499429">
          <w:marLeft w:val="480"/>
          <w:marRight w:val="0"/>
          <w:marTop w:val="0"/>
          <w:marBottom w:val="0"/>
          <w:divBdr>
            <w:top w:val="none" w:sz="0" w:space="0" w:color="auto"/>
            <w:left w:val="none" w:sz="0" w:space="0" w:color="auto"/>
            <w:bottom w:val="none" w:sz="0" w:space="0" w:color="auto"/>
            <w:right w:val="none" w:sz="0" w:space="0" w:color="auto"/>
          </w:divBdr>
        </w:div>
        <w:div w:id="235869575">
          <w:marLeft w:val="480"/>
          <w:marRight w:val="0"/>
          <w:marTop w:val="0"/>
          <w:marBottom w:val="0"/>
          <w:divBdr>
            <w:top w:val="none" w:sz="0" w:space="0" w:color="auto"/>
            <w:left w:val="none" w:sz="0" w:space="0" w:color="auto"/>
            <w:bottom w:val="none" w:sz="0" w:space="0" w:color="auto"/>
            <w:right w:val="none" w:sz="0" w:space="0" w:color="auto"/>
          </w:divBdr>
        </w:div>
        <w:div w:id="1995718594">
          <w:marLeft w:val="480"/>
          <w:marRight w:val="0"/>
          <w:marTop w:val="0"/>
          <w:marBottom w:val="0"/>
          <w:divBdr>
            <w:top w:val="none" w:sz="0" w:space="0" w:color="auto"/>
            <w:left w:val="none" w:sz="0" w:space="0" w:color="auto"/>
            <w:bottom w:val="none" w:sz="0" w:space="0" w:color="auto"/>
            <w:right w:val="none" w:sz="0" w:space="0" w:color="auto"/>
          </w:divBdr>
        </w:div>
        <w:div w:id="561212126">
          <w:marLeft w:val="480"/>
          <w:marRight w:val="0"/>
          <w:marTop w:val="0"/>
          <w:marBottom w:val="0"/>
          <w:divBdr>
            <w:top w:val="none" w:sz="0" w:space="0" w:color="auto"/>
            <w:left w:val="none" w:sz="0" w:space="0" w:color="auto"/>
            <w:bottom w:val="none" w:sz="0" w:space="0" w:color="auto"/>
            <w:right w:val="none" w:sz="0" w:space="0" w:color="auto"/>
          </w:divBdr>
        </w:div>
        <w:div w:id="1841506145">
          <w:marLeft w:val="480"/>
          <w:marRight w:val="0"/>
          <w:marTop w:val="0"/>
          <w:marBottom w:val="0"/>
          <w:divBdr>
            <w:top w:val="none" w:sz="0" w:space="0" w:color="auto"/>
            <w:left w:val="none" w:sz="0" w:space="0" w:color="auto"/>
            <w:bottom w:val="none" w:sz="0" w:space="0" w:color="auto"/>
            <w:right w:val="none" w:sz="0" w:space="0" w:color="auto"/>
          </w:divBdr>
        </w:div>
        <w:div w:id="1078092777">
          <w:marLeft w:val="480"/>
          <w:marRight w:val="0"/>
          <w:marTop w:val="0"/>
          <w:marBottom w:val="0"/>
          <w:divBdr>
            <w:top w:val="none" w:sz="0" w:space="0" w:color="auto"/>
            <w:left w:val="none" w:sz="0" w:space="0" w:color="auto"/>
            <w:bottom w:val="none" w:sz="0" w:space="0" w:color="auto"/>
            <w:right w:val="none" w:sz="0" w:space="0" w:color="auto"/>
          </w:divBdr>
        </w:div>
        <w:div w:id="2145659869">
          <w:marLeft w:val="480"/>
          <w:marRight w:val="0"/>
          <w:marTop w:val="0"/>
          <w:marBottom w:val="0"/>
          <w:divBdr>
            <w:top w:val="none" w:sz="0" w:space="0" w:color="auto"/>
            <w:left w:val="none" w:sz="0" w:space="0" w:color="auto"/>
            <w:bottom w:val="none" w:sz="0" w:space="0" w:color="auto"/>
            <w:right w:val="none" w:sz="0" w:space="0" w:color="auto"/>
          </w:divBdr>
        </w:div>
        <w:div w:id="1472361598">
          <w:marLeft w:val="480"/>
          <w:marRight w:val="0"/>
          <w:marTop w:val="0"/>
          <w:marBottom w:val="0"/>
          <w:divBdr>
            <w:top w:val="none" w:sz="0" w:space="0" w:color="auto"/>
            <w:left w:val="none" w:sz="0" w:space="0" w:color="auto"/>
            <w:bottom w:val="none" w:sz="0" w:space="0" w:color="auto"/>
            <w:right w:val="none" w:sz="0" w:space="0" w:color="auto"/>
          </w:divBdr>
        </w:div>
        <w:div w:id="603539863">
          <w:marLeft w:val="480"/>
          <w:marRight w:val="0"/>
          <w:marTop w:val="0"/>
          <w:marBottom w:val="0"/>
          <w:divBdr>
            <w:top w:val="none" w:sz="0" w:space="0" w:color="auto"/>
            <w:left w:val="none" w:sz="0" w:space="0" w:color="auto"/>
            <w:bottom w:val="none" w:sz="0" w:space="0" w:color="auto"/>
            <w:right w:val="none" w:sz="0" w:space="0" w:color="auto"/>
          </w:divBdr>
        </w:div>
        <w:div w:id="1380133090">
          <w:marLeft w:val="480"/>
          <w:marRight w:val="0"/>
          <w:marTop w:val="0"/>
          <w:marBottom w:val="0"/>
          <w:divBdr>
            <w:top w:val="none" w:sz="0" w:space="0" w:color="auto"/>
            <w:left w:val="none" w:sz="0" w:space="0" w:color="auto"/>
            <w:bottom w:val="none" w:sz="0" w:space="0" w:color="auto"/>
            <w:right w:val="none" w:sz="0" w:space="0" w:color="auto"/>
          </w:divBdr>
        </w:div>
        <w:div w:id="214975673">
          <w:marLeft w:val="480"/>
          <w:marRight w:val="0"/>
          <w:marTop w:val="0"/>
          <w:marBottom w:val="0"/>
          <w:divBdr>
            <w:top w:val="none" w:sz="0" w:space="0" w:color="auto"/>
            <w:left w:val="none" w:sz="0" w:space="0" w:color="auto"/>
            <w:bottom w:val="none" w:sz="0" w:space="0" w:color="auto"/>
            <w:right w:val="none" w:sz="0" w:space="0" w:color="auto"/>
          </w:divBdr>
        </w:div>
        <w:div w:id="2033189062">
          <w:marLeft w:val="480"/>
          <w:marRight w:val="0"/>
          <w:marTop w:val="0"/>
          <w:marBottom w:val="0"/>
          <w:divBdr>
            <w:top w:val="none" w:sz="0" w:space="0" w:color="auto"/>
            <w:left w:val="none" w:sz="0" w:space="0" w:color="auto"/>
            <w:bottom w:val="none" w:sz="0" w:space="0" w:color="auto"/>
            <w:right w:val="none" w:sz="0" w:space="0" w:color="auto"/>
          </w:divBdr>
        </w:div>
        <w:div w:id="566962101">
          <w:marLeft w:val="480"/>
          <w:marRight w:val="0"/>
          <w:marTop w:val="0"/>
          <w:marBottom w:val="0"/>
          <w:divBdr>
            <w:top w:val="none" w:sz="0" w:space="0" w:color="auto"/>
            <w:left w:val="none" w:sz="0" w:space="0" w:color="auto"/>
            <w:bottom w:val="none" w:sz="0" w:space="0" w:color="auto"/>
            <w:right w:val="none" w:sz="0" w:space="0" w:color="auto"/>
          </w:divBdr>
        </w:div>
        <w:div w:id="1368603223">
          <w:marLeft w:val="480"/>
          <w:marRight w:val="0"/>
          <w:marTop w:val="0"/>
          <w:marBottom w:val="0"/>
          <w:divBdr>
            <w:top w:val="none" w:sz="0" w:space="0" w:color="auto"/>
            <w:left w:val="none" w:sz="0" w:space="0" w:color="auto"/>
            <w:bottom w:val="none" w:sz="0" w:space="0" w:color="auto"/>
            <w:right w:val="none" w:sz="0" w:space="0" w:color="auto"/>
          </w:divBdr>
        </w:div>
        <w:div w:id="708188027">
          <w:marLeft w:val="480"/>
          <w:marRight w:val="0"/>
          <w:marTop w:val="0"/>
          <w:marBottom w:val="0"/>
          <w:divBdr>
            <w:top w:val="none" w:sz="0" w:space="0" w:color="auto"/>
            <w:left w:val="none" w:sz="0" w:space="0" w:color="auto"/>
            <w:bottom w:val="none" w:sz="0" w:space="0" w:color="auto"/>
            <w:right w:val="none" w:sz="0" w:space="0" w:color="auto"/>
          </w:divBdr>
        </w:div>
        <w:div w:id="1653101934">
          <w:marLeft w:val="480"/>
          <w:marRight w:val="0"/>
          <w:marTop w:val="0"/>
          <w:marBottom w:val="0"/>
          <w:divBdr>
            <w:top w:val="none" w:sz="0" w:space="0" w:color="auto"/>
            <w:left w:val="none" w:sz="0" w:space="0" w:color="auto"/>
            <w:bottom w:val="none" w:sz="0" w:space="0" w:color="auto"/>
            <w:right w:val="none" w:sz="0" w:space="0" w:color="auto"/>
          </w:divBdr>
        </w:div>
        <w:div w:id="1927155624">
          <w:marLeft w:val="480"/>
          <w:marRight w:val="0"/>
          <w:marTop w:val="0"/>
          <w:marBottom w:val="0"/>
          <w:divBdr>
            <w:top w:val="none" w:sz="0" w:space="0" w:color="auto"/>
            <w:left w:val="none" w:sz="0" w:space="0" w:color="auto"/>
            <w:bottom w:val="none" w:sz="0" w:space="0" w:color="auto"/>
            <w:right w:val="none" w:sz="0" w:space="0" w:color="auto"/>
          </w:divBdr>
        </w:div>
        <w:div w:id="975917234">
          <w:marLeft w:val="480"/>
          <w:marRight w:val="0"/>
          <w:marTop w:val="0"/>
          <w:marBottom w:val="0"/>
          <w:divBdr>
            <w:top w:val="none" w:sz="0" w:space="0" w:color="auto"/>
            <w:left w:val="none" w:sz="0" w:space="0" w:color="auto"/>
            <w:bottom w:val="none" w:sz="0" w:space="0" w:color="auto"/>
            <w:right w:val="none" w:sz="0" w:space="0" w:color="auto"/>
          </w:divBdr>
        </w:div>
        <w:div w:id="1629319813">
          <w:marLeft w:val="480"/>
          <w:marRight w:val="0"/>
          <w:marTop w:val="0"/>
          <w:marBottom w:val="0"/>
          <w:divBdr>
            <w:top w:val="none" w:sz="0" w:space="0" w:color="auto"/>
            <w:left w:val="none" w:sz="0" w:space="0" w:color="auto"/>
            <w:bottom w:val="none" w:sz="0" w:space="0" w:color="auto"/>
            <w:right w:val="none" w:sz="0" w:space="0" w:color="auto"/>
          </w:divBdr>
        </w:div>
        <w:div w:id="207422740">
          <w:marLeft w:val="480"/>
          <w:marRight w:val="0"/>
          <w:marTop w:val="0"/>
          <w:marBottom w:val="0"/>
          <w:divBdr>
            <w:top w:val="none" w:sz="0" w:space="0" w:color="auto"/>
            <w:left w:val="none" w:sz="0" w:space="0" w:color="auto"/>
            <w:bottom w:val="none" w:sz="0" w:space="0" w:color="auto"/>
            <w:right w:val="none" w:sz="0" w:space="0" w:color="auto"/>
          </w:divBdr>
        </w:div>
        <w:div w:id="1226725459">
          <w:marLeft w:val="480"/>
          <w:marRight w:val="0"/>
          <w:marTop w:val="0"/>
          <w:marBottom w:val="0"/>
          <w:divBdr>
            <w:top w:val="none" w:sz="0" w:space="0" w:color="auto"/>
            <w:left w:val="none" w:sz="0" w:space="0" w:color="auto"/>
            <w:bottom w:val="none" w:sz="0" w:space="0" w:color="auto"/>
            <w:right w:val="none" w:sz="0" w:space="0" w:color="auto"/>
          </w:divBdr>
        </w:div>
        <w:div w:id="2037386698">
          <w:marLeft w:val="480"/>
          <w:marRight w:val="0"/>
          <w:marTop w:val="0"/>
          <w:marBottom w:val="0"/>
          <w:divBdr>
            <w:top w:val="none" w:sz="0" w:space="0" w:color="auto"/>
            <w:left w:val="none" w:sz="0" w:space="0" w:color="auto"/>
            <w:bottom w:val="none" w:sz="0" w:space="0" w:color="auto"/>
            <w:right w:val="none" w:sz="0" w:space="0" w:color="auto"/>
          </w:divBdr>
        </w:div>
        <w:div w:id="162471084">
          <w:marLeft w:val="480"/>
          <w:marRight w:val="0"/>
          <w:marTop w:val="0"/>
          <w:marBottom w:val="0"/>
          <w:divBdr>
            <w:top w:val="none" w:sz="0" w:space="0" w:color="auto"/>
            <w:left w:val="none" w:sz="0" w:space="0" w:color="auto"/>
            <w:bottom w:val="none" w:sz="0" w:space="0" w:color="auto"/>
            <w:right w:val="none" w:sz="0" w:space="0" w:color="auto"/>
          </w:divBdr>
        </w:div>
        <w:div w:id="26877726">
          <w:marLeft w:val="480"/>
          <w:marRight w:val="0"/>
          <w:marTop w:val="0"/>
          <w:marBottom w:val="0"/>
          <w:divBdr>
            <w:top w:val="none" w:sz="0" w:space="0" w:color="auto"/>
            <w:left w:val="none" w:sz="0" w:space="0" w:color="auto"/>
            <w:bottom w:val="none" w:sz="0" w:space="0" w:color="auto"/>
            <w:right w:val="none" w:sz="0" w:space="0" w:color="auto"/>
          </w:divBdr>
        </w:div>
        <w:div w:id="1185054630">
          <w:marLeft w:val="480"/>
          <w:marRight w:val="0"/>
          <w:marTop w:val="0"/>
          <w:marBottom w:val="0"/>
          <w:divBdr>
            <w:top w:val="none" w:sz="0" w:space="0" w:color="auto"/>
            <w:left w:val="none" w:sz="0" w:space="0" w:color="auto"/>
            <w:bottom w:val="none" w:sz="0" w:space="0" w:color="auto"/>
            <w:right w:val="none" w:sz="0" w:space="0" w:color="auto"/>
          </w:divBdr>
        </w:div>
        <w:div w:id="908809812">
          <w:marLeft w:val="480"/>
          <w:marRight w:val="0"/>
          <w:marTop w:val="0"/>
          <w:marBottom w:val="0"/>
          <w:divBdr>
            <w:top w:val="none" w:sz="0" w:space="0" w:color="auto"/>
            <w:left w:val="none" w:sz="0" w:space="0" w:color="auto"/>
            <w:bottom w:val="none" w:sz="0" w:space="0" w:color="auto"/>
            <w:right w:val="none" w:sz="0" w:space="0" w:color="auto"/>
          </w:divBdr>
        </w:div>
        <w:div w:id="1779252070">
          <w:marLeft w:val="480"/>
          <w:marRight w:val="0"/>
          <w:marTop w:val="0"/>
          <w:marBottom w:val="0"/>
          <w:divBdr>
            <w:top w:val="none" w:sz="0" w:space="0" w:color="auto"/>
            <w:left w:val="none" w:sz="0" w:space="0" w:color="auto"/>
            <w:bottom w:val="none" w:sz="0" w:space="0" w:color="auto"/>
            <w:right w:val="none" w:sz="0" w:space="0" w:color="auto"/>
          </w:divBdr>
        </w:div>
        <w:div w:id="1639139687">
          <w:marLeft w:val="480"/>
          <w:marRight w:val="0"/>
          <w:marTop w:val="0"/>
          <w:marBottom w:val="0"/>
          <w:divBdr>
            <w:top w:val="none" w:sz="0" w:space="0" w:color="auto"/>
            <w:left w:val="none" w:sz="0" w:space="0" w:color="auto"/>
            <w:bottom w:val="none" w:sz="0" w:space="0" w:color="auto"/>
            <w:right w:val="none" w:sz="0" w:space="0" w:color="auto"/>
          </w:divBdr>
        </w:div>
        <w:div w:id="455833073">
          <w:marLeft w:val="480"/>
          <w:marRight w:val="0"/>
          <w:marTop w:val="0"/>
          <w:marBottom w:val="0"/>
          <w:divBdr>
            <w:top w:val="none" w:sz="0" w:space="0" w:color="auto"/>
            <w:left w:val="none" w:sz="0" w:space="0" w:color="auto"/>
            <w:bottom w:val="none" w:sz="0" w:space="0" w:color="auto"/>
            <w:right w:val="none" w:sz="0" w:space="0" w:color="auto"/>
          </w:divBdr>
        </w:div>
        <w:div w:id="1095056671">
          <w:marLeft w:val="480"/>
          <w:marRight w:val="0"/>
          <w:marTop w:val="0"/>
          <w:marBottom w:val="0"/>
          <w:divBdr>
            <w:top w:val="none" w:sz="0" w:space="0" w:color="auto"/>
            <w:left w:val="none" w:sz="0" w:space="0" w:color="auto"/>
            <w:bottom w:val="none" w:sz="0" w:space="0" w:color="auto"/>
            <w:right w:val="none" w:sz="0" w:space="0" w:color="auto"/>
          </w:divBdr>
        </w:div>
        <w:div w:id="1953004993">
          <w:marLeft w:val="480"/>
          <w:marRight w:val="0"/>
          <w:marTop w:val="0"/>
          <w:marBottom w:val="0"/>
          <w:divBdr>
            <w:top w:val="none" w:sz="0" w:space="0" w:color="auto"/>
            <w:left w:val="none" w:sz="0" w:space="0" w:color="auto"/>
            <w:bottom w:val="none" w:sz="0" w:space="0" w:color="auto"/>
            <w:right w:val="none" w:sz="0" w:space="0" w:color="auto"/>
          </w:divBdr>
        </w:div>
        <w:div w:id="101152332">
          <w:marLeft w:val="480"/>
          <w:marRight w:val="0"/>
          <w:marTop w:val="0"/>
          <w:marBottom w:val="0"/>
          <w:divBdr>
            <w:top w:val="none" w:sz="0" w:space="0" w:color="auto"/>
            <w:left w:val="none" w:sz="0" w:space="0" w:color="auto"/>
            <w:bottom w:val="none" w:sz="0" w:space="0" w:color="auto"/>
            <w:right w:val="none" w:sz="0" w:space="0" w:color="auto"/>
          </w:divBdr>
        </w:div>
        <w:div w:id="1551961908">
          <w:marLeft w:val="480"/>
          <w:marRight w:val="0"/>
          <w:marTop w:val="0"/>
          <w:marBottom w:val="0"/>
          <w:divBdr>
            <w:top w:val="none" w:sz="0" w:space="0" w:color="auto"/>
            <w:left w:val="none" w:sz="0" w:space="0" w:color="auto"/>
            <w:bottom w:val="none" w:sz="0" w:space="0" w:color="auto"/>
            <w:right w:val="none" w:sz="0" w:space="0" w:color="auto"/>
          </w:divBdr>
        </w:div>
        <w:div w:id="1312058609">
          <w:marLeft w:val="480"/>
          <w:marRight w:val="0"/>
          <w:marTop w:val="0"/>
          <w:marBottom w:val="0"/>
          <w:divBdr>
            <w:top w:val="none" w:sz="0" w:space="0" w:color="auto"/>
            <w:left w:val="none" w:sz="0" w:space="0" w:color="auto"/>
            <w:bottom w:val="none" w:sz="0" w:space="0" w:color="auto"/>
            <w:right w:val="none" w:sz="0" w:space="0" w:color="auto"/>
          </w:divBdr>
        </w:div>
        <w:div w:id="2145657153">
          <w:marLeft w:val="480"/>
          <w:marRight w:val="0"/>
          <w:marTop w:val="0"/>
          <w:marBottom w:val="0"/>
          <w:divBdr>
            <w:top w:val="none" w:sz="0" w:space="0" w:color="auto"/>
            <w:left w:val="none" w:sz="0" w:space="0" w:color="auto"/>
            <w:bottom w:val="none" w:sz="0" w:space="0" w:color="auto"/>
            <w:right w:val="none" w:sz="0" w:space="0" w:color="auto"/>
          </w:divBdr>
        </w:div>
      </w:divsChild>
    </w:div>
    <w:div w:id="1328823887">
      <w:bodyDiv w:val="1"/>
      <w:marLeft w:val="0"/>
      <w:marRight w:val="0"/>
      <w:marTop w:val="0"/>
      <w:marBottom w:val="0"/>
      <w:divBdr>
        <w:top w:val="none" w:sz="0" w:space="0" w:color="auto"/>
        <w:left w:val="none" w:sz="0" w:space="0" w:color="auto"/>
        <w:bottom w:val="none" w:sz="0" w:space="0" w:color="auto"/>
        <w:right w:val="none" w:sz="0" w:space="0" w:color="auto"/>
      </w:divBdr>
      <w:divsChild>
        <w:div w:id="187565199">
          <w:marLeft w:val="480"/>
          <w:marRight w:val="0"/>
          <w:marTop w:val="0"/>
          <w:marBottom w:val="0"/>
          <w:divBdr>
            <w:top w:val="none" w:sz="0" w:space="0" w:color="auto"/>
            <w:left w:val="none" w:sz="0" w:space="0" w:color="auto"/>
            <w:bottom w:val="none" w:sz="0" w:space="0" w:color="auto"/>
            <w:right w:val="none" w:sz="0" w:space="0" w:color="auto"/>
          </w:divBdr>
        </w:div>
        <w:div w:id="1730037488">
          <w:marLeft w:val="480"/>
          <w:marRight w:val="0"/>
          <w:marTop w:val="0"/>
          <w:marBottom w:val="0"/>
          <w:divBdr>
            <w:top w:val="none" w:sz="0" w:space="0" w:color="auto"/>
            <w:left w:val="none" w:sz="0" w:space="0" w:color="auto"/>
            <w:bottom w:val="none" w:sz="0" w:space="0" w:color="auto"/>
            <w:right w:val="none" w:sz="0" w:space="0" w:color="auto"/>
          </w:divBdr>
        </w:div>
        <w:div w:id="2019379292">
          <w:marLeft w:val="480"/>
          <w:marRight w:val="0"/>
          <w:marTop w:val="0"/>
          <w:marBottom w:val="0"/>
          <w:divBdr>
            <w:top w:val="none" w:sz="0" w:space="0" w:color="auto"/>
            <w:left w:val="none" w:sz="0" w:space="0" w:color="auto"/>
            <w:bottom w:val="none" w:sz="0" w:space="0" w:color="auto"/>
            <w:right w:val="none" w:sz="0" w:space="0" w:color="auto"/>
          </w:divBdr>
        </w:div>
        <w:div w:id="470638638">
          <w:marLeft w:val="480"/>
          <w:marRight w:val="0"/>
          <w:marTop w:val="0"/>
          <w:marBottom w:val="0"/>
          <w:divBdr>
            <w:top w:val="none" w:sz="0" w:space="0" w:color="auto"/>
            <w:left w:val="none" w:sz="0" w:space="0" w:color="auto"/>
            <w:bottom w:val="none" w:sz="0" w:space="0" w:color="auto"/>
            <w:right w:val="none" w:sz="0" w:space="0" w:color="auto"/>
          </w:divBdr>
        </w:div>
        <w:div w:id="1680933480">
          <w:marLeft w:val="480"/>
          <w:marRight w:val="0"/>
          <w:marTop w:val="0"/>
          <w:marBottom w:val="0"/>
          <w:divBdr>
            <w:top w:val="none" w:sz="0" w:space="0" w:color="auto"/>
            <w:left w:val="none" w:sz="0" w:space="0" w:color="auto"/>
            <w:bottom w:val="none" w:sz="0" w:space="0" w:color="auto"/>
            <w:right w:val="none" w:sz="0" w:space="0" w:color="auto"/>
          </w:divBdr>
        </w:div>
        <w:div w:id="1731030952">
          <w:marLeft w:val="480"/>
          <w:marRight w:val="0"/>
          <w:marTop w:val="0"/>
          <w:marBottom w:val="0"/>
          <w:divBdr>
            <w:top w:val="none" w:sz="0" w:space="0" w:color="auto"/>
            <w:left w:val="none" w:sz="0" w:space="0" w:color="auto"/>
            <w:bottom w:val="none" w:sz="0" w:space="0" w:color="auto"/>
            <w:right w:val="none" w:sz="0" w:space="0" w:color="auto"/>
          </w:divBdr>
        </w:div>
        <w:div w:id="581984515">
          <w:marLeft w:val="480"/>
          <w:marRight w:val="0"/>
          <w:marTop w:val="0"/>
          <w:marBottom w:val="0"/>
          <w:divBdr>
            <w:top w:val="none" w:sz="0" w:space="0" w:color="auto"/>
            <w:left w:val="none" w:sz="0" w:space="0" w:color="auto"/>
            <w:bottom w:val="none" w:sz="0" w:space="0" w:color="auto"/>
            <w:right w:val="none" w:sz="0" w:space="0" w:color="auto"/>
          </w:divBdr>
        </w:div>
        <w:div w:id="1218198334">
          <w:marLeft w:val="480"/>
          <w:marRight w:val="0"/>
          <w:marTop w:val="0"/>
          <w:marBottom w:val="0"/>
          <w:divBdr>
            <w:top w:val="none" w:sz="0" w:space="0" w:color="auto"/>
            <w:left w:val="none" w:sz="0" w:space="0" w:color="auto"/>
            <w:bottom w:val="none" w:sz="0" w:space="0" w:color="auto"/>
            <w:right w:val="none" w:sz="0" w:space="0" w:color="auto"/>
          </w:divBdr>
        </w:div>
        <w:div w:id="1499079578">
          <w:marLeft w:val="480"/>
          <w:marRight w:val="0"/>
          <w:marTop w:val="0"/>
          <w:marBottom w:val="0"/>
          <w:divBdr>
            <w:top w:val="none" w:sz="0" w:space="0" w:color="auto"/>
            <w:left w:val="none" w:sz="0" w:space="0" w:color="auto"/>
            <w:bottom w:val="none" w:sz="0" w:space="0" w:color="auto"/>
            <w:right w:val="none" w:sz="0" w:space="0" w:color="auto"/>
          </w:divBdr>
        </w:div>
        <w:div w:id="1793282330">
          <w:marLeft w:val="480"/>
          <w:marRight w:val="0"/>
          <w:marTop w:val="0"/>
          <w:marBottom w:val="0"/>
          <w:divBdr>
            <w:top w:val="none" w:sz="0" w:space="0" w:color="auto"/>
            <w:left w:val="none" w:sz="0" w:space="0" w:color="auto"/>
            <w:bottom w:val="none" w:sz="0" w:space="0" w:color="auto"/>
            <w:right w:val="none" w:sz="0" w:space="0" w:color="auto"/>
          </w:divBdr>
        </w:div>
        <w:div w:id="1934044488">
          <w:marLeft w:val="480"/>
          <w:marRight w:val="0"/>
          <w:marTop w:val="0"/>
          <w:marBottom w:val="0"/>
          <w:divBdr>
            <w:top w:val="none" w:sz="0" w:space="0" w:color="auto"/>
            <w:left w:val="none" w:sz="0" w:space="0" w:color="auto"/>
            <w:bottom w:val="none" w:sz="0" w:space="0" w:color="auto"/>
            <w:right w:val="none" w:sz="0" w:space="0" w:color="auto"/>
          </w:divBdr>
        </w:div>
        <w:div w:id="796215767">
          <w:marLeft w:val="480"/>
          <w:marRight w:val="0"/>
          <w:marTop w:val="0"/>
          <w:marBottom w:val="0"/>
          <w:divBdr>
            <w:top w:val="none" w:sz="0" w:space="0" w:color="auto"/>
            <w:left w:val="none" w:sz="0" w:space="0" w:color="auto"/>
            <w:bottom w:val="none" w:sz="0" w:space="0" w:color="auto"/>
            <w:right w:val="none" w:sz="0" w:space="0" w:color="auto"/>
          </w:divBdr>
        </w:div>
        <w:div w:id="1545630245">
          <w:marLeft w:val="480"/>
          <w:marRight w:val="0"/>
          <w:marTop w:val="0"/>
          <w:marBottom w:val="0"/>
          <w:divBdr>
            <w:top w:val="none" w:sz="0" w:space="0" w:color="auto"/>
            <w:left w:val="none" w:sz="0" w:space="0" w:color="auto"/>
            <w:bottom w:val="none" w:sz="0" w:space="0" w:color="auto"/>
            <w:right w:val="none" w:sz="0" w:space="0" w:color="auto"/>
          </w:divBdr>
        </w:div>
        <w:div w:id="492797663">
          <w:marLeft w:val="480"/>
          <w:marRight w:val="0"/>
          <w:marTop w:val="0"/>
          <w:marBottom w:val="0"/>
          <w:divBdr>
            <w:top w:val="none" w:sz="0" w:space="0" w:color="auto"/>
            <w:left w:val="none" w:sz="0" w:space="0" w:color="auto"/>
            <w:bottom w:val="none" w:sz="0" w:space="0" w:color="auto"/>
            <w:right w:val="none" w:sz="0" w:space="0" w:color="auto"/>
          </w:divBdr>
        </w:div>
        <w:div w:id="1368068364">
          <w:marLeft w:val="480"/>
          <w:marRight w:val="0"/>
          <w:marTop w:val="0"/>
          <w:marBottom w:val="0"/>
          <w:divBdr>
            <w:top w:val="none" w:sz="0" w:space="0" w:color="auto"/>
            <w:left w:val="none" w:sz="0" w:space="0" w:color="auto"/>
            <w:bottom w:val="none" w:sz="0" w:space="0" w:color="auto"/>
            <w:right w:val="none" w:sz="0" w:space="0" w:color="auto"/>
          </w:divBdr>
        </w:div>
        <w:div w:id="2042591661">
          <w:marLeft w:val="480"/>
          <w:marRight w:val="0"/>
          <w:marTop w:val="0"/>
          <w:marBottom w:val="0"/>
          <w:divBdr>
            <w:top w:val="none" w:sz="0" w:space="0" w:color="auto"/>
            <w:left w:val="none" w:sz="0" w:space="0" w:color="auto"/>
            <w:bottom w:val="none" w:sz="0" w:space="0" w:color="auto"/>
            <w:right w:val="none" w:sz="0" w:space="0" w:color="auto"/>
          </w:divBdr>
        </w:div>
        <w:div w:id="2122334081">
          <w:marLeft w:val="480"/>
          <w:marRight w:val="0"/>
          <w:marTop w:val="0"/>
          <w:marBottom w:val="0"/>
          <w:divBdr>
            <w:top w:val="none" w:sz="0" w:space="0" w:color="auto"/>
            <w:left w:val="none" w:sz="0" w:space="0" w:color="auto"/>
            <w:bottom w:val="none" w:sz="0" w:space="0" w:color="auto"/>
            <w:right w:val="none" w:sz="0" w:space="0" w:color="auto"/>
          </w:divBdr>
        </w:div>
        <w:div w:id="1099913431">
          <w:marLeft w:val="480"/>
          <w:marRight w:val="0"/>
          <w:marTop w:val="0"/>
          <w:marBottom w:val="0"/>
          <w:divBdr>
            <w:top w:val="none" w:sz="0" w:space="0" w:color="auto"/>
            <w:left w:val="none" w:sz="0" w:space="0" w:color="auto"/>
            <w:bottom w:val="none" w:sz="0" w:space="0" w:color="auto"/>
            <w:right w:val="none" w:sz="0" w:space="0" w:color="auto"/>
          </w:divBdr>
        </w:div>
        <w:div w:id="1693797462">
          <w:marLeft w:val="480"/>
          <w:marRight w:val="0"/>
          <w:marTop w:val="0"/>
          <w:marBottom w:val="0"/>
          <w:divBdr>
            <w:top w:val="none" w:sz="0" w:space="0" w:color="auto"/>
            <w:left w:val="none" w:sz="0" w:space="0" w:color="auto"/>
            <w:bottom w:val="none" w:sz="0" w:space="0" w:color="auto"/>
            <w:right w:val="none" w:sz="0" w:space="0" w:color="auto"/>
          </w:divBdr>
        </w:div>
        <w:div w:id="564338260">
          <w:marLeft w:val="480"/>
          <w:marRight w:val="0"/>
          <w:marTop w:val="0"/>
          <w:marBottom w:val="0"/>
          <w:divBdr>
            <w:top w:val="none" w:sz="0" w:space="0" w:color="auto"/>
            <w:left w:val="none" w:sz="0" w:space="0" w:color="auto"/>
            <w:bottom w:val="none" w:sz="0" w:space="0" w:color="auto"/>
            <w:right w:val="none" w:sz="0" w:space="0" w:color="auto"/>
          </w:divBdr>
        </w:div>
        <w:div w:id="307904000">
          <w:marLeft w:val="480"/>
          <w:marRight w:val="0"/>
          <w:marTop w:val="0"/>
          <w:marBottom w:val="0"/>
          <w:divBdr>
            <w:top w:val="none" w:sz="0" w:space="0" w:color="auto"/>
            <w:left w:val="none" w:sz="0" w:space="0" w:color="auto"/>
            <w:bottom w:val="none" w:sz="0" w:space="0" w:color="auto"/>
            <w:right w:val="none" w:sz="0" w:space="0" w:color="auto"/>
          </w:divBdr>
        </w:div>
        <w:div w:id="261961611">
          <w:marLeft w:val="480"/>
          <w:marRight w:val="0"/>
          <w:marTop w:val="0"/>
          <w:marBottom w:val="0"/>
          <w:divBdr>
            <w:top w:val="none" w:sz="0" w:space="0" w:color="auto"/>
            <w:left w:val="none" w:sz="0" w:space="0" w:color="auto"/>
            <w:bottom w:val="none" w:sz="0" w:space="0" w:color="auto"/>
            <w:right w:val="none" w:sz="0" w:space="0" w:color="auto"/>
          </w:divBdr>
        </w:div>
        <w:div w:id="1565918158">
          <w:marLeft w:val="480"/>
          <w:marRight w:val="0"/>
          <w:marTop w:val="0"/>
          <w:marBottom w:val="0"/>
          <w:divBdr>
            <w:top w:val="none" w:sz="0" w:space="0" w:color="auto"/>
            <w:left w:val="none" w:sz="0" w:space="0" w:color="auto"/>
            <w:bottom w:val="none" w:sz="0" w:space="0" w:color="auto"/>
            <w:right w:val="none" w:sz="0" w:space="0" w:color="auto"/>
          </w:divBdr>
        </w:div>
        <w:div w:id="94448942">
          <w:marLeft w:val="480"/>
          <w:marRight w:val="0"/>
          <w:marTop w:val="0"/>
          <w:marBottom w:val="0"/>
          <w:divBdr>
            <w:top w:val="none" w:sz="0" w:space="0" w:color="auto"/>
            <w:left w:val="none" w:sz="0" w:space="0" w:color="auto"/>
            <w:bottom w:val="none" w:sz="0" w:space="0" w:color="auto"/>
            <w:right w:val="none" w:sz="0" w:space="0" w:color="auto"/>
          </w:divBdr>
        </w:div>
        <w:div w:id="1304316204">
          <w:marLeft w:val="480"/>
          <w:marRight w:val="0"/>
          <w:marTop w:val="0"/>
          <w:marBottom w:val="0"/>
          <w:divBdr>
            <w:top w:val="none" w:sz="0" w:space="0" w:color="auto"/>
            <w:left w:val="none" w:sz="0" w:space="0" w:color="auto"/>
            <w:bottom w:val="none" w:sz="0" w:space="0" w:color="auto"/>
            <w:right w:val="none" w:sz="0" w:space="0" w:color="auto"/>
          </w:divBdr>
        </w:div>
        <w:div w:id="902641424">
          <w:marLeft w:val="480"/>
          <w:marRight w:val="0"/>
          <w:marTop w:val="0"/>
          <w:marBottom w:val="0"/>
          <w:divBdr>
            <w:top w:val="none" w:sz="0" w:space="0" w:color="auto"/>
            <w:left w:val="none" w:sz="0" w:space="0" w:color="auto"/>
            <w:bottom w:val="none" w:sz="0" w:space="0" w:color="auto"/>
            <w:right w:val="none" w:sz="0" w:space="0" w:color="auto"/>
          </w:divBdr>
        </w:div>
        <w:div w:id="2128352881">
          <w:marLeft w:val="480"/>
          <w:marRight w:val="0"/>
          <w:marTop w:val="0"/>
          <w:marBottom w:val="0"/>
          <w:divBdr>
            <w:top w:val="none" w:sz="0" w:space="0" w:color="auto"/>
            <w:left w:val="none" w:sz="0" w:space="0" w:color="auto"/>
            <w:bottom w:val="none" w:sz="0" w:space="0" w:color="auto"/>
            <w:right w:val="none" w:sz="0" w:space="0" w:color="auto"/>
          </w:divBdr>
        </w:div>
        <w:div w:id="1967348011">
          <w:marLeft w:val="480"/>
          <w:marRight w:val="0"/>
          <w:marTop w:val="0"/>
          <w:marBottom w:val="0"/>
          <w:divBdr>
            <w:top w:val="none" w:sz="0" w:space="0" w:color="auto"/>
            <w:left w:val="none" w:sz="0" w:space="0" w:color="auto"/>
            <w:bottom w:val="none" w:sz="0" w:space="0" w:color="auto"/>
            <w:right w:val="none" w:sz="0" w:space="0" w:color="auto"/>
          </w:divBdr>
        </w:div>
        <w:div w:id="1512334964">
          <w:marLeft w:val="480"/>
          <w:marRight w:val="0"/>
          <w:marTop w:val="0"/>
          <w:marBottom w:val="0"/>
          <w:divBdr>
            <w:top w:val="none" w:sz="0" w:space="0" w:color="auto"/>
            <w:left w:val="none" w:sz="0" w:space="0" w:color="auto"/>
            <w:bottom w:val="none" w:sz="0" w:space="0" w:color="auto"/>
            <w:right w:val="none" w:sz="0" w:space="0" w:color="auto"/>
          </w:divBdr>
        </w:div>
        <w:div w:id="495154153">
          <w:marLeft w:val="480"/>
          <w:marRight w:val="0"/>
          <w:marTop w:val="0"/>
          <w:marBottom w:val="0"/>
          <w:divBdr>
            <w:top w:val="none" w:sz="0" w:space="0" w:color="auto"/>
            <w:left w:val="none" w:sz="0" w:space="0" w:color="auto"/>
            <w:bottom w:val="none" w:sz="0" w:space="0" w:color="auto"/>
            <w:right w:val="none" w:sz="0" w:space="0" w:color="auto"/>
          </w:divBdr>
        </w:div>
        <w:div w:id="1842086636">
          <w:marLeft w:val="480"/>
          <w:marRight w:val="0"/>
          <w:marTop w:val="0"/>
          <w:marBottom w:val="0"/>
          <w:divBdr>
            <w:top w:val="none" w:sz="0" w:space="0" w:color="auto"/>
            <w:left w:val="none" w:sz="0" w:space="0" w:color="auto"/>
            <w:bottom w:val="none" w:sz="0" w:space="0" w:color="auto"/>
            <w:right w:val="none" w:sz="0" w:space="0" w:color="auto"/>
          </w:divBdr>
        </w:div>
        <w:div w:id="720205960">
          <w:marLeft w:val="480"/>
          <w:marRight w:val="0"/>
          <w:marTop w:val="0"/>
          <w:marBottom w:val="0"/>
          <w:divBdr>
            <w:top w:val="none" w:sz="0" w:space="0" w:color="auto"/>
            <w:left w:val="none" w:sz="0" w:space="0" w:color="auto"/>
            <w:bottom w:val="none" w:sz="0" w:space="0" w:color="auto"/>
            <w:right w:val="none" w:sz="0" w:space="0" w:color="auto"/>
          </w:divBdr>
        </w:div>
        <w:div w:id="512694237">
          <w:marLeft w:val="480"/>
          <w:marRight w:val="0"/>
          <w:marTop w:val="0"/>
          <w:marBottom w:val="0"/>
          <w:divBdr>
            <w:top w:val="none" w:sz="0" w:space="0" w:color="auto"/>
            <w:left w:val="none" w:sz="0" w:space="0" w:color="auto"/>
            <w:bottom w:val="none" w:sz="0" w:space="0" w:color="auto"/>
            <w:right w:val="none" w:sz="0" w:space="0" w:color="auto"/>
          </w:divBdr>
        </w:div>
        <w:div w:id="164520784">
          <w:marLeft w:val="480"/>
          <w:marRight w:val="0"/>
          <w:marTop w:val="0"/>
          <w:marBottom w:val="0"/>
          <w:divBdr>
            <w:top w:val="none" w:sz="0" w:space="0" w:color="auto"/>
            <w:left w:val="none" w:sz="0" w:space="0" w:color="auto"/>
            <w:bottom w:val="none" w:sz="0" w:space="0" w:color="auto"/>
            <w:right w:val="none" w:sz="0" w:space="0" w:color="auto"/>
          </w:divBdr>
        </w:div>
        <w:div w:id="499656726">
          <w:marLeft w:val="480"/>
          <w:marRight w:val="0"/>
          <w:marTop w:val="0"/>
          <w:marBottom w:val="0"/>
          <w:divBdr>
            <w:top w:val="none" w:sz="0" w:space="0" w:color="auto"/>
            <w:left w:val="none" w:sz="0" w:space="0" w:color="auto"/>
            <w:bottom w:val="none" w:sz="0" w:space="0" w:color="auto"/>
            <w:right w:val="none" w:sz="0" w:space="0" w:color="auto"/>
          </w:divBdr>
        </w:div>
        <w:div w:id="1775126060">
          <w:marLeft w:val="480"/>
          <w:marRight w:val="0"/>
          <w:marTop w:val="0"/>
          <w:marBottom w:val="0"/>
          <w:divBdr>
            <w:top w:val="none" w:sz="0" w:space="0" w:color="auto"/>
            <w:left w:val="none" w:sz="0" w:space="0" w:color="auto"/>
            <w:bottom w:val="none" w:sz="0" w:space="0" w:color="auto"/>
            <w:right w:val="none" w:sz="0" w:space="0" w:color="auto"/>
          </w:divBdr>
        </w:div>
        <w:div w:id="573590510">
          <w:marLeft w:val="480"/>
          <w:marRight w:val="0"/>
          <w:marTop w:val="0"/>
          <w:marBottom w:val="0"/>
          <w:divBdr>
            <w:top w:val="none" w:sz="0" w:space="0" w:color="auto"/>
            <w:left w:val="none" w:sz="0" w:space="0" w:color="auto"/>
            <w:bottom w:val="none" w:sz="0" w:space="0" w:color="auto"/>
            <w:right w:val="none" w:sz="0" w:space="0" w:color="auto"/>
          </w:divBdr>
        </w:div>
        <w:div w:id="162429828">
          <w:marLeft w:val="480"/>
          <w:marRight w:val="0"/>
          <w:marTop w:val="0"/>
          <w:marBottom w:val="0"/>
          <w:divBdr>
            <w:top w:val="none" w:sz="0" w:space="0" w:color="auto"/>
            <w:left w:val="none" w:sz="0" w:space="0" w:color="auto"/>
            <w:bottom w:val="none" w:sz="0" w:space="0" w:color="auto"/>
            <w:right w:val="none" w:sz="0" w:space="0" w:color="auto"/>
          </w:divBdr>
        </w:div>
        <w:div w:id="864908829">
          <w:marLeft w:val="480"/>
          <w:marRight w:val="0"/>
          <w:marTop w:val="0"/>
          <w:marBottom w:val="0"/>
          <w:divBdr>
            <w:top w:val="none" w:sz="0" w:space="0" w:color="auto"/>
            <w:left w:val="none" w:sz="0" w:space="0" w:color="auto"/>
            <w:bottom w:val="none" w:sz="0" w:space="0" w:color="auto"/>
            <w:right w:val="none" w:sz="0" w:space="0" w:color="auto"/>
          </w:divBdr>
        </w:div>
        <w:div w:id="1595745194">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7154088">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397313174">
      <w:bodyDiv w:val="1"/>
      <w:marLeft w:val="0"/>
      <w:marRight w:val="0"/>
      <w:marTop w:val="0"/>
      <w:marBottom w:val="0"/>
      <w:divBdr>
        <w:top w:val="none" w:sz="0" w:space="0" w:color="auto"/>
        <w:left w:val="none" w:sz="0" w:space="0" w:color="auto"/>
        <w:bottom w:val="none" w:sz="0" w:space="0" w:color="auto"/>
        <w:right w:val="none" w:sz="0" w:space="0" w:color="auto"/>
      </w:divBdr>
      <w:divsChild>
        <w:div w:id="734821028">
          <w:marLeft w:val="480"/>
          <w:marRight w:val="0"/>
          <w:marTop w:val="0"/>
          <w:marBottom w:val="0"/>
          <w:divBdr>
            <w:top w:val="none" w:sz="0" w:space="0" w:color="auto"/>
            <w:left w:val="none" w:sz="0" w:space="0" w:color="auto"/>
            <w:bottom w:val="none" w:sz="0" w:space="0" w:color="auto"/>
            <w:right w:val="none" w:sz="0" w:space="0" w:color="auto"/>
          </w:divBdr>
        </w:div>
        <w:div w:id="81604458">
          <w:marLeft w:val="480"/>
          <w:marRight w:val="0"/>
          <w:marTop w:val="0"/>
          <w:marBottom w:val="0"/>
          <w:divBdr>
            <w:top w:val="none" w:sz="0" w:space="0" w:color="auto"/>
            <w:left w:val="none" w:sz="0" w:space="0" w:color="auto"/>
            <w:bottom w:val="none" w:sz="0" w:space="0" w:color="auto"/>
            <w:right w:val="none" w:sz="0" w:space="0" w:color="auto"/>
          </w:divBdr>
        </w:div>
        <w:div w:id="2049063631">
          <w:marLeft w:val="480"/>
          <w:marRight w:val="0"/>
          <w:marTop w:val="0"/>
          <w:marBottom w:val="0"/>
          <w:divBdr>
            <w:top w:val="none" w:sz="0" w:space="0" w:color="auto"/>
            <w:left w:val="none" w:sz="0" w:space="0" w:color="auto"/>
            <w:bottom w:val="none" w:sz="0" w:space="0" w:color="auto"/>
            <w:right w:val="none" w:sz="0" w:space="0" w:color="auto"/>
          </w:divBdr>
        </w:div>
        <w:div w:id="697704139">
          <w:marLeft w:val="480"/>
          <w:marRight w:val="0"/>
          <w:marTop w:val="0"/>
          <w:marBottom w:val="0"/>
          <w:divBdr>
            <w:top w:val="none" w:sz="0" w:space="0" w:color="auto"/>
            <w:left w:val="none" w:sz="0" w:space="0" w:color="auto"/>
            <w:bottom w:val="none" w:sz="0" w:space="0" w:color="auto"/>
            <w:right w:val="none" w:sz="0" w:space="0" w:color="auto"/>
          </w:divBdr>
        </w:div>
        <w:div w:id="1496799607">
          <w:marLeft w:val="480"/>
          <w:marRight w:val="0"/>
          <w:marTop w:val="0"/>
          <w:marBottom w:val="0"/>
          <w:divBdr>
            <w:top w:val="none" w:sz="0" w:space="0" w:color="auto"/>
            <w:left w:val="none" w:sz="0" w:space="0" w:color="auto"/>
            <w:bottom w:val="none" w:sz="0" w:space="0" w:color="auto"/>
            <w:right w:val="none" w:sz="0" w:space="0" w:color="auto"/>
          </w:divBdr>
        </w:div>
        <w:div w:id="1209488109">
          <w:marLeft w:val="480"/>
          <w:marRight w:val="0"/>
          <w:marTop w:val="0"/>
          <w:marBottom w:val="0"/>
          <w:divBdr>
            <w:top w:val="none" w:sz="0" w:space="0" w:color="auto"/>
            <w:left w:val="none" w:sz="0" w:space="0" w:color="auto"/>
            <w:bottom w:val="none" w:sz="0" w:space="0" w:color="auto"/>
            <w:right w:val="none" w:sz="0" w:space="0" w:color="auto"/>
          </w:divBdr>
        </w:div>
        <w:div w:id="1792436949">
          <w:marLeft w:val="480"/>
          <w:marRight w:val="0"/>
          <w:marTop w:val="0"/>
          <w:marBottom w:val="0"/>
          <w:divBdr>
            <w:top w:val="none" w:sz="0" w:space="0" w:color="auto"/>
            <w:left w:val="none" w:sz="0" w:space="0" w:color="auto"/>
            <w:bottom w:val="none" w:sz="0" w:space="0" w:color="auto"/>
            <w:right w:val="none" w:sz="0" w:space="0" w:color="auto"/>
          </w:divBdr>
        </w:div>
        <w:div w:id="644433274">
          <w:marLeft w:val="480"/>
          <w:marRight w:val="0"/>
          <w:marTop w:val="0"/>
          <w:marBottom w:val="0"/>
          <w:divBdr>
            <w:top w:val="none" w:sz="0" w:space="0" w:color="auto"/>
            <w:left w:val="none" w:sz="0" w:space="0" w:color="auto"/>
            <w:bottom w:val="none" w:sz="0" w:space="0" w:color="auto"/>
            <w:right w:val="none" w:sz="0" w:space="0" w:color="auto"/>
          </w:divBdr>
        </w:div>
        <w:div w:id="2046785034">
          <w:marLeft w:val="480"/>
          <w:marRight w:val="0"/>
          <w:marTop w:val="0"/>
          <w:marBottom w:val="0"/>
          <w:divBdr>
            <w:top w:val="none" w:sz="0" w:space="0" w:color="auto"/>
            <w:left w:val="none" w:sz="0" w:space="0" w:color="auto"/>
            <w:bottom w:val="none" w:sz="0" w:space="0" w:color="auto"/>
            <w:right w:val="none" w:sz="0" w:space="0" w:color="auto"/>
          </w:divBdr>
        </w:div>
        <w:div w:id="2136823299">
          <w:marLeft w:val="480"/>
          <w:marRight w:val="0"/>
          <w:marTop w:val="0"/>
          <w:marBottom w:val="0"/>
          <w:divBdr>
            <w:top w:val="none" w:sz="0" w:space="0" w:color="auto"/>
            <w:left w:val="none" w:sz="0" w:space="0" w:color="auto"/>
            <w:bottom w:val="none" w:sz="0" w:space="0" w:color="auto"/>
            <w:right w:val="none" w:sz="0" w:space="0" w:color="auto"/>
          </w:divBdr>
        </w:div>
        <w:div w:id="1344086820">
          <w:marLeft w:val="480"/>
          <w:marRight w:val="0"/>
          <w:marTop w:val="0"/>
          <w:marBottom w:val="0"/>
          <w:divBdr>
            <w:top w:val="none" w:sz="0" w:space="0" w:color="auto"/>
            <w:left w:val="none" w:sz="0" w:space="0" w:color="auto"/>
            <w:bottom w:val="none" w:sz="0" w:space="0" w:color="auto"/>
            <w:right w:val="none" w:sz="0" w:space="0" w:color="auto"/>
          </w:divBdr>
        </w:div>
        <w:div w:id="671301500">
          <w:marLeft w:val="480"/>
          <w:marRight w:val="0"/>
          <w:marTop w:val="0"/>
          <w:marBottom w:val="0"/>
          <w:divBdr>
            <w:top w:val="none" w:sz="0" w:space="0" w:color="auto"/>
            <w:left w:val="none" w:sz="0" w:space="0" w:color="auto"/>
            <w:bottom w:val="none" w:sz="0" w:space="0" w:color="auto"/>
            <w:right w:val="none" w:sz="0" w:space="0" w:color="auto"/>
          </w:divBdr>
        </w:div>
        <w:div w:id="226847439">
          <w:marLeft w:val="480"/>
          <w:marRight w:val="0"/>
          <w:marTop w:val="0"/>
          <w:marBottom w:val="0"/>
          <w:divBdr>
            <w:top w:val="none" w:sz="0" w:space="0" w:color="auto"/>
            <w:left w:val="none" w:sz="0" w:space="0" w:color="auto"/>
            <w:bottom w:val="none" w:sz="0" w:space="0" w:color="auto"/>
            <w:right w:val="none" w:sz="0" w:space="0" w:color="auto"/>
          </w:divBdr>
        </w:div>
        <w:div w:id="1066684372">
          <w:marLeft w:val="480"/>
          <w:marRight w:val="0"/>
          <w:marTop w:val="0"/>
          <w:marBottom w:val="0"/>
          <w:divBdr>
            <w:top w:val="none" w:sz="0" w:space="0" w:color="auto"/>
            <w:left w:val="none" w:sz="0" w:space="0" w:color="auto"/>
            <w:bottom w:val="none" w:sz="0" w:space="0" w:color="auto"/>
            <w:right w:val="none" w:sz="0" w:space="0" w:color="auto"/>
          </w:divBdr>
        </w:div>
        <w:div w:id="461505353">
          <w:marLeft w:val="480"/>
          <w:marRight w:val="0"/>
          <w:marTop w:val="0"/>
          <w:marBottom w:val="0"/>
          <w:divBdr>
            <w:top w:val="none" w:sz="0" w:space="0" w:color="auto"/>
            <w:left w:val="none" w:sz="0" w:space="0" w:color="auto"/>
            <w:bottom w:val="none" w:sz="0" w:space="0" w:color="auto"/>
            <w:right w:val="none" w:sz="0" w:space="0" w:color="auto"/>
          </w:divBdr>
        </w:div>
        <w:div w:id="265890368">
          <w:marLeft w:val="480"/>
          <w:marRight w:val="0"/>
          <w:marTop w:val="0"/>
          <w:marBottom w:val="0"/>
          <w:divBdr>
            <w:top w:val="none" w:sz="0" w:space="0" w:color="auto"/>
            <w:left w:val="none" w:sz="0" w:space="0" w:color="auto"/>
            <w:bottom w:val="none" w:sz="0" w:space="0" w:color="auto"/>
            <w:right w:val="none" w:sz="0" w:space="0" w:color="auto"/>
          </w:divBdr>
        </w:div>
        <w:div w:id="2036153368">
          <w:marLeft w:val="480"/>
          <w:marRight w:val="0"/>
          <w:marTop w:val="0"/>
          <w:marBottom w:val="0"/>
          <w:divBdr>
            <w:top w:val="none" w:sz="0" w:space="0" w:color="auto"/>
            <w:left w:val="none" w:sz="0" w:space="0" w:color="auto"/>
            <w:bottom w:val="none" w:sz="0" w:space="0" w:color="auto"/>
            <w:right w:val="none" w:sz="0" w:space="0" w:color="auto"/>
          </w:divBdr>
        </w:div>
        <w:div w:id="164637578">
          <w:marLeft w:val="480"/>
          <w:marRight w:val="0"/>
          <w:marTop w:val="0"/>
          <w:marBottom w:val="0"/>
          <w:divBdr>
            <w:top w:val="none" w:sz="0" w:space="0" w:color="auto"/>
            <w:left w:val="none" w:sz="0" w:space="0" w:color="auto"/>
            <w:bottom w:val="none" w:sz="0" w:space="0" w:color="auto"/>
            <w:right w:val="none" w:sz="0" w:space="0" w:color="auto"/>
          </w:divBdr>
        </w:div>
        <w:div w:id="1517845075">
          <w:marLeft w:val="480"/>
          <w:marRight w:val="0"/>
          <w:marTop w:val="0"/>
          <w:marBottom w:val="0"/>
          <w:divBdr>
            <w:top w:val="none" w:sz="0" w:space="0" w:color="auto"/>
            <w:left w:val="none" w:sz="0" w:space="0" w:color="auto"/>
            <w:bottom w:val="none" w:sz="0" w:space="0" w:color="auto"/>
            <w:right w:val="none" w:sz="0" w:space="0" w:color="auto"/>
          </w:divBdr>
        </w:div>
        <w:div w:id="1626235733">
          <w:marLeft w:val="480"/>
          <w:marRight w:val="0"/>
          <w:marTop w:val="0"/>
          <w:marBottom w:val="0"/>
          <w:divBdr>
            <w:top w:val="none" w:sz="0" w:space="0" w:color="auto"/>
            <w:left w:val="none" w:sz="0" w:space="0" w:color="auto"/>
            <w:bottom w:val="none" w:sz="0" w:space="0" w:color="auto"/>
            <w:right w:val="none" w:sz="0" w:space="0" w:color="auto"/>
          </w:divBdr>
        </w:div>
        <w:div w:id="1795371052">
          <w:marLeft w:val="480"/>
          <w:marRight w:val="0"/>
          <w:marTop w:val="0"/>
          <w:marBottom w:val="0"/>
          <w:divBdr>
            <w:top w:val="none" w:sz="0" w:space="0" w:color="auto"/>
            <w:left w:val="none" w:sz="0" w:space="0" w:color="auto"/>
            <w:bottom w:val="none" w:sz="0" w:space="0" w:color="auto"/>
            <w:right w:val="none" w:sz="0" w:space="0" w:color="auto"/>
          </w:divBdr>
        </w:div>
        <w:div w:id="614605921">
          <w:marLeft w:val="480"/>
          <w:marRight w:val="0"/>
          <w:marTop w:val="0"/>
          <w:marBottom w:val="0"/>
          <w:divBdr>
            <w:top w:val="none" w:sz="0" w:space="0" w:color="auto"/>
            <w:left w:val="none" w:sz="0" w:space="0" w:color="auto"/>
            <w:bottom w:val="none" w:sz="0" w:space="0" w:color="auto"/>
            <w:right w:val="none" w:sz="0" w:space="0" w:color="auto"/>
          </w:divBdr>
        </w:div>
        <w:div w:id="841239446">
          <w:marLeft w:val="480"/>
          <w:marRight w:val="0"/>
          <w:marTop w:val="0"/>
          <w:marBottom w:val="0"/>
          <w:divBdr>
            <w:top w:val="none" w:sz="0" w:space="0" w:color="auto"/>
            <w:left w:val="none" w:sz="0" w:space="0" w:color="auto"/>
            <w:bottom w:val="none" w:sz="0" w:space="0" w:color="auto"/>
            <w:right w:val="none" w:sz="0" w:space="0" w:color="auto"/>
          </w:divBdr>
        </w:div>
        <w:div w:id="1305238409">
          <w:marLeft w:val="480"/>
          <w:marRight w:val="0"/>
          <w:marTop w:val="0"/>
          <w:marBottom w:val="0"/>
          <w:divBdr>
            <w:top w:val="none" w:sz="0" w:space="0" w:color="auto"/>
            <w:left w:val="none" w:sz="0" w:space="0" w:color="auto"/>
            <w:bottom w:val="none" w:sz="0" w:space="0" w:color="auto"/>
            <w:right w:val="none" w:sz="0" w:space="0" w:color="auto"/>
          </w:divBdr>
        </w:div>
        <w:div w:id="678460279">
          <w:marLeft w:val="480"/>
          <w:marRight w:val="0"/>
          <w:marTop w:val="0"/>
          <w:marBottom w:val="0"/>
          <w:divBdr>
            <w:top w:val="none" w:sz="0" w:space="0" w:color="auto"/>
            <w:left w:val="none" w:sz="0" w:space="0" w:color="auto"/>
            <w:bottom w:val="none" w:sz="0" w:space="0" w:color="auto"/>
            <w:right w:val="none" w:sz="0" w:space="0" w:color="auto"/>
          </w:divBdr>
        </w:div>
        <w:div w:id="683165540">
          <w:marLeft w:val="480"/>
          <w:marRight w:val="0"/>
          <w:marTop w:val="0"/>
          <w:marBottom w:val="0"/>
          <w:divBdr>
            <w:top w:val="none" w:sz="0" w:space="0" w:color="auto"/>
            <w:left w:val="none" w:sz="0" w:space="0" w:color="auto"/>
            <w:bottom w:val="none" w:sz="0" w:space="0" w:color="auto"/>
            <w:right w:val="none" w:sz="0" w:space="0" w:color="auto"/>
          </w:divBdr>
        </w:div>
        <w:div w:id="1696348167">
          <w:marLeft w:val="480"/>
          <w:marRight w:val="0"/>
          <w:marTop w:val="0"/>
          <w:marBottom w:val="0"/>
          <w:divBdr>
            <w:top w:val="none" w:sz="0" w:space="0" w:color="auto"/>
            <w:left w:val="none" w:sz="0" w:space="0" w:color="auto"/>
            <w:bottom w:val="none" w:sz="0" w:space="0" w:color="auto"/>
            <w:right w:val="none" w:sz="0" w:space="0" w:color="auto"/>
          </w:divBdr>
        </w:div>
        <w:div w:id="2086871692">
          <w:marLeft w:val="480"/>
          <w:marRight w:val="0"/>
          <w:marTop w:val="0"/>
          <w:marBottom w:val="0"/>
          <w:divBdr>
            <w:top w:val="none" w:sz="0" w:space="0" w:color="auto"/>
            <w:left w:val="none" w:sz="0" w:space="0" w:color="auto"/>
            <w:bottom w:val="none" w:sz="0" w:space="0" w:color="auto"/>
            <w:right w:val="none" w:sz="0" w:space="0" w:color="auto"/>
          </w:divBdr>
        </w:div>
        <w:div w:id="1936357389">
          <w:marLeft w:val="480"/>
          <w:marRight w:val="0"/>
          <w:marTop w:val="0"/>
          <w:marBottom w:val="0"/>
          <w:divBdr>
            <w:top w:val="none" w:sz="0" w:space="0" w:color="auto"/>
            <w:left w:val="none" w:sz="0" w:space="0" w:color="auto"/>
            <w:bottom w:val="none" w:sz="0" w:space="0" w:color="auto"/>
            <w:right w:val="none" w:sz="0" w:space="0" w:color="auto"/>
          </w:divBdr>
        </w:div>
        <w:div w:id="1166752162">
          <w:marLeft w:val="480"/>
          <w:marRight w:val="0"/>
          <w:marTop w:val="0"/>
          <w:marBottom w:val="0"/>
          <w:divBdr>
            <w:top w:val="none" w:sz="0" w:space="0" w:color="auto"/>
            <w:left w:val="none" w:sz="0" w:space="0" w:color="auto"/>
            <w:bottom w:val="none" w:sz="0" w:space="0" w:color="auto"/>
            <w:right w:val="none" w:sz="0" w:space="0" w:color="auto"/>
          </w:divBdr>
        </w:div>
        <w:div w:id="400255270">
          <w:marLeft w:val="480"/>
          <w:marRight w:val="0"/>
          <w:marTop w:val="0"/>
          <w:marBottom w:val="0"/>
          <w:divBdr>
            <w:top w:val="none" w:sz="0" w:space="0" w:color="auto"/>
            <w:left w:val="none" w:sz="0" w:space="0" w:color="auto"/>
            <w:bottom w:val="none" w:sz="0" w:space="0" w:color="auto"/>
            <w:right w:val="none" w:sz="0" w:space="0" w:color="auto"/>
          </w:divBdr>
        </w:div>
        <w:div w:id="139814040">
          <w:marLeft w:val="480"/>
          <w:marRight w:val="0"/>
          <w:marTop w:val="0"/>
          <w:marBottom w:val="0"/>
          <w:divBdr>
            <w:top w:val="none" w:sz="0" w:space="0" w:color="auto"/>
            <w:left w:val="none" w:sz="0" w:space="0" w:color="auto"/>
            <w:bottom w:val="none" w:sz="0" w:space="0" w:color="auto"/>
            <w:right w:val="none" w:sz="0" w:space="0" w:color="auto"/>
          </w:divBdr>
        </w:div>
        <w:div w:id="885530009">
          <w:marLeft w:val="480"/>
          <w:marRight w:val="0"/>
          <w:marTop w:val="0"/>
          <w:marBottom w:val="0"/>
          <w:divBdr>
            <w:top w:val="none" w:sz="0" w:space="0" w:color="auto"/>
            <w:left w:val="none" w:sz="0" w:space="0" w:color="auto"/>
            <w:bottom w:val="none" w:sz="0" w:space="0" w:color="auto"/>
            <w:right w:val="none" w:sz="0" w:space="0" w:color="auto"/>
          </w:divBdr>
        </w:div>
        <w:div w:id="62486547">
          <w:marLeft w:val="480"/>
          <w:marRight w:val="0"/>
          <w:marTop w:val="0"/>
          <w:marBottom w:val="0"/>
          <w:divBdr>
            <w:top w:val="none" w:sz="0" w:space="0" w:color="auto"/>
            <w:left w:val="none" w:sz="0" w:space="0" w:color="auto"/>
            <w:bottom w:val="none" w:sz="0" w:space="0" w:color="auto"/>
            <w:right w:val="none" w:sz="0" w:space="0" w:color="auto"/>
          </w:divBdr>
        </w:div>
        <w:div w:id="316762292">
          <w:marLeft w:val="480"/>
          <w:marRight w:val="0"/>
          <w:marTop w:val="0"/>
          <w:marBottom w:val="0"/>
          <w:divBdr>
            <w:top w:val="none" w:sz="0" w:space="0" w:color="auto"/>
            <w:left w:val="none" w:sz="0" w:space="0" w:color="auto"/>
            <w:bottom w:val="none" w:sz="0" w:space="0" w:color="auto"/>
            <w:right w:val="none" w:sz="0" w:space="0" w:color="auto"/>
          </w:divBdr>
        </w:div>
        <w:div w:id="1880849154">
          <w:marLeft w:val="480"/>
          <w:marRight w:val="0"/>
          <w:marTop w:val="0"/>
          <w:marBottom w:val="0"/>
          <w:divBdr>
            <w:top w:val="none" w:sz="0" w:space="0" w:color="auto"/>
            <w:left w:val="none" w:sz="0" w:space="0" w:color="auto"/>
            <w:bottom w:val="none" w:sz="0" w:space="0" w:color="auto"/>
            <w:right w:val="none" w:sz="0" w:space="0" w:color="auto"/>
          </w:divBdr>
        </w:div>
        <w:div w:id="672415256">
          <w:marLeft w:val="480"/>
          <w:marRight w:val="0"/>
          <w:marTop w:val="0"/>
          <w:marBottom w:val="0"/>
          <w:divBdr>
            <w:top w:val="none" w:sz="0" w:space="0" w:color="auto"/>
            <w:left w:val="none" w:sz="0" w:space="0" w:color="auto"/>
            <w:bottom w:val="none" w:sz="0" w:space="0" w:color="auto"/>
            <w:right w:val="none" w:sz="0" w:space="0" w:color="auto"/>
          </w:divBdr>
        </w:div>
        <w:div w:id="763380639">
          <w:marLeft w:val="48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7864872">
      <w:bodyDiv w:val="1"/>
      <w:marLeft w:val="0"/>
      <w:marRight w:val="0"/>
      <w:marTop w:val="0"/>
      <w:marBottom w:val="0"/>
      <w:divBdr>
        <w:top w:val="none" w:sz="0" w:space="0" w:color="auto"/>
        <w:left w:val="none" w:sz="0" w:space="0" w:color="auto"/>
        <w:bottom w:val="none" w:sz="0" w:space="0" w:color="auto"/>
        <w:right w:val="none" w:sz="0" w:space="0" w:color="auto"/>
      </w:divBdr>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79301822">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4710006">
      <w:bodyDiv w:val="1"/>
      <w:marLeft w:val="0"/>
      <w:marRight w:val="0"/>
      <w:marTop w:val="0"/>
      <w:marBottom w:val="0"/>
      <w:divBdr>
        <w:top w:val="none" w:sz="0" w:space="0" w:color="auto"/>
        <w:left w:val="none" w:sz="0" w:space="0" w:color="auto"/>
        <w:bottom w:val="none" w:sz="0" w:space="0" w:color="auto"/>
        <w:right w:val="none" w:sz="0" w:space="0" w:color="auto"/>
      </w:divBdr>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8445376">
      <w:bodyDiv w:val="1"/>
      <w:marLeft w:val="0"/>
      <w:marRight w:val="0"/>
      <w:marTop w:val="0"/>
      <w:marBottom w:val="0"/>
      <w:divBdr>
        <w:top w:val="none" w:sz="0" w:space="0" w:color="auto"/>
        <w:left w:val="none" w:sz="0" w:space="0" w:color="auto"/>
        <w:bottom w:val="none" w:sz="0" w:space="0" w:color="auto"/>
        <w:right w:val="none" w:sz="0" w:space="0" w:color="auto"/>
      </w:divBdr>
      <w:divsChild>
        <w:div w:id="689795394">
          <w:marLeft w:val="480"/>
          <w:marRight w:val="0"/>
          <w:marTop w:val="0"/>
          <w:marBottom w:val="0"/>
          <w:divBdr>
            <w:top w:val="none" w:sz="0" w:space="0" w:color="auto"/>
            <w:left w:val="none" w:sz="0" w:space="0" w:color="auto"/>
            <w:bottom w:val="none" w:sz="0" w:space="0" w:color="auto"/>
            <w:right w:val="none" w:sz="0" w:space="0" w:color="auto"/>
          </w:divBdr>
        </w:div>
        <w:div w:id="661933635">
          <w:marLeft w:val="480"/>
          <w:marRight w:val="0"/>
          <w:marTop w:val="0"/>
          <w:marBottom w:val="0"/>
          <w:divBdr>
            <w:top w:val="none" w:sz="0" w:space="0" w:color="auto"/>
            <w:left w:val="none" w:sz="0" w:space="0" w:color="auto"/>
            <w:bottom w:val="none" w:sz="0" w:space="0" w:color="auto"/>
            <w:right w:val="none" w:sz="0" w:space="0" w:color="auto"/>
          </w:divBdr>
        </w:div>
        <w:div w:id="123744302">
          <w:marLeft w:val="480"/>
          <w:marRight w:val="0"/>
          <w:marTop w:val="0"/>
          <w:marBottom w:val="0"/>
          <w:divBdr>
            <w:top w:val="none" w:sz="0" w:space="0" w:color="auto"/>
            <w:left w:val="none" w:sz="0" w:space="0" w:color="auto"/>
            <w:bottom w:val="none" w:sz="0" w:space="0" w:color="auto"/>
            <w:right w:val="none" w:sz="0" w:space="0" w:color="auto"/>
          </w:divBdr>
        </w:div>
        <w:div w:id="1629312704">
          <w:marLeft w:val="480"/>
          <w:marRight w:val="0"/>
          <w:marTop w:val="0"/>
          <w:marBottom w:val="0"/>
          <w:divBdr>
            <w:top w:val="none" w:sz="0" w:space="0" w:color="auto"/>
            <w:left w:val="none" w:sz="0" w:space="0" w:color="auto"/>
            <w:bottom w:val="none" w:sz="0" w:space="0" w:color="auto"/>
            <w:right w:val="none" w:sz="0" w:space="0" w:color="auto"/>
          </w:divBdr>
        </w:div>
        <w:div w:id="679703228">
          <w:marLeft w:val="480"/>
          <w:marRight w:val="0"/>
          <w:marTop w:val="0"/>
          <w:marBottom w:val="0"/>
          <w:divBdr>
            <w:top w:val="none" w:sz="0" w:space="0" w:color="auto"/>
            <w:left w:val="none" w:sz="0" w:space="0" w:color="auto"/>
            <w:bottom w:val="none" w:sz="0" w:space="0" w:color="auto"/>
            <w:right w:val="none" w:sz="0" w:space="0" w:color="auto"/>
          </w:divBdr>
        </w:div>
        <w:div w:id="1046489987">
          <w:marLeft w:val="480"/>
          <w:marRight w:val="0"/>
          <w:marTop w:val="0"/>
          <w:marBottom w:val="0"/>
          <w:divBdr>
            <w:top w:val="none" w:sz="0" w:space="0" w:color="auto"/>
            <w:left w:val="none" w:sz="0" w:space="0" w:color="auto"/>
            <w:bottom w:val="none" w:sz="0" w:space="0" w:color="auto"/>
            <w:right w:val="none" w:sz="0" w:space="0" w:color="auto"/>
          </w:divBdr>
        </w:div>
        <w:div w:id="1545479870">
          <w:marLeft w:val="480"/>
          <w:marRight w:val="0"/>
          <w:marTop w:val="0"/>
          <w:marBottom w:val="0"/>
          <w:divBdr>
            <w:top w:val="none" w:sz="0" w:space="0" w:color="auto"/>
            <w:left w:val="none" w:sz="0" w:space="0" w:color="auto"/>
            <w:bottom w:val="none" w:sz="0" w:space="0" w:color="auto"/>
            <w:right w:val="none" w:sz="0" w:space="0" w:color="auto"/>
          </w:divBdr>
        </w:div>
        <w:div w:id="1446542664">
          <w:marLeft w:val="480"/>
          <w:marRight w:val="0"/>
          <w:marTop w:val="0"/>
          <w:marBottom w:val="0"/>
          <w:divBdr>
            <w:top w:val="none" w:sz="0" w:space="0" w:color="auto"/>
            <w:left w:val="none" w:sz="0" w:space="0" w:color="auto"/>
            <w:bottom w:val="none" w:sz="0" w:space="0" w:color="auto"/>
            <w:right w:val="none" w:sz="0" w:space="0" w:color="auto"/>
          </w:divBdr>
        </w:div>
        <w:div w:id="1318070670">
          <w:marLeft w:val="480"/>
          <w:marRight w:val="0"/>
          <w:marTop w:val="0"/>
          <w:marBottom w:val="0"/>
          <w:divBdr>
            <w:top w:val="none" w:sz="0" w:space="0" w:color="auto"/>
            <w:left w:val="none" w:sz="0" w:space="0" w:color="auto"/>
            <w:bottom w:val="none" w:sz="0" w:space="0" w:color="auto"/>
            <w:right w:val="none" w:sz="0" w:space="0" w:color="auto"/>
          </w:divBdr>
        </w:div>
        <w:div w:id="908804058">
          <w:marLeft w:val="480"/>
          <w:marRight w:val="0"/>
          <w:marTop w:val="0"/>
          <w:marBottom w:val="0"/>
          <w:divBdr>
            <w:top w:val="none" w:sz="0" w:space="0" w:color="auto"/>
            <w:left w:val="none" w:sz="0" w:space="0" w:color="auto"/>
            <w:bottom w:val="none" w:sz="0" w:space="0" w:color="auto"/>
            <w:right w:val="none" w:sz="0" w:space="0" w:color="auto"/>
          </w:divBdr>
        </w:div>
        <w:div w:id="972560243">
          <w:marLeft w:val="480"/>
          <w:marRight w:val="0"/>
          <w:marTop w:val="0"/>
          <w:marBottom w:val="0"/>
          <w:divBdr>
            <w:top w:val="none" w:sz="0" w:space="0" w:color="auto"/>
            <w:left w:val="none" w:sz="0" w:space="0" w:color="auto"/>
            <w:bottom w:val="none" w:sz="0" w:space="0" w:color="auto"/>
            <w:right w:val="none" w:sz="0" w:space="0" w:color="auto"/>
          </w:divBdr>
        </w:div>
        <w:div w:id="310523773">
          <w:marLeft w:val="480"/>
          <w:marRight w:val="0"/>
          <w:marTop w:val="0"/>
          <w:marBottom w:val="0"/>
          <w:divBdr>
            <w:top w:val="none" w:sz="0" w:space="0" w:color="auto"/>
            <w:left w:val="none" w:sz="0" w:space="0" w:color="auto"/>
            <w:bottom w:val="none" w:sz="0" w:space="0" w:color="auto"/>
            <w:right w:val="none" w:sz="0" w:space="0" w:color="auto"/>
          </w:divBdr>
        </w:div>
        <w:div w:id="1510828655">
          <w:marLeft w:val="480"/>
          <w:marRight w:val="0"/>
          <w:marTop w:val="0"/>
          <w:marBottom w:val="0"/>
          <w:divBdr>
            <w:top w:val="none" w:sz="0" w:space="0" w:color="auto"/>
            <w:left w:val="none" w:sz="0" w:space="0" w:color="auto"/>
            <w:bottom w:val="none" w:sz="0" w:space="0" w:color="auto"/>
            <w:right w:val="none" w:sz="0" w:space="0" w:color="auto"/>
          </w:divBdr>
        </w:div>
        <w:div w:id="1452438181">
          <w:marLeft w:val="480"/>
          <w:marRight w:val="0"/>
          <w:marTop w:val="0"/>
          <w:marBottom w:val="0"/>
          <w:divBdr>
            <w:top w:val="none" w:sz="0" w:space="0" w:color="auto"/>
            <w:left w:val="none" w:sz="0" w:space="0" w:color="auto"/>
            <w:bottom w:val="none" w:sz="0" w:space="0" w:color="auto"/>
            <w:right w:val="none" w:sz="0" w:space="0" w:color="auto"/>
          </w:divBdr>
        </w:div>
        <w:div w:id="1206874221">
          <w:marLeft w:val="480"/>
          <w:marRight w:val="0"/>
          <w:marTop w:val="0"/>
          <w:marBottom w:val="0"/>
          <w:divBdr>
            <w:top w:val="none" w:sz="0" w:space="0" w:color="auto"/>
            <w:left w:val="none" w:sz="0" w:space="0" w:color="auto"/>
            <w:bottom w:val="none" w:sz="0" w:space="0" w:color="auto"/>
            <w:right w:val="none" w:sz="0" w:space="0" w:color="auto"/>
          </w:divBdr>
        </w:div>
        <w:div w:id="609119532">
          <w:marLeft w:val="480"/>
          <w:marRight w:val="0"/>
          <w:marTop w:val="0"/>
          <w:marBottom w:val="0"/>
          <w:divBdr>
            <w:top w:val="none" w:sz="0" w:space="0" w:color="auto"/>
            <w:left w:val="none" w:sz="0" w:space="0" w:color="auto"/>
            <w:bottom w:val="none" w:sz="0" w:space="0" w:color="auto"/>
            <w:right w:val="none" w:sz="0" w:space="0" w:color="auto"/>
          </w:divBdr>
        </w:div>
        <w:div w:id="1331369121">
          <w:marLeft w:val="480"/>
          <w:marRight w:val="0"/>
          <w:marTop w:val="0"/>
          <w:marBottom w:val="0"/>
          <w:divBdr>
            <w:top w:val="none" w:sz="0" w:space="0" w:color="auto"/>
            <w:left w:val="none" w:sz="0" w:space="0" w:color="auto"/>
            <w:bottom w:val="none" w:sz="0" w:space="0" w:color="auto"/>
            <w:right w:val="none" w:sz="0" w:space="0" w:color="auto"/>
          </w:divBdr>
        </w:div>
        <w:div w:id="20858089">
          <w:marLeft w:val="480"/>
          <w:marRight w:val="0"/>
          <w:marTop w:val="0"/>
          <w:marBottom w:val="0"/>
          <w:divBdr>
            <w:top w:val="none" w:sz="0" w:space="0" w:color="auto"/>
            <w:left w:val="none" w:sz="0" w:space="0" w:color="auto"/>
            <w:bottom w:val="none" w:sz="0" w:space="0" w:color="auto"/>
            <w:right w:val="none" w:sz="0" w:space="0" w:color="auto"/>
          </w:divBdr>
        </w:div>
        <w:div w:id="709767244">
          <w:marLeft w:val="480"/>
          <w:marRight w:val="0"/>
          <w:marTop w:val="0"/>
          <w:marBottom w:val="0"/>
          <w:divBdr>
            <w:top w:val="none" w:sz="0" w:space="0" w:color="auto"/>
            <w:left w:val="none" w:sz="0" w:space="0" w:color="auto"/>
            <w:bottom w:val="none" w:sz="0" w:space="0" w:color="auto"/>
            <w:right w:val="none" w:sz="0" w:space="0" w:color="auto"/>
          </w:divBdr>
        </w:div>
        <w:div w:id="1781602819">
          <w:marLeft w:val="480"/>
          <w:marRight w:val="0"/>
          <w:marTop w:val="0"/>
          <w:marBottom w:val="0"/>
          <w:divBdr>
            <w:top w:val="none" w:sz="0" w:space="0" w:color="auto"/>
            <w:left w:val="none" w:sz="0" w:space="0" w:color="auto"/>
            <w:bottom w:val="none" w:sz="0" w:space="0" w:color="auto"/>
            <w:right w:val="none" w:sz="0" w:space="0" w:color="auto"/>
          </w:divBdr>
        </w:div>
        <w:div w:id="2136675849">
          <w:marLeft w:val="480"/>
          <w:marRight w:val="0"/>
          <w:marTop w:val="0"/>
          <w:marBottom w:val="0"/>
          <w:divBdr>
            <w:top w:val="none" w:sz="0" w:space="0" w:color="auto"/>
            <w:left w:val="none" w:sz="0" w:space="0" w:color="auto"/>
            <w:bottom w:val="none" w:sz="0" w:space="0" w:color="auto"/>
            <w:right w:val="none" w:sz="0" w:space="0" w:color="auto"/>
          </w:divBdr>
        </w:div>
        <w:div w:id="1536189636">
          <w:marLeft w:val="480"/>
          <w:marRight w:val="0"/>
          <w:marTop w:val="0"/>
          <w:marBottom w:val="0"/>
          <w:divBdr>
            <w:top w:val="none" w:sz="0" w:space="0" w:color="auto"/>
            <w:left w:val="none" w:sz="0" w:space="0" w:color="auto"/>
            <w:bottom w:val="none" w:sz="0" w:space="0" w:color="auto"/>
            <w:right w:val="none" w:sz="0" w:space="0" w:color="auto"/>
          </w:divBdr>
        </w:div>
        <w:div w:id="1656372521">
          <w:marLeft w:val="480"/>
          <w:marRight w:val="0"/>
          <w:marTop w:val="0"/>
          <w:marBottom w:val="0"/>
          <w:divBdr>
            <w:top w:val="none" w:sz="0" w:space="0" w:color="auto"/>
            <w:left w:val="none" w:sz="0" w:space="0" w:color="auto"/>
            <w:bottom w:val="none" w:sz="0" w:space="0" w:color="auto"/>
            <w:right w:val="none" w:sz="0" w:space="0" w:color="auto"/>
          </w:divBdr>
        </w:div>
        <w:div w:id="1501656806">
          <w:marLeft w:val="480"/>
          <w:marRight w:val="0"/>
          <w:marTop w:val="0"/>
          <w:marBottom w:val="0"/>
          <w:divBdr>
            <w:top w:val="none" w:sz="0" w:space="0" w:color="auto"/>
            <w:left w:val="none" w:sz="0" w:space="0" w:color="auto"/>
            <w:bottom w:val="none" w:sz="0" w:space="0" w:color="auto"/>
            <w:right w:val="none" w:sz="0" w:space="0" w:color="auto"/>
          </w:divBdr>
        </w:div>
        <w:div w:id="207303467">
          <w:marLeft w:val="480"/>
          <w:marRight w:val="0"/>
          <w:marTop w:val="0"/>
          <w:marBottom w:val="0"/>
          <w:divBdr>
            <w:top w:val="none" w:sz="0" w:space="0" w:color="auto"/>
            <w:left w:val="none" w:sz="0" w:space="0" w:color="auto"/>
            <w:bottom w:val="none" w:sz="0" w:space="0" w:color="auto"/>
            <w:right w:val="none" w:sz="0" w:space="0" w:color="auto"/>
          </w:divBdr>
        </w:div>
        <w:div w:id="500584079">
          <w:marLeft w:val="480"/>
          <w:marRight w:val="0"/>
          <w:marTop w:val="0"/>
          <w:marBottom w:val="0"/>
          <w:divBdr>
            <w:top w:val="none" w:sz="0" w:space="0" w:color="auto"/>
            <w:left w:val="none" w:sz="0" w:space="0" w:color="auto"/>
            <w:bottom w:val="none" w:sz="0" w:space="0" w:color="auto"/>
            <w:right w:val="none" w:sz="0" w:space="0" w:color="auto"/>
          </w:divBdr>
        </w:div>
        <w:div w:id="1486824393">
          <w:marLeft w:val="480"/>
          <w:marRight w:val="0"/>
          <w:marTop w:val="0"/>
          <w:marBottom w:val="0"/>
          <w:divBdr>
            <w:top w:val="none" w:sz="0" w:space="0" w:color="auto"/>
            <w:left w:val="none" w:sz="0" w:space="0" w:color="auto"/>
            <w:bottom w:val="none" w:sz="0" w:space="0" w:color="auto"/>
            <w:right w:val="none" w:sz="0" w:space="0" w:color="auto"/>
          </w:divBdr>
        </w:div>
        <w:div w:id="1604149753">
          <w:marLeft w:val="480"/>
          <w:marRight w:val="0"/>
          <w:marTop w:val="0"/>
          <w:marBottom w:val="0"/>
          <w:divBdr>
            <w:top w:val="none" w:sz="0" w:space="0" w:color="auto"/>
            <w:left w:val="none" w:sz="0" w:space="0" w:color="auto"/>
            <w:bottom w:val="none" w:sz="0" w:space="0" w:color="auto"/>
            <w:right w:val="none" w:sz="0" w:space="0" w:color="auto"/>
          </w:divBdr>
        </w:div>
        <w:div w:id="822164020">
          <w:marLeft w:val="480"/>
          <w:marRight w:val="0"/>
          <w:marTop w:val="0"/>
          <w:marBottom w:val="0"/>
          <w:divBdr>
            <w:top w:val="none" w:sz="0" w:space="0" w:color="auto"/>
            <w:left w:val="none" w:sz="0" w:space="0" w:color="auto"/>
            <w:bottom w:val="none" w:sz="0" w:space="0" w:color="auto"/>
            <w:right w:val="none" w:sz="0" w:space="0" w:color="auto"/>
          </w:divBdr>
        </w:div>
        <w:div w:id="11495983">
          <w:marLeft w:val="480"/>
          <w:marRight w:val="0"/>
          <w:marTop w:val="0"/>
          <w:marBottom w:val="0"/>
          <w:divBdr>
            <w:top w:val="none" w:sz="0" w:space="0" w:color="auto"/>
            <w:left w:val="none" w:sz="0" w:space="0" w:color="auto"/>
            <w:bottom w:val="none" w:sz="0" w:space="0" w:color="auto"/>
            <w:right w:val="none" w:sz="0" w:space="0" w:color="auto"/>
          </w:divBdr>
        </w:div>
        <w:div w:id="827866033">
          <w:marLeft w:val="480"/>
          <w:marRight w:val="0"/>
          <w:marTop w:val="0"/>
          <w:marBottom w:val="0"/>
          <w:divBdr>
            <w:top w:val="none" w:sz="0" w:space="0" w:color="auto"/>
            <w:left w:val="none" w:sz="0" w:space="0" w:color="auto"/>
            <w:bottom w:val="none" w:sz="0" w:space="0" w:color="auto"/>
            <w:right w:val="none" w:sz="0" w:space="0" w:color="auto"/>
          </w:divBdr>
        </w:div>
        <w:div w:id="164169839">
          <w:marLeft w:val="480"/>
          <w:marRight w:val="0"/>
          <w:marTop w:val="0"/>
          <w:marBottom w:val="0"/>
          <w:divBdr>
            <w:top w:val="none" w:sz="0" w:space="0" w:color="auto"/>
            <w:left w:val="none" w:sz="0" w:space="0" w:color="auto"/>
            <w:bottom w:val="none" w:sz="0" w:space="0" w:color="auto"/>
            <w:right w:val="none" w:sz="0" w:space="0" w:color="auto"/>
          </w:divBdr>
        </w:div>
        <w:div w:id="523904093">
          <w:marLeft w:val="480"/>
          <w:marRight w:val="0"/>
          <w:marTop w:val="0"/>
          <w:marBottom w:val="0"/>
          <w:divBdr>
            <w:top w:val="none" w:sz="0" w:space="0" w:color="auto"/>
            <w:left w:val="none" w:sz="0" w:space="0" w:color="auto"/>
            <w:bottom w:val="none" w:sz="0" w:space="0" w:color="auto"/>
            <w:right w:val="none" w:sz="0" w:space="0" w:color="auto"/>
          </w:divBdr>
        </w:div>
        <w:div w:id="114370722">
          <w:marLeft w:val="480"/>
          <w:marRight w:val="0"/>
          <w:marTop w:val="0"/>
          <w:marBottom w:val="0"/>
          <w:divBdr>
            <w:top w:val="none" w:sz="0" w:space="0" w:color="auto"/>
            <w:left w:val="none" w:sz="0" w:space="0" w:color="auto"/>
            <w:bottom w:val="none" w:sz="0" w:space="0" w:color="auto"/>
            <w:right w:val="none" w:sz="0" w:space="0" w:color="auto"/>
          </w:divBdr>
        </w:div>
        <w:div w:id="1708289593">
          <w:marLeft w:val="480"/>
          <w:marRight w:val="0"/>
          <w:marTop w:val="0"/>
          <w:marBottom w:val="0"/>
          <w:divBdr>
            <w:top w:val="none" w:sz="0" w:space="0" w:color="auto"/>
            <w:left w:val="none" w:sz="0" w:space="0" w:color="auto"/>
            <w:bottom w:val="none" w:sz="0" w:space="0" w:color="auto"/>
            <w:right w:val="none" w:sz="0" w:space="0" w:color="auto"/>
          </w:divBdr>
        </w:div>
        <w:div w:id="397214100">
          <w:marLeft w:val="480"/>
          <w:marRight w:val="0"/>
          <w:marTop w:val="0"/>
          <w:marBottom w:val="0"/>
          <w:divBdr>
            <w:top w:val="none" w:sz="0" w:space="0" w:color="auto"/>
            <w:left w:val="none" w:sz="0" w:space="0" w:color="auto"/>
            <w:bottom w:val="none" w:sz="0" w:space="0" w:color="auto"/>
            <w:right w:val="none" w:sz="0" w:space="0" w:color="auto"/>
          </w:divBdr>
        </w:div>
        <w:div w:id="86123936">
          <w:marLeft w:val="480"/>
          <w:marRight w:val="0"/>
          <w:marTop w:val="0"/>
          <w:marBottom w:val="0"/>
          <w:divBdr>
            <w:top w:val="none" w:sz="0" w:space="0" w:color="auto"/>
            <w:left w:val="none" w:sz="0" w:space="0" w:color="auto"/>
            <w:bottom w:val="none" w:sz="0" w:space="0" w:color="auto"/>
            <w:right w:val="none" w:sz="0" w:space="0" w:color="auto"/>
          </w:divBdr>
        </w:div>
        <w:div w:id="36666569">
          <w:marLeft w:val="48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4918990">
      <w:bodyDiv w:val="1"/>
      <w:marLeft w:val="0"/>
      <w:marRight w:val="0"/>
      <w:marTop w:val="0"/>
      <w:marBottom w:val="0"/>
      <w:divBdr>
        <w:top w:val="none" w:sz="0" w:space="0" w:color="auto"/>
        <w:left w:val="none" w:sz="0" w:space="0" w:color="auto"/>
        <w:bottom w:val="none" w:sz="0" w:space="0" w:color="auto"/>
        <w:right w:val="none" w:sz="0" w:space="0" w:color="auto"/>
      </w:divBdr>
      <w:divsChild>
        <w:div w:id="789251011">
          <w:marLeft w:val="480"/>
          <w:marRight w:val="0"/>
          <w:marTop w:val="0"/>
          <w:marBottom w:val="0"/>
          <w:divBdr>
            <w:top w:val="none" w:sz="0" w:space="0" w:color="auto"/>
            <w:left w:val="none" w:sz="0" w:space="0" w:color="auto"/>
            <w:bottom w:val="none" w:sz="0" w:space="0" w:color="auto"/>
            <w:right w:val="none" w:sz="0" w:space="0" w:color="auto"/>
          </w:divBdr>
        </w:div>
        <w:div w:id="1473864604">
          <w:marLeft w:val="480"/>
          <w:marRight w:val="0"/>
          <w:marTop w:val="0"/>
          <w:marBottom w:val="0"/>
          <w:divBdr>
            <w:top w:val="none" w:sz="0" w:space="0" w:color="auto"/>
            <w:left w:val="none" w:sz="0" w:space="0" w:color="auto"/>
            <w:bottom w:val="none" w:sz="0" w:space="0" w:color="auto"/>
            <w:right w:val="none" w:sz="0" w:space="0" w:color="auto"/>
          </w:divBdr>
        </w:div>
        <w:div w:id="264846964">
          <w:marLeft w:val="480"/>
          <w:marRight w:val="0"/>
          <w:marTop w:val="0"/>
          <w:marBottom w:val="0"/>
          <w:divBdr>
            <w:top w:val="none" w:sz="0" w:space="0" w:color="auto"/>
            <w:left w:val="none" w:sz="0" w:space="0" w:color="auto"/>
            <w:bottom w:val="none" w:sz="0" w:space="0" w:color="auto"/>
            <w:right w:val="none" w:sz="0" w:space="0" w:color="auto"/>
          </w:divBdr>
        </w:div>
        <w:div w:id="5712853">
          <w:marLeft w:val="480"/>
          <w:marRight w:val="0"/>
          <w:marTop w:val="0"/>
          <w:marBottom w:val="0"/>
          <w:divBdr>
            <w:top w:val="none" w:sz="0" w:space="0" w:color="auto"/>
            <w:left w:val="none" w:sz="0" w:space="0" w:color="auto"/>
            <w:bottom w:val="none" w:sz="0" w:space="0" w:color="auto"/>
            <w:right w:val="none" w:sz="0" w:space="0" w:color="auto"/>
          </w:divBdr>
        </w:div>
        <w:div w:id="316883755">
          <w:marLeft w:val="480"/>
          <w:marRight w:val="0"/>
          <w:marTop w:val="0"/>
          <w:marBottom w:val="0"/>
          <w:divBdr>
            <w:top w:val="none" w:sz="0" w:space="0" w:color="auto"/>
            <w:left w:val="none" w:sz="0" w:space="0" w:color="auto"/>
            <w:bottom w:val="none" w:sz="0" w:space="0" w:color="auto"/>
            <w:right w:val="none" w:sz="0" w:space="0" w:color="auto"/>
          </w:divBdr>
        </w:div>
        <w:div w:id="1552957355">
          <w:marLeft w:val="480"/>
          <w:marRight w:val="0"/>
          <w:marTop w:val="0"/>
          <w:marBottom w:val="0"/>
          <w:divBdr>
            <w:top w:val="none" w:sz="0" w:space="0" w:color="auto"/>
            <w:left w:val="none" w:sz="0" w:space="0" w:color="auto"/>
            <w:bottom w:val="none" w:sz="0" w:space="0" w:color="auto"/>
            <w:right w:val="none" w:sz="0" w:space="0" w:color="auto"/>
          </w:divBdr>
        </w:div>
        <w:div w:id="532572901">
          <w:marLeft w:val="480"/>
          <w:marRight w:val="0"/>
          <w:marTop w:val="0"/>
          <w:marBottom w:val="0"/>
          <w:divBdr>
            <w:top w:val="none" w:sz="0" w:space="0" w:color="auto"/>
            <w:left w:val="none" w:sz="0" w:space="0" w:color="auto"/>
            <w:bottom w:val="none" w:sz="0" w:space="0" w:color="auto"/>
            <w:right w:val="none" w:sz="0" w:space="0" w:color="auto"/>
          </w:divBdr>
        </w:div>
        <w:div w:id="2088261696">
          <w:marLeft w:val="480"/>
          <w:marRight w:val="0"/>
          <w:marTop w:val="0"/>
          <w:marBottom w:val="0"/>
          <w:divBdr>
            <w:top w:val="none" w:sz="0" w:space="0" w:color="auto"/>
            <w:left w:val="none" w:sz="0" w:space="0" w:color="auto"/>
            <w:bottom w:val="none" w:sz="0" w:space="0" w:color="auto"/>
            <w:right w:val="none" w:sz="0" w:space="0" w:color="auto"/>
          </w:divBdr>
        </w:div>
        <w:div w:id="951936886">
          <w:marLeft w:val="480"/>
          <w:marRight w:val="0"/>
          <w:marTop w:val="0"/>
          <w:marBottom w:val="0"/>
          <w:divBdr>
            <w:top w:val="none" w:sz="0" w:space="0" w:color="auto"/>
            <w:left w:val="none" w:sz="0" w:space="0" w:color="auto"/>
            <w:bottom w:val="none" w:sz="0" w:space="0" w:color="auto"/>
            <w:right w:val="none" w:sz="0" w:space="0" w:color="auto"/>
          </w:divBdr>
        </w:div>
        <w:div w:id="930118775">
          <w:marLeft w:val="480"/>
          <w:marRight w:val="0"/>
          <w:marTop w:val="0"/>
          <w:marBottom w:val="0"/>
          <w:divBdr>
            <w:top w:val="none" w:sz="0" w:space="0" w:color="auto"/>
            <w:left w:val="none" w:sz="0" w:space="0" w:color="auto"/>
            <w:bottom w:val="none" w:sz="0" w:space="0" w:color="auto"/>
            <w:right w:val="none" w:sz="0" w:space="0" w:color="auto"/>
          </w:divBdr>
        </w:div>
        <w:div w:id="2090496169">
          <w:marLeft w:val="480"/>
          <w:marRight w:val="0"/>
          <w:marTop w:val="0"/>
          <w:marBottom w:val="0"/>
          <w:divBdr>
            <w:top w:val="none" w:sz="0" w:space="0" w:color="auto"/>
            <w:left w:val="none" w:sz="0" w:space="0" w:color="auto"/>
            <w:bottom w:val="none" w:sz="0" w:space="0" w:color="auto"/>
            <w:right w:val="none" w:sz="0" w:space="0" w:color="auto"/>
          </w:divBdr>
        </w:div>
        <w:div w:id="779253392">
          <w:marLeft w:val="480"/>
          <w:marRight w:val="0"/>
          <w:marTop w:val="0"/>
          <w:marBottom w:val="0"/>
          <w:divBdr>
            <w:top w:val="none" w:sz="0" w:space="0" w:color="auto"/>
            <w:left w:val="none" w:sz="0" w:space="0" w:color="auto"/>
            <w:bottom w:val="none" w:sz="0" w:space="0" w:color="auto"/>
            <w:right w:val="none" w:sz="0" w:space="0" w:color="auto"/>
          </w:divBdr>
        </w:div>
        <w:div w:id="199821464">
          <w:marLeft w:val="480"/>
          <w:marRight w:val="0"/>
          <w:marTop w:val="0"/>
          <w:marBottom w:val="0"/>
          <w:divBdr>
            <w:top w:val="none" w:sz="0" w:space="0" w:color="auto"/>
            <w:left w:val="none" w:sz="0" w:space="0" w:color="auto"/>
            <w:bottom w:val="none" w:sz="0" w:space="0" w:color="auto"/>
            <w:right w:val="none" w:sz="0" w:space="0" w:color="auto"/>
          </w:divBdr>
        </w:div>
        <w:div w:id="848761201">
          <w:marLeft w:val="480"/>
          <w:marRight w:val="0"/>
          <w:marTop w:val="0"/>
          <w:marBottom w:val="0"/>
          <w:divBdr>
            <w:top w:val="none" w:sz="0" w:space="0" w:color="auto"/>
            <w:left w:val="none" w:sz="0" w:space="0" w:color="auto"/>
            <w:bottom w:val="none" w:sz="0" w:space="0" w:color="auto"/>
            <w:right w:val="none" w:sz="0" w:space="0" w:color="auto"/>
          </w:divBdr>
        </w:div>
        <w:div w:id="450050998">
          <w:marLeft w:val="480"/>
          <w:marRight w:val="0"/>
          <w:marTop w:val="0"/>
          <w:marBottom w:val="0"/>
          <w:divBdr>
            <w:top w:val="none" w:sz="0" w:space="0" w:color="auto"/>
            <w:left w:val="none" w:sz="0" w:space="0" w:color="auto"/>
            <w:bottom w:val="none" w:sz="0" w:space="0" w:color="auto"/>
            <w:right w:val="none" w:sz="0" w:space="0" w:color="auto"/>
          </w:divBdr>
        </w:div>
        <w:div w:id="1182628585">
          <w:marLeft w:val="480"/>
          <w:marRight w:val="0"/>
          <w:marTop w:val="0"/>
          <w:marBottom w:val="0"/>
          <w:divBdr>
            <w:top w:val="none" w:sz="0" w:space="0" w:color="auto"/>
            <w:left w:val="none" w:sz="0" w:space="0" w:color="auto"/>
            <w:bottom w:val="none" w:sz="0" w:space="0" w:color="auto"/>
            <w:right w:val="none" w:sz="0" w:space="0" w:color="auto"/>
          </w:divBdr>
        </w:div>
        <w:div w:id="1667174232">
          <w:marLeft w:val="480"/>
          <w:marRight w:val="0"/>
          <w:marTop w:val="0"/>
          <w:marBottom w:val="0"/>
          <w:divBdr>
            <w:top w:val="none" w:sz="0" w:space="0" w:color="auto"/>
            <w:left w:val="none" w:sz="0" w:space="0" w:color="auto"/>
            <w:bottom w:val="none" w:sz="0" w:space="0" w:color="auto"/>
            <w:right w:val="none" w:sz="0" w:space="0" w:color="auto"/>
          </w:divBdr>
        </w:div>
        <w:div w:id="765922230">
          <w:marLeft w:val="480"/>
          <w:marRight w:val="0"/>
          <w:marTop w:val="0"/>
          <w:marBottom w:val="0"/>
          <w:divBdr>
            <w:top w:val="none" w:sz="0" w:space="0" w:color="auto"/>
            <w:left w:val="none" w:sz="0" w:space="0" w:color="auto"/>
            <w:bottom w:val="none" w:sz="0" w:space="0" w:color="auto"/>
            <w:right w:val="none" w:sz="0" w:space="0" w:color="auto"/>
          </w:divBdr>
        </w:div>
        <w:div w:id="1223254194">
          <w:marLeft w:val="480"/>
          <w:marRight w:val="0"/>
          <w:marTop w:val="0"/>
          <w:marBottom w:val="0"/>
          <w:divBdr>
            <w:top w:val="none" w:sz="0" w:space="0" w:color="auto"/>
            <w:left w:val="none" w:sz="0" w:space="0" w:color="auto"/>
            <w:bottom w:val="none" w:sz="0" w:space="0" w:color="auto"/>
            <w:right w:val="none" w:sz="0" w:space="0" w:color="auto"/>
          </w:divBdr>
        </w:div>
        <w:div w:id="839662031">
          <w:marLeft w:val="480"/>
          <w:marRight w:val="0"/>
          <w:marTop w:val="0"/>
          <w:marBottom w:val="0"/>
          <w:divBdr>
            <w:top w:val="none" w:sz="0" w:space="0" w:color="auto"/>
            <w:left w:val="none" w:sz="0" w:space="0" w:color="auto"/>
            <w:bottom w:val="none" w:sz="0" w:space="0" w:color="auto"/>
            <w:right w:val="none" w:sz="0" w:space="0" w:color="auto"/>
          </w:divBdr>
        </w:div>
        <w:div w:id="1213155287">
          <w:marLeft w:val="480"/>
          <w:marRight w:val="0"/>
          <w:marTop w:val="0"/>
          <w:marBottom w:val="0"/>
          <w:divBdr>
            <w:top w:val="none" w:sz="0" w:space="0" w:color="auto"/>
            <w:left w:val="none" w:sz="0" w:space="0" w:color="auto"/>
            <w:bottom w:val="none" w:sz="0" w:space="0" w:color="auto"/>
            <w:right w:val="none" w:sz="0" w:space="0" w:color="auto"/>
          </w:divBdr>
        </w:div>
        <w:div w:id="272203324">
          <w:marLeft w:val="480"/>
          <w:marRight w:val="0"/>
          <w:marTop w:val="0"/>
          <w:marBottom w:val="0"/>
          <w:divBdr>
            <w:top w:val="none" w:sz="0" w:space="0" w:color="auto"/>
            <w:left w:val="none" w:sz="0" w:space="0" w:color="auto"/>
            <w:bottom w:val="none" w:sz="0" w:space="0" w:color="auto"/>
            <w:right w:val="none" w:sz="0" w:space="0" w:color="auto"/>
          </w:divBdr>
        </w:div>
        <w:div w:id="1901282107">
          <w:marLeft w:val="480"/>
          <w:marRight w:val="0"/>
          <w:marTop w:val="0"/>
          <w:marBottom w:val="0"/>
          <w:divBdr>
            <w:top w:val="none" w:sz="0" w:space="0" w:color="auto"/>
            <w:left w:val="none" w:sz="0" w:space="0" w:color="auto"/>
            <w:bottom w:val="none" w:sz="0" w:space="0" w:color="auto"/>
            <w:right w:val="none" w:sz="0" w:space="0" w:color="auto"/>
          </w:divBdr>
        </w:div>
        <w:div w:id="1293440880">
          <w:marLeft w:val="480"/>
          <w:marRight w:val="0"/>
          <w:marTop w:val="0"/>
          <w:marBottom w:val="0"/>
          <w:divBdr>
            <w:top w:val="none" w:sz="0" w:space="0" w:color="auto"/>
            <w:left w:val="none" w:sz="0" w:space="0" w:color="auto"/>
            <w:bottom w:val="none" w:sz="0" w:space="0" w:color="auto"/>
            <w:right w:val="none" w:sz="0" w:space="0" w:color="auto"/>
          </w:divBdr>
        </w:div>
        <w:div w:id="2044863544">
          <w:marLeft w:val="480"/>
          <w:marRight w:val="0"/>
          <w:marTop w:val="0"/>
          <w:marBottom w:val="0"/>
          <w:divBdr>
            <w:top w:val="none" w:sz="0" w:space="0" w:color="auto"/>
            <w:left w:val="none" w:sz="0" w:space="0" w:color="auto"/>
            <w:bottom w:val="none" w:sz="0" w:space="0" w:color="auto"/>
            <w:right w:val="none" w:sz="0" w:space="0" w:color="auto"/>
          </w:divBdr>
        </w:div>
        <w:div w:id="2049721147">
          <w:marLeft w:val="480"/>
          <w:marRight w:val="0"/>
          <w:marTop w:val="0"/>
          <w:marBottom w:val="0"/>
          <w:divBdr>
            <w:top w:val="none" w:sz="0" w:space="0" w:color="auto"/>
            <w:left w:val="none" w:sz="0" w:space="0" w:color="auto"/>
            <w:bottom w:val="none" w:sz="0" w:space="0" w:color="auto"/>
            <w:right w:val="none" w:sz="0" w:space="0" w:color="auto"/>
          </w:divBdr>
        </w:div>
        <w:div w:id="1275557498">
          <w:marLeft w:val="480"/>
          <w:marRight w:val="0"/>
          <w:marTop w:val="0"/>
          <w:marBottom w:val="0"/>
          <w:divBdr>
            <w:top w:val="none" w:sz="0" w:space="0" w:color="auto"/>
            <w:left w:val="none" w:sz="0" w:space="0" w:color="auto"/>
            <w:bottom w:val="none" w:sz="0" w:space="0" w:color="auto"/>
            <w:right w:val="none" w:sz="0" w:space="0" w:color="auto"/>
          </w:divBdr>
        </w:div>
        <w:div w:id="1547567140">
          <w:marLeft w:val="480"/>
          <w:marRight w:val="0"/>
          <w:marTop w:val="0"/>
          <w:marBottom w:val="0"/>
          <w:divBdr>
            <w:top w:val="none" w:sz="0" w:space="0" w:color="auto"/>
            <w:left w:val="none" w:sz="0" w:space="0" w:color="auto"/>
            <w:bottom w:val="none" w:sz="0" w:space="0" w:color="auto"/>
            <w:right w:val="none" w:sz="0" w:space="0" w:color="auto"/>
          </w:divBdr>
        </w:div>
        <w:div w:id="1600285252">
          <w:marLeft w:val="480"/>
          <w:marRight w:val="0"/>
          <w:marTop w:val="0"/>
          <w:marBottom w:val="0"/>
          <w:divBdr>
            <w:top w:val="none" w:sz="0" w:space="0" w:color="auto"/>
            <w:left w:val="none" w:sz="0" w:space="0" w:color="auto"/>
            <w:bottom w:val="none" w:sz="0" w:space="0" w:color="auto"/>
            <w:right w:val="none" w:sz="0" w:space="0" w:color="auto"/>
          </w:divBdr>
        </w:div>
        <w:div w:id="1445540530">
          <w:marLeft w:val="480"/>
          <w:marRight w:val="0"/>
          <w:marTop w:val="0"/>
          <w:marBottom w:val="0"/>
          <w:divBdr>
            <w:top w:val="none" w:sz="0" w:space="0" w:color="auto"/>
            <w:left w:val="none" w:sz="0" w:space="0" w:color="auto"/>
            <w:bottom w:val="none" w:sz="0" w:space="0" w:color="auto"/>
            <w:right w:val="none" w:sz="0" w:space="0" w:color="auto"/>
          </w:divBdr>
        </w:div>
        <w:div w:id="1600602393">
          <w:marLeft w:val="480"/>
          <w:marRight w:val="0"/>
          <w:marTop w:val="0"/>
          <w:marBottom w:val="0"/>
          <w:divBdr>
            <w:top w:val="none" w:sz="0" w:space="0" w:color="auto"/>
            <w:left w:val="none" w:sz="0" w:space="0" w:color="auto"/>
            <w:bottom w:val="none" w:sz="0" w:space="0" w:color="auto"/>
            <w:right w:val="none" w:sz="0" w:space="0" w:color="auto"/>
          </w:divBdr>
        </w:div>
        <w:div w:id="2083019658">
          <w:marLeft w:val="480"/>
          <w:marRight w:val="0"/>
          <w:marTop w:val="0"/>
          <w:marBottom w:val="0"/>
          <w:divBdr>
            <w:top w:val="none" w:sz="0" w:space="0" w:color="auto"/>
            <w:left w:val="none" w:sz="0" w:space="0" w:color="auto"/>
            <w:bottom w:val="none" w:sz="0" w:space="0" w:color="auto"/>
            <w:right w:val="none" w:sz="0" w:space="0" w:color="auto"/>
          </w:divBdr>
        </w:div>
        <w:div w:id="1917205666">
          <w:marLeft w:val="480"/>
          <w:marRight w:val="0"/>
          <w:marTop w:val="0"/>
          <w:marBottom w:val="0"/>
          <w:divBdr>
            <w:top w:val="none" w:sz="0" w:space="0" w:color="auto"/>
            <w:left w:val="none" w:sz="0" w:space="0" w:color="auto"/>
            <w:bottom w:val="none" w:sz="0" w:space="0" w:color="auto"/>
            <w:right w:val="none" w:sz="0" w:space="0" w:color="auto"/>
          </w:divBdr>
        </w:div>
        <w:div w:id="656761042">
          <w:marLeft w:val="480"/>
          <w:marRight w:val="0"/>
          <w:marTop w:val="0"/>
          <w:marBottom w:val="0"/>
          <w:divBdr>
            <w:top w:val="none" w:sz="0" w:space="0" w:color="auto"/>
            <w:left w:val="none" w:sz="0" w:space="0" w:color="auto"/>
            <w:bottom w:val="none" w:sz="0" w:space="0" w:color="auto"/>
            <w:right w:val="none" w:sz="0" w:space="0" w:color="auto"/>
          </w:divBdr>
        </w:div>
        <w:div w:id="41903818">
          <w:marLeft w:val="480"/>
          <w:marRight w:val="0"/>
          <w:marTop w:val="0"/>
          <w:marBottom w:val="0"/>
          <w:divBdr>
            <w:top w:val="none" w:sz="0" w:space="0" w:color="auto"/>
            <w:left w:val="none" w:sz="0" w:space="0" w:color="auto"/>
            <w:bottom w:val="none" w:sz="0" w:space="0" w:color="auto"/>
            <w:right w:val="none" w:sz="0" w:space="0" w:color="auto"/>
          </w:divBdr>
        </w:div>
        <w:div w:id="71440832">
          <w:marLeft w:val="480"/>
          <w:marRight w:val="0"/>
          <w:marTop w:val="0"/>
          <w:marBottom w:val="0"/>
          <w:divBdr>
            <w:top w:val="none" w:sz="0" w:space="0" w:color="auto"/>
            <w:left w:val="none" w:sz="0" w:space="0" w:color="auto"/>
            <w:bottom w:val="none" w:sz="0" w:space="0" w:color="auto"/>
            <w:right w:val="none" w:sz="0" w:space="0" w:color="auto"/>
          </w:divBdr>
        </w:div>
        <w:div w:id="1863547815">
          <w:marLeft w:val="48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2942171">
      <w:bodyDiv w:val="1"/>
      <w:marLeft w:val="0"/>
      <w:marRight w:val="0"/>
      <w:marTop w:val="0"/>
      <w:marBottom w:val="0"/>
      <w:divBdr>
        <w:top w:val="none" w:sz="0" w:space="0" w:color="auto"/>
        <w:left w:val="none" w:sz="0" w:space="0" w:color="auto"/>
        <w:bottom w:val="none" w:sz="0" w:space="0" w:color="auto"/>
        <w:right w:val="none" w:sz="0" w:space="0" w:color="auto"/>
      </w:divBdr>
      <w:divsChild>
        <w:div w:id="174928306">
          <w:marLeft w:val="480"/>
          <w:marRight w:val="0"/>
          <w:marTop w:val="0"/>
          <w:marBottom w:val="0"/>
          <w:divBdr>
            <w:top w:val="none" w:sz="0" w:space="0" w:color="auto"/>
            <w:left w:val="none" w:sz="0" w:space="0" w:color="auto"/>
            <w:bottom w:val="none" w:sz="0" w:space="0" w:color="auto"/>
            <w:right w:val="none" w:sz="0" w:space="0" w:color="auto"/>
          </w:divBdr>
        </w:div>
        <w:div w:id="383139877">
          <w:marLeft w:val="480"/>
          <w:marRight w:val="0"/>
          <w:marTop w:val="0"/>
          <w:marBottom w:val="0"/>
          <w:divBdr>
            <w:top w:val="none" w:sz="0" w:space="0" w:color="auto"/>
            <w:left w:val="none" w:sz="0" w:space="0" w:color="auto"/>
            <w:bottom w:val="none" w:sz="0" w:space="0" w:color="auto"/>
            <w:right w:val="none" w:sz="0" w:space="0" w:color="auto"/>
          </w:divBdr>
        </w:div>
        <w:div w:id="1920098027">
          <w:marLeft w:val="480"/>
          <w:marRight w:val="0"/>
          <w:marTop w:val="0"/>
          <w:marBottom w:val="0"/>
          <w:divBdr>
            <w:top w:val="none" w:sz="0" w:space="0" w:color="auto"/>
            <w:left w:val="none" w:sz="0" w:space="0" w:color="auto"/>
            <w:bottom w:val="none" w:sz="0" w:space="0" w:color="auto"/>
            <w:right w:val="none" w:sz="0" w:space="0" w:color="auto"/>
          </w:divBdr>
        </w:div>
        <w:div w:id="266935729">
          <w:marLeft w:val="480"/>
          <w:marRight w:val="0"/>
          <w:marTop w:val="0"/>
          <w:marBottom w:val="0"/>
          <w:divBdr>
            <w:top w:val="none" w:sz="0" w:space="0" w:color="auto"/>
            <w:left w:val="none" w:sz="0" w:space="0" w:color="auto"/>
            <w:bottom w:val="none" w:sz="0" w:space="0" w:color="auto"/>
            <w:right w:val="none" w:sz="0" w:space="0" w:color="auto"/>
          </w:divBdr>
        </w:div>
        <w:div w:id="574438835">
          <w:marLeft w:val="480"/>
          <w:marRight w:val="0"/>
          <w:marTop w:val="0"/>
          <w:marBottom w:val="0"/>
          <w:divBdr>
            <w:top w:val="none" w:sz="0" w:space="0" w:color="auto"/>
            <w:left w:val="none" w:sz="0" w:space="0" w:color="auto"/>
            <w:bottom w:val="none" w:sz="0" w:space="0" w:color="auto"/>
            <w:right w:val="none" w:sz="0" w:space="0" w:color="auto"/>
          </w:divBdr>
        </w:div>
        <w:div w:id="299312293">
          <w:marLeft w:val="480"/>
          <w:marRight w:val="0"/>
          <w:marTop w:val="0"/>
          <w:marBottom w:val="0"/>
          <w:divBdr>
            <w:top w:val="none" w:sz="0" w:space="0" w:color="auto"/>
            <w:left w:val="none" w:sz="0" w:space="0" w:color="auto"/>
            <w:bottom w:val="none" w:sz="0" w:space="0" w:color="auto"/>
            <w:right w:val="none" w:sz="0" w:space="0" w:color="auto"/>
          </w:divBdr>
        </w:div>
        <w:div w:id="1942251233">
          <w:marLeft w:val="480"/>
          <w:marRight w:val="0"/>
          <w:marTop w:val="0"/>
          <w:marBottom w:val="0"/>
          <w:divBdr>
            <w:top w:val="none" w:sz="0" w:space="0" w:color="auto"/>
            <w:left w:val="none" w:sz="0" w:space="0" w:color="auto"/>
            <w:bottom w:val="none" w:sz="0" w:space="0" w:color="auto"/>
            <w:right w:val="none" w:sz="0" w:space="0" w:color="auto"/>
          </w:divBdr>
        </w:div>
        <w:div w:id="1704213609">
          <w:marLeft w:val="480"/>
          <w:marRight w:val="0"/>
          <w:marTop w:val="0"/>
          <w:marBottom w:val="0"/>
          <w:divBdr>
            <w:top w:val="none" w:sz="0" w:space="0" w:color="auto"/>
            <w:left w:val="none" w:sz="0" w:space="0" w:color="auto"/>
            <w:bottom w:val="none" w:sz="0" w:space="0" w:color="auto"/>
            <w:right w:val="none" w:sz="0" w:space="0" w:color="auto"/>
          </w:divBdr>
        </w:div>
        <w:div w:id="298650164">
          <w:marLeft w:val="480"/>
          <w:marRight w:val="0"/>
          <w:marTop w:val="0"/>
          <w:marBottom w:val="0"/>
          <w:divBdr>
            <w:top w:val="none" w:sz="0" w:space="0" w:color="auto"/>
            <w:left w:val="none" w:sz="0" w:space="0" w:color="auto"/>
            <w:bottom w:val="none" w:sz="0" w:space="0" w:color="auto"/>
            <w:right w:val="none" w:sz="0" w:space="0" w:color="auto"/>
          </w:divBdr>
        </w:div>
        <w:div w:id="2141992978">
          <w:marLeft w:val="480"/>
          <w:marRight w:val="0"/>
          <w:marTop w:val="0"/>
          <w:marBottom w:val="0"/>
          <w:divBdr>
            <w:top w:val="none" w:sz="0" w:space="0" w:color="auto"/>
            <w:left w:val="none" w:sz="0" w:space="0" w:color="auto"/>
            <w:bottom w:val="none" w:sz="0" w:space="0" w:color="auto"/>
            <w:right w:val="none" w:sz="0" w:space="0" w:color="auto"/>
          </w:divBdr>
        </w:div>
        <w:div w:id="454494387">
          <w:marLeft w:val="480"/>
          <w:marRight w:val="0"/>
          <w:marTop w:val="0"/>
          <w:marBottom w:val="0"/>
          <w:divBdr>
            <w:top w:val="none" w:sz="0" w:space="0" w:color="auto"/>
            <w:left w:val="none" w:sz="0" w:space="0" w:color="auto"/>
            <w:bottom w:val="none" w:sz="0" w:space="0" w:color="auto"/>
            <w:right w:val="none" w:sz="0" w:space="0" w:color="auto"/>
          </w:divBdr>
        </w:div>
        <w:div w:id="862088693">
          <w:marLeft w:val="480"/>
          <w:marRight w:val="0"/>
          <w:marTop w:val="0"/>
          <w:marBottom w:val="0"/>
          <w:divBdr>
            <w:top w:val="none" w:sz="0" w:space="0" w:color="auto"/>
            <w:left w:val="none" w:sz="0" w:space="0" w:color="auto"/>
            <w:bottom w:val="none" w:sz="0" w:space="0" w:color="auto"/>
            <w:right w:val="none" w:sz="0" w:space="0" w:color="auto"/>
          </w:divBdr>
        </w:div>
        <w:div w:id="2040398174">
          <w:marLeft w:val="480"/>
          <w:marRight w:val="0"/>
          <w:marTop w:val="0"/>
          <w:marBottom w:val="0"/>
          <w:divBdr>
            <w:top w:val="none" w:sz="0" w:space="0" w:color="auto"/>
            <w:left w:val="none" w:sz="0" w:space="0" w:color="auto"/>
            <w:bottom w:val="none" w:sz="0" w:space="0" w:color="auto"/>
            <w:right w:val="none" w:sz="0" w:space="0" w:color="auto"/>
          </w:divBdr>
        </w:div>
        <w:div w:id="2094084883">
          <w:marLeft w:val="480"/>
          <w:marRight w:val="0"/>
          <w:marTop w:val="0"/>
          <w:marBottom w:val="0"/>
          <w:divBdr>
            <w:top w:val="none" w:sz="0" w:space="0" w:color="auto"/>
            <w:left w:val="none" w:sz="0" w:space="0" w:color="auto"/>
            <w:bottom w:val="none" w:sz="0" w:space="0" w:color="auto"/>
            <w:right w:val="none" w:sz="0" w:space="0" w:color="auto"/>
          </w:divBdr>
        </w:div>
        <w:div w:id="29963196">
          <w:marLeft w:val="480"/>
          <w:marRight w:val="0"/>
          <w:marTop w:val="0"/>
          <w:marBottom w:val="0"/>
          <w:divBdr>
            <w:top w:val="none" w:sz="0" w:space="0" w:color="auto"/>
            <w:left w:val="none" w:sz="0" w:space="0" w:color="auto"/>
            <w:bottom w:val="none" w:sz="0" w:space="0" w:color="auto"/>
            <w:right w:val="none" w:sz="0" w:space="0" w:color="auto"/>
          </w:divBdr>
        </w:div>
        <w:div w:id="1029642604">
          <w:marLeft w:val="480"/>
          <w:marRight w:val="0"/>
          <w:marTop w:val="0"/>
          <w:marBottom w:val="0"/>
          <w:divBdr>
            <w:top w:val="none" w:sz="0" w:space="0" w:color="auto"/>
            <w:left w:val="none" w:sz="0" w:space="0" w:color="auto"/>
            <w:bottom w:val="none" w:sz="0" w:space="0" w:color="auto"/>
            <w:right w:val="none" w:sz="0" w:space="0" w:color="auto"/>
          </w:divBdr>
        </w:div>
        <w:div w:id="1283226385">
          <w:marLeft w:val="480"/>
          <w:marRight w:val="0"/>
          <w:marTop w:val="0"/>
          <w:marBottom w:val="0"/>
          <w:divBdr>
            <w:top w:val="none" w:sz="0" w:space="0" w:color="auto"/>
            <w:left w:val="none" w:sz="0" w:space="0" w:color="auto"/>
            <w:bottom w:val="none" w:sz="0" w:space="0" w:color="auto"/>
            <w:right w:val="none" w:sz="0" w:space="0" w:color="auto"/>
          </w:divBdr>
        </w:div>
        <w:div w:id="1665474340">
          <w:marLeft w:val="480"/>
          <w:marRight w:val="0"/>
          <w:marTop w:val="0"/>
          <w:marBottom w:val="0"/>
          <w:divBdr>
            <w:top w:val="none" w:sz="0" w:space="0" w:color="auto"/>
            <w:left w:val="none" w:sz="0" w:space="0" w:color="auto"/>
            <w:bottom w:val="none" w:sz="0" w:space="0" w:color="auto"/>
            <w:right w:val="none" w:sz="0" w:space="0" w:color="auto"/>
          </w:divBdr>
        </w:div>
        <w:div w:id="778061903">
          <w:marLeft w:val="480"/>
          <w:marRight w:val="0"/>
          <w:marTop w:val="0"/>
          <w:marBottom w:val="0"/>
          <w:divBdr>
            <w:top w:val="none" w:sz="0" w:space="0" w:color="auto"/>
            <w:left w:val="none" w:sz="0" w:space="0" w:color="auto"/>
            <w:bottom w:val="none" w:sz="0" w:space="0" w:color="auto"/>
            <w:right w:val="none" w:sz="0" w:space="0" w:color="auto"/>
          </w:divBdr>
        </w:div>
        <w:div w:id="453866056">
          <w:marLeft w:val="480"/>
          <w:marRight w:val="0"/>
          <w:marTop w:val="0"/>
          <w:marBottom w:val="0"/>
          <w:divBdr>
            <w:top w:val="none" w:sz="0" w:space="0" w:color="auto"/>
            <w:left w:val="none" w:sz="0" w:space="0" w:color="auto"/>
            <w:bottom w:val="none" w:sz="0" w:space="0" w:color="auto"/>
            <w:right w:val="none" w:sz="0" w:space="0" w:color="auto"/>
          </w:divBdr>
        </w:div>
        <w:div w:id="1820338831">
          <w:marLeft w:val="480"/>
          <w:marRight w:val="0"/>
          <w:marTop w:val="0"/>
          <w:marBottom w:val="0"/>
          <w:divBdr>
            <w:top w:val="none" w:sz="0" w:space="0" w:color="auto"/>
            <w:left w:val="none" w:sz="0" w:space="0" w:color="auto"/>
            <w:bottom w:val="none" w:sz="0" w:space="0" w:color="auto"/>
            <w:right w:val="none" w:sz="0" w:space="0" w:color="auto"/>
          </w:divBdr>
        </w:div>
        <w:div w:id="830027609">
          <w:marLeft w:val="480"/>
          <w:marRight w:val="0"/>
          <w:marTop w:val="0"/>
          <w:marBottom w:val="0"/>
          <w:divBdr>
            <w:top w:val="none" w:sz="0" w:space="0" w:color="auto"/>
            <w:left w:val="none" w:sz="0" w:space="0" w:color="auto"/>
            <w:bottom w:val="none" w:sz="0" w:space="0" w:color="auto"/>
            <w:right w:val="none" w:sz="0" w:space="0" w:color="auto"/>
          </w:divBdr>
        </w:div>
        <w:div w:id="1787658034">
          <w:marLeft w:val="480"/>
          <w:marRight w:val="0"/>
          <w:marTop w:val="0"/>
          <w:marBottom w:val="0"/>
          <w:divBdr>
            <w:top w:val="none" w:sz="0" w:space="0" w:color="auto"/>
            <w:left w:val="none" w:sz="0" w:space="0" w:color="auto"/>
            <w:bottom w:val="none" w:sz="0" w:space="0" w:color="auto"/>
            <w:right w:val="none" w:sz="0" w:space="0" w:color="auto"/>
          </w:divBdr>
        </w:div>
        <w:div w:id="1611086536">
          <w:marLeft w:val="480"/>
          <w:marRight w:val="0"/>
          <w:marTop w:val="0"/>
          <w:marBottom w:val="0"/>
          <w:divBdr>
            <w:top w:val="none" w:sz="0" w:space="0" w:color="auto"/>
            <w:left w:val="none" w:sz="0" w:space="0" w:color="auto"/>
            <w:bottom w:val="none" w:sz="0" w:space="0" w:color="auto"/>
            <w:right w:val="none" w:sz="0" w:space="0" w:color="auto"/>
          </w:divBdr>
        </w:div>
        <w:div w:id="558706729">
          <w:marLeft w:val="480"/>
          <w:marRight w:val="0"/>
          <w:marTop w:val="0"/>
          <w:marBottom w:val="0"/>
          <w:divBdr>
            <w:top w:val="none" w:sz="0" w:space="0" w:color="auto"/>
            <w:left w:val="none" w:sz="0" w:space="0" w:color="auto"/>
            <w:bottom w:val="none" w:sz="0" w:space="0" w:color="auto"/>
            <w:right w:val="none" w:sz="0" w:space="0" w:color="auto"/>
          </w:divBdr>
        </w:div>
        <w:div w:id="498426556">
          <w:marLeft w:val="480"/>
          <w:marRight w:val="0"/>
          <w:marTop w:val="0"/>
          <w:marBottom w:val="0"/>
          <w:divBdr>
            <w:top w:val="none" w:sz="0" w:space="0" w:color="auto"/>
            <w:left w:val="none" w:sz="0" w:space="0" w:color="auto"/>
            <w:bottom w:val="none" w:sz="0" w:space="0" w:color="auto"/>
            <w:right w:val="none" w:sz="0" w:space="0" w:color="auto"/>
          </w:divBdr>
        </w:div>
        <w:div w:id="1805925474">
          <w:marLeft w:val="480"/>
          <w:marRight w:val="0"/>
          <w:marTop w:val="0"/>
          <w:marBottom w:val="0"/>
          <w:divBdr>
            <w:top w:val="none" w:sz="0" w:space="0" w:color="auto"/>
            <w:left w:val="none" w:sz="0" w:space="0" w:color="auto"/>
            <w:bottom w:val="none" w:sz="0" w:space="0" w:color="auto"/>
            <w:right w:val="none" w:sz="0" w:space="0" w:color="auto"/>
          </w:divBdr>
        </w:div>
        <w:div w:id="146216933">
          <w:marLeft w:val="480"/>
          <w:marRight w:val="0"/>
          <w:marTop w:val="0"/>
          <w:marBottom w:val="0"/>
          <w:divBdr>
            <w:top w:val="none" w:sz="0" w:space="0" w:color="auto"/>
            <w:left w:val="none" w:sz="0" w:space="0" w:color="auto"/>
            <w:bottom w:val="none" w:sz="0" w:space="0" w:color="auto"/>
            <w:right w:val="none" w:sz="0" w:space="0" w:color="auto"/>
          </w:divBdr>
        </w:div>
        <w:div w:id="1129670325">
          <w:marLeft w:val="480"/>
          <w:marRight w:val="0"/>
          <w:marTop w:val="0"/>
          <w:marBottom w:val="0"/>
          <w:divBdr>
            <w:top w:val="none" w:sz="0" w:space="0" w:color="auto"/>
            <w:left w:val="none" w:sz="0" w:space="0" w:color="auto"/>
            <w:bottom w:val="none" w:sz="0" w:space="0" w:color="auto"/>
            <w:right w:val="none" w:sz="0" w:space="0" w:color="auto"/>
          </w:divBdr>
        </w:div>
        <w:div w:id="1430420099">
          <w:marLeft w:val="480"/>
          <w:marRight w:val="0"/>
          <w:marTop w:val="0"/>
          <w:marBottom w:val="0"/>
          <w:divBdr>
            <w:top w:val="none" w:sz="0" w:space="0" w:color="auto"/>
            <w:left w:val="none" w:sz="0" w:space="0" w:color="auto"/>
            <w:bottom w:val="none" w:sz="0" w:space="0" w:color="auto"/>
            <w:right w:val="none" w:sz="0" w:space="0" w:color="auto"/>
          </w:divBdr>
        </w:div>
        <w:div w:id="373163522">
          <w:marLeft w:val="480"/>
          <w:marRight w:val="0"/>
          <w:marTop w:val="0"/>
          <w:marBottom w:val="0"/>
          <w:divBdr>
            <w:top w:val="none" w:sz="0" w:space="0" w:color="auto"/>
            <w:left w:val="none" w:sz="0" w:space="0" w:color="auto"/>
            <w:bottom w:val="none" w:sz="0" w:space="0" w:color="auto"/>
            <w:right w:val="none" w:sz="0" w:space="0" w:color="auto"/>
          </w:divBdr>
        </w:div>
        <w:div w:id="2047562934">
          <w:marLeft w:val="480"/>
          <w:marRight w:val="0"/>
          <w:marTop w:val="0"/>
          <w:marBottom w:val="0"/>
          <w:divBdr>
            <w:top w:val="none" w:sz="0" w:space="0" w:color="auto"/>
            <w:left w:val="none" w:sz="0" w:space="0" w:color="auto"/>
            <w:bottom w:val="none" w:sz="0" w:space="0" w:color="auto"/>
            <w:right w:val="none" w:sz="0" w:space="0" w:color="auto"/>
          </w:divBdr>
        </w:div>
        <w:div w:id="1922714111">
          <w:marLeft w:val="480"/>
          <w:marRight w:val="0"/>
          <w:marTop w:val="0"/>
          <w:marBottom w:val="0"/>
          <w:divBdr>
            <w:top w:val="none" w:sz="0" w:space="0" w:color="auto"/>
            <w:left w:val="none" w:sz="0" w:space="0" w:color="auto"/>
            <w:bottom w:val="none" w:sz="0" w:space="0" w:color="auto"/>
            <w:right w:val="none" w:sz="0" w:space="0" w:color="auto"/>
          </w:divBdr>
        </w:div>
        <w:div w:id="1750615347">
          <w:marLeft w:val="480"/>
          <w:marRight w:val="0"/>
          <w:marTop w:val="0"/>
          <w:marBottom w:val="0"/>
          <w:divBdr>
            <w:top w:val="none" w:sz="0" w:space="0" w:color="auto"/>
            <w:left w:val="none" w:sz="0" w:space="0" w:color="auto"/>
            <w:bottom w:val="none" w:sz="0" w:space="0" w:color="auto"/>
            <w:right w:val="none" w:sz="0" w:space="0" w:color="auto"/>
          </w:divBdr>
        </w:div>
        <w:div w:id="1581209549">
          <w:marLeft w:val="480"/>
          <w:marRight w:val="0"/>
          <w:marTop w:val="0"/>
          <w:marBottom w:val="0"/>
          <w:divBdr>
            <w:top w:val="none" w:sz="0" w:space="0" w:color="auto"/>
            <w:left w:val="none" w:sz="0" w:space="0" w:color="auto"/>
            <w:bottom w:val="none" w:sz="0" w:space="0" w:color="auto"/>
            <w:right w:val="none" w:sz="0" w:space="0" w:color="auto"/>
          </w:divBdr>
        </w:div>
        <w:div w:id="1790975897">
          <w:marLeft w:val="480"/>
          <w:marRight w:val="0"/>
          <w:marTop w:val="0"/>
          <w:marBottom w:val="0"/>
          <w:divBdr>
            <w:top w:val="none" w:sz="0" w:space="0" w:color="auto"/>
            <w:left w:val="none" w:sz="0" w:space="0" w:color="auto"/>
            <w:bottom w:val="none" w:sz="0" w:space="0" w:color="auto"/>
            <w:right w:val="none" w:sz="0" w:space="0" w:color="auto"/>
          </w:divBdr>
        </w:div>
        <w:div w:id="1390499615">
          <w:marLeft w:val="48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4759332">
      <w:bodyDiv w:val="1"/>
      <w:marLeft w:val="0"/>
      <w:marRight w:val="0"/>
      <w:marTop w:val="0"/>
      <w:marBottom w:val="0"/>
      <w:divBdr>
        <w:top w:val="none" w:sz="0" w:space="0" w:color="auto"/>
        <w:left w:val="none" w:sz="0" w:space="0" w:color="auto"/>
        <w:bottom w:val="none" w:sz="0" w:space="0" w:color="auto"/>
        <w:right w:val="none" w:sz="0" w:space="0" w:color="auto"/>
      </w:divBdr>
      <w:divsChild>
        <w:div w:id="110100885">
          <w:marLeft w:val="480"/>
          <w:marRight w:val="0"/>
          <w:marTop w:val="0"/>
          <w:marBottom w:val="0"/>
          <w:divBdr>
            <w:top w:val="none" w:sz="0" w:space="0" w:color="auto"/>
            <w:left w:val="none" w:sz="0" w:space="0" w:color="auto"/>
            <w:bottom w:val="none" w:sz="0" w:space="0" w:color="auto"/>
            <w:right w:val="none" w:sz="0" w:space="0" w:color="auto"/>
          </w:divBdr>
        </w:div>
        <w:div w:id="915631310">
          <w:marLeft w:val="480"/>
          <w:marRight w:val="0"/>
          <w:marTop w:val="0"/>
          <w:marBottom w:val="0"/>
          <w:divBdr>
            <w:top w:val="none" w:sz="0" w:space="0" w:color="auto"/>
            <w:left w:val="none" w:sz="0" w:space="0" w:color="auto"/>
            <w:bottom w:val="none" w:sz="0" w:space="0" w:color="auto"/>
            <w:right w:val="none" w:sz="0" w:space="0" w:color="auto"/>
          </w:divBdr>
        </w:div>
        <w:div w:id="1368990733">
          <w:marLeft w:val="480"/>
          <w:marRight w:val="0"/>
          <w:marTop w:val="0"/>
          <w:marBottom w:val="0"/>
          <w:divBdr>
            <w:top w:val="none" w:sz="0" w:space="0" w:color="auto"/>
            <w:left w:val="none" w:sz="0" w:space="0" w:color="auto"/>
            <w:bottom w:val="none" w:sz="0" w:space="0" w:color="auto"/>
            <w:right w:val="none" w:sz="0" w:space="0" w:color="auto"/>
          </w:divBdr>
        </w:div>
        <w:div w:id="286015259">
          <w:marLeft w:val="480"/>
          <w:marRight w:val="0"/>
          <w:marTop w:val="0"/>
          <w:marBottom w:val="0"/>
          <w:divBdr>
            <w:top w:val="none" w:sz="0" w:space="0" w:color="auto"/>
            <w:left w:val="none" w:sz="0" w:space="0" w:color="auto"/>
            <w:bottom w:val="none" w:sz="0" w:space="0" w:color="auto"/>
            <w:right w:val="none" w:sz="0" w:space="0" w:color="auto"/>
          </w:divBdr>
        </w:div>
        <w:div w:id="23138129">
          <w:marLeft w:val="480"/>
          <w:marRight w:val="0"/>
          <w:marTop w:val="0"/>
          <w:marBottom w:val="0"/>
          <w:divBdr>
            <w:top w:val="none" w:sz="0" w:space="0" w:color="auto"/>
            <w:left w:val="none" w:sz="0" w:space="0" w:color="auto"/>
            <w:bottom w:val="none" w:sz="0" w:space="0" w:color="auto"/>
            <w:right w:val="none" w:sz="0" w:space="0" w:color="auto"/>
          </w:divBdr>
        </w:div>
        <w:div w:id="342636872">
          <w:marLeft w:val="480"/>
          <w:marRight w:val="0"/>
          <w:marTop w:val="0"/>
          <w:marBottom w:val="0"/>
          <w:divBdr>
            <w:top w:val="none" w:sz="0" w:space="0" w:color="auto"/>
            <w:left w:val="none" w:sz="0" w:space="0" w:color="auto"/>
            <w:bottom w:val="none" w:sz="0" w:space="0" w:color="auto"/>
            <w:right w:val="none" w:sz="0" w:space="0" w:color="auto"/>
          </w:divBdr>
        </w:div>
        <w:div w:id="151068691">
          <w:marLeft w:val="480"/>
          <w:marRight w:val="0"/>
          <w:marTop w:val="0"/>
          <w:marBottom w:val="0"/>
          <w:divBdr>
            <w:top w:val="none" w:sz="0" w:space="0" w:color="auto"/>
            <w:left w:val="none" w:sz="0" w:space="0" w:color="auto"/>
            <w:bottom w:val="none" w:sz="0" w:space="0" w:color="auto"/>
            <w:right w:val="none" w:sz="0" w:space="0" w:color="auto"/>
          </w:divBdr>
        </w:div>
        <w:div w:id="2114786163">
          <w:marLeft w:val="480"/>
          <w:marRight w:val="0"/>
          <w:marTop w:val="0"/>
          <w:marBottom w:val="0"/>
          <w:divBdr>
            <w:top w:val="none" w:sz="0" w:space="0" w:color="auto"/>
            <w:left w:val="none" w:sz="0" w:space="0" w:color="auto"/>
            <w:bottom w:val="none" w:sz="0" w:space="0" w:color="auto"/>
            <w:right w:val="none" w:sz="0" w:space="0" w:color="auto"/>
          </w:divBdr>
        </w:div>
        <w:div w:id="814489164">
          <w:marLeft w:val="480"/>
          <w:marRight w:val="0"/>
          <w:marTop w:val="0"/>
          <w:marBottom w:val="0"/>
          <w:divBdr>
            <w:top w:val="none" w:sz="0" w:space="0" w:color="auto"/>
            <w:left w:val="none" w:sz="0" w:space="0" w:color="auto"/>
            <w:bottom w:val="none" w:sz="0" w:space="0" w:color="auto"/>
            <w:right w:val="none" w:sz="0" w:space="0" w:color="auto"/>
          </w:divBdr>
        </w:div>
        <w:div w:id="1624264147">
          <w:marLeft w:val="480"/>
          <w:marRight w:val="0"/>
          <w:marTop w:val="0"/>
          <w:marBottom w:val="0"/>
          <w:divBdr>
            <w:top w:val="none" w:sz="0" w:space="0" w:color="auto"/>
            <w:left w:val="none" w:sz="0" w:space="0" w:color="auto"/>
            <w:bottom w:val="none" w:sz="0" w:space="0" w:color="auto"/>
            <w:right w:val="none" w:sz="0" w:space="0" w:color="auto"/>
          </w:divBdr>
        </w:div>
        <w:div w:id="660236154">
          <w:marLeft w:val="480"/>
          <w:marRight w:val="0"/>
          <w:marTop w:val="0"/>
          <w:marBottom w:val="0"/>
          <w:divBdr>
            <w:top w:val="none" w:sz="0" w:space="0" w:color="auto"/>
            <w:left w:val="none" w:sz="0" w:space="0" w:color="auto"/>
            <w:bottom w:val="none" w:sz="0" w:space="0" w:color="auto"/>
            <w:right w:val="none" w:sz="0" w:space="0" w:color="auto"/>
          </w:divBdr>
        </w:div>
        <w:div w:id="1445266754">
          <w:marLeft w:val="480"/>
          <w:marRight w:val="0"/>
          <w:marTop w:val="0"/>
          <w:marBottom w:val="0"/>
          <w:divBdr>
            <w:top w:val="none" w:sz="0" w:space="0" w:color="auto"/>
            <w:left w:val="none" w:sz="0" w:space="0" w:color="auto"/>
            <w:bottom w:val="none" w:sz="0" w:space="0" w:color="auto"/>
            <w:right w:val="none" w:sz="0" w:space="0" w:color="auto"/>
          </w:divBdr>
        </w:div>
        <w:div w:id="1122504746">
          <w:marLeft w:val="480"/>
          <w:marRight w:val="0"/>
          <w:marTop w:val="0"/>
          <w:marBottom w:val="0"/>
          <w:divBdr>
            <w:top w:val="none" w:sz="0" w:space="0" w:color="auto"/>
            <w:left w:val="none" w:sz="0" w:space="0" w:color="auto"/>
            <w:bottom w:val="none" w:sz="0" w:space="0" w:color="auto"/>
            <w:right w:val="none" w:sz="0" w:space="0" w:color="auto"/>
          </w:divBdr>
        </w:div>
        <w:div w:id="759373554">
          <w:marLeft w:val="480"/>
          <w:marRight w:val="0"/>
          <w:marTop w:val="0"/>
          <w:marBottom w:val="0"/>
          <w:divBdr>
            <w:top w:val="none" w:sz="0" w:space="0" w:color="auto"/>
            <w:left w:val="none" w:sz="0" w:space="0" w:color="auto"/>
            <w:bottom w:val="none" w:sz="0" w:space="0" w:color="auto"/>
            <w:right w:val="none" w:sz="0" w:space="0" w:color="auto"/>
          </w:divBdr>
        </w:div>
        <w:div w:id="708723752">
          <w:marLeft w:val="480"/>
          <w:marRight w:val="0"/>
          <w:marTop w:val="0"/>
          <w:marBottom w:val="0"/>
          <w:divBdr>
            <w:top w:val="none" w:sz="0" w:space="0" w:color="auto"/>
            <w:left w:val="none" w:sz="0" w:space="0" w:color="auto"/>
            <w:bottom w:val="none" w:sz="0" w:space="0" w:color="auto"/>
            <w:right w:val="none" w:sz="0" w:space="0" w:color="auto"/>
          </w:divBdr>
        </w:div>
        <w:div w:id="1533837293">
          <w:marLeft w:val="480"/>
          <w:marRight w:val="0"/>
          <w:marTop w:val="0"/>
          <w:marBottom w:val="0"/>
          <w:divBdr>
            <w:top w:val="none" w:sz="0" w:space="0" w:color="auto"/>
            <w:left w:val="none" w:sz="0" w:space="0" w:color="auto"/>
            <w:bottom w:val="none" w:sz="0" w:space="0" w:color="auto"/>
            <w:right w:val="none" w:sz="0" w:space="0" w:color="auto"/>
          </w:divBdr>
        </w:div>
        <w:div w:id="1703705261">
          <w:marLeft w:val="480"/>
          <w:marRight w:val="0"/>
          <w:marTop w:val="0"/>
          <w:marBottom w:val="0"/>
          <w:divBdr>
            <w:top w:val="none" w:sz="0" w:space="0" w:color="auto"/>
            <w:left w:val="none" w:sz="0" w:space="0" w:color="auto"/>
            <w:bottom w:val="none" w:sz="0" w:space="0" w:color="auto"/>
            <w:right w:val="none" w:sz="0" w:space="0" w:color="auto"/>
          </w:divBdr>
        </w:div>
        <w:div w:id="1710647774">
          <w:marLeft w:val="480"/>
          <w:marRight w:val="0"/>
          <w:marTop w:val="0"/>
          <w:marBottom w:val="0"/>
          <w:divBdr>
            <w:top w:val="none" w:sz="0" w:space="0" w:color="auto"/>
            <w:left w:val="none" w:sz="0" w:space="0" w:color="auto"/>
            <w:bottom w:val="none" w:sz="0" w:space="0" w:color="auto"/>
            <w:right w:val="none" w:sz="0" w:space="0" w:color="auto"/>
          </w:divBdr>
        </w:div>
        <w:div w:id="56515190">
          <w:marLeft w:val="480"/>
          <w:marRight w:val="0"/>
          <w:marTop w:val="0"/>
          <w:marBottom w:val="0"/>
          <w:divBdr>
            <w:top w:val="none" w:sz="0" w:space="0" w:color="auto"/>
            <w:left w:val="none" w:sz="0" w:space="0" w:color="auto"/>
            <w:bottom w:val="none" w:sz="0" w:space="0" w:color="auto"/>
            <w:right w:val="none" w:sz="0" w:space="0" w:color="auto"/>
          </w:divBdr>
        </w:div>
        <w:div w:id="2066486918">
          <w:marLeft w:val="480"/>
          <w:marRight w:val="0"/>
          <w:marTop w:val="0"/>
          <w:marBottom w:val="0"/>
          <w:divBdr>
            <w:top w:val="none" w:sz="0" w:space="0" w:color="auto"/>
            <w:left w:val="none" w:sz="0" w:space="0" w:color="auto"/>
            <w:bottom w:val="none" w:sz="0" w:space="0" w:color="auto"/>
            <w:right w:val="none" w:sz="0" w:space="0" w:color="auto"/>
          </w:divBdr>
        </w:div>
        <w:div w:id="311259618">
          <w:marLeft w:val="480"/>
          <w:marRight w:val="0"/>
          <w:marTop w:val="0"/>
          <w:marBottom w:val="0"/>
          <w:divBdr>
            <w:top w:val="none" w:sz="0" w:space="0" w:color="auto"/>
            <w:left w:val="none" w:sz="0" w:space="0" w:color="auto"/>
            <w:bottom w:val="none" w:sz="0" w:space="0" w:color="auto"/>
            <w:right w:val="none" w:sz="0" w:space="0" w:color="auto"/>
          </w:divBdr>
        </w:div>
        <w:div w:id="184448001">
          <w:marLeft w:val="480"/>
          <w:marRight w:val="0"/>
          <w:marTop w:val="0"/>
          <w:marBottom w:val="0"/>
          <w:divBdr>
            <w:top w:val="none" w:sz="0" w:space="0" w:color="auto"/>
            <w:left w:val="none" w:sz="0" w:space="0" w:color="auto"/>
            <w:bottom w:val="none" w:sz="0" w:space="0" w:color="auto"/>
            <w:right w:val="none" w:sz="0" w:space="0" w:color="auto"/>
          </w:divBdr>
        </w:div>
        <w:div w:id="1775242388">
          <w:marLeft w:val="480"/>
          <w:marRight w:val="0"/>
          <w:marTop w:val="0"/>
          <w:marBottom w:val="0"/>
          <w:divBdr>
            <w:top w:val="none" w:sz="0" w:space="0" w:color="auto"/>
            <w:left w:val="none" w:sz="0" w:space="0" w:color="auto"/>
            <w:bottom w:val="none" w:sz="0" w:space="0" w:color="auto"/>
            <w:right w:val="none" w:sz="0" w:space="0" w:color="auto"/>
          </w:divBdr>
        </w:div>
        <w:div w:id="317808406">
          <w:marLeft w:val="480"/>
          <w:marRight w:val="0"/>
          <w:marTop w:val="0"/>
          <w:marBottom w:val="0"/>
          <w:divBdr>
            <w:top w:val="none" w:sz="0" w:space="0" w:color="auto"/>
            <w:left w:val="none" w:sz="0" w:space="0" w:color="auto"/>
            <w:bottom w:val="none" w:sz="0" w:space="0" w:color="auto"/>
            <w:right w:val="none" w:sz="0" w:space="0" w:color="auto"/>
          </w:divBdr>
        </w:div>
        <w:div w:id="1850440923">
          <w:marLeft w:val="480"/>
          <w:marRight w:val="0"/>
          <w:marTop w:val="0"/>
          <w:marBottom w:val="0"/>
          <w:divBdr>
            <w:top w:val="none" w:sz="0" w:space="0" w:color="auto"/>
            <w:left w:val="none" w:sz="0" w:space="0" w:color="auto"/>
            <w:bottom w:val="none" w:sz="0" w:space="0" w:color="auto"/>
            <w:right w:val="none" w:sz="0" w:space="0" w:color="auto"/>
          </w:divBdr>
        </w:div>
        <w:div w:id="2030056646">
          <w:marLeft w:val="480"/>
          <w:marRight w:val="0"/>
          <w:marTop w:val="0"/>
          <w:marBottom w:val="0"/>
          <w:divBdr>
            <w:top w:val="none" w:sz="0" w:space="0" w:color="auto"/>
            <w:left w:val="none" w:sz="0" w:space="0" w:color="auto"/>
            <w:bottom w:val="none" w:sz="0" w:space="0" w:color="auto"/>
            <w:right w:val="none" w:sz="0" w:space="0" w:color="auto"/>
          </w:divBdr>
        </w:div>
        <w:div w:id="953639206">
          <w:marLeft w:val="480"/>
          <w:marRight w:val="0"/>
          <w:marTop w:val="0"/>
          <w:marBottom w:val="0"/>
          <w:divBdr>
            <w:top w:val="none" w:sz="0" w:space="0" w:color="auto"/>
            <w:left w:val="none" w:sz="0" w:space="0" w:color="auto"/>
            <w:bottom w:val="none" w:sz="0" w:space="0" w:color="auto"/>
            <w:right w:val="none" w:sz="0" w:space="0" w:color="auto"/>
          </w:divBdr>
        </w:div>
        <w:div w:id="392048536">
          <w:marLeft w:val="480"/>
          <w:marRight w:val="0"/>
          <w:marTop w:val="0"/>
          <w:marBottom w:val="0"/>
          <w:divBdr>
            <w:top w:val="none" w:sz="0" w:space="0" w:color="auto"/>
            <w:left w:val="none" w:sz="0" w:space="0" w:color="auto"/>
            <w:bottom w:val="none" w:sz="0" w:space="0" w:color="auto"/>
            <w:right w:val="none" w:sz="0" w:space="0" w:color="auto"/>
          </w:divBdr>
        </w:div>
        <w:div w:id="1679504648">
          <w:marLeft w:val="480"/>
          <w:marRight w:val="0"/>
          <w:marTop w:val="0"/>
          <w:marBottom w:val="0"/>
          <w:divBdr>
            <w:top w:val="none" w:sz="0" w:space="0" w:color="auto"/>
            <w:left w:val="none" w:sz="0" w:space="0" w:color="auto"/>
            <w:bottom w:val="none" w:sz="0" w:space="0" w:color="auto"/>
            <w:right w:val="none" w:sz="0" w:space="0" w:color="auto"/>
          </w:divBdr>
        </w:div>
        <w:div w:id="2088913507">
          <w:marLeft w:val="480"/>
          <w:marRight w:val="0"/>
          <w:marTop w:val="0"/>
          <w:marBottom w:val="0"/>
          <w:divBdr>
            <w:top w:val="none" w:sz="0" w:space="0" w:color="auto"/>
            <w:left w:val="none" w:sz="0" w:space="0" w:color="auto"/>
            <w:bottom w:val="none" w:sz="0" w:space="0" w:color="auto"/>
            <w:right w:val="none" w:sz="0" w:space="0" w:color="auto"/>
          </w:divBdr>
        </w:div>
        <w:div w:id="1350373364">
          <w:marLeft w:val="480"/>
          <w:marRight w:val="0"/>
          <w:marTop w:val="0"/>
          <w:marBottom w:val="0"/>
          <w:divBdr>
            <w:top w:val="none" w:sz="0" w:space="0" w:color="auto"/>
            <w:left w:val="none" w:sz="0" w:space="0" w:color="auto"/>
            <w:bottom w:val="none" w:sz="0" w:space="0" w:color="auto"/>
            <w:right w:val="none" w:sz="0" w:space="0" w:color="auto"/>
          </w:divBdr>
        </w:div>
        <w:div w:id="170683786">
          <w:marLeft w:val="480"/>
          <w:marRight w:val="0"/>
          <w:marTop w:val="0"/>
          <w:marBottom w:val="0"/>
          <w:divBdr>
            <w:top w:val="none" w:sz="0" w:space="0" w:color="auto"/>
            <w:left w:val="none" w:sz="0" w:space="0" w:color="auto"/>
            <w:bottom w:val="none" w:sz="0" w:space="0" w:color="auto"/>
            <w:right w:val="none" w:sz="0" w:space="0" w:color="auto"/>
          </w:divBdr>
        </w:div>
        <w:div w:id="1591768975">
          <w:marLeft w:val="480"/>
          <w:marRight w:val="0"/>
          <w:marTop w:val="0"/>
          <w:marBottom w:val="0"/>
          <w:divBdr>
            <w:top w:val="none" w:sz="0" w:space="0" w:color="auto"/>
            <w:left w:val="none" w:sz="0" w:space="0" w:color="auto"/>
            <w:bottom w:val="none" w:sz="0" w:space="0" w:color="auto"/>
            <w:right w:val="none" w:sz="0" w:space="0" w:color="auto"/>
          </w:divBdr>
        </w:div>
        <w:div w:id="1372874527">
          <w:marLeft w:val="480"/>
          <w:marRight w:val="0"/>
          <w:marTop w:val="0"/>
          <w:marBottom w:val="0"/>
          <w:divBdr>
            <w:top w:val="none" w:sz="0" w:space="0" w:color="auto"/>
            <w:left w:val="none" w:sz="0" w:space="0" w:color="auto"/>
            <w:bottom w:val="none" w:sz="0" w:space="0" w:color="auto"/>
            <w:right w:val="none" w:sz="0" w:space="0" w:color="auto"/>
          </w:divBdr>
        </w:div>
        <w:div w:id="754204835">
          <w:marLeft w:val="480"/>
          <w:marRight w:val="0"/>
          <w:marTop w:val="0"/>
          <w:marBottom w:val="0"/>
          <w:divBdr>
            <w:top w:val="none" w:sz="0" w:space="0" w:color="auto"/>
            <w:left w:val="none" w:sz="0" w:space="0" w:color="auto"/>
            <w:bottom w:val="none" w:sz="0" w:space="0" w:color="auto"/>
            <w:right w:val="none" w:sz="0" w:space="0" w:color="auto"/>
          </w:divBdr>
        </w:div>
        <w:div w:id="1017735082">
          <w:marLeft w:val="480"/>
          <w:marRight w:val="0"/>
          <w:marTop w:val="0"/>
          <w:marBottom w:val="0"/>
          <w:divBdr>
            <w:top w:val="none" w:sz="0" w:space="0" w:color="auto"/>
            <w:left w:val="none" w:sz="0" w:space="0" w:color="auto"/>
            <w:bottom w:val="none" w:sz="0" w:space="0" w:color="auto"/>
            <w:right w:val="none" w:sz="0" w:space="0" w:color="auto"/>
          </w:divBdr>
        </w:div>
        <w:div w:id="244848627">
          <w:marLeft w:val="48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5872163">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598168812">
      <w:bodyDiv w:val="1"/>
      <w:marLeft w:val="0"/>
      <w:marRight w:val="0"/>
      <w:marTop w:val="0"/>
      <w:marBottom w:val="0"/>
      <w:divBdr>
        <w:top w:val="none" w:sz="0" w:space="0" w:color="auto"/>
        <w:left w:val="none" w:sz="0" w:space="0" w:color="auto"/>
        <w:bottom w:val="none" w:sz="0" w:space="0" w:color="auto"/>
        <w:right w:val="none" w:sz="0" w:space="0" w:color="auto"/>
      </w:divBdr>
    </w:div>
    <w:div w:id="1599481248">
      <w:bodyDiv w:val="1"/>
      <w:marLeft w:val="0"/>
      <w:marRight w:val="0"/>
      <w:marTop w:val="0"/>
      <w:marBottom w:val="0"/>
      <w:divBdr>
        <w:top w:val="none" w:sz="0" w:space="0" w:color="auto"/>
        <w:left w:val="none" w:sz="0" w:space="0" w:color="auto"/>
        <w:bottom w:val="none" w:sz="0" w:space="0" w:color="auto"/>
        <w:right w:val="none" w:sz="0" w:space="0" w:color="auto"/>
      </w:divBdr>
      <w:divsChild>
        <w:div w:id="103694038">
          <w:marLeft w:val="480"/>
          <w:marRight w:val="0"/>
          <w:marTop w:val="0"/>
          <w:marBottom w:val="0"/>
          <w:divBdr>
            <w:top w:val="none" w:sz="0" w:space="0" w:color="auto"/>
            <w:left w:val="none" w:sz="0" w:space="0" w:color="auto"/>
            <w:bottom w:val="none" w:sz="0" w:space="0" w:color="auto"/>
            <w:right w:val="none" w:sz="0" w:space="0" w:color="auto"/>
          </w:divBdr>
        </w:div>
        <w:div w:id="788358277">
          <w:marLeft w:val="480"/>
          <w:marRight w:val="0"/>
          <w:marTop w:val="0"/>
          <w:marBottom w:val="0"/>
          <w:divBdr>
            <w:top w:val="none" w:sz="0" w:space="0" w:color="auto"/>
            <w:left w:val="none" w:sz="0" w:space="0" w:color="auto"/>
            <w:bottom w:val="none" w:sz="0" w:space="0" w:color="auto"/>
            <w:right w:val="none" w:sz="0" w:space="0" w:color="auto"/>
          </w:divBdr>
        </w:div>
        <w:div w:id="1960599524">
          <w:marLeft w:val="480"/>
          <w:marRight w:val="0"/>
          <w:marTop w:val="0"/>
          <w:marBottom w:val="0"/>
          <w:divBdr>
            <w:top w:val="none" w:sz="0" w:space="0" w:color="auto"/>
            <w:left w:val="none" w:sz="0" w:space="0" w:color="auto"/>
            <w:bottom w:val="none" w:sz="0" w:space="0" w:color="auto"/>
            <w:right w:val="none" w:sz="0" w:space="0" w:color="auto"/>
          </w:divBdr>
        </w:div>
        <w:div w:id="1310280470">
          <w:marLeft w:val="480"/>
          <w:marRight w:val="0"/>
          <w:marTop w:val="0"/>
          <w:marBottom w:val="0"/>
          <w:divBdr>
            <w:top w:val="none" w:sz="0" w:space="0" w:color="auto"/>
            <w:left w:val="none" w:sz="0" w:space="0" w:color="auto"/>
            <w:bottom w:val="none" w:sz="0" w:space="0" w:color="auto"/>
            <w:right w:val="none" w:sz="0" w:space="0" w:color="auto"/>
          </w:divBdr>
        </w:div>
        <w:div w:id="940992420">
          <w:marLeft w:val="480"/>
          <w:marRight w:val="0"/>
          <w:marTop w:val="0"/>
          <w:marBottom w:val="0"/>
          <w:divBdr>
            <w:top w:val="none" w:sz="0" w:space="0" w:color="auto"/>
            <w:left w:val="none" w:sz="0" w:space="0" w:color="auto"/>
            <w:bottom w:val="none" w:sz="0" w:space="0" w:color="auto"/>
            <w:right w:val="none" w:sz="0" w:space="0" w:color="auto"/>
          </w:divBdr>
        </w:div>
        <w:div w:id="535504418">
          <w:marLeft w:val="480"/>
          <w:marRight w:val="0"/>
          <w:marTop w:val="0"/>
          <w:marBottom w:val="0"/>
          <w:divBdr>
            <w:top w:val="none" w:sz="0" w:space="0" w:color="auto"/>
            <w:left w:val="none" w:sz="0" w:space="0" w:color="auto"/>
            <w:bottom w:val="none" w:sz="0" w:space="0" w:color="auto"/>
            <w:right w:val="none" w:sz="0" w:space="0" w:color="auto"/>
          </w:divBdr>
        </w:div>
        <w:div w:id="1854689310">
          <w:marLeft w:val="480"/>
          <w:marRight w:val="0"/>
          <w:marTop w:val="0"/>
          <w:marBottom w:val="0"/>
          <w:divBdr>
            <w:top w:val="none" w:sz="0" w:space="0" w:color="auto"/>
            <w:left w:val="none" w:sz="0" w:space="0" w:color="auto"/>
            <w:bottom w:val="none" w:sz="0" w:space="0" w:color="auto"/>
            <w:right w:val="none" w:sz="0" w:space="0" w:color="auto"/>
          </w:divBdr>
        </w:div>
        <w:div w:id="815487940">
          <w:marLeft w:val="480"/>
          <w:marRight w:val="0"/>
          <w:marTop w:val="0"/>
          <w:marBottom w:val="0"/>
          <w:divBdr>
            <w:top w:val="none" w:sz="0" w:space="0" w:color="auto"/>
            <w:left w:val="none" w:sz="0" w:space="0" w:color="auto"/>
            <w:bottom w:val="none" w:sz="0" w:space="0" w:color="auto"/>
            <w:right w:val="none" w:sz="0" w:space="0" w:color="auto"/>
          </w:divBdr>
        </w:div>
        <w:div w:id="482627216">
          <w:marLeft w:val="480"/>
          <w:marRight w:val="0"/>
          <w:marTop w:val="0"/>
          <w:marBottom w:val="0"/>
          <w:divBdr>
            <w:top w:val="none" w:sz="0" w:space="0" w:color="auto"/>
            <w:left w:val="none" w:sz="0" w:space="0" w:color="auto"/>
            <w:bottom w:val="none" w:sz="0" w:space="0" w:color="auto"/>
            <w:right w:val="none" w:sz="0" w:space="0" w:color="auto"/>
          </w:divBdr>
        </w:div>
        <w:div w:id="220413100">
          <w:marLeft w:val="480"/>
          <w:marRight w:val="0"/>
          <w:marTop w:val="0"/>
          <w:marBottom w:val="0"/>
          <w:divBdr>
            <w:top w:val="none" w:sz="0" w:space="0" w:color="auto"/>
            <w:left w:val="none" w:sz="0" w:space="0" w:color="auto"/>
            <w:bottom w:val="none" w:sz="0" w:space="0" w:color="auto"/>
            <w:right w:val="none" w:sz="0" w:space="0" w:color="auto"/>
          </w:divBdr>
        </w:div>
        <w:div w:id="440078279">
          <w:marLeft w:val="480"/>
          <w:marRight w:val="0"/>
          <w:marTop w:val="0"/>
          <w:marBottom w:val="0"/>
          <w:divBdr>
            <w:top w:val="none" w:sz="0" w:space="0" w:color="auto"/>
            <w:left w:val="none" w:sz="0" w:space="0" w:color="auto"/>
            <w:bottom w:val="none" w:sz="0" w:space="0" w:color="auto"/>
            <w:right w:val="none" w:sz="0" w:space="0" w:color="auto"/>
          </w:divBdr>
        </w:div>
        <w:div w:id="1477264704">
          <w:marLeft w:val="480"/>
          <w:marRight w:val="0"/>
          <w:marTop w:val="0"/>
          <w:marBottom w:val="0"/>
          <w:divBdr>
            <w:top w:val="none" w:sz="0" w:space="0" w:color="auto"/>
            <w:left w:val="none" w:sz="0" w:space="0" w:color="auto"/>
            <w:bottom w:val="none" w:sz="0" w:space="0" w:color="auto"/>
            <w:right w:val="none" w:sz="0" w:space="0" w:color="auto"/>
          </w:divBdr>
        </w:div>
        <w:div w:id="1158108374">
          <w:marLeft w:val="480"/>
          <w:marRight w:val="0"/>
          <w:marTop w:val="0"/>
          <w:marBottom w:val="0"/>
          <w:divBdr>
            <w:top w:val="none" w:sz="0" w:space="0" w:color="auto"/>
            <w:left w:val="none" w:sz="0" w:space="0" w:color="auto"/>
            <w:bottom w:val="none" w:sz="0" w:space="0" w:color="auto"/>
            <w:right w:val="none" w:sz="0" w:space="0" w:color="auto"/>
          </w:divBdr>
        </w:div>
        <w:div w:id="948776664">
          <w:marLeft w:val="480"/>
          <w:marRight w:val="0"/>
          <w:marTop w:val="0"/>
          <w:marBottom w:val="0"/>
          <w:divBdr>
            <w:top w:val="none" w:sz="0" w:space="0" w:color="auto"/>
            <w:left w:val="none" w:sz="0" w:space="0" w:color="auto"/>
            <w:bottom w:val="none" w:sz="0" w:space="0" w:color="auto"/>
            <w:right w:val="none" w:sz="0" w:space="0" w:color="auto"/>
          </w:divBdr>
        </w:div>
        <w:div w:id="855584744">
          <w:marLeft w:val="480"/>
          <w:marRight w:val="0"/>
          <w:marTop w:val="0"/>
          <w:marBottom w:val="0"/>
          <w:divBdr>
            <w:top w:val="none" w:sz="0" w:space="0" w:color="auto"/>
            <w:left w:val="none" w:sz="0" w:space="0" w:color="auto"/>
            <w:bottom w:val="none" w:sz="0" w:space="0" w:color="auto"/>
            <w:right w:val="none" w:sz="0" w:space="0" w:color="auto"/>
          </w:divBdr>
        </w:div>
        <w:div w:id="1517620590">
          <w:marLeft w:val="480"/>
          <w:marRight w:val="0"/>
          <w:marTop w:val="0"/>
          <w:marBottom w:val="0"/>
          <w:divBdr>
            <w:top w:val="none" w:sz="0" w:space="0" w:color="auto"/>
            <w:left w:val="none" w:sz="0" w:space="0" w:color="auto"/>
            <w:bottom w:val="none" w:sz="0" w:space="0" w:color="auto"/>
            <w:right w:val="none" w:sz="0" w:space="0" w:color="auto"/>
          </w:divBdr>
        </w:div>
        <w:div w:id="944920170">
          <w:marLeft w:val="480"/>
          <w:marRight w:val="0"/>
          <w:marTop w:val="0"/>
          <w:marBottom w:val="0"/>
          <w:divBdr>
            <w:top w:val="none" w:sz="0" w:space="0" w:color="auto"/>
            <w:left w:val="none" w:sz="0" w:space="0" w:color="auto"/>
            <w:bottom w:val="none" w:sz="0" w:space="0" w:color="auto"/>
            <w:right w:val="none" w:sz="0" w:space="0" w:color="auto"/>
          </w:divBdr>
        </w:div>
        <w:div w:id="1239753024">
          <w:marLeft w:val="480"/>
          <w:marRight w:val="0"/>
          <w:marTop w:val="0"/>
          <w:marBottom w:val="0"/>
          <w:divBdr>
            <w:top w:val="none" w:sz="0" w:space="0" w:color="auto"/>
            <w:left w:val="none" w:sz="0" w:space="0" w:color="auto"/>
            <w:bottom w:val="none" w:sz="0" w:space="0" w:color="auto"/>
            <w:right w:val="none" w:sz="0" w:space="0" w:color="auto"/>
          </w:divBdr>
        </w:div>
        <w:div w:id="504057504">
          <w:marLeft w:val="480"/>
          <w:marRight w:val="0"/>
          <w:marTop w:val="0"/>
          <w:marBottom w:val="0"/>
          <w:divBdr>
            <w:top w:val="none" w:sz="0" w:space="0" w:color="auto"/>
            <w:left w:val="none" w:sz="0" w:space="0" w:color="auto"/>
            <w:bottom w:val="none" w:sz="0" w:space="0" w:color="auto"/>
            <w:right w:val="none" w:sz="0" w:space="0" w:color="auto"/>
          </w:divBdr>
        </w:div>
        <w:div w:id="2138796386">
          <w:marLeft w:val="480"/>
          <w:marRight w:val="0"/>
          <w:marTop w:val="0"/>
          <w:marBottom w:val="0"/>
          <w:divBdr>
            <w:top w:val="none" w:sz="0" w:space="0" w:color="auto"/>
            <w:left w:val="none" w:sz="0" w:space="0" w:color="auto"/>
            <w:bottom w:val="none" w:sz="0" w:space="0" w:color="auto"/>
            <w:right w:val="none" w:sz="0" w:space="0" w:color="auto"/>
          </w:divBdr>
        </w:div>
        <w:div w:id="1985769750">
          <w:marLeft w:val="480"/>
          <w:marRight w:val="0"/>
          <w:marTop w:val="0"/>
          <w:marBottom w:val="0"/>
          <w:divBdr>
            <w:top w:val="none" w:sz="0" w:space="0" w:color="auto"/>
            <w:left w:val="none" w:sz="0" w:space="0" w:color="auto"/>
            <w:bottom w:val="none" w:sz="0" w:space="0" w:color="auto"/>
            <w:right w:val="none" w:sz="0" w:space="0" w:color="auto"/>
          </w:divBdr>
        </w:div>
        <w:div w:id="1925454015">
          <w:marLeft w:val="480"/>
          <w:marRight w:val="0"/>
          <w:marTop w:val="0"/>
          <w:marBottom w:val="0"/>
          <w:divBdr>
            <w:top w:val="none" w:sz="0" w:space="0" w:color="auto"/>
            <w:left w:val="none" w:sz="0" w:space="0" w:color="auto"/>
            <w:bottom w:val="none" w:sz="0" w:space="0" w:color="auto"/>
            <w:right w:val="none" w:sz="0" w:space="0" w:color="auto"/>
          </w:divBdr>
        </w:div>
        <w:div w:id="2017686551">
          <w:marLeft w:val="480"/>
          <w:marRight w:val="0"/>
          <w:marTop w:val="0"/>
          <w:marBottom w:val="0"/>
          <w:divBdr>
            <w:top w:val="none" w:sz="0" w:space="0" w:color="auto"/>
            <w:left w:val="none" w:sz="0" w:space="0" w:color="auto"/>
            <w:bottom w:val="none" w:sz="0" w:space="0" w:color="auto"/>
            <w:right w:val="none" w:sz="0" w:space="0" w:color="auto"/>
          </w:divBdr>
        </w:div>
        <w:div w:id="952982818">
          <w:marLeft w:val="480"/>
          <w:marRight w:val="0"/>
          <w:marTop w:val="0"/>
          <w:marBottom w:val="0"/>
          <w:divBdr>
            <w:top w:val="none" w:sz="0" w:space="0" w:color="auto"/>
            <w:left w:val="none" w:sz="0" w:space="0" w:color="auto"/>
            <w:bottom w:val="none" w:sz="0" w:space="0" w:color="auto"/>
            <w:right w:val="none" w:sz="0" w:space="0" w:color="auto"/>
          </w:divBdr>
        </w:div>
        <w:div w:id="2133404119">
          <w:marLeft w:val="480"/>
          <w:marRight w:val="0"/>
          <w:marTop w:val="0"/>
          <w:marBottom w:val="0"/>
          <w:divBdr>
            <w:top w:val="none" w:sz="0" w:space="0" w:color="auto"/>
            <w:left w:val="none" w:sz="0" w:space="0" w:color="auto"/>
            <w:bottom w:val="none" w:sz="0" w:space="0" w:color="auto"/>
            <w:right w:val="none" w:sz="0" w:space="0" w:color="auto"/>
          </w:divBdr>
        </w:div>
        <w:div w:id="939292567">
          <w:marLeft w:val="480"/>
          <w:marRight w:val="0"/>
          <w:marTop w:val="0"/>
          <w:marBottom w:val="0"/>
          <w:divBdr>
            <w:top w:val="none" w:sz="0" w:space="0" w:color="auto"/>
            <w:left w:val="none" w:sz="0" w:space="0" w:color="auto"/>
            <w:bottom w:val="none" w:sz="0" w:space="0" w:color="auto"/>
            <w:right w:val="none" w:sz="0" w:space="0" w:color="auto"/>
          </w:divBdr>
        </w:div>
        <w:div w:id="1967353372">
          <w:marLeft w:val="480"/>
          <w:marRight w:val="0"/>
          <w:marTop w:val="0"/>
          <w:marBottom w:val="0"/>
          <w:divBdr>
            <w:top w:val="none" w:sz="0" w:space="0" w:color="auto"/>
            <w:left w:val="none" w:sz="0" w:space="0" w:color="auto"/>
            <w:bottom w:val="none" w:sz="0" w:space="0" w:color="auto"/>
            <w:right w:val="none" w:sz="0" w:space="0" w:color="auto"/>
          </w:divBdr>
        </w:div>
        <w:div w:id="1469130584">
          <w:marLeft w:val="480"/>
          <w:marRight w:val="0"/>
          <w:marTop w:val="0"/>
          <w:marBottom w:val="0"/>
          <w:divBdr>
            <w:top w:val="none" w:sz="0" w:space="0" w:color="auto"/>
            <w:left w:val="none" w:sz="0" w:space="0" w:color="auto"/>
            <w:bottom w:val="none" w:sz="0" w:space="0" w:color="auto"/>
            <w:right w:val="none" w:sz="0" w:space="0" w:color="auto"/>
          </w:divBdr>
        </w:div>
        <w:div w:id="1769080779">
          <w:marLeft w:val="480"/>
          <w:marRight w:val="0"/>
          <w:marTop w:val="0"/>
          <w:marBottom w:val="0"/>
          <w:divBdr>
            <w:top w:val="none" w:sz="0" w:space="0" w:color="auto"/>
            <w:left w:val="none" w:sz="0" w:space="0" w:color="auto"/>
            <w:bottom w:val="none" w:sz="0" w:space="0" w:color="auto"/>
            <w:right w:val="none" w:sz="0" w:space="0" w:color="auto"/>
          </w:divBdr>
        </w:div>
        <w:div w:id="268007980">
          <w:marLeft w:val="480"/>
          <w:marRight w:val="0"/>
          <w:marTop w:val="0"/>
          <w:marBottom w:val="0"/>
          <w:divBdr>
            <w:top w:val="none" w:sz="0" w:space="0" w:color="auto"/>
            <w:left w:val="none" w:sz="0" w:space="0" w:color="auto"/>
            <w:bottom w:val="none" w:sz="0" w:space="0" w:color="auto"/>
            <w:right w:val="none" w:sz="0" w:space="0" w:color="auto"/>
          </w:divBdr>
        </w:div>
        <w:div w:id="588320427">
          <w:marLeft w:val="480"/>
          <w:marRight w:val="0"/>
          <w:marTop w:val="0"/>
          <w:marBottom w:val="0"/>
          <w:divBdr>
            <w:top w:val="none" w:sz="0" w:space="0" w:color="auto"/>
            <w:left w:val="none" w:sz="0" w:space="0" w:color="auto"/>
            <w:bottom w:val="none" w:sz="0" w:space="0" w:color="auto"/>
            <w:right w:val="none" w:sz="0" w:space="0" w:color="auto"/>
          </w:divBdr>
        </w:div>
        <w:div w:id="1430662570">
          <w:marLeft w:val="480"/>
          <w:marRight w:val="0"/>
          <w:marTop w:val="0"/>
          <w:marBottom w:val="0"/>
          <w:divBdr>
            <w:top w:val="none" w:sz="0" w:space="0" w:color="auto"/>
            <w:left w:val="none" w:sz="0" w:space="0" w:color="auto"/>
            <w:bottom w:val="none" w:sz="0" w:space="0" w:color="auto"/>
            <w:right w:val="none" w:sz="0" w:space="0" w:color="auto"/>
          </w:divBdr>
        </w:div>
        <w:div w:id="1581601098">
          <w:marLeft w:val="480"/>
          <w:marRight w:val="0"/>
          <w:marTop w:val="0"/>
          <w:marBottom w:val="0"/>
          <w:divBdr>
            <w:top w:val="none" w:sz="0" w:space="0" w:color="auto"/>
            <w:left w:val="none" w:sz="0" w:space="0" w:color="auto"/>
            <w:bottom w:val="none" w:sz="0" w:space="0" w:color="auto"/>
            <w:right w:val="none" w:sz="0" w:space="0" w:color="auto"/>
          </w:divBdr>
        </w:div>
        <w:div w:id="792479529">
          <w:marLeft w:val="480"/>
          <w:marRight w:val="0"/>
          <w:marTop w:val="0"/>
          <w:marBottom w:val="0"/>
          <w:divBdr>
            <w:top w:val="none" w:sz="0" w:space="0" w:color="auto"/>
            <w:left w:val="none" w:sz="0" w:space="0" w:color="auto"/>
            <w:bottom w:val="none" w:sz="0" w:space="0" w:color="auto"/>
            <w:right w:val="none" w:sz="0" w:space="0" w:color="auto"/>
          </w:divBdr>
        </w:div>
        <w:div w:id="138964171">
          <w:marLeft w:val="480"/>
          <w:marRight w:val="0"/>
          <w:marTop w:val="0"/>
          <w:marBottom w:val="0"/>
          <w:divBdr>
            <w:top w:val="none" w:sz="0" w:space="0" w:color="auto"/>
            <w:left w:val="none" w:sz="0" w:space="0" w:color="auto"/>
            <w:bottom w:val="none" w:sz="0" w:space="0" w:color="auto"/>
            <w:right w:val="none" w:sz="0" w:space="0" w:color="auto"/>
          </w:divBdr>
        </w:div>
        <w:div w:id="1246495312">
          <w:marLeft w:val="480"/>
          <w:marRight w:val="0"/>
          <w:marTop w:val="0"/>
          <w:marBottom w:val="0"/>
          <w:divBdr>
            <w:top w:val="none" w:sz="0" w:space="0" w:color="auto"/>
            <w:left w:val="none" w:sz="0" w:space="0" w:color="auto"/>
            <w:bottom w:val="none" w:sz="0" w:space="0" w:color="auto"/>
            <w:right w:val="none" w:sz="0" w:space="0" w:color="auto"/>
          </w:divBdr>
        </w:div>
        <w:div w:id="1257517949">
          <w:marLeft w:val="480"/>
          <w:marRight w:val="0"/>
          <w:marTop w:val="0"/>
          <w:marBottom w:val="0"/>
          <w:divBdr>
            <w:top w:val="none" w:sz="0" w:space="0" w:color="auto"/>
            <w:left w:val="none" w:sz="0" w:space="0" w:color="auto"/>
            <w:bottom w:val="none" w:sz="0" w:space="0" w:color="auto"/>
            <w:right w:val="none" w:sz="0" w:space="0" w:color="auto"/>
          </w:divBdr>
        </w:div>
        <w:div w:id="1430740183">
          <w:marLeft w:val="480"/>
          <w:marRight w:val="0"/>
          <w:marTop w:val="0"/>
          <w:marBottom w:val="0"/>
          <w:divBdr>
            <w:top w:val="none" w:sz="0" w:space="0" w:color="auto"/>
            <w:left w:val="none" w:sz="0" w:space="0" w:color="auto"/>
            <w:bottom w:val="none" w:sz="0" w:space="0" w:color="auto"/>
            <w:right w:val="none" w:sz="0" w:space="0" w:color="auto"/>
          </w:divBdr>
        </w:div>
        <w:div w:id="1271158314">
          <w:marLeft w:val="480"/>
          <w:marRight w:val="0"/>
          <w:marTop w:val="0"/>
          <w:marBottom w:val="0"/>
          <w:divBdr>
            <w:top w:val="none" w:sz="0" w:space="0" w:color="auto"/>
            <w:left w:val="none" w:sz="0" w:space="0" w:color="auto"/>
            <w:bottom w:val="none" w:sz="0" w:space="0" w:color="auto"/>
            <w:right w:val="none" w:sz="0" w:space="0" w:color="auto"/>
          </w:divBdr>
        </w:div>
        <w:div w:id="640883079">
          <w:marLeft w:val="480"/>
          <w:marRight w:val="0"/>
          <w:marTop w:val="0"/>
          <w:marBottom w:val="0"/>
          <w:divBdr>
            <w:top w:val="none" w:sz="0" w:space="0" w:color="auto"/>
            <w:left w:val="none" w:sz="0" w:space="0" w:color="auto"/>
            <w:bottom w:val="none" w:sz="0" w:space="0" w:color="auto"/>
            <w:right w:val="none" w:sz="0" w:space="0" w:color="auto"/>
          </w:divBdr>
        </w:div>
      </w:divsChild>
    </w:div>
    <w:div w:id="1603491770">
      <w:bodyDiv w:val="1"/>
      <w:marLeft w:val="0"/>
      <w:marRight w:val="0"/>
      <w:marTop w:val="0"/>
      <w:marBottom w:val="0"/>
      <w:divBdr>
        <w:top w:val="none" w:sz="0" w:space="0" w:color="auto"/>
        <w:left w:val="none" w:sz="0" w:space="0" w:color="auto"/>
        <w:bottom w:val="none" w:sz="0" w:space="0" w:color="auto"/>
        <w:right w:val="none" w:sz="0" w:space="0" w:color="auto"/>
      </w:divBdr>
      <w:divsChild>
        <w:div w:id="899904051">
          <w:marLeft w:val="480"/>
          <w:marRight w:val="0"/>
          <w:marTop w:val="0"/>
          <w:marBottom w:val="0"/>
          <w:divBdr>
            <w:top w:val="none" w:sz="0" w:space="0" w:color="auto"/>
            <w:left w:val="none" w:sz="0" w:space="0" w:color="auto"/>
            <w:bottom w:val="none" w:sz="0" w:space="0" w:color="auto"/>
            <w:right w:val="none" w:sz="0" w:space="0" w:color="auto"/>
          </w:divBdr>
        </w:div>
        <w:div w:id="769813901">
          <w:marLeft w:val="480"/>
          <w:marRight w:val="0"/>
          <w:marTop w:val="0"/>
          <w:marBottom w:val="0"/>
          <w:divBdr>
            <w:top w:val="none" w:sz="0" w:space="0" w:color="auto"/>
            <w:left w:val="none" w:sz="0" w:space="0" w:color="auto"/>
            <w:bottom w:val="none" w:sz="0" w:space="0" w:color="auto"/>
            <w:right w:val="none" w:sz="0" w:space="0" w:color="auto"/>
          </w:divBdr>
        </w:div>
        <w:div w:id="1404180249">
          <w:marLeft w:val="480"/>
          <w:marRight w:val="0"/>
          <w:marTop w:val="0"/>
          <w:marBottom w:val="0"/>
          <w:divBdr>
            <w:top w:val="none" w:sz="0" w:space="0" w:color="auto"/>
            <w:left w:val="none" w:sz="0" w:space="0" w:color="auto"/>
            <w:bottom w:val="none" w:sz="0" w:space="0" w:color="auto"/>
            <w:right w:val="none" w:sz="0" w:space="0" w:color="auto"/>
          </w:divBdr>
        </w:div>
        <w:div w:id="391852192">
          <w:marLeft w:val="480"/>
          <w:marRight w:val="0"/>
          <w:marTop w:val="0"/>
          <w:marBottom w:val="0"/>
          <w:divBdr>
            <w:top w:val="none" w:sz="0" w:space="0" w:color="auto"/>
            <w:left w:val="none" w:sz="0" w:space="0" w:color="auto"/>
            <w:bottom w:val="none" w:sz="0" w:space="0" w:color="auto"/>
            <w:right w:val="none" w:sz="0" w:space="0" w:color="auto"/>
          </w:divBdr>
        </w:div>
        <w:div w:id="1875271763">
          <w:marLeft w:val="480"/>
          <w:marRight w:val="0"/>
          <w:marTop w:val="0"/>
          <w:marBottom w:val="0"/>
          <w:divBdr>
            <w:top w:val="none" w:sz="0" w:space="0" w:color="auto"/>
            <w:left w:val="none" w:sz="0" w:space="0" w:color="auto"/>
            <w:bottom w:val="none" w:sz="0" w:space="0" w:color="auto"/>
            <w:right w:val="none" w:sz="0" w:space="0" w:color="auto"/>
          </w:divBdr>
        </w:div>
        <w:div w:id="5908621">
          <w:marLeft w:val="480"/>
          <w:marRight w:val="0"/>
          <w:marTop w:val="0"/>
          <w:marBottom w:val="0"/>
          <w:divBdr>
            <w:top w:val="none" w:sz="0" w:space="0" w:color="auto"/>
            <w:left w:val="none" w:sz="0" w:space="0" w:color="auto"/>
            <w:bottom w:val="none" w:sz="0" w:space="0" w:color="auto"/>
            <w:right w:val="none" w:sz="0" w:space="0" w:color="auto"/>
          </w:divBdr>
        </w:div>
        <w:div w:id="706611538">
          <w:marLeft w:val="480"/>
          <w:marRight w:val="0"/>
          <w:marTop w:val="0"/>
          <w:marBottom w:val="0"/>
          <w:divBdr>
            <w:top w:val="none" w:sz="0" w:space="0" w:color="auto"/>
            <w:left w:val="none" w:sz="0" w:space="0" w:color="auto"/>
            <w:bottom w:val="none" w:sz="0" w:space="0" w:color="auto"/>
            <w:right w:val="none" w:sz="0" w:space="0" w:color="auto"/>
          </w:divBdr>
        </w:div>
        <w:div w:id="471800108">
          <w:marLeft w:val="480"/>
          <w:marRight w:val="0"/>
          <w:marTop w:val="0"/>
          <w:marBottom w:val="0"/>
          <w:divBdr>
            <w:top w:val="none" w:sz="0" w:space="0" w:color="auto"/>
            <w:left w:val="none" w:sz="0" w:space="0" w:color="auto"/>
            <w:bottom w:val="none" w:sz="0" w:space="0" w:color="auto"/>
            <w:right w:val="none" w:sz="0" w:space="0" w:color="auto"/>
          </w:divBdr>
        </w:div>
        <w:div w:id="1073504033">
          <w:marLeft w:val="480"/>
          <w:marRight w:val="0"/>
          <w:marTop w:val="0"/>
          <w:marBottom w:val="0"/>
          <w:divBdr>
            <w:top w:val="none" w:sz="0" w:space="0" w:color="auto"/>
            <w:left w:val="none" w:sz="0" w:space="0" w:color="auto"/>
            <w:bottom w:val="none" w:sz="0" w:space="0" w:color="auto"/>
            <w:right w:val="none" w:sz="0" w:space="0" w:color="auto"/>
          </w:divBdr>
        </w:div>
        <w:div w:id="147208733">
          <w:marLeft w:val="480"/>
          <w:marRight w:val="0"/>
          <w:marTop w:val="0"/>
          <w:marBottom w:val="0"/>
          <w:divBdr>
            <w:top w:val="none" w:sz="0" w:space="0" w:color="auto"/>
            <w:left w:val="none" w:sz="0" w:space="0" w:color="auto"/>
            <w:bottom w:val="none" w:sz="0" w:space="0" w:color="auto"/>
            <w:right w:val="none" w:sz="0" w:space="0" w:color="auto"/>
          </w:divBdr>
        </w:div>
        <w:div w:id="1895770885">
          <w:marLeft w:val="480"/>
          <w:marRight w:val="0"/>
          <w:marTop w:val="0"/>
          <w:marBottom w:val="0"/>
          <w:divBdr>
            <w:top w:val="none" w:sz="0" w:space="0" w:color="auto"/>
            <w:left w:val="none" w:sz="0" w:space="0" w:color="auto"/>
            <w:bottom w:val="none" w:sz="0" w:space="0" w:color="auto"/>
            <w:right w:val="none" w:sz="0" w:space="0" w:color="auto"/>
          </w:divBdr>
        </w:div>
        <w:div w:id="41640987">
          <w:marLeft w:val="480"/>
          <w:marRight w:val="0"/>
          <w:marTop w:val="0"/>
          <w:marBottom w:val="0"/>
          <w:divBdr>
            <w:top w:val="none" w:sz="0" w:space="0" w:color="auto"/>
            <w:left w:val="none" w:sz="0" w:space="0" w:color="auto"/>
            <w:bottom w:val="none" w:sz="0" w:space="0" w:color="auto"/>
            <w:right w:val="none" w:sz="0" w:space="0" w:color="auto"/>
          </w:divBdr>
        </w:div>
        <w:div w:id="1956136792">
          <w:marLeft w:val="480"/>
          <w:marRight w:val="0"/>
          <w:marTop w:val="0"/>
          <w:marBottom w:val="0"/>
          <w:divBdr>
            <w:top w:val="none" w:sz="0" w:space="0" w:color="auto"/>
            <w:left w:val="none" w:sz="0" w:space="0" w:color="auto"/>
            <w:bottom w:val="none" w:sz="0" w:space="0" w:color="auto"/>
            <w:right w:val="none" w:sz="0" w:space="0" w:color="auto"/>
          </w:divBdr>
        </w:div>
        <w:div w:id="704986561">
          <w:marLeft w:val="480"/>
          <w:marRight w:val="0"/>
          <w:marTop w:val="0"/>
          <w:marBottom w:val="0"/>
          <w:divBdr>
            <w:top w:val="none" w:sz="0" w:space="0" w:color="auto"/>
            <w:left w:val="none" w:sz="0" w:space="0" w:color="auto"/>
            <w:bottom w:val="none" w:sz="0" w:space="0" w:color="auto"/>
            <w:right w:val="none" w:sz="0" w:space="0" w:color="auto"/>
          </w:divBdr>
        </w:div>
        <w:div w:id="831991808">
          <w:marLeft w:val="480"/>
          <w:marRight w:val="0"/>
          <w:marTop w:val="0"/>
          <w:marBottom w:val="0"/>
          <w:divBdr>
            <w:top w:val="none" w:sz="0" w:space="0" w:color="auto"/>
            <w:left w:val="none" w:sz="0" w:space="0" w:color="auto"/>
            <w:bottom w:val="none" w:sz="0" w:space="0" w:color="auto"/>
            <w:right w:val="none" w:sz="0" w:space="0" w:color="auto"/>
          </w:divBdr>
        </w:div>
        <w:div w:id="2085494756">
          <w:marLeft w:val="480"/>
          <w:marRight w:val="0"/>
          <w:marTop w:val="0"/>
          <w:marBottom w:val="0"/>
          <w:divBdr>
            <w:top w:val="none" w:sz="0" w:space="0" w:color="auto"/>
            <w:left w:val="none" w:sz="0" w:space="0" w:color="auto"/>
            <w:bottom w:val="none" w:sz="0" w:space="0" w:color="auto"/>
            <w:right w:val="none" w:sz="0" w:space="0" w:color="auto"/>
          </w:divBdr>
        </w:div>
        <w:div w:id="1963804078">
          <w:marLeft w:val="480"/>
          <w:marRight w:val="0"/>
          <w:marTop w:val="0"/>
          <w:marBottom w:val="0"/>
          <w:divBdr>
            <w:top w:val="none" w:sz="0" w:space="0" w:color="auto"/>
            <w:left w:val="none" w:sz="0" w:space="0" w:color="auto"/>
            <w:bottom w:val="none" w:sz="0" w:space="0" w:color="auto"/>
            <w:right w:val="none" w:sz="0" w:space="0" w:color="auto"/>
          </w:divBdr>
        </w:div>
        <w:div w:id="1251042161">
          <w:marLeft w:val="480"/>
          <w:marRight w:val="0"/>
          <w:marTop w:val="0"/>
          <w:marBottom w:val="0"/>
          <w:divBdr>
            <w:top w:val="none" w:sz="0" w:space="0" w:color="auto"/>
            <w:left w:val="none" w:sz="0" w:space="0" w:color="auto"/>
            <w:bottom w:val="none" w:sz="0" w:space="0" w:color="auto"/>
            <w:right w:val="none" w:sz="0" w:space="0" w:color="auto"/>
          </w:divBdr>
        </w:div>
        <w:div w:id="92870476">
          <w:marLeft w:val="480"/>
          <w:marRight w:val="0"/>
          <w:marTop w:val="0"/>
          <w:marBottom w:val="0"/>
          <w:divBdr>
            <w:top w:val="none" w:sz="0" w:space="0" w:color="auto"/>
            <w:left w:val="none" w:sz="0" w:space="0" w:color="auto"/>
            <w:bottom w:val="none" w:sz="0" w:space="0" w:color="auto"/>
            <w:right w:val="none" w:sz="0" w:space="0" w:color="auto"/>
          </w:divBdr>
        </w:div>
        <w:div w:id="1029337481">
          <w:marLeft w:val="480"/>
          <w:marRight w:val="0"/>
          <w:marTop w:val="0"/>
          <w:marBottom w:val="0"/>
          <w:divBdr>
            <w:top w:val="none" w:sz="0" w:space="0" w:color="auto"/>
            <w:left w:val="none" w:sz="0" w:space="0" w:color="auto"/>
            <w:bottom w:val="none" w:sz="0" w:space="0" w:color="auto"/>
            <w:right w:val="none" w:sz="0" w:space="0" w:color="auto"/>
          </w:divBdr>
        </w:div>
        <w:div w:id="1256479544">
          <w:marLeft w:val="480"/>
          <w:marRight w:val="0"/>
          <w:marTop w:val="0"/>
          <w:marBottom w:val="0"/>
          <w:divBdr>
            <w:top w:val="none" w:sz="0" w:space="0" w:color="auto"/>
            <w:left w:val="none" w:sz="0" w:space="0" w:color="auto"/>
            <w:bottom w:val="none" w:sz="0" w:space="0" w:color="auto"/>
            <w:right w:val="none" w:sz="0" w:space="0" w:color="auto"/>
          </w:divBdr>
        </w:div>
        <w:div w:id="180895751">
          <w:marLeft w:val="480"/>
          <w:marRight w:val="0"/>
          <w:marTop w:val="0"/>
          <w:marBottom w:val="0"/>
          <w:divBdr>
            <w:top w:val="none" w:sz="0" w:space="0" w:color="auto"/>
            <w:left w:val="none" w:sz="0" w:space="0" w:color="auto"/>
            <w:bottom w:val="none" w:sz="0" w:space="0" w:color="auto"/>
            <w:right w:val="none" w:sz="0" w:space="0" w:color="auto"/>
          </w:divBdr>
        </w:div>
        <w:div w:id="1460761395">
          <w:marLeft w:val="480"/>
          <w:marRight w:val="0"/>
          <w:marTop w:val="0"/>
          <w:marBottom w:val="0"/>
          <w:divBdr>
            <w:top w:val="none" w:sz="0" w:space="0" w:color="auto"/>
            <w:left w:val="none" w:sz="0" w:space="0" w:color="auto"/>
            <w:bottom w:val="none" w:sz="0" w:space="0" w:color="auto"/>
            <w:right w:val="none" w:sz="0" w:space="0" w:color="auto"/>
          </w:divBdr>
        </w:div>
        <w:div w:id="574163936">
          <w:marLeft w:val="480"/>
          <w:marRight w:val="0"/>
          <w:marTop w:val="0"/>
          <w:marBottom w:val="0"/>
          <w:divBdr>
            <w:top w:val="none" w:sz="0" w:space="0" w:color="auto"/>
            <w:left w:val="none" w:sz="0" w:space="0" w:color="auto"/>
            <w:bottom w:val="none" w:sz="0" w:space="0" w:color="auto"/>
            <w:right w:val="none" w:sz="0" w:space="0" w:color="auto"/>
          </w:divBdr>
        </w:div>
        <w:div w:id="454297708">
          <w:marLeft w:val="480"/>
          <w:marRight w:val="0"/>
          <w:marTop w:val="0"/>
          <w:marBottom w:val="0"/>
          <w:divBdr>
            <w:top w:val="none" w:sz="0" w:space="0" w:color="auto"/>
            <w:left w:val="none" w:sz="0" w:space="0" w:color="auto"/>
            <w:bottom w:val="none" w:sz="0" w:space="0" w:color="auto"/>
            <w:right w:val="none" w:sz="0" w:space="0" w:color="auto"/>
          </w:divBdr>
        </w:div>
        <w:div w:id="604768988">
          <w:marLeft w:val="480"/>
          <w:marRight w:val="0"/>
          <w:marTop w:val="0"/>
          <w:marBottom w:val="0"/>
          <w:divBdr>
            <w:top w:val="none" w:sz="0" w:space="0" w:color="auto"/>
            <w:left w:val="none" w:sz="0" w:space="0" w:color="auto"/>
            <w:bottom w:val="none" w:sz="0" w:space="0" w:color="auto"/>
            <w:right w:val="none" w:sz="0" w:space="0" w:color="auto"/>
          </w:divBdr>
        </w:div>
        <w:div w:id="918102312">
          <w:marLeft w:val="480"/>
          <w:marRight w:val="0"/>
          <w:marTop w:val="0"/>
          <w:marBottom w:val="0"/>
          <w:divBdr>
            <w:top w:val="none" w:sz="0" w:space="0" w:color="auto"/>
            <w:left w:val="none" w:sz="0" w:space="0" w:color="auto"/>
            <w:bottom w:val="none" w:sz="0" w:space="0" w:color="auto"/>
            <w:right w:val="none" w:sz="0" w:space="0" w:color="auto"/>
          </w:divBdr>
        </w:div>
        <w:div w:id="302925919">
          <w:marLeft w:val="480"/>
          <w:marRight w:val="0"/>
          <w:marTop w:val="0"/>
          <w:marBottom w:val="0"/>
          <w:divBdr>
            <w:top w:val="none" w:sz="0" w:space="0" w:color="auto"/>
            <w:left w:val="none" w:sz="0" w:space="0" w:color="auto"/>
            <w:bottom w:val="none" w:sz="0" w:space="0" w:color="auto"/>
            <w:right w:val="none" w:sz="0" w:space="0" w:color="auto"/>
          </w:divBdr>
        </w:div>
        <w:div w:id="2111772810">
          <w:marLeft w:val="480"/>
          <w:marRight w:val="0"/>
          <w:marTop w:val="0"/>
          <w:marBottom w:val="0"/>
          <w:divBdr>
            <w:top w:val="none" w:sz="0" w:space="0" w:color="auto"/>
            <w:left w:val="none" w:sz="0" w:space="0" w:color="auto"/>
            <w:bottom w:val="none" w:sz="0" w:space="0" w:color="auto"/>
            <w:right w:val="none" w:sz="0" w:space="0" w:color="auto"/>
          </w:divBdr>
        </w:div>
        <w:div w:id="1670331525">
          <w:marLeft w:val="480"/>
          <w:marRight w:val="0"/>
          <w:marTop w:val="0"/>
          <w:marBottom w:val="0"/>
          <w:divBdr>
            <w:top w:val="none" w:sz="0" w:space="0" w:color="auto"/>
            <w:left w:val="none" w:sz="0" w:space="0" w:color="auto"/>
            <w:bottom w:val="none" w:sz="0" w:space="0" w:color="auto"/>
            <w:right w:val="none" w:sz="0" w:space="0" w:color="auto"/>
          </w:divBdr>
        </w:div>
        <w:div w:id="1167401187">
          <w:marLeft w:val="480"/>
          <w:marRight w:val="0"/>
          <w:marTop w:val="0"/>
          <w:marBottom w:val="0"/>
          <w:divBdr>
            <w:top w:val="none" w:sz="0" w:space="0" w:color="auto"/>
            <w:left w:val="none" w:sz="0" w:space="0" w:color="auto"/>
            <w:bottom w:val="none" w:sz="0" w:space="0" w:color="auto"/>
            <w:right w:val="none" w:sz="0" w:space="0" w:color="auto"/>
          </w:divBdr>
        </w:div>
        <w:div w:id="672031698">
          <w:marLeft w:val="480"/>
          <w:marRight w:val="0"/>
          <w:marTop w:val="0"/>
          <w:marBottom w:val="0"/>
          <w:divBdr>
            <w:top w:val="none" w:sz="0" w:space="0" w:color="auto"/>
            <w:left w:val="none" w:sz="0" w:space="0" w:color="auto"/>
            <w:bottom w:val="none" w:sz="0" w:space="0" w:color="auto"/>
            <w:right w:val="none" w:sz="0" w:space="0" w:color="auto"/>
          </w:divBdr>
        </w:div>
        <w:div w:id="434324463">
          <w:marLeft w:val="480"/>
          <w:marRight w:val="0"/>
          <w:marTop w:val="0"/>
          <w:marBottom w:val="0"/>
          <w:divBdr>
            <w:top w:val="none" w:sz="0" w:space="0" w:color="auto"/>
            <w:left w:val="none" w:sz="0" w:space="0" w:color="auto"/>
            <w:bottom w:val="none" w:sz="0" w:space="0" w:color="auto"/>
            <w:right w:val="none" w:sz="0" w:space="0" w:color="auto"/>
          </w:divBdr>
        </w:div>
        <w:div w:id="1416586649">
          <w:marLeft w:val="480"/>
          <w:marRight w:val="0"/>
          <w:marTop w:val="0"/>
          <w:marBottom w:val="0"/>
          <w:divBdr>
            <w:top w:val="none" w:sz="0" w:space="0" w:color="auto"/>
            <w:left w:val="none" w:sz="0" w:space="0" w:color="auto"/>
            <w:bottom w:val="none" w:sz="0" w:space="0" w:color="auto"/>
            <w:right w:val="none" w:sz="0" w:space="0" w:color="auto"/>
          </w:divBdr>
        </w:div>
        <w:div w:id="1214121496">
          <w:marLeft w:val="480"/>
          <w:marRight w:val="0"/>
          <w:marTop w:val="0"/>
          <w:marBottom w:val="0"/>
          <w:divBdr>
            <w:top w:val="none" w:sz="0" w:space="0" w:color="auto"/>
            <w:left w:val="none" w:sz="0" w:space="0" w:color="auto"/>
            <w:bottom w:val="none" w:sz="0" w:space="0" w:color="auto"/>
            <w:right w:val="none" w:sz="0" w:space="0" w:color="auto"/>
          </w:divBdr>
        </w:div>
        <w:div w:id="1407729605">
          <w:marLeft w:val="480"/>
          <w:marRight w:val="0"/>
          <w:marTop w:val="0"/>
          <w:marBottom w:val="0"/>
          <w:divBdr>
            <w:top w:val="none" w:sz="0" w:space="0" w:color="auto"/>
            <w:left w:val="none" w:sz="0" w:space="0" w:color="auto"/>
            <w:bottom w:val="none" w:sz="0" w:space="0" w:color="auto"/>
            <w:right w:val="none" w:sz="0" w:space="0" w:color="auto"/>
          </w:divBdr>
        </w:div>
        <w:div w:id="2102605513">
          <w:marLeft w:val="48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3994161">
      <w:bodyDiv w:val="1"/>
      <w:marLeft w:val="0"/>
      <w:marRight w:val="0"/>
      <w:marTop w:val="0"/>
      <w:marBottom w:val="0"/>
      <w:divBdr>
        <w:top w:val="none" w:sz="0" w:space="0" w:color="auto"/>
        <w:left w:val="none" w:sz="0" w:space="0" w:color="auto"/>
        <w:bottom w:val="none" w:sz="0" w:space="0" w:color="auto"/>
        <w:right w:val="none" w:sz="0" w:space="0" w:color="auto"/>
      </w:divBdr>
      <w:divsChild>
        <w:div w:id="1846818966">
          <w:marLeft w:val="480"/>
          <w:marRight w:val="0"/>
          <w:marTop w:val="0"/>
          <w:marBottom w:val="0"/>
          <w:divBdr>
            <w:top w:val="none" w:sz="0" w:space="0" w:color="auto"/>
            <w:left w:val="none" w:sz="0" w:space="0" w:color="auto"/>
            <w:bottom w:val="none" w:sz="0" w:space="0" w:color="auto"/>
            <w:right w:val="none" w:sz="0" w:space="0" w:color="auto"/>
          </w:divBdr>
        </w:div>
        <w:div w:id="1720546836">
          <w:marLeft w:val="480"/>
          <w:marRight w:val="0"/>
          <w:marTop w:val="0"/>
          <w:marBottom w:val="0"/>
          <w:divBdr>
            <w:top w:val="none" w:sz="0" w:space="0" w:color="auto"/>
            <w:left w:val="none" w:sz="0" w:space="0" w:color="auto"/>
            <w:bottom w:val="none" w:sz="0" w:space="0" w:color="auto"/>
            <w:right w:val="none" w:sz="0" w:space="0" w:color="auto"/>
          </w:divBdr>
        </w:div>
        <w:div w:id="2130276329">
          <w:marLeft w:val="480"/>
          <w:marRight w:val="0"/>
          <w:marTop w:val="0"/>
          <w:marBottom w:val="0"/>
          <w:divBdr>
            <w:top w:val="none" w:sz="0" w:space="0" w:color="auto"/>
            <w:left w:val="none" w:sz="0" w:space="0" w:color="auto"/>
            <w:bottom w:val="none" w:sz="0" w:space="0" w:color="auto"/>
            <w:right w:val="none" w:sz="0" w:space="0" w:color="auto"/>
          </w:divBdr>
        </w:div>
        <w:div w:id="1783765124">
          <w:marLeft w:val="480"/>
          <w:marRight w:val="0"/>
          <w:marTop w:val="0"/>
          <w:marBottom w:val="0"/>
          <w:divBdr>
            <w:top w:val="none" w:sz="0" w:space="0" w:color="auto"/>
            <w:left w:val="none" w:sz="0" w:space="0" w:color="auto"/>
            <w:bottom w:val="none" w:sz="0" w:space="0" w:color="auto"/>
            <w:right w:val="none" w:sz="0" w:space="0" w:color="auto"/>
          </w:divBdr>
        </w:div>
        <w:div w:id="90974404">
          <w:marLeft w:val="480"/>
          <w:marRight w:val="0"/>
          <w:marTop w:val="0"/>
          <w:marBottom w:val="0"/>
          <w:divBdr>
            <w:top w:val="none" w:sz="0" w:space="0" w:color="auto"/>
            <w:left w:val="none" w:sz="0" w:space="0" w:color="auto"/>
            <w:bottom w:val="none" w:sz="0" w:space="0" w:color="auto"/>
            <w:right w:val="none" w:sz="0" w:space="0" w:color="auto"/>
          </w:divBdr>
        </w:div>
        <w:div w:id="41365941">
          <w:marLeft w:val="480"/>
          <w:marRight w:val="0"/>
          <w:marTop w:val="0"/>
          <w:marBottom w:val="0"/>
          <w:divBdr>
            <w:top w:val="none" w:sz="0" w:space="0" w:color="auto"/>
            <w:left w:val="none" w:sz="0" w:space="0" w:color="auto"/>
            <w:bottom w:val="none" w:sz="0" w:space="0" w:color="auto"/>
            <w:right w:val="none" w:sz="0" w:space="0" w:color="auto"/>
          </w:divBdr>
        </w:div>
        <w:div w:id="2085300211">
          <w:marLeft w:val="480"/>
          <w:marRight w:val="0"/>
          <w:marTop w:val="0"/>
          <w:marBottom w:val="0"/>
          <w:divBdr>
            <w:top w:val="none" w:sz="0" w:space="0" w:color="auto"/>
            <w:left w:val="none" w:sz="0" w:space="0" w:color="auto"/>
            <w:bottom w:val="none" w:sz="0" w:space="0" w:color="auto"/>
            <w:right w:val="none" w:sz="0" w:space="0" w:color="auto"/>
          </w:divBdr>
        </w:div>
        <w:div w:id="516163383">
          <w:marLeft w:val="480"/>
          <w:marRight w:val="0"/>
          <w:marTop w:val="0"/>
          <w:marBottom w:val="0"/>
          <w:divBdr>
            <w:top w:val="none" w:sz="0" w:space="0" w:color="auto"/>
            <w:left w:val="none" w:sz="0" w:space="0" w:color="auto"/>
            <w:bottom w:val="none" w:sz="0" w:space="0" w:color="auto"/>
            <w:right w:val="none" w:sz="0" w:space="0" w:color="auto"/>
          </w:divBdr>
        </w:div>
        <w:div w:id="1636330057">
          <w:marLeft w:val="480"/>
          <w:marRight w:val="0"/>
          <w:marTop w:val="0"/>
          <w:marBottom w:val="0"/>
          <w:divBdr>
            <w:top w:val="none" w:sz="0" w:space="0" w:color="auto"/>
            <w:left w:val="none" w:sz="0" w:space="0" w:color="auto"/>
            <w:bottom w:val="none" w:sz="0" w:space="0" w:color="auto"/>
            <w:right w:val="none" w:sz="0" w:space="0" w:color="auto"/>
          </w:divBdr>
        </w:div>
        <w:div w:id="744451303">
          <w:marLeft w:val="480"/>
          <w:marRight w:val="0"/>
          <w:marTop w:val="0"/>
          <w:marBottom w:val="0"/>
          <w:divBdr>
            <w:top w:val="none" w:sz="0" w:space="0" w:color="auto"/>
            <w:left w:val="none" w:sz="0" w:space="0" w:color="auto"/>
            <w:bottom w:val="none" w:sz="0" w:space="0" w:color="auto"/>
            <w:right w:val="none" w:sz="0" w:space="0" w:color="auto"/>
          </w:divBdr>
        </w:div>
        <w:div w:id="136531701">
          <w:marLeft w:val="480"/>
          <w:marRight w:val="0"/>
          <w:marTop w:val="0"/>
          <w:marBottom w:val="0"/>
          <w:divBdr>
            <w:top w:val="none" w:sz="0" w:space="0" w:color="auto"/>
            <w:left w:val="none" w:sz="0" w:space="0" w:color="auto"/>
            <w:bottom w:val="none" w:sz="0" w:space="0" w:color="auto"/>
            <w:right w:val="none" w:sz="0" w:space="0" w:color="auto"/>
          </w:divBdr>
        </w:div>
        <w:div w:id="550119150">
          <w:marLeft w:val="480"/>
          <w:marRight w:val="0"/>
          <w:marTop w:val="0"/>
          <w:marBottom w:val="0"/>
          <w:divBdr>
            <w:top w:val="none" w:sz="0" w:space="0" w:color="auto"/>
            <w:left w:val="none" w:sz="0" w:space="0" w:color="auto"/>
            <w:bottom w:val="none" w:sz="0" w:space="0" w:color="auto"/>
            <w:right w:val="none" w:sz="0" w:space="0" w:color="auto"/>
          </w:divBdr>
        </w:div>
        <w:div w:id="74590353">
          <w:marLeft w:val="480"/>
          <w:marRight w:val="0"/>
          <w:marTop w:val="0"/>
          <w:marBottom w:val="0"/>
          <w:divBdr>
            <w:top w:val="none" w:sz="0" w:space="0" w:color="auto"/>
            <w:left w:val="none" w:sz="0" w:space="0" w:color="auto"/>
            <w:bottom w:val="none" w:sz="0" w:space="0" w:color="auto"/>
            <w:right w:val="none" w:sz="0" w:space="0" w:color="auto"/>
          </w:divBdr>
        </w:div>
        <w:div w:id="1390495050">
          <w:marLeft w:val="480"/>
          <w:marRight w:val="0"/>
          <w:marTop w:val="0"/>
          <w:marBottom w:val="0"/>
          <w:divBdr>
            <w:top w:val="none" w:sz="0" w:space="0" w:color="auto"/>
            <w:left w:val="none" w:sz="0" w:space="0" w:color="auto"/>
            <w:bottom w:val="none" w:sz="0" w:space="0" w:color="auto"/>
            <w:right w:val="none" w:sz="0" w:space="0" w:color="auto"/>
          </w:divBdr>
        </w:div>
        <w:div w:id="965085158">
          <w:marLeft w:val="480"/>
          <w:marRight w:val="0"/>
          <w:marTop w:val="0"/>
          <w:marBottom w:val="0"/>
          <w:divBdr>
            <w:top w:val="none" w:sz="0" w:space="0" w:color="auto"/>
            <w:left w:val="none" w:sz="0" w:space="0" w:color="auto"/>
            <w:bottom w:val="none" w:sz="0" w:space="0" w:color="auto"/>
            <w:right w:val="none" w:sz="0" w:space="0" w:color="auto"/>
          </w:divBdr>
        </w:div>
        <w:div w:id="225342626">
          <w:marLeft w:val="480"/>
          <w:marRight w:val="0"/>
          <w:marTop w:val="0"/>
          <w:marBottom w:val="0"/>
          <w:divBdr>
            <w:top w:val="none" w:sz="0" w:space="0" w:color="auto"/>
            <w:left w:val="none" w:sz="0" w:space="0" w:color="auto"/>
            <w:bottom w:val="none" w:sz="0" w:space="0" w:color="auto"/>
            <w:right w:val="none" w:sz="0" w:space="0" w:color="auto"/>
          </w:divBdr>
        </w:div>
        <w:div w:id="541018013">
          <w:marLeft w:val="480"/>
          <w:marRight w:val="0"/>
          <w:marTop w:val="0"/>
          <w:marBottom w:val="0"/>
          <w:divBdr>
            <w:top w:val="none" w:sz="0" w:space="0" w:color="auto"/>
            <w:left w:val="none" w:sz="0" w:space="0" w:color="auto"/>
            <w:bottom w:val="none" w:sz="0" w:space="0" w:color="auto"/>
            <w:right w:val="none" w:sz="0" w:space="0" w:color="auto"/>
          </w:divBdr>
        </w:div>
        <w:div w:id="2075197801">
          <w:marLeft w:val="480"/>
          <w:marRight w:val="0"/>
          <w:marTop w:val="0"/>
          <w:marBottom w:val="0"/>
          <w:divBdr>
            <w:top w:val="none" w:sz="0" w:space="0" w:color="auto"/>
            <w:left w:val="none" w:sz="0" w:space="0" w:color="auto"/>
            <w:bottom w:val="none" w:sz="0" w:space="0" w:color="auto"/>
            <w:right w:val="none" w:sz="0" w:space="0" w:color="auto"/>
          </w:divBdr>
        </w:div>
        <w:div w:id="575937177">
          <w:marLeft w:val="480"/>
          <w:marRight w:val="0"/>
          <w:marTop w:val="0"/>
          <w:marBottom w:val="0"/>
          <w:divBdr>
            <w:top w:val="none" w:sz="0" w:space="0" w:color="auto"/>
            <w:left w:val="none" w:sz="0" w:space="0" w:color="auto"/>
            <w:bottom w:val="none" w:sz="0" w:space="0" w:color="auto"/>
            <w:right w:val="none" w:sz="0" w:space="0" w:color="auto"/>
          </w:divBdr>
        </w:div>
        <w:div w:id="1986079811">
          <w:marLeft w:val="480"/>
          <w:marRight w:val="0"/>
          <w:marTop w:val="0"/>
          <w:marBottom w:val="0"/>
          <w:divBdr>
            <w:top w:val="none" w:sz="0" w:space="0" w:color="auto"/>
            <w:left w:val="none" w:sz="0" w:space="0" w:color="auto"/>
            <w:bottom w:val="none" w:sz="0" w:space="0" w:color="auto"/>
            <w:right w:val="none" w:sz="0" w:space="0" w:color="auto"/>
          </w:divBdr>
        </w:div>
        <w:div w:id="332270279">
          <w:marLeft w:val="480"/>
          <w:marRight w:val="0"/>
          <w:marTop w:val="0"/>
          <w:marBottom w:val="0"/>
          <w:divBdr>
            <w:top w:val="none" w:sz="0" w:space="0" w:color="auto"/>
            <w:left w:val="none" w:sz="0" w:space="0" w:color="auto"/>
            <w:bottom w:val="none" w:sz="0" w:space="0" w:color="auto"/>
            <w:right w:val="none" w:sz="0" w:space="0" w:color="auto"/>
          </w:divBdr>
        </w:div>
        <w:div w:id="90048137">
          <w:marLeft w:val="480"/>
          <w:marRight w:val="0"/>
          <w:marTop w:val="0"/>
          <w:marBottom w:val="0"/>
          <w:divBdr>
            <w:top w:val="none" w:sz="0" w:space="0" w:color="auto"/>
            <w:left w:val="none" w:sz="0" w:space="0" w:color="auto"/>
            <w:bottom w:val="none" w:sz="0" w:space="0" w:color="auto"/>
            <w:right w:val="none" w:sz="0" w:space="0" w:color="auto"/>
          </w:divBdr>
        </w:div>
        <w:div w:id="943926496">
          <w:marLeft w:val="480"/>
          <w:marRight w:val="0"/>
          <w:marTop w:val="0"/>
          <w:marBottom w:val="0"/>
          <w:divBdr>
            <w:top w:val="none" w:sz="0" w:space="0" w:color="auto"/>
            <w:left w:val="none" w:sz="0" w:space="0" w:color="auto"/>
            <w:bottom w:val="none" w:sz="0" w:space="0" w:color="auto"/>
            <w:right w:val="none" w:sz="0" w:space="0" w:color="auto"/>
          </w:divBdr>
        </w:div>
        <w:div w:id="877087082">
          <w:marLeft w:val="480"/>
          <w:marRight w:val="0"/>
          <w:marTop w:val="0"/>
          <w:marBottom w:val="0"/>
          <w:divBdr>
            <w:top w:val="none" w:sz="0" w:space="0" w:color="auto"/>
            <w:left w:val="none" w:sz="0" w:space="0" w:color="auto"/>
            <w:bottom w:val="none" w:sz="0" w:space="0" w:color="auto"/>
            <w:right w:val="none" w:sz="0" w:space="0" w:color="auto"/>
          </w:divBdr>
        </w:div>
        <w:div w:id="337536613">
          <w:marLeft w:val="480"/>
          <w:marRight w:val="0"/>
          <w:marTop w:val="0"/>
          <w:marBottom w:val="0"/>
          <w:divBdr>
            <w:top w:val="none" w:sz="0" w:space="0" w:color="auto"/>
            <w:left w:val="none" w:sz="0" w:space="0" w:color="auto"/>
            <w:bottom w:val="none" w:sz="0" w:space="0" w:color="auto"/>
            <w:right w:val="none" w:sz="0" w:space="0" w:color="auto"/>
          </w:divBdr>
        </w:div>
        <w:div w:id="1196039428">
          <w:marLeft w:val="480"/>
          <w:marRight w:val="0"/>
          <w:marTop w:val="0"/>
          <w:marBottom w:val="0"/>
          <w:divBdr>
            <w:top w:val="none" w:sz="0" w:space="0" w:color="auto"/>
            <w:left w:val="none" w:sz="0" w:space="0" w:color="auto"/>
            <w:bottom w:val="none" w:sz="0" w:space="0" w:color="auto"/>
            <w:right w:val="none" w:sz="0" w:space="0" w:color="auto"/>
          </w:divBdr>
        </w:div>
        <w:div w:id="744885382">
          <w:marLeft w:val="480"/>
          <w:marRight w:val="0"/>
          <w:marTop w:val="0"/>
          <w:marBottom w:val="0"/>
          <w:divBdr>
            <w:top w:val="none" w:sz="0" w:space="0" w:color="auto"/>
            <w:left w:val="none" w:sz="0" w:space="0" w:color="auto"/>
            <w:bottom w:val="none" w:sz="0" w:space="0" w:color="auto"/>
            <w:right w:val="none" w:sz="0" w:space="0" w:color="auto"/>
          </w:divBdr>
        </w:div>
        <w:div w:id="1860242343">
          <w:marLeft w:val="480"/>
          <w:marRight w:val="0"/>
          <w:marTop w:val="0"/>
          <w:marBottom w:val="0"/>
          <w:divBdr>
            <w:top w:val="none" w:sz="0" w:space="0" w:color="auto"/>
            <w:left w:val="none" w:sz="0" w:space="0" w:color="auto"/>
            <w:bottom w:val="none" w:sz="0" w:space="0" w:color="auto"/>
            <w:right w:val="none" w:sz="0" w:space="0" w:color="auto"/>
          </w:divBdr>
        </w:div>
        <w:div w:id="584994305">
          <w:marLeft w:val="480"/>
          <w:marRight w:val="0"/>
          <w:marTop w:val="0"/>
          <w:marBottom w:val="0"/>
          <w:divBdr>
            <w:top w:val="none" w:sz="0" w:space="0" w:color="auto"/>
            <w:left w:val="none" w:sz="0" w:space="0" w:color="auto"/>
            <w:bottom w:val="none" w:sz="0" w:space="0" w:color="auto"/>
            <w:right w:val="none" w:sz="0" w:space="0" w:color="auto"/>
          </w:divBdr>
        </w:div>
        <w:div w:id="651447692">
          <w:marLeft w:val="480"/>
          <w:marRight w:val="0"/>
          <w:marTop w:val="0"/>
          <w:marBottom w:val="0"/>
          <w:divBdr>
            <w:top w:val="none" w:sz="0" w:space="0" w:color="auto"/>
            <w:left w:val="none" w:sz="0" w:space="0" w:color="auto"/>
            <w:bottom w:val="none" w:sz="0" w:space="0" w:color="auto"/>
            <w:right w:val="none" w:sz="0" w:space="0" w:color="auto"/>
          </w:divBdr>
        </w:div>
        <w:div w:id="358898407">
          <w:marLeft w:val="480"/>
          <w:marRight w:val="0"/>
          <w:marTop w:val="0"/>
          <w:marBottom w:val="0"/>
          <w:divBdr>
            <w:top w:val="none" w:sz="0" w:space="0" w:color="auto"/>
            <w:left w:val="none" w:sz="0" w:space="0" w:color="auto"/>
            <w:bottom w:val="none" w:sz="0" w:space="0" w:color="auto"/>
            <w:right w:val="none" w:sz="0" w:space="0" w:color="auto"/>
          </w:divBdr>
        </w:div>
        <w:div w:id="1880431929">
          <w:marLeft w:val="480"/>
          <w:marRight w:val="0"/>
          <w:marTop w:val="0"/>
          <w:marBottom w:val="0"/>
          <w:divBdr>
            <w:top w:val="none" w:sz="0" w:space="0" w:color="auto"/>
            <w:left w:val="none" w:sz="0" w:space="0" w:color="auto"/>
            <w:bottom w:val="none" w:sz="0" w:space="0" w:color="auto"/>
            <w:right w:val="none" w:sz="0" w:space="0" w:color="auto"/>
          </w:divBdr>
        </w:div>
        <w:div w:id="482624485">
          <w:marLeft w:val="480"/>
          <w:marRight w:val="0"/>
          <w:marTop w:val="0"/>
          <w:marBottom w:val="0"/>
          <w:divBdr>
            <w:top w:val="none" w:sz="0" w:space="0" w:color="auto"/>
            <w:left w:val="none" w:sz="0" w:space="0" w:color="auto"/>
            <w:bottom w:val="none" w:sz="0" w:space="0" w:color="auto"/>
            <w:right w:val="none" w:sz="0" w:space="0" w:color="auto"/>
          </w:divBdr>
        </w:div>
        <w:div w:id="1265650108">
          <w:marLeft w:val="480"/>
          <w:marRight w:val="0"/>
          <w:marTop w:val="0"/>
          <w:marBottom w:val="0"/>
          <w:divBdr>
            <w:top w:val="none" w:sz="0" w:space="0" w:color="auto"/>
            <w:left w:val="none" w:sz="0" w:space="0" w:color="auto"/>
            <w:bottom w:val="none" w:sz="0" w:space="0" w:color="auto"/>
            <w:right w:val="none" w:sz="0" w:space="0" w:color="auto"/>
          </w:divBdr>
        </w:div>
        <w:div w:id="1583416918">
          <w:marLeft w:val="480"/>
          <w:marRight w:val="0"/>
          <w:marTop w:val="0"/>
          <w:marBottom w:val="0"/>
          <w:divBdr>
            <w:top w:val="none" w:sz="0" w:space="0" w:color="auto"/>
            <w:left w:val="none" w:sz="0" w:space="0" w:color="auto"/>
            <w:bottom w:val="none" w:sz="0" w:space="0" w:color="auto"/>
            <w:right w:val="none" w:sz="0" w:space="0" w:color="auto"/>
          </w:divBdr>
        </w:div>
        <w:div w:id="239147123">
          <w:marLeft w:val="480"/>
          <w:marRight w:val="0"/>
          <w:marTop w:val="0"/>
          <w:marBottom w:val="0"/>
          <w:divBdr>
            <w:top w:val="none" w:sz="0" w:space="0" w:color="auto"/>
            <w:left w:val="none" w:sz="0" w:space="0" w:color="auto"/>
            <w:bottom w:val="none" w:sz="0" w:space="0" w:color="auto"/>
            <w:right w:val="none" w:sz="0" w:space="0" w:color="auto"/>
          </w:divBdr>
        </w:div>
        <w:div w:id="175969214">
          <w:marLeft w:val="480"/>
          <w:marRight w:val="0"/>
          <w:marTop w:val="0"/>
          <w:marBottom w:val="0"/>
          <w:divBdr>
            <w:top w:val="none" w:sz="0" w:space="0" w:color="auto"/>
            <w:left w:val="none" w:sz="0" w:space="0" w:color="auto"/>
            <w:bottom w:val="none" w:sz="0" w:space="0" w:color="auto"/>
            <w:right w:val="none" w:sz="0" w:space="0" w:color="auto"/>
          </w:divBdr>
        </w:div>
        <w:div w:id="2043020951">
          <w:marLeft w:val="48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38412131">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6689029">
      <w:bodyDiv w:val="1"/>
      <w:marLeft w:val="0"/>
      <w:marRight w:val="0"/>
      <w:marTop w:val="0"/>
      <w:marBottom w:val="0"/>
      <w:divBdr>
        <w:top w:val="none" w:sz="0" w:space="0" w:color="auto"/>
        <w:left w:val="none" w:sz="0" w:space="0" w:color="auto"/>
        <w:bottom w:val="none" w:sz="0" w:space="0" w:color="auto"/>
        <w:right w:val="none" w:sz="0" w:space="0" w:color="auto"/>
      </w:divBdr>
      <w:divsChild>
        <w:div w:id="953974227">
          <w:marLeft w:val="480"/>
          <w:marRight w:val="0"/>
          <w:marTop w:val="0"/>
          <w:marBottom w:val="0"/>
          <w:divBdr>
            <w:top w:val="none" w:sz="0" w:space="0" w:color="auto"/>
            <w:left w:val="none" w:sz="0" w:space="0" w:color="auto"/>
            <w:bottom w:val="none" w:sz="0" w:space="0" w:color="auto"/>
            <w:right w:val="none" w:sz="0" w:space="0" w:color="auto"/>
          </w:divBdr>
        </w:div>
        <w:div w:id="1152067091">
          <w:marLeft w:val="480"/>
          <w:marRight w:val="0"/>
          <w:marTop w:val="0"/>
          <w:marBottom w:val="0"/>
          <w:divBdr>
            <w:top w:val="none" w:sz="0" w:space="0" w:color="auto"/>
            <w:left w:val="none" w:sz="0" w:space="0" w:color="auto"/>
            <w:bottom w:val="none" w:sz="0" w:space="0" w:color="auto"/>
            <w:right w:val="none" w:sz="0" w:space="0" w:color="auto"/>
          </w:divBdr>
        </w:div>
        <w:div w:id="1260330852">
          <w:marLeft w:val="480"/>
          <w:marRight w:val="0"/>
          <w:marTop w:val="0"/>
          <w:marBottom w:val="0"/>
          <w:divBdr>
            <w:top w:val="none" w:sz="0" w:space="0" w:color="auto"/>
            <w:left w:val="none" w:sz="0" w:space="0" w:color="auto"/>
            <w:bottom w:val="none" w:sz="0" w:space="0" w:color="auto"/>
            <w:right w:val="none" w:sz="0" w:space="0" w:color="auto"/>
          </w:divBdr>
        </w:div>
        <w:div w:id="1119644094">
          <w:marLeft w:val="480"/>
          <w:marRight w:val="0"/>
          <w:marTop w:val="0"/>
          <w:marBottom w:val="0"/>
          <w:divBdr>
            <w:top w:val="none" w:sz="0" w:space="0" w:color="auto"/>
            <w:left w:val="none" w:sz="0" w:space="0" w:color="auto"/>
            <w:bottom w:val="none" w:sz="0" w:space="0" w:color="auto"/>
            <w:right w:val="none" w:sz="0" w:space="0" w:color="auto"/>
          </w:divBdr>
        </w:div>
        <w:div w:id="1034844499">
          <w:marLeft w:val="480"/>
          <w:marRight w:val="0"/>
          <w:marTop w:val="0"/>
          <w:marBottom w:val="0"/>
          <w:divBdr>
            <w:top w:val="none" w:sz="0" w:space="0" w:color="auto"/>
            <w:left w:val="none" w:sz="0" w:space="0" w:color="auto"/>
            <w:bottom w:val="none" w:sz="0" w:space="0" w:color="auto"/>
            <w:right w:val="none" w:sz="0" w:space="0" w:color="auto"/>
          </w:divBdr>
        </w:div>
        <w:div w:id="490483797">
          <w:marLeft w:val="480"/>
          <w:marRight w:val="0"/>
          <w:marTop w:val="0"/>
          <w:marBottom w:val="0"/>
          <w:divBdr>
            <w:top w:val="none" w:sz="0" w:space="0" w:color="auto"/>
            <w:left w:val="none" w:sz="0" w:space="0" w:color="auto"/>
            <w:bottom w:val="none" w:sz="0" w:space="0" w:color="auto"/>
            <w:right w:val="none" w:sz="0" w:space="0" w:color="auto"/>
          </w:divBdr>
        </w:div>
        <w:div w:id="1038815588">
          <w:marLeft w:val="480"/>
          <w:marRight w:val="0"/>
          <w:marTop w:val="0"/>
          <w:marBottom w:val="0"/>
          <w:divBdr>
            <w:top w:val="none" w:sz="0" w:space="0" w:color="auto"/>
            <w:left w:val="none" w:sz="0" w:space="0" w:color="auto"/>
            <w:bottom w:val="none" w:sz="0" w:space="0" w:color="auto"/>
            <w:right w:val="none" w:sz="0" w:space="0" w:color="auto"/>
          </w:divBdr>
        </w:div>
        <w:div w:id="809634965">
          <w:marLeft w:val="480"/>
          <w:marRight w:val="0"/>
          <w:marTop w:val="0"/>
          <w:marBottom w:val="0"/>
          <w:divBdr>
            <w:top w:val="none" w:sz="0" w:space="0" w:color="auto"/>
            <w:left w:val="none" w:sz="0" w:space="0" w:color="auto"/>
            <w:bottom w:val="none" w:sz="0" w:space="0" w:color="auto"/>
            <w:right w:val="none" w:sz="0" w:space="0" w:color="auto"/>
          </w:divBdr>
        </w:div>
        <w:div w:id="1106850941">
          <w:marLeft w:val="480"/>
          <w:marRight w:val="0"/>
          <w:marTop w:val="0"/>
          <w:marBottom w:val="0"/>
          <w:divBdr>
            <w:top w:val="none" w:sz="0" w:space="0" w:color="auto"/>
            <w:left w:val="none" w:sz="0" w:space="0" w:color="auto"/>
            <w:bottom w:val="none" w:sz="0" w:space="0" w:color="auto"/>
            <w:right w:val="none" w:sz="0" w:space="0" w:color="auto"/>
          </w:divBdr>
        </w:div>
        <w:div w:id="614093056">
          <w:marLeft w:val="480"/>
          <w:marRight w:val="0"/>
          <w:marTop w:val="0"/>
          <w:marBottom w:val="0"/>
          <w:divBdr>
            <w:top w:val="none" w:sz="0" w:space="0" w:color="auto"/>
            <w:left w:val="none" w:sz="0" w:space="0" w:color="auto"/>
            <w:bottom w:val="none" w:sz="0" w:space="0" w:color="auto"/>
            <w:right w:val="none" w:sz="0" w:space="0" w:color="auto"/>
          </w:divBdr>
        </w:div>
        <w:div w:id="152838271">
          <w:marLeft w:val="480"/>
          <w:marRight w:val="0"/>
          <w:marTop w:val="0"/>
          <w:marBottom w:val="0"/>
          <w:divBdr>
            <w:top w:val="none" w:sz="0" w:space="0" w:color="auto"/>
            <w:left w:val="none" w:sz="0" w:space="0" w:color="auto"/>
            <w:bottom w:val="none" w:sz="0" w:space="0" w:color="auto"/>
            <w:right w:val="none" w:sz="0" w:space="0" w:color="auto"/>
          </w:divBdr>
        </w:div>
        <w:div w:id="709501393">
          <w:marLeft w:val="480"/>
          <w:marRight w:val="0"/>
          <w:marTop w:val="0"/>
          <w:marBottom w:val="0"/>
          <w:divBdr>
            <w:top w:val="none" w:sz="0" w:space="0" w:color="auto"/>
            <w:left w:val="none" w:sz="0" w:space="0" w:color="auto"/>
            <w:bottom w:val="none" w:sz="0" w:space="0" w:color="auto"/>
            <w:right w:val="none" w:sz="0" w:space="0" w:color="auto"/>
          </w:divBdr>
        </w:div>
        <w:div w:id="1724983692">
          <w:marLeft w:val="480"/>
          <w:marRight w:val="0"/>
          <w:marTop w:val="0"/>
          <w:marBottom w:val="0"/>
          <w:divBdr>
            <w:top w:val="none" w:sz="0" w:space="0" w:color="auto"/>
            <w:left w:val="none" w:sz="0" w:space="0" w:color="auto"/>
            <w:bottom w:val="none" w:sz="0" w:space="0" w:color="auto"/>
            <w:right w:val="none" w:sz="0" w:space="0" w:color="auto"/>
          </w:divBdr>
        </w:div>
        <w:div w:id="1722822062">
          <w:marLeft w:val="480"/>
          <w:marRight w:val="0"/>
          <w:marTop w:val="0"/>
          <w:marBottom w:val="0"/>
          <w:divBdr>
            <w:top w:val="none" w:sz="0" w:space="0" w:color="auto"/>
            <w:left w:val="none" w:sz="0" w:space="0" w:color="auto"/>
            <w:bottom w:val="none" w:sz="0" w:space="0" w:color="auto"/>
            <w:right w:val="none" w:sz="0" w:space="0" w:color="auto"/>
          </w:divBdr>
        </w:div>
        <w:div w:id="2704901">
          <w:marLeft w:val="480"/>
          <w:marRight w:val="0"/>
          <w:marTop w:val="0"/>
          <w:marBottom w:val="0"/>
          <w:divBdr>
            <w:top w:val="none" w:sz="0" w:space="0" w:color="auto"/>
            <w:left w:val="none" w:sz="0" w:space="0" w:color="auto"/>
            <w:bottom w:val="none" w:sz="0" w:space="0" w:color="auto"/>
            <w:right w:val="none" w:sz="0" w:space="0" w:color="auto"/>
          </w:divBdr>
        </w:div>
        <w:div w:id="1431006789">
          <w:marLeft w:val="480"/>
          <w:marRight w:val="0"/>
          <w:marTop w:val="0"/>
          <w:marBottom w:val="0"/>
          <w:divBdr>
            <w:top w:val="none" w:sz="0" w:space="0" w:color="auto"/>
            <w:left w:val="none" w:sz="0" w:space="0" w:color="auto"/>
            <w:bottom w:val="none" w:sz="0" w:space="0" w:color="auto"/>
            <w:right w:val="none" w:sz="0" w:space="0" w:color="auto"/>
          </w:divBdr>
        </w:div>
        <w:div w:id="94634500">
          <w:marLeft w:val="480"/>
          <w:marRight w:val="0"/>
          <w:marTop w:val="0"/>
          <w:marBottom w:val="0"/>
          <w:divBdr>
            <w:top w:val="none" w:sz="0" w:space="0" w:color="auto"/>
            <w:left w:val="none" w:sz="0" w:space="0" w:color="auto"/>
            <w:bottom w:val="none" w:sz="0" w:space="0" w:color="auto"/>
            <w:right w:val="none" w:sz="0" w:space="0" w:color="auto"/>
          </w:divBdr>
        </w:div>
        <w:div w:id="1248034638">
          <w:marLeft w:val="480"/>
          <w:marRight w:val="0"/>
          <w:marTop w:val="0"/>
          <w:marBottom w:val="0"/>
          <w:divBdr>
            <w:top w:val="none" w:sz="0" w:space="0" w:color="auto"/>
            <w:left w:val="none" w:sz="0" w:space="0" w:color="auto"/>
            <w:bottom w:val="none" w:sz="0" w:space="0" w:color="auto"/>
            <w:right w:val="none" w:sz="0" w:space="0" w:color="auto"/>
          </w:divBdr>
        </w:div>
        <w:div w:id="2043700723">
          <w:marLeft w:val="480"/>
          <w:marRight w:val="0"/>
          <w:marTop w:val="0"/>
          <w:marBottom w:val="0"/>
          <w:divBdr>
            <w:top w:val="none" w:sz="0" w:space="0" w:color="auto"/>
            <w:left w:val="none" w:sz="0" w:space="0" w:color="auto"/>
            <w:bottom w:val="none" w:sz="0" w:space="0" w:color="auto"/>
            <w:right w:val="none" w:sz="0" w:space="0" w:color="auto"/>
          </w:divBdr>
        </w:div>
        <w:div w:id="1343971756">
          <w:marLeft w:val="480"/>
          <w:marRight w:val="0"/>
          <w:marTop w:val="0"/>
          <w:marBottom w:val="0"/>
          <w:divBdr>
            <w:top w:val="none" w:sz="0" w:space="0" w:color="auto"/>
            <w:left w:val="none" w:sz="0" w:space="0" w:color="auto"/>
            <w:bottom w:val="none" w:sz="0" w:space="0" w:color="auto"/>
            <w:right w:val="none" w:sz="0" w:space="0" w:color="auto"/>
          </w:divBdr>
        </w:div>
        <w:div w:id="733360024">
          <w:marLeft w:val="480"/>
          <w:marRight w:val="0"/>
          <w:marTop w:val="0"/>
          <w:marBottom w:val="0"/>
          <w:divBdr>
            <w:top w:val="none" w:sz="0" w:space="0" w:color="auto"/>
            <w:left w:val="none" w:sz="0" w:space="0" w:color="auto"/>
            <w:bottom w:val="none" w:sz="0" w:space="0" w:color="auto"/>
            <w:right w:val="none" w:sz="0" w:space="0" w:color="auto"/>
          </w:divBdr>
        </w:div>
        <w:div w:id="1933273655">
          <w:marLeft w:val="480"/>
          <w:marRight w:val="0"/>
          <w:marTop w:val="0"/>
          <w:marBottom w:val="0"/>
          <w:divBdr>
            <w:top w:val="none" w:sz="0" w:space="0" w:color="auto"/>
            <w:left w:val="none" w:sz="0" w:space="0" w:color="auto"/>
            <w:bottom w:val="none" w:sz="0" w:space="0" w:color="auto"/>
            <w:right w:val="none" w:sz="0" w:space="0" w:color="auto"/>
          </w:divBdr>
        </w:div>
        <w:div w:id="1778141094">
          <w:marLeft w:val="480"/>
          <w:marRight w:val="0"/>
          <w:marTop w:val="0"/>
          <w:marBottom w:val="0"/>
          <w:divBdr>
            <w:top w:val="none" w:sz="0" w:space="0" w:color="auto"/>
            <w:left w:val="none" w:sz="0" w:space="0" w:color="auto"/>
            <w:bottom w:val="none" w:sz="0" w:space="0" w:color="auto"/>
            <w:right w:val="none" w:sz="0" w:space="0" w:color="auto"/>
          </w:divBdr>
        </w:div>
        <w:div w:id="1142429871">
          <w:marLeft w:val="480"/>
          <w:marRight w:val="0"/>
          <w:marTop w:val="0"/>
          <w:marBottom w:val="0"/>
          <w:divBdr>
            <w:top w:val="none" w:sz="0" w:space="0" w:color="auto"/>
            <w:left w:val="none" w:sz="0" w:space="0" w:color="auto"/>
            <w:bottom w:val="none" w:sz="0" w:space="0" w:color="auto"/>
            <w:right w:val="none" w:sz="0" w:space="0" w:color="auto"/>
          </w:divBdr>
        </w:div>
        <w:div w:id="220483143">
          <w:marLeft w:val="480"/>
          <w:marRight w:val="0"/>
          <w:marTop w:val="0"/>
          <w:marBottom w:val="0"/>
          <w:divBdr>
            <w:top w:val="none" w:sz="0" w:space="0" w:color="auto"/>
            <w:left w:val="none" w:sz="0" w:space="0" w:color="auto"/>
            <w:bottom w:val="none" w:sz="0" w:space="0" w:color="auto"/>
            <w:right w:val="none" w:sz="0" w:space="0" w:color="auto"/>
          </w:divBdr>
        </w:div>
        <w:div w:id="240263403">
          <w:marLeft w:val="480"/>
          <w:marRight w:val="0"/>
          <w:marTop w:val="0"/>
          <w:marBottom w:val="0"/>
          <w:divBdr>
            <w:top w:val="none" w:sz="0" w:space="0" w:color="auto"/>
            <w:left w:val="none" w:sz="0" w:space="0" w:color="auto"/>
            <w:bottom w:val="none" w:sz="0" w:space="0" w:color="auto"/>
            <w:right w:val="none" w:sz="0" w:space="0" w:color="auto"/>
          </w:divBdr>
        </w:div>
        <w:div w:id="1959414914">
          <w:marLeft w:val="480"/>
          <w:marRight w:val="0"/>
          <w:marTop w:val="0"/>
          <w:marBottom w:val="0"/>
          <w:divBdr>
            <w:top w:val="none" w:sz="0" w:space="0" w:color="auto"/>
            <w:left w:val="none" w:sz="0" w:space="0" w:color="auto"/>
            <w:bottom w:val="none" w:sz="0" w:space="0" w:color="auto"/>
            <w:right w:val="none" w:sz="0" w:space="0" w:color="auto"/>
          </w:divBdr>
        </w:div>
        <w:div w:id="790125456">
          <w:marLeft w:val="480"/>
          <w:marRight w:val="0"/>
          <w:marTop w:val="0"/>
          <w:marBottom w:val="0"/>
          <w:divBdr>
            <w:top w:val="none" w:sz="0" w:space="0" w:color="auto"/>
            <w:left w:val="none" w:sz="0" w:space="0" w:color="auto"/>
            <w:bottom w:val="none" w:sz="0" w:space="0" w:color="auto"/>
            <w:right w:val="none" w:sz="0" w:space="0" w:color="auto"/>
          </w:divBdr>
        </w:div>
        <w:div w:id="1280185094">
          <w:marLeft w:val="480"/>
          <w:marRight w:val="0"/>
          <w:marTop w:val="0"/>
          <w:marBottom w:val="0"/>
          <w:divBdr>
            <w:top w:val="none" w:sz="0" w:space="0" w:color="auto"/>
            <w:left w:val="none" w:sz="0" w:space="0" w:color="auto"/>
            <w:bottom w:val="none" w:sz="0" w:space="0" w:color="auto"/>
            <w:right w:val="none" w:sz="0" w:space="0" w:color="auto"/>
          </w:divBdr>
        </w:div>
        <w:div w:id="1312561063">
          <w:marLeft w:val="480"/>
          <w:marRight w:val="0"/>
          <w:marTop w:val="0"/>
          <w:marBottom w:val="0"/>
          <w:divBdr>
            <w:top w:val="none" w:sz="0" w:space="0" w:color="auto"/>
            <w:left w:val="none" w:sz="0" w:space="0" w:color="auto"/>
            <w:bottom w:val="none" w:sz="0" w:space="0" w:color="auto"/>
            <w:right w:val="none" w:sz="0" w:space="0" w:color="auto"/>
          </w:divBdr>
        </w:div>
        <w:div w:id="1948152524">
          <w:marLeft w:val="480"/>
          <w:marRight w:val="0"/>
          <w:marTop w:val="0"/>
          <w:marBottom w:val="0"/>
          <w:divBdr>
            <w:top w:val="none" w:sz="0" w:space="0" w:color="auto"/>
            <w:left w:val="none" w:sz="0" w:space="0" w:color="auto"/>
            <w:bottom w:val="none" w:sz="0" w:space="0" w:color="auto"/>
            <w:right w:val="none" w:sz="0" w:space="0" w:color="auto"/>
          </w:divBdr>
        </w:div>
        <w:div w:id="470244932">
          <w:marLeft w:val="480"/>
          <w:marRight w:val="0"/>
          <w:marTop w:val="0"/>
          <w:marBottom w:val="0"/>
          <w:divBdr>
            <w:top w:val="none" w:sz="0" w:space="0" w:color="auto"/>
            <w:left w:val="none" w:sz="0" w:space="0" w:color="auto"/>
            <w:bottom w:val="none" w:sz="0" w:space="0" w:color="auto"/>
            <w:right w:val="none" w:sz="0" w:space="0" w:color="auto"/>
          </w:divBdr>
        </w:div>
        <w:div w:id="110325117">
          <w:marLeft w:val="480"/>
          <w:marRight w:val="0"/>
          <w:marTop w:val="0"/>
          <w:marBottom w:val="0"/>
          <w:divBdr>
            <w:top w:val="none" w:sz="0" w:space="0" w:color="auto"/>
            <w:left w:val="none" w:sz="0" w:space="0" w:color="auto"/>
            <w:bottom w:val="none" w:sz="0" w:space="0" w:color="auto"/>
            <w:right w:val="none" w:sz="0" w:space="0" w:color="auto"/>
          </w:divBdr>
        </w:div>
        <w:div w:id="1790472994">
          <w:marLeft w:val="480"/>
          <w:marRight w:val="0"/>
          <w:marTop w:val="0"/>
          <w:marBottom w:val="0"/>
          <w:divBdr>
            <w:top w:val="none" w:sz="0" w:space="0" w:color="auto"/>
            <w:left w:val="none" w:sz="0" w:space="0" w:color="auto"/>
            <w:bottom w:val="none" w:sz="0" w:space="0" w:color="auto"/>
            <w:right w:val="none" w:sz="0" w:space="0" w:color="auto"/>
          </w:divBdr>
        </w:div>
        <w:div w:id="434444733">
          <w:marLeft w:val="480"/>
          <w:marRight w:val="0"/>
          <w:marTop w:val="0"/>
          <w:marBottom w:val="0"/>
          <w:divBdr>
            <w:top w:val="none" w:sz="0" w:space="0" w:color="auto"/>
            <w:left w:val="none" w:sz="0" w:space="0" w:color="auto"/>
            <w:bottom w:val="none" w:sz="0" w:space="0" w:color="auto"/>
            <w:right w:val="none" w:sz="0" w:space="0" w:color="auto"/>
          </w:divBdr>
        </w:div>
        <w:div w:id="149828091">
          <w:marLeft w:val="480"/>
          <w:marRight w:val="0"/>
          <w:marTop w:val="0"/>
          <w:marBottom w:val="0"/>
          <w:divBdr>
            <w:top w:val="none" w:sz="0" w:space="0" w:color="auto"/>
            <w:left w:val="none" w:sz="0" w:space="0" w:color="auto"/>
            <w:bottom w:val="none" w:sz="0" w:space="0" w:color="auto"/>
            <w:right w:val="none" w:sz="0" w:space="0" w:color="auto"/>
          </w:divBdr>
        </w:div>
        <w:div w:id="2075815122">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697341604">
      <w:bodyDiv w:val="1"/>
      <w:marLeft w:val="0"/>
      <w:marRight w:val="0"/>
      <w:marTop w:val="0"/>
      <w:marBottom w:val="0"/>
      <w:divBdr>
        <w:top w:val="none" w:sz="0" w:space="0" w:color="auto"/>
        <w:left w:val="none" w:sz="0" w:space="0" w:color="auto"/>
        <w:bottom w:val="none" w:sz="0" w:space="0" w:color="auto"/>
        <w:right w:val="none" w:sz="0" w:space="0" w:color="auto"/>
      </w:divBdr>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0958676">
      <w:bodyDiv w:val="1"/>
      <w:marLeft w:val="0"/>
      <w:marRight w:val="0"/>
      <w:marTop w:val="0"/>
      <w:marBottom w:val="0"/>
      <w:divBdr>
        <w:top w:val="none" w:sz="0" w:space="0" w:color="auto"/>
        <w:left w:val="none" w:sz="0" w:space="0" w:color="auto"/>
        <w:bottom w:val="none" w:sz="0" w:space="0" w:color="auto"/>
        <w:right w:val="none" w:sz="0" w:space="0" w:color="auto"/>
      </w:divBdr>
      <w:divsChild>
        <w:div w:id="112991488">
          <w:marLeft w:val="480"/>
          <w:marRight w:val="0"/>
          <w:marTop w:val="0"/>
          <w:marBottom w:val="0"/>
          <w:divBdr>
            <w:top w:val="none" w:sz="0" w:space="0" w:color="auto"/>
            <w:left w:val="none" w:sz="0" w:space="0" w:color="auto"/>
            <w:bottom w:val="none" w:sz="0" w:space="0" w:color="auto"/>
            <w:right w:val="none" w:sz="0" w:space="0" w:color="auto"/>
          </w:divBdr>
        </w:div>
        <w:div w:id="723917431">
          <w:marLeft w:val="480"/>
          <w:marRight w:val="0"/>
          <w:marTop w:val="0"/>
          <w:marBottom w:val="0"/>
          <w:divBdr>
            <w:top w:val="none" w:sz="0" w:space="0" w:color="auto"/>
            <w:left w:val="none" w:sz="0" w:space="0" w:color="auto"/>
            <w:bottom w:val="none" w:sz="0" w:space="0" w:color="auto"/>
            <w:right w:val="none" w:sz="0" w:space="0" w:color="auto"/>
          </w:divBdr>
        </w:div>
        <w:div w:id="1331833156">
          <w:marLeft w:val="480"/>
          <w:marRight w:val="0"/>
          <w:marTop w:val="0"/>
          <w:marBottom w:val="0"/>
          <w:divBdr>
            <w:top w:val="none" w:sz="0" w:space="0" w:color="auto"/>
            <w:left w:val="none" w:sz="0" w:space="0" w:color="auto"/>
            <w:bottom w:val="none" w:sz="0" w:space="0" w:color="auto"/>
            <w:right w:val="none" w:sz="0" w:space="0" w:color="auto"/>
          </w:divBdr>
        </w:div>
        <w:div w:id="747774177">
          <w:marLeft w:val="480"/>
          <w:marRight w:val="0"/>
          <w:marTop w:val="0"/>
          <w:marBottom w:val="0"/>
          <w:divBdr>
            <w:top w:val="none" w:sz="0" w:space="0" w:color="auto"/>
            <w:left w:val="none" w:sz="0" w:space="0" w:color="auto"/>
            <w:bottom w:val="none" w:sz="0" w:space="0" w:color="auto"/>
            <w:right w:val="none" w:sz="0" w:space="0" w:color="auto"/>
          </w:divBdr>
        </w:div>
        <w:div w:id="1889534773">
          <w:marLeft w:val="480"/>
          <w:marRight w:val="0"/>
          <w:marTop w:val="0"/>
          <w:marBottom w:val="0"/>
          <w:divBdr>
            <w:top w:val="none" w:sz="0" w:space="0" w:color="auto"/>
            <w:left w:val="none" w:sz="0" w:space="0" w:color="auto"/>
            <w:bottom w:val="none" w:sz="0" w:space="0" w:color="auto"/>
            <w:right w:val="none" w:sz="0" w:space="0" w:color="auto"/>
          </w:divBdr>
        </w:div>
        <w:div w:id="205216702">
          <w:marLeft w:val="480"/>
          <w:marRight w:val="0"/>
          <w:marTop w:val="0"/>
          <w:marBottom w:val="0"/>
          <w:divBdr>
            <w:top w:val="none" w:sz="0" w:space="0" w:color="auto"/>
            <w:left w:val="none" w:sz="0" w:space="0" w:color="auto"/>
            <w:bottom w:val="none" w:sz="0" w:space="0" w:color="auto"/>
            <w:right w:val="none" w:sz="0" w:space="0" w:color="auto"/>
          </w:divBdr>
        </w:div>
        <w:div w:id="891379899">
          <w:marLeft w:val="480"/>
          <w:marRight w:val="0"/>
          <w:marTop w:val="0"/>
          <w:marBottom w:val="0"/>
          <w:divBdr>
            <w:top w:val="none" w:sz="0" w:space="0" w:color="auto"/>
            <w:left w:val="none" w:sz="0" w:space="0" w:color="auto"/>
            <w:bottom w:val="none" w:sz="0" w:space="0" w:color="auto"/>
            <w:right w:val="none" w:sz="0" w:space="0" w:color="auto"/>
          </w:divBdr>
        </w:div>
        <w:div w:id="169101426">
          <w:marLeft w:val="480"/>
          <w:marRight w:val="0"/>
          <w:marTop w:val="0"/>
          <w:marBottom w:val="0"/>
          <w:divBdr>
            <w:top w:val="none" w:sz="0" w:space="0" w:color="auto"/>
            <w:left w:val="none" w:sz="0" w:space="0" w:color="auto"/>
            <w:bottom w:val="none" w:sz="0" w:space="0" w:color="auto"/>
            <w:right w:val="none" w:sz="0" w:space="0" w:color="auto"/>
          </w:divBdr>
        </w:div>
        <w:div w:id="1210724376">
          <w:marLeft w:val="480"/>
          <w:marRight w:val="0"/>
          <w:marTop w:val="0"/>
          <w:marBottom w:val="0"/>
          <w:divBdr>
            <w:top w:val="none" w:sz="0" w:space="0" w:color="auto"/>
            <w:left w:val="none" w:sz="0" w:space="0" w:color="auto"/>
            <w:bottom w:val="none" w:sz="0" w:space="0" w:color="auto"/>
            <w:right w:val="none" w:sz="0" w:space="0" w:color="auto"/>
          </w:divBdr>
        </w:div>
        <w:div w:id="629867278">
          <w:marLeft w:val="480"/>
          <w:marRight w:val="0"/>
          <w:marTop w:val="0"/>
          <w:marBottom w:val="0"/>
          <w:divBdr>
            <w:top w:val="none" w:sz="0" w:space="0" w:color="auto"/>
            <w:left w:val="none" w:sz="0" w:space="0" w:color="auto"/>
            <w:bottom w:val="none" w:sz="0" w:space="0" w:color="auto"/>
            <w:right w:val="none" w:sz="0" w:space="0" w:color="auto"/>
          </w:divBdr>
        </w:div>
        <w:div w:id="992490568">
          <w:marLeft w:val="480"/>
          <w:marRight w:val="0"/>
          <w:marTop w:val="0"/>
          <w:marBottom w:val="0"/>
          <w:divBdr>
            <w:top w:val="none" w:sz="0" w:space="0" w:color="auto"/>
            <w:left w:val="none" w:sz="0" w:space="0" w:color="auto"/>
            <w:bottom w:val="none" w:sz="0" w:space="0" w:color="auto"/>
            <w:right w:val="none" w:sz="0" w:space="0" w:color="auto"/>
          </w:divBdr>
        </w:div>
        <w:div w:id="950624957">
          <w:marLeft w:val="480"/>
          <w:marRight w:val="0"/>
          <w:marTop w:val="0"/>
          <w:marBottom w:val="0"/>
          <w:divBdr>
            <w:top w:val="none" w:sz="0" w:space="0" w:color="auto"/>
            <w:left w:val="none" w:sz="0" w:space="0" w:color="auto"/>
            <w:bottom w:val="none" w:sz="0" w:space="0" w:color="auto"/>
            <w:right w:val="none" w:sz="0" w:space="0" w:color="auto"/>
          </w:divBdr>
        </w:div>
        <w:div w:id="68963179">
          <w:marLeft w:val="480"/>
          <w:marRight w:val="0"/>
          <w:marTop w:val="0"/>
          <w:marBottom w:val="0"/>
          <w:divBdr>
            <w:top w:val="none" w:sz="0" w:space="0" w:color="auto"/>
            <w:left w:val="none" w:sz="0" w:space="0" w:color="auto"/>
            <w:bottom w:val="none" w:sz="0" w:space="0" w:color="auto"/>
            <w:right w:val="none" w:sz="0" w:space="0" w:color="auto"/>
          </w:divBdr>
        </w:div>
        <w:div w:id="1995375365">
          <w:marLeft w:val="480"/>
          <w:marRight w:val="0"/>
          <w:marTop w:val="0"/>
          <w:marBottom w:val="0"/>
          <w:divBdr>
            <w:top w:val="none" w:sz="0" w:space="0" w:color="auto"/>
            <w:left w:val="none" w:sz="0" w:space="0" w:color="auto"/>
            <w:bottom w:val="none" w:sz="0" w:space="0" w:color="auto"/>
            <w:right w:val="none" w:sz="0" w:space="0" w:color="auto"/>
          </w:divBdr>
        </w:div>
        <w:div w:id="1600063979">
          <w:marLeft w:val="480"/>
          <w:marRight w:val="0"/>
          <w:marTop w:val="0"/>
          <w:marBottom w:val="0"/>
          <w:divBdr>
            <w:top w:val="none" w:sz="0" w:space="0" w:color="auto"/>
            <w:left w:val="none" w:sz="0" w:space="0" w:color="auto"/>
            <w:bottom w:val="none" w:sz="0" w:space="0" w:color="auto"/>
            <w:right w:val="none" w:sz="0" w:space="0" w:color="auto"/>
          </w:divBdr>
        </w:div>
        <w:div w:id="116336249">
          <w:marLeft w:val="480"/>
          <w:marRight w:val="0"/>
          <w:marTop w:val="0"/>
          <w:marBottom w:val="0"/>
          <w:divBdr>
            <w:top w:val="none" w:sz="0" w:space="0" w:color="auto"/>
            <w:left w:val="none" w:sz="0" w:space="0" w:color="auto"/>
            <w:bottom w:val="none" w:sz="0" w:space="0" w:color="auto"/>
            <w:right w:val="none" w:sz="0" w:space="0" w:color="auto"/>
          </w:divBdr>
        </w:div>
        <w:div w:id="1912080389">
          <w:marLeft w:val="480"/>
          <w:marRight w:val="0"/>
          <w:marTop w:val="0"/>
          <w:marBottom w:val="0"/>
          <w:divBdr>
            <w:top w:val="none" w:sz="0" w:space="0" w:color="auto"/>
            <w:left w:val="none" w:sz="0" w:space="0" w:color="auto"/>
            <w:bottom w:val="none" w:sz="0" w:space="0" w:color="auto"/>
            <w:right w:val="none" w:sz="0" w:space="0" w:color="auto"/>
          </w:divBdr>
        </w:div>
        <w:div w:id="764031321">
          <w:marLeft w:val="480"/>
          <w:marRight w:val="0"/>
          <w:marTop w:val="0"/>
          <w:marBottom w:val="0"/>
          <w:divBdr>
            <w:top w:val="none" w:sz="0" w:space="0" w:color="auto"/>
            <w:left w:val="none" w:sz="0" w:space="0" w:color="auto"/>
            <w:bottom w:val="none" w:sz="0" w:space="0" w:color="auto"/>
            <w:right w:val="none" w:sz="0" w:space="0" w:color="auto"/>
          </w:divBdr>
        </w:div>
        <w:div w:id="1120609848">
          <w:marLeft w:val="480"/>
          <w:marRight w:val="0"/>
          <w:marTop w:val="0"/>
          <w:marBottom w:val="0"/>
          <w:divBdr>
            <w:top w:val="none" w:sz="0" w:space="0" w:color="auto"/>
            <w:left w:val="none" w:sz="0" w:space="0" w:color="auto"/>
            <w:bottom w:val="none" w:sz="0" w:space="0" w:color="auto"/>
            <w:right w:val="none" w:sz="0" w:space="0" w:color="auto"/>
          </w:divBdr>
        </w:div>
        <w:div w:id="1478952650">
          <w:marLeft w:val="480"/>
          <w:marRight w:val="0"/>
          <w:marTop w:val="0"/>
          <w:marBottom w:val="0"/>
          <w:divBdr>
            <w:top w:val="none" w:sz="0" w:space="0" w:color="auto"/>
            <w:left w:val="none" w:sz="0" w:space="0" w:color="auto"/>
            <w:bottom w:val="none" w:sz="0" w:space="0" w:color="auto"/>
            <w:right w:val="none" w:sz="0" w:space="0" w:color="auto"/>
          </w:divBdr>
        </w:div>
        <w:div w:id="69275516">
          <w:marLeft w:val="480"/>
          <w:marRight w:val="0"/>
          <w:marTop w:val="0"/>
          <w:marBottom w:val="0"/>
          <w:divBdr>
            <w:top w:val="none" w:sz="0" w:space="0" w:color="auto"/>
            <w:left w:val="none" w:sz="0" w:space="0" w:color="auto"/>
            <w:bottom w:val="none" w:sz="0" w:space="0" w:color="auto"/>
            <w:right w:val="none" w:sz="0" w:space="0" w:color="auto"/>
          </w:divBdr>
        </w:div>
        <w:div w:id="356274700">
          <w:marLeft w:val="480"/>
          <w:marRight w:val="0"/>
          <w:marTop w:val="0"/>
          <w:marBottom w:val="0"/>
          <w:divBdr>
            <w:top w:val="none" w:sz="0" w:space="0" w:color="auto"/>
            <w:left w:val="none" w:sz="0" w:space="0" w:color="auto"/>
            <w:bottom w:val="none" w:sz="0" w:space="0" w:color="auto"/>
            <w:right w:val="none" w:sz="0" w:space="0" w:color="auto"/>
          </w:divBdr>
        </w:div>
        <w:div w:id="1042250509">
          <w:marLeft w:val="480"/>
          <w:marRight w:val="0"/>
          <w:marTop w:val="0"/>
          <w:marBottom w:val="0"/>
          <w:divBdr>
            <w:top w:val="none" w:sz="0" w:space="0" w:color="auto"/>
            <w:left w:val="none" w:sz="0" w:space="0" w:color="auto"/>
            <w:bottom w:val="none" w:sz="0" w:space="0" w:color="auto"/>
            <w:right w:val="none" w:sz="0" w:space="0" w:color="auto"/>
          </w:divBdr>
        </w:div>
        <w:div w:id="1567450131">
          <w:marLeft w:val="480"/>
          <w:marRight w:val="0"/>
          <w:marTop w:val="0"/>
          <w:marBottom w:val="0"/>
          <w:divBdr>
            <w:top w:val="none" w:sz="0" w:space="0" w:color="auto"/>
            <w:left w:val="none" w:sz="0" w:space="0" w:color="auto"/>
            <w:bottom w:val="none" w:sz="0" w:space="0" w:color="auto"/>
            <w:right w:val="none" w:sz="0" w:space="0" w:color="auto"/>
          </w:divBdr>
        </w:div>
        <w:div w:id="1116754538">
          <w:marLeft w:val="480"/>
          <w:marRight w:val="0"/>
          <w:marTop w:val="0"/>
          <w:marBottom w:val="0"/>
          <w:divBdr>
            <w:top w:val="none" w:sz="0" w:space="0" w:color="auto"/>
            <w:left w:val="none" w:sz="0" w:space="0" w:color="auto"/>
            <w:bottom w:val="none" w:sz="0" w:space="0" w:color="auto"/>
            <w:right w:val="none" w:sz="0" w:space="0" w:color="auto"/>
          </w:divBdr>
        </w:div>
        <w:div w:id="1531605123">
          <w:marLeft w:val="480"/>
          <w:marRight w:val="0"/>
          <w:marTop w:val="0"/>
          <w:marBottom w:val="0"/>
          <w:divBdr>
            <w:top w:val="none" w:sz="0" w:space="0" w:color="auto"/>
            <w:left w:val="none" w:sz="0" w:space="0" w:color="auto"/>
            <w:bottom w:val="none" w:sz="0" w:space="0" w:color="auto"/>
            <w:right w:val="none" w:sz="0" w:space="0" w:color="auto"/>
          </w:divBdr>
        </w:div>
        <w:div w:id="1883712335">
          <w:marLeft w:val="480"/>
          <w:marRight w:val="0"/>
          <w:marTop w:val="0"/>
          <w:marBottom w:val="0"/>
          <w:divBdr>
            <w:top w:val="none" w:sz="0" w:space="0" w:color="auto"/>
            <w:left w:val="none" w:sz="0" w:space="0" w:color="auto"/>
            <w:bottom w:val="none" w:sz="0" w:space="0" w:color="auto"/>
            <w:right w:val="none" w:sz="0" w:space="0" w:color="auto"/>
          </w:divBdr>
        </w:div>
        <w:div w:id="2020351188">
          <w:marLeft w:val="480"/>
          <w:marRight w:val="0"/>
          <w:marTop w:val="0"/>
          <w:marBottom w:val="0"/>
          <w:divBdr>
            <w:top w:val="none" w:sz="0" w:space="0" w:color="auto"/>
            <w:left w:val="none" w:sz="0" w:space="0" w:color="auto"/>
            <w:bottom w:val="none" w:sz="0" w:space="0" w:color="auto"/>
            <w:right w:val="none" w:sz="0" w:space="0" w:color="auto"/>
          </w:divBdr>
        </w:div>
        <w:div w:id="2013799724">
          <w:marLeft w:val="480"/>
          <w:marRight w:val="0"/>
          <w:marTop w:val="0"/>
          <w:marBottom w:val="0"/>
          <w:divBdr>
            <w:top w:val="none" w:sz="0" w:space="0" w:color="auto"/>
            <w:left w:val="none" w:sz="0" w:space="0" w:color="auto"/>
            <w:bottom w:val="none" w:sz="0" w:space="0" w:color="auto"/>
            <w:right w:val="none" w:sz="0" w:space="0" w:color="auto"/>
          </w:divBdr>
        </w:div>
        <w:div w:id="539367486">
          <w:marLeft w:val="480"/>
          <w:marRight w:val="0"/>
          <w:marTop w:val="0"/>
          <w:marBottom w:val="0"/>
          <w:divBdr>
            <w:top w:val="none" w:sz="0" w:space="0" w:color="auto"/>
            <w:left w:val="none" w:sz="0" w:space="0" w:color="auto"/>
            <w:bottom w:val="none" w:sz="0" w:space="0" w:color="auto"/>
            <w:right w:val="none" w:sz="0" w:space="0" w:color="auto"/>
          </w:divBdr>
        </w:div>
        <w:div w:id="513033319">
          <w:marLeft w:val="480"/>
          <w:marRight w:val="0"/>
          <w:marTop w:val="0"/>
          <w:marBottom w:val="0"/>
          <w:divBdr>
            <w:top w:val="none" w:sz="0" w:space="0" w:color="auto"/>
            <w:left w:val="none" w:sz="0" w:space="0" w:color="auto"/>
            <w:bottom w:val="none" w:sz="0" w:space="0" w:color="auto"/>
            <w:right w:val="none" w:sz="0" w:space="0" w:color="auto"/>
          </w:divBdr>
        </w:div>
        <w:div w:id="926377429">
          <w:marLeft w:val="480"/>
          <w:marRight w:val="0"/>
          <w:marTop w:val="0"/>
          <w:marBottom w:val="0"/>
          <w:divBdr>
            <w:top w:val="none" w:sz="0" w:space="0" w:color="auto"/>
            <w:left w:val="none" w:sz="0" w:space="0" w:color="auto"/>
            <w:bottom w:val="none" w:sz="0" w:space="0" w:color="auto"/>
            <w:right w:val="none" w:sz="0" w:space="0" w:color="auto"/>
          </w:divBdr>
        </w:div>
        <w:div w:id="1242183617">
          <w:marLeft w:val="480"/>
          <w:marRight w:val="0"/>
          <w:marTop w:val="0"/>
          <w:marBottom w:val="0"/>
          <w:divBdr>
            <w:top w:val="none" w:sz="0" w:space="0" w:color="auto"/>
            <w:left w:val="none" w:sz="0" w:space="0" w:color="auto"/>
            <w:bottom w:val="none" w:sz="0" w:space="0" w:color="auto"/>
            <w:right w:val="none" w:sz="0" w:space="0" w:color="auto"/>
          </w:divBdr>
        </w:div>
        <w:div w:id="1902867371">
          <w:marLeft w:val="480"/>
          <w:marRight w:val="0"/>
          <w:marTop w:val="0"/>
          <w:marBottom w:val="0"/>
          <w:divBdr>
            <w:top w:val="none" w:sz="0" w:space="0" w:color="auto"/>
            <w:left w:val="none" w:sz="0" w:space="0" w:color="auto"/>
            <w:bottom w:val="none" w:sz="0" w:space="0" w:color="auto"/>
            <w:right w:val="none" w:sz="0" w:space="0" w:color="auto"/>
          </w:divBdr>
        </w:div>
        <w:div w:id="5444709">
          <w:marLeft w:val="480"/>
          <w:marRight w:val="0"/>
          <w:marTop w:val="0"/>
          <w:marBottom w:val="0"/>
          <w:divBdr>
            <w:top w:val="none" w:sz="0" w:space="0" w:color="auto"/>
            <w:left w:val="none" w:sz="0" w:space="0" w:color="auto"/>
            <w:bottom w:val="none" w:sz="0" w:space="0" w:color="auto"/>
            <w:right w:val="none" w:sz="0" w:space="0" w:color="auto"/>
          </w:divBdr>
        </w:div>
        <w:div w:id="90661483">
          <w:marLeft w:val="480"/>
          <w:marRight w:val="0"/>
          <w:marTop w:val="0"/>
          <w:marBottom w:val="0"/>
          <w:divBdr>
            <w:top w:val="none" w:sz="0" w:space="0" w:color="auto"/>
            <w:left w:val="none" w:sz="0" w:space="0" w:color="auto"/>
            <w:bottom w:val="none" w:sz="0" w:space="0" w:color="auto"/>
            <w:right w:val="none" w:sz="0" w:space="0" w:color="auto"/>
          </w:divBdr>
        </w:div>
        <w:div w:id="1504584666">
          <w:marLeft w:val="480"/>
          <w:marRight w:val="0"/>
          <w:marTop w:val="0"/>
          <w:marBottom w:val="0"/>
          <w:divBdr>
            <w:top w:val="none" w:sz="0" w:space="0" w:color="auto"/>
            <w:left w:val="none" w:sz="0" w:space="0" w:color="auto"/>
            <w:bottom w:val="none" w:sz="0" w:space="0" w:color="auto"/>
            <w:right w:val="none" w:sz="0" w:space="0" w:color="auto"/>
          </w:divBdr>
        </w:div>
        <w:div w:id="1943687819">
          <w:marLeft w:val="480"/>
          <w:marRight w:val="0"/>
          <w:marTop w:val="0"/>
          <w:marBottom w:val="0"/>
          <w:divBdr>
            <w:top w:val="none" w:sz="0" w:space="0" w:color="auto"/>
            <w:left w:val="none" w:sz="0" w:space="0" w:color="auto"/>
            <w:bottom w:val="none" w:sz="0" w:space="0" w:color="auto"/>
            <w:right w:val="none" w:sz="0" w:space="0" w:color="auto"/>
          </w:divBdr>
        </w:div>
        <w:div w:id="893932095">
          <w:marLeft w:val="48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4960">
      <w:bodyDiv w:val="1"/>
      <w:marLeft w:val="0"/>
      <w:marRight w:val="0"/>
      <w:marTop w:val="0"/>
      <w:marBottom w:val="0"/>
      <w:divBdr>
        <w:top w:val="none" w:sz="0" w:space="0" w:color="auto"/>
        <w:left w:val="none" w:sz="0" w:space="0" w:color="auto"/>
        <w:bottom w:val="none" w:sz="0" w:space="0" w:color="auto"/>
        <w:right w:val="none" w:sz="0" w:space="0" w:color="auto"/>
      </w:divBdr>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1518148">
      <w:bodyDiv w:val="1"/>
      <w:marLeft w:val="0"/>
      <w:marRight w:val="0"/>
      <w:marTop w:val="0"/>
      <w:marBottom w:val="0"/>
      <w:divBdr>
        <w:top w:val="none" w:sz="0" w:space="0" w:color="auto"/>
        <w:left w:val="none" w:sz="0" w:space="0" w:color="auto"/>
        <w:bottom w:val="none" w:sz="0" w:space="0" w:color="auto"/>
        <w:right w:val="none" w:sz="0" w:space="0" w:color="auto"/>
      </w:divBdr>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3863220">
      <w:bodyDiv w:val="1"/>
      <w:marLeft w:val="0"/>
      <w:marRight w:val="0"/>
      <w:marTop w:val="0"/>
      <w:marBottom w:val="0"/>
      <w:divBdr>
        <w:top w:val="none" w:sz="0" w:space="0" w:color="auto"/>
        <w:left w:val="none" w:sz="0" w:space="0" w:color="auto"/>
        <w:bottom w:val="none" w:sz="0" w:space="0" w:color="auto"/>
        <w:right w:val="none" w:sz="0" w:space="0" w:color="auto"/>
      </w:divBdr>
      <w:divsChild>
        <w:div w:id="172766313">
          <w:marLeft w:val="480"/>
          <w:marRight w:val="0"/>
          <w:marTop w:val="0"/>
          <w:marBottom w:val="0"/>
          <w:divBdr>
            <w:top w:val="none" w:sz="0" w:space="0" w:color="auto"/>
            <w:left w:val="none" w:sz="0" w:space="0" w:color="auto"/>
            <w:bottom w:val="none" w:sz="0" w:space="0" w:color="auto"/>
            <w:right w:val="none" w:sz="0" w:space="0" w:color="auto"/>
          </w:divBdr>
        </w:div>
        <w:div w:id="842819978">
          <w:marLeft w:val="480"/>
          <w:marRight w:val="0"/>
          <w:marTop w:val="0"/>
          <w:marBottom w:val="0"/>
          <w:divBdr>
            <w:top w:val="none" w:sz="0" w:space="0" w:color="auto"/>
            <w:left w:val="none" w:sz="0" w:space="0" w:color="auto"/>
            <w:bottom w:val="none" w:sz="0" w:space="0" w:color="auto"/>
            <w:right w:val="none" w:sz="0" w:space="0" w:color="auto"/>
          </w:divBdr>
        </w:div>
        <w:div w:id="1884167744">
          <w:marLeft w:val="480"/>
          <w:marRight w:val="0"/>
          <w:marTop w:val="0"/>
          <w:marBottom w:val="0"/>
          <w:divBdr>
            <w:top w:val="none" w:sz="0" w:space="0" w:color="auto"/>
            <w:left w:val="none" w:sz="0" w:space="0" w:color="auto"/>
            <w:bottom w:val="none" w:sz="0" w:space="0" w:color="auto"/>
            <w:right w:val="none" w:sz="0" w:space="0" w:color="auto"/>
          </w:divBdr>
        </w:div>
        <w:div w:id="2123259366">
          <w:marLeft w:val="480"/>
          <w:marRight w:val="0"/>
          <w:marTop w:val="0"/>
          <w:marBottom w:val="0"/>
          <w:divBdr>
            <w:top w:val="none" w:sz="0" w:space="0" w:color="auto"/>
            <w:left w:val="none" w:sz="0" w:space="0" w:color="auto"/>
            <w:bottom w:val="none" w:sz="0" w:space="0" w:color="auto"/>
            <w:right w:val="none" w:sz="0" w:space="0" w:color="auto"/>
          </w:divBdr>
        </w:div>
        <w:div w:id="1698844913">
          <w:marLeft w:val="480"/>
          <w:marRight w:val="0"/>
          <w:marTop w:val="0"/>
          <w:marBottom w:val="0"/>
          <w:divBdr>
            <w:top w:val="none" w:sz="0" w:space="0" w:color="auto"/>
            <w:left w:val="none" w:sz="0" w:space="0" w:color="auto"/>
            <w:bottom w:val="none" w:sz="0" w:space="0" w:color="auto"/>
            <w:right w:val="none" w:sz="0" w:space="0" w:color="auto"/>
          </w:divBdr>
        </w:div>
        <w:div w:id="1023437645">
          <w:marLeft w:val="480"/>
          <w:marRight w:val="0"/>
          <w:marTop w:val="0"/>
          <w:marBottom w:val="0"/>
          <w:divBdr>
            <w:top w:val="none" w:sz="0" w:space="0" w:color="auto"/>
            <w:left w:val="none" w:sz="0" w:space="0" w:color="auto"/>
            <w:bottom w:val="none" w:sz="0" w:space="0" w:color="auto"/>
            <w:right w:val="none" w:sz="0" w:space="0" w:color="auto"/>
          </w:divBdr>
        </w:div>
        <w:div w:id="262567076">
          <w:marLeft w:val="480"/>
          <w:marRight w:val="0"/>
          <w:marTop w:val="0"/>
          <w:marBottom w:val="0"/>
          <w:divBdr>
            <w:top w:val="none" w:sz="0" w:space="0" w:color="auto"/>
            <w:left w:val="none" w:sz="0" w:space="0" w:color="auto"/>
            <w:bottom w:val="none" w:sz="0" w:space="0" w:color="auto"/>
            <w:right w:val="none" w:sz="0" w:space="0" w:color="auto"/>
          </w:divBdr>
        </w:div>
        <w:div w:id="1880630137">
          <w:marLeft w:val="480"/>
          <w:marRight w:val="0"/>
          <w:marTop w:val="0"/>
          <w:marBottom w:val="0"/>
          <w:divBdr>
            <w:top w:val="none" w:sz="0" w:space="0" w:color="auto"/>
            <w:left w:val="none" w:sz="0" w:space="0" w:color="auto"/>
            <w:bottom w:val="none" w:sz="0" w:space="0" w:color="auto"/>
            <w:right w:val="none" w:sz="0" w:space="0" w:color="auto"/>
          </w:divBdr>
        </w:div>
        <w:div w:id="1746536072">
          <w:marLeft w:val="480"/>
          <w:marRight w:val="0"/>
          <w:marTop w:val="0"/>
          <w:marBottom w:val="0"/>
          <w:divBdr>
            <w:top w:val="none" w:sz="0" w:space="0" w:color="auto"/>
            <w:left w:val="none" w:sz="0" w:space="0" w:color="auto"/>
            <w:bottom w:val="none" w:sz="0" w:space="0" w:color="auto"/>
            <w:right w:val="none" w:sz="0" w:space="0" w:color="auto"/>
          </w:divBdr>
        </w:div>
        <w:div w:id="168911533">
          <w:marLeft w:val="480"/>
          <w:marRight w:val="0"/>
          <w:marTop w:val="0"/>
          <w:marBottom w:val="0"/>
          <w:divBdr>
            <w:top w:val="none" w:sz="0" w:space="0" w:color="auto"/>
            <w:left w:val="none" w:sz="0" w:space="0" w:color="auto"/>
            <w:bottom w:val="none" w:sz="0" w:space="0" w:color="auto"/>
            <w:right w:val="none" w:sz="0" w:space="0" w:color="auto"/>
          </w:divBdr>
        </w:div>
        <w:div w:id="1000540496">
          <w:marLeft w:val="480"/>
          <w:marRight w:val="0"/>
          <w:marTop w:val="0"/>
          <w:marBottom w:val="0"/>
          <w:divBdr>
            <w:top w:val="none" w:sz="0" w:space="0" w:color="auto"/>
            <w:left w:val="none" w:sz="0" w:space="0" w:color="auto"/>
            <w:bottom w:val="none" w:sz="0" w:space="0" w:color="auto"/>
            <w:right w:val="none" w:sz="0" w:space="0" w:color="auto"/>
          </w:divBdr>
        </w:div>
        <w:div w:id="1058751231">
          <w:marLeft w:val="480"/>
          <w:marRight w:val="0"/>
          <w:marTop w:val="0"/>
          <w:marBottom w:val="0"/>
          <w:divBdr>
            <w:top w:val="none" w:sz="0" w:space="0" w:color="auto"/>
            <w:left w:val="none" w:sz="0" w:space="0" w:color="auto"/>
            <w:bottom w:val="none" w:sz="0" w:space="0" w:color="auto"/>
            <w:right w:val="none" w:sz="0" w:space="0" w:color="auto"/>
          </w:divBdr>
        </w:div>
        <w:div w:id="1197889351">
          <w:marLeft w:val="480"/>
          <w:marRight w:val="0"/>
          <w:marTop w:val="0"/>
          <w:marBottom w:val="0"/>
          <w:divBdr>
            <w:top w:val="none" w:sz="0" w:space="0" w:color="auto"/>
            <w:left w:val="none" w:sz="0" w:space="0" w:color="auto"/>
            <w:bottom w:val="none" w:sz="0" w:space="0" w:color="auto"/>
            <w:right w:val="none" w:sz="0" w:space="0" w:color="auto"/>
          </w:divBdr>
        </w:div>
        <w:div w:id="1795758454">
          <w:marLeft w:val="480"/>
          <w:marRight w:val="0"/>
          <w:marTop w:val="0"/>
          <w:marBottom w:val="0"/>
          <w:divBdr>
            <w:top w:val="none" w:sz="0" w:space="0" w:color="auto"/>
            <w:left w:val="none" w:sz="0" w:space="0" w:color="auto"/>
            <w:bottom w:val="none" w:sz="0" w:space="0" w:color="auto"/>
            <w:right w:val="none" w:sz="0" w:space="0" w:color="auto"/>
          </w:divBdr>
        </w:div>
        <w:div w:id="1336152009">
          <w:marLeft w:val="480"/>
          <w:marRight w:val="0"/>
          <w:marTop w:val="0"/>
          <w:marBottom w:val="0"/>
          <w:divBdr>
            <w:top w:val="none" w:sz="0" w:space="0" w:color="auto"/>
            <w:left w:val="none" w:sz="0" w:space="0" w:color="auto"/>
            <w:bottom w:val="none" w:sz="0" w:space="0" w:color="auto"/>
            <w:right w:val="none" w:sz="0" w:space="0" w:color="auto"/>
          </w:divBdr>
        </w:div>
        <w:div w:id="694310826">
          <w:marLeft w:val="480"/>
          <w:marRight w:val="0"/>
          <w:marTop w:val="0"/>
          <w:marBottom w:val="0"/>
          <w:divBdr>
            <w:top w:val="none" w:sz="0" w:space="0" w:color="auto"/>
            <w:left w:val="none" w:sz="0" w:space="0" w:color="auto"/>
            <w:bottom w:val="none" w:sz="0" w:space="0" w:color="auto"/>
            <w:right w:val="none" w:sz="0" w:space="0" w:color="auto"/>
          </w:divBdr>
        </w:div>
        <w:div w:id="739210411">
          <w:marLeft w:val="480"/>
          <w:marRight w:val="0"/>
          <w:marTop w:val="0"/>
          <w:marBottom w:val="0"/>
          <w:divBdr>
            <w:top w:val="none" w:sz="0" w:space="0" w:color="auto"/>
            <w:left w:val="none" w:sz="0" w:space="0" w:color="auto"/>
            <w:bottom w:val="none" w:sz="0" w:space="0" w:color="auto"/>
            <w:right w:val="none" w:sz="0" w:space="0" w:color="auto"/>
          </w:divBdr>
        </w:div>
        <w:div w:id="2054232924">
          <w:marLeft w:val="480"/>
          <w:marRight w:val="0"/>
          <w:marTop w:val="0"/>
          <w:marBottom w:val="0"/>
          <w:divBdr>
            <w:top w:val="none" w:sz="0" w:space="0" w:color="auto"/>
            <w:left w:val="none" w:sz="0" w:space="0" w:color="auto"/>
            <w:bottom w:val="none" w:sz="0" w:space="0" w:color="auto"/>
            <w:right w:val="none" w:sz="0" w:space="0" w:color="auto"/>
          </w:divBdr>
        </w:div>
        <w:div w:id="763036647">
          <w:marLeft w:val="480"/>
          <w:marRight w:val="0"/>
          <w:marTop w:val="0"/>
          <w:marBottom w:val="0"/>
          <w:divBdr>
            <w:top w:val="none" w:sz="0" w:space="0" w:color="auto"/>
            <w:left w:val="none" w:sz="0" w:space="0" w:color="auto"/>
            <w:bottom w:val="none" w:sz="0" w:space="0" w:color="auto"/>
            <w:right w:val="none" w:sz="0" w:space="0" w:color="auto"/>
          </w:divBdr>
        </w:div>
        <w:div w:id="728650003">
          <w:marLeft w:val="480"/>
          <w:marRight w:val="0"/>
          <w:marTop w:val="0"/>
          <w:marBottom w:val="0"/>
          <w:divBdr>
            <w:top w:val="none" w:sz="0" w:space="0" w:color="auto"/>
            <w:left w:val="none" w:sz="0" w:space="0" w:color="auto"/>
            <w:bottom w:val="none" w:sz="0" w:space="0" w:color="auto"/>
            <w:right w:val="none" w:sz="0" w:space="0" w:color="auto"/>
          </w:divBdr>
        </w:div>
        <w:div w:id="1855336237">
          <w:marLeft w:val="480"/>
          <w:marRight w:val="0"/>
          <w:marTop w:val="0"/>
          <w:marBottom w:val="0"/>
          <w:divBdr>
            <w:top w:val="none" w:sz="0" w:space="0" w:color="auto"/>
            <w:left w:val="none" w:sz="0" w:space="0" w:color="auto"/>
            <w:bottom w:val="none" w:sz="0" w:space="0" w:color="auto"/>
            <w:right w:val="none" w:sz="0" w:space="0" w:color="auto"/>
          </w:divBdr>
        </w:div>
        <w:div w:id="1841773545">
          <w:marLeft w:val="480"/>
          <w:marRight w:val="0"/>
          <w:marTop w:val="0"/>
          <w:marBottom w:val="0"/>
          <w:divBdr>
            <w:top w:val="none" w:sz="0" w:space="0" w:color="auto"/>
            <w:left w:val="none" w:sz="0" w:space="0" w:color="auto"/>
            <w:bottom w:val="none" w:sz="0" w:space="0" w:color="auto"/>
            <w:right w:val="none" w:sz="0" w:space="0" w:color="auto"/>
          </w:divBdr>
        </w:div>
        <w:div w:id="84809109">
          <w:marLeft w:val="480"/>
          <w:marRight w:val="0"/>
          <w:marTop w:val="0"/>
          <w:marBottom w:val="0"/>
          <w:divBdr>
            <w:top w:val="none" w:sz="0" w:space="0" w:color="auto"/>
            <w:left w:val="none" w:sz="0" w:space="0" w:color="auto"/>
            <w:bottom w:val="none" w:sz="0" w:space="0" w:color="auto"/>
            <w:right w:val="none" w:sz="0" w:space="0" w:color="auto"/>
          </w:divBdr>
        </w:div>
        <w:div w:id="2035693903">
          <w:marLeft w:val="480"/>
          <w:marRight w:val="0"/>
          <w:marTop w:val="0"/>
          <w:marBottom w:val="0"/>
          <w:divBdr>
            <w:top w:val="none" w:sz="0" w:space="0" w:color="auto"/>
            <w:left w:val="none" w:sz="0" w:space="0" w:color="auto"/>
            <w:bottom w:val="none" w:sz="0" w:space="0" w:color="auto"/>
            <w:right w:val="none" w:sz="0" w:space="0" w:color="auto"/>
          </w:divBdr>
        </w:div>
        <w:div w:id="542906626">
          <w:marLeft w:val="480"/>
          <w:marRight w:val="0"/>
          <w:marTop w:val="0"/>
          <w:marBottom w:val="0"/>
          <w:divBdr>
            <w:top w:val="none" w:sz="0" w:space="0" w:color="auto"/>
            <w:left w:val="none" w:sz="0" w:space="0" w:color="auto"/>
            <w:bottom w:val="none" w:sz="0" w:space="0" w:color="auto"/>
            <w:right w:val="none" w:sz="0" w:space="0" w:color="auto"/>
          </w:divBdr>
        </w:div>
        <w:div w:id="2040157890">
          <w:marLeft w:val="480"/>
          <w:marRight w:val="0"/>
          <w:marTop w:val="0"/>
          <w:marBottom w:val="0"/>
          <w:divBdr>
            <w:top w:val="none" w:sz="0" w:space="0" w:color="auto"/>
            <w:left w:val="none" w:sz="0" w:space="0" w:color="auto"/>
            <w:bottom w:val="none" w:sz="0" w:space="0" w:color="auto"/>
            <w:right w:val="none" w:sz="0" w:space="0" w:color="auto"/>
          </w:divBdr>
        </w:div>
        <w:div w:id="1683780110">
          <w:marLeft w:val="480"/>
          <w:marRight w:val="0"/>
          <w:marTop w:val="0"/>
          <w:marBottom w:val="0"/>
          <w:divBdr>
            <w:top w:val="none" w:sz="0" w:space="0" w:color="auto"/>
            <w:left w:val="none" w:sz="0" w:space="0" w:color="auto"/>
            <w:bottom w:val="none" w:sz="0" w:space="0" w:color="auto"/>
            <w:right w:val="none" w:sz="0" w:space="0" w:color="auto"/>
          </w:divBdr>
        </w:div>
        <w:div w:id="649483214">
          <w:marLeft w:val="480"/>
          <w:marRight w:val="0"/>
          <w:marTop w:val="0"/>
          <w:marBottom w:val="0"/>
          <w:divBdr>
            <w:top w:val="none" w:sz="0" w:space="0" w:color="auto"/>
            <w:left w:val="none" w:sz="0" w:space="0" w:color="auto"/>
            <w:bottom w:val="none" w:sz="0" w:space="0" w:color="auto"/>
            <w:right w:val="none" w:sz="0" w:space="0" w:color="auto"/>
          </w:divBdr>
        </w:div>
        <w:div w:id="651562343">
          <w:marLeft w:val="480"/>
          <w:marRight w:val="0"/>
          <w:marTop w:val="0"/>
          <w:marBottom w:val="0"/>
          <w:divBdr>
            <w:top w:val="none" w:sz="0" w:space="0" w:color="auto"/>
            <w:left w:val="none" w:sz="0" w:space="0" w:color="auto"/>
            <w:bottom w:val="none" w:sz="0" w:space="0" w:color="auto"/>
            <w:right w:val="none" w:sz="0" w:space="0" w:color="auto"/>
          </w:divBdr>
        </w:div>
        <w:div w:id="1106001333">
          <w:marLeft w:val="480"/>
          <w:marRight w:val="0"/>
          <w:marTop w:val="0"/>
          <w:marBottom w:val="0"/>
          <w:divBdr>
            <w:top w:val="none" w:sz="0" w:space="0" w:color="auto"/>
            <w:left w:val="none" w:sz="0" w:space="0" w:color="auto"/>
            <w:bottom w:val="none" w:sz="0" w:space="0" w:color="auto"/>
            <w:right w:val="none" w:sz="0" w:space="0" w:color="auto"/>
          </w:divBdr>
        </w:div>
        <w:div w:id="1633167043">
          <w:marLeft w:val="480"/>
          <w:marRight w:val="0"/>
          <w:marTop w:val="0"/>
          <w:marBottom w:val="0"/>
          <w:divBdr>
            <w:top w:val="none" w:sz="0" w:space="0" w:color="auto"/>
            <w:left w:val="none" w:sz="0" w:space="0" w:color="auto"/>
            <w:bottom w:val="none" w:sz="0" w:space="0" w:color="auto"/>
            <w:right w:val="none" w:sz="0" w:space="0" w:color="auto"/>
          </w:divBdr>
        </w:div>
        <w:div w:id="556860769">
          <w:marLeft w:val="480"/>
          <w:marRight w:val="0"/>
          <w:marTop w:val="0"/>
          <w:marBottom w:val="0"/>
          <w:divBdr>
            <w:top w:val="none" w:sz="0" w:space="0" w:color="auto"/>
            <w:left w:val="none" w:sz="0" w:space="0" w:color="auto"/>
            <w:bottom w:val="none" w:sz="0" w:space="0" w:color="auto"/>
            <w:right w:val="none" w:sz="0" w:space="0" w:color="auto"/>
          </w:divBdr>
        </w:div>
        <w:div w:id="1789158817">
          <w:marLeft w:val="480"/>
          <w:marRight w:val="0"/>
          <w:marTop w:val="0"/>
          <w:marBottom w:val="0"/>
          <w:divBdr>
            <w:top w:val="none" w:sz="0" w:space="0" w:color="auto"/>
            <w:left w:val="none" w:sz="0" w:space="0" w:color="auto"/>
            <w:bottom w:val="none" w:sz="0" w:space="0" w:color="auto"/>
            <w:right w:val="none" w:sz="0" w:space="0" w:color="auto"/>
          </w:divBdr>
        </w:div>
        <w:div w:id="1928147025">
          <w:marLeft w:val="480"/>
          <w:marRight w:val="0"/>
          <w:marTop w:val="0"/>
          <w:marBottom w:val="0"/>
          <w:divBdr>
            <w:top w:val="none" w:sz="0" w:space="0" w:color="auto"/>
            <w:left w:val="none" w:sz="0" w:space="0" w:color="auto"/>
            <w:bottom w:val="none" w:sz="0" w:space="0" w:color="auto"/>
            <w:right w:val="none" w:sz="0" w:space="0" w:color="auto"/>
          </w:divBdr>
        </w:div>
        <w:div w:id="440804861">
          <w:marLeft w:val="480"/>
          <w:marRight w:val="0"/>
          <w:marTop w:val="0"/>
          <w:marBottom w:val="0"/>
          <w:divBdr>
            <w:top w:val="none" w:sz="0" w:space="0" w:color="auto"/>
            <w:left w:val="none" w:sz="0" w:space="0" w:color="auto"/>
            <w:bottom w:val="none" w:sz="0" w:space="0" w:color="auto"/>
            <w:right w:val="none" w:sz="0" w:space="0" w:color="auto"/>
          </w:divBdr>
        </w:div>
        <w:div w:id="1639914350">
          <w:marLeft w:val="48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966">
      <w:bodyDiv w:val="1"/>
      <w:marLeft w:val="0"/>
      <w:marRight w:val="0"/>
      <w:marTop w:val="0"/>
      <w:marBottom w:val="0"/>
      <w:divBdr>
        <w:top w:val="none" w:sz="0" w:space="0" w:color="auto"/>
        <w:left w:val="none" w:sz="0" w:space="0" w:color="auto"/>
        <w:bottom w:val="none" w:sz="0" w:space="0" w:color="auto"/>
        <w:right w:val="none" w:sz="0" w:space="0" w:color="auto"/>
      </w:divBdr>
      <w:divsChild>
        <w:div w:id="1599025442">
          <w:marLeft w:val="480"/>
          <w:marRight w:val="0"/>
          <w:marTop w:val="0"/>
          <w:marBottom w:val="0"/>
          <w:divBdr>
            <w:top w:val="none" w:sz="0" w:space="0" w:color="auto"/>
            <w:left w:val="none" w:sz="0" w:space="0" w:color="auto"/>
            <w:bottom w:val="none" w:sz="0" w:space="0" w:color="auto"/>
            <w:right w:val="none" w:sz="0" w:space="0" w:color="auto"/>
          </w:divBdr>
        </w:div>
        <w:div w:id="2078353503">
          <w:marLeft w:val="480"/>
          <w:marRight w:val="0"/>
          <w:marTop w:val="0"/>
          <w:marBottom w:val="0"/>
          <w:divBdr>
            <w:top w:val="none" w:sz="0" w:space="0" w:color="auto"/>
            <w:left w:val="none" w:sz="0" w:space="0" w:color="auto"/>
            <w:bottom w:val="none" w:sz="0" w:space="0" w:color="auto"/>
            <w:right w:val="none" w:sz="0" w:space="0" w:color="auto"/>
          </w:divBdr>
        </w:div>
        <w:div w:id="1171800996">
          <w:marLeft w:val="480"/>
          <w:marRight w:val="0"/>
          <w:marTop w:val="0"/>
          <w:marBottom w:val="0"/>
          <w:divBdr>
            <w:top w:val="none" w:sz="0" w:space="0" w:color="auto"/>
            <w:left w:val="none" w:sz="0" w:space="0" w:color="auto"/>
            <w:bottom w:val="none" w:sz="0" w:space="0" w:color="auto"/>
            <w:right w:val="none" w:sz="0" w:space="0" w:color="auto"/>
          </w:divBdr>
        </w:div>
        <w:div w:id="413669659">
          <w:marLeft w:val="480"/>
          <w:marRight w:val="0"/>
          <w:marTop w:val="0"/>
          <w:marBottom w:val="0"/>
          <w:divBdr>
            <w:top w:val="none" w:sz="0" w:space="0" w:color="auto"/>
            <w:left w:val="none" w:sz="0" w:space="0" w:color="auto"/>
            <w:bottom w:val="none" w:sz="0" w:space="0" w:color="auto"/>
            <w:right w:val="none" w:sz="0" w:space="0" w:color="auto"/>
          </w:divBdr>
        </w:div>
        <w:div w:id="627051673">
          <w:marLeft w:val="480"/>
          <w:marRight w:val="0"/>
          <w:marTop w:val="0"/>
          <w:marBottom w:val="0"/>
          <w:divBdr>
            <w:top w:val="none" w:sz="0" w:space="0" w:color="auto"/>
            <w:left w:val="none" w:sz="0" w:space="0" w:color="auto"/>
            <w:bottom w:val="none" w:sz="0" w:space="0" w:color="auto"/>
            <w:right w:val="none" w:sz="0" w:space="0" w:color="auto"/>
          </w:divBdr>
        </w:div>
        <w:div w:id="1113596631">
          <w:marLeft w:val="480"/>
          <w:marRight w:val="0"/>
          <w:marTop w:val="0"/>
          <w:marBottom w:val="0"/>
          <w:divBdr>
            <w:top w:val="none" w:sz="0" w:space="0" w:color="auto"/>
            <w:left w:val="none" w:sz="0" w:space="0" w:color="auto"/>
            <w:bottom w:val="none" w:sz="0" w:space="0" w:color="auto"/>
            <w:right w:val="none" w:sz="0" w:space="0" w:color="auto"/>
          </w:divBdr>
        </w:div>
        <w:div w:id="378625063">
          <w:marLeft w:val="480"/>
          <w:marRight w:val="0"/>
          <w:marTop w:val="0"/>
          <w:marBottom w:val="0"/>
          <w:divBdr>
            <w:top w:val="none" w:sz="0" w:space="0" w:color="auto"/>
            <w:left w:val="none" w:sz="0" w:space="0" w:color="auto"/>
            <w:bottom w:val="none" w:sz="0" w:space="0" w:color="auto"/>
            <w:right w:val="none" w:sz="0" w:space="0" w:color="auto"/>
          </w:divBdr>
        </w:div>
        <w:div w:id="1703437901">
          <w:marLeft w:val="480"/>
          <w:marRight w:val="0"/>
          <w:marTop w:val="0"/>
          <w:marBottom w:val="0"/>
          <w:divBdr>
            <w:top w:val="none" w:sz="0" w:space="0" w:color="auto"/>
            <w:left w:val="none" w:sz="0" w:space="0" w:color="auto"/>
            <w:bottom w:val="none" w:sz="0" w:space="0" w:color="auto"/>
            <w:right w:val="none" w:sz="0" w:space="0" w:color="auto"/>
          </w:divBdr>
        </w:div>
        <w:div w:id="918440575">
          <w:marLeft w:val="480"/>
          <w:marRight w:val="0"/>
          <w:marTop w:val="0"/>
          <w:marBottom w:val="0"/>
          <w:divBdr>
            <w:top w:val="none" w:sz="0" w:space="0" w:color="auto"/>
            <w:left w:val="none" w:sz="0" w:space="0" w:color="auto"/>
            <w:bottom w:val="none" w:sz="0" w:space="0" w:color="auto"/>
            <w:right w:val="none" w:sz="0" w:space="0" w:color="auto"/>
          </w:divBdr>
        </w:div>
        <w:div w:id="322899232">
          <w:marLeft w:val="480"/>
          <w:marRight w:val="0"/>
          <w:marTop w:val="0"/>
          <w:marBottom w:val="0"/>
          <w:divBdr>
            <w:top w:val="none" w:sz="0" w:space="0" w:color="auto"/>
            <w:left w:val="none" w:sz="0" w:space="0" w:color="auto"/>
            <w:bottom w:val="none" w:sz="0" w:space="0" w:color="auto"/>
            <w:right w:val="none" w:sz="0" w:space="0" w:color="auto"/>
          </w:divBdr>
        </w:div>
        <w:div w:id="98716943">
          <w:marLeft w:val="480"/>
          <w:marRight w:val="0"/>
          <w:marTop w:val="0"/>
          <w:marBottom w:val="0"/>
          <w:divBdr>
            <w:top w:val="none" w:sz="0" w:space="0" w:color="auto"/>
            <w:left w:val="none" w:sz="0" w:space="0" w:color="auto"/>
            <w:bottom w:val="none" w:sz="0" w:space="0" w:color="auto"/>
            <w:right w:val="none" w:sz="0" w:space="0" w:color="auto"/>
          </w:divBdr>
        </w:div>
        <w:div w:id="1226603281">
          <w:marLeft w:val="480"/>
          <w:marRight w:val="0"/>
          <w:marTop w:val="0"/>
          <w:marBottom w:val="0"/>
          <w:divBdr>
            <w:top w:val="none" w:sz="0" w:space="0" w:color="auto"/>
            <w:left w:val="none" w:sz="0" w:space="0" w:color="auto"/>
            <w:bottom w:val="none" w:sz="0" w:space="0" w:color="auto"/>
            <w:right w:val="none" w:sz="0" w:space="0" w:color="auto"/>
          </w:divBdr>
        </w:div>
        <w:div w:id="1557815197">
          <w:marLeft w:val="480"/>
          <w:marRight w:val="0"/>
          <w:marTop w:val="0"/>
          <w:marBottom w:val="0"/>
          <w:divBdr>
            <w:top w:val="none" w:sz="0" w:space="0" w:color="auto"/>
            <w:left w:val="none" w:sz="0" w:space="0" w:color="auto"/>
            <w:bottom w:val="none" w:sz="0" w:space="0" w:color="auto"/>
            <w:right w:val="none" w:sz="0" w:space="0" w:color="auto"/>
          </w:divBdr>
        </w:div>
        <w:div w:id="804931559">
          <w:marLeft w:val="480"/>
          <w:marRight w:val="0"/>
          <w:marTop w:val="0"/>
          <w:marBottom w:val="0"/>
          <w:divBdr>
            <w:top w:val="none" w:sz="0" w:space="0" w:color="auto"/>
            <w:left w:val="none" w:sz="0" w:space="0" w:color="auto"/>
            <w:bottom w:val="none" w:sz="0" w:space="0" w:color="auto"/>
            <w:right w:val="none" w:sz="0" w:space="0" w:color="auto"/>
          </w:divBdr>
        </w:div>
        <w:div w:id="122433414">
          <w:marLeft w:val="480"/>
          <w:marRight w:val="0"/>
          <w:marTop w:val="0"/>
          <w:marBottom w:val="0"/>
          <w:divBdr>
            <w:top w:val="none" w:sz="0" w:space="0" w:color="auto"/>
            <w:left w:val="none" w:sz="0" w:space="0" w:color="auto"/>
            <w:bottom w:val="none" w:sz="0" w:space="0" w:color="auto"/>
            <w:right w:val="none" w:sz="0" w:space="0" w:color="auto"/>
          </w:divBdr>
        </w:div>
        <w:div w:id="1271623997">
          <w:marLeft w:val="480"/>
          <w:marRight w:val="0"/>
          <w:marTop w:val="0"/>
          <w:marBottom w:val="0"/>
          <w:divBdr>
            <w:top w:val="none" w:sz="0" w:space="0" w:color="auto"/>
            <w:left w:val="none" w:sz="0" w:space="0" w:color="auto"/>
            <w:bottom w:val="none" w:sz="0" w:space="0" w:color="auto"/>
            <w:right w:val="none" w:sz="0" w:space="0" w:color="auto"/>
          </w:divBdr>
        </w:div>
        <w:div w:id="1262058569">
          <w:marLeft w:val="480"/>
          <w:marRight w:val="0"/>
          <w:marTop w:val="0"/>
          <w:marBottom w:val="0"/>
          <w:divBdr>
            <w:top w:val="none" w:sz="0" w:space="0" w:color="auto"/>
            <w:left w:val="none" w:sz="0" w:space="0" w:color="auto"/>
            <w:bottom w:val="none" w:sz="0" w:space="0" w:color="auto"/>
            <w:right w:val="none" w:sz="0" w:space="0" w:color="auto"/>
          </w:divBdr>
        </w:div>
        <w:div w:id="785537170">
          <w:marLeft w:val="480"/>
          <w:marRight w:val="0"/>
          <w:marTop w:val="0"/>
          <w:marBottom w:val="0"/>
          <w:divBdr>
            <w:top w:val="none" w:sz="0" w:space="0" w:color="auto"/>
            <w:left w:val="none" w:sz="0" w:space="0" w:color="auto"/>
            <w:bottom w:val="none" w:sz="0" w:space="0" w:color="auto"/>
            <w:right w:val="none" w:sz="0" w:space="0" w:color="auto"/>
          </w:divBdr>
        </w:div>
        <w:div w:id="1902012316">
          <w:marLeft w:val="480"/>
          <w:marRight w:val="0"/>
          <w:marTop w:val="0"/>
          <w:marBottom w:val="0"/>
          <w:divBdr>
            <w:top w:val="none" w:sz="0" w:space="0" w:color="auto"/>
            <w:left w:val="none" w:sz="0" w:space="0" w:color="auto"/>
            <w:bottom w:val="none" w:sz="0" w:space="0" w:color="auto"/>
            <w:right w:val="none" w:sz="0" w:space="0" w:color="auto"/>
          </w:divBdr>
        </w:div>
        <w:div w:id="1976597917">
          <w:marLeft w:val="480"/>
          <w:marRight w:val="0"/>
          <w:marTop w:val="0"/>
          <w:marBottom w:val="0"/>
          <w:divBdr>
            <w:top w:val="none" w:sz="0" w:space="0" w:color="auto"/>
            <w:left w:val="none" w:sz="0" w:space="0" w:color="auto"/>
            <w:bottom w:val="none" w:sz="0" w:space="0" w:color="auto"/>
            <w:right w:val="none" w:sz="0" w:space="0" w:color="auto"/>
          </w:divBdr>
        </w:div>
        <w:div w:id="773788460">
          <w:marLeft w:val="480"/>
          <w:marRight w:val="0"/>
          <w:marTop w:val="0"/>
          <w:marBottom w:val="0"/>
          <w:divBdr>
            <w:top w:val="none" w:sz="0" w:space="0" w:color="auto"/>
            <w:left w:val="none" w:sz="0" w:space="0" w:color="auto"/>
            <w:bottom w:val="none" w:sz="0" w:space="0" w:color="auto"/>
            <w:right w:val="none" w:sz="0" w:space="0" w:color="auto"/>
          </w:divBdr>
        </w:div>
        <w:div w:id="348487508">
          <w:marLeft w:val="480"/>
          <w:marRight w:val="0"/>
          <w:marTop w:val="0"/>
          <w:marBottom w:val="0"/>
          <w:divBdr>
            <w:top w:val="none" w:sz="0" w:space="0" w:color="auto"/>
            <w:left w:val="none" w:sz="0" w:space="0" w:color="auto"/>
            <w:bottom w:val="none" w:sz="0" w:space="0" w:color="auto"/>
            <w:right w:val="none" w:sz="0" w:space="0" w:color="auto"/>
          </w:divBdr>
        </w:div>
        <w:div w:id="1533151153">
          <w:marLeft w:val="480"/>
          <w:marRight w:val="0"/>
          <w:marTop w:val="0"/>
          <w:marBottom w:val="0"/>
          <w:divBdr>
            <w:top w:val="none" w:sz="0" w:space="0" w:color="auto"/>
            <w:left w:val="none" w:sz="0" w:space="0" w:color="auto"/>
            <w:bottom w:val="none" w:sz="0" w:space="0" w:color="auto"/>
            <w:right w:val="none" w:sz="0" w:space="0" w:color="auto"/>
          </w:divBdr>
        </w:div>
        <w:div w:id="457531347">
          <w:marLeft w:val="480"/>
          <w:marRight w:val="0"/>
          <w:marTop w:val="0"/>
          <w:marBottom w:val="0"/>
          <w:divBdr>
            <w:top w:val="none" w:sz="0" w:space="0" w:color="auto"/>
            <w:left w:val="none" w:sz="0" w:space="0" w:color="auto"/>
            <w:bottom w:val="none" w:sz="0" w:space="0" w:color="auto"/>
            <w:right w:val="none" w:sz="0" w:space="0" w:color="auto"/>
          </w:divBdr>
        </w:div>
        <w:div w:id="1426267632">
          <w:marLeft w:val="480"/>
          <w:marRight w:val="0"/>
          <w:marTop w:val="0"/>
          <w:marBottom w:val="0"/>
          <w:divBdr>
            <w:top w:val="none" w:sz="0" w:space="0" w:color="auto"/>
            <w:left w:val="none" w:sz="0" w:space="0" w:color="auto"/>
            <w:bottom w:val="none" w:sz="0" w:space="0" w:color="auto"/>
            <w:right w:val="none" w:sz="0" w:space="0" w:color="auto"/>
          </w:divBdr>
        </w:div>
        <w:div w:id="465704463">
          <w:marLeft w:val="480"/>
          <w:marRight w:val="0"/>
          <w:marTop w:val="0"/>
          <w:marBottom w:val="0"/>
          <w:divBdr>
            <w:top w:val="none" w:sz="0" w:space="0" w:color="auto"/>
            <w:left w:val="none" w:sz="0" w:space="0" w:color="auto"/>
            <w:bottom w:val="none" w:sz="0" w:space="0" w:color="auto"/>
            <w:right w:val="none" w:sz="0" w:space="0" w:color="auto"/>
          </w:divBdr>
        </w:div>
        <w:div w:id="1505238489">
          <w:marLeft w:val="480"/>
          <w:marRight w:val="0"/>
          <w:marTop w:val="0"/>
          <w:marBottom w:val="0"/>
          <w:divBdr>
            <w:top w:val="none" w:sz="0" w:space="0" w:color="auto"/>
            <w:left w:val="none" w:sz="0" w:space="0" w:color="auto"/>
            <w:bottom w:val="none" w:sz="0" w:space="0" w:color="auto"/>
            <w:right w:val="none" w:sz="0" w:space="0" w:color="auto"/>
          </w:divBdr>
        </w:div>
        <w:div w:id="534464664">
          <w:marLeft w:val="480"/>
          <w:marRight w:val="0"/>
          <w:marTop w:val="0"/>
          <w:marBottom w:val="0"/>
          <w:divBdr>
            <w:top w:val="none" w:sz="0" w:space="0" w:color="auto"/>
            <w:left w:val="none" w:sz="0" w:space="0" w:color="auto"/>
            <w:bottom w:val="none" w:sz="0" w:space="0" w:color="auto"/>
            <w:right w:val="none" w:sz="0" w:space="0" w:color="auto"/>
          </w:divBdr>
        </w:div>
        <w:div w:id="100876168">
          <w:marLeft w:val="480"/>
          <w:marRight w:val="0"/>
          <w:marTop w:val="0"/>
          <w:marBottom w:val="0"/>
          <w:divBdr>
            <w:top w:val="none" w:sz="0" w:space="0" w:color="auto"/>
            <w:left w:val="none" w:sz="0" w:space="0" w:color="auto"/>
            <w:bottom w:val="none" w:sz="0" w:space="0" w:color="auto"/>
            <w:right w:val="none" w:sz="0" w:space="0" w:color="auto"/>
          </w:divBdr>
        </w:div>
        <w:div w:id="1710958780">
          <w:marLeft w:val="480"/>
          <w:marRight w:val="0"/>
          <w:marTop w:val="0"/>
          <w:marBottom w:val="0"/>
          <w:divBdr>
            <w:top w:val="none" w:sz="0" w:space="0" w:color="auto"/>
            <w:left w:val="none" w:sz="0" w:space="0" w:color="auto"/>
            <w:bottom w:val="none" w:sz="0" w:space="0" w:color="auto"/>
            <w:right w:val="none" w:sz="0" w:space="0" w:color="auto"/>
          </w:divBdr>
        </w:div>
        <w:div w:id="989363583">
          <w:marLeft w:val="480"/>
          <w:marRight w:val="0"/>
          <w:marTop w:val="0"/>
          <w:marBottom w:val="0"/>
          <w:divBdr>
            <w:top w:val="none" w:sz="0" w:space="0" w:color="auto"/>
            <w:left w:val="none" w:sz="0" w:space="0" w:color="auto"/>
            <w:bottom w:val="none" w:sz="0" w:space="0" w:color="auto"/>
            <w:right w:val="none" w:sz="0" w:space="0" w:color="auto"/>
          </w:divBdr>
        </w:div>
        <w:div w:id="384641268">
          <w:marLeft w:val="480"/>
          <w:marRight w:val="0"/>
          <w:marTop w:val="0"/>
          <w:marBottom w:val="0"/>
          <w:divBdr>
            <w:top w:val="none" w:sz="0" w:space="0" w:color="auto"/>
            <w:left w:val="none" w:sz="0" w:space="0" w:color="auto"/>
            <w:bottom w:val="none" w:sz="0" w:space="0" w:color="auto"/>
            <w:right w:val="none" w:sz="0" w:space="0" w:color="auto"/>
          </w:divBdr>
        </w:div>
        <w:div w:id="832573964">
          <w:marLeft w:val="480"/>
          <w:marRight w:val="0"/>
          <w:marTop w:val="0"/>
          <w:marBottom w:val="0"/>
          <w:divBdr>
            <w:top w:val="none" w:sz="0" w:space="0" w:color="auto"/>
            <w:left w:val="none" w:sz="0" w:space="0" w:color="auto"/>
            <w:bottom w:val="none" w:sz="0" w:space="0" w:color="auto"/>
            <w:right w:val="none" w:sz="0" w:space="0" w:color="auto"/>
          </w:divBdr>
        </w:div>
        <w:div w:id="1668170867">
          <w:marLeft w:val="480"/>
          <w:marRight w:val="0"/>
          <w:marTop w:val="0"/>
          <w:marBottom w:val="0"/>
          <w:divBdr>
            <w:top w:val="none" w:sz="0" w:space="0" w:color="auto"/>
            <w:left w:val="none" w:sz="0" w:space="0" w:color="auto"/>
            <w:bottom w:val="none" w:sz="0" w:space="0" w:color="auto"/>
            <w:right w:val="none" w:sz="0" w:space="0" w:color="auto"/>
          </w:divBdr>
        </w:div>
        <w:div w:id="423572446">
          <w:marLeft w:val="480"/>
          <w:marRight w:val="0"/>
          <w:marTop w:val="0"/>
          <w:marBottom w:val="0"/>
          <w:divBdr>
            <w:top w:val="none" w:sz="0" w:space="0" w:color="auto"/>
            <w:left w:val="none" w:sz="0" w:space="0" w:color="auto"/>
            <w:bottom w:val="none" w:sz="0" w:space="0" w:color="auto"/>
            <w:right w:val="none" w:sz="0" w:space="0" w:color="auto"/>
          </w:divBdr>
        </w:div>
        <w:div w:id="1554006064">
          <w:marLeft w:val="480"/>
          <w:marRight w:val="0"/>
          <w:marTop w:val="0"/>
          <w:marBottom w:val="0"/>
          <w:divBdr>
            <w:top w:val="none" w:sz="0" w:space="0" w:color="auto"/>
            <w:left w:val="none" w:sz="0" w:space="0" w:color="auto"/>
            <w:bottom w:val="none" w:sz="0" w:space="0" w:color="auto"/>
            <w:right w:val="none" w:sz="0" w:space="0" w:color="auto"/>
          </w:divBdr>
        </w:div>
        <w:div w:id="527917672">
          <w:marLeft w:val="480"/>
          <w:marRight w:val="0"/>
          <w:marTop w:val="0"/>
          <w:marBottom w:val="0"/>
          <w:divBdr>
            <w:top w:val="none" w:sz="0" w:space="0" w:color="auto"/>
            <w:left w:val="none" w:sz="0" w:space="0" w:color="auto"/>
            <w:bottom w:val="none" w:sz="0" w:space="0" w:color="auto"/>
            <w:right w:val="none" w:sz="0" w:space="0" w:color="auto"/>
          </w:divBdr>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55397920">
      <w:bodyDiv w:val="1"/>
      <w:marLeft w:val="0"/>
      <w:marRight w:val="0"/>
      <w:marTop w:val="0"/>
      <w:marBottom w:val="0"/>
      <w:divBdr>
        <w:top w:val="none" w:sz="0" w:space="0" w:color="auto"/>
        <w:left w:val="none" w:sz="0" w:space="0" w:color="auto"/>
        <w:bottom w:val="none" w:sz="0" w:space="0" w:color="auto"/>
        <w:right w:val="none" w:sz="0" w:space="0" w:color="auto"/>
      </w:divBdr>
      <w:divsChild>
        <w:div w:id="1728529423">
          <w:marLeft w:val="480"/>
          <w:marRight w:val="0"/>
          <w:marTop w:val="0"/>
          <w:marBottom w:val="0"/>
          <w:divBdr>
            <w:top w:val="none" w:sz="0" w:space="0" w:color="auto"/>
            <w:left w:val="none" w:sz="0" w:space="0" w:color="auto"/>
            <w:bottom w:val="none" w:sz="0" w:space="0" w:color="auto"/>
            <w:right w:val="none" w:sz="0" w:space="0" w:color="auto"/>
          </w:divBdr>
        </w:div>
        <w:div w:id="375936093">
          <w:marLeft w:val="480"/>
          <w:marRight w:val="0"/>
          <w:marTop w:val="0"/>
          <w:marBottom w:val="0"/>
          <w:divBdr>
            <w:top w:val="none" w:sz="0" w:space="0" w:color="auto"/>
            <w:left w:val="none" w:sz="0" w:space="0" w:color="auto"/>
            <w:bottom w:val="none" w:sz="0" w:space="0" w:color="auto"/>
            <w:right w:val="none" w:sz="0" w:space="0" w:color="auto"/>
          </w:divBdr>
        </w:div>
        <w:div w:id="335618777">
          <w:marLeft w:val="480"/>
          <w:marRight w:val="0"/>
          <w:marTop w:val="0"/>
          <w:marBottom w:val="0"/>
          <w:divBdr>
            <w:top w:val="none" w:sz="0" w:space="0" w:color="auto"/>
            <w:left w:val="none" w:sz="0" w:space="0" w:color="auto"/>
            <w:bottom w:val="none" w:sz="0" w:space="0" w:color="auto"/>
            <w:right w:val="none" w:sz="0" w:space="0" w:color="auto"/>
          </w:divBdr>
        </w:div>
        <w:div w:id="7949811">
          <w:marLeft w:val="480"/>
          <w:marRight w:val="0"/>
          <w:marTop w:val="0"/>
          <w:marBottom w:val="0"/>
          <w:divBdr>
            <w:top w:val="none" w:sz="0" w:space="0" w:color="auto"/>
            <w:left w:val="none" w:sz="0" w:space="0" w:color="auto"/>
            <w:bottom w:val="none" w:sz="0" w:space="0" w:color="auto"/>
            <w:right w:val="none" w:sz="0" w:space="0" w:color="auto"/>
          </w:divBdr>
        </w:div>
        <w:div w:id="114493410">
          <w:marLeft w:val="480"/>
          <w:marRight w:val="0"/>
          <w:marTop w:val="0"/>
          <w:marBottom w:val="0"/>
          <w:divBdr>
            <w:top w:val="none" w:sz="0" w:space="0" w:color="auto"/>
            <w:left w:val="none" w:sz="0" w:space="0" w:color="auto"/>
            <w:bottom w:val="none" w:sz="0" w:space="0" w:color="auto"/>
            <w:right w:val="none" w:sz="0" w:space="0" w:color="auto"/>
          </w:divBdr>
        </w:div>
        <w:div w:id="98647331">
          <w:marLeft w:val="480"/>
          <w:marRight w:val="0"/>
          <w:marTop w:val="0"/>
          <w:marBottom w:val="0"/>
          <w:divBdr>
            <w:top w:val="none" w:sz="0" w:space="0" w:color="auto"/>
            <w:left w:val="none" w:sz="0" w:space="0" w:color="auto"/>
            <w:bottom w:val="none" w:sz="0" w:space="0" w:color="auto"/>
            <w:right w:val="none" w:sz="0" w:space="0" w:color="auto"/>
          </w:divBdr>
        </w:div>
        <w:div w:id="1925214257">
          <w:marLeft w:val="480"/>
          <w:marRight w:val="0"/>
          <w:marTop w:val="0"/>
          <w:marBottom w:val="0"/>
          <w:divBdr>
            <w:top w:val="none" w:sz="0" w:space="0" w:color="auto"/>
            <w:left w:val="none" w:sz="0" w:space="0" w:color="auto"/>
            <w:bottom w:val="none" w:sz="0" w:space="0" w:color="auto"/>
            <w:right w:val="none" w:sz="0" w:space="0" w:color="auto"/>
          </w:divBdr>
        </w:div>
        <w:div w:id="752900778">
          <w:marLeft w:val="480"/>
          <w:marRight w:val="0"/>
          <w:marTop w:val="0"/>
          <w:marBottom w:val="0"/>
          <w:divBdr>
            <w:top w:val="none" w:sz="0" w:space="0" w:color="auto"/>
            <w:left w:val="none" w:sz="0" w:space="0" w:color="auto"/>
            <w:bottom w:val="none" w:sz="0" w:space="0" w:color="auto"/>
            <w:right w:val="none" w:sz="0" w:space="0" w:color="auto"/>
          </w:divBdr>
        </w:div>
        <w:div w:id="1155100105">
          <w:marLeft w:val="480"/>
          <w:marRight w:val="0"/>
          <w:marTop w:val="0"/>
          <w:marBottom w:val="0"/>
          <w:divBdr>
            <w:top w:val="none" w:sz="0" w:space="0" w:color="auto"/>
            <w:left w:val="none" w:sz="0" w:space="0" w:color="auto"/>
            <w:bottom w:val="none" w:sz="0" w:space="0" w:color="auto"/>
            <w:right w:val="none" w:sz="0" w:space="0" w:color="auto"/>
          </w:divBdr>
        </w:div>
        <w:div w:id="1729647609">
          <w:marLeft w:val="480"/>
          <w:marRight w:val="0"/>
          <w:marTop w:val="0"/>
          <w:marBottom w:val="0"/>
          <w:divBdr>
            <w:top w:val="none" w:sz="0" w:space="0" w:color="auto"/>
            <w:left w:val="none" w:sz="0" w:space="0" w:color="auto"/>
            <w:bottom w:val="none" w:sz="0" w:space="0" w:color="auto"/>
            <w:right w:val="none" w:sz="0" w:space="0" w:color="auto"/>
          </w:divBdr>
        </w:div>
        <w:div w:id="402027145">
          <w:marLeft w:val="480"/>
          <w:marRight w:val="0"/>
          <w:marTop w:val="0"/>
          <w:marBottom w:val="0"/>
          <w:divBdr>
            <w:top w:val="none" w:sz="0" w:space="0" w:color="auto"/>
            <w:left w:val="none" w:sz="0" w:space="0" w:color="auto"/>
            <w:bottom w:val="none" w:sz="0" w:space="0" w:color="auto"/>
            <w:right w:val="none" w:sz="0" w:space="0" w:color="auto"/>
          </w:divBdr>
        </w:div>
        <w:div w:id="761030769">
          <w:marLeft w:val="480"/>
          <w:marRight w:val="0"/>
          <w:marTop w:val="0"/>
          <w:marBottom w:val="0"/>
          <w:divBdr>
            <w:top w:val="none" w:sz="0" w:space="0" w:color="auto"/>
            <w:left w:val="none" w:sz="0" w:space="0" w:color="auto"/>
            <w:bottom w:val="none" w:sz="0" w:space="0" w:color="auto"/>
            <w:right w:val="none" w:sz="0" w:space="0" w:color="auto"/>
          </w:divBdr>
        </w:div>
        <w:div w:id="1386182593">
          <w:marLeft w:val="480"/>
          <w:marRight w:val="0"/>
          <w:marTop w:val="0"/>
          <w:marBottom w:val="0"/>
          <w:divBdr>
            <w:top w:val="none" w:sz="0" w:space="0" w:color="auto"/>
            <w:left w:val="none" w:sz="0" w:space="0" w:color="auto"/>
            <w:bottom w:val="none" w:sz="0" w:space="0" w:color="auto"/>
            <w:right w:val="none" w:sz="0" w:space="0" w:color="auto"/>
          </w:divBdr>
        </w:div>
        <w:div w:id="1656178030">
          <w:marLeft w:val="480"/>
          <w:marRight w:val="0"/>
          <w:marTop w:val="0"/>
          <w:marBottom w:val="0"/>
          <w:divBdr>
            <w:top w:val="none" w:sz="0" w:space="0" w:color="auto"/>
            <w:left w:val="none" w:sz="0" w:space="0" w:color="auto"/>
            <w:bottom w:val="none" w:sz="0" w:space="0" w:color="auto"/>
            <w:right w:val="none" w:sz="0" w:space="0" w:color="auto"/>
          </w:divBdr>
        </w:div>
        <w:div w:id="448475696">
          <w:marLeft w:val="480"/>
          <w:marRight w:val="0"/>
          <w:marTop w:val="0"/>
          <w:marBottom w:val="0"/>
          <w:divBdr>
            <w:top w:val="none" w:sz="0" w:space="0" w:color="auto"/>
            <w:left w:val="none" w:sz="0" w:space="0" w:color="auto"/>
            <w:bottom w:val="none" w:sz="0" w:space="0" w:color="auto"/>
            <w:right w:val="none" w:sz="0" w:space="0" w:color="auto"/>
          </w:divBdr>
        </w:div>
        <w:div w:id="1806461616">
          <w:marLeft w:val="480"/>
          <w:marRight w:val="0"/>
          <w:marTop w:val="0"/>
          <w:marBottom w:val="0"/>
          <w:divBdr>
            <w:top w:val="none" w:sz="0" w:space="0" w:color="auto"/>
            <w:left w:val="none" w:sz="0" w:space="0" w:color="auto"/>
            <w:bottom w:val="none" w:sz="0" w:space="0" w:color="auto"/>
            <w:right w:val="none" w:sz="0" w:space="0" w:color="auto"/>
          </w:divBdr>
        </w:div>
        <w:div w:id="2014798712">
          <w:marLeft w:val="480"/>
          <w:marRight w:val="0"/>
          <w:marTop w:val="0"/>
          <w:marBottom w:val="0"/>
          <w:divBdr>
            <w:top w:val="none" w:sz="0" w:space="0" w:color="auto"/>
            <w:left w:val="none" w:sz="0" w:space="0" w:color="auto"/>
            <w:bottom w:val="none" w:sz="0" w:space="0" w:color="auto"/>
            <w:right w:val="none" w:sz="0" w:space="0" w:color="auto"/>
          </w:divBdr>
        </w:div>
        <w:div w:id="691419546">
          <w:marLeft w:val="480"/>
          <w:marRight w:val="0"/>
          <w:marTop w:val="0"/>
          <w:marBottom w:val="0"/>
          <w:divBdr>
            <w:top w:val="none" w:sz="0" w:space="0" w:color="auto"/>
            <w:left w:val="none" w:sz="0" w:space="0" w:color="auto"/>
            <w:bottom w:val="none" w:sz="0" w:space="0" w:color="auto"/>
            <w:right w:val="none" w:sz="0" w:space="0" w:color="auto"/>
          </w:divBdr>
        </w:div>
        <w:div w:id="1508517446">
          <w:marLeft w:val="480"/>
          <w:marRight w:val="0"/>
          <w:marTop w:val="0"/>
          <w:marBottom w:val="0"/>
          <w:divBdr>
            <w:top w:val="none" w:sz="0" w:space="0" w:color="auto"/>
            <w:left w:val="none" w:sz="0" w:space="0" w:color="auto"/>
            <w:bottom w:val="none" w:sz="0" w:space="0" w:color="auto"/>
            <w:right w:val="none" w:sz="0" w:space="0" w:color="auto"/>
          </w:divBdr>
        </w:div>
        <w:div w:id="1386222068">
          <w:marLeft w:val="480"/>
          <w:marRight w:val="0"/>
          <w:marTop w:val="0"/>
          <w:marBottom w:val="0"/>
          <w:divBdr>
            <w:top w:val="none" w:sz="0" w:space="0" w:color="auto"/>
            <w:left w:val="none" w:sz="0" w:space="0" w:color="auto"/>
            <w:bottom w:val="none" w:sz="0" w:space="0" w:color="auto"/>
            <w:right w:val="none" w:sz="0" w:space="0" w:color="auto"/>
          </w:divBdr>
        </w:div>
        <w:div w:id="1528179814">
          <w:marLeft w:val="480"/>
          <w:marRight w:val="0"/>
          <w:marTop w:val="0"/>
          <w:marBottom w:val="0"/>
          <w:divBdr>
            <w:top w:val="none" w:sz="0" w:space="0" w:color="auto"/>
            <w:left w:val="none" w:sz="0" w:space="0" w:color="auto"/>
            <w:bottom w:val="none" w:sz="0" w:space="0" w:color="auto"/>
            <w:right w:val="none" w:sz="0" w:space="0" w:color="auto"/>
          </w:divBdr>
        </w:div>
        <w:div w:id="1214778322">
          <w:marLeft w:val="480"/>
          <w:marRight w:val="0"/>
          <w:marTop w:val="0"/>
          <w:marBottom w:val="0"/>
          <w:divBdr>
            <w:top w:val="none" w:sz="0" w:space="0" w:color="auto"/>
            <w:left w:val="none" w:sz="0" w:space="0" w:color="auto"/>
            <w:bottom w:val="none" w:sz="0" w:space="0" w:color="auto"/>
            <w:right w:val="none" w:sz="0" w:space="0" w:color="auto"/>
          </w:divBdr>
        </w:div>
        <w:div w:id="264196456">
          <w:marLeft w:val="480"/>
          <w:marRight w:val="0"/>
          <w:marTop w:val="0"/>
          <w:marBottom w:val="0"/>
          <w:divBdr>
            <w:top w:val="none" w:sz="0" w:space="0" w:color="auto"/>
            <w:left w:val="none" w:sz="0" w:space="0" w:color="auto"/>
            <w:bottom w:val="none" w:sz="0" w:space="0" w:color="auto"/>
            <w:right w:val="none" w:sz="0" w:space="0" w:color="auto"/>
          </w:divBdr>
        </w:div>
        <w:div w:id="375350098">
          <w:marLeft w:val="480"/>
          <w:marRight w:val="0"/>
          <w:marTop w:val="0"/>
          <w:marBottom w:val="0"/>
          <w:divBdr>
            <w:top w:val="none" w:sz="0" w:space="0" w:color="auto"/>
            <w:left w:val="none" w:sz="0" w:space="0" w:color="auto"/>
            <w:bottom w:val="none" w:sz="0" w:space="0" w:color="auto"/>
            <w:right w:val="none" w:sz="0" w:space="0" w:color="auto"/>
          </w:divBdr>
        </w:div>
        <w:div w:id="1634022790">
          <w:marLeft w:val="480"/>
          <w:marRight w:val="0"/>
          <w:marTop w:val="0"/>
          <w:marBottom w:val="0"/>
          <w:divBdr>
            <w:top w:val="none" w:sz="0" w:space="0" w:color="auto"/>
            <w:left w:val="none" w:sz="0" w:space="0" w:color="auto"/>
            <w:bottom w:val="none" w:sz="0" w:space="0" w:color="auto"/>
            <w:right w:val="none" w:sz="0" w:space="0" w:color="auto"/>
          </w:divBdr>
        </w:div>
        <w:div w:id="1796631304">
          <w:marLeft w:val="480"/>
          <w:marRight w:val="0"/>
          <w:marTop w:val="0"/>
          <w:marBottom w:val="0"/>
          <w:divBdr>
            <w:top w:val="none" w:sz="0" w:space="0" w:color="auto"/>
            <w:left w:val="none" w:sz="0" w:space="0" w:color="auto"/>
            <w:bottom w:val="none" w:sz="0" w:space="0" w:color="auto"/>
            <w:right w:val="none" w:sz="0" w:space="0" w:color="auto"/>
          </w:divBdr>
        </w:div>
        <w:div w:id="761951238">
          <w:marLeft w:val="480"/>
          <w:marRight w:val="0"/>
          <w:marTop w:val="0"/>
          <w:marBottom w:val="0"/>
          <w:divBdr>
            <w:top w:val="none" w:sz="0" w:space="0" w:color="auto"/>
            <w:left w:val="none" w:sz="0" w:space="0" w:color="auto"/>
            <w:bottom w:val="none" w:sz="0" w:space="0" w:color="auto"/>
            <w:right w:val="none" w:sz="0" w:space="0" w:color="auto"/>
          </w:divBdr>
        </w:div>
        <w:div w:id="1169056890">
          <w:marLeft w:val="480"/>
          <w:marRight w:val="0"/>
          <w:marTop w:val="0"/>
          <w:marBottom w:val="0"/>
          <w:divBdr>
            <w:top w:val="none" w:sz="0" w:space="0" w:color="auto"/>
            <w:left w:val="none" w:sz="0" w:space="0" w:color="auto"/>
            <w:bottom w:val="none" w:sz="0" w:space="0" w:color="auto"/>
            <w:right w:val="none" w:sz="0" w:space="0" w:color="auto"/>
          </w:divBdr>
        </w:div>
        <w:div w:id="1392925320">
          <w:marLeft w:val="480"/>
          <w:marRight w:val="0"/>
          <w:marTop w:val="0"/>
          <w:marBottom w:val="0"/>
          <w:divBdr>
            <w:top w:val="none" w:sz="0" w:space="0" w:color="auto"/>
            <w:left w:val="none" w:sz="0" w:space="0" w:color="auto"/>
            <w:bottom w:val="none" w:sz="0" w:space="0" w:color="auto"/>
            <w:right w:val="none" w:sz="0" w:space="0" w:color="auto"/>
          </w:divBdr>
        </w:div>
        <w:div w:id="878472481">
          <w:marLeft w:val="480"/>
          <w:marRight w:val="0"/>
          <w:marTop w:val="0"/>
          <w:marBottom w:val="0"/>
          <w:divBdr>
            <w:top w:val="none" w:sz="0" w:space="0" w:color="auto"/>
            <w:left w:val="none" w:sz="0" w:space="0" w:color="auto"/>
            <w:bottom w:val="none" w:sz="0" w:space="0" w:color="auto"/>
            <w:right w:val="none" w:sz="0" w:space="0" w:color="auto"/>
          </w:divBdr>
        </w:div>
        <w:div w:id="547885786">
          <w:marLeft w:val="480"/>
          <w:marRight w:val="0"/>
          <w:marTop w:val="0"/>
          <w:marBottom w:val="0"/>
          <w:divBdr>
            <w:top w:val="none" w:sz="0" w:space="0" w:color="auto"/>
            <w:left w:val="none" w:sz="0" w:space="0" w:color="auto"/>
            <w:bottom w:val="none" w:sz="0" w:space="0" w:color="auto"/>
            <w:right w:val="none" w:sz="0" w:space="0" w:color="auto"/>
          </w:divBdr>
        </w:div>
        <w:div w:id="1176261634">
          <w:marLeft w:val="480"/>
          <w:marRight w:val="0"/>
          <w:marTop w:val="0"/>
          <w:marBottom w:val="0"/>
          <w:divBdr>
            <w:top w:val="none" w:sz="0" w:space="0" w:color="auto"/>
            <w:left w:val="none" w:sz="0" w:space="0" w:color="auto"/>
            <w:bottom w:val="none" w:sz="0" w:space="0" w:color="auto"/>
            <w:right w:val="none" w:sz="0" w:space="0" w:color="auto"/>
          </w:divBdr>
        </w:div>
        <w:div w:id="34353548">
          <w:marLeft w:val="480"/>
          <w:marRight w:val="0"/>
          <w:marTop w:val="0"/>
          <w:marBottom w:val="0"/>
          <w:divBdr>
            <w:top w:val="none" w:sz="0" w:space="0" w:color="auto"/>
            <w:left w:val="none" w:sz="0" w:space="0" w:color="auto"/>
            <w:bottom w:val="none" w:sz="0" w:space="0" w:color="auto"/>
            <w:right w:val="none" w:sz="0" w:space="0" w:color="auto"/>
          </w:divBdr>
        </w:div>
        <w:div w:id="1570991757">
          <w:marLeft w:val="480"/>
          <w:marRight w:val="0"/>
          <w:marTop w:val="0"/>
          <w:marBottom w:val="0"/>
          <w:divBdr>
            <w:top w:val="none" w:sz="0" w:space="0" w:color="auto"/>
            <w:left w:val="none" w:sz="0" w:space="0" w:color="auto"/>
            <w:bottom w:val="none" w:sz="0" w:space="0" w:color="auto"/>
            <w:right w:val="none" w:sz="0" w:space="0" w:color="auto"/>
          </w:divBdr>
        </w:div>
        <w:div w:id="910237149">
          <w:marLeft w:val="480"/>
          <w:marRight w:val="0"/>
          <w:marTop w:val="0"/>
          <w:marBottom w:val="0"/>
          <w:divBdr>
            <w:top w:val="none" w:sz="0" w:space="0" w:color="auto"/>
            <w:left w:val="none" w:sz="0" w:space="0" w:color="auto"/>
            <w:bottom w:val="none" w:sz="0" w:space="0" w:color="auto"/>
            <w:right w:val="none" w:sz="0" w:space="0" w:color="auto"/>
          </w:divBdr>
        </w:div>
        <w:div w:id="829950551">
          <w:marLeft w:val="480"/>
          <w:marRight w:val="0"/>
          <w:marTop w:val="0"/>
          <w:marBottom w:val="0"/>
          <w:divBdr>
            <w:top w:val="none" w:sz="0" w:space="0" w:color="auto"/>
            <w:left w:val="none" w:sz="0" w:space="0" w:color="auto"/>
            <w:bottom w:val="none" w:sz="0" w:space="0" w:color="auto"/>
            <w:right w:val="none" w:sz="0" w:space="0" w:color="auto"/>
          </w:divBdr>
        </w:div>
        <w:div w:id="763691123">
          <w:marLeft w:val="480"/>
          <w:marRight w:val="0"/>
          <w:marTop w:val="0"/>
          <w:marBottom w:val="0"/>
          <w:divBdr>
            <w:top w:val="none" w:sz="0" w:space="0" w:color="auto"/>
            <w:left w:val="none" w:sz="0" w:space="0" w:color="auto"/>
            <w:bottom w:val="none" w:sz="0" w:space="0" w:color="auto"/>
            <w:right w:val="none" w:sz="0" w:space="0" w:color="auto"/>
          </w:divBdr>
        </w:div>
        <w:div w:id="1079792588">
          <w:marLeft w:val="480"/>
          <w:marRight w:val="0"/>
          <w:marTop w:val="0"/>
          <w:marBottom w:val="0"/>
          <w:divBdr>
            <w:top w:val="none" w:sz="0" w:space="0" w:color="auto"/>
            <w:left w:val="none" w:sz="0" w:space="0" w:color="auto"/>
            <w:bottom w:val="none" w:sz="0" w:space="0" w:color="auto"/>
            <w:right w:val="none" w:sz="0" w:space="0" w:color="auto"/>
          </w:divBdr>
        </w:div>
      </w:divsChild>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4682">
      <w:bodyDiv w:val="1"/>
      <w:marLeft w:val="0"/>
      <w:marRight w:val="0"/>
      <w:marTop w:val="0"/>
      <w:marBottom w:val="0"/>
      <w:divBdr>
        <w:top w:val="none" w:sz="0" w:space="0" w:color="auto"/>
        <w:left w:val="none" w:sz="0" w:space="0" w:color="auto"/>
        <w:bottom w:val="none" w:sz="0" w:space="0" w:color="auto"/>
        <w:right w:val="none" w:sz="0" w:space="0" w:color="auto"/>
      </w:divBdr>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269096">
      <w:bodyDiv w:val="1"/>
      <w:marLeft w:val="0"/>
      <w:marRight w:val="0"/>
      <w:marTop w:val="0"/>
      <w:marBottom w:val="0"/>
      <w:divBdr>
        <w:top w:val="none" w:sz="0" w:space="0" w:color="auto"/>
        <w:left w:val="none" w:sz="0" w:space="0" w:color="auto"/>
        <w:bottom w:val="none" w:sz="0" w:space="0" w:color="auto"/>
        <w:right w:val="none" w:sz="0" w:space="0" w:color="auto"/>
      </w:divBdr>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68519142">
      <w:bodyDiv w:val="1"/>
      <w:marLeft w:val="0"/>
      <w:marRight w:val="0"/>
      <w:marTop w:val="0"/>
      <w:marBottom w:val="0"/>
      <w:divBdr>
        <w:top w:val="none" w:sz="0" w:space="0" w:color="auto"/>
        <w:left w:val="none" w:sz="0" w:space="0" w:color="auto"/>
        <w:bottom w:val="none" w:sz="0" w:space="0" w:color="auto"/>
        <w:right w:val="none" w:sz="0" w:space="0" w:color="auto"/>
      </w:divBdr>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252252">
      <w:bodyDiv w:val="1"/>
      <w:marLeft w:val="0"/>
      <w:marRight w:val="0"/>
      <w:marTop w:val="0"/>
      <w:marBottom w:val="0"/>
      <w:divBdr>
        <w:top w:val="none" w:sz="0" w:space="0" w:color="auto"/>
        <w:left w:val="none" w:sz="0" w:space="0" w:color="auto"/>
        <w:bottom w:val="none" w:sz="0" w:space="0" w:color="auto"/>
        <w:right w:val="none" w:sz="0" w:space="0" w:color="auto"/>
      </w:divBdr>
      <w:divsChild>
        <w:div w:id="729234968">
          <w:marLeft w:val="480"/>
          <w:marRight w:val="0"/>
          <w:marTop w:val="0"/>
          <w:marBottom w:val="0"/>
          <w:divBdr>
            <w:top w:val="none" w:sz="0" w:space="0" w:color="auto"/>
            <w:left w:val="none" w:sz="0" w:space="0" w:color="auto"/>
            <w:bottom w:val="none" w:sz="0" w:space="0" w:color="auto"/>
            <w:right w:val="none" w:sz="0" w:space="0" w:color="auto"/>
          </w:divBdr>
        </w:div>
        <w:div w:id="728456456">
          <w:marLeft w:val="480"/>
          <w:marRight w:val="0"/>
          <w:marTop w:val="0"/>
          <w:marBottom w:val="0"/>
          <w:divBdr>
            <w:top w:val="none" w:sz="0" w:space="0" w:color="auto"/>
            <w:left w:val="none" w:sz="0" w:space="0" w:color="auto"/>
            <w:bottom w:val="none" w:sz="0" w:space="0" w:color="auto"/>
            <w:right w:val="none" w:sz="0" w:space="0" w:color="auto"/>
          </w:divBdr>
        </w:div>
        <w:div w:id="462382476">
          <w:marLeft w:val="480"/>
          <w:marRight w:val="0"/>
          <w:marTop w:val="0"/>
          <w:marBottom w:val="0"/>
          <w:divBdr>
            <w:top w:val="none" w:sz="0" w:space="0" w:color="auto"/>
            <w:left w:val="none" w:sz="0" w:space="0" w:color="auto"/>
            <w:bottom w:val="none" w:sz="0" w:space="0" w:color="auto"/>
            <w:right w:val="none" w:sz="0" w:space="0" w:color="auto"/>
          </w:divBdr>
        </w:div>
        <w:div w:id="1129055876">
          <w:marLeft w:val="480"/>
          <w:marRight w:val="0"/>
          <w:marTop w:val="0"/>
          <w:marBottom w:val="0"/>
          <w:divBdr>
            <w:top w:val="none" w:sz="0" w:space="0" w:color="auto"/>
            <w:left w:val="none" w:sz="0" w:space="0" w:color="auto"/>
            <w:bottom w:val="none" w:sz="0" w:space="0" w:color="auto"/>
            <w:right w:val="none" w:sz="0" w:space="0" w:color="auto"/>
          </w:divBdr>
        </w:div>
        <w:div w:id="179397851">
          <w:marLeft w:val="480"/>
          <w:marRight w:val="0"/>
          <w:marTop w:val="0"/>
          <w:marBottom w:val="0"/>
          <w:divBdr>
            <w:top w:val="none" w:sz="0" w:space="0" w:color="auto"/>
            <w:left w:val="none" w:sz="0" w:space="0" w:color="auto"/>
            <w:bottom w:val="none" w:sz="0" w:space="0" w:color="auto"/>
            <w:right w:val="none" w:sz="0" w:space="0" w:color="auto"/>
          </w:divBdr>
        </w:div>
        <w:div w:id="1044670724">
          <w:marLeft w:val="480"/>
          <w:marRight w:val="0"/>
          <w:marTop w:val="0"/>
          <w:marBottom w:val="0"/>
          <w:divBdr>
            <w:top w:val="none" w:sz="0" w:space="0" w:color="auto"/>
            <w:left w:val="none" w:sz="0" w:space="0" w:color="auto"/>
            <w:bottom w:val="none" w:sz="0" w:space="0" w:color="auto"/>
            <w:right w:val="none" w:sz="0" w:space="0" w:color="auto"/>
          </w:divBdr>
        </w:div>
        <w:div w:id="1848127846">
          <w:marLeft w:val="480"/>
          <w:marRight w:val="0"/>
          <w:marTop w:val="0"/>
          <w:marBottom w:val="0"/>
          <w:divBdr>
            <w:top w:val="none" w:sz="0" w:space="0" w:color="auto"/>
            <w:left w:val="none" w:sz="0" w:space="0" w:color="auto"/>
            <w:bottom w:val="none" w:sz="0" w:space="0" w:color="auto"/>
            <w:right w:val="none" w:sz="0" w:space="0" w:color="auto"/>
          </w:divBdr>
        </w:div>
        <w:div w:id="746077696">
          <w:marLeft w:val="480"/>
          <w:marRight w:val="0"/>
          <w:marTop w:val="0"/>
          <w:marBottom w:val="0"/>
          <w:divBdr>
            <w:top w:val="none" w:sz="0" w:space="0" w:color="auto"/>
            <w:left w:val="none" w:sz="0" w:space="0" w:color="auto"/>
            <w:bottom w:val="none" w:sz="0" w:space="0" w:color="auto"/>
            <w:right w:val="none" w:sz="0" w:space="0" w:color="auto"/>
          </w:divBdr>
        </w:div>
        <w:div w:id="663049708">
          <w:marLeft w:val="480"/>
          <w:marRight w:val="0"/>
          <w:marTop w:val="0"/>
          <w:marBottom w:val="0"/>
          <w:divBdr>
            <w:top w:val="none" w:sz="0" w:space="0" w:color="auto"/>
            <w:left w:val="none" w:sz="0" w:space="0" w:color="auto"/>
            <w:bottom w:val="none" w:sz="0" w:space="0" w:color="auto"/>
            <w:right w:val="none" w:sz="0" w:space="0" w:color="auto"/>
          </w:divBdr>
        </w:div>
        <w:div w:id="1734766278">
          <w:marLeft w:val="480"/>
          <w:marRight w:val="0"/>
          <w:marTop w:val="0"/>
          <w:marBottom w:val="0"/>
          <w:divBdr>
            <w:top w:val="none" w:sz="0" w:space="0" w:color="auto"/>
            <w:left w:val="none" w:sz="0" w:space="0" w:color="auto"/>
            <w:bottom w:val="none" w:sz="0" w:space="0" w:color="auto"/>
            <w:right w:val="none" w:sz="0" w:space="0" w:color="auto"/>
          </w:divBdr>
        </w:div>
        <w:div w:id="1244683884">
          <w:marLeft w:val="480"/>
          <w:marRight w:val="0"/>
          <w:marTop w:val="0"/>
          <w:marBottom w:val="0"/>
          <w:divBdr>
            <w:top w:val="none" w:sz="0" w:space="0" w:color="auto"/>
            <w:left w:val="none" w:sz="0" w:space="0" w:color="auto"/>
            <w:bottom w:val="none" w:sz="0" w:space="0" w:color="auto"/>
            <w:right w:val="none" w:sz="0" w:space="0" w:color="auto"/>
          </w:divBdr>
        </w:div>
        <w:div w:id="1797797905">
          <w:marLeft w:val="480"/>
          <w:marRight w:val="0"/>
          <w:marTop w:val="0"/>
          <w:marBottom w:val="0"/>
          <w:divBdr>
            <w:top w:val="none" w:sz="0" w:space="0" w:color="auto"/>
            <w:left w:val="none" w:sz="0" w:space="0" w:color="auto"/>
            <w:bottom w:val="none" w:sz="0" w:space="0" w:color="auto"/>
            <w:right w:val="none" w:sz="0" w:space="0" w:color="auto"/>
          </w:divBdr>
        </w:div>
        <w:div w:id="60063277">
          <w:marLeft w:val="480"/>
          <w:marRight w:val="0"/>
          <w:marTop w:val="0"/>
          <w:marBottom w:val="0"/>
          <w:divBdr>
            <w:top w:val="none" w:sz="0" w:space="0" w:color="auto"/>
            <w:left w:val="none" w:sz="0" w:space="0" w:color="auto"/>
            <w:bottom w:val="none" w:sz="0" w:space="0" w:color="auto"/>
            <w:right w:val="none" w:sz="0" w:space="0" w:color="auto"/>
          </w:divBdr>
        </w:div>
        <w:div w:id="680013885">
          <w:marLeft w:val="480"/>
          <w:marRight w:val="0"/>
          <w:marTop w:val="0"/>
          <w:marBottom w:val="0"/>
          <w:divBdr>
            <w:top w:val="none" w:sz="0" w:space="0" w:color="auto"/>
            <w:left w:val="none" w:sz="0" w:space="0" w:color="auto"/>
            <w:bottom w:val="none" w:sz="0" w:space="0" w:color="auto"/>
            <w:right w:val="none" w:sz="0" w:space="0" w:color="auto"/>
          </w:divBdr>
        </w:div>
        <w:div w:id="641663648">
          <w:marLeft w:val="480"/>
          <w:marRight w:val="0"/>
          <w:marTop w:val="0"/>
          <w:marBottom w:val="0"/>
          <w:divBdr>
            <w:top w:val="none" w:sz="0" w:space="0" w:color="auto"/>
            <w:left w:val="none" w:sz="0" w:space="0" w:color="auto"/>
            <w:bottom w:val="none" w:sz="0" w:space="0" w:color="auto"/>
            <w:right w:val="none" w:sz="0" w:space="0" w:color="auto"/>
          </w:divBdr>
        </w:div>
        <w:div w:id="1049380809">
          <w:marLeft w:val="480"/>
          <w:marRight w:val="0"/>
          <w:marTop w:val="0"/>
          <w:marBottom w:val="0"/>
          <w:divBdr>
            <w:top w:val="none" w:sz="0" w:space="0" w:color="auto"/>
            <w:left w:val="none" w:sz="0" w:space="0" w:color="auto"/>
            <w:bottom w:val="none" w:sz="0" w:space="0" w:color="auto"/>
            <w:right w:val="none" w:sz="0" w:space="0" w:color="auto"/>
          </w:divBdr>
        </w:div>
        <w:div w:id="1959605039">
          <w:marLeft w:val="480"/>
          <w:marRight w:val="0"/>
          <w:marTop w:val="0"/>
          <w:marBottom w:val="0"/>
          <w:divBdr>
            <w:top w:val="none" w:sz="0" w:space="0" w:color="auto"/>
            <w:left w:val="none" w:sz="0" w:space="0" w:color="auto"/>
            <w:bottom w:val="none" w:sz="0" w:space="0" w:color="auto"/>
            <w:right w:val="none" w:sz="0" w:space="0" w:color="auto"/>
          </w:divBdr>
        </w:div>
        <w:div w:id="402607062">
          <w:marLeft w:val="480"/>
          <w:marRight w:val="0"/>
          <w:marTop w:val="0"/>
          <w:marBottom w:val="0"/>
          <w:divBdr>
            <w:top w:val="none" w:sz="0" w:space="0" w:color="auto"/>
            <w:left w:val="none" w:sz="0" w:space="0" w:color="auto"/>
            <w:bottom w:val="none" w:sz="0" w:space="0" w:color="auto"/>
            <w:right w:val="none" w:sz="0" w:space="0" w:color="auto"/>
          </w:divBdr>
        </w:div>
        <w:div w:id="1563982470">
          <w:marLeft w:val="480"/>
          <w:marRight w:val="0"/>
          <w:marTop w:val="0"/>
          <w:marBottom w:val="0"/>
          <w:divBdr>
            <w:top w:val="none" w:sz="0" w:space="0" w:color="auto"/>
            <w:left w:val="none" w:sz="0" w:space="0" w:color="auto"/>
            <w:bottom w:val="none" w:sz="0" w:space="0" w:color="auto"/>
            <w:right w:val="none" w:sz="0" w:space="0" w:color="auto"/>
          </w:divBdr>
        </w:div>
        <w:div w:id="219556544">
          <w:marLeft w:val="480"/>
          <w:marRight w:val="0"/>
          <w:marTop w:val="0"/>
          <w:marBottom w:val="0"/>
          <w:divBdr>
            <w:top w:val="none" w:sz="0" w:space="0" w:color="auto"/>
            <w:left w:val="none" w:sz="0" w:space="0" w:color="auto"/>
            <w:bottom w:val="none" w:sz="0" w:space="0" w:color="auto"/>
            <w:right w:val="none" w:sz="0" w:space="0" w:color="auto"/>
          </w:divBdr>
        </w:div>
        <w:div w:id="367028699">
          <w:marLeft w:val="480"/>
          <w:marRight w:val="0"/>
          <w:marTop w:val="0"/>
          <w:marBottom w:val="0"/>
          <w:divBdr>
            <w:top w:val="none" w:sz="0" w:space="0" w:color="auto"/>
            <w:left w:val="none" w:sz="0" w:space="0" w:color="auto"/>
            <w:bottom w:val="none" w:sz="0" w:space="0" w:color="auto"/>
            <w:right w:val="none" w:sz="0" w:space="0" w:color="auto"/>
          </w:divBdr>
        </w:div>
        <w:div w:id="795638066">
          <w:marLeft w:val="480"/>
          <w:marRight w:val="0"/>
          <w:marTop w:val="0"/>
          <w:marBottom w:val="0"/>
          <w:divBdr>
            <w:top w:val="none" w:sz="0" w:space="0" w:color="auto"/>
            <w:left w:val="none" w:sz="0" w:space="0" w:color="auto"/>
            <w:bottom w:val="none" w:sz="0" w:space="0" w:color="auto"/>
            <w:right w:val="none" w:sz="0" w:space="0" w:color="auto"/>
          </w:divBdr>
        </w:div>
        <w:div w:id="519006673">
          <w:marLeft w:val="480"/>
          <w:marRight w:val="0"/>
          <w:marTop w:val="0"/>
          <w:marBottom w:val="0"/>
          <w:divBdr>
            <w:top w:val="none" w:sz="0" w:space="0" w:color="auto"/>
            <w:left w:val="none" w:sz="0" w:space="0" w:color="auto"/>
            <w:bottom w:val="none" w:sz="0" w:space="0" w:color="auto"/>
            <w:right w:val="none" w:sz="0" w:space="0" w:color="auto"/>
          </w:divBdr>
        </w:div>
        <w:div w:id="238101014">
          <w:marLeft w:val="480"/>
          <w:marRight w:val="0"/>
          <w:marTop w:val="0"/>
          <w:marBottom w:val="0"/>
          <w:divBdr>
            <w:top w:val="none" w:sz="0" w:space="0" w:color="auto"/>
            <w:left w:val="none" w:sz="0" w:space="0" w:color="auto"/>
            <w:bottom w:val="none" w:sz="0" w:space="0" w:color="auto"/>
            <w:right w:val="none" w:sz="0" w:space="0" w:color="auto"/>
          </w:divBdr>
        </w:div>
        <w:div w:id="1150438859">
          <w:marLeft w:val="480"/>
          <w:marRight w:val="0"/>
          <w:marTop w:val="0"/>
          <w:marBottom w:val="0"/>
          <w:divBdr>
            <w:top w:val="none" w:sz="0" w:space="0" w:color="auto"/>
            <w:left w:val="none" w:sz="0" w:space="0" w:color="auto"/>
            <w:bottom w:val="none" w:sz="0" w:space="0" w:color="auto"/>
            <w:right w:val="none" w:sz="0" w:space="0" w:color="auto"/>
          </w:divBdr>
        </w:div>
        <w:div w:id="368343222">
          <w:marLeft w:val="480"/>
          <w:marRight w:val="0"/>
          <w:marTop w:val="0"/>
          <w:marBottom w:val="0"/>
          <w:divBdr>
            <w:top w:val="none" w:sz="0" w:space="0" w:color="auto"/>
            <w:left w:val="none" w:sz="0" w:space="0" w:color="auto"/>
            <w:bottom w:val="none" w:sz="0" w:space="0" w:color="auto"/>
            <w:right w:val="none" w:sz="0" w:space="0" w:color="auto"/>
          </w:divBdr>
        </w:div>
        <w:div w:id="150486247">
          <w:marLeft w:val="480"/>
          <w:marRight w:val="0"/>
          <w:marTop w:val="0"/>
          <w:marBottom w:val="0"/>
          <w:divBdr>
            <w:top w:val="none" w:sz="0" w:space="0" w:color="auto"/>
            <w:left w:val="none" w:sz="0" w:space="0" w:color="auto"/>
            <w:bottom w:val="none" w:sz="0" w:space="0" w:color="auto"/>
            <w:right w:val="none" w:sz="0" w:space="0" w:color="auto"/>
          </w:divBdr>
        </w:div>
        <w:div w:id="1991321899">
          <w:marLeft w:val="480"/>
          <w:marRight w:val="0"/>
          <w:marTop w:val="0"/>
          <w:marBottom w:val="0"/>
          <w:divBdr>
            <w:top w:val="none" w:sz="0" w:space="0" w:color="auto"/>
            <w:left w:val="none" w:sz="0" w:space="0" w:color="auto"/>
            <w:bottom w:val="none" w:sz="0" w:space="0" w:color="auto"/>
            <w:right w:val="none" w:sz="0" w:space="0" w:color="auto"/>
          </w:divBdr>
        </w:div>
        <w:div w:id="1501236142">
          <w:marLeft w:val="480"/>
          <w:marRight w:val="0"/>
          <w:marTop w:val="0"/>
          <w:marBottom w:val="0"/>
          <w:divBdr>
            <w:top w:val="none" w:sz="0" w:space="0" w:color="auto"/>
            <w:left w:val="none" w:sz="0" w:space="0" w:color="auto"/>
            <w:bottom w:val="none" w:sz="0" w:space="0" w:color="auto"/>
            <w:right w:val="none" w:sz="0" w:space="0" w:color="auto"/>
          </w:divBdr>
        </w:div>
        <w:div w:id="392390070">
          <w:marLeft w:val="480"/>
          <w:marRight w:val="0"/>
          <w:marTop w:val="0"/>
          <w:marBottom w:val="0"/>
          <w:divBdr>
            <w:top w:val="none" w:sz="0" w:space="0" w:color="auto"/>
            <w:left w:val="none" w:sz="0" w:space="0" w:color="auto"/>
            <w:bottom w:val="none" w:sz="0" w:space="0" w:color="auto"/>
            <w:right w:val="none" w:sz="0" w:space="0" w:color="auto"/>
          </w:divBdr>
        </w:div>
        <w:div w:id="646209536">
          <w:marLeft w:val="480"/>
          <w:marRight w:val="0"/>
          <w:marTop w:val="0"/>
          <w:marBottom w:val="0"/>
          <w:divBdr>
            <w:top w:val="none" w:sz="0" w:space="0" w:color="auto"/>
            <w:left w:val="none" w:sz="0" w:space="0" w:color="auto"/>
            <w:bottom w:val="none" w:sz="0" w:space="0" w:color="auto"/>
            <w:right w:val="none" w:sz="0" w:space="0" w:color="auto"/>
          </w:divBdr>
        </w:div>
        <w:div w:id="2089384560">
          <w:marLeft w:val="480"/>
          <w:marRight w:val="0"/>
          <w:marTop w:val="0"/>
          <w:marBottom w:val="0"/>
          <w:divBdr>
            <w:top w:val="none" w:sz="0" w:space="0" w:color="auto"/>
            <w:left w:val="none" w:sz="0" w:space="0" w:color="auto"/>
            <w:bottom w:val="none" w:sz="0" w:space="0" w:color="auto"/>
            <w:right w:val="none" w:sz="0" w:space="0" w:color="auto"/>
          </w:divBdr>
        </w:div>
        <w:div w:id="1115559764">
          <w:marLeft w:val="480"/>
          <w:marRight w:val="0"/>
          <w:marTop w:val="0"/>
          <w:marBottom w:val="0"/>
          <w:divBdr>
            <w:top w:val="none" w:sz="0" w:space="0" w:color="auto"/>
            <w:left w:val="none" w:sz="0" w:space="0" w:color="auto"/>
            <w:bottom w:val="none" w:sz="0" w:space="0" w:color="auto"/>
            <w:right w:val="none" w:sz="0" w:space="0" w:color="auto"/>
          </w:divBdr>
        </w:div>
        <w:div w:id="1892384246">
          <w:marLeft w:val="480"/>
          <w:marRight w:val="0"/>
          <w:marTop w:val="0"/>
          <w:marBottom w:val="0"/>
          <w:divBdr>
            <w:top w:val="none" w:sz="0" w:space="0" w:color="auto"/>
            <w:left w:val="none" w:sz="0" w:space="0" w:color="auto"/>
            <w:bottom w:val="none" w:sz="0" w:space="0" w:color="auto"/>
            <w:right w:val="none" w:sz="0" w:space="0" w:color="auto"/>
          </w:divBdr>
        </w:div>
        <w:div w:id="42144043">
          <w:marLeft w:val="480"/>
          <w:marRight w:val="0"/>
          <w:marTop w:val="0"/>
          <w:marBottom w:val="0"/>
          <w:divBdr>
            <w:top w:val="none" w:sz="0" w:space="0" w:color="auto"/>
            <w:left w:val="none" w:sz="0" w:space="0" w:color="auto"/>
            <w:bottom w:val="none" w:sz="0" w:space="0" w:color="auto"/>
            <w:right w:val="none" w:sz="0" w:space="0" w:color="auto"/>
          </w:divBdr>
        </w:div>
        <w:div w:id="991565907">
          <w:marLeft w:val="480"/>
          <w:marRight w:val="0"/>
          <w:marTop w:val="0"/>
          <w:marBottom w:val="0"/>
          <w:divBdr>
            <w:top w:val="none" w:sz="0" w:space="0" w:color="auto"/>
            <w:left w:val="none" w:sz="0" w:space="0" w:color="auto"/>
            <w:bottom w:val="none" w:sz="0" w:space="0" w:color="auto"/>
            <w:right w:val="none" w:sz="0" w:space="0" w:color="auto"/>
          </w:divBdr>
        </w:div>
        <w:div w:id="822812513">
          <w:marLeft w:val="48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0552317">
      <w:bodyDiv w:val="1"/>
      <w:marLeft w:val="0"/>
      <w:marRight w:val="0"/>
      <w:marTop w:val="0"/>
      <w:marBottom w:val="0"/>
      <w:divBdr>
        <w:top w:val="none" w:sz="0" w:space="0" w:color="auto"/>
        <w:left w:val="none" w:sz="0" w:space="0" w:color="auto"/>
        <w:bottom w:val="none" w:sz="0" w:space="0" w:color="auto"/>
        <w:right w:val="none" w:sz="0" w:space="0" w:color="auto"/>
      </w:divBdr>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100974">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074537">
      <w:bodyDiv w:val="1"/>
      <w:marLeft w:val="0"/>
      <w:marRight w:val="0"/>
      <w:marTop w:val="0"/>
      <w:marBottom w:val="0"/>
      <w:divBdr>
        <w:top w:val="none" w:sz="0" w:space="0" w:color="auto"/>
        <w:left w:val="none" w:sz="0" w:space="0" w:color="auto"/>
        <w:bottom w:val="none" w:sz="0" w:space="0" w:color="auto"/>
        <w:right w:val="none" w:sz="0" w:space="0" w:color="auto"/>
      </w:divBdr>
      <w:divsChild>
        <w:div w:id="344942092">
          <w:marLeft w:val="480"/>
          <w:marRight w:val="0"/>
          <w:marTop w:val="0"/>
          <w:marBottom w:val="0"/>
          <w:divBdr>
            <w:top w:val="none" w:sz="0" w:space="0" w:color="auto"/>
            <w:left w:val="none" w:sz="0" w:space="0" w:color="auto"/>
            <w:bottom w:val="none" w:sz="0" w:space="0" w:color="auto"/>
            <w:right w:val="none" w:sz="0" w:space="0" w:color="auto"/>
          </w:divBdr>
        </w:div>
        <w:div w:id="109664975">
          <w:marLeft w:val="480"/>
          <w:marRight w:val="0"/>
          <w:marTop w:val="0"/>
          <w:marBottom w:val="0"/>
          <w:divBdr>
            <w:top w:val="none" w:sz="0" w:space="0" w:color="auto"/>
            <w:left w:val="none" w:sz="0" w:space="0" w:color="auto"/>
            <w:bottom w:val="none" w:sz="0" w:space="0" w:color="auto"/>
            <w:right w:val="none" w:sz="0" w:space="0" w:color="auto"/>
          </w:divBdr>
        </w:div>
        <w:div w:id="1717704071">
          <w:marLeft w:val="480"/>
          <w:marRight w:val="0"/>
          <w:marTop w:val="0"/>
          <w:marBottom w:val="0"/>
          <w:divBdr>
            <w:top w:val="none" w:sz="0" w:space="0" w:color="auto"/>
            <w:left w:val="none" w:sz="0" w:space="0" w:color="auto"/>
            <w:bottom w:val="none" w:sz="0" w:space="0" w:color="auto"/>
            <w:right w:val="none" w:sz="0" w:space="0" w:color="auto"/>
          </w:divBdr>
        </w:div>
        <w:div w:id="1978147753">
          <w:marLeft w:val="480"/>
          <w:marRight w:val="0"/>
          <w:marTop w:val="0"/>
          <w:marBottom w:val="0"/>
          <w:divBdr>
            <w:top w:val="none" w:sz="0" w:space="0" w:color="auto"/>
            <w:left w:val="none" w:sz="0" w:space="0" w:color="auto"/>
            <w:bottom w:val="none" w:sz="0" w:space="0" w:color="auto"/>
            <w:right w:val="none" w:sz="0" w:space="0" w:color="auto"/>
          </w:divBdr>
        </w:div>
        <w:div w:id="571090191">
          <w:marLeft w:val="480"/>
          <w:marRight w:val="0"/>
          <w:marTop w:val="0"/>
          <w:marBottom w:val="0"/>
          <w:divBdr>
            <w:top w:val="none" w:sz="0" w:space="0" w:color="auto"/>
            <w:left w:val="none" w:sz="0" w:space="0" w:color="auto"/>
            <w:bottom w:val="none" w:sz="0" w:space="0" w:color="auto"/>
            <w:right w:val="none" w:sz="0" w:space="0" w:color="auto"/>
          </w:divBdr>
        </w:div>
        <w:div w:id="1108548466">
          <w:marLeft w:val="480"/>
          <w:marRight w:val="0"/>
          <w:marTop w:val="0"/>
          <w:marBottom w:val="0"/>
          <w:divBdr>
            <w:top w:val="none" w:sz="0" w:space="0" w:color="auto"/>
            <w:left w:val="none" w:sz="0" w:space="0" w:color="auto"/>
            <w:bottom w:val="none" w:sz="0" w:space="0" w:color="auto"/>
            <w:right w:val="none" w:sz="0" w:space="0" w:color="auto"/>
          </w:divBdr>
        </w:div>
        <w:div w:id="1747725978">
          <w:marLeft w:val="480"/>
          <w:marRight w:val="0"/>
          <w:marTop w:val="0"/>
          <w:marBottom w:val="0"/>
          <w:divBdr>
            <w:top w:val="none" w:sz="0" w:space="0" w:color="auto"/>
            <w:left w:val="none" w:sz="0" w:space="0" w:color="auto"/>
            <w:bottom w:val="none" w:sz="0" w:space="0" w:color="auto"/>
            <w:right w:val="none" w:sz="0" w:space="0" w:color="auto"/>
          </w:divBdr>
        </w:div>
        <w:div w:id="1792816629">
          <w:marLeft w:val="480"/>
          <w:marRight w:val="0"/>
          <w:marTop w:val="0"/>
          <w:marBottom w:val="0"/>
          <w:divBdr>
            <w:top w:val="none" w:sz="0" w:space="0" w:color="auto"/>
            <w:left w:val="none" w:sz="0" w:space="0" w:color="auto"/>
            <w:bottom w:val="none" w:sz="0" w:space="0" w:color="auto"/>
            <w:right w:val="none" w:sz="0" w:space="0" w:color="auto"/>
          </w:divBdr>
        </w:div>
        <w:div w:id="261689919">
          <w:marLeft w:val="480"/>
          <w:marRight w:val="0"/>
          <w:marTop w:val="0"/>
          <w:marBottom w:val="0"/>
          <w:divBdr>
            <w:top w:val="none" w:sz="0" w:space="0" w:color="auto"/>
            <w:left w:val="none" w:sz="0" w:space="0" w:color="auto"/>
            <w:bottom w:val="none" w:sz="0" w:space="0" w:color="auto"/>
            <w:right w:val="none" w:sz="0" w:space="0" w:color="auto"/>
          </w:divBdr>
        </w:div>
        <w:div w:id="433281355">
          <w:marLeft w:val="480"/>
          <w:marRight w:val="0"/>
          <w:marTop w:val="0"/>
          <w:marBottom w:val="0"/>
          <w:divBdr>
            <w:top w:val="none" w:sz="0" w:space="0" w:color="auto"/>
            <w:left w:val="none" w:sz="0" w:space="0" w:color="auto"/>
            <w:bottom w:val="none" w:sz="0" w:space="0" w:color="auto"/>
            <w:right w:val="none" w:sz="0" w:space="0" w:color="auto"/>
          </w:divBdr>
        </w:div>
        <w:div w:id="1095247187">
          <w:marLeft w:val="480"/>
          <w:marRight w:val="0"/>
          <w:marTop w:val="0"/>
          <w:marBottom w:val="0"/>
          <w:divBdr>
            <w:top w:val="none" w:sz="0" w:space="0" w:color="auto"/>
            <w:left w:val="none" w:sz="0" w:space="0" w:color="auto"/>
            <w:bottom w:val="none" w:sz="0" w:space="0" w:color="auto"/>
            <w:right w:val="none" w:sz="0" w:space="0" w:color="auto"/>
          </w:divBdr>
        </w:div>
        <w:div w:id="1659574679">
          <w:marLeft w:val="480"/>
          <w:marRight w:val="0"/>
          <w:marTop w:val="0"/>
          <w:marBottom w:val="0"/>
          <w:divBdr>
            <w:top w:val="none" w:sz="0" w:space="0" w:color="auto"/>
            <w:left w:val="none" w:sz="0" w:space="0" w:color="auto"/>
            <w:bottom w:val="none" w:sz="0" w:space="0" w:color="auto"/>
            <w:right w:val="none" w:sz="0" w:space="0" w:color="auto"/>
          </w:divBdr>
        </w:div>
        <w:div w:id="1485008054">
          <w:marLeft w:val="480"/>
          <w:marRight w:val="0"/>
          <w:marTop w:val="0"/>
          <w:marBottom w:val="0"/>
          <w:divBdr>
            <w:top w:val="none" w:sz="0" w:space="0" w:color="auto"/>
            <w:left w:val="none" w:sz="0" w:space="0" w:color="auto"/>
            <w:bottom w:val="none" w:sz="0" w:space="0" w:color="auto"/>
            <w:right w:val="none" w:sz="0" w:space="0" w:color="auto"/>
          </w:divBdr>
        </w:div>
        <w:div w:id="860826318">
          <w:marLeft w:val="480"/>
          <w:marRight w:val="0"/>
          <w:marTop w:val="0"/>
          <w:marBottom w:val="0"/>
          <w:divBdr>
            <w:top w:val="none" w:sz="0" w:space="0" w:color="auto"/>
            <w:left w:val="none" w:sz="0" w:space="0" w:color="auto"/>
            <w:bottom w:val="none" w:sz="0" w:space="0" w:color="auto"/>
            <w:right w:val="none" w:sz="0" w:space="0" w:color="auto"/>
          </w:divBdr>
        </w:div>
        <w:div w:id="1113936203">
          <w:marLeft w:val="480"/>
          <w:marRight w:val="0"/>
          <w:marTop w:val="0"/>
          <w:marBottom w:val="0"/>
          <w:divBdr>
            <w:top w:val="none" w:sz="0" w:space="0" w:color="auto"/>
            <w:left w:val="none" w:sz="0" w:space="0" w:color="auto"/>
            <w:bottom w:val="none" w:sz="0" w:space="0" w:color="auto"/>
            <w:right w:val="none" w:sz="0" w:space="0" w:color="auto"/>
          </w:divBdr>
        </w:div>
        <w:div w:id="1053237313">
          <w:marLeft w:val="480"/>
          <w:marRight w:val="0"/>
          <w:marTop w:val="0"/>
          <w:marBottom w:val="0"/>
          <w:divBdr>
            <w:top w:val="none" w:sz="0" w:space="0" w:color="auto"/>
            <w:left w:val="none" w:sz="0" w:space="0" w:color="auto"/>
            <w:bottom w:val="none" w:sz="0" w:space="0" w:color="auto"/>
            <w:right w:val="none" w:sz="0" w:space="0" w:color="auto"/>
          </w:divBdr>
        </w:div>
        <w:div w:id="1962228127">
          <w:marLeft w:val="480"/>
          <w:marRight w:val="0"/>
          <w:marTop w:val="0"/>
          <w:marBottom w:val="0"/>
          <w:divBdr>
            <w:top w:val="none" w:sz="0" w:space="0" w:color="auto"/>
            <w:left w:val="none" w:sz="0" w:space="0" w:color="auto"/>
            <w:bottom w:val="none" w:sz="0" w:space="0" w:color="auto"/>
            <w:right w:val="none" w:sz="0" w:space="0" w:color="auto"/>
          </w:divBdr>
        </w:div>
        <w:div w:id="547763908">
          <w:marLeft w:val="480"/>
          <w:marRight w:val="0"/>
          <w:marTop w:val="0"/>
          <w:marBottom w:val="0"/>
          <w:divBdr>
            <w:top w:val="none" w:sz="0" w:space="0" w:color="auto"/>
            <w:left w:val="none" w:sz="0" w:space="0" w:color="auto"/>
            <w:bottom w:val="none" w:sz="0" w:space="0" w:color="auto"/>
            <w:right w:val="none" w:sz="0" w:space="0" w:color="auto"/>
          </w:divBdr>
        </w:div>
        <w:div w:id="43876018">
          <w:marLeft w:val="480"/>
          <w:marRight w:val="0"/>
          <w:marTop w:val="0"/>
          <w:marBottom w:val="0"/>
          <w:divBdr>
            <w:top w:val="none" w:sz="0" w:space="0" w:color="auto"/>
            <w:left w:val="none" w:sz="0" w:space="0" w:color="auto"/>
            <w:bottom w:val="none" w:sz="0" w:space="0" w:color="auto"/>
            <w:right w:val="none" w:sz="0" w:space="0" w:color="auto"/>
          </w:divBdr>
        </w:div>
        <w:div w:id="757605047">
          <w:marLeft w:val="480"/>
          <w:marRight w:val="0"/>
          <w:marTop w:val="0"/>
          <w:marBottom w:val="0"/>
          <w:divBdr>
            <w:top w:val="none" w:sz="0" w:space="0" w:color="auto"/>
            <w:left w:val="none" w:sz="0" w:space="0" w:color="auto"/>
            <w:bottom w:val="none" w:sz="0" w:space="0" w:color="auto"/>
            <w:right w:val="none" w:sz="0" w:space="0" w:color="auto"/>
          </w:divBdr>
        </w:div>
        <w:div w:id="1315068563">
          <w:marLeft w:val="480"/>
          <w:marRight w:val="0"/>
          <w:marTop w:val="0"/>
          <w:marBottom w:val="0"/>
          <w:divBdr>
            <w:top w:val="none" w:sz="0" w:space="0" w:color="auto"/>
            <w:left w:val="none" w:sz="0" w:space="0" w:color="auto"/>
            <w:bottom w:val="none" w:sz="0" w:space="0" w:color="auto"/>
            <w:right w:val="none" w:sz="0" w:space="0" w:color="auto"/>
          </w:divBdr>
        </w:div>
        <w:div w:id="1552578055">
          <w:marLeft w:val="480"/>
          <w:marRight w:val="0"/>
          <w:marTop w:val="0"/>
          <w:marBottom w:val="0"/>
          <w:divBdr>
            <w:top w:val="none" w:sz="0" w:space="0" w:color="auto"/>
            <w:left w:val="none" w:sz="0" w:space="0" w:color="auto"/>
            <w:bottom w:val="none" w:sz="0" w:space="0" w:color="auto"/>
            <w:right w:val="none" w:sz="0" w:space="0" w:color="auto"/>
          </w:divBdr>
        </w:div>
        <w:div w:id="100416509">
          <w:marLeft w:val="480"/>
          <w:marRight w:val="0"/>
          <w:marTop w:val="0"/>
          <w:marBottom w:val="0"/>
          <w:divBdr>
            <w:top w:val="none" w:sz="0" w:space="0" w:color="auto"/>
            <w:left w:val="none" w:sz="0" w:space="0" w:color="auto"/>
            <w:bottom w:val="none" w:sz="0" w:space="0" w:color="auto"/>
            <w:right w:val="none" w:sz="0" w:space="0" w:color="auto"/>
          </w:divBdr>
        </w:div>
        <w:div w:id="10954958">
          <w:marLeft w:val="480"/>
          <w:marRight w:val="0"/>
          <w:marTop w:val="0"/>
          <w:marBottom w:val="0"/>
          <w:divBdr>
            <w:top w:val="none" w:sz="0" w:space="0" w:color="auto"/>
            <w:left w:val="none" w:sz="0" w:space="0" w:color="auto"/>
            <w:bottom w:val="none" w:sz="0" w:space="0" w:color="auto"/>
            <w:right w:val="none" w:sz="0" w:space="0" w:color="auto"/>
          </w:divBdr>
        </w:div>
        <w:div w:id="134832470">
          <w:marLeft w:val="480"/>
          <w:marRight w:val="0"/>
          <w:marTop w:val="0"/>
          <w:marBottom w:val="0"/>
          <w:divBdr>
            <w:top w:val="none" w:sz="0" w:space="0" w:color="auto"/>
            <w:left w:val="none" w:sz="0" w:space="0" w:color="auto"/>
            <w:bottom w:val="none" w:sz="0" w:space="0" w:color="auto"/>
            <w:right w:val="none" w:sz="0" w:space="0" w:color="auto"/>
          </w:divBdr>
        </w:div>
        <w:div w:id="1052967873">
          <w:marLeft w:val="480"/>
          <w:marRight w:val="0"/>
          <w:marTop w:val="0"/>
          <w:marBottom w:val="0"/>
          <w:divBdr>
            <w:top w:val="none" w:sz="0" w:space="0" w:color="auto"/>
            <w:left w:val="none" w:sz="0" w:space="0" w:color="auto"/>
            <w:bottom w:val="none" w:sz="0" w:space="0" w:color="auto"/>
            <w:right w:val="none" w:sz="0" w:space="0" w:color="auto"/>
          </w:divBdr>
        </w:div>
        <w:div w:id="12457665">
          <w:marLeft w:val="480"/>
          <w:marRight w:val="0"/>
          <w:marTop w:val="0"/>
          <w:marBottom w:val="0"/>
          <w:divBdr>
            <w:top w:val="none" w:sz="0" w:space="0" w:color="auto"/>
            <w:left w:val="none" w:sz="0" w:space="0" w:color="auto"/>
            <w:bottom w:val="none" w:sz="0" w:space="0" w:color="auto"/>
            <w:right w:val="none" w:sz="0" w:space="0" w:color="auto"/>
          </w:divBdr>
        </w:div>
        <w:div w:id="1873103720">
          <w:marLeft w:val="480"/>
          <w:marRight w:val="0"/>
          <w:marTop w:val="0"/>
          <w:marBottom w:val="0"/>
          <w:divBdr>
            <w:top w:val="none" w:sz="0" w:space="0" w:color="auto"/>
            <w:left w:val="none" w:sz="0" w:space="0" w:color="auto"/>
            <w:bottom w:val="none" w:sz="0" w:space="0" w:color="auto"/>
            <w:right w:val="none" w:sz="0" w:space="0" w:color="auto"/>
          </w:divBdr>
        </w:div>
        <w:div w:id="1922980554">
          <w:marLeft w:val="480"/>
          <w:marRight w:val="0"/>
          <w:marTop w:val="0"/>
          <w:marBottom w:val="0"/>
          <w:divBdr>
            <w:top w:val="none" w:sz="0" w:space="0" w:color="auto"/>
            <w:left w:val="none" w:sz="0" w:space="0" w:color="auto"/>
            <w:bottom w:val="none" w:sz="0" w:space="0" w:color="auto"/>
            <w:right w:val="none" w:sz="0" w:space="0" w:color="auto"/>
          </w:divBdr>
        </w:div>
        <w:div w:id="253442030">
          <w:marLeft w:val="480"/>
          <w:marRight w:val="0"/>
          <w:marTop w:val="0"/>
          <w:marBottom w:val="0"/>
          <w:divBdr>
            <w:top w:val="none" w:sz="0" w:space="0" w:color="auto"/>
            <w:left w:val="none" w:sz="0" w:space="0" w:color="auto"/>
            <w:bottom w:val="none" w:sz="0" w:space="0" w:color="auto"/>
            <w:right w:val="none" w:sz="0" w:space="0" w:color="auto"/>
          </w:divBdr>
        </w:div>
        <w:div w:id="1280457260">
          <w:marLeft w:val="480"/>
          <w:marRight w:val="0"/>
          <w:marTop w:val="0"/>
          <w:marBottom w:val="0"/>
          <w:divBdr>
            <w:top w:val="none" w:sz="0" w:space="0" w:color="auto"/>
            <w:left w:val="none" w:sz="0" w:space="0" w:color="auto"/>
            <w:bottom w:val="none" w:sz="0" w:space="0" w:color="auto"/>
            <w:right w:val="none" w:sz="0" w:space="0" w:color="auto"/>
          </w:divBdr>
        </w:div>
        <w:div w:id="900556160">
          <w:marLeft w:val="480"/>
          <w:marRight w:val="0"/>
          <w:marTop w:val="0"/>
          <w:marBottom w:val="0"/>
          <w:divBdr>
            <w:top w:val="none" w:sz="0" w:space="0" w:color="auto"/>
            <w:left w:val="none" w:sz="0" w:space="0" w:color="auto"/>
            <w:bottom w:val="none" w:sz="0" w:space="0" w:color="auto"/>
            <w:right w:val="none" w:sz="0" w:space="0" w:color="auto"/>
          </w:divBdr>
        </w:div>
        <w:div w:id="2017150984">
          <w:marLeft w:val="480"/>
          <w:marRight w:val="0"/>
          <w:marTop w:val="0"/>
          <w:marBottom w:val="0"/>
          <w:divBdr>
            <w:top w:val="none" w:sz="0" w:space="0" w:color="auto"/>
            <w:left w:val="none" w:sz="0" w:space="0" w:color="auto"/>
            <w:bottom w:val="none" w:sz="0" w:space="0" w:color="auto"/>
            <w:right w:val="none" w:sz="0" w:space="0" w:color="auto"/>
          </w:divBdr>
        </w:div>
        <w:div w:id="1872765274">
          <w:marLeft w:val="480"/>
          <w:marRight w:val="0"/>
          <w:marTop w:val="0"/>
          <w:marBottom w:val="0"/>
          <w:divBdr>
            <w:top w:val="none" w:sz="0" w:space="0" w:color="auto"/>
            <w:left w:val="none" w:sz="0" w:space="0" w:color="auto"/>
            <w:bottom w:val="none" w:sz="0" w:space="0" w:color="auto"/>
            <w:right w:val="none" w:sz="0" w:space="0" w:color="auto"/>
          </w:divBdr>
        </w:div>
        <w:div w:id="2095781063">
          <w:marLeft w:val="480"/>
          <w:marRight w:val="0"/>
          <w:marTop w:val="0"/>
          <w:marBottom w:val="0"/>
          <w:divBdr>
            <w:top w:val="none" w:sz="0" w:space="0" w:color="auto"/>
            <w:left w:val="none" w:sz="0" w:space="0" w:color="auto"/>
            <w:bottom w:val="none" w:sz="0" w:space="0" w:color="auto"/>
            <w:right w:val="none" w:sz="0" w:space="0" w:color="auto"/>
          </w:divBdr>
        </w:div>
        <w:div w:id="659769348">
          <w:marLeft w:val="480"/>
          <w:marRight w:val="0"/>
          <w:marTop w:val="0"/>
          <w:marBottom w:val="0"/>
          <w:divBdr>
            <w:top w:val="none" w:sz="0" w:space="0" w:color="auto"/>
            <w:left w:val="none" w:sz="0" w:space="0" w:color="auto"/>
            <w:bottom w:val="none" w:sz="0" w:space="0" w:color="auto"/>
            <w:right w:val="none" w:sz="0" w:space="0" w:color="auto"/>
          </w:divBdr>
        </w:div>
        <w:div w:id="1866866546">
          <w:marLeft w:val="480"/>
          <w:marRight w:val="0"/>
          <w:marTop w:val="0"/>
          <w:marBottom w:val="0"/>
          <w:divBdr>
            <w:top w:val="none" w:sz="0" w:space="0" w:color="auto"/>
            <w:left w:val="none" w:sz="0" w:space="0" w:color="auto"/>
            <w:bottom w:val="none" w:sz="0" w:space="0" w:color="auto"/>
            <w:right w:val="none" w:sz="0" w:space="0" w:color="auto"/>
          </w:divBdr>
        </w:div>
        <w:div w:id="2012679762">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35689421">
      <w:bodyDiv w:val="1"/>
      <w:marLeft w:val="0"/>
      <w:marRight w:val="0"/>
      <w:marTop w:val="0"/>
      <w:marBottom w:val="0"/>
      <w:divBdr>
        <w:top w:val="none" w:sz="0" w:space="0" w:color="auto"/>
        <w:left w:val="none" w:sz="0" w:space="0" w:color="auto"/>
        <w:bottom w:val="none" w:sz="0" w:space="0" w:color="auto"/>
        <w:right w:val="none" w:sz="0" w:space="0" w:color="auto"/>
      </w:divBdr>
      <w:divsChild>
        <w:div w:id="1418862863">
          <w:marLeft w:val="480"/>
          <w:marRight w:val="0"/>
          <w:marTop w:val="0"/>
          <w:marBottom w:val="0"/>
          <w:divBdr>
            <w:top w:val="none" w:sz="0" w:space="0" w:color="auto"/>
            <w:left w:val="none" w:sz="0" w:space="0" w:color="auto"/>
            <w:bottom w:val="none" w:sz="0" w:space="0" w:color="auto"/>
            <w:right w:val="none" w:sz="0" w:space="0" w:color="auto"/>
          </w:divBdr>
        </w:div>
        <w:div w:id="1451318819">
          <w:marLeft w:val="480"/>
          <w:marRight w:val="0"/>
          <w:marTop w:val="0"/>
          <w:marBottom w:val="0"/>
          <w:divBdr>
            <w:top w:val="none" w:sz="0" w:space="0" w:color="auto"/>
            <w:left w:val="none" w:sz="0" w:space="0" w:color="auto"/>
            <w:bottom w:val="none" w:sz="0" w:space="0" w:color="auto"/>
            <w:right w:val="none" w:sz="0" w:space="0" w:color="auto"/>
          </w:divBdr>
        </w:div>
        <w:div w:id="122891680">
          <w:marLeft w:val="480"/>
          <w:marRight w:val="0"/>
          <w:marTop w:val="0"/>
          <w:marBottom w:val="0"/>
          <w:divBdr>
            <w:top w:val="none" w:sz="0" w:space="0" w:color="auto"/>
            <w:left w:val="none" w:sz="0" w:space="0" w:color="auto"/>
            <w:bottom w:val="none" w:sz="0" w:space="0" w:color="auto"/>
            <w:right w:val="none" w:sz="0" w:space="0" w:color="auto"/>
          </w:divBdr>
        </w:div>
        <w:div w:id="1934052218">
          <w:marLeft w:val="480"/>
          <w:marRight w:val="0"/>
          <w:marTop w:val="0"/>
          <w:marBottom w:val="0"/>
          <w:divBdr>
            <w:top w:val="none" w:sz="0" w:space="0" w:color="auto"/>
            <w:left w:val="none" w:sz="0" w:space="0" w:color="auto"/>
            <w:bottom w:val="none" w:sz="0" w:space="0" w:color="auto"/>
            <w:right w:val="none" w:sz="0" w:space="0" w:color="auto"/>
          </w:divBdr>
        </w:div>
        <w:div w:id="869562798">
          <w:marLeft w:val="480"/>
          <w:marRight w:val="0"/>
          <w:marTop w:val="0"/>
          <w:marBottom w:val="0"/>
          <w:divBdr>
            <w:top w:val="none" w:sz="0" w:space="0" w:color="auto"/>
            <w:left w:val="none" w:sz="0" w:space="0" w:color="auto"/>
            <w:bottom w:val="none" w:sz="0" w:space="0" w:color="auto"/>
            <w:right w:val="none" w:sz="0" w:space="0" w:color="auto"/>
          </w:divBdr>
        </w:div>
        <w:div w:id="625309553">
          <w:marLeft w:val="480"/>
          <w:marRight w:val="0"/>
          <w:marTop w:val="0"/>
          <w:marBottom w:val="0"/>
          <w:divBdr>
            <w:top w:val="none" w:sz="0" w:space="0" w:color="auto"/>
            <w:left w:val="none" w:sz="0" w:space="0" w:color="auto"/>
            <w:bottom w:val="none" w:sz="0" w:space="0" w:color="auto"/>
            <w:right w:val="none" w:sz="0" w:space="0" w:color="auto"/>
          </w:divBdr>
        </w:div>
        <w:div w:id="1183206292">
          <w:marLeft w:val="480"/>
          <w:marRight w:val="0"/>
          <w:marTop w:val="0"/>
          <w:marBottom w:val="0"/>
          <w:divBdr>
            <w:top w:val="none" w:sz="0" w:space="0" w:color="auto"/>
            <w:left w:val="none" w:sz="0" w:space="0" w:color="auto"/>
            <w:bottom w:val="none" w:sz="0" w:space="0" w:color="auto"/>
            <w:right w:val="none" w:sz="0" w:space="0" w:color="auto"/>
          </w:divBdr>
        </w:div>
        <w:div w:id="75440379">
          <w:marLeft w:val="480"/>
          <w:marRight w:val="0"/>
          <w:marTop w:val="0"/>
          <w:marBottom w:val="0"/>
          <w:divBdr>
            <w:top w:val="none" w:sz="0" w:space="0" w:color="auto"/>
            <w:left w:val="none" w:sz="0" w:space="0" w:color="auto"/>
            <w:bottom w:val="none" w:sz="0" w:space="0" w:color="auto"/>
            <w:right w:val="none" w:sz="0" w:space="0" w:color="auto"/>
          </w:divBdr>
        </w:div>
        <w:div w:id="1089886368">
          <w:marLeft w:val="480"/>
          <w:marRight w:val="0"/>
          <w:marTop w:val="0"/>
          <w:marBottom w:val="0"/>
          <w:divBdr>
            <w:top w:val="none" w:sz="0" w:space="0" w:color="auto"/>
            <w:left w:val="none" w:sz="0" w:space="0" w:color="auto"/>
            <w:bottom w:val="none" w:sz="0" w:space="0" w:color="auto"/>
            <w:right w:val="none" w:sz="0" w:space="0" w:color="auto"/>
          </w:divBdr>
        </w:div>
        <w:div w:id="554973518">
          <w:marLeft w:val="480"/>
          <w:marRight w:val="0"/>
          <w:marTop w:val="0"/>
          <w:marBottom w:val="0"/>
          <w:divBdr>
            <w:top w:val="none" w:sz="0" w:space="0" w:color="auto"/>
            <w:left w:val="none" w:sz="0" w:space="0" w:color="auto"/>
            <w:bottom w:val="none" w:sz="0" w:space="0" w:color="auto"/>
            <w:right w:val="none" w:sz="0" w:space="0" w:color="auto"/>
          </w:divBdr>
        </w:div>
        <w:div w:id="2001083363">
          <w:marLeft w:val="480"/>
          <w:marRight w:val="0"/>
          <w:marTop w:val="0"/>
          <w:marBottom w:val="0"/>
          <w:divBdr>
            <w:top w:val="none" w:sz="0" w:space="0" w:color="auto"/>
            <w:left w:val="none" w:sz="0" w:space="0" w:color="auto"/>
            <w:bottom w:val="none" w:sz="0" w:space="0" w:color="auto"/>
            <w:right w:val="none" w:sz="0" w:space="0" w:color="auto"/>
          </w:divBdr>
        </w:div>
        <w:div w:id="1517766486">
          <w:marLeft w:val="480"/>
          <w:marRight w:val="0"/>
          <w:marTop w:val="0"/>
          <w:marBottom w:val="0"/>
          <w:divBdr>
            <w:top w:val="none" w:sz="0" w:space="0" w:color="auto"/>
            <w:left w:val="none" w:sz="0" w:space="0" w:color="auto"/>
            <w:bottom w:val="none" w:sz="0" w:space="0" w:color="auto"/>
            <w:right w:val="none" w:sz="0" w:space="0" w:color="auto"/>
          </w:divBdr>
        </w:div>
        <w:div w:id="1538279444">
          <w:marLeft w:val="480"/>
          <w:marRight w:val="0"/>
          <w:marTop w:val="0"/>
          <w:marBottom w:val="0"/>
          <w:divBdr>
            <w:top w:val="none" w:sz="0" w:space="0" w:color="auto"/>
            <w:left w:val="none" w:sz="0" w:space="0" w:color="auto"/>
            <w:bottom w:val="none" w:sz="0" w:space="0" w:color="auto"/>
            <w:right w:val="none" w:sz="0" w:space="0" w:color="auto"/>
          </w:divBdr>
        </w:div>
        <w:div w:id="1020854409">
          <w:marLeft w:val="480"/>
          <w:marRight w:val="0"/>
          <w:marTop w:val="0"/>
          <w:marBottom w:val="0"/>
          <w:divBdr>
            <w:top w:val="none" w:sz="0" w:space="0" w:color="auto"/>
            <w:left w:val="none" w:sz="0" w:space="0" w:color="auto"/>
            <w:bottom w:val="none" w:sz="0" w:space="0" w:color="auto"/>
            <w:right w:val="none" w:sz="0" w:space="0" w:color="auto"/>
          </w:divBdr>
        </w:div>
        <w:div w:id="312032767">
          <w:marLeft w:val="480"/>
          <w:marRight w:val="0"/>
          <w:marTop w:val="0"/>
          <w:marBottom w:val="0"/>
          <w:divBdr>
            <w:top w:val="none" w:sz="0" w:space="0" w:color="auto"/>
            <w:left w:val="none" w:sz="0" w:space="0" w:color="auto"/>
            <w:bottom w:val="none" w:sz="0" w:space="0" w:color="auto"/>
            <w:right w:val="none" w:sz="0" w:space="0" w:color="auto"/>
          </w:divBdr>
        </w:div>
        <w:div w:id="2039309189">
          <w:marLeft w:val="480"/>
          <w:marRight w:val="0"/>
          <w:marTop w:val="0"/>
          <w:marBottom w:val="0"/>
          <w:divBdr>
            <w:top w:val="none" w:sz="0" w:space="0" w:color="auto"/>
            <w:left w:val="none" w:sz="0" w:space="0" w:color="auto"/>
            <w:bottom w:val="none" w:sz="0" w:space="0" w:color="auto"/>
            <w:right w:val="none" w:sz="0" w:space="0" w:color="auto"/>
          </w:divBdr>
        </w:div>
        <w:div w:id="2108230778">
          <w:marLeft w:val="480"/>
          <w:marRight w:val="0"/>
          <w:marTop w:val="0"/>
          <w:marBottom w:val="0"/>
          <w:divBdr>
            <w:top w:val="none" w:sz="0" w:space="0" w:color="auto"/>
            <w:left w:val="none" w:sz="0" w:space="0" w:color="auto"/>
            <w:bottom w:val="none" w:sz="0" w:space="0" w:color="auto"/>
            <w:right w:val="none" w:sz="0" w:space="0" w:color="auto"/>
          </w:divBdr>
        </w:div>
        <w:div w:id="639506526">
          <w:marLeft w:val="480"/>
          <w:marRight w:val="0"/>
          <w:marTop w:val="0"/>
          <w:marBottom w:val="0"/>
          <w:divBdr>
            <w:top w:val="none" w:sz="0" w:space="0" w:color="auto"/>
            <w:left w:val="none" w:sz="0" w:space="0" w:color="auto"/>
            <w:bottom w:val="none" w:sz="0" w:space="0" w:color="auto"/>
            <w:right w:val="none" w:sz="0" w:space="0" w:color="auto"/>
          </w:divBdr>
        </w:div>
        <w:div w:id="1439445155">
          <w:marLeft w:val="480"/>
          <w:marRight w:val="0"/>
          <w:marTop w:val="0"/>
          <w:marBottom w:val="0"/>
          <w:divBdr>
            <w:top w:val="none" w:sz="0" w:space="0" w:color="auto"/>
            <w:left w:val="none" w:sz="0" w:space="0" w:color="auto"/>
            <w:bottom w:val="none" w:sz="0" w:space="0" w:color="auto"/>
            <w:right w:val="none" w:sz="0" w:space="0" w:color="auto"/>
          </w:divBdr>
        </w:div>
        <w:div w:id="82917236">
          <w:marLeft w:val="480"/>
          <w:marRight w:val="0"/>
          <w:marTop w:val="0"/>
          <w:marBottom w:val="0"/>
          <w:divBdr>
            <w:top w:val="none" w:sz="0" w:space="0" w:color="auto"/>
            <w:left w:val="none" w:sz="0" w:space="0" w:color="auto"/>
            <w:bottom w:val="none" w:sz="0" w:space="0" w:color="auto"/>
            <w:right w:val="none" w:sz="0" w:space="0" w:color="auto"/>
          </w:divBdr>
        </w:div>
        <w:div w:id="42608616">
          <w:marLeft w:val="480"/>
          <w:marRight w:val="0"/>
          <w:marTop w:val="0"/>
          <w:marBottom w:val="0"/>
          <w:divBdr>
            <w:top w:val="none" w:sz="0" w:space="0" w:color="auto"/>
            <w:left w:val="none" w:sz="0" w:space="0" w:color="auto"/>
            <w:bottom w:val="none" w:sz="0" w:space="0" w:color="auto"/>
            <w:right w:val="none" w:sz="0" w:space="0" w:color="auto"/>
          </w:divBdr>
        </w:div>
        <w:div w:id="2030568336">
          <w:marLeft w:val="480"/>
          <w:marRight w:val="0"/>
          <w:marTop w:val="0"/>
          <w:marBottom w:val="0"/>
          <w:divBdr>
            <w:top w:val="none" w:sz="0" w:space="0" w:color="auto"/>
            <w:left w:val="none" w:sz="0" w:space="0" w:color="auto"/>
            <w:bottom w:val="none" w:sz="0" w:space="0" w:color="auto"/>
            <w:right w:val="none" w:sz="0" w:space="0" w:color="auto"/>
          </w:divBdr>
        </w:div>
        <w:div w:id="1006321155">
          <w:marLeft w:val="480"/>
          <w:marRight w:val="0"/>
          <w:marTop w:val="0"/>
          <w:marBottom w:val="0"/>
          <w:divBdr>
            <w:top w:val="none" w:sz="0" w:space="0" w:color="auto"/>
            <w:left w:val="none" w:sz="0" w:space="0" w:color="auto"/>
            <w:bottom w:val="none" w:sz="0" w:space="0" w:color="auto"/>
            <w:right w:val="none" w:sz="0" w:space="0" w:color="auto"/>
          </w:divBdr>
        </w:div>
        <w:div w:id="37753651">
          <w:marLeft w:val="480"/>
          <w:marRight w:val="0"/>
          <w:marTop w:val="0"/>
          <w:marBottom w:val="0"/>
          <w:divBdr>
            <w:top w:val="none" w:sz="0" w:space="0" w:color="auto"/>
            <w:left w:val="none" w:sz="0" w:space="0" w:color="auto"/>
            <w:bottom w:val="none" w:sz="0" w:space="0" w:color="auto"/>
            <w:right w:val="none" w:sz="0" w:space="0" w:color="auto"/>
          </w:divBdr>
        </w:div>
        <w:div w:id="596599551">
          <w:marLeft w:val="480"/>
          <w:marRight w:val="0"/>
          <w:marTop w:val="0"/>
          <w:marBottom w:val="0"/>
          <w:divBdr>
            <w:top w:val="none" w:sz="0" w:space="0" w:color="auto"/>
            <w:left w:val="none" w:sz="0" w:space="0" w:color="auto"/>
            <w:bottom w:val="none" w:sz="0" w:space="0" w:color="auto"/>
            <w:right w:val="none" w:sz="0" w:space="0" w:color="auto"/>
          </w:divBdr>
        </w:div>
        <w:div w:id="1853374040">
          <w:marLeft w:val="480"/>
          <w:marRight w:val="0"/>
          <w:marTop w:val="0"/>
          <w:marBottom w:val="0"/>
          <w:divBdr>
            <w:top w:val="none" w:sz="0" w:space="0" w:color="auto"/>
            <w:left w:val="none" w:sz="0" w:space="0" w:color="auto"/>
            <w:bottom w:val="none" w:sz="0" w:space="0" w:color="auto"/>
            <w:right w:val="none" w:sz="0" w:space="0" w:color="auto"/>
          </w:divBdr>
        </w:div>
        <w:div w:id="1419211835">
          <w:marLeft w:val="480"/>
          <w:marRight w:val="0"/>
          <w:marTop w:val="0"/>
          <w:marBottom w:val="0"/>
          <w:divBdr>
            <w:top w:val="none" w:sz="0" w:space="0" w:color="auto"/>
            <w:left w:val="none" w:sz="0" w:space="0" w:color="auto"/>
            <w:bottom w:val="none" w:sz="0" w:space="0" w:color="auto"/>
            <w:right w:val="none" w:sz="0" w:space="0" w:color="auto"/>
          </w:divBdr>
        </w:div>
        <w:div w:id="344406890">
          <w:marLeft w:val="480"/>
          <w:marRight w:val="0"/>
          <w:marTop w:val="0"/>
          <w:marBottom w:val="0"/>
          <w:divBdr>
            <w:top w:val="none" w:sz="0" w:space="0" w:color="auto"/>
            <w:left w:val="none" w:sz="0" w:space="0" w:color="auto"/>
            <w:bottom w:val="none" w:sz="0" w:space="0" w:color="auto"/>
            <w:right w:val="none" w:sz="0" w:space="0" w:color="auto"/>
          </w:divBdr>
        </w:div>
        <w:div w:id="1716813561">
          <w:marLeft w:val="480"/>
          <w:marRight w:val="0"/>
          <w:marTop w:val="0"/>
          <w:marBottom w:val="0"/>
          <w:divBdr>
            <w:top w:val="none" w:sz="0" w:space="0" w:color="auto"/>
            <w:left w:val="none" w:sz="0" w:space="0" w:color="auto"/>
            <w:bottom w:val="none" w:sz="0" w:space="0" w:color="auto"/>
            <w:right w:val="none" w:sz="0" w:space="0" w:color="auto"/>
          </w:divBdr>
        </w:div>
        <w:div w:id="1376079083">
          <w:marLeft w:val="480"/>
          <w:marRight w:val="0"/>
          <w:marTop w:val="0"/>
          <w:marBottom w:val="0"/>
          <w:divBdr>
            <w:top w:val="none" w:sz="0" w:space="0" w:color="auto"/>
            <w:left w:val="none" w:sz="0" w:space="0" w:color="auto"/>
            <w:bottom w:val="none" w:sz="0" w:space="0" w:color="auto"/>
            <w:right w:val="none" w:sz="0" w:space="0" w:color="auto"/>
          </w:divBdr>
        </w:div>
        <w:div w:id="1998534748">
          <w:marLeft w:val="480"/>
          <w:marRight w:val="0"/>
          <w:marTop w:val="0"/>
          <w:marBottom w:val="0"/>
          <w:divBdr>
            <w:top w:val="none" w:sz="0" w:space="0" w:color="auto"/>
            <w:left w:val="none" w:sz="0" w:space="0" w:color="auto"/>
            <w:bottom w:val="none" w:sz="0" w:space="0" w:color="auto"/>
            <w:right w:val="none" w:sz="0" w:space="0" w:color="auto"/>
          </w:divBdr>
        </w:div>
        <w:div w:id="821314322">
          <w:marLeft w:val="480"/>
          <w:marRight w:val="0"/>
          <w:marTop w:val="0"/>
          <w:marBottom w:val="0"/>
          <w:divBdr>
            <w:top w:val="none" w:sz="0" w:space="0" w:color="auto"/>
            <w:left w:val="none" w:sz="0" w:space="0" w:color="auto"/>
            <w:bottom w:val="none" w:sz="0" w:space="0" w:color="auto"/>
            <w:right w:val="none" w:sz="0" w:space="0" w:color="auto"/>
          </w:divBdr>
        </w:div>
        <w:div w:id="646934417">
          <w:marLeft w:val="480"/>
          <w:marRight w:val="0"/>
          <w:marTop w:val="0"/>
          <w:marBottom w:val="0"/>
          <w:divBdr>
            <w:top w:val="none" w:sz="0" w:space="0" w:color="auto"/>
            <w:left w:val="none" w:sz="0" w:space="0" w:color="auto"/>
            <w:bottom w:val="none" w:sz="0" w:space="0" w:color="auto"/>
            <w:right w:val="none" w:sz="0" w:space="0" w:color="auto"/>
          </w:divBdr>
        </w:div>
        <w:div w:id="1073166280">
          <w:marLeft w:val="480"/>
          <w:marRight w:val="0"/>
          <w:marTop w:val="0"/>
          <w:marBottom w:val="0"/>
          <w:divBdr>
            <w:top w:val="none" w:sz="0" w:space="0" w:color="auto"/>
            <w:left w:val="none" w:sz="0" w:space="0" w:color="auto"/>
            <w:bottom w:val="none" w:sz="0" w:space="0" w:color="auto"/>
            <w:right w:val="none" w:sz="0" w:space="0" w:color="auto"/>
          </w:divBdr>
        </w:div>
        <w:div w:id="238714352">
          <w:marLeft w:val="480"/>
          <w:marRight w:val="0"/>
          <w:marTop w:val="0"/>
          <w:marBottom w:val="0"/>
          <w:divBdr>
            <w:top w:val="none" w:sz="0" w:space="0" w:color="auto"/>
            <w:left w:val="none" w:sz="0" w:space="0" w:color="auto"/>
            <w:bottom w:val="none" w:sz="0" w:space="0" w:color="auto"/>
            <w:right w:val="none" w:sz="0" w:space="0" w:color="auto"/>
          </w:divBdr>
        </w:div>
        <w:div w:id="263615971">
          <w:marLeft w:val="480"/>
          <w:marRight w:val="0"/>
          <w:marTop w:val="0"/>
          <w:marBottom w:val="0"/>
          <w:divBdr>
            <w:top w:val="none" w:sz="0" w:space="0" w:color="auto"/>
            <w:left w:val="none" w:sz="0" w:space="0" w:color="auto"/>
            <w:bottom w:val="none" w:sz="0" w:space="0" w:color="auto"/>
            <w:right w:val="none" w:sz="0" w:space="0" w:color="auto"/>
          </w:divBdr>
        </w:div>
        <w:div w:id="1047413357">
          <w:marLeft w:val="480"/>
          <w:marRight w:val="0"/>
          <w:marTop w:val="0"/>
          <w:marBottom w:val="0"/>
          <w:divBdr>
            <w:top w:val="none" w:sz="0" w:space="0" w:color="auto"/>
            <w:left w:val="none" w:sz="0" w:space="0" w:color="auto"/>
            <w:bottom w:val="none" w:sz="0" w:space="0" w:color="auto"/>
            <w:right w:val="none" w:sz="0" w:space="0" w:color="auto"/>
          </w:divBdr>
        </w:div>
      </w:divsChild>
    </w:div>
    <w:div w:id="2054688785">
      <w:bodyDiv w:val="1"/>
      <w:marLeft w:val="0"/>
      <w:marRight w:val="0"/>
      <w:marTop w:val="0"/>
      <w:marBottom w:val="0"/>
      <w:divBdr>
        <w:top w:val="none" w:sz="0" w:space="0" w:color="auto"/>
        <w:left w:val="none" w:sz="0" w:space="0" w:color="auto"/>
        <w:bottom w:val="none" w:sz="0" w:space="0" w:color="auto"/>
        <w:right w:val="none" w:sz="0" w:space="0" w:color="auto"/>
      </w:divBdr>
      <w:divsChild>
        <w:div w:id="1508865318">
          <w:marLeft w:val="480"/>
          <w:marRight w:val="0"/>
          <w:marTop w:val="0"/>
          <w:marBottom w:val="0"/>
          <w:divBdr>
            <w:top w:val="none" w:sz="0" w:space="0" w:color="auto"/>
            <w:left w:val="none" w:sz="0" w:space="0" w:color="auto"/>
            <w:bottom w:val="none" w:sz="0" w:space="0" w:color="auto"/>
            <w:right w:val="none" w:sz="0" w:space="0" w:color="auto"/>
          </w:divBdr>
        </w:div>
        <w:div w:id="1370371333">
          <w:marLeft w:val="480"/>
          <w:marRight w:val="0"/>
          <w:marTop w:val="0"/>
          <w:marBottom w:val="0"/>
          <w:divBdr>
            <w:top w:val="none" w:sz="0" w:space="0" w:color="auto"/>
            <w:left w:val="none" w:sz="0" w:space="0" w:color="auto"/>
            <w:bottom w:val="none" w:sz="0" w:space="0" w:color="auto"/>
            <w:right w:val="none" w:sz="0" w:space="0" w:color="auto"/>
          </w:divBdr>
        </w:div>
        <w:div w:id="358241107">
          <w:marLeft w:val="480"/>
          <w:marRight w:val="0"/>
          <w:marTop w:val="0"/>
          <w:marBottom w:val="0"/>
          <w:divBdr>
            <w:top w:val="none" w:sz="0" w:space="0" w:color="auto"/>
            <w:left w:val="none" w:sz="0" w:space="0" w:color="auto"/>
            <w:bottom w:val="none" w:sz="0" w:space="0" w:color="auto"/>
            <w:right w:val="none" w:sz="0" w:space="0" w:color="auto"/>
          </w:divBdr>
        </w:div>
        <w:div w:id="843740743">
          <w:marLeft w:val="480"/>
          <w:marRight w:val="0"/>
          <w:marTop w:val="0"/>
          <w:marBottom w:val="0"/>
          <w:divBdr>
            <w:top w:val="none" w:sz="0" w:space="0" w:color="auto"/>
            <w:left w:val="none" w:sz="0" w:space="0" w:color="auto"/>
            <w:bottom w:val="none" w:sz="0" w:space="0" w:color="auto"/>
            <w:right w:val="none" w:sz="0" w:space="0" w:color="auto"/>
          </w:divBdr>
        </w:div>
        <w:div w:id="1018502285">
          <w:marLeft w:val="480"/>
          <w:marRight w:val="0"/>
          <w:marTop w:val="0"/>
          <w:marBottom w:val="0"/>
          <w:divBdr>
            <w:top w:val="none" w:sz="0" w:space="0" w:color="auto"/>
            <w:left w:val="none" w:sz="0" w:space="0" w:color="auto"/>
            <w:bottom w:val="none" w:sz="0" w:space="0" w:color="auto"/>
            <w:right w:val="none" w:sz="0" w:space="0" w:color="auto"/>
          </w:divBdr>
        </w:div>
        <w:div w:id="1631130923">
          <w:marLeft w:val="480"/>
          <w:marRight w:val="0"/>
          <w:marTop w:val="0"/>
          <w:marBottom w:val="0"/>
          <w:divBdr>
            <w:top w:val="none" w:sz="0" w:space="0" w:color="auto"/>
            <w:left w:val="none" w:sz="0" w:space="0" w:color="auto"/>
            <w:bottom w:val="none" w:sz="0" w:space="0" w:color="auto"/>
            <w:right w:val="none" w:sz="0" w:space="0" w:color="auto"/>
          </w:divBdr>
        </w:div>
        <w:div w:id="374620309">
          <w:marLeft w:val="480"/>
          <w:marRight w:val="0"/>
          <w:marTop w:val="0"/>
          <w:marBottom w:val="0"/>
          <w:divBdr>
            <w:top w:val="none" w:sz="0" w:space="0" w:color="auto"/>
            <w:left w:val="none" w:sz="0" w:space="0" w:color="auto"/>
            <w:bottom w:val="none" w:sz="0" w:space="0" w:color="auto"/>
            <w:right w:val="none" w:sz="0" w:space="0" w:color="auto"/>
          </w:divBdr>
        </w:div>
        <w:div w:id="643704931">
          <w:marLeft w:val="480"/>
          <w:marRight w:val="0"/>
          <w:marTop w:val="0"/>
          <w:marBottom w:val="0"/>
          <w:divBdr>
            <w:top w:val="none" w:sz="0" w:space="0" w:color="auto"/>
            <w:left w:val="none" w:sz="0" w:space="0" w:color="auto"/>
            <w:bottom w:val="none" w:sz="0" w:space="0" w:color="auto"/>
            <w:right w:val="none" w:sz="0" w:space="0" w:color="auto"/>
          </w:divBdr>
        </w:div>
        <w:div w:id="1856651728">
          <w:marLeft w:val="480"/>
          <w:marRight w:val="0"/>
          <w:marTop w:val="0"/>
          <w:marBottom w:val="0"/>
          <w:divBdr>
            <w:top w:val="none" w:sz="0" w:space="0" w:color="auto"/>
            <w:left w:val="none" w:sz="0" w:space="0" w:color="auto"/>
            <w:bottom w:val="none" w:sz="0" w:space="0" w:color="auto"/>
            <w:right w:val="none" w:sz="0" w:space="0" w:color="auto"/>
          </w:divBdr>
        </w:div>
        <w:div w:id="1607345395">
          <w:marLeft w:val="480"/>
          <w:marRight w:val="0"/>
          <w:marTop w:val="0"/>
          <w:marBottom w:val="0"/>
          <w:divBdr>
            <w:top w:val="none" w:sz="0" w:space="0" w:color="auto"/>
            <w:left w:val="none" w:sz="0" w:space="0" w:color="auto"/>
            <w:bottom w:val="none" w:sz="0" w:space="0" w:color="auto"/>
            <w:right w:val="none" w:sz="0" w:space="0" w:color="auto"/>
          </w:divBdr>
        </w:div>
        <w:div w:id="525215678">
          <w:marLeft w:val="480"/>
          <w:marRight w:val="0"/>
          <w:marTop w:val="0"/>
          <w:marBottom w:val="0"/>
          <w:divBdr>
            <w:top w:val="none" w:sz="0" w:space="0" w:color="auto"/>
            <w:left w:val="none" w:sz="0" w:space="0" w:color="auto"/>
            <w:bottom w:val="none" w:sz="0" w:space="0" w:color="auto"/>
            <w:right w:val="none" w:sz="0" w:space="0" w:color="auto"/>
          </w:divBdr>
        </w:div>
        <w:div w:id="1025522535">
          <w:marLeft w:val="480"/>
          <w:marRight w:val="0"/>
          <w:marTop w:val="0"/>
          <w:marBottom w:val="0"/>
          <w:divBdr>
            <w:top w:val="none" w:sz="0" w:space="0" w:color="auto"/>
            <w:left w:val="none" w:sz="0" w:space="0" w:color="auto"/>
            <w:bottom w:val="none" w:sz="0" w:space="0" w:color="auto"/>
            <w:right w:val="none" w:sz="0" w:space="0" w:color="auto"/>
          </w:divBdr>
        </w:div>
        <w:div w:id="1984580837">
          <w:marLeft w:val="480"/>
          <w:marRight w:val="0"/>
          <w:marTop w:val="0"/>
          <w:marBottom w:val="0"/>
          <w:divBdr>
            <w:top w:val="none" w:sz="0" w:space="0" w:color="auto"/>
            <w:left w:val="none" w:sz="0" w:space="0" w:color="auto"/>
            <w:bottom w:val="none" w:sz="0" w:space="0" w:color="auto"/>
            <w:right w:val="none" w:sz="0" w:space="0" w:color="auto"/>
          </w:divBdr>
        </w:div>
        <w:div w:id="511728097">
          <w:marLeft w:val="480"/>
          <w:marRight w:val="0"/>
          <w:marTop w:val="0"/>
          <w:marBottom w:val="0"/>
          <w:divBdr>
            <w:top w:val="none" w:sz="0" w:space="0" w:color="auto"/>
            <w:left w:val="none" w:sz="0" w:space="0" w:color="auto"/>
            <w:bottom w:val="none" w:sz="0" w:space="0" w:color="auto"/>
            <w:right w:val="none" w:sz="0" w:space="0" w:color="auto"/>
          </w:divBdr>
        </w:div>
        <w:div w:id="981038547">
          <w:marLeft w:val="480"/>
          <w:marRight w:val="0"/>
          <w:marTop w:val="0"/>
          <w:marBottom w:val="0"/>
          <w:divBdr>
            <w:top w:val="none" w:sz="0" w:space="0" w:color="auto"/>
            <w:left w:val="none" w:sz="0" w:space="0" w:color="auto"/>
            <w:bottom w:val="none" w:sz="0" w:space="0" w:color="auto"/>
            <w:right w:val="none" w:sz="0" w:space="0" w:color="auto"/>
          </w:divBdr>
        </w:div>
        <w:div w:id="1422990100">
          <w:marLeft w:val="480"/>
          <w:marRight w:val="0"/>
          <w:marTop w:val="0"/>
          <w:marBottom w:val="0"/>
          <w:divBdr>
            <w:top w:val="none" w:sz="0" w:space="0" w:color="auto"/>
            <w:left w:val="none" w:sz="0" w:space="0" w:color="auto"/>
            <w:bottom w:val="none" w:sz="0" w:space="0" w:color="auto"/>
            <w:right w:val="none" w:sz="0" w:space="0" w:color="auto"/>
          </w:divBdr>
        </w:div>
        <w:div w:id="1406685808">
          <w:marLeft w:val="480"/>
          <w:marRight w:val="0"/>
          <w:marTop w:val="0"/>
          <w:marBottom w:val="0"/>
          <w:divBdr>
            <w:top w:val="none" w:sz="0" w:space="0" w:color="auto"/>
            <w:left w:val="none" w:sz="0" w:space="0" w:color="auto"/>
            <w:bottom w:val="none" w:sz="0" w:space="0" w:color="auto"/>
            <w:right w:val="none" w:sz="0" w:space="0" w:color="auto"/>
          </w:divBdr>
        </w:div>
        <w:div w:id="952827961">
          <w:marLeft w:val="480"/>
          <w:marRight w:val="0"/>
          <w:marTop w:val="0"/>
          <w:marBottom w:val="0"/>
          <w:divBdr>
            <w:top w:val="none" w:sz="0" w:space="0" w:color="auto"/>
            <w:left w:val="none" w:sz="0" w:space="0" w:color="auto"/>
            <w:bottom w:val="none" w:sz="0" w:space="0" w:color="auto"/>
            <w:right w:val="none" w:sz="0" w:space="0" w:color="auto"/>
          </w:divBdr>
        </w:div>
        <w:div w:id="258485873">
          <w:marLeft w:val="480"/>
          <w:marRight w:val="0"/>
          <w:marTop w:val="0"/>
          <w:marBottom w:val="0"/>
          <w:divBdr>
            <w:top w:val="none" w:sz="0" w:space="0" w:color="auto"/>
            <w:left w:val="none" w:sz="0" w:space="0" w:color="auto"/>
            <w:bottom w:val="none" w:sz="0" w:space="0" w:color="auto"/>
            <w:right w:val="none" w:sz="0" w:space="0" w:color="auto"/>
          </w:divBdr>
        </w:div>
        <w:div w:id="1014766069">
          <w:marLeft w:val="480"/>
          <w:marRight w:val="0"/>
          <w:marTop w:val="0"/>
          <w:marBottom w:val="0"/>
          <w:divBdr>
            <w:top w:val="none" w:sz="0" w:space="0" w:color="auto"/>
            <w:left w:val="none" w:sz="0" w:space="0" w:color="auto"/>
            <w:bottom w:val="none" w:sz="0" w:space="0" w:color="auto"/>
            <w:right w:val="none" w:sz="0" w:space="0" w:color="auto"/>
          </w:divBdr>
        </w:div>
        <w:div w:id="1855993566">
          <w:marLeft w:val="480"/>
          <w:marRight w:val="0"/>
          <w:marTop w:val="0"/>
          <w:marBottom w:val="0"/>
          <w:divBdr>
            <w:top w:val="none" w:sz="0" w:space="0" w:color="auto"/>
            <w:left w:val="none" w:sz="0" w:space="0" w:color="auto"/>
            <w:bottom w:val="none" w:sz="0" w:space="0" w:color="auto"/>
            <w:right w:val="none" w:sz="0" w:space="0" w:color="auto"/>
          </w:divBdr>
        </w:div>
        <w:div w:id="69693063">
          <w:marLeft w:val="480"/>
          <w:marRight w:val="0"/>
          <w:marTop w:val="0"/>
          <w:marBottom w:val="0"/>
          <w:divBdr>
            <w:top w:val="none" w:sz="0" w:space="0" w:color="auto"/>
            <w:left w:val="none" w:sz="0" w:space="0" w:color="auto"/>
            <w:bottom w:val="none" w:sz="0" w:space="0" w:color="auto"/>
            <w:right w:val="none" w:sz="0" w:space="0" w:color="auto"/>
          </w:divBdr>
        </w:div>
        <w:div w:id="1237860158">
          <w:marLeft w:val="480"/>
          <w:marRight w:val="0"/>
          <w:marTop w:val="0"/>
          <w:marBottom w:val="0"/>
          <w:divBdr>
            <w:top w:val="none" w:sz="0" w:space="0" w:color="auto"/>
            <w:left w:val="none" w:sz="0" w:space="0" w:color="auto"/>
            <w:bottom w:val="none" w:sz="0" w:space="0" w:color="auto"/>
            <w:right w:val="none" w:sz="0" w:space="0" w:color="auto"/>
          </w:divBdr>
        </w:div>
        <w:div w:id="1486971249">
          <w:marLeft w:val="480"/>
          <w:marRight w:val="0"/>
          <w:marTop w:val="0"/>
          <w:marBottom w:val="0"/>
          <w:divBdr>
            <w:top w:val="none" w:sz="0" w:space="0" w:color="auto"/>
            <w:left w:val="none" w:sz="0" w:space="0" w:color="auto"/>
            <w:bottom w:val="none" w:sz="0" w:space="0" w:color="auto"/>
            <w:right w:val="none" w:sz="0" w:space="0" w:color="auto"/>
          </w:divBdr>
        </w:div>
        <w:div w:id="1567302675">
          <w:marLeft w:val="480"/>
          <w:marRight w:val="0"/>
          <w:marTop w:val="0"/>
          <w:marBottom w:val="0"/>
          <w:divBdr>
            <w:top w:val="none" w:sz="0" w:space="0" w:color="auto"/>
            <w:left w:val="none" w:sz="0" w:space="0" w:color="auto"/>
            <w:bottom w:val="none" w:sz="0" w:space="0" w:color="auto"/>
            <w:right w:val="none" w:sz="0" w:space="0" w:color="auto"/>
          </w:divBdr>
        </w:div>
        <w:div w:id="226887378">
          <w:marLeft w:val="480"/>
          <w:marRight w:val="0"/>
          <w:marTop w:val="0"/>
          <w:marBottom w:val="0"/>
          <w:divBdr>
            <w:top w:val="none" w:sz="0" w:space="0" w:color="auto"/>
            <w:left w:val="none" w:sz="0" w:space="0" w:color="auto"/>
            <w:bottom w:val="none" w:sz="0" w:space="0" w:color="auto"/>
            <w:right w:val="none" w:sz="0" w:space="0" w:color="auto"/>
          </w:divBdr>
        </w:div>
        <w:div w:id="687412422">
          <w:marLeft w:val="480"/>
          <w:marRight w:val="0"/>
          <w:marTop w:val="0"/>
          <w:marBottom w:val="0"/>
          <w:divBdr>
            <w:top w:val="none" w:sz="0" w:space="0" w:color="auto"/>
            <w:left w:val="none" w:sz="0" w:space="0" w:color="auto"/>
            <w:bottom w:val="none" w:sz="0" w:space="0" w:color="auto"/>
            <w:right w:val="none" w:sz="0" w:space="0" w:color="auto"/>
          </w:divBdr>
        </w:div>
        <w:div w:id="184247612">
          <w:marLeft w:val="480"/>
          <w:marRight w:val="0"/>
          <w:marTop w:val="0"/>
          <w:marBottom w:val="0"/>
          <w:divBdr>
            <w:top w:val="none" w:sz="0" w:space="0" w:color="auto"/>
            <w:left w:val="none" w:sz="0" w:space="0" w:color="auto"/>
            <w:bottom w:val="none" w:sz="0" w:space="0" w:color="auto"/>
            <w:right w:val="none" w:sz="0" w:space="0" w:color="auto"/>
          </w:divBdr>
        </w:div>
        <w:div w:id="1234392663">
          <w:marLeft w:val="480"/>
          <w:marRight w:val="0"/>
          <w:marTop w:val="0"/>
          <w:marBottom w:val="0"/>
          <w:divBdr>
            <w:top w:val="none" w:sz="0" w:space="0" w:color="auto"/>
            <w:left w:val="none" w:sz="0" w:space="0" w:color="auto"/>
            <w:bottom w:val="none" w:sz="0" w:space="0" w:color="auto"/>
            <w:right w:val="none" w:sz="0" w:space="0" w:color="auto"/>
          </w:divBdr>
        </w:div>
        <w:div w:id="1621688703">
          <w:marLeft w:val="480"/>
          <w:marRight w:val="0"/>
          <w:marTop w:val="0"/>
          <w:marBottom w:val="0"/>
          <w:divBdr>
            <w:top w:val="none" w:sz="0" w:space="0" w:color="auto"/>
            <w:left w:val="none" w:sz="0" w:space="0" w:color="auto"/>
            <w:bottom w:val="none" w:sz="0" w:space="0" w:color="auto"/>
            <w:right w:val="none" w:sz="0" w:space="0" w:color="auto"/>
          </w:divBdr>
        </w:div>
        <w:div w:id="1941183082">
          <w:marLeft w:val="480"/>
          <w:marRight w:val="0"/>
          <w:marTop w:val="0"/>
          <w:marBottom w:val="0"/>
          <w:divBdr>
            <w:top w:val="none" w:sz="0" w:space="0" w:color="auto"/>
            <w:left w:val="none" w:sz="0" w:space="0" w:color="auto"/>
            <w:bottom w:val="none" w:sz="0" w:space="0" w:color="auto"/>
            <w:right w:val="none" w:sz="0" w:space="0" w:color="auto"/>
          </w:divBdr>
        </w:div>
        <w:div w:id="1991060381">
          <w:marLeft w:val="480"/>
          <w:marRight w:val="0"/>
          <w:marTop w:val="0"/>
          <w:marBottom w:val="0"/>
          <w:divBdr>
            <w:top w:val="none" w:sz="0" w:space="0" w:color="auto"/>
            <w:left w:val="none" w:sz="0" w:space="0" w:color="auto"/>
            <w:bottom w:val="none" w:sz="0" w:space="0" w:color="auto"/>
            <w:right w:val="none" w:sz="0" w:space="0" w:color="auto"/>
          </w:divBdr>
        </w:div>
        <w:div w:id="1228884924">
          <w:marLeft w:val="480"/>
          <w:marRight w:val="0"/>
          <w:marTop w:val="0"/>
          <w:marBottom w:val="0"/>
          <w:divBdr>
            <w:top w:val="none" w:sz="0" w:space="0" w:color="auto"/>
            <w:left w:val="none" w:sz="0" w:space="0" w:color="auto"/>
            <w:bottom w:val="none" w:sz="0" w:space="0" w:color="auto"/>
            <w:right w:val="none" w:sz="0" w:space="0" w:color="auto"/>
          </w:divBdr>
        </w:div>
        <w:div w:id="340282588">
          <w:marLeft w:val="480"/>
          <w:marRight w:val="0"/>
          <w:marTop w:val="0"/>
          <w:marBottom w:val="0"/>
          <w:divBdr>
            <w:top w:val="none" w:sz="0" w:space="0" w:color="auto"/>
            <w:left w:val="none" w:sz="0" w:space="0" w:color="auto"/>
            <w:bottom w:val="none" w:sz="0" w:space="0" w:color="auto"/>
            <w:right w:val="none" w:sz="0" w:space="0" w:color="auto"/>
          </w:divBdr>
        </w:div>
        <w:div w:id="874000055">
          <w:marLeft w:val="480"/>
          <w:marRight w:val="0"/>
          <w:marTop w:val="0"/>
          <w:marBottom w:val="0"/>
          <w:divBdr>
            <w:top w:val="none" w:sz="0" w:space="0" w:color="auto"/>
            <w:left w:val="none" w:sz="0" w:space="0" w:color="auto"/>
            <w:bottom w:val="none" w:sz="0" w:space="0" w:color="auto"/>
            <w:right w:val="none" w:sz="0" w:space="0" w:color="auto"/>
          </w:divBdr>
        </w:div>
        <w:div w:id="1225793941">
          <w:marLeft w:val="480"/>
          <w:marRight w:val="0"/>
          <w:marTop w:val="0"/>
          <w:marBottom w:val="0"/>
          <w:divBdr>
            <w:top w:val="none" w:sz="0" w:space="0" w:color="auto"/>
            <w:left w:val="none" w:sz="0" w:space="0" w:color="auto"/>
            <w:bottom w:val="none" w:sz="0" w:space="0" w:color="auto"/>
            <w:right w:val="none" w:sz="0" w:space="0" w:color="auto"/>
          </w:divBdr>
        </w:div>
        <w:div w:id="1478759425">
          <w:marLeft w:val="48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77623384">
      <w:bodyDiv w:val="1"/>
      <w:marLeft w:val="0"/>
      <w:marRight w:val="0"/>
      <w:marTop w:val="0"/>
      <w:marBottom w:val="0"/>
      <w:divBdr>
        <w:top w:val="none" w:sz="0" w:space="0" w:color="auto"/>
        <w:left w:val="none" w:sz="0" w:space="0" w:color="auto"/>
        <w:bottom w:val="none" w:sz="0" w:space="0" w:color="auto"/>
        <w:right w:val="none" w:sz="0" w:space="0" w:color="auto"/>
      </w:divBdr>
      <w:divsChild>
        <w:div w:id="518659910">
          <w:marLeft w:val="480"/>
          <w:marRight w:val="0"/>
          <w:marTop w:val="0"/>
          <w:marBottom w:val="0"/>
          <w:divBdr>
            <w:top w:val="none" w:sz="0" w:space="0" w:color="auto"/>
            <w:left w:val="none" w:sz="0" w:space="0" w:color="auto"/>
            <w:bottom w:val="none" w:sz="0" w:space="0" w:color="auto"/>
            <w:right w:val="none" w:sz="0" w:space="0" w:color="auto"/>
          </w:divBdr>
        </w:div>
        <w:div w:id="1532381642">
          <w:marLeft w:val="480"/>
          <w:marRight w:val="0"/>
          <w:marTop w:val="0"/>
          <w:marBottom w:val="0"/>
          <w:divBdr>
            <w:top w:val="none" w:sz="0" w:space="0" w:color="auto"/>
            <w:left w:val="none" w:sz="0" w:space="0" w:color="auto"/>
            <w:bottom w:val="none" w:sz="0" w:space="0" w:color="auto"/>
            <w:right w:val="none" w:sz="0" w:space="0" w:color="auto"/>
          </w:divBdr>
        </w:div>
        <w:div w:id="1944917248">
          <w:marLeft w:val="480"/>
          <w:marRight w:val="0"/>
          <w:marTop w:val="0"/>
          <w:marBottom w:val="0"/>
          <w:divBdr>
            <w:top w:val="none" w:sz="0" w:space="0" w:color="auto"/>
            <w:left w:val="none" w:sz="0" w:space="0" w:color="auto"/>
            <w:bottom w:val="none" w:sz="0" w:space="0" w:color="auto"/>
            <w:right w:val="none" w:sz="0" w:space="0" w:color="auto"/>
          </w:divBdr>
        </w:div>
        <w:div w:id="645429166">
          <w:marLeft w:val="480"/>
          <w:marRight w:val="0"/>
          <w:marTop w:val="0"/>
          <w:marBottom w:val="0"/>
          <w:divBdr>
            <w:top w:val="none" w:sz="0" w:space="0" w:color="auto"/>
            <w:left w:val="none" w:sz="0" w:space="0" w:color="auto"/>
            <w:bottom w:val="none" w:sz="0" w:space="0" w:color="auto"/>
            <w:right w:val="none" w:sz="0" w:space="0" w:color="auto"/>
          </w:divBdr>
        </w:div>
        <w:div w:id="185145216">
          <w:marLeft w:val="480"/>
          <w:marRight w:val="0"/>
          <w:marTop w:val="0"/>
          <w:marBottom w:val="0"/>
          <w:divBdr>
            <w:top w:val="none" w:sz="0" w:space="0" w:color="auto"/>
            <w:left w:val="none" w:sz="0" w:space="0" w:color="auto"/>
            <w:bottom w:val="none" w:sz="0" w:space="0" w:color="auto"/>
            <w:right w:val="none" w:sz="0" w:space="0" w:color="auto"/>
          </w:divBdr>
        </w:div>
        <w:div w:id="471563280">
          <w:marLeft w:val="480"/>
          <w:marRight w:val="0"/>
          <w:marTop w:val="0"/>
          <w:marBottom w:val="0"/>
          <w:divBdr>
            <w:top w:val="none" w:sz="0" w:space="0" w:color="auto"/>
            <w:left w:val="none" w:sz="0" w:space="0" w:color="auto"/>
            <w:bottom w:val="none" w:sz="0" w:space="0" w:color="auto"/>
            <w:right w:val="none" w:sz="0" w:space="0" w:color="auto"/>
          </w:divBdr>
        </w:div>
        <w:div w:id="367680684">
          <w:marLeft w:val="480"/>
          <w:marRight w:val="0"/>
          <w:marTop w:val="0"/>
          <w:marBottom w:val="0"/>
          <w:divBdr>
            <w:top w:val="none" w:sz="0" w:space="0" w:color="auto"/>
            <w:left w:val="none" w:sz="0" w:space="0" w:color="auto"/>
            <w:bottom w:val="none" w:sz="0" w:space="0" w:color="auto"/>
            <w:right w:val="none" w:sz="0" w:space="0" w:color="auto"/>
          </w:divBdr>
        </w:div>
        <w:div w:id="1561289037">
          <w:marLeft w:val="480"/>
          <w:marRight w:val="0"/>
          <w:marTop w:val="0"/>
          <w:marBottom w:val="0"/>
          <w:divBdr>
            <w:top w:val="none" w:sz="0" w:space="0" w:color="auto"/>
            <w:left w:val="none" w:sz="0" w:space="0" w:color="auto"/>
            <w:bottom w:val="none" w:sz="0" w:space="0" w:color="auto"/>
            <w:right w:val="none" w:sz="0" w:space="0" w:color="auto"/>
          </w:divBdr>
        </w:div>
        <w:div w:id="1549296383">
          <w:marLeft w:val="480"/>
          <w:marRight w:val="0"/>
          <w:marTop w:val="0"/>
          <w:marBottom w:val="0"/>
          <w:divBdr>
            <w:top w:val="none" w:sz="0" w:space="0" w:color="auto"/>
            <w:left w:val="none" w:sz="0" w:space="0" w:color="auto"/>
            <w:bottom w:val="none" w:sz="0" w:space="0" w:color="auto"/>
            <w:right w:val="none" w:sz="0" w:space="0" w:color="auto"/>
          </w:divBdr>
        </w:div>
        <w:div w:id="1875189926">
          <w:marLeft w:val="480"/>
          <w:marRight w:val="0"/>
          <w:marTop w:val="0"/>
          <w:marBottom w:val="0"/>
          <w:divBdr>
            <w:top w:val="none" w:sz="0" w:space="0" w:color="auto"/>
            <w:left w:val="none" w:sz="0" w:space="0" w:color="auto"/>
            <w:bottom w:val="none" w:sz="0" w:space="0" w:color="auto"/>
            <w:right w:val="none" w:sz="0" w:space="0" w:color="auto"/>
          </w:divBdr>
        </w:div>
        <w:div w:id="167259026">
          <w:marLeft w:val="480"/>
          <w:marRight w:val="0"/>
          <w:marTop w:val="0"/>
          <w:marBottom w:val="0"/>
          <w:divBdr>
            <w:top w:val="none" w:sz="0" w:space="0" w:color="auto"/>
            <w:left w:val="none" w:sz="0" w:space="0" w:color="auto"/>
            <w:bottom w:val="none" w:sz="0" w:space="0" w:color="auto"/>
            <w:right w:val="none" w:sz="0" w:space="0" w:color="auto"/>
          </w:divBdr>
        </w:div>
        <w:div w:id="302735426">
          <w:marLeft w:val="480"/>
          <w:marRight w:val="0"/>
          <w:marTop w:val="0"/>
          <w:marBottom w:val="0"/>
          <w:divBdr>
            <w:top w:val="none" w:sz="0" w:space="0" w:color="auto"/>
            <w:left w:val="none" w:sz="0" w:space="0" w:color="auto"/>
            <w:bottom w:val="none" w:sz="0" w:space="0" w:color="auto"/>
            <w:right w:val="none" w:sz="0" w:space="0" w:color="auto"/>
          </w:divBdr>
        </w:div>
        <w:div w:id="1635285243">
          <w:marLeft w:val="480"/>
          <w:marRight w:val="0"/>
          <w:marTop w:val="0"/>
          <w:marBottom w:val="0"/>
          <w:divBdr>
            <w:top w:val="none" w:sz="0" w:space="0" w:color="auto"/>
            <w:left w:val="none" w:sz="0" w:space="0" w:color="auto"/>
            <w:bottom w:val="none" w:sz="0" w:space="0" w:color="auto"/>
            <w:right w:val="none" w:sz="0" w:space="0" w:color="auto"/>
          </w:divBdr>
        </w:div>
        <w:div w:id="1948387746">
          <w:marLeft w:val="480"/>
          <w:marRight w:val="0"/>
          <w:marTop w:val="0"/>
          <w:marBottom w:val="0"/>
          <w:divBdr>
            <w:top w:val="none" w:sz="0" w:space="0" w:color="auto"/>
            <w:left w:val="none" w:sz="0" w:space="0" w:color="auto"/>
            <w:bottom w:val="none" w:sz="0" w:space="0" w:color="auto"/>
            <w:right w:val="none" w:sz="0" w:space="0" w:color="auto"/>
          </w:divBdr>
        </w:div>
        <w:div w:id="624509318">
          <w:marLeft w:val="480"/>
          <w:marRight w:val="0"/>
          <w:marTop w:val="0"/>
          <w:marBottom w:val="0"/>
          <w:divBdr>
            <w:top w:val="none" w:sz="0" w:space="0" w:color="auto"/>
            <w:left w:val="none" w:sz="0" w:space="0" w:color="auto"/>
            <w:bottom w:val="none" w:sz="0" w:space="0" w:color="auto"/>
            <w:right w:val="none" w:sz="0" w:space="0" w:color="auto"/>
          </w:divBdr>
        </w:div>
        <w:div w:id="1523319296">
          <w:marLeft w:val="480"/>
          <w:marRight w:val="0"/>
          <w:marTop w:val="0"/>
          <w:marBottom w:val="0"/>
          <w:divBdr>
            <w:top w:val="none" w:sz="0" w:space="0" w:color="auto"/>
            <w:left w:val="none" w:sz="0" w:space="0" w:color="auto"/>
            <w:bottom w:val="none" w:sz="0" w:space="0" w:color="auto"/>
            <w:right w:val="none" w:sz="0" w:space="0" w:color="auto"/>
          </w:divBdr>
        </w:div>
        <w:div w:id="1418019204">
          <w:marLeft w:val="480"/>
          <w:marRight w:val="0"/>
          <w:marTop w:val="0"/>
          <w:marBottom w:val="0"/>
          <w:divBdr>
            <w:top w:val="none" w:sz="0" w:space="0" w:color="auto"/>
            <w:left w:val="none" w:sz="0" w:space="0" w:color="auto"/>
            <w:bottom w:val="none" w:sz="0" w:space="0" w:color="auto"/>
            <w:right w:val="none" w:sz="0" w:space="0" w:color="auto"/>
          </w:divBdr>
        </w:div>
        <w:div w:id="1395630">
          <w:marLeft w:val="480"/>
          <w:marRight w:val="0"/>
          <w:marTop w:val="0"/>
          <w:marBottom w:val="0"/>
          <w:divBdr>
            <w:top w:val="none" w:sz="0" w:space="0" w:color="auto"/>
            <w:left w:val="none" w:sz="0" w:space="0" w:color="auto"/>
            <w:bottom w:val="none" w:sz="0" w:space="0" w:color="auto"/>
            <w:right w:val="none" w:sz="0" w:space="0" w:color="auto"/>
          </w:divBdr>
        </w:div>
        <w:div w:id="1815684389">
          <w:marLeft w:val="480"/>
          <w:marRight w:val="0"/>
          <w:marTop w:val="0"/>
          <w:marBottom w:val="0"/>
          <w:divBdr>
            <w:top w:val="none" w:sz="0" w:space="0" w:color="auto"/>
            <w:left w:val="none" w:sz="0" w:space="0" w:color="auto"/>
            <w:bottom w:val="none" w:sz="0" w:space="0" w:color="auto"/>
            <w:right w:val="none" w:sz="0" w:space="0" w:color="auto"/>
          </w:divBdr>
        </w:div>
        <w:div w:id="313140714">
          <w:marLeft w:val="480"/>
          <w:marRight w:val="0"/>
          <w:marTop w:val="0"/>
          <w:marBottom w:val="0"/>
          <w:divBdr>
            <w:top w:val="none" w:sz="0" w:space="0" w:color="auto"/>
            <w:left w:val="none" w:sz="0" w:space="0" w:color="auto"/>
            <w:bottom w:val="none" w:sz="0" w:space="0" w:color="auto"/>
            <w:right w:val="none" w:sz="0" w:space="0" w:color="auto"/>
          </w:divBdr>
        </w:div>
        <w:div w:id="245187503">
          <w:marLeft w:val="480"/>
          <w:marRight w:val="0"/>
          <w:marTop w:val="0"/>
          <w:marBottom w:val="0"/>
          <w:divBdr>
            <w:top w:val="none" w:sz="0" w:space="0" w:color="auto"/>
            <w:left w:val="none" w:sz="0" w:space="0" w:color="auto"/>
            <w:bottom w:val="none" w:sz="0" w:space="0" w:color="auto"/>
            <w:right w:val="none" w:sz="0" w:space="0" w:color="auto"/>
          </w:divBdr>
        </w:div>
        <w:div w:id="456333324">
          <w:marLeft w:val="480"/>
          <w:marRight w:val="0"/>
          <w:marTop w:val="0"/>
          <w:marBottom w:val="0"/>
          <w:divBdr>
            <w:top w:val="none" w:sz="0" w:space="0" w:color="auto"/>
            <w:left w:val="none" w:sz="0" w:space="0" w:color="auto"/>
            <w:bottom w:val="none" w:sz="0" w:space="0" w:color="auto"/>
            <w:right w:val="none" w:sz="0" w:space="0" w:color="auto"/>
          </w:divBdr>
        </w:div>
        <w:div w:id="203373244">
          <w:marLeft w:val="480"/>
          <w:marRight w:val="0"/>
          <w:marTop w:val="0"/>
          <w:marBottom w:val="0"/>
          <w:divBdr>
            <w:top w:val="none" w:sz="0" w:space="0" w:color="auto"/>
            <w:left w:val="none" w:sz="0" w:space="0" w:color="auto"/>
            <w:bottom w:val="none" w:sz="0" w:space="0" w:color="auto"/>
            <w:right w:val="none" w:sz="0" w:space="0" w:color="auto"/>
          </w:divBdr>
        </w:div>
        <w:div w:id="1150831314">
          <w:marLeft w:val="480"/>
          <w:marRight w:val="0"/>
          <w:marTop w:val="0"/>
          <w:marBottom w:val="0"/>
          <w:divBdr>
            <w:top w:val="none" w:sz="0" w:space="0" w:color="auto"/>
            <w:left w:val="none" w:sz="0" w:space="0" w:color="auto"/>
            <w:bottom w:val="none" w:sz="0" w:space="0" w:color="auto"/>
            <w:right w:val="none" w:sz="0" w:space="0" w:color="auto"/>
          </w:divBdr>
        </w:div>
        <w:div w:id="118229615">
          <w:marLeft w:val="480"/>
          <w:marRight w:val="0"/>
          <w:marTop w:val="0"/>
          <w:marBottom w:val="0"/>
          <w:divBdr>
            <w:top w:val="none" w:sz="0" w:space="0" w:color="auto"/>
            <w:left w:val="none" w:sz="0" w:space="0" w:color="auto"/>
            <w:bottom w:val="none" w:sz="0" w:space="0" w:color="auto"/>
            <w:right w:val="none" w:sz="0" w:space="0" w:color="auto"/>
          </w:divBdr>
        </w:div>
        <w:div w:id="1178737881">
          <w:marLeft w:val="480"/>
          <w:marRight w:val="0"/>
          <w:marTop w:val="0"/>
          <w:marBottom w:val="0"/>
          <w:divBdr>
            <w:top w:val="none" w:sz="0" w:space="0" w:color="auto"/>
            <w:left w:val="none" w:sz="0" w:space="0" w:color="auto"/>
            <w:bottom w:val="none" w:sz="0" w:space="0" w:color="auto"/>
            <w:right w:val="none" w:sz="0" w:space="0" w:color="auto"/>
          </w:divBdr>
        </w:div>
        <w:div w:id="1344700367">
          <w:marLeft w:val="480"/>
          <w:marRight w:val="0"/>
          <w:marTop w:val="0"/>
          <w:marBottom w:val="0"/>
          <w:divBdr>
            <w:top w:val="none" w:sz="0" w:space="0" w:color="auto"/>
            <w:left w:val="none" w:sz="0" w:space="0" w:color="auto"/>
            <w:bottom w:val="none" w:sz="0" w:space="0" w:color="auto"/>
            <w:right w:val="none" w:sz="0" w:space="0" w:color="auto"/>
          </w:divBdr>
        </w:div>
        <w:div w:id="1452168920">
          <w:marLeft w:val="480"/>
          <w:marRight w:val="0"/>
          <w:marTop w:val="0"/>
          <w:marBottom w:val="0"/>
          <w:divBdr>
            <w:top w:val="none" w:sz="0" w:space="0" w:color="auto"/>
            <w:left w:val="none" w:sz="0" w:space="0" w:color="auto"/>
            <w:bottom w:val="none" w:sz="0" w:space="0" w:color="auto"/>
            <w:right w:val="none" w:sz="0" w:space="0" w:color="auto"/>
          </w:divBdr>
        </w:div>
        <w:div w:id="1128010814">
          <w:marLeft w:val="480"/>
          <w:marRight w:val="0"/>
          <w:marTop w:val="0"/>
          <w:marBottom w:val="0"/>
          <w:divBdr>
            <w:top w:val="none" w:sz="0" w:space="0" w:color="auto"/>
            <w:left w:val="none" w:sz="0" w:space="0" w:color="auto"/>
            <w:bottom w:val="none" w:sz="0" w:space="0" w:color="auto"/>
            <w:right w:val="none" w:sz="0" w:space="0" w:color="auto"/>
          </w:divBdr>
        </w:div>
        <w:div w:id="594828308">
          <w:marLeft w:val="480"/>
          <w:marRight w:val="0"/>
          <w:marTop w:val="0"/>
          <w:marBottom w:val="0"/>
          <w:divBdr>
            <w:top w:val="none" w:sz="0" w:space="0" w:color="auto"/>
            <w:left w:val="none" w:sz="0" w:space="0" w:color="auto"/>
            <w:bottom w:val="none" w:sz="0" w:space="0" w:color="auto"/>
            <w:right w:val="none" w:sz="0" w:space="0" w:color="auto"/>
          </w:divBdr>
        </w:div>
        <w:div w:id="317004058">
          <w:marLeft w:val="480"/>
          <w:marRight w:val="0"/>
          <w:marTop w:val="0"/>
          <w:marBottom w:val="0"/>
          <w:divBdr>
            <w:top w:val="none" w:sz="0" w:space="0" w:color="auto"/>
            <w:left w:val="none" w:sz="0" w:space="0" w:color="auto"/>
            <w:bottom w:val="none" w:sz="0" w:space="0" w:color="auto"/>
            <w:right w:val="none" w:sz="0" w:space="0" w:color="auto"/>
          </w:divBdr>
        </w:div>
        <w:div w:id="337852003">
          <w:marLeft w:val="480"/>
          <w:marRight w:val="0"/>
          <w:marTop w:val="0"/>
          <w:marBottom w:val="0"/>
          <w:divBdr>
            <w:top w:val="none" w:sz="0" w:space="0" w:color="auto"/>
            <w:left w:val="none" w:sz="0" w:space="0" w:color="auto"/>
            <w:bottom w:val="none" w:sz="0" w:space="0" w:color="auto"/>
            <w:right w:val="none" w:sz="0" w:space="0" w:color="auto"/>
          </w:divBdr>
        </w:div>
        <w:div w:id="2094692325">
          <w:marLeft w:val="480"/>
          <w:marRight w:val="0"/>
          <w:marTop w:val="0"/>
          <w:marBottom w:val="0"/>
          <w:divBdr>
            <w:top w:val="none" w:sz="0" w:space="0" w:color="auto"/>
            <w:left w:val="none" w:sz="0" w:space="0" w:color="auto"/>
            <w:bottom w:val="none" w:sz="0" w:space="0" w:color="auto"/>
            <w:right w:val="none" w:sz="0" w:space="0" w:color="auto"/>
          </w:divBdr>
        </w:div>
        <w:div w:id="1251815268">
          <w:marLeft w:val="480"/>
          <w:marRight w:val="0"/>
          <w:marTop w:val="0"/>
          <w:marBottom w:val="0"/>
          <w:divBdr>
            <w:top w:val="none" w:sz="0" w:space="0" w:color="auto"/>
            <w:left w:val="none" w:sz="0" w:space="0" w:color="auto"/>
            <w:bottom w:val="none" w:sz="0" w:space="0" w:color="auto"/>
            <w:right w:val="none" w:sz="0" w:space="0" w:color="auto"/>
          </w:divBdr>
        </w:div>
        <w:div w:id="406802237">
          <w:marLeft w:val="480"/>
          <w:marRight w:val="0"/>
          <w:marTop w:val="0"/>
          <w:marBottom w:val="0"/>
          <w:divBdr>
            <w:top w:val="none" w:sz="0" w:space="0" w:color="auto"/>
            <w:left w:val="none" w:sz="0" w:space="0" w:color="auto"/>
            <w:bottom w:val="none" w:sz="0" w:space="0" w:color="auto"/>
            <w:right w:val="none" w:sz="0" w:space="0" w:color="auto"/>
          </w:divBdr>
        </w:div>
        <w:div w:id="1948075646">
          <w:marLeft w:val="480"/>
          <w:marRight w:val="0"/>
          <w:marTop w:val="0"/>
          <w:marBottom w:val="0"/>
          <w:divBdr>
            <w:top w:val="none" w:sz="0" w:space="0" w:color="auto"/>
            <w:left w:val="none" w:sz="0" w:space="0" w:color="auto"/>
            <w:bottom w:val="none" w:sz="0" w:space="0" w:color="auto"/>
            <w:right w:val="none" w:sz="0" w:space="0" w:color="auto"/>
          </w:divBdr>
        </w:div>
        <w:div w:id="1514032036">
          <w:marLeft w:val="48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 w:id="2131128201">
      <w:bodyDiv w:val="1"/>
      <w:marLeft w:val="0"/>
      <w:marRight w:val="0"/>
      <w:marTop w:val="0"/>
      <w:marBottom w:val="0"/>
      <w:divBdr>
        <w:top w:val="none" w:sz="0" w:space="0" w:color="auto"/>
        <w:left w:val="none" w:sz="0" w:space="0" w:color="auto"/>
        <w:bottom w:val="none" w:sz="0" w:space="0" w:color="auto"/>
        <w:right w:val="none" w:sz="0" w:space="0" w:color="auto"/>
      </w:divBdr>
    </w:div>
    <w:div w:id="213840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github.com/sujilkumarkm/suicide_dash_app_2022/blob/master/data_maker.py"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
      <w:docPartPr>
        <w:name w:val="7C830C388F6648488DF39DB7E753D0C4"/>
        <w:category>
          <w:name w:val="General"/>
          <w:gallery w:val="placeholder"/>
        </w:category>
        <w:types>
          <w:type w:val="bbPlcHdr"/>
        </w:types>
        <w:behaviors>
          <w:behavior w:val="content"/>
        </w:behaviors>
        <w:guid w:val="{4980E4AD-3A8C-4131-8962-F93789F6DCCD}"/>
      </w:docPartPr>
      <w:docPartBody>
        <w:p w:rsidR="00CA4ADD" w:rsidRDefault="00190C8E" w:rsidP="00190C8E">
          <w:pPr>
            <w:pStyle w:val="7C830C388F6648488DF39DB7E753D0C4"/>
          </w:pPr>
          <w:r w:rsidRPr="00EB4C8A">
            <w:rPr>
              <w:rStyle w:val="PlaceholderText"/>
            </w:rPr>
            <w:t>Click or tap here to enter text.</w:t>
          </w:r>
        </w:p>
      </w:docPartBody>
    </w:docPart>
    <w:docPart>
      <w:docPartPr>
        <w:name w:val="62BCC0FEC6454AF0A3F8E3513E49CFD7"/>
        <w:category>
          <w:name w:val="General"/>
          <w:gallery w:val="placeholder"/>
        </w:category>
        <w:types>
          <w:type w:val="bbPlcHdr"/>
        </w:types>
        <w:behaviors>
          <w:behavior w:val="content"/>
        </w:behaviors>
        <w:guid w:val="{1252037F-43B7-4766-8DD8-6AE70C26D48C}"/>
      </w:docPartPr>
      <w:docPartBody>
        <w:p w:rsidR="00015B87" w:rsidRDefault="00CA4ADD" w:rsidP="00CA4ADD">
          <w:pPr>
            <w:pStyle w:val="62BCC0FEC6454AF0A3F8E3513E49CFD7"/>
          </w:pPr>
          <w:r w:rsidRPr="00EB4C8A">
            <w:rPr>
              <w:rStyle w:val="PlaceholderText"/>
            </w:rPr>
            <w:t>Click or tap here to enter text.</w:t>
          </w:r>
        </w:p>
      </w:docPartBody>
    </w:docPart>
    <w:docPart>
      <w:docPartPr>
        <w:name w:val="65844B1BA73B454982DC37F92DA57DE9"/>
        <w:category>
          <w:name w:val="General"/>
          <w:gallery w:val="placeholder"/>
        </w:category>
        <w:types>
          <w:type w:val="bbPlcHdr"/>
        </w:types>
        <w:behaviors>
          <w:behavior w:val="content"/>
        </w:behaviors>
        <w:guid w:val="{2F48AFE1-ECA3-414A-A539-451E1849F194}"/>
      </w:docPartPr>
      <w:docPartBody>
        <w:p w:rsidR="00F226D0" w:rsidRDefault="00015B87" w:rsidP="00015B87">
          <w:pPr>
            <w:pStyle w:val="65844B1BA73B454982DC37F92DA57DE9"/>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15B87"/>
    <w:rsid w:val="000327B4"/>
    <w:rsid w:val="00061373"/>
    <w:rsid w:val="000654C4"/>
    <w:rsid w:val="000B62AD"/>
    <w:rsid w:val="000E3A07"/>
    <w:rsid w:val="00122EA6"/>
    <w:rsid w:val="00163E35"/>
    <w:rsid w:val="00190C8E"/>
    <w:rsid w:val="001C251A"/>
    <w:rsid w:val="001C25E6"/>
    <w:rsid w:val="001C634E"/>
    <w:rsid w:val="00280A19"/>
    <w:rsid w:val="0028588D"/>
    <w:rsid w:val="002974E5"/>
    <w:rsid w:val="002A2B9B"/>
    <w:rsid w:val="002A4C1F"/>
    <w:rsid w:val="002A7F70"/>
    <w:rsid w:val="002B493C"/>
    <w:rsid w:val="002B567F"/>
    <w:rsid w:val="002C3087"/>
    <w:rsid w:val="002D2876"/>
    <w:rsid w:val="002D641D"/>
    <w:rsid w:val="00313CC9"/>
    <w:rsid w:val="00324D29"/>
    <w:rsid w:val="00326796"/>
    <w:rsid w:val="003A28FD"/>
    <w:rsid w:val="003D615D"/>
    <w:rsid w:val="003E7D15"/>
    <w:rsid w:val="003F5EF2"/>
    <w:rsid w:val="00437BC0"/>
    <w:rsid w:val="00451124"/>
    <w:rsid w:val="00477925"/>
    <w:rsid w:val="004A09E8"/>
    <w:rsid w:val="004A2A54"/>
    <w:rsid w:val="004B161A"/>
    <w:rsid w:val="004D4857"/>
    <w:rsid w:val="005024ED"/>
    <w:rsid w:val="00523ADE"/>
    <w:rsid w:val="0060029C"/>
    <w:rsid w:val="00624809"/>
    <w:rsid w:val="006B6038"/>
    <w:rsid w:val="006F628D"/>
    <w:rsid w:val="006F7CD5"/>
    <w:rsid w:val="00701ADC"/>
    <w:rsid w:val="00737DB1"/>
    <w:rsid w:val="007950A5"/>
    <w:rsid w:val="007A0914"/>
    <w:rsid w:val="007A09C0"/>
    <w:rsid w:val="007A6626"/>
    <w:rsid w:val="007C38B5"/>
    <w:rsid w:val="0080492D"/>
    <w:rsid w:val="00850A55"/>
    <w:rsid w:val="00895FC2"/>
    <w:rsid w:val="008D1A9E"/>
    <w:rsid w:val="008D6E27"/>
    <w:rsid w:val="00903FB4"/>
    <w:rsid w:val="00963A4D"/>
    <w:rsid w:val="00973C25"/>
    <w:rsid w:val="00A14910"/>
    <w:rsid w:val="00A7114A"/>
    <w:rsid w:val="00A833B3"/>
    <w:rsid w:val="00B074C9"/>
    <w:rsid w:val="00B16060"/>
    <w:rsid w:val="00B35C09"/>
    <w:rsid w:val="00B41141"/>
    <w:rsid w:val="00B44501"/>
    <w:rsid w:val="00C52D9A"/>
    <w:rsid w:val="00C80442"/>
    <w:rsid w:val="00CA2234"/>
    <w:rsid w:val="00CA4ADD"/>
    <w:rsid w:val="00CA7B0E"/>
    <w:rsid w:val="00CB3076"/>
    <w:rsid w:val="00CE5F53"/>
    <w:rsid w:val="00CE6204"/>
    <w:rsid w:val="00D2617C"/>
    <w:rsid w:val="00DD2FA8"/>
    <w:rsid w:val="00E134D2"/>
    <w:rsid w:val="00E92296"/>
    <w:rsid w:val="00EB4F03"/>
    <w:rsid w:val="00F226D0"/>
    <w:rsid w:val="00F51A64"/>
    <w:rsid w:val="00FB198E"/>
    <w:rsid w:val="00FC1D80"/>
    <w:rsid w:val="00FD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5B87"/>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 w:type="paragraph" w:customStyle="1" w:styleId="7C830C388F6648488DF39DB7E753D0C4">
    <w:name w:val="7C830C388F6648488DF39DB7E753D0C4"/>
    <w:rsid w:val="00190C8E"/>
  </w:style>
  <w:style w:type="paragraph" w:customStyle="1" w:styleId="62BCC0FEC6454AF0A3F8E3513E49CFD7">
    <w:name w:val="62BCC0FEC6454AF0A3F8E3513E49CFD7"/>
    <w:rsid w:val="00CA4ADD"/>
  </w:style>
  <w:style w:type="paragraph" w:customStyle="1" w:styleId="65844B1BA73B454982DC37F92DA57DE9">
    <w:name w:val="65844B1BA73B454982DC37F92DA57DE9"/>
    <w:rsid w:val="00015B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ed40e770-545c-4163-a378-fe22fedb5107&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02a15005-3562-48a8-a7bd-9f92da332357&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6d81bd43-d993-4652-9998-a692cba370b0&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ef395346-48b2-4de6-8048-0b95b1c58165&quot;,&quot;properties&quot;:{&quot;noteIndex&quot;:0},&quot;isEdited&quot;:false,&quot;manualOverride&quot;:{&quot;isManuallyOverridden&quot;:true,&quot;citeprocText&quot;:&quot;(Markus Schmitt, 2022)&quot;,&quot;manualOverrideText&quot;:&quot;(Markus Schmitt 2022)&quot;},&quot;citationTag&quot;:&quot;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quot;,&quot;citationItems&quot;:[{&quot;id&quot;:&quot;56baee7f-dddf-3b68-84d3-7c8c4afb5b7d&quot;,&quot;itemData&quot;:{&quot;type&quot;:&quot;webpage&quot;,&quot;id&quot;:&quot;56baee7f-dddf-3b68-84d3-7c8c4afb5b7d&quot;,&quot;title&quot;:&quot;Data dashboarding tools | Streamlit v.s. Dash v.s. Shiny vs. Voila vs. Flask vs. Jupyter&quot;,&quot;author&quot;:[{&quot;family&quot;:&quot;Markus Schmitt&quot;,&quot;given&quot;:&quot;&quot;,&quot;parse-names&quot;:false,&quot;dropping-particle&quot;:&quot;&quot;,&quot;non-dropping-particle&quot;:&quot;&quot;}],&quot;accessed&quot;:{&quot;date-parts&quot;:[[2022,9,9]]},&quot;URL&quot;:&quot;https://www.datarevenue.com/en-blog/data-dashboarding-streamlit-vs-dash-vs-shiny-vs-voila&quot;,&quot;issued&quot;:{&quot;date-parts&quot;:[[2022]]},&quot;container-title-short&quot;:&quot;&quot;},&quot;isTemporary&quot;:false}]},{&quot;citationID&quot;:&quot;MENDELEY_CITATION_d80c67f6-3a54-4cec-a591-ef43da059d49&quot;,&quot;properties&quot;:{&quot;noteIndex&quot;:0},&quot;isEdited&quot;:false,&quot;manualOverride&quot;:{&quot;isManuallyOverridden&quot;:false,&quot;citeprocText&quot;:&quot;(Elias Dabbas, 2019)&quot;,&quot;manualOverrideText&quot;:&quot;&quot;},&quot;citationTag&quot;:&quot;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quot;,&quot;citationItems&quot;:[{&quot;id&quot;:&quot;cffe4d5e-2d48-30b2-b2d6-8b342948c6ff&quot;,&quot;itemData&quot;:{&quot;type&quot;:&quot;webpage&quot;,&quot;id&quot;:&quot;cffe4d5e-2d48-30b2-b2d6-8b342948c6ff&quot;,&quot;title&quot;:&quot;Build a Ploty Dash App - Poverty Data Dashboard&quot;,&quot;author&quot;:[{&quot;family&quot;:&quot;Elias Dabbas&quot;,&quot;given&quot;:&quot;&quot;,&quot;parse-names&quot;:false,&quot;dropping-particle&quot;:&quot;&quot;,&quot;non-dropping-particle&quot;:&quot;&quot;}],&quot;accessed&quot;:{&quot;date-parts&quot;:[[2022,8,23]]},&quot;URL&quot;:&quot;https://povertydata.org/&quot;,&quot;issued&quot;:{&quot;date-parts&quot;:[[2019]]},&quot;container-title-short&quot;:&quot;&quot;},&quot;isTemporary&quot;:false}]},{&quot;citationID&quot;:&quot;MENDELEY_CITATION_4bbe8320-3487-429a-b633-535d5784139e&quot;,&quot;properties&quot;:{&quot;noteIndex&quot;:0},&quot;isEdited&quot;:false,&quot;manualOverride&quot;:{&quot;isManuallyOverridden&quot;:false,&quot;citeprocText&quot;:&quot;(Elias Dabbas, 2018)&quot;,&quot;manualOverrideText&quot;:&quot;&quot;},&quot;citationTag&quot;:&quot;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quot;,&quot;citationItems&quot;:[{&quot;id&quot;:&quot;47b41285-53e4-3e69-b941-237a7320a923&quot;,&quot;itemData&quot;:{&quot;type&quot;:&quot;webpage&quot;,&quot;id&quot;:&quot;47b41285-53e4-3e69-b941-237a7320a923&quot;,&quot;title&quot;:&quot;Migration and Population Density - WorldBank Data Dashboard&quot;,&quot;author&quot;:[{&quot;family&quot;:&quot;Elias Dabbas&quot;,&quot;given&quot;:&quot;&quot;,&quot;parse-names&quot;:false,&quot;dropping-particle&quot;:&quot;&quot;,&quot;non-dropping-particle&quot;:&quot;&quot;}],&quot;accessed&quot;:{&quot;date-parts&quot;:[[2022,8,24]]},&quot;URL&quot;:&quot;https://www.dashboardom.com/migration-population&quot;,&quot;issued&quot;:{&quot;date-parts&quot;:[[2018]]},&quot;container-title-short&quot;:&quot;&quot;},&quot;isTemporary&quot;:false}]},{&quot;citationID&quot;:&quot;MENDELEY_CITATION_d19ca1cc-dd5f-49a9-acd0-d57a1c56f943&quot;,&quot;properties&quot;:{&quot;noteIndex&quot;:0},&quot;isEdited&quot;:false,&quot;manualOverride&quot;:{&quot;isManuallyOverridden&quot;:false,&quot;citeprocText&quot;:&quot;(Dylan Castillo, 2022)&quot;,&quot;manualOverrideText&quot;:&quot;&quot;},&quot;citationTag&quot;:&quot;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uthor&quot;:[{&quot;family&quot;:&quot;Dylan Castillo&quot;,&quot;given&quot;:&quot;&quot;,&quot;parse-names&quot;:false,&quot;dropping-particle&quot;:&quot;&quot;,&quot;non-dropping-particle&quot;:&quot;&quot;}],&quot;accessed&quot;:{&quot;date-parts&quot;:[[2022,8,24]]},&quot;URL&quot;:&quot;https://realpython.com/python-dash/&quot;,&quot;issued&quot;:{&quot;date-parts&quot;:[[2022]]},&quot;container-title-short&quot;:&quot;&quot;},&quot;isTemporary&quot;:false}]},{&quot;citationID&quot;:&quot;MENDELEY_CITATION_677f5402-f608-489b-bdac-7a40c4faeb02&quot;,&quot;properties&quot;:{&quot;noteIndex&quot;:0},&quot;isEdited&quot;:false,&quot;manualOverride&quot;:{&quot;isManuallyOverridden&quot;:false,&quot;citeprocText&quot;:&quot;(Alexander Blaufuss, 2020)&quot;,&quot;manualOverrideText&quot;:&quot;&quot;},&quot;citationTag&quot;:&quot;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1e7b67a7-def6-48a3-a994-c9b6ba523daf&quot;,&quot;properties&quot;:{&quot;noteIndex&quot;:0},&quot;isEdited&quot;:false,&quot;manualOverride&quot;:{&quot;isManuallyOverridden&quot;:false,&quot;citeprocText&quot;:&quot;(Johns Hopkins University, 2022)&quot;,&quot;manualOverrideText&quot;:&quot;&quot;},&quot;citationTag&quot;:&quot;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uthor&quot;:[{&quot;family&quot;:&quot;Johns Hopkins University&quot;,&quot;given&quot;:&quot;&quot;,&quot;parse-names&quot;:false,&quot;dropping-particle&quot;:&quot;&quot;,&quot;non-dropping-particle&quot;:&quot;&quot;}],&quot;accessed&quot;:{&quot;date-parts&quot;:[[2022,6,11]]},&quot;URL&quot;:&quot;https://coronavirus.jhu.edu/map.html&quot;,&quot;issued&quot;:{&quot;date-parts&quot;:[[2022]]},&quot;container-title-short&quot;:&quot;&quot;},&quot;isTemporary&quot;:false}]},{&quot;citationID&quot;:&quot;MENDELEY_CITATION_0a379f76-f764-4964-9be2-4f00a46e0871&quot;,&quot;properties&quot;:{&quot;noteIndex&quot;:0},&quot;isEdited&quot;:false,&quot;manualOverride&quot;:{&quot;isManuallyOverridden&quot;:false,&quot;citeprocText&quot;:&quot;(Geckoboard, 2022)&quot;,&quot;manualOverrideText&quot;:&quot;&quot;},&quot;citationTag&quot;:&quot;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quot;,&quot;citationItems&quot;:[{&quot;id&quot;:&quot;b244469b-311a-3cb8-b97e-9c79d979d322&quot;,&quot;itemData&quot;:{&quot;type&quot;:&quot;webpage&quot;,&quot;id&quot;:&quot;b244469b-311a-3cb8-b97e-9c79d979d322&quot;,&quot;title&quot;:&quot;Sales YTD&quot;,&quot;author&quot;:[{&quot;family&quot;:&quot;Geckoboard&quot;,&quot;given&quot;:&quot;&quot;,&quot;parse-names&quot;:false,&quot;dropping-particle&quot;:&quot;&quot;,&quot;non-dropping-particle&quot;:&quot;&quot;}],&quot;accessed&quot;:{&quot;date-parts&quot;:[[2022,9,9]]},&quot;URL&quot;:&quot;https://share.geckoboard.com/dashboards/JPVRGXEPTTUBIX4Y?_ga=2.223387931.1481208763.1662722437-1665380050.166272243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false,&quot;citeprocText&quot;:&quot;(Patowary et al., 2018)&quot;,&quot;manualOverrideText&quot;:&quot;&quot;},&quot;citationTag&quot;:&quot;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false,&quot;citeprocText&quot;:&quot;(Kumar Jha &amp;#38; Pande, 2021)&quot;,&quot;manualOverrideText&quot;:&quot;&quot;},&quot;citationTag&quot;:&quot;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false,&quot;citeprocText&quot;:&quot;(Huang &amp;#38; Chalabi, 1995)&quot;,&quot;manualOverrideText&quot;:&quot;&quot;},&quot;citationTag&quot;:&quot;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true,&quot;citeprocText&quot;:&quot;(CSO statistical release, 2014)&quot;,&quot;manualOverrideText&quot;:&quot;(2014)&quot;},&quot;citationTag&quot;:&quot;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false,&quot;citeprocText&quot;:&quot;(Vera Shao, 2020)&quot;,&quot;manualOverrideText&quot;:&quot;&quot;},&quot;citationTag&quot;:&quot;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quot;,&quot;citationItems&quot;:[{&quot;id&quot;:&quot;ff19b608-235f-3f70-8c67-b52e4606a8e4&quot;,&quot;itemData&quot;:{&quot;type&quot;:&quot;webpage&quot;,&quot;id&quot;:&quot;ff19b608-235f-3f70-8c67-b52e4606a8e4&quot;,&quot;title&quot;:&quot;Forecasting with a Time Series Model using Python: Part One | Bounteous&quot;,&quot;author&quot;:[{&quot;family&quot;:&quot;Vera Shao&quot;,&quot;given&quot;:&quot;&quot;,&quot;parse-names&quot;:false,&quot;dropping-particle&quot;:&quot;&quot;,&quot;non-dropping-particle&quot;:&quot;&quot;}],&quot;accessed&quot;:{&quot;date-parts&quot;:[[2022,8,28]]},&quot;URL&quot;:&quot;https://www.bounteous.com/insights/2020/09/15/forecasting-time-series-model-using-python-part-one/&quot;,&quot;issued&quot;:{&quot;date-parts&quot;:[[2020]]},&quot;container-title-short&quot;:&quot;&quot;},&quot;isTemporary&quot;:false}]},{&quot;citationID&quot;:&quot;MENDELEY_CITATION_d0c30941-7216-413a-96af-bae01d83c41c&quot;,&quot;properties&quot;:{&quot;noteIndex&quot;:0},&quot;isEdited&quot;:false,&quot;manualOverride&quot;:{&quot;isManuallyOverridden&quot;:false,&quot;citeprocText&quot;:&quot;(The Economist, 2018)&quot;,&quot;manualOverrideText&quot;:&quot;&quot;},&quot;citationTag&quot;:&quot;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quot;,&quot;citationItems&quot;:[{&quot;id&quot;:&quot;cac4db58-8d89-393e-9035-4081a60f39dc&quot;,&quot;itemData&quot;:{&quot;type&quot;:&quot;webpage&quot;,&quot;id&quot;:&quot;cac4db58-8d89-393e-9035-4081a60f39dc&quot;,&quot;title&quot;:&quot;Why the global suicide rate is falling | The Economist&quot;,&quot;author&quot;:[{&quot;family&quot;:&quot;The Economist&quot;,&quot;given&quot;:&quot;&quot;,&quot;parse-names&quot;:false,&quot;dropping-particle&quot;:&quot;&quot;,&quot;non-dropping-particle&quot;:&quot;&quot;}],&quot;accessed&quot;:{&quot;date-parts&quot;:[[2022,9,11]]},&quot;URL&quot;:&quot;https://www.economist.com/the-economist-explains/2018/11/30/why-the-global-suicide-rate-is-falling&quot;,&quot;issued&quot;:{&quot;date-parts&quot;:[[2018]]},&quot;container-title-short&quot;:&quot;&quot;},&quot;isTemporary&quot;:false}]},{&quot;citationID&quot;:&quot;MENDELEY_CITATION_e67beb95-045e-4007-9597-0ad41e079970&quot;,&quot;properties&quot;:{&quot;noteIndex&quot;:0},&quot;isEdited&quot;:false,&quot;manualOverride&quot;:{&quot;isManuallyOverridden&quot;:false,&quot;citeprocText&quot;:&quot;(UN, 2015)&quot;,&quot;manualOverrideText&quot;:&quot;&quot;},&quot;citationTag&quot;:&quot;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quot;,&quot;citationItems&quot;:[{&quot;id&quot;:&quot;3cff5dd0-68d0-373c-8167-ec52fb2e28d7&quot;,&quot;itemData&quot;:{&quot;type&quot;:&quot;webpage&quot;,&quot;id&quot;:&quot;3cff5dd0-68d0-373c-8167-ec52fb2e28d7&quot;,&quot;title&quot;:&quot;World Economic Situation and Prospects 2015 | Department of Economic and Social Affairs&quot;,&quot;author&quot;:[{&quot;family&quot;:&quot;UN&quot;,&quot;given&quot;:&quot;&quot;,&quot;parse-names&quot;:false,&quot;dropping-particle&quot;:&quot;&quot;,&quot;non-dropping-particle&quot;:&quot;&quot;}],&quot;accessed&quot;:{&quot;date-parts&quot;:[[2022,6,12]]},&quot;URL&quot;:&quot;https://www.un.org/development/desa/dpad/publication/world-economic-situation-and-prospects-2015/&quot;,&quot;issued&quot;:{&quot;date-parts&quot;:[[2015]]},&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container-title-short&quot;:&quot;Forensic Sci Int&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Almasi et al, 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container-title-short&quot;:&quot;BMC Psychiatry&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65845d3-4e8c-45b0-ab01-57fb66f187e9&quot;,&quot;properties&quot;:{&quot;noteIndex&quot;:0},&quot;isEdited&quot;:false,&quot;manualOverride&quot;:{&quot;isManuallyOverridden&quot;:false,&quot;citeprocText&quot;:&quot;(Joel Gunter, 2022)&quot;,&quot;manualOverrideText&quot;:&quot;&quot;},&quot;citationTag&quot;:&quot;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19LCJpc1RlbXBvcmFyeSI6ZmFsc2V9XX0=&quot;,&quot;citationItems&quot;:[{&quot;id&quot;:&quot;ecb74143-13bd-3aef-8f59-5aba5315b00b&quot;,&quot;itemData&quot;:{&quot;type&quot;:&quot;webpage&quot;,&quot;id&quot;:&quot;ecb74143-13bd-3aef-8f59-5aba5315b00b&quot;,&quot;title&quot;:&quot;How suicide became the hidden toll of the war in Ukraine - BBC News&quot;,&quot;author&quot;:[{&quot;family&quot;:&quot;Joel Gunter&quot;,&quot;given&quot;:&quot;&quot;,&quot;parse-names&quot;:false,&quot;dropping-particle&quot;:&quot;&quot;,&quot;non-dropping-particle&quot;:&quot;&quot;}],&quot;accessed&quot;:{&quot;date-parts&quot;:[[2022,9,11]]},&quot;URL&quot;:&quot;https://www.bbc.com/news/world-europe-60318298&quot;,&quot;issued&quot;:{&quot;date-parts&quot;:[[2022]]}},&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19598</Words>
  <Characters>111714</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2022-09-11T11:51:00Z</dcterms:modified>
</cp:coreProperties>
</file>