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28D05CB6" w:rsidR="00496871" w:rsidRDefault="00A1221F" w:rsidP="00A1221F">
      <w:pPr>
        <w:jc w:val="center"/>
        <w:rPr>
          <w:rFonts w:ascii="Arial" w:hAnsi="Arial" w:cs="Arial"/>
          <w:b/>
          <w:bCs/>
          <w:sz w:val="32"/>
          <w:szCs w:val="32"/>
        </w:rPr>
      </w:pPr>
      <w:r w:rsidRPr="00273F08">
        <w:rPr>
          <w:rFonts w:ascii="Arial" w:hAnsi="Arial" w:cs="Arial"/>
          <w:b/>
          <w:bCs/>
          <w:sz w:val="32"/>
          <w:szCs w:val="32"/>
        </w:rPr>
        <w:t>Acknowledgements</w:t>
      </w:r>
    </w:p>
    <w:p w14:paraId="5C818643" w14:textId="70089180" w:rsidR="006630A1" w:rsidRDefault="006630A1" w:rsidP="00A1221F">
      <w:pPr>
        <w:jc w:val="center"/>
        <w:rPr>
          <w:rFonts w:ascii="Arial" w:hAnsi="Arial" w:cs="Arial"/>
          <w:b/>
          <w:bCs/>
          <w:sz w:val="32"/>
          <w:szCs w:val="32"/>
        </w:rPr>
      </w:pPr>
    </w:p>
    <w:p w14:paraId="53A00E17" w14:textId="11F6CCAE" w:rsidR="00DF2205" w:rsidRDefault="006630A1" w:rsidP="00834620">
      <w:pPr>
        <w:pStyle w:val="pf0"/>
        <w:spacing w:line="360" w:lineRule="auto"/>
        <w:jc w:val="both"/>
        <w:rPr>
          <w:rFonts w:ascii="Arial" w:hAnsi="Arial" w:cs="Arial"/>
        </w:rPr>
      </w:pPr>
      <w:r w:rsidRPr="006630A1">
        <w:rPr>
          <w:rFonts w:ascii="Arial" w:hAnsi="Arial" w:cs="Arial"/>
        </w:rPr>
        <w:t xml:space="preserve">I would like to start by expressing my sincere gratitude to </w:t>
      </w:r>
      <w:r w:rsidR="003B0870">
        <w:rPr>
          <w:rFonts w:ascii="Arial" w:hAnsi="Arial" w:cs="Arial"/>
        </w:rPr>
        <w:t>Dr</w:t>
      </w:r>
      <w:r w:rsidRPr="006630A1">
        <w:rPr>
          <w:rFonts w:ascii="Arial" w:hAnsi="Arial" w:cs="Arial"/>
        </w:rPr>
        <w:t xml:space="preserve">. </w:t>
      </w:r>
      <w:r w:rsidR="003B0870" w:rsidRPr="003B0870">
        <w:rPr>
          <w:rFonts w:ascii="Arial" w:eastAsiaTheme="minorHAnsi" w:hAnsi="Arial" w:cs="Arial"/>
        </w:rPr>
        <w:t>Abhishek Kaushik</w:t>
      </w:r>
      <w:r w:rsidR="003B0870">
        <w:rPr>
          <w:rFonts w:ascii="Arial" w:eastAsiaTheme="minorHAnsi" w:hAnsi="Arial" w:cs="Arial"/>
        </w:rPr>
        <w:t xml:space="preserve"> </w:t>
      </w:r>
      <w:r w:rsidRPr="006630A1">
        <w:rPr>
          <w:rFonts w:ascii="Arial" w:hAnsi="Arial" w:cs="Arial"/>
        </w:rPr>
        <w:t xml:space="preserve">and Dr. </w:t>
      </w:r>
      <w:r w:rsidR="003B0870" w:rsidRPr="003B0870">
        <w:rPr>
          <w:rFonts w:ascii="Arial" w:hAnsi="Arial" w:cs="Arial"/>
        </w:rPr>
        <w:t>Jack Mc Donnell</w:t>
      </w:r>
      <w:r w:rsidRPr="006630A1">
        <w:rPr>
          <w:rFonts w:ascii="Arial" w:hAnsi="Arial" w:cs="Arial"/>
        </w:rPr>
        <w:t xml:space="preserve">, my supervisor, for their important advice, ongoing support, and patience throughout my </w:t>
      </w:r>
      <w:r w:rsidR="003A3BB0">
        <w:rPr>
          <w:rFonts w:ascii="Arial" w:hAnsi="Arial" w:cs="Arial"/>
        </w:rPr>
        <w:t>MSc</w:t>
      </w:r>
      <w:r w:rsidRPr="006630A1">
        <w:rPr>
          <w:rFonts w:ascii="Arial" w:hAnsi="Arial" w:cs="Arial"/>
        </w:rPr>
        <w:t xml:space="preserve"> studies. My academic studies and daily life have both benefited greatly from their vast knowledge and extensive experience. Additionally, I want to thank </w:t>
      </w:r>
      <w:r w:rsidR="006E157C">
        <w:rPr>
          <w:rFonts w:ascii="Arial" w:hAnsi="Arial" w:cs="Arial"/>
        </w:rPr>
        <w:t>Dr</w:t>
      </w:r>
      <w:r w:rsidRPr="006630A1">
        <w:rPr>
          <w:rFonts w:ascii="Arial" w:hAnsi="Arial" w:cs="Arial"/>
        </w:rPr>
        <w:t xml:space="preserve"> </w:t>
      </w:r>
      <w:r w:rsidR="00F24343">
        <w:rPr>
          <w:rFonts w:ascii="Arial" w:hAnsi="Arial" w:cs="Arial"/>
        </w:rPr>
        <w:t>Rajesh Jaiswal</w:t>
      </w:r>
      <w:r w:rsidRPr="006630A1">
        <w:rPr>
          <w:rFonts w:ascii="Arial" w:hAnsi="Arial" w:cs="Arial"/>
        </w:rPr>
        <w:t xml:space="preserve"> and D</w:t>
      </w:r>
      <w:r w:rsidR="006E157C">
        <w:rPr>
          <w:rFonts w:ascii="Arial" w:hAnsi="Arial" w:cs="Arial"/>
        </w:rPr>
        <w:t xml:space="preserve">r </w:t>
      </w:r>
      <w:r w:rsidR="00F24343">
        <w:rPr>
          <w:rFonts w:ascii="Arial" w:hAnsi="Arial" w:cs="Arial"/>
        </w:rPr>
        <w:t>Pedar Grant</w:t>
      </w:r>
      <w:r w:rsidRPr="006630A1">
        <w:rPr>
          <w:rFonts w:ascii="Arial" w:hAnsi="Arial" w:cs="Arial"/>
        </w:rPr>
        <w:t xml:space="preserve"> for their technical assistance with my work. I'd want to extend my gratitude to all the </w:t>
      </w:r>
      <w:r w:rsidR="002A23B7">
        <w:rPr>
          <w:rFonts w:ascii="Arial" w:hAnsi="Arial" w:cs="Arial"/>
        </w:rPr>
        <w:t>DKIT Staff</w:t>
      </w:r>
      <w:r w:rsidRPr="006630A1">
        <w:rPr>
          <w:rFonts w:ascii="Arial" w:hAnsi="Arial" w:cs="Arial"/>
        </w:rPr>
        <w:t xml:space="preserve"> members. </w:t>
      </w:r>
    </w:p>
    <w:p w14:paraId="13C2E18D" w14:textId="76329F9C" w:rsidR="006630A1" w:rsidRDefault="006630A1" w:rsidP="00834620">
      <w:pPr>
        <w:pStyle w:val="pf0"/>
        <w:spacing w:line="360" w:lineRule="auto"/>
        <w:jc w:val="both"/>
        <w:rPr>
          <w:rFonts w:ascii="Arial" w:hAnsi="Arial" w:cs="Arial"/>
        </w:rPr>
      </w:pPr>
      <w:r w:rsidRPr="006630A1">
        <w:rPr>
          <w:rFonts w:ascii="Arial" w:hAnsi="Arial" w:cs="Arial"/>
        </w:rPr>
        <w:t xml:space="preserve">My time studying and living in </w:t>
      </w:r>
      <w:r w:rsidR="00B422E5">
        <w:rPr>
          <w:rFonts w:ascii="Arial" w:hAnsi="Arial" w:cs="Arial"/>
        </w:rPr>
        <w:t>Ireland</w:t>
      </w:r>
      <w:r w:rsidRPr="006630A1">
        <w:rPr>
          <w:rFonts w:ascii="Arial" w:hAnsi="Arial" w:cs="Arial"/>
        </w:rPr>
        <w:t xml:space="preserve"> has been excellent thanks to their generous support and assistance. Last but not least, I want to thank my </w:t>
      </w:r>
      <w:r w:rsidR="00B422E5">
        <w:rPr>
          <w:rFonts w:ascii="Arial" w:hAnsi="Arial" w:cs="Arial"/>
        </w:rPr>
        <w:t>brothers and sisters</w:t>
      </w:r>
      <w:r w:rsidRPr="006630A1">
        <w:rPr>
          <w:rFonts w:ascii="Arial" w:hAnsi="Arial" w:cs="Arial"/>
        </w:rPr>
        <w:t xml:space="preserve">, </w:t>
      </w:r>
      <w:r w:rsidR="00805245">
        <w:rPr>
          <w:rFonts w:ascii="Arial" w:hAnsi="Arial" w:cs="Arial"/>
        </w:rPr>
        <w:t xml:space="preserve">and </w:t>
      </w:r>
      <w:r w:rsidRPr="006630A1">
        <w:rPr>
          <w:rFonts w:ascii="Arial" w:hAnsi="Arial" w:cs="Arial"/>
        </w:rPr>
        <w:t xml:space="preserve">my </w:t>
      </w:r>
      <w:r w:rsidR="002E6B54">
        <w:rPr>
          <w:rFonts w:ascii="Arial" w:hAnsi="Arial" w:cs="Arial"/>
        </w:rPr>
        <w:t>special one</w:t>
      </w:r>
      <w:r w:rsidRPr="006630A1">
        <w:rPr>
          <w:rFonts w:ascii="Arial" w:hAnsi="Arial" w:cs="Arial"/>
        </w:rPr>
        <w:t>. In the last several years, it wouldn't have been possible without their great support and understanding.</w:t>
      </w:r>
      <w:r w:rsidR="00EA3FC3" w:rsidRPr="00EA3FC3">
        <w:t xml:space="preserve"> </w:t>
      </w:r>
      <w:r w:rsidR="00EA3FC3" w:rsidRPr="00EA3FC3">
        <w:rPr>
          <w:rFonts w:ascii="Arial" w:hAnsi="Arial" w:cs="Arial"/>
        </w:rPr>
        <w:t>Without their incredible support and understanding throughout the previous few years, I would not have been able to finish my research.</w:t>
      </w:r>
    </w:p>
    <w:p w14:paraId="1C37AD20" w14:textId="54401ED5" w:rsidR="008274A4" w:rsidRDefault="00DF2205" w:rsidP="00834620">
      <w:pPr>
        <w:pStyle w:val="pf0"/>
        <w:spacing w:line="360" w:lineRule="auto"/>
        <w:jc w:val="both"/>
        <w:rPr>
          <w:rFonts w:ascii="Arial" w:hAnsi="Arial" w:cs="Arial"/>
        </w:rPr>
      </w:pPr>
      <w:r>
        <w:rPr>
          <w:rFonts w:ascii="Arial" w:hAnsi="Arial" w:cs="Arial"/>
        </w:rPr>
        <w:t xml:space="preserve">I am extremely thankful to </w:t>
      </w:r>
      <w:r w:rsidR="00417E64">
        <w:rPr>
          <w:rFonts w:ascii="Arial" w:hAnsi="Arial" w:cs="Arial"/>
        </w:rPr>
        <w:t xml:space="preserve">all </w:t>
      </w:r>
      <w:r w:rsidR="00FE3BDB">
        <w:rPr>
          <w:rFonts w:ascii="Arial" w:hAnsi="Arial" w:cs="Arial"/>
        </w:rPr>
        <w:t xml:space="preserve">my </w:t>
      </w:r>
      <w:r>
        <w:rPr>
          <w:rFonts w:ascii="Arial" w:hAnsi="Arial" w:cs="Arial"/>
        </w:rPr>
        <w:t>classmat</w:t>
      </w:r>
      <w:r w:rsidR="00FE3BDB">
        <w:rPr>
          <w:rFonts w:ascii="Arial" w:hAnsi="Arial" w:cs="Arial"/>
        </w:rPr>
        <w:t xml:space="preserve">es who </w:t>
      </w:r>
      <w:r w:rsidR="00417E64">
        <w:rPr>
          <w:rFonts w:ascii="Arial" w:hAnsi="Arial" w:cs="Arial"/>
        </w:rPr>
        <w:t>have</w:t>
      </w:r>
      <w:r>
        <w:rPr>
          <w:rFonts w:ascii="Arial" w:hAnsi="Arial" w:cs="Arial"/>
        </w:rPr>
        <w:t xml:space="preserve"> helped me to clear my doubts, especially Ravichandra Reddy </w:t>
      </w:r>
      <w:r w:rsidRPr="00DF2205">
        <w:rPr>
          <w:rFonts w:ascii="Arial" w:hAnsi="Arial" w:cs="Arial"/>
        </w:rPr>
        <w:t>and Satyanarayana Murthy Routhula</w:t>
      </w:r>
      <w:r w:rsidR="003F0722">
        <w:rPr>
          <w:rFonts w:ascii="Arial" w:hAnsi="Arial" w:cs="Arial"/>
        </w:rPr>
        <w:t xml:space="preserve"> who have been always there to spend some time outside of </w:t>
      </w:r>
      <w:r w:rsidR="002719D5">
        <w:rPr>
          <w:rFonts w:ascii="Arial" w:hAnsi="Arial" w:cs="Arial"/>
        </w:rPr>
        <w:t>class</w:t>
      </w:r>
      <w:r w:rsidR="003F0722">
        <w:rPr>
          <w:rFonts w:ascii="Arial" w:hAnsi="Arial" w:cs="Arial"/>
        </w:rPr>
        <w:t xml:space="preserve"> to explore Ireland as well as </w:t>
      </w:r>
      <w:r w:rsidR="002719D5">
        <w:rPr>
          <w:rFonts w:ascii="Arial" w:hAnsi="Arial" w:cs="Arial"/>
        </w:rPr>
        <w:t>to spend some time in the Gym</w:t>
      </w:r>
      <w:r w:rsidR="00DD7E58">
        <w:rPr>
          <w:rFonts w:ascii="Arial" w:hAnsi="Arial" w:cs="Arial"/>
        </w:rPr>
        <w:t xml:space="preserve"> helping</w:t>
      </w:r>
      <w:r w:rsidR="002719D5">
        <w:rPr>
          <w:rFonts w:ascii="Arial" w:hAnsi="Arial" w:cs="Arial"/>
        </w:rPr>
        <w:t xml:space="preserve"> recharge m</w:t>
      </w:r>
      <w:r w:rsidR="00DD7E58">
        <w:rPr>
          <w:rFonts w:ascii="Arial" w:hAnsi="Arial" w:cs="Arial"/>
        </w:rPr>
        <w:t>y</w:t>
      </w:r>
      <w:r w:rsidR="002719D5">
        <w:rPr>
          <w:rFonts w:ascii="Arial" w:hAnsi="Arial" w:cs="Arial"/>
        </w:rPr>
        <w:t xml:space="preserve"> </w:t>
      </w:r>
      <w:r w:rsidR="00DD7E58">
        <w:rPr>
          <w:rFonts w:ascii="Arial" w:hAnsi="Arial" w:cs="Arial"/>
        </w:rPr>
        <w:t>laziness</w:t>
      </w:r>
      <w:r w:rsidR="002719D5">
        <w:rPr>
          <w:rFonts w:ascii="Arial" w:hAnsi="Arial" w:cs="Arial"/>
        </w:rPr>
        <w:t xml:space="preserve"> and </w:t>
      </w:r>
      <w:r w:rsidR="00DD7E58">
        <w:rPr>
          <w:rFonts w:ascii="Arial" w:hAnsi="Arial" w:cs="Arial"/>
        </w:rPr>
        <w:t>finish writing</w:t>
      </w:r>
      <w:r w:rsidR="002719D5">
        <w:rPr>
          <w:rFonts w:ascii="Arial" w:hAnsi="Arial" w:cs="Arial"/>
        </w:rPr>
        <w:t xml:space="preserve"> my thesis on time.</w:t>
      </w:r>
    </w:p>
    <w:p w14:paraId="3168093D" w14:textId="5123685E" w:rsidR="008274A4" w:rsidRPr="008274A4" w:rsidRDefault="008274A4" w:rsidP="008274A4">
      <w:pPr>
        <w:shd w:val="clear" w:color="auto" w:fill="FFFFFF"/>
        <w:spacing w:before="100" w:beforeAutospacing="1" w:after="120" w:line="390" w:lineRule="atLeast"/>
        <w:rPr>
          <w:rFonts w:ascii="Arial" w:eastAsia="Times New Roman" w:hAnsi="Arial" w:cs="Arial"/>
          <w:sz w:val="24"/>
          <w:szCs w:val="24"/>
        </w:rPr>
      </w:pPr>
      <w:r w:rsidRPr="008274A4">
        <w:rPr>
          <w:rFonts w:ascii="Arial" w:eastAsia="Times New Roman" w:hAnsi="Arial" w:cs="Arial"/>
          <w:sz w:val="24"/>
          <w:szCs w:val="24"/>
        </w:rPr>
        <w:t>I wish to show my appreciation</w:t>
      </w:r>
      <w:r>
        <w:rPr>
          <w:rFonts w:ascii="Arial" w:eastAsia="Times New Roman" w:hAnsi="Arial" w:cs="Arial"/>
          <w:sz w:val="24"/>
          <w:szCs w:val="24"/>
        </w:rPr>
        <w:t xml:space="preserve"> to </w:t>
      </w:r>
      <w:r w:rsidR="00616C52">
        <w:rPr>
          <w:rFonts w:ascii="Arial" w:eastAsia="Times New Roman" w:hAnsi="Arial" w:cs="Arial"/>
          <w:sz w:val="24"/>
          <w:szCs w:val="24"/>
        </w:rPr>
        <w:t>all</w:t>
      </w:r>
      <w:r>
        <w:rPr>
          <w:rFonts w:ascii="Arial" w:eastAsia="Times New Roman" w:hAnsi="Arial" w:cs="Arial"/>
          <w:sz w:val="24"/>
          <w:szCs w:val="24"/>
        </w:rPr>
        <w:t xml:space="preserve"> DKIT faculties and staff for facilitating our academic year easy and efficient for us to do research and </w:t>
      </w:r>
      <w:r w:rsidR="00A77326">
        <w:rPr>
          <w:rFonts w:ascii="Arial" w:eastAsia="Times New Roman" w:hAnsi="Arial" w:cs="Arial"/>
          <w:sz w:val="24"/>
          <w:szCs w:val="24"/>
        </w:rPr>
        <w:t>for gi</w:t>
      </w:r>
      <w:r>
        <w:rPr>
          <w:rFonts w:ascii="Arial" w:eastAsia="Times New Roman" w:hAnsi="Arial" w:cs="Arial"/>
          <w:sz w:val="24"/>
          <w:szCs w:val="24"/>
        </w:rPr>
        <w:t xml:space="preserve">ving </w:t>
      </w:r>
      <w:r w:rsidR="009C2D3E">
        <w:rPr>
          <w:rFonts w:ascii="Arial" w:eastAsia="Times New Roman" w:hAnsi="Arial" w:cs="Arial"/>
          <w:sz w:val="24"/>
          <w:szCs w:val="24"/>
        </w:rPr>
        <w:t xml:space="preserve">us all </w:t>
      </w:r>
      <w:r>
        <w:rPr>
          <w:rFonts w:ascii="Arial" w:eastAsia="Times New Roman" w:hAnsi="Arial" w:cs="Arial"/>
          <w:sz w:val="24"/>
          <w:szCs w:val="24"/>
        </w:rPr>
        <w:t>the support and guidance.</w:t>
      </w:r>
    </w:p>
    <w:p w14:paraId="404D38F6" w14:textId="1FC576CB" w:rsidR="008274A4" w:rsidRDefault="008274A4" w:rsidP="00834620">
      <w:pPr>
        <w:pStyle w:val="pf0"/>
        <w:spacing w:line="360" w:lineRule="auto"/>
        <w:jc w:val="both"/>
        <w:rPr>
          <w:rFonts w:ascii="Arial" w:hAnsi="Arial" w:cs="Arial"/>
        </w:rPr>
      </w:pPr>
    </w:p>
    <w:p w14:paraId="6930A4CA" w14:textId="77777777" w:rsidR="008274A4" w:rsidRDefault="008274A4" w:rsidP="00834620">
      <w:pPr>
        <w:pStyle w:val="pf0"/>
        <w:spacing w:line="360" w:lineRule="auto"/>
        <w:jc w:val="both"/>
        <w:rPr>
          <w:rFonts w:ascii="Arial" w:hAnsi="Arial" w:cs="Arial"/>
        </w:rPr>
      </w:pPr>
    </w:p>
    <w:p w14:paraId="3CE3B544" w14:textId="77777777" w:rsidR="00DF2205" w:rsidRDefault="00DF2205" w:rsidP="00834620">
      <w:pPr>
        <w:pStyle w:val="pf0"/>
        <w:spacing w:line="360" w:lineRule="auto"/>
        <w:jc w:val="both"/>
        <w:rPr>
          <w:rFonts w:ascii="Arial" w:hAnsi="Arial" w:cs="Arial"/>
        </w:rPr>
      </w:pPr>
    </w:p>
    <w:p w14:paraId="0F941AAC" w14:textId="77777777" w:rsidR="001F1C6C" w:rsidRPr="006630A1" w:rsidRDefault="001F1C6C" w:rsidP="00834620">
      <w:pPr>
        <w:pStyle w:val="pf0"/>
        <w:spacing w:line="360" w:lineRule="auto"/>
        <w:jc w:val="both"/>
        <w:rPr>
          <w:rFonts w:ascii="Arial" w:hAnsi="Arial" w:cs="Arial"/>
        </w:rPr>
      </w:pPr>
    </w:p>
    <w:p w14:paraId="3437982E" w14:textId="77777777" w:rsidR="00544B16" w:rsidRPr="00273F08" w:rsidRDefault="00C12533" w:rsidP="00544B16">
      <w:pPr>
        <w:jc w:val="center"/>
        <w:rPr>
          <w:rFonts w:ascii="Arial" w:hAnsi="Arial" w:cs="Arial"/>
          <w:b/>
          <w:bCs/>
          <w:sz w:val="32"/>
          <w:szCs w:val="32"/>
        </w:rPr>
      </w:pPr>
      <w:r w:rsidRPr="00C1718C">
        <w:rPr>
          <w:rFonts w:ascii="Arial" w:hAnsi="Arial" w:cs="Arial"/>
          <w:b/>
          <w:bCs/>
          <w:sz w:val="24"/>
          <w:szCs w:val="24"/>
        </w:rPr>
        <w:br w:type="page"/>
      </w:r>
      <w:r w:rsidR="000D5951" w:rsidRPr="00273F08">
        <w:rPr>
          <w:rFonts w:ascii="Arial" w:hAnsi="Arial" w:cs="Arial"/>
          <w:b/>
          <w:bCs/>
          <w:sz w:val="32"/>
          <w:szCs w:val="32"/>
        </w:rPr>
        <w:lastRenderedPageBreak/>
        <w:t>Declaration</w:t>
      </w:r>
    </w:p>
    <w:p w14:paraId="79D7DCA5" w14:textId="77777777" w:rsidR="00544B16" w:rsidRPr="00C1718C" w:rsidRDefault="00544B16" w:rsidP="00544B16">
      <w:pPr>
        <w:jc w:val="both"/>
        <w:rPr>
          <w:rFonts w:ascii="Arial" w:hAnsi="Arial" w:cs="Arial"/>
        </w:rPr>
      </w:pPr>
    </w:p>
    <w:p w14:paraId="3ED1999A" w14:textId="77777777" w:rsidR="00544B16" w:rsidRPr="00C1718C" w:rsidRDefault="00544B16" w:rsidP="00544B16">
      <w:pPr>
        <w:jc w:val="both"/>
        <w:rPr>
          <w:rFonts w:ascii="Arial" w:hAnsi="Arial" w:cs="Arial"/>
        </w:rPr>
      </w:pPr>
    </w:p>
    <w:p w14:paraId="016567CB" w14:textId="77777777" w:rsidR="00544B16" w:rsidRPr="00C1718C" w:rsidRDefault="00544B16" w:rsidP="00544B16">
      <w:pPr>
        <w:jc w:val="both"/>
        <w:rPr>
          <w:rFonts w:ascii="Arial" w:hAnsi="Arial" w:cs="Arial"/>
        </w:rPr>
      </w:pPr>
    </w:p>
    <w:p w14:paraId="2FEB53E8" w14:textId="77777777" w:rsidR="00544B16" w:rsidRPr="00C1718C" w:rsidRDefault="00544B16" w:rsidP="00544B16">
      <w:pPr>
        <w:jc w:val="both"/>
        <w:rPr>
          <w:rFonts w:ascii="Arial" w:hAnsi="Arial" w:cs="Arial"/>
        </w:rPr>
      </w:pPr>
    </w:p>
    <w:p w14:paraId="537D1349" w14:textId="77777777" w:rsidR="00544B16" w:rsidRPr="00C1718C" w:rsidRDefault="00544B16" w:rsidP="00544B16">
      <w:pPr>
        <w:jc w:val="both"/>
        <w:rPr>
          <w:rFonts w:ascii="Arial" w:hAnsi="Arial" w:cs="Arial"/>
        </w:rPr>
      </w:pPr>
    </w:p>
    <w:p w14:paraId="0D2C5A21" w14:textId="77777777" w:rsidR="00544B16" w:rsidRPr="00C1718C" w:rsidRDefault="00544B16" w:rsidP="00544B16">
      <w:pPr>
        <w:jc w:val="both"/>
        <w:rPr>
          <w:rFonts w:ascii="Arial" w:hAnsi="Arial" w:cs="Arial"/>
        </w:rPr>
      </w:pPr>
    </w:p>
    <w:p w14:paraId="4D8376AC" w14:textId="77777777" w:rsidR="00544B16" w:rsidRPr="00C1718C" w:rsidRDefault="00544B16" w:rsidP="00544B16">
      <w:pPr>
        <w:jc w:val="both"/>
        <w:rPr>
          <w:rFonts w:ascii="Arial" w:hAnsi="Arial" w:cs="Arial"/>
        </w:rPr>
      </w:pPr>
    </w:p>
    <w:p w14:paraId="295C3AA2" w14:textId="77777777" w:rsidR="00544B16" w:rsidRPr="00C1718C" w:rsidRDefault="00544B16" w:rsidP="00544B16">
      <w:pPr>
        <w:jc w:val="both"/>
        <w:rPr>
          <w:rFonts w:ascii="Arial" w:hAnsi="Arial" w:cs="Arial"/>
        </w:rPr>
      </w:pPr>
    </w:p>
    <w:p w14:paraId="50CD7FE7" w14:textId="77777777" w:rsidR="00544B16" w:rsidRPr="00C1718C" w:rsidRDefault="00544B16" w:rsidP="00544B16">
      <w:pPr>
        <w:jc w:val="both"/>
        <w:rPr>
          <w:rFonts w:ascii="Arial" w:hAnsi="Arial" w:cs="Arial"/>
        </w:rPr>
      </w:pPr>
    </w:p>
    <w:p w14:paraId="4D6F5DDA" w14:textId="524233E3" w:rsidR="00544B16" w:rsidRPr="00C1718C" w:rsidRDefault="00544B16" w:rsidP="00590F8B">
      <w:pPr>
        <w:jc w:val="both"/>
        <w:rPr>
          <w:rFonts w:ascii="Arial" w:hAnsi="Arial" w:cs="Arial"/>
        </w:rPr>
      </w:pPr>
      <w:r w:rsidRPr="00C1718C">
        <w:rPr>
          <w:rFonts w:ascii="Arial" w:hAnsi="Arial" w:cs="Arial"/>
        </w:rPr>
        <w:t>“I hereby declare that the work described in this project is, except where otherwise stated,</w:t>
      </w:r>
    </w:p>
    <w:p w14:paraId="44705E12" w14:textId="77777777" w:rsidR="00544B16" w:rsidRPr="00C1718C" w:rsidRDefault="00544B16" w:rsidP="00590F8B">
      <w:pPr>
        <w:jc w:val="both"/>
        <w:rPr>
          <w:rFonts w:ascii="Arial" w:hAnsi="Arial" w:cs="Arial"/>
        </w:rPr>
      </w:pPr>
      <w:r w:rsidRPr="00C1718C">
        <w:rPr>
          <w:rFonts w:ascii="Arial" w:hAnsi="Arial" w:cs="Arial"/>
        </w:rPr>
        <w:t>entirely my own work and has not been submitted as part of any degree at this or any other</w:t>
      </w:r>
    </w:p>
    <w:p w14:paraId="25D5A544" w14:textId="76B0A518" w:rsidR="00544B16" w:rsidRPr="00C1718C" w:rsidRDefault="00544B16" w:rsidP="00590F8B">
      <w:pPr>
        <w:jc w:val="both"/>
        <w:rPr>
          <w:rFonts w:ascii="Arial" w:hAnsi="Arial" w:cs="Arial"/>
        </w:rPr>
      </w:pPr>
      <w:r w:rsidRPr="00C1718C">
        <w:rPr>
          <w:rFonts w:ascii="Arial" w:hAnsi="Arial" w:cs="Arial"/>
        </w:rPr>
        <w:t>Institute/University”</w:t>
      </w:r>
    </w:p>
    <w:p w14:paraId="71BA844C" w14:textId="1B725E1C" w:rsidR="00544B16" w:rsidRPr="00C1718C" w:rsidRDefault="00544B16" w:rsidP="00544B16">
      <w:pPr>
        <w:jc w:val="both"/>
        <w:rPr>
          <w:rFonts w:ascii="Arial" w:hAnsi="Arial" w:cs="Arial"/>
        </w:rPr>
      </w:pPr>
    </w:p>
    <w:p w14:paraId="0D910D73" w14:textId="10BDADE0" w:rsidR="00544B16" w:rsidRPr="00C1718C" w:rsidRDefault="00544B16" w:rsidP="00544B16">
      <w:pPr>
        <w:jc w:val="both"/>
        <w:rPr>
          <w:rFonts w:ascii="Arial" w:hAnsi="Arial" w:cs="Arial"/>
        </w:rPr>
      </w:pPr>
    </w:p>
    <w:p w14:paraId="57C42D96" w14:textId="1C15AAB6" w:rsidR="00544B16" w:rsidRPr="00C1718C" w:rsidRDefault="00544B16" w:rsidP="00544B16">
      <w:pPr>
        <w:jc w:val="both"/>
        <w:rPr>
          <w:rFonts w:ascii="Arial" w:hAnsi="Arial" w:cs="Arial"/>
        </w:rPr>
      </w:pPr>
    </w:p>
    <w:p w14:paraId="0642CC15" w14:textId="4B9BEB70" w:rsidR="00544B16" w:rsidRPr="00C1718C" w:rsidRDefault="00544B16" w:rsidP="00544B16">
      <w:pPr>
        <w:jc w:val="both"/>
        <w:rPr>
          <w:rFonts w:ascii="Arial" w:hAnsi="Arial" w:cs="Arial"/>
        </w:rPr>
      </w:pPr>
    </w:p>
    <w:p w14:paraId="37A40F2A" w14:textId="34D6B67B" w:rsidR="00544B16" w:rsidRPr="00C1718C" w:rsidRDefault="00544B16" w:rsidP="00544B16">
      <w:pPr>
        <w:jc w:val="both"/>
        <w:rPr>
          <w:rFonts w:ascii="Arial" w:hAnsi="Arial" w:cs="Arial"/>
        </w:rPr>
      </w:pPr>
      <w:r w:rsidRPr="00C1718C">
        <w:rPr>
          <w:rFonts w:ascii="Arial" w:hAnsi="Arial" w:cs="Arial"/>
        </w:rPr>
        <w:t>Signat</w:t>
      </w:r>
      <w:r w:rsidR="0072770B" w:rsidRPr="00C1718C">
        <w:rPr>
          <w:rFonts w:ascii="Arial" w:hAnsi="Arial" w:cs="Arial"/>
        </w:rPr>
        <w:t>u</w:t>
      </w:r>
      <w:r w:rsidRPr="00C1718C">
        <w:rPr>
          <w:rFonts w:ascii="Arial" w:hAnsi="Arial" w:cs="Arial"/>
        </w:rPr>
        <w:t>re : ___________________________</w:t>
      </w:r>
    </w:p>
    <w:p w14:paraId="5E4A3192" w14:textId="77777777" w:rsidR="00EE2C48" w:rsidRPr="00C1718C" w:rsidRDefault="00EE2C48" w:rsidP="00544B16">
      <w:pPr>
        <w:jc w:val="both"/>
        <w:rPr>
          <w:rFonts w:ascii="Arial" w:hAnsi="Arial" w:cs="Arial"/>
        </w:rPr>
      </w:pPr>
    </w:p>
    <w:p w14:paraId="50ABB0C2" w14:textId="1DF9551E" w:rsidR="00544B16" w:rsidRPr="00C1718C" w:rsidRDefault="00544B16" w:rsidP="00544B16">
      <w:pPr>
        <w:jc w:val="both"/>
        <w:rPr>
          <w:rFonts w:ascii="Arial" w:hAnsi="Arial" w:cs="Arial"/>
        </w:rPr>
      </w:pPr>
      <w:r w:rsidRPr="00C1718C">
        <w:rPr>
          <w:rFonts w:ascii="Arial" w:hAnsi="Arial" w:cs="Arial"/>
        </w:rPr>
        <w:t>Name :</w:t>
      </w:r>
      <w:r w:rsidR="0072770B" w:rsidRPr="00C1718C">
        <w:rPr>
          <w:rFonts w:ascii="Arial" w:hAnsi="Arial" w:cs="Arial"/>
        </w:rPr>
        <w:t xml:space="preserve">   </w:t>
      </w:r>
      <w:r w:rsidRPr="00C1718C">
        <w:rPr>
          <w:rFonts w:ascii="Arial" w:hAnsi="Arial" w:cs="Arial"/>
        </w:rPr>
        <w:t xml:space="preserve"> ___________________________</w:t>
      </w:r>
    </w:p>
    <w:p w14:paraId="645FDBF5" w14:textId="77777777" w:rsidR="00EE2C48" w:rsidRPr="00C1718C" w:rsidRDefault="00EE2C48" w:rsidP="00544B16">
      <w:pPr>
        <w:jc w:val="both"/>
        <w:rPr>
          <w:rFonts w:ascii="Arial" w:hAnsi="Arial" w:cs="Arial"/>
        </w:rPr>
      </w:pPr>
    </w:p>
    <w:p w14:paraId="504C88D2" w14:textId="5631ABF2" w:rsidR="00544B16" w:rsidRPr="00C1718C" w:rsidRDefault="00544B16" w:rsidP="00544B16">
      <w:pPr>
        <w:rPr>
          <w:rFonts w:ascii="Arial" w:hAnsi="Arial" w:cs="Arial"/>
        </w:rPr>
      </w:pPr>
      <w:r w:rsidRPr="00C1718C">
        <w:rPr>
          <w:rFonts w:ascii="Arial" w:hAnsi="Arial" w:cs="Arial"/>
        </w:rPr>
        <w:t xml:space="preserve">Date : </w:t>
      </w:r>
      <w:r w:rsidR="0072770B" w:rsidRPr="00C1718C">
        <w:rPr>
          <w:rFonts w:ascii="Arial" w:hAnsi="Arial" w:cs="Arial"/>
        </w:rPr>
        <w:t xml:space="preserve">     </w:t>
      </w:r>
      <w:r w:rsidRPr="00C1718C">
        <w:rPr>
          <w:rFonts w:ascii="Arial" w:hAnsi="Arial" w:cs="Arial"/>
        </w:rPr>
        <w:t>___________________________</w:t>
      </w:r>
    </w:p>
    <w:p w14:paraId="120A3ED8" w14:textId="2E19AF8C" w:rsidR="00544B16" w:rsidRPr="00C1718C" w:rsidRDefault="00544B16" w:rsidP="00544B16">
      <w:pPr>
        <w:rPr>
          <w:rFonts w:ascii="Arial" w:hAnsi="Arial" w:cs="Arial"/>
        </w:rPr>
      </w:pPr>
    </w:p>
    <w:p w14:paraId="2A7067DA" w14:textId="354CCF71" w:rsidR="00544B16" w:rsidRPr="00C1718C" w:rsidRDefault="00544B16" w:rsidP="00544B16">
      <w:pPr>
        <w:rPr>
          <w:rFonts w:ascii="Arial" w:hAnsi="Arial" w:cs="Arial"/>
        </w:rPr>
      </w:pPr>
    </w:p>
    <w:p w14:paraId="5EBEF332" w14:textId="5E84BA80" w:rsidR="00544B16" w:rsidRPr="00C1718C" w:rsidRDefault="00544B16" w:rsidP="00544B16">
      <w:pPr>
        <w:rPr>
          <w:rFonts w:ascii="Arial" w:hAnsi="Arial" w:cs="Arial"/>
        </w:rPr>
      </w:pPr>
    </w:p>
    <w:p w14:paraId="24F3AB93" w14:textId="7B47FECC" w:rsidR="00544B16" w:rsidRPr="00C1718C" w:rsidRDefault="00544B16" w:rsidP="00544B16">
      <w:pPr>
        <w:rPr>
          <w:rFonts w:ascii="Arial" w:hAnsi="Arial" w:cs="Arial"/>
        </w:rPr>
      </w:pPr>
    </w:p>
    <w:p w14:paraId="1406D924" w14:textId="77777777" w:rsidR="00E26160" w:rsidRPr="00C1718C" w:rsidRDefault="00E26160" w:rsidP="00544B16">
      <w:pPr>
        <w:rPr>
          <w:rFonts w:ascii="Arial" w:hAnsi="Arial" w:cs="Arial"/>
        </w:rPr>
      </w:pPr>
    </w:p>
    <w:p w14:paraId="39AE89EC" w14:textId="77777777" w:rsidR="00005915" w:rsidRPr="00C1718C" w:rsidRDefault="00005915" w:rsidP="00E26160">
      <w:pPr>
        <w:spacing w:line="480" w:lineRule="auto"/>
        <w:jc w:val="center"/>
        <w:rPr>
          <w:rFonts w:ascii="Arial" w:hAnsi="Arial" w:cs="Arial"/>
          <w:b/>
          <w:bCs/>
          <w:sz w:val="47"/>
          <w:szCs w:val="47"/>
        </w:rPr>
      </w:pPr>
    </w:p>
    <w:p w14:paraId="3C74F97A" w14:textId="39602D16" w:rsidR="00E26160" w:rsidRPr="00273F08" w:rsidRDefault="00727051" w:rsidP="00E26160">
      <w:pPr>
        <w:spacing w:line="480" w:lineRule="auto"/>
        <w:jc w:val="center"/>
        <w:rPr>
          <w:rFonts w:ascii="Arial" w:hAnsi="Arial" w:cs="Arial"/>
          <w:b/>
          <w:bCs/>
          <w:sz w:val="32"/>
          <w:szCs w:val="32"/>
        </w:rPr>
      </w:pPr>
      <w:r w:rsidRPr="00273F08">
        <w:rPr>
          <w:rFonts w:ascii="Arial" w:hAnsi="Arial" w:cs="Arial"/>
          <w:b/>
          <w:bCs/>
          <w:sz w:val="32"/>
          <w:szCs w:val="32"/>
        </w:rPr>
        <w:lastRenderedPageBreak/>
        <w:t>Dedication</w:t>
      </w:r>
    </w:p>
    <w:p w14:paraId="612FCF98" w14:textId="7A7ECB84" w:rsidR="00544B16" w:rsidRPr="00C1718C" w:rsidRDefault="00270040" w:rsidP="005C22D5">
      <w:pPr>
        <w:spacing w:line="480" w:lineRule="auto"/>
        <w:rPr>
          <w:rFonts w:ascii="Arial" w:hAnsi="Arial" w:cs="Arial"/>
          <w:b/>
          <w:bCs/>
          <w:sz w:val="29"/>
          <w:szCs w:val="29"/>
        </w:rPr>
      </w:pPr>
      <w:r w:rsidRPr="00C1718C">
        <w:rPr>
          <w:rFonts w:ascii="Arial" w:hAnsi="Arial" w:cs="Arial"/>
          <w:b/>
          <w:bCs/>
          <w:sz w:val="29"/>
          <w:szCs w:val="29"/>
        </w:rPr>
        <w:t>“Thank God!”</w:t>
      </w:r>
    </w:p>
    <w:p w14:paraId="183CAC7A" w14:textId="48C4C487" w:rsidR="00727051" w:rsidRPr="00472FDD" w:rsidRDefault="00270040" w:rsidP="00544B16">
      <w:pPr>
        <w:rPr>
          <w:rFonts w:ascii="Arial" w:hAnsi="Arial" w:cs="Arial"/>
          <w:sz w:val="24"/>
          <w:szCs w:val="24"/>
        </w:rPr>
      </w:pPr>
      <w:r w:rsidRPr="00472FDD">
        <w:rPr>
          <w:rFonts w:ascii="Arial" w:hAnsi="Arial" w:cs="Arial"/>
          <w:sz w:val="24"/>
          <w:szCs w:val="24"/>
        </w:rPr>
        <w:tab/>
      </w:r>
      <w:r w:rsidRPr="00472FDD">
        <w:rPr>
          <w:rFonts w:ascii="Arial" w:hAnsi="Arial" w:cs="Arial"/>
          <w:sz w:val="24"/>
          <w:szCs w:val="24"/>
        </w:rPr>
        <w:tab/>
      </w:r>
    </w:p>
    <w:p w14:paraId="54FA524A" w14:textId="77777777" w:rsidR="0030749B" w:rsidRPr="00472FDD" w:rsidRDefault="0030749B" w:rsidP="003852A2">
      <w:pPr>
        <w:spacing w:line="360" w:lineRule="auto"/>
        <w:rPr>
          <w:rFonts w:ascii="Arial" w:hAnsi="Arial" w:cs="Arial"/>
          <w:sz w:val="24"/>
          <w:szCs w:val="24"/>
        </w:rPr>
      </w:pPr>
      <w:r w:rsidRPr="00472FDD">
        <w:rPr>
          <w:rFonts w:ascii="Arial" w:hAnsi="Arial" w:cs="Arial"/>
          <w:sz w:val="24"/>
          <w:szCs w:val="24"/>
        </w:rPr>
        <w:t xml:space="preserve">To my family, </w:t>
      </w:r>
    </w:p>
    <w:p w14:paraId="28610055" w14:textId="3E0A666F" w:rsidR="00632C5E" w:rsidRPr="00472FDD" w:rsidRDefault="0030749B" w:rsidP="003852A2">
      <w:pPr>
        <w:spacing w:line="360" w:lineRule="auto"/>
        <w:rPr>
          <w:rFonts w:ascii="Arial" w:hAnsi="Arial" w:cs="Arial"/>
          <w:sz w:val="24"/>
          <w:szCs w:val="24"/>
        </w:rPr>
      </w:pPr>
      <w:r w:rsidRPr="00472FDD">
        <w:rPr>
          <w:rFonts w:ascii="Arial" w:hAnsi="Arial" w:cs="Arial"/>
          <w:sz w:val="24"/>
          <w:szCs w:val="24"/>
        </w:rPr>
        <w:t xml:space="preserve">Without their love, </w:t>
      </w:r>
      <w:r w:rsidR="00472FDD" w:rsidRPr="00472FDD">
        <w:rPr>
          <w:rFonts w:ascii="Arial" w:hAnsi="Arial" w:cs="Arial"/>
          <w:sz w:val="24"/>
          <w:szCs w:val="24"/>
        </w:rPr>
        <w:t>support,</w:t>
      </w:r>
      <w:r w:rsidRPr="00472FDD">
        <w:rPr>
          <w:rFonts w:ascii="Arial" w:hAnsi="Arial" w:cs="Arial"/>
          <w:sz w:val="24"/>
          <w:szCs w:val="24"/>
        </w:rPr>
        <w:t xml:space="preserve"> and encouragement I would not be here.</w:t>
      </w:r>
    </w:p>
    <w:p w14:paraId="42F68E74" w14:textId="77777777" w:rsidR="003C049D" w:rsidRPr="00472FDD" w:rsidRDefault="003C049D" w:rsidP="003852A2">
      <w:pPr>
        <w:spacing w:line="360" w:lineRule="auto"/>
        <w:rPr>
          <w:rFonts w:ascii="Arial" w:hAnsi="Arial" w:cs="Arial"/>
          <w:sz w:val="24"/>
          <w:szCs w:val="24"/>
        </w:rPr>
      </w:pPr>
    </w:p>
    <w:p w14:paraId="133D9AD6" w14:textId="77777777" w:rsidR="00095461" w:rsidRPr="00472FDD" w:rsidRDefault="00A46AD5" w:rsidP="003852A2">
      <w:pPr>
        <w:spacing w:line="360" w:lineRule="auto"/>
        <w:rPr>
          <w:rFonts w:ascii="Arial" w:hAnsi="Arial" w:cs="Arial"/>
          <w:sz w:val="24"/>
          <w:szCs w:val="24"/>
        </w:rPr>
      </w:pPr>
      <w:r w:rsidRPr="00472FDD">
        <w:rPr>
          <w:rFonts w:ascii="Arial" w:hAnsi="Arial" w:cs="Arial"/>
          <w:sz w:val="24"/>
          <w:szCs w:val="24"/>
        </w:rPr>
        <w:t xml:space="preserve">To my </w:t>
      </w:r>
      <w:r w:rsidR="00095461" w:rsidRPr="00472FDD">
        <w:rPr>
          <w:rFonts w:ascii="Arial" w:hAnsi="Arial" w:cs="Arial"/>
          <w:sz w:val="24"/>
          <w:szCs w:val="24"/>
        </w:rPr>
        <w:t>teachers</w:t>
      </w:r>
      <w:r w:rsidRPr="00472FDD">
        <w:rPr>
          <w:rFonts w:ascii="Arial" w:hAnsi="Arial" w:cs="Arial"/>
          <w:sz w:val="24"/>
          <w:szCs w:val="24"/>
        </w:rPr>
        <w:t>,</w:t>
      </w:r>
    </w:p>
    <w:p w14:paraId="4FAA82A8" w14:textId="5F3418AB" w:rsidR="00A46AD5" w:rsidRPr="00472FDD" w:rsidRDefault="003201D9" w:rsidP="003852A2">
      <w:pPr>
        <w:spacing w:line="360" w:lineRule="auto"/>
        <w:rPr>
          <w:rFonts w:ascii="Arial" w:hAnsi="Arial" w:cs="Arial"/>
          <w:sz w:val="24"/>
          <w:szCs w:val="24"/>
        </w:rPr>
      </w:pPr>
      <w:r w:rsidRPr="00472FDD">
        <w:rPr>
          <w:rFonts w:ascii="Arial" w:hAnsi="Arial" w:cs="Arial"/>
          <w:sz w:val="24"/>
          <w:szCs w:val="24"/>
        </w:rPr>
        <w:t xml:space="preserve">I am thankful to </w:t>
      </w:r>
      <w:r w:rsidR="00156F6A" w:rsidRPr="00472FDD">
        <w:rPr>
          <w:rFonts w:ascii="Arial" w:hAnsi="Arial" w:cs="Arial"/>
          <w:sz w:val="24"/>
          <w:szCs w:val="24"/>
        </w:rPr>
        <w:t>Dr</w:t>
      </w:r>
      <w:r w:rsidRPr="00472FDD">
        <w:rPr>
          <w:rFonts w:ascii="Arial" w:hAnsi="Arial" w:cs="Arial"/>
          <w:sz w:val="24"/>
          <w:szCs w:val="24"/>
        </w:rPr>
        <w:t xml:space="preserve"> Jack and </w:t>
      </w:r>
      <w:r w:rsidR="00156F6A" w:rsidRPr="00472FDD">
        <w:rPr>
          <w:rFonts w:ascii="Arial" w:hAnsi="Arial" w:cs="Arial"/>
          <w:sz w:val="24"/>
          <w:szCs w:val="24"/>
        </w:rPr>
        <w:t>Dr</w:t>
      </w:r>
      <w:r w:rsidR="00472FDD" w:rsidRPr="00472FDD">
        <w:rPr>
          <w:rFonts w:ascii="Arial" w:hAnsi="Arial" w:cs="Arial"/>
          <w:sz w:val="24"/>
          <w:szCs w:val="24"/>
        </w:rPr>
        <w:t xml:space="preserve"> </w:t>
      </w:r>
      <w:r w:rsidRPr="00472FDD">
        <w:rPr>
          <w:rFonts w:ascii="Arial" w:hAnsi="Arial" w:cs="Arial"/>
          <w:sz w:val="24"/>
          <w:szCs w:val="24"/>
        </w:rPr>
        <w:t>Abhishek</w:t>
      </w:r>
      <w:r w:rsidR="000560B1" w:rsidRPr="00472FDD">
        <w:rPr>
          <w:rFonts w:ascii="Arial" w:hAnsi="Arial" w:cs="Arial"/>
          <w:sz w:val="24"/>
          <w:szCs w:val="24"/>
        </w:rPr>
        <w:t xml:space="preserve"> from DKIT</w:t>
      </w:r>
      <w:r w:rsidRPr="00472FDD">
        <w:rPr>
          <w:rFonts w:ascii="Arial" w:hAnsi="Arial" w:cs="Arial"/>
          <w:sz w:val="24"/>
          <w:szCs w:val="24"/>
        </w:rPr>
        <w:t xml:space="preserve"> for motivating me throughout my journey of this thesis paper. Thereby, I dedicate this to them”</w:t>
      </w:r>
      <w:r w:rsidR="00A46AD5" w:rsidRPr="00472FDD">
        <w:rPr>
          <w:rFonts w:ascii="Arial" w:hAnsi="Arial" w:cs="Arial"/>
          <w:sz w:val="24"/>
          <w:szCs w:val="24"/>
        </w:rPr>
        <w:t xml:space="preserve"> </w:t>
      </w:r>
    </w:p>
    <w:p w14:paraId="7A68608A" w14:textId="77777777" w:rsidR="00705586" w:rsidRPr="00472FDD" w:rsidRDefault="00705586" w:rsidP="003852A2">
      <w:pPr>
        <w:spacing w:line="360" w:lineRule="auto"/>
        <w:rPr>
          <w:rFonts w:ascii="Arial" w:hAnsi="Arial" w:cs="Arial"/>
          <w:sz w:val="24"/>
          <w:szCs w:val="24"/>
        </w:rPr>
      </w:pPr>
    </w:p>
    <w:p w14:paraId="0EE1B1C1" w14:textId="77777777" w:rsidR="00705586" w:rsidRPr="00472FDD" w:rsidRDefault="00705586" w:rsidP="003852A2">
      <w:pPr>
        <w:spacing w:line="360" w:lineRule="auto"/>
        <w:rPr>
          <w:rFonts w:ascii="Arial" w:hAnsi="Arial" w:cs="Arial"/>
          <w:sz w:val="24"/>
          <w:szCs w:val="24"/>
        </w:rPr>
      </w:pPr>
      <w:r w:rsidRPr="00472FDD">
        <w:rPr>
          <w:rFonts w:ascii="Arial" w:hAnsi="Arial" w:cs="Arial"/>
          <w:sz w:val="24"/>
          <w:szCs w:val="24"/>
        </w:rPr>
        <w:t xml:space="preserve">To my friends, </w:t>
      </w:r>
    </w:p>
    <w:p w14:paraId="036CEC85" w14:textId="1098E2CF" w:rsidR="00705586" w:rsidRPr="00472FDD" w:rsidRDefault="00705586" w:rsidP="003852A2">
      <w:pPr>
        <w:spacing w:line="360" w:lineRule="auto"/>
        <w:rPr>
          <w:rFonts w:ascii="Arial" w:hAnsi="Arial" w:cs="Arial"/>
          <w:sz w:val="24"/>
          <w:szCs w:val="24"/>
        </w:rPr>
      </w:pPr>
      <w:r w:rsidRPr="00472FDD">
        <w:rPr>
          <w:rFonts w:ascii="Arial" w:hAnsi="Arial" w:cs="Arial"/>
          <w:sz w:val="24"/>
          <w:szCs w:val="24"/>
        </w:rPr>
        <w:t xml:space="preserve">My friends around the world for all their love, </w:t>
      </w:r>
      <w:r w:rsidR="00472FDD" w:rsidRPr="00472FDD">
        <w:rPr>
          <w:rFonts w:ascii="Arial" w:hAnsi="Arial" w:cs="Arial"/>
          <w:sz w:val="24"/>
          <w:szCs w:val="24"/>
        </w:rPr>
        <w:t>support,</w:t>
      </w:r>
      <w:r w:rsidRPr="00472FDD">
        <w:rPr>
          <w:rFonts w:ascii="Arial" w:hAnsi="Arial" w:cs="Arial"/>
          <w:sz w:val="24"/>
          <w:szCs w:val="24"/>
        </w:rPr>
        <w:t xml:space="preserve"> and criticism for my personal and professional well-being.</w:t>
      </w:r>
    </w:p>
    <w:p w14:paraId="3D916BCF" w14:textId="77777777" w:rsidR="00705586" w:rsidRPr="00C1718C" w:rsidRDefault="00705586" w:rsidP="00A46AD5">
      <w:pPr>
        <w:rPr>
          <w:rFonts w:ascii="Arial" w:hAnsi="Arial" w:cs="Arial"/>
        </w:rPr>
      </w:pPr>
    </w:p>
    <w:p w14:paraId="7D8E1AE3" w14:textId="77777777" w:rsidR="00A46AD5" w:rsidRPr="00C1718C" w:rsidRDefault="00A46AD5" w:rsidP="00544B16">
      <w:pPr>
        <w:rPr>
          <w:rFonts w:ascii="Arial" w:hAnsi="Arial" w:cs="Arial"/>
        </w:rPr>
      </w:pPr>
    </w:p>
    <w:p w14:paraId="2AE92346" w14:textId="4CFAEDAD" w:rsidR="00727051" w:rsidRPr="00C1718C" w:rsidRDefault="00727051" w:rsidP="00544B16">
      <w:pPr>
        <w:rPr>
          <w:rFonts w:ascii="Arial" w:hAnsi="Arial" w:cs="Arial"/>
        </w:rPr>
      </w:pPr>
    </w:p>
    <w:p w14:paraId="517CD6FF" w14:textId="3D50C39D" w:rsidR="00727051" w:rsidRPr="00C1718C" w:rsidRDefault="00727051" w:rsidP="00544B16">
      <w:pPr>
        <w:rPr>
          <w:rFonts w:ascii="Arial" w:hAnsi="Arial" w:cs="Arial"/>
        </w:rPr>
      </w:pPr>
    </w:p>
    <w:p w14:paraId="5E6D22BE" w14:textId="1BDAC285" w:rsidR="00727051" w:rsidRPr="00C1718C" w:rsidRDefault="00727051" w:rsidP="00544B16">
      <w:pPr>
        <w:rPr>
          <w:rFonts w:ascii="Arial" w:hAnsi="Arial" w:cs="Arial"/>
        </w:rPr>
      </w:pPr>
    </w:p>
    <w:p w14:paraId="32652695" w14:textId="6D85F9CB" w:rsidR="00727051" w:rsidRPr="00C1718C" w:rsidRDefault="00727051" w:rsidP="00544B16">
      <w:pPr>
        <w:rPr>
          <w:rFonts w:ascii="Arial" w:hAnsi="Arial" w:cs="Arial"/>
        </w:rPr>
      </w:pPr>
    </w:p>
    <w:p w14:paraId="47CCCE84" w14:textId="171B7BD7" w:rsidR="00727051" w:rsidRPr="00C1718C" w:rsidRDefault="00727051" w:rsidP="00544B16">
      <w:pPr>
        <w:rPr>
          <w:rFonts w:ascii="Arial" w:hAnsi="Arial" w:cs="Arial"/>
        </w:rPr>
      </w:pPr>
    </w:p>
    <w:p w14:paraId="146AB170" w14:textId="5C25D05B" w:rsidR="00727051" w:rsidRPr="00C1718C" w:rsidRDefault="00727051" w:rsidP="00544B16">
      <w:pPr>
        <w:rPr>
          <w:rFonts w:ascii="Arial" w:hAnsi="Arial" w:cs="Arial"/>
        </w:rPr>
      </w:pPr>
    </w:p>
    <w:p w14:paraId="31B71584" w14:textId="57C1365A" w:rsidR="00727051" w:rsidRPr="00C1718C" w:rsidRDefault="00727051" w:rsidP="00544B16">
      <w:pPr>
        <w:rPr>
          <w:rFonts w:ascii="Arial" w:hAnsi="Arial" w:cs="Arial"/>
        </w:rPr>
      </w:pPr>
    </w:p>
    <w:p w14:paraId="2A4F0CE3" w14:textId="35AE3369" w:rsidR="00727051" w:rsidRPr="00C1718C" w:rsidRDefault="00727051" w:rsidP="00544B16">
      <w:pPr>
        <w:rPr>
          <w:rFonts w:ascii="Arial" w:hAnsi="Arial" w:cs="Arial"/>
        </w:rPr>
      </w:pPr>
    </w:p>
    <w:p w14:paraId="76F71FE7" w14:textId="018FDC2E" w:rsidR="00727051" w:rsidRPr="00C1718C" w:rsidRDefault="00727051" w:rsidP="00544B16">
      <w:pPr>
        <w:rPr>
          <w:rFonts w:ascii="Arial" w:hAnsi="Arial" w:cs="Arial"/>
        </w:rPr>
      </w:pPr>
    </w:p>
    <w:p w14:paraId="0C7BAFE9" w14:textId="77777777" w:rsidR="00F60967" w:rsidRDefault="00F60967" w:rsidP="00840BE5">
      <w:pPr>
        <w:spacing w:line="480" w:lineRule="auto"/>
        <w:jc w:val="center"/>
        <w:rPr>
          <w:rFonts w:ascii="Arial" w:hAnsi="Arial" w:cs="Arial"/>
          <w:b/>
          <w:bCs/>
          <w:sz w:val="47"/>
          <w:szCs w:val="47"/>
        </w:rPr>
      </w:pPr>
    </w:p>
    <w:p w14:paraId="1E1D177B" w14:textId="079996A1" w:rsidR="00840BE5" w:rsidRDefault="008F746D" w:rsidP="00840BE5">
      <w:pPr>
        <w:spacing w:line="480" w:lineRule="auto"/>
        <w:jc w:val="center"/>
        <w:rPr>
          <w:rFonts w:ascii="Arial" w:hAnsi="Arial" w:cs="Arial"/>
          <w:b/>
          <w:bCs/>
          <w:sz w:val="32"/>
          <w:szCs w:val="32"/>
        </w:rPr>
      </w:pPr>
      <w:r w:rsidRPr="00F60967">
        <w:rPr>
          <w:rFonts w:ascii="Arial" w:hAnsi="Arial" w:cs="Arial"/>
          <w:b/>
          <w:bCs/>
          <w:sz w:val="32"/>
          <w:szCs w:val="32"/>
        </w:rPr>
        <w:lastRenderedPageBreak/>
        <w:t>Abstract</w:t>
      </w:r>
    </w:p>
    <w:p w14:paraId="0B223410" w14:textId="0AABB787" w:rsidR="001B4473" w:rsidRDefault="00582214" w:rsidP="00EE049F">
      <w:pPr>
        <w:spacing w:after="0" w:line="360" w:lineRule="auto"/>
        <w:jc w:val="both"/>
        <w:textAlignment w:val="baseline"/>
        <w:rPr>
          <w:rFonts w:ascii="Arial" w:eastAsia="Times New Roman" w:hAnsi="Arial" w:cs="Arial"/>
          <w:color w:val="333333"/>
          <w:sz w:val="24"/>
          <w:szCs w:val="24"/>
        </w:rPr>
      </w:pPr>
      <w:r w:rsidRPr="006D0E3C">
        <w:rPr>
          <w:rFonts w:ascii="Arial" w:eastAsia="Times New Roman" w:hAnsi="Arial" w:cs="Arial"/>
          <w:b/>
          <w:bCs/>
          <w:color w:val="333333"/>
          <w:sz w:val="24"/>
          <w:szCs w:val="24"/>
          <w:bdr w:val="none" w:sz="0" w:space="0" w:color="auto" w:frame="1"/>
        </w:rPr>
        <w:t>Objective:</w:t>
      </w:r>
      <w:r w:rsidRPr="006D0E3C">
        <w:rPr>
          <w:rFonts w:ascii="Arial" w:eastAsia="Times New Roman" w:hAnsi="Arial" w:cs="Arial"/>
          <w:color w:val="333333"/>
          <w:sz w:val="24"/>
          <w:szCs w:val="24"/>
        </w:rPr>
        <w:t> Analysis of the underlying reasons for suicides that occur in various nations worldwide.</w:t>
      </w:r>
      <w:r w:rsidR="00C138D0" w:rsidRPr="00C138D0">
        <w:rPr>
          <w:rFonts w:ascii="Arial" w:hAnsi="Arial" w:cs="Arial"/>
          <w:sz w:val="24"/>
          <w:szCs w:val="24"/>
        </w:rPr>
        <w:t xml:space="preserve"> </w:t>
      </w:r>
      <w:r w:rsidR="00C138D0" w:rsidRPr="00C1718C">
        <w:rPr>
          <w:rFonts w:ascii="Arial" w:hAnsi="Arial" w:cs="Arial"/>
          <w:sz w:val="24"/>
          <w:szCs w:val="24"/>
        </w:rPr>
        <w:t xml:space="preserve">The main goal of this project is to create a versatile Python Dash app that can generate real-time predictions and visualizations from data provided </w:t>
      </w:r>
      <w:r w:rsidR="00C138D0">
        <w:rPr>
          <w:rFonts w:ascii="Arial" w:hAnsi="Arial" w:cs="Arial"/>
          <w:sz w:val="24"/>
          <w:szCs w:val="24"/>
        </w:rPr>
        <w:t>by</w:t>
      </w:r>
      <w:r w:rsidR="00C138D0" w:rsidRPr="00C1718C">
        <w:rPr>
          <w:rFonts w:ascii="Arial" w:hAnsi="Arial" w:cs="Arial"/>
          <w:sz w:val="24"/>
          <w:szCs w:val="24"/>
        </w:rPr>
        <w:t xml:space="preserve"> the backend.</w:t>
      </w:r>
      <w:r w:rsidRPr="006D0E3C">
        <w:rPr>
          <w:rFonts w:ascii="Arial" w:eastAsia="Times New Roman" w:hAnsi="Arial" w:cs="Arial"/>
          <w:color w:val="333333"/>
          <w:sz w:val="24"/>
          <w:szCs w:val="24"/>
        </w:rPr>
        <w:t xml:space="preserve"> Make the forecasts dynamic to the data added from the backend of the admin panel.</w:t>
      </w:r>
      <w:r w:rsidR="00D44351" w:rsidRPr="00D44351">
        <w:rPr>
          <w:rFonts w:ascii="Arial" w:hAnsi="Arial" w:cs="Arial"/>
          <w:sz w:val="24"/>
          <w:szCs w:val="24"/>
        </w:rPr>
        <w:t xml:space="preserve"> </w:t>
      </w:r>
      <w:r w:rsidR="00D44351" w:rsidRPr="00C1718C">
        <w:rPr>
          <w:rFonts w:ascii="Arial" w:hAnsi="Arial" w:cs="Arial"/>
          <w:sz w:val="24"/>
          <w:szCs w:val="24"/>
        </w:rPr>
        <w:t xml:space="preserve">This paper explains the process of data analysis on suicide data that have occurred in various countries around the globe. Data was chosen </w:t>
      </w:r>
      <w:r w:rsidR="00A405D3">
        <w:rPr>
          <w:rFonts w:ascii="Arial" w:hAnsi="Arial" w:cs="Arial"/>
          <w:sz w:val="24"/>
          <w:szCs w:val="24"/>
        </w:rPr>
        <w:t>to contain</w:t>
      </w:r>
      <w:r w:rsidR="00D44351">
        <w:rPr>
          <w:rFonts w:ascii="Arial" w:hAnsi="Arial" w:cs="Arial"/>
          <w:sz w:val="24"/>
          <w:szCs w:val="24"/>
        </w:rPr>
        <w:t xml:space="preserve"> thirty-nine countries in total</w:t>
      </w:r>
      <w:r w:rsidR="00D44351" w:rsidRPr="00C1718C">
        <w:rPr>
          <w:rFonts w:ascii="Arial" w:hAnsi="Arial" w:cs="Arial"/>
          <w:sz w:val="24"/>
          <w:szCs w:val="24"/>
        </w:rPr>
        <w:t>.</w:t>
      </w:r>
      <w:r w:rsidR="00C138D0" w:rsidRPr="00C138D0">
        <w:rPr>
          <w:rFonts w:ascii="Arial" w:hAnsi="Arial" w:cs="Arial"/>
          <w:sz w:val="24"/>
          <w:szCs w:val="24"/>
        </w:rPr>
        <w:t xml:space="preserve"> </w:t>
      </w:r>
    </w:p>
    <w:p w14:paraId="3ED23A24" w14:textId="77777777" w:rsidR="001B4473" w:rsidRDefault="001B4473" w:rsidP="00582214">
      <w:pPr>
        <w:spacing w:after="0" w:line="360" w:lineRule="auto"/>
        <w:textAlignment w:val="baseline"/>
        <w:rPr>
          <w:rFonts w:ascii="Arial" w:eastAsia="Times New Roman" w:hAnsi="Arial" w:cs="Arial"/>
          <w:color w:val="333333"/>
          <w:sz w:val="24"/>
          <w:szCs w:val="24"/>
        </w:rPr>
      </w:pPr>
    </w:p>
    <w:p w14:paraId="44246F56" w14:textId="5E9CEA43" w:rsidR="001B4473" w:rsidRPr="006D0E3C" w:rsidRDefault="001B4473" w:rsidP="001B4473">
      <w:pPr>
        <w:spacing w:after="0" w:line="360" w:lineRule="auto"/>
        <w:textAlignment w:val="baseline"/>
        <w:rPr>
          <w:rFonts w:ascii="Arial" w:eastAsia="Times New Roman" w:hAnsi="Arial" w:cs="Arial"/>
          <w:color w:val="333333"/>
          <w:sz w:val="24"/>
          <w:szCs w:val="24"/>
        </w:rPr>
      </w:pPr>
      <w:r w:rsidRPr="006D0E3C">
        <w:rPr>
          <w:rFonts w:ascii="Arial" w:eastAsia="Times New Roman" w:hAnsi="Arial" w:cs="Arial"/>
          <w:b/>
          <w:bCs/>
          <w:color w:val="333333"/>
          <w:sz w:val="24"/>
          <w:szCs w:val="24"/>
          <w:bdr w:val="none" w:sz="0" w:space="0" w:color="auto" w:frame="1"/>
        </w:rPr>
        <w:t>Setting:</w:t>
      </w:r>
      <w:r w:rsidRPr="006D0E3C">
        <w:rPr>
          <w:rFonts w:ascii="Arial" w:eastAsia="Times New Roman" w:hAnsi="Arial" w:cs="Arial"/>
          <w:color w:val="333333"/>
          <w:sz w:val="24"/>
          <w:szCs w:val="24"/>
        </w:rPr>
        <w:t> </w:t>
      </w:r>
      <w:r>
        <w:rPr>
          <w:rFonts w:ascii="Arial" w:eastAsia="Times New Roman" w:hAnsi="Arial" w:cs="Arial"/>
          <w:color w:val="333333"/>
          <w:sz w:val="24"/>
          <w:szCs w:val="24"/>
        </w:rPr>
        <w:t>Worldwide suicide Analysis study</w:t>
      </w:r>
    </w:p>
    <w:p w14:paraId="74D08F08" w14:textId="0A6D134D" w:rsidR="001B4473" w:rsidRDefault="001B4473" w:rsidP="001B4473">
      <w:pPr>
        <w:spacing w:after="0" w:line="360" w:lineRule="auto"/>
        <w:textAlignment w:val="baseline"/>
        <w:rPr>
          <w:rFonts w:ascii="Arial" w:eastAsia="Times New Roman" w:hAnsi="Arial" w:cs="Arial"/>
          <w:color w:val="333333"/>
          <w:sz w:val="24"/>
          <w:szCs w:val="24"/>
        </w:rPr>
      </w:pPr>
      <w:r w:rsidRPr="006D0E3C">
        <w:rPr>
          <w:rFonts w:ascii="Arial" w:eastAsia="Times New Roman" w:hAnsi="Arial" w:cs="Arial"/>
          <w:b/>
          <w:bCs/>
          <w:color w:val="333333"/>
          <w:sz w:val="24"/>
          <w:szCs w:val="24"/>
          <w:bdr w:val="none" w:sz="0" w:space="0" w:color="auto" w:frame="1"/>
        </w:rPr>
        <w:t>Subjects:</w:t>
      </w:r>
      <w:r w:rsidRPr="006D0E3C">
        <w:rPr>
          <w:rFonts w:ascii="Arial" w:eastAsia="Times New Roman" w:hAnsi="Arial" w:cs="Arial"/>
          <w:color w:val="333333"/>
          <w:sz w:val="24"/>
          <w:szCs w:val="24"/>
        </w:rPr>
        <w:t> </w:t>
      </w:r>
      <w:r>
        <w:rPr>
          <w:rFonts w:ascii="Arial" w:eastAsia="Times New Roman" w:hAnsi="Arial" w:cs="Arial"/>
          <w:color w:val="333333"/>
          <w:sz w:val="24"/>
          <w:szCs w:val="24"/>
        </w:rPr>
        <w:t>Data from different countries from 1985 to 2018 including attributes like GDP Per capita, Population, Age, Gender, and Unemployment.</w:t>
      </w:r>
    </w:p>
    <w:p w14:paraId="158A1F48" w14:textId="77777777" w:rsidR="00171613" w:rsidRPr="006D0E3C" w:rsidRDefault="00171613" w:rsidP="001B4473">
      <w:pPr>
        <w:spacing w:after="0" w:line="360" w:lineRule="auto"/>
        <w:textAlignment w:val="baseline"/>
        <w:rPr>
          <w:rFonts w:ascii="Arial" w:eastAsia="Times New Roman" w:hAnsi="Arial" w:cs="Arial"/>
          <w:color w:val="333333"/>
          <w:sz w:val="24"/>
          <w:szCs w:val="24"/>
        </w:rPr>
      </w:pPr>
    </w:p>
    <w:p w14:paraId="2A346167" w14:textId="36CB9C2C" w:rsidR="00582214" w:rsidRDefault="001B4473" w:rsidP="001B4473">
      <w:pPr>
        <w:spacing w:line="360" w:lineRule="auto"/>
        <w:jc w:val="both"/>
        <w:rPr>
          <w:rFonts w:ascii="Arial" w:eastAsia="Times New Roman" w:hAnsi="Arial" w:cs="Arial"/>
          <w:color w:val="333333"/>
          <w:sz w:val="24"/>
          <w:szCs w:val="24"/>
          <w:bdr w:val="none" w:sz="0" w:space="0" w:color="auto" w:frame="1"/>
        </w:rPr>
      </w:pPr>
      <w:r w:rsidRPr="006D0E3C">
        <w:rPr>
          <w:rFonts w:ascii="Arial" w:eastAsia="Times New Roman" w:hAnsi="Arial" w:cs="Arial"/>
          <w:b/>
          <w:bCs/>
          <w:color w:val="333333"/>
          <w:sz w:val="24"/>
          <w:szCs w:val="24"/>
          <w:bdr w:val="none" w:sz="0" w:space="0" w:color="auto" w:frame="1"/>
        </w:rPr>
        <w:t>Main outcome measures:</w:t>
      </w:r>
      <w:r>
        <w:rPr>
          <w:rFonts w:ascii="Arial" w:eastAsia="Times New Roman" w:hAnsi="Arial" w:cs="Arial"/>
          <w:b/>
          <w:bCs/>
          <w:color w:val="333333"/>
          <w:sz w:val="24"/>
          <w:szCs w:val="24"/>
          <w:bdr w:val="none" w:sz="0" w:space="0" w:color="auto" w:frame="1"/>
        </w:rPr>
        <w:t xml:space="preserve"> </w:t>
      </w:r>
      <w:r w:rsidR="00651D3F" w:rsidRPr="00651D3F">
        <w:rPr>
          <w:rFonts w:ascii="Arial" w:eastAsia="Times New Roman" w:hAnsi="Arial" w:cs="Arial"/>
          <w:color w:val="333333"/>
          <w:sz w:val="24"/>
          <w:szCs w:val="24"/>
          <w:bdr w:val="none" w:sz="0" w:space="0" w:color="auto" w:frame="1"/>
        </w:rPr>
        <w:t>Models predicted the number of suicides per hundred thousand</w:t>
      </w:r>
      <w:r w:rsidR="00EB257C">
        <w:rPr>
          <w:rFonts w:ascii="Arial" w:eastAsia="Times New Roman" w:hAnsi="Arial" w:cs="Arial"/>
          <w:color w:val="333333"/>
          <w:sz w:val="24"/>
          <w:szCs w:val="24"/>
          <w:bdr w:val="none" w:sz="0" w:space="0" w:color="auto" w:frame="1"/>
        </w:rPr>
        <w:t xml:space="preserve"> </w:t>
      </w:r>
      <w:r w:rsidR="00651D3F" w:rsidRPr="00651D3F">
        <w:rPr>
          <w:rFonts w:ascii="Arial" w:eastAsia="Times New Roman" w:hAnsi="Arial" w:cs="Arial"/>
          <w:color w:val="333333"/>
          <w:sz w:val="24"/>
          <w:szCs w:val="24"/>
          <w:bdr w:val="none" w:sz="0" w:space="0" w:color="auto" w:frame="1"/>
        </w:rPr>
        <w:t xml:space="preserve">people during the following ten years. The user might select any </w:t>
      </w:r>
      <w:r w:rsidR="00EB257C" w:rsidRPr="00651D3F">
        <w:rPr>
          <w:rFonts w:ascii="Arial" w:eastAsia="Times New Roman" w:hAnsi="Arial" w:cs="Arial"/>
          <w:color w:val="333333"/>
          <w:sz w:val="24"/>
          <w:szCs w:val="24"/>
          <w:bdr w:val="none" w:sz="0" w:space="0" w:color="auto" w:frame="1"/>
        </w:rPr>
        <w:t>nation</w:t>
      </w:r>
      <w:r w:rsidR="00651D3F" w:rsidRPr="00651D3F">
        <w:rPr>
          <w:rFonts w:ascii="Arial" w:eastAsia="Times New Roman" w:hAnsi="Arial" w:cs="Arial"/>
          <w:color w:val="333333"/>
          <w:sz w:val="24"/>
          <w:szCs w:val="24"/>
          <w:bdr w:val="none" w:sz="0" w:space="0" w:color="auto" w:frame="1"/>
        </w:rPr>
        <w:t xml:space="preserve"> from the menu to view the suicide per </w:t>
      </w:r>
      <w:r w:rsidR="000A26FE">
        <w:rPr>
          <w:rFonts w:ascii="Arial" w:eastAsia="Times New Roman" w:hAnsi="Arial" w:cs="Arial"/>
          <w:color w:val="333333"/>
          <w:sz w:val="24"/>
          <w:szCs w:val="24"/>
          <w:bdr w:val="none" w:sz="0" w:space="0" w:color="auto" w:frame="1"/>
        </w:rPr>
        <w:t>hundred thousand</w:t>
      </w:r>
      <w:r w:rsidR="00651D3F" w:rsidRPr="00651D3F">
        <w:rPr>
          <w:rFonts w:ascii="Arial" w:eastAsia="Times New Roman" w:hAnsi="Arial" w:cs="Arial"/>
          <w:color w:val="333333"/>
          <w:sz w:val="24"/>
          <w:szCs w:val="24"/>
          <w:bdr w:val="none" w:sz="0" w:space="0" w:color="auto" w:frame="1"/>
        </w:rPr>
        <w:t xml:space="preserve"> </w:t>
      </w:r>
      <w:r w:rsidR="005C6874">
        <w:rPr>
          <w:rFonts w:ascii="Arial" w:eastAsia="Times New Roman" w:hAnsi="Arial" w:cs="Arial"/>
          <w:color w:val="333333"/>
          <w:sz w:val="24"/>
          <w:szCs w:val="24"/>
          <w:bdr w:val="none" w:sz="0" w:space="0" w:color="auto" w:frame="1"/>
        </w:rPr>
        <w:t>people prediction</w:t>
      </w:r>
      <w:r w:rsidR="00651D3F" w:rsidRPr="00651D3F">
        <w:rPr>
          <w:rFonts w:ascii="Arial" w:eastAsia="Times New Roman" w:hAnsi="Arial" w:cs="Arial"/>
          <w:color w:val="333333"/>
          <w:sz w:val="24"/>
          <w:szCs w:val="24"/>
          <w:bdr w:val="none" w:sz="0" w:space="0" w:color="auto" w:frame="1"/>
        </w:rPr>
        <w:t xml:space="preserve">. Additionally, app users may select the number of years they </w:t>
      </w:r>
      <w:r w:rsidR="005C6874">
        <w:rPr>
          <w:rFonts w:ascii="Arial" w:eastAsia="Times New Roman" w:hAnsi="Arial" w:cs="Arial"/>
          <w:color w:val="333333"/>
          <w:sz w:val="24"/>
          <w:szCs w:val="24"/>
          <w:bdr w:val="none" w:sz="0" w:space="0" w:color="auto" w:frame="1"/>
        </w:rPr>
        <w:t>wish</w:t>
      </w:r>
      <w:r w:rsidR="00651D3F" w:rsidRPr="00651D3F">
        <w:rPr>
          <w:rFonts w:ascii="Arial" w:eastAsia="Times New Roman" w:hAnsi="Arial" w:cs="Arial"/>
          <w:color w:val="333333"/>
          <w:sz w:val="24"/>
          <w:szCs w:val="24"/>
          <w:bdr w:val="none" w:sz="0" w:space="0" w:color="auto" w:frame="1"/>
        </w:rPr>
        <w:t xml:space="preserve"> to make </w:t>
      </w:r>
      <w:r w:rsidR="005C6874">
        <w:rPr>
          <w:rFonts w:ascii="Arial" w:eastAsia="Times New Roman" w:hAnsi="Arial" w:cs="Arial"/>
          <w:color w:val="333333"/>
          <w:sz w:val="24"/>
          <w:szCs w:val="24"/>
          <w:bdr w:val="none" w:sz="0" w:space="0" w:color="auto" w:frame="1"/>
        </w:rPr>
        <w:t>a</w:t>
      </w:r>
      <w:r w:rsidR="00651D3F" w:rsidRPr="00651D3F">
        <w:rPr>
          <w:rFonts w:ascii="Arial" w:eastAsia="Times New Roman" w:hAnsi="Arial" w:cs="Arial"/>
          <w:color w:val="333333"/>
          <w:sz w:val="24"/>
          <w:szCs w:val="24"/>
          <w:bdr w:val="none" w:sz="0" w:space="0" w:color="auto" w:frame="1"/>
        </w:rPr>
        <w:t xml:space="preserve"> forecast</w:t>
      </w:r>
      <w:r w:rsidR="005C6874">
        <w:rPr>
          <w:rFonts w:ascii="Arial" w:eastAsia="Times New Roman" w:hAnsi="Arial" w:cs="Arial"/>
          <w:color w:val="333333"/>
          <w:sz w:val="24"/>
          <w:szCs w:val="24"/>
          <w:bdr w:val="none" w:sz="0" w:space="0" w:color="auto" w:frame="1"/>
        </w:rPr>
        <w:t xml:space="preserve"> for a particular </w:t>
      </w:r>
      <w:r w:rsidR="00B9355B">
        <w:rPr>
          <w:rFonts w:ascii="Arial" w:eastAsia="Times New Roman" w:hAnsi="Arial" w:cs="Arial"/>
          <w:color w:val="333333"/>
          <w:sz w:val="24"/>
          <w:szCs w:val="24"/>
          <w:bdr w:val="none" w:sz="0" w:space="0" w:color="auto" w:frame="1"/>
        </w:rPr>
        <w:t>period</w:t>
      </w:r>
      <w:r w:rsidR="00651D3F" w:rsidRPr="00651D3F">
        <w:rPr>
          <w:rFonts w:ascii="Arial" w:eastAsia="Times New Roman" w:hAnsi="Arial" w:cs="Arial"/>
          <w:color w:val="333333"/>
          <w:sz w:val="24"/>
          <w:szCs w:val="24"/>
          <w:bdr w:val="none" w:sz="0" w:space="0" w:color="auto" w:frame="1"/>
        </w:rPr>
        <w:t>. The app itself does a model evaluation to display the amount of RMSE score that each model produces.</w:t>
      </w:r>
    </w:p>
    <w:p w14:paraId="6CC5890F" w14:textId="7127FAFC" w:rsidR="0005725D" w:rsidRDefault="00171613" w:rsidP="003F30BC">
      <w:pPr>
        <w:spacing w:line="360" w:lineRule="auto"/>
        <w:jc w:val="both"/>
        <w:rPr>
          <w:rFonts w:ascii="Arial" w:hAnsi="Arial" w:cs="Arial"/>
          <w:sz w:val="24"/>
          <w:szCs w:val="24"/>
        </w:rPr>
      </w:pPr>
      <w:r w:rsidRPr="006D0E3C">
        <w:rPr>
          <w:rFonts w:ascii="Arial" w:eastAsia="Times New Roman" w:hAnsi="Arial" w:cs="Arial"/>
          <w:b/>
          <w:bCs/>
          <w:color w:val="333333"/>
          <w:sz w:val="24"/>
          <w:szCs w:val="24"/>
          <w:bdr w:val="none" w:sz="0" w:space="0" w:color="auto" w:frame="1"/>
        </w:rPr>
        <w:t>Results:</w:t>
      </w:r>
      <w:r w:rsidRPr="006D0E3C">
        <w:rPr>
          <w:rFonts w:ascii="Arial" w:eastAsia="Times New Roman" w:hAnsi="Arial" w:cs="Arial"/>
          <w:color w:val="333333"/>
          <w:sz w:val="24"/>
          <w:szCs w:val="24"/>
        </w:rPr>
        <w:t> </w:t>
      </w:r>
      <w:r w:rsidR="00C7080C" w:rsidRPr="00C1718C">
        <w:rPr>
          <w:rFonts w:ascii="Arial" w:hAnsi="Arial" w:cs="Arial"/>
          <w:sz w:val="24"/>
          <w:szCs w:val="24"/>
        </w:rPr>
        <w:t xml:space="preserve"> </w:t>
      </w:r>
      <w:r w:rsidR="00165E2D" w:rsidRPr="00165E2D">
        <w:rPr>
          <w:rFonts w:ascii="Arial" w:hAnsi="Arial" w:cs="Arial"/>
          <w:sz w:val="24"/>
          <w:szCs w:val="24"/>
        </w:rPr>
        <w:t>The technique employed for this project was built on the CRISP-DM strategy.</w:t>
      </w:r>
      <w:r w:rsidR="00165E2D">
        <w:rPr>
          <w:rFonts w:ascii="Arial" w:hAnsi="Arial" w:cs="Arial"/>
          <w:sz w:val="24"/>
          <w:szCs w:val="24"/>
        </w:rPr>
        <w:t xml:space="preserve"> </w:t>
      </w:r>
      <w:r w:rsidR="00095B19" w:rsidRPr="00C1718C">
        <w:rPr>
          <w:rFonts w:ascii="Arial" w:hAnsi="Arial" w:cs="Arial"/>
          <w:sz w:val="24"/>
          <w:szCs w:val="24"/>
        </w:rPr>
        <w:t xml:space="preserve">An unsupervised Machine learning Algorithm called </w:t>
      </w:r>
      <w:r w:rsidR="00010217" w:rsidRPr="00C1718C">
        <w:rPr>
          <w:rFonts w:ascii="Arial" w:hAnsi="Arial" w:cs="Arial"/>
          <w:sz w:val="24"/>
          <w:szCs w:val="24"/>
        </w:rPr>
        <w:t>DBSCAN (</w:t>
      </w:r>
      <w:r w:rsidR="0044020A" w:rsidRPr="00C1718C">
        <w:rPr>
          <w:rFonts w:ascii="Arial" w:hAnsi="Arial" w:cs="Arial"/>
          <w:color w:val="000000"/>
          <w:sz w:val="24"/>
          <w:szCs w:val="24"/>
        </w:rPr>
        <w:t>Density-Based Spatial Clustering of Applications with Noise</w:t>
      </w:r>
      <w:r w:rsidR="00390349" w:rsidRPr="00C1718C">
        <w:rPr>
          <w:rFonts w:ascii="Arial" w:hAnsi="Arial" w:cs="Arial"/>
          <w:sz w:val="24"/>
          <w:szCs w:val="24"/>
        </w:rPr>
        <w:t>)</w:t>
      </w:r>
      <w:r w:rsidR="00095B19" w:rsidRPr="00C1718C">
        <w:rPr>
          <w:rFonts w:ascii="Arial" w:hAnsi="Arial" w:cs="Arial"/>
          <w:sz w:val="24"/>
          <w:szCs w:val="24"/>
        </w:rPr>
        <w:t xml:space="preserve"> is used for </w:t>
      </w:r>
      <w:r w:rsidR="00156F6A">
        <w:rPr>
          <w:rFonts w:ascii="Arial" w:hAnsi="Arial" w:cs="Arial"/>
          <w:sz w:val="24"/>
          <w:szCs w:val="24"/>
        </w:rPr>
        <w:t xml:space="preserve">the </w:t>
      </w:r>
      <w:r w:rsidR="00F60021" w:rsidRPr="00C1718C">
        <w:rPr>
          <w:rFonts w:ascii="Arial" w:hAnsi="Arial" w:cs="Arial"/>
          <w:sz w:val="24"/>
          <w:szCs w:val="24"/>
        </w:rPr>
        <w:t>POD process</w:t>
      </w:r>
      <w:r w:rsidR="00095B19" w:rsidRPr="00C1718C">
        <w:rPr>
          <w:rFonts w:ascii="Arial" w:hAnsi="Arial" w:cs="Arial"/>
          <w:sz w:val="24"/>
          <w:szCs w:val="24"/>
        </w:rPr>
        <w:t>.</w:t>
      </w:r>
      <w:r w:rsidR="00E63CFF" w:rsidRPr="00C1718C">
        <w:rPr>
          <w:rFonts w:ascii="Arial" w:hAnsi="Arial" w:cs="Arial"/>
          <w:sz w:val="24"/>
          <w:szCs w:val="24"/>
        </w:rPr>
        <w:t xml:space="preserve"> </w:t>
      </w:r>
    </w:p>
    <w:p w14:paraId="25D47D2D" w14:textId="3C4ACD25" w:rsidR="0005725D" w:rsidRDefault="0005725D" w:rsidP="003F30BC">
      <w:pPr>
        <w:spacing w:line="360" w:lineRule="auto"/>
        <w:jc w:val="both"/>
        <w:rPr>
          <w:rFonts w:ascii="Arial" w:hAnsi="Arial" w:cs="Arial"/>
          <w:sz w:val="24"/>
          <w:szCs w:val="24"/>
        </w:rPr>
      </w:pPr>
      <w:r w:rsidRPr="0005725D">
        <w:rPr>
          <w:rFonts w:ascii="Arial" w:hAnsi="Arial" w:cs="Arial"/>
          <w:sz w:val="24"/>
          <w:szCs w:val="24"/>
        </w:rPr>
        <w:t xml:space="preserve">The nations with the highest rates of suicide include Russia, Ukraine, and Hungary. The age group most impacted by suicide per 100,000 people is those between the ages of 35 and 54. The study gave </w:t>
      </w:r>
      <w:r w:rsidR="005A6425">
        <w:rPr>
          <w:rFonts w:ascii="Arial" w:hAnsi="Arial" w:cs="Arial"/>
          <w:sz w:val="24"/>
          <w:szCs w:val="24"/>
        </w:rPr>
        <w:t xml:space="preserve">a </w:t>
      </w:r>
      <w:r w:rsidRPr="0005725D">
        <w:rPr>
          <w:rFonts w:ascii="Arial" w:hAnsi="Arial" w:cs="Arial"/>
          <w:sz w:val="24"/>
          <w:szCs w:val="24"/>
        </w:rPr>
        <w:t xml:space="preserve">bigger effect to suicide per 100,000 people than suicides total since nations with large populations may have higher suicide rates. If this is the case, the magnitude of the statistics will be </w:t>
      </w:r>
      <w:r w:rsidR="00E71BAD">
        <w:rPr>
          <w:rFonts w:ascii="Arial" w:hAnsi="Arial" w:cs="Arial"/>
          <w:sz w:val="24"/>
          <w:szCs w:val="24"/>
        </w:rPr>
        <w:t>inaccurate</w:t>
      </w:r>
      <w:r w:rsidRPr="0005725D">
        <w:rPr>
          <w:rFonts w:ascii="Arial" w:hAnsi="Arial" w:cs="Arial"/>
          <w:sz w:val="24"/>
          <w:szCs w:val="24"/>
        </w:rPr>
        <w:t xml:space="preserve"> and the research's goals will not be served.  As result, suicide per hundred thousand has been taken as the target variable for this research.</w:t>
      </w:r>
    </w:p>
    <w:p w14:paraId="21A22CB1" w14:textId="61D613E1" w:rsidR="00F679F8" w:rsidRPr="00C1718C" w:rsidRDefault="00AF00E8" w:rsidP="003F30BC">
      <w:pPr>
        <w:spacing w:line="360" w:lineRule="auto"/>
        <w:jc w:val="both"/>
        <w:rPr>
          <w:rFonts w:ascii="Arial" w:hAnsi="Arial" w:cs="Arial"/>
          <w:sz w:val="24"/>
          <w:szCs w:val="24"/>
        </w:rPr>
      </w:pPr>
      <w:r w:rsidRPr="00C1718C">
        <w:rPr>
          <w:rFonts w:ascii="Arial" w:hAnsi="Arial" w:cs="Arial"/>
          <w:color w:val="000000"/>
          <w:sz w:val="24"/>
          <w:szCs w:val="24"/>
        </w:rPr>
        <w:lastRenderedPageBreak/>
        <w:t>Dash app prediction used mainly three models.</w:t>
      </w:r>
      <w:r w:rsidR="00156F6A">
        <w:rPr>
          <w:rFonts w:ascii="Arial" w:hAnsi="Arial" w:cs="Arial"/>
          <w:color w:val="000000"/>
          <w:sz w:val="24"/>
          <w:szCs w:val="24"/>
        </w:rPr>
        <w:t xml:space="preserve"> The </w:t>
      </w:r>
      <w:r w:rsidRPr="00C1718C">
        <w:rPr>
          <w:rFonts w:ascii="Arial" w:hAnsi="Arial" w:cs="Arial"/>
          <w:color w:val="000000"/>
          <w:sz w:val="24"/>
          <w:szCs w:val="24"/>
        </w:rPr>
        <w:t xml:space="preserve"> Sarimax model </w:t>
      </w:r>
      <w:r w:rsidR="00D45BCD" w:rsidRPr="00C1718C">
        <w:rPr>
          <w:rFonts w:ascii="Arial" w:hAnsi="Arial" w:cs="Arial"/>
          <w:color w:val="000000"/>
          <w:sz w:val="24"/>
          <w:szCs w:val="24"/>
        </w:rPr>
        <w:t>showed</w:t>
      </w:r>
      <w:r w:rsidR="00156F6A">
        <w:rPr>
          <w:rFonts w:ascii="Arial" w:hAnsi="Arial" w:cs="Arial"/>
          <w:color w:val="000000"/>
          <w:sz w:val="24"/>
          <w:szCs w:val="24"/>
        </w:rPr>
        <w:t xml:space="preserve"> the</w:t>
      </w:r>
      <w:r w:rsidR="00D45BCD" w:rsidRPr="00C1718C">
        <w:rPr>
          <w:rFonts w:ascii="Arial" w:hAnsi="Arial" w:cs="Arial"/>
          <w:color w:val="000000"/>
          <w:sz w:val="24"/>
          <w:szCs w:val="24"/>
        </w:rPr>
        <w:t xml:space="preserve"> best results from the analysis. Followed by FB Prophet model also gave good results.</w:t>
      </w:r>
      <w:r w:rsidRPr="00C1718C">
        <w:rPr>
          <w:rFonts w:ascii="Arial" w:hAnsi="Arial" w:cs="Arial"/>
          <w:color w:val="000000"/>
          <w:sz w:val="24"/>
          <w:szCs w:val="24"/>
        </w:rPr>
        <w:t xml:space="preserve"> </w:t>
      </w:r>
      <w:r w:rsidR="00900513" w:rsidRPr="00C1718C">
        <w:rPr>
          <w:rFonts w:ascii="Arial" w:hAnsi="Arial" w:cs="Arial"/>
          <w:color w:val="000000"/>
          <w:sz w:val="24"/>
          <w:szCs w:val="24"/>
        </w:rPr>
        <w:t>Finally</w:t>
      </w:r>
      <w:r w:rsidR="00285639">
        <w:rPr>
          <w:rFonts w:ascii="Arial" w:hAnsi="Arial" w:cs="Arial"/>
          <w:color w:val="000000"/>
          <w:sz w:val="24"/>
          <w:szCs w:val="24"/>
        </w:rPr>
        <w:t xml:space="preserve">, </w:t>
      </w:r>
      <w:r w:rsidR="00900513" w:rsidRPr="00C1718C">
        <w:rPr>
          <w:rFonts w:ascii="Arial" w:hAnsi="Arial" w:cs="Arial"/>
          <w:color w:val="000000"/>
          <w:sz w:val="24"/>
          <w:szCs w:val="24"/>
        </w:rPr>
        <w:t xml:space="preserve"> </w:t>
      </w:r>
      <w:r w:rsidR="005947BE">
        <w:rPr>
          <w:rFonts w:ascii="Arial" w:hAnsi="Arial" w:cs="Arial"/>
          <w:color w:val="000000"/>
          <w:sz w:val="24"/>
          <w:szCs w:val="24"/>
        </w:rPr>
        <w:t>SARIMAX Model</w:t>
      </w:r>
      <w:r w:rsidR="00900513" w:rsidRPr="00C1718C">
        <w:rPr>
          <w:rFonts w:ascii="Arial" w:hAnsi="Arial" w:cs="Arial"/>
          <w:color w:val="000000"/>
          <w:sz w:val="24"/>
          <w:szCs w:val="24"/>
        </w:rPr>
        <w:t xml:space="preserve"> seem</w:t>
      </w:r>
      <w:r w:rsidR="00787EEA">
        <w:rPr>
          <w:rFonts w:ascii="Arial" w:hAnsi="Arial" w:cs="Arial"/>
          <w:color w:val="000000"/>
          <w:sz w:val="24"/>
          <w:szCs w:val="24"/>
        </w:rPr>
        <w:t>ed</w:t>
      </w:r>
      <w:r w:rsidR="00900513" w:rsidRPr="00C1718C">
        <w:rPr>
          <w:rFonts w:ascii="Arial" w:hAnsi="Arial" w:cs="Arial"/>
          <w:color w:val="000000"/>
          <w:sz w:val="24"/>
          <w:szCs w:val="24"/>
        </w:rPr>
        <w:t xml:space="preserve"> to show good results with </w:t>
      </w:r>
      <w:r w:rsidR="00B55437">
        <w:rPr>
          <w:rFonts w:ascii="Arial" w:hAnsi="Arial" w:cs="Arial"/>
          <w:color w:val="000000"/>
          <w:sz w:val="24"/>
          <w:szCs w:val="24"/>
        </w:rPr>
        <w:t>less</w:t>
      </w:r>
      <w:r w:rsidR="00900513" w:rsidRPr="00C1718C">
        <w:rPr>
          <w:rFonts w:ascii="Arial" w:hAnsi="Arial" w:cs="Arial"/>
          <w:color w:val="000000"/>
          <w:sz w:val="24"/>
          <w:szCs w:val="24"/>
        </w:rPr>
        <w:t xml:space="preserve"> </w:t>
      </w:r>
      <w:r w:rsidR="00144BCB" w:rsidRPr="00C1718C">
        <w:rPr>
          <w:rFonts w:ascii="Arial" w:hAnsi="Arial" w:cs="Arial"/>
          <w:color w:val="000000"/>
          <w:sz w:val="24"/>
          <w:szCs w:val="24"/>
        </w:rPr>
        <w:t>RMSE</w:t>
      </w:r>
      <w:r w:rsidR="00900513" w:rsidRPr="00C1718C">
        <w:rPr>
          <w:rFonts w:ascii="Arial" w:hAnsi="Arial" w:cs="Arial"/>
          <w:color w:val="000000"/>
          <w:sz w:val="24"/>
          <w:szCs w:val="24"/>
        </w:rPr>
        <w:t xml:space="preserve"> score</w:t>
      </w:r>
      <w:r w:rsidR="00285639">
        <w:rPr>
          <w:rFonts w:ascii="Arial" w:hAnsi="Arial" w:cs="Arial"/>
          <w:color w:val="000000"/>
          <w:sz w:val="24"/>
          <w:szCs w:val="24"/>
        </w:rPr>
        <w:t>s</w:t>
      </w:r>
      <w:r w:rsidR="00900513" w:rsidRPr="00C1718C">
        <w:rPr>
          <w:rFonts w:ascii="Arial" w:hAnsi="Arial" w:cs="Arial"/>
          <w:color w:val="000000"/>
          <w:sz w:val="24"/>
          <w:szCs w:val="24"/>
        </w:rPr>
        <w:t xml:space="preserve">. </w:t>
      </w:r>
      <w:r w:rsidR="00F71FFF" w:rsidRPr="00C1718C">
        <w:rPr>
          <w:rFonts w:ascii="Arial" w:hAnsi="Arial" w:cs="Arial"/>
          <w:color w:val="000000"/>
          <w:sz w:val="24"/>
          <w:szCs w:val="24"/>
        </w:rPr>
        <w:t>My models were making live predictions</w:t>
      </w:r>
      <w:r w:rsidR="00080384" w:rsidRPr="00C1718C">
        <w:rPr>
          <w:rFonts w:ascii="Arial" w:hAnsi="Arial" w:cs="Arial"/>
          <w:color w:val="000000"/>
          <w:sz w:val="24"/>
          <w:szCs w:val="24"/>
        </w:rPr>
        <w:t xml:space="preserve"> each week</w:t>
      </w:r>
      <w:r w:rsidR="00F71FFF" w:rsidRPr="00C1718C">
        <w:rPr>
          <w:rFonts w:ascii="Arial" w:hAnsi="Arial" w:cs="Arial"/>
          <w:color w:val="000000"/>
          <w:sz w:val="24"/>
          <w:szCs w:val="24"/>
        </w:rPr>
        <w:t>.</w:t>
      </w:r>
      <w:r w:rsidR="00115AEC" w:rsidRPr="00C1718C">
        <w:rPr>
          <w:rFonts w:ascii="Arial" w:hAnsi="Arial" w:cs="Arial"/>
          <w:color w:val="000000"/>
          <w:sz w:val="24"/>
          <w:szCs w:val="24"/>
        </w:rPr>
        <w:t xml:space="preserve"> </w:t>
      </w:r>
      <w:r w:rsidR="007569C8" w:rsidRPr="00C1718C">
        <w:rPr>
          <w:rFonts w:ascii="Arial" w:hAnsi="Arial" w:cs="Arial"/>
          <w:color w:val="000000"/>
          <w:sz w:val="24"/>
          <w:szCs w:val="24"/>
        </w:rPr>
        <w:t xml:space="preserve">CRON jobs are configured on the server using </w:t>
      </w:r>
      <w:r w:rsidR="006365B2">
        <w:rPr>
          <w:rFonts w:ascii="Arial" w:hAnsi="Arial" w:cs="Arial"/>
          <w:color w:val="000000"/>
          <w:sz w:val="24"/>
          <w:szCs w:val="24"/>
        </w:rPr>
        <w:t xml:space="preserve">the </w:t>
      </w:r>
      <w:r w:rsidR="007569C8" w:rsidRPr="00C1718C">
        <w:rPr>
          <w:rFonts w:ascii="Arial" w:hAnsi="Arial" w:cs="Arial"/>
          <w:color w:val="000000"/>
          <w:sz w:val="24"/>
          <w:szCs w:val="24"/>
        </w:rPr>
        <w:t xml:space="preserve">terminal as well </w:t>
      </w:r>
      <w:r w:rsidR="00787EEA">
        <w:rPr>
          <w:rFonts w:ascii="Arial" w:hAnsi="Arial" w:cs="Arial"/>
          <w:color w:val="000000"/>
          <w:sz w:val="24"/>
          <w:szCs w:val="24"/>
        </w:rPr>
        <w:t>for t</w:t>
      </w:r>
      <w:r w:rsidR="007569C8" w:rsidRPr="00C1718C">
        <w:rPr>
          <w:rFonts w:ascii="Arial" w:hAnsi="Arial" w:cs="Arial"/>
          <w:color w:val="000000"/>
          <w:sz w:val="24"/>
          <w:szCs w:val="24"/>
        </w:rPr>
        <w:t>he model automatically every week at 10:00 AM server time.</w:t>
      </w:r>
      <w:r w:rsidR="006365B2">
        <w:rPr>
          <w:rFonts w:ascii="Arial" w:hAnsi="Arial" w:cs="Arial"/>
          <w:color w:val="000000"/>
          <w:sz w:val="24"/>
          <w:szCs w:val="24"/>
        </w:rPr>
        <w:t xml:space="preserve"> The</w:t>
      </w:r>
      <w:r w:rsidR="00067038" w:rsidRPr="00C1718C">
        <w:rPr>
          <w:rFonts w:ascii="Arial" w:hAnsi="Arial" w:cs="Arial"/>
          <w:color w:val="000000"/>
          <w:sz w:val="24"/>
          <w:szCs w:val="24"/>
        </w:rPr>
        <w:t xml:space="preserve"> </w:t>
      </w:r>
      <w:r w:rsidR="00AF121B" w:rsidRPr="00C1718C">
        <w:rPr>
          <w:rFonts w:ascii="Arial" w:hAnsi="Arial" w:cs="Arial"/>
          <w:color w:val="000000"/>
          <w:sz w:val="24"/>
          <w:szCs w:val="24"/>
        </w:rPr>
        <w:t xml:space="preserve">Code used for the project is available at </w:t>
      </w:r>
      <w:r w:rsidR="00787EEA">
        <w:rPr>
          <w:rFonts w:ascii="Arial" w:hAnsi="Arial" w:cs="Arial"/>
          <w:color w:val="000000"/>
          <w:sz w:val="24"/>
          <w:szCs w:val="24"/>
        </w:rPr>
        <w:t>the</w:t>
      </w:r>
      <w:r w:rsidR="00AF121B" w:rsidRPr="00CD1B7A">
        <w:rPr>
          <w:rFonts w:ascii="Arial" w:hAnsi="Arial" w:cs="Arial"/>
          <w:color w:val="000000"/>
          <w:sz w:val="24"/>
          <w:szCs w:val="24"/>
        </w:rPr>
        <w:tab/>
        <w:t>following</w:t>
      </w:r>
      <w:r w:rsidR="009027FC" w:rsidRPr="00CD1B7A">
        <w:rPr>
          <w:rFonts w:ascii="Arial" w:hAnsi="Arial" w:cs="Arial"/>
          <w:color w:val="000000"/>
          <w:sz w:val="24"/>
          <w:szCs w:val="24"/>
        </w:rPr>
        <w:t xml:space="preserve"> </w:t>
      </w:r>
      <w:r w:rsidR="00787EEA" w:rsidRPr="00CD1B7A">
        <w:rPr>
          <w:rFonts w:ascii="Arial" w:hAnsi="Arial" w:cs="Arial"/>
          <w:color w:val="000000"/>
          <w:sz w:val="24"/>
          <w:szCs w:val="24"/>
        </w:rPr>
        <w:t>GitHub</w:t>
      </w:r>
      <w:r w:rsidR="00AF121B" w:rsidRPr="00CD1B7A">
        <w:rPr>
          <w:rFonts w:ascii="Arial" w:hAnsi="Arial" w:cs="Arial"/>
          <w:color w:val="000000"/>
          <w:sz w:val="24"/>
          <w:szCs w:val="24"/>
        </w:rPr>
        <w:t xml:space="preserve"> link: </w:t>
      </w:r>
      <w:hyperlink r:id="rId8" w:history="1">
        <w:r w:rsidR="0017184E" w:rsidRPr="00CD1B7A">
          <w:rPr>
            <w:rFonts w:ascii="Arial" w:hAnsi="Arial" w:cs="Arial"/>
            <w:color w:val="000000"/>
            <w:sz w:val="24"/>
            <w:szCs w:val="24"/>
          </w:rPr>
          <w:t>https://github.com/sujilkumarkm/suicide_dash_app_2022.git</w:t>
        </w:r>
      </w:hyperlink>
      <w:r w:rsidR="0017184E" w:rsidRPr="00CD1B7A">
        <w:rPr>
          <w:rFonts w:ascii="Arial" w:hAnsi="Arial" w:cs="Arial"/>
          <w:color w:val="000000"/>
          <w:sz w:val="24"/>
          <w:szCs w:val="24"/>
        </w:rPr>
        <w:t xml:space="preserve">. </w:t>
      </w:r>
      <w:r w:rsidR="00787EEA" w:rsidRPr="00CD1B7A">
        <w:rPr>
          <w:rFonts w:ascii="Arial" w:hAnsi="Arial" w:cs="Arial"/>
          <w:color w:val="000000"/>
          <w:sz w:val="24"/>
          <w:szCs w:val="24"/>
        </w:rPr>
        <w:t>The dashboard</w:t>
      </w:r>
      <w:r w:rsidR="0017184E" w:rsidRPr="00C1718C">
        <w:rPr>
          <w:rFonts w:ascii="Arial" w:hAnsi="Arial" w:cs="Arial"/>
          <w:color w:val="000000"/>
          <w:sz w:val="24"/>
          <w:szCs w:val="24"/>
        </w:rPr>
        <w:t xml:space="preserve"> was deployed to the following 2 links: </w:t>
      </w:r>
      <w:hyperlink r:id="rId9" w:history="1">
        <w:r w:rsidR="0017184E" w:rsidRPr="00C1718C">
          <w:rPr>
            <w:rFonts w:ascii="Arial" w:hAnsi="Arial" w:cs="Arial"/>
            <w:color w:val="000000"/>
            <w:sz w:val="24"/>
            <w:szCs w:val="24"/>
          </w:rPr>
          <w:t>https://suicide-dash-app.herokuapp.com/</w:t>
        </w:r>
      </w:hyperlink>
      <w:r w:rsidR="0017184E" w:rsidRPr="00C1718C">
        <w:rPr>
          <w:rFonts w:ascii="Arial" w:hAnsi="Arial" w:cs="Arial"/>
          <w:color w:val="000000"/>
          <w:sz w:val="24"/>
          <w:szCs w:val="24"/>
        </w:rPr>
        <w:t xml:space="preserve"> and </w:t>
      </w:r>
      <w:hyperlink r:id="rId10" w:history="1">
        <w:r w:rsidR="0017184E" w:rsidRPr="00C1718C">
          <w:rPr>
            <w:rFonts w:ascii="Arial" w:hAnsi="Arial" w:cs="Arial"/>
            <w:color w:val="000000"/>
            <w:sz w:val="24"/>
            <w:szCs w:val="24"/>
          </w:rPr>
          <w:t>http://204.93.172.126:8000/</w:t>
        </w:r>
      </w:hyperlink>
      <w:r w:rsidR="00A55FD0" w:rsidRPr="00C1718C">
        <w:rPr>
          <w:rFonts w:ascii="Arial" w:hAnsi="Arial" w:cs="Arial"/>
          <w:color w:val="000000"/>
          <w:sz w:val="24"/>
          <w:szCs w:val="24"/>
        </w:rPr>
        <w:t xml:space="preserve">. Admin Panel login section is used to do CRUD(create, read, </w:t>
      </w:r>
      <w:r w:rsidR="00787EEA" w:rsidRPr="00C1718C">
        <w:rPr>
          <w:rFonts w:ascii="Arial" w:hAnsi="Arial" w:cs="Arial"/>
          <w:color w:val="000000"/>
          <w:sz w:val="24"/>
          <w:szCs w:val="24"/>
        </w:rPr>
        <w:t>update,</w:t>
      </w:r>
      <w:r w:rsidR="00A55FD0" w:rsidRPr="00C1718C">
        <w:rPr>
          <w:rFonts w:ascii="Arial" w:hAnsi="Arial" w:cs="Arial"/>
          <w:color w:val="000000"/>
          <w:sz w:val="24"/>
          <w:szCs w:val="24"/>
        </w:rPr>
        <w:t xml:space="preserve"> and delete)</w:t>
      </w:r>
      <w:r w:rsidR="0021592C" w:rsidRPr="00C1718C">
        <w:rPr>
          <w:rFonts w:ascii="Arial" w:hAnsi="Arial" w:cs="Arial"/>
          <w:color w:val="000000"/>
          <w:sz w:val="24"/>
          <w:szCs w:val="24"/>
        </w:rPr>
        <w:t xml:space="preserve"> operations.</w:t>
      </w:r>
      <w:r w:rsidR="00880E4C" w:rsidRPr="00C1718C">
        <w:rPr>
          <w:rFonts w:ascii="Arial" w:hAnsi="Arial" w:cs="Arial"/>
          <w:color w:val="000000"/>
          <w:sz w:val="24"/>
          <w:szCs w:val="24"/>
        </w:rPr>
        <w:t xml:space="preserve"> The link </w:t>
      </w:r>
      <w:r w:rsidR="00787EEA">
        <w:rPr>
          <w:rFonts w:ascii="Arial" w:hAnsi="Arial" w:cs="Arial"/>
          <w:color w:val="000000"/>
          <w:sz w:val="24"/>
          <w:szCs w:val="24"/>
        </w:rPr>
        <w:t xml:space="preserve">for the </w:t>
      </w:r>
      <w:r w:rsidR="00880E4C" w:rsidRPr="00C1718C">
        <w:rPr>
          <w:rFonts w:ascii="Arial" w:hAnsi="Arial" w:cs="Arial"/>
          <w:color w:val="000000"/>
          <w:sz w:val="24"/>
          <w:szCs w:val="24"/>
        </w:rPr>
        <w:t xml:space="preserve">admin panel is given here: </w:t>
      </w:r>
      <w:hyperlink r:id="rId11" w:history="1">
        <w:r w:rsidR="00880E4C" w:rsidRPr="00C1718C">
          <w:rPr>
            <w:rFonts w:ascii="Arial" w:hAnsi="Arial" w:cs="Arial"/>
            <w:color w:val="000000"/>
            <w:sz w:val="24"/>
            <w:szCs w:val="24"/>
          </w:rPr>
          <w:t>https://www.dkit.ie.narayam.net/admin/login</w:t>
        </w:r>
      </w:hyperlink>
      <w:r w:rsidR="00880E4C" w:rsidRPr="00C1718C">
        <w:rPr>
          <w:rFonts w:ascii="Arial" w:hAnsi="Arial" w:cs="Arial"/>
          <w:color w:val="000000"/>
          <w:sz w:val="24"/>
          <w:szCs w:val="24"/>
        </w:rPr>
        <w:t xml:space="preserve">, here page </w:t>
      </w:r>
      <w:r w:rsidR="008D3648">
        <w:rPr>
          <w:rFonts w:ascii="Arial" w:hAnsi="Arial" w:cs="Arial"/>
          <w:color w:val="000000"/>
          <w:sz w:val="24"/>
          <w:szCs w:val="24"/>
        </w:rPr>
        <w:t>administrators</w:t>
      </w:r>
      <w:r w:rsidR="00880E4C" w:rsidRPr="00C1718C">
        <w:rPr>
          <w:rFonts w:ascii="Arial" w:hAnsi="Arial" w:cs="Arial"/>
          <w:color w:val="000000"/>
          <w:sz w:val="24"/>
          <w:szCs w:val="24"/>
        </w:rPr>
        <w:t xml:space="preserve"> can </w:t>
      </w:r>
      <w:r w:rsidR="00787EEA">
        <w:rPr>
          <w:rFonts w:ascii="Arial" w:hAnsi="Arial" w:cs="Arial"/>
          <w:color w:val="000000"/>
          <w:sz w:val="24"/>
          <w:szCs w:val="24"/>
        </w:rPr>
        <w:t>log in</w:t>
      </w:r>
      <w:r w:rsidR="00880E4C" w:rsidRPr="00C1718C">
        <w:rPr>
          <w:rFonts w:ascii="Arial" w:hAnsi="Arial" w:cs="Arial"/>
          <w:color w:val="000000"/>
          <w:sz w:val="24"/>
          <w:szCs w:val="24"/>
        </w:rPr>
        <w:t xml:space="preserve"> with their email and password to manage the whole website which also contain</w:t>
      </w:r>
      <w:r w:rsidR="00787EEA">
        <w:rPr>
          <w:rFonts w:ascii="Arial" w:hAnsi="Arial" w:cs="Arial"/>
          <w:color w:val="000000"/>
          <w:sz w:val="24"/>
          <w:szCs w:val="24"/>
        </w:rPr>
        <w:t>s</w:t>
      </w:r>
      <w:r w:rsidR="00880E4C" w:rsidRPr="00C1718C">
        <w:rPr>
          <w:rFonts w:ascii="Arial" w:hAnsi="Arial" w:cs="Arial"/>
          <w:color w:val="000000"/>
          <w:sz w:val="24"/>
          <w:szCs w:val="24"/>
        </w:rPr>
        <w:t xml:space="preserve"> a feedback section.</w:t>
      </w:r>
    </w:p>
    <w:p w14:paraId="6C0FB0C3" w14:textId="15FADE0F" w:rsidR="00DD3231" w:rsidRPr="00C1718C" w:rsidRDefault="00946A85" w:rsidP="003F30BC">
      <w:pPr>
        <w:spacing w:line="360" w:lineRule="auto"/>
        <w:jc w:val="both"/>
        <w:rPr>
          <w:rFonts w:ascii="Arial" w:hAnsi="Arial" w:cs="Arial"/>
          <w:sz w:val="24"/>
          <w:szCs w:val="24"/>
        </w:rPr>
      </w:pPr>
      <w:r>
        <w:rPr>
          <w:rFonts w:ascii="Arial" w:hAnsi="Arial" w:cs="Arial"/>
          <w:sz w:val="24"/>
          <w:szCs w:val="24"/>
        </w:rPr>
        <w:t>The link</w:t>
      </w:r>
      <w:r w:rsidR="00C634C9" w:rsidRPr="00C1718C">
        <w:rPr>
          <w:rFonts w:ascii="Arial" w:hAnsi="Arial" w:cs="Arial"/>
          <w:sz w:val="24"/>
          <w:szCs w:val="24"/>
        </w:rPr>
        <w:t xml:space="preserve"> to </w:t>
      </w:r>
      <w:r>
        <w:rPr>
          <w:rFonts w:ascii="Arial" w:hAnsi="Arial" w:cs="Arial"/>
          <w:sz w:val="24"/>
          <w:szCs w:val="24"/>
        </w:rPr>
        <w:t xml:space="preserve">the </w:t>
      </w:r>
      <w:r w:rsidR="00C634C9" w:rsidRPr="00C1718C">
        <w:rPr>
          <w:rFonts w:ascii="Arial" w:hAnsi="Arial" w:cs="Arial"/>
          <w:sz w:val="24"/>
          <w:szCs w:val="24"/>
        </w:rPr>
        <w:t xml:space="preserve">feedback section is </w:t>
      </w:r>
      <w:hyperlink r:id="rId12" w:history="1">
        <w:r w:rsidR="00C634C9" w:rsidRPr="00C1718C">
          <w:rPr>
            <w:rStyle w:val="Hyperlink"/>
            <w:rFonts w:ascii="Arial" w:hAnsi="Arial" w:cs="Arial"/>
            <w:color w:val="auto"/>
            <w:sz w:val="24"/>
            <w:szCs w:val="24"/>
            <w:u w:val="none"/>
          </w:rPr>
          <w:t>https://www.dkit.ie.narayam.net/contact</w:t>
        </w:r>
      </w:hyperlink>
      <w:r w:rsidR="00C634C9" w:rsidRPr="00C1718C">
        <w:rPr>
          <w:rFonts w:ascii="Arial" w:hAnsi="Arial" w:cs="Arial"/>
          <w:sz w:val="24"/>
          <w:szCs w:val="24"/>
        </w:rPr>
        <w:t xml:space="preserve"> where page visitors can drop their feedback which will be stored</w:t>
      </w:r>
      <w:r w:rsidR="008E6273">
        <w:rPr>
          <w:rFonts w:ascii="Arial" w:hAnsi="Arial" w:cs="Arial"/>
          <w:sz w:val="24"/>
          <w:szCs w:val="24"/>
        </w:rPr>
        <w:t xml:space="preserve"> in</w:t>
      </w:r>
      <w:r w:rsidR="00C634C9" w:rsidRPr="00C1718C">
        <w:rPr>
          <w:rFonts w:ascii="Arial" w:hAnsi="Arial" w:cs="Arial"/>
          <w:sz w:val="24"/>
          <w:szCs w:val="24"/>
        </w:rPr>
        <w:t xml:space="preserve"> the </w:t>
      </w:r>
      <w:r w:rsidR="00235B70" w:rsidRPr="00C1718C">
        <w:rPr>
          <w:rFonts w:ascii="Arial" w:hAnsi="Arial" w:cs="Arial"/>
          <w:sz w:val="24"/>
          <w:szCs w:val="24"/>
        </w:rPr>
        <w:t>database,</w:t>
      </w:r>
      <w:r w:rsidR="00C634C9" w:rsidRPr="00C1718C">
        <w:rPr>
          <w:rFonts w:ascii="Arial" w:hAnsi="Arial" w:cs="Arial"/>
          <w:sz w:val="24"/>
          <w:szCs w:val="24"/>
        </w:rPr>
        <w:t xml:space="preserve"> </w:t>
      </w:r>
      <w:r w:rsidR="00CD129B" w:rsidRPr="00C1718C">
        <w:rPr>
          <w:rFonts w:ascii="Arial" w:hAnsi="Arial" w:cs="Arial"/>
          <w:sz w:val="24"/>
          <w:szCs w:val="24"/>
        </w:rPr>
        <w:t>and</w:t>
      </w:r>
      <w:r w:rsidR="00C634C9" w:rsidRPr="00C1718C">
        <w:rPr>
          <w:rFonts w:ascii="Arial" w:hAnsi="Arial" w:cs="Arial"/>
          <w:sz w:val="24"/>
          <w:szCs w:val="24"/>
        </w:rPr>
        <w:t xml:space="preserve"> it will be available for the admins of the page to manage from the backend.</w:t>
      </w:r>
      <w:r w:rsidR="00893504" w:rsidRPr="00C1718C">
        <w:rPr>
          <w:rFonts w:ascii="Arial" w:hAnsi="Arial" w:cs="Arial"/>
          <w:sz w:val="24"/>
          <w:szCs w:val="24"/>
        </w:rPr>
        <w:t xml:space="preserve"> This app will also send email</w:t>
      </w:r>
      <w:r w:rsidR="007505E3">
        <w:rPr>
          <w:rFonts w:ascii="Arial" w:hAnsi="Arial" w:cs="Arial"/>
          <w:sz w:val="24"/>
          <w:szCs w:val="24"/>
        </w:rPr>
        <w:t>s</w:t>
      </w:r>
      <w:r w:rsidR="00893504" w:rsidRPr="00C1718C">
        <w:rPr>
          <w:rFonts w:ascii="Arial" w:hAnsi="Arial" w:cs="Arial"/>
          <w:sz w:val="24"/>
          <w:szCs w:val="24"/>
        </w:rPr>
        <w:t xml:space="preserve"> to user and admin </w:t>
      </w:r>
      <w:r w:rsidR="002F0881" w:rsidRPr="00C1718C">
        <w:rPr>
          <w:rFonts w:ascii="Arial" w:hAnsi="Arial" w:cs="Arial"/>
          <w:sz w:val="24"/>
          <w:szCs w:val="24"/>
        </w:rPr>
        <w:t>separate.</w:t>
      </w:r>
    </w:p>
    <w:p w14:paraId="132F896E" w14:textId="21B7EFF1" w:rsidR="00840BE5" w:rsidRPr="00C1718C" w:rsidRDefault="00840BE5">
      <w:pPr>
        <w:rPr>
          <w:rFonts w:ascii="Arial" w:hAnsi="Arial" w:cs="Arial"/>
          <w:b/>
          <w:bCs/>
          <w:sz w:val="24"/>
          <w:szCs w:val="24"/>
        </w:rPr>
      </w:pPr>
    </w:p>
    <w:p w14:paraId="287CC61F" w14:textId="55C9575F" w:rsidR="00840BE5" w:rsidRPr="00C1718C" w:rsidRDefault="00840BE5">
      <w:pPr>
        <w:rPr>
          <w:rFonts w:ascii="Arial" w:hAnsi="Arial" w:cs="Arial"/>
          <w:b/>
          <w:bCs/>
          <w:sz w:val="24"/>
          <w:szCs w:val="24"/>
        </w:rPr>
      </w:pPr>
    </w:p>
    <w:p w14:paraId="2829B5A0" w14:textId="632973FE" w:rsidR="00840BE5" w:rsidRPr="00C1718C" w:rsidRDefault="00840BE5">
      <w:pPr>
        <w:rPr>
          <w:rFonts w:ascii="Arial" w:hAnsi="Arial" w:cs="Arial"/>
          <w:b/>
          <w:bCs/>
          <w:sz w:val="24"/>
          <w:szCs w:val="24"/>
        </w:rPr>
      </w:pPr>
    </w:p>
    <w:p w14:paraId="4853D24E" w14:textId="52B7DDEA" w:rsidR="00840BE5" w:rsidRPr="00C1718C" w:rsidRDefault="00840BE5">
      <w:pPr>
        <w:rPr>
          <w:rFonts w:ascii="Arial" w:hAnsi="Arial" w:cs="Arial"/>
          <w:b/>
          <w:bCs/>
          <w:sz w:val="24"/>
          <w:szCs w:val="24"/>
        </w:rPr>
      </w:pPr>
    </w:p>
    <w:p w14:paraId="72C94334" w14:textId="2E2422FE" w:rsidR="00840BE5" w:rsidRPr="00C1718C" w:rsidRDefault="00840BE5">
      <w:pPr>
        <w:rPr>
          <w:rFonts w:ascii="Arial" w:hAnsi="Arial" w:cs="Arial"/>
          <w:b/>
          <w:bCs/>
          <w:sz w:val="24"/>
          <w:szCs w:val="24"/>
        </w:rPr>
      </w:pPr>
    </w:p>
    <w:p w14:paraId="3B5F42EA" w14:textId="5096E047" w:rsidR="00840BE5" w:rsidRPr="00C1718C" w:rsidRDefault="00840BE5">
      <w:pPr>
        <w:rPr>
          <w:rFonts w:ascii="Arial" w:hAnsi="Arial" w:cs="Arial"/>
          <w:b/>
          <w:bCs/>
        </w:rPr>
      </w:pPr>
    </w:p>
    <w:p w14:paraId="4726D265" w14:textId="376234EC" w:rsidR="00840BE5" w:rsidRPr="00C1718C" w:rsidRDefault="00840BE5">
      <w:pPr>
        <w:rPr>
          <w:rFonts w:ascii="Arial" w:hAnsi="Arial" w:cs="Arial"/>
          <w:b/>
          <w:bCs/>
        </w:rPr>
      </w:pPr>
    </w:p>
    <w:p w14:paraId="4D951F78" w14:textId="6CE52159" w:rsidR="00840BE5" w:rsidRPr="00C1718C" w:rsidRDefault="00840BE5">
      <w:pPr>
        <w:rPr>
          <w:rFonts w:ascii="Arial" w:hAnsi="Arial" w:cs="Arial"/>
          <w:b/>
          <w:bCs/>
        </w:rPr>
      </w:pPr>
    </w:p>
    <w:p w14:paraId="2D3D3C9C" w14:textId="214AE818" w:rsidR="00840BE5" w:rsidRPr="00C1718C" w:rsidRDefault="00840BE5">
      <w:pPr>
        <w:rPr>
          <w:rFonts w:ascii="Arial" w:hAnsi="Arial" w:cs="Arial"/>
          <w:b/>
          <w:bCs/>
        </w:rPr>
      </w:pPr>
    </w:p>
    <w:p w14:paraId="51B695C4" w14:textId="4D1E794E" w:rsidR="00840BE5" w:rsidRPr="00C1718C" w:rsidRDefault="00840BE5">
      <w:pPr>
        <w:rPr>
          <w:rFonts w:ascii="Arial" w:hAnsi="Arial" w:cs="Arial"/>
          <w:b/>
          <w:bCs/>
        </w:rPr>
      </w:pPr>
    </w:p>
    <w:p w14:paraId="25208971" w14:textId="6C45814D" w:rsidR="009E286B" w:rsidRPr="00C1718C" w:rsidRDefault="009E286B">
      <w:pPr>
        <w:rPr>
          <w:rFonts w:ascii="Arial" w:hAnsi="Arial" w:cs="Arial"/>
          <w:b/>
          <w:bCs/>
        </w:rPr>
      </w:pPr>
    </w:p>
    <w:p w14:paraId="417E4B3A" w14:textId="77777777" w:rsidR="009E286B" w:rsidRPr="00C1718C" w:rsidRDefault="009E286B">
      <w:pPr>
        <w:rPr>
          <w:rFonts w:ascii="Arial" w:hAnsi="Arial" w:cs="Arial"/>
          <w:b/>
          <w:bCs/>
        </w:rPr>
      </w:pPr>
    </w:p>
    <w:p w14:paraId="60AC81D5" w14:textId="54FDC4D5" w:rsidR="00840BE5" w:rsidRPr="00C1718C" w:rsidRDefault="00840BE5">
      <w:pPr>
        <w:rPr>
          <w:rFonts w:ascii="Arial" w:hAnsi="Arial" w:cs="Arial"/>
          <w:b/>
          <w:bCs/>
        </w:rPr>
      </w:pPr>
    </w:p>
    <w:p w14:paraId="4105E58D" w14:textId="77777777" w:rsidR="00437707" w:rsidRPr="00C1718C" w:rsidRDefault="00437707" w:rsidP="00F1541A">
      <w:pPr>
        <w:spacing w:line="480" w:lineRule="auto"/>
        <w:jc w:val="center"/>
        <w:rPr>
          <w:rFonts w:ascii="Arial" w:hAnsi="Arial" w:cs="Arial"/>
          <w:b/>
          <w:bCs/>
          <w:sz w:val="47"/>
          <w:szCs w:val="47"/>
        </w:rPr>
      </w:pPr>
    </w:p>
    <w:p w14:paraId="7520C6A8" w14:textId="77777777" w:rsidR="00273F08" w:rsidRDefault="00273F08" w:rsidP="00F1541A">
      <w:pPr>
        <w:spacing w:line="480" w:lineRule="auto"/>
        <w:jc w:val="center"/>
        <w:rPr>
          <w:rFonts w:ascii="Arial" w:hAnsi="Arial" w:cs="Arial"/>
          <w:b/>
          <w:bCs/>
          <w:sz w:val="47"/>
          <w:szCs w:val="47"/>
        </w:rPr>
      </w:pPr>
    </w:p>
    <w:p w14:paraId="2064D82A" w14:textId="71B98499" w:rsidR="00550D11" w:rsidRPr="00273F08" w:rsidRDefault="00550D11" w:rsidP="00F1541A">
      <w:pPr>
        <w:spacing w:line="480" w:lineRule="auto"/>
        <w:jc w:val="center"/>
        <w:rPr>
          <w:rFonts w:ascii="Arial" w:hAnsi="Arial" w:cs="Arial"/>
          <w:b/>
          <w:bCs/>
          <w:sz w:val="32"/>
          <w:szCs w:val="32"/>
        </w:rPr>
      </w:pPr>
      <w:r w:rsidRPr="00273F08">
        <w:rPr>
          <w:rFonts w:ascii="Arial" w:hAnsi="Arial" w:cs="Arial"/>
          <w:b/>
          <w:bCs/>
          <w:sz w:val="32"/>
          <w:szCs w:val="32"/>
        </w:rPr>
        <w:t>Abbreviations</w:t>
      </w:r>
    </w:p>
    <w:p w14:paraId="609D4CD9" w14:textId="4F0F1497" w:rsidR="007540B8"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WHO </w:t>
      </w:r>
      <w:r w:rsidRPr="00C1718C">
        <w:rPr>
          <w:rFonts w:ascii="Arial" w:hAnsi="Arial" w:cs="Arial"/>
          <w:sz w:val="24"/>
          <w:szCs w:val="24"/>
        </w:rPr>
        <w:t>World Health Organization</w:t>
      </w:r>
    </w:p>
    <w:p w14:paraId="1095BA94" w14:textId="439DFD85" w:rsidR="00AA3E16" w:rsidRPr="00C1718C" w:rsidRDefault="00AA3E16" w:rsidP="00080F0F">
      <w:pPr>
        <w:spacing w:line="360" w:lineRule="auto"/>
        <w:rPr>
          <w:rFonts w:ascii="Arial" w:hAnsi="Arial" w:cs="Arial"/>
          <w:sz w:val="24"/>
          <w:szCs w:val="24"/>
        </w:rPr>
      </w:pPr>
      <w:r w:rsidRPr="00C1718C">
        <w:rPr>
          <w:rFonts w:ascii="Arial" w:hAnsi="Arial" w:cs="Arial"/>
          <w:b/>
          <w:bCs/>
          <w:sz w:val="24"/>
          <w:szCs w:val="24"/>
        </w:rPr>
        <w:t>POD</w:t>
      </w:r>
      <w:r w:rsidRPr="00C1718C">
        <w:rPr>
          <w:rFonts w:ascii="Arial" w:hAnsi="Arial" w:cs="Arial"/>
          <w:sz w:val="24"/>
          <w:szCs w:val="24"/>
        </w:rPr>
        <w:t xml:space="preserve"> – Periodic Outlier Detection</w:t>
      </w:r>
    </w:p>
    <w:p w14:paraId="458F2C40" w14:textId="6A1FBFC9"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ML</w:t>
      </w:r>
      <w:r w:rsidRPr="00C1718C">
        <w:rPr>
          <w:rFonts w:ascii="Arial" w:hAnsi="Arial" w:cs="Arial"/>
          <w:sz w:val="24"/>
          <w:szCs w:val="24"/>
        </w:rPr>
        <w:t xml:space="preserve"> – Machine Learning</w:t>
      </w:r>
    </w:p>
    <w:p w14:paraId="5F0D7FBF" w14:textId="49B719DF" w:rsidR="00FB06BB" w:rsidRPr="00C1718C" w:rsidRDefault="00FB06BB" w:rsidP="00080F0F">
      <w:pPr>
        <w:spacing w:line="360" w:lineRule="auto"/>
        <w:rPr>
          <w:rFonts w:ascii="Arial" w:hAnsi="Arial" w:cs="Arial"/>
          <w:sz w:val="24"/>
          <w:szCs w:val="24"/>
        </w:rPr>
      </w:pPr>
      <w:r w:rsidRPr="00C1718C">
        <w:rPr>
          <w:rFonts w:ascii="Arial" w:hAnsi="Arial" w:cs="Arial"/>
          <w:b/>
          <w:bCs/>
          <w:sz w:val="24"/>
          <w:szCs w:val="24"/>
        </w:rPr>
        <w:t xml:space="preserve">DB </w:t>
      </w:r>
      <w:r w:rsidRPr="00C1718C">
        <w:rPr>
          <w:rFonts w:ascii="Arial" w:hAnsi="Arial" w:cs="Arial"/>
          <w:sz w:val="24"/>
          <w:szCs w:val="24"/>
        </w:rPr>
        <w:t>– Database</w:t>
      </w:r>
    </w:p>
    <w:p w14:paraId="3374C437" w14:textId="69989E84" w:rsidR="00ED3EB0" w:rsidRPr="00C1718C" w:rsidRDefault="007441DF" w:rsidP="00080F0F">
      <w:pPr>
        <w:spacing w:line="360" w:lineRule="auto"/>
        <w:rPr>
          <w:rFonts w:ascii="Arial" w:hAnsi="Arial" w:cs="Arial"/>
          <w:sz w:val="24"/>
          <w:szCs w:val="24"/>
        </w:rPr>
      </w:pPr>
      <w:r w:rsidRPr="00C1718C">
        <w:rPr>
          <w:rFonts w:ascii="Arial" w:hAnsi="Arial" w:cs="Arial"/>
          <w:b/>
          <w:bCs/>
          <w:sz w:val="24"/>
          <w:szCs w:val="24"/>
        </w:rPr>
        <w:t>SQL</w:t>
      </w:r>
      <w:r w:rsidRPr="00C1718C">
        <w:rPr>
          <w:rFonts w:ascii="Arial" w:hAnsi="Arial" w:cs="Arial"/>
          <w:sz w:val="24"/>
          <w:szCs w:val="24"/>
        </w:rPr>
        <w:t xml:space="preserve"> – Structured Query Language</w:t>
      </w:r>
    </w:p>
    <w:p w14:paraId="1F06211F" w14:textId="5AD4B51F" w:rsidR="00ED3EB0" w:rsidRPr="00C1718C" w:rsidRDefault="00ED3EB0" w:rsidP="00080F0F">
      <w:pPr>
        <w:spacing w:line="360" w:lineRule="auto"/>
        <w:rPr>
          <w:rFonts w:ascii="Arial" w:hAnsi="Arial" w:cs="Arial"/>
          <w:sz w:val="24"/>
          <w:szCs w:val="24"/>
        </w:rPr>
      </w:pPr>
      <w:r w:rsidRPr="00C1718C">
        <w:rPr>
          <w:rFonts w:ascii="Arial" w:hAnsi="Arial" w:cs="Arial"/>
          <w:b/>
          <w:bCs/>
          <w:sz w:val="24"/>
          <w:szCs w:val="24"/>
        </w:rPr>
        <w:t>VPS</w:t>
      </w:r>
      <w:r w:rsidRPr="00C1718C">
        <w:rPr>
          <w:rFonts w:ascii="Arial" w:hAnsi="Arial" w:cs="Arial"/>
          <w:sz w:val="24"/>
          <w:szCs w:val="24"/>
        </w:rPr>
        <w:t xml:space="preserve"> – Virtual Private Server</w:t>
      </w:r>
    </w:p>
    <w:p w14:paraId="2B6D4C38" w14:textId="3EAE31DE"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RDBMS</w:t>
      </w:r>
      <w:r w:rsidRPr="00C1718C">
        <w:rPr>
          <w:rFonts w:ascii="Arial" w:hAnsi="Arial" w:cs="Arial"/>
          <w:sz w:val="24"/>
          <w:szCs w:val="24"/>
        </w:rPr>
        <w:t xml:space="preserve"> </w:t>
      </w:r>
      <w:r w:rsidR="00584DB9" w:rsidRPr="00C1718C">
        <w:rPr>
          <w:rFonts w:ascii="Arial" w:hAnsi="Arial" w:cs="Arial"/>
          <w:sz w:val="24"/>
          <w:szCs w:val="24"/>
        </w:rPr>
        <w:t>–</w:t>
      </w:r>
      <w:r w:rsidRPr="00C1718C">
        <w:rPr>
          <w:rFonts w:ascii="Arial" w:hAnsi="Arial" w:cs="Arial"/>
          <w:sz w:val="24"/>
          <w:szCs w:val="24"/>
        </w:rPr>
        <w:t xml:space="preserve"> Relational Database Management System</w:t>
      </w:r>
    </w:p>
    <w:p w14:paraId="71C300DB" w14:textId="32AAB311"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DBSCAN </w:t>
      </w:r>
      <w:r w:rsidR="00584DB9" w:rsidRPr="00C1718C">
        <w:rPr>
          <w:rFonts w:ascii="Arial" w:hAnsi="Arial" w:cs="Arial"/>
          <w:sz w:val="24"/>
          <w:szCs w:val="24"/>
        </w:rPr>
        <w:t>–</w:t>
      </w:r>
      <w:r w:rsidRPr="00C1718C">
        <w:rPr>
          <w:rFonts w:ascii="Arial" w:hAnsi="Arial" w:cs="Arial"/>
          <w:sz w:val="24"/>
          <w:szCs w:val="24"/>
        </w:rPr>
        <w:t xml:space="preserve"> </w:t>
      </w:r>
      <w:r w:rsidR="003C22C8" w:rsidRPr="00C1718C">
        <w:rPr>
          <w:rFonts w:ascii="Arial" w:hAnsi="Arial" w:cs="Arial"/>
          <w:sz w:val="24"/>
          <w:szCs w:val="24"/>
        </w:rPr>
        <w:t>Density-Based Spatial Clustering of Applications with Noise</w:t>
      </w:r>
    </w:p>
    <w:p w14:paraId="6C67B255" w14:textId="5C1E348F" w:rsidR="00B0581D" w:rsidRPr="00C1718C" w:rsidRDefault="00B0581D" w:rsidP="00080F0F">
      <w:pPr>
        <w:spacing w:line="360" w:lineRule="auto"/>
        <w:rPr>
          <w:rFonts w:ascii="Arial" w:hAnsi="Arial" w:cs="Arial"/>
          <w:color w:val="000000"/>
          <w:sz w:val="24"/>
          <w:szCs w:val="24"/>
        </w:rPr>
      </w:pPr>
      <w:r w:rsidRPr="00C1718C">
        <w:rPr>
          <w:rFonts w:ascii="Arial" w:hAnsi="Arial" w:cs="Arial"/>
          <w:b/>
          <w:bCs/>
          <w:color w:val="000000"/>
          <w:sz w:val="24"/>
          <w:szCs w:val="24"/>
        </w:rPr>
        <w:t xml:space="preserve">RMSE – </w:t>
      </w:r>
      <w:r w:rsidRPr="00C1718C">
        <w:rPr>
          <w:rFonts w:ascii="Arial" w:hAnsi="Arial" w:cs="Arial"/>
          <w:color w:val="000000"/>
          <w:sz w:val="24"/>
          <w:szCs w:val="24"/>
        </w:rPr>
        <w:t>Root Mean Squared Error</w:t>
      </w:r>
    </w:p>
    <w:p w14:paraId="0DD3342F" w14:textId="30FBC425" w:rsidR="00FF7FD8" w:rsidRPr="00C1718C" w:rsidRDefault="00FF7FD8" w:rsidP="00080F0F">
      <w:pPr>
        <w:spacing w:line="360" w:lineRule="auto"/>
        <w:rPr>
          <w:rFonts w:ascii="Arial" w:hAnsi="Arial" w:cs="Arial"/>
          <w:color w:val="000000"/>
          <w:sz w:val="24"/>
          <w:szCs w:val="24"/>
        </w:rPr>
      </w:pPr>
      <w:r w:rsidRPr="00C1718C">
        <w:rPr>
          <w:rFonts w:ascii="Arial" w:hAnsi="Arial" w:cs="Arial"/>
          <w:b/>
          <w:bCs/>
          <w:color w:val="000000"/>
          <w:sz w:val="24"/>
          <w:szCs w:val="24"/>
        </w:rPr>
        <w:t>CRUD</w:t>
      </w:r>
      <w:r w:rsidRPr="00C1718C">
        <w:rPr>
          <w:rFonts w:ascii="Arial" w:hAnsi="Arial" w:cs="Arial"/>
          <w:color w:val="000000"/>
          <w:sz w:val="24"/>
          <w:szCs w:val="24"/>
        </w:rPr>
        <w:t xml:space="preserve"> – Create, </w:t>
      </w:r>
      <w:r w:rsidR="00287195" w:rsidRPr="00C1718C">
        <w:rPr>
          <w:rFonts w:ascii="Arial" w:hAnsi="Arial" w:cs="Arial"/>
          <w:color w:val="000000"/>
          <w:sz w:val="24"/>
          <w:szCs w:val="24"/>
        </w:rPr>
        <w:t>Read,</w:t>
      </w:r>
      <w:r w:rsidRPr="00C1718C">
        <w:rPr>
          <w:rFonts w:ascii="Arial" w:hAnsi="Arial" w:cs="Arial"/>
          <w:color w:val="000000"/>
          <w:sz w:val="24"/>
          <w:szCs w:val="24"/>
        </w:rPr>
        <w:t xml:space="preserve"> Update, Delete</w:t>
      </w:r>
    </w:p>
    <w:p w14:paraId="45A080DB" w14:textId="27EFB3D7" w:rsidR="00FE27EC" w:rsidRDefault="00FE27EC" w:rsidP="00080F0F">
      <w:pPr>
        <w:spacing w:line="360" w:lineRule="auto"/>
        <w:rPr>
          <w:rFonts w:ascii="Arial" w:hAnsi="Arial" w:cs="Arial"/>
          <w:color w:val="000000"/>
          <w:sz w:val="24"/>
          <w:szCs w:val="24"/>
        </w:rPr>
      </w:pPr>
      <w:r w:rsidRPr="00C1718C">
        <w:rPr>
          <w:rFonts w:ascii="Arial" w:hAnsi="Arial" w:cs="Arial"/>
          <w:b/>
          <w:bCs/>
          <w:color w:val="000000"/>
          <w:sz w:val="24"/>
          <w:szCs w:val="24"/>
        </w:rPr>
        <w:t>MVC</w:t>
      </w:r>
      <w:r w:rsidRPr="00C1718C">
        <w:rPr>
          <w:rFonts w:ascii="Arial" w:hAnsi="Arial" w:cs="Arial"/>
          <w:color w:val="000000"/>
          <w:sz w:val="24"/>
          <w:szCs w:val="24"/>
        </w:rPr>
        <w:t xml:space="preserve"> – Model, View , Controller Paradigm</w:t>
      </w:r>
    </w:p>
    <w:p w14:paraId="31D2FDD2" w14:textId="1908E726" w:rsidR="005704D9" w:rsidRPr="00C1718C" w:rsidRDefault="005704D9" w:rsidP="00080F0F">
      <w:pPr>
        <w:spacing w:line="360" w:lineRule="auto"/>
        <w:rPr>
          <w:rFonts w:ascii="Arial" w:hAnsi="Arial" w:cs="Arial"/>
          <w:color w:val="000000"/>
          <w:sz w:val="24"/>
          <w:szCs w:val="24"/>
        </w:rPr>
      </w:pPr>
      <w:r w:rsidRPr="005D523F">
        <w:rPr>
          <w:rFonts w:ascii="Arial" w:hAnsi="Arial" w:cs="Arial"/>
          <w:b/>
          <w:bCs/>
          <w:color w:val="000000"/>
          <w:sz w:val="24"/>
          <w:szCs w:val="24"/>
        </w:rPr>
        <w:t>SPH</w:t>
      </w:r>
      <w:r>
        <w:rPr>
          <w:rFonts w:ascii="Arial" w:hAnsi="Arial" w:cs="Arial"/>
          <w:color w:val="000000"/>
          <w:sz w:val="24"/>
          <w:szCs w:val="24"/>
        </w:rPr>
        <w:t xml:space="preserve"> – Suicide Per Hundred Thousand</w:t>
      </w:r>
    </w:p>
    <w:p w14:paraId="47565014" w14:textId="519F5F81" w:rsidR="00FB06BB" w:rsidRPr="00C1718C" w:rsidRDefault="00FB06BB" w:rsidP="00080F0F">
      <w:pPr>
        <w:spacing w:line="360" w:lineRule="auto"/>
        <w:rPr>
          <w:rFonts w:ascii="Arial" w:hAnsi="Arial" w:cs="Arial"/>
          <w:b/>
          <w:bCs/>
          <w:sz w:val="24"/>
          <w:szCs w:val="24"/>
        </w:rPr>
      </w:pPr>
    </w:p>
    <w:p w14:paraId="3A33CEC1" w14:textId="77777777" w:rsidR="003A43F9" w:rsidRPr="00C1718C" w:rsidRDefault="003A43F9" w:rsidP="00F1541A">
      <w:pPr>
        <w:spacing w:line="480" w:lineRule="auto"/>
        <w:jc w:val="center"/>
        <w:rPr>
          <w:rFonts w:ascii="Arial" w:hAnsi="Arial" w:cs="Arial"/>
          <w:b/>
          <w:bCs/>
          <w:sz w:val="47"/>
          <w:szCs w:val="47"/>
        </w:rPr>
      </w:pPr>
    </w:p>
    <w:p w14:paraId="6A2C27E2" w14:textId="3B02F6F2" w:rsidR="007540B8" w:rsidRPr="00C1718C" w:rsidRDefault="007540B8" w:rsidP="00F1541A">
      <w:pPr>
        <w:spacing w:line="480" w:lineRule="auto"/>
        <w:jc w:val="center"/>
        <w:rPr>
          <w:rFonts w:ascii="Arial" w:hAnsi="Arial" w:cs="Arial"/>
          <w:b/>
          <w:bCs/>
          <w:sz w:val="47"/>
          <w:szCs w:val="47"/>
        </w:rPr>
      </w:pPr>
    </w:p>
    <w:p w14:paraId="76E9B29E" w14:textId="77777777" w:rsidR="00253F69" w:rsidRPr="00C1718C" w:rsidRDefault="00253F69">
      <w:pPr>
        <w:spacing w:line="480" w:lineRule="auto"/>
        <w:jc w:val="center"/>
        <w:rPr>
          <w:rFonts w:ascii="Arial" w:hAnsi="Arial" w:cs="Arial"/>
          <w:b/>
          <w:bCs/>
          <w:sz w:val="47"/>
          <w:szCs w:val="47"/>
        </w:rPr>
      </w:pPr>
    </w:p>
    <w:p w14:paraId="3BC23CB1" w14:textId="77777777" w:rsidR="00F60967" w:rsidRDefault="00F60967" w:rsidP="00CB067C">
      <w:pPr>
        <w:spacing w:line="480" w:lineRule="auto"/>
        <w:jc w:val="center"/>
        <w:rPr>
          <w:rFonts w:ascii="Arial" w:hAnsi="Arial" w:cs="Arial"/>
          <w:b/>
          <w:bCs/>
          <w:sz w:val="32"/>
          <w:szCs w:val="32"/>
        </w:rPr>
      </w:pPr>
    </w:p>
    <w:p w14:paraId="69D51F0F" w14:textId="00183552" w:rsidR="00016989" w:rsidRPr="00F60967" w:rsidRDefault="00DA0243" w:rsidP="00CB067C">
      <w:pPr>
        <w:spacing w:line="480" w:lineRule="auto"/>
        <w:jc w:val="center"/>
        <w:rPr>
          <w:rFonts w:ascii="Arial" w:hAnsi="Arial" w:cs="Arial"/>
          <w:b/>
          <w:bCs/>
          <w:sz w:val="32"/>
          <w:szCs w:val="32"/>
        </w:rPr>
      </w:pPr>
      <w:r w:rsidRPr="00F60967">
        <w:rPr>
          <w:rFonts w:ascii="Arial" w:hAnsi="Arial" w:cs="Arial"/>
          <w:b/>
          <w:bCs/>
          <w:sz w:val="32"/>
          <w:szCs w:val="32"/>
        </w:rPr>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7"/>
        <w:gridCol w:w="483"/>
      </w:tblGrid>
      <w:tr w:rsidR="00016989" w:rsidRPr="00C1718C" w14:paraId="50CBE80F" w14:textId="77777777" w:rsidTr="00CB1109">
        <w:tc>
          <w:tcPr>
            <w:tcW w:w="8910" w:type="dxa"/>
          </w:tcPr>
          <w:p w14:paraId="30157E9B"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Acknowledgements</w:t>
            </w:r>
          </w:p>
          <w:p w14:paraId="43A6D953"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 xml:space="preserve">Declaration </w:t>
            </w:r>
          </w:p>
          <w:p w14:paraId="72EC16E5"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 xml:space="preserve">Dedication </w:t>
            </w:r>
          </w:p>
          <w:p w14:paraId="663755E9"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Abstract</w:t>
            </w:r>
          </w:p>
          <w:p w14:paraId="73E7BC42"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Abbreviations</w:t>
            </w:r>
          </w:p>
          <w:p w14:paraId="1C2E3068"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Contents</w:t>
            </w:r>
          </w:p>
          <w:p w14:paraId="3303C625"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List of Tables</w:t>
            </w:r>
          </w:p>
          <w:p w14:paraId="32D55468"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List of Figures</w:t>
            </w:r>
          </w:p>
          <w:p w14:paraId="3D13E0E4" w14:textId="77777777" w:rsidR="00016989" w:rsidRPr="00F67326" w:rsidRDefault="00016989" w:rsidP="00CB067C">
            <w:pPr>
              <w:pStyle w:val="ListParagraph"/>
              <w:numPr>
                <w:ilvl w:val="0"/>
                <w:numId w:val="35"/>
              </w:numPr>
              <w:autoSpaceDE w:val="0"/>
              <w:autoSpaceDN w:val="0"/>
              <w:adjustRightInd w:val="0"/>
              <w:spacing w:line="360" w:lineRule="auto"/>
              <w:rPr>
                <w:rFonts w:ascii="Arial" w:hAnsi="Arial" w:cs="Arial"/>
                <w:b/>
                <w:bCs/>
                <w:sz w:val="24"/>
                <w:szCs w:val="24"/>
              </w:rPr>
            </w:pPr>
            <w:r w:rsidRPr="00F67326">
              <w:rPr>
                <w:rFonts w:ascii="Arial" w:hAnsi="Arial" w:cs="Arial"/>
                <w:b/>
                <w:bCs/>
                <w:sz w:val="24"/>
                <w:szCs w:val="24"/>
              </w:rPr>
              <w:t>Introduction</w:t>
            </w:r>
          </w:p>
          <w:p w14:paraId="3EA74CC4" w14:textId="77777777" w:rsidR="00016989" w:rsidRPr="00F67326" w:rsidRDefault="00016989" w:rsidP="00CB067C">
            <w:pPr>
              <w:pStyle w:val="ListParagraph"/>
              <w:numPr>
                <w:ilvl w:val="0"/>
                <w:numId w:val="35"/>
              </w:numPr>
              <w:spacing w:line="360" w:lineRule="auto"/>
              <w:rPr>
                <w:rFonts w:ascii="Arial" w:hAnsi="Arial" w:cs="Arial"/>
                <w:b/>
                <w:bCs/>
                <w:sz w:val="24"/>
                <w:szCs w:val="24"/>
              </w:rPr>
            </w:pPr>
            <w:r w:rsidRPr="00F67326">
              <w:rPr>
                <w:rFonts w:ascii="Arial" w:hAnsi="Arial" w:cs="Arial"/>
                <w:b/>
                <w:bCs/>
                <w:sz w:val="24"/>
                <w:szCs w:val="24"/>
              </w:rPr>
              <w:t>Literature Review</w:t>
            </w:r>
          </w:p>
          <w:p w14:paraId="3338CF0D"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Related Work ………………………………………………………………………</w:t>
            </w:r>
          </w:p>
          <w:p w14:paraId="256BE304"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Suicide Analysis …...……………………………………………………………….</w:t>
            </w:r>
          </w:p>
          <w:p w14:paraId="36F0DA42"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Limitation on Suicide Analysis …………………………………………………….</w:t>
            </w:r>
          </w:p>
          <w:p w14:paraId="50F1EC98"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A hope to control Suicides…………………………………………………………</w:t>
            </w:r>
          </w:p>
          <w:p w14:paraId="6C0E5C28"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Situation in Ireland………………………………………………………………….</w:t>
            </w:r>
          </w:p>
          <w:p w14:paraId="7DF25BAB" w14:textId="77777777" w:rsidR="00016989" w:rsidRPr="004C2D35"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Models for predictions in Dash App………………………………………………</w:t>
            </w:r>
          </w:p>
          <w:p w14:paraId="55B3BA1D" w14:textId="77777777" w:rsidR="00016989" w:rsidRPr="00231A8C" w:rsidRDefault="00016989" w:rsidP="00CB067C">
            <w:pPr>
              <w:pStyle w:val="ListParagraph"/>
              <w:numPr>
                <w:ilvl w:val="0"/>
                <w:numId w:val="35"/>
              </w:numPr>
              <w:spacing w:line="360" w:lineRule="auto"/>
              <w:rPr>
                <w:rFonts w:ascii="Arial" w:hAnsi="Arial" w:cs="Arial"/>
                <w:b/>
                <w:bCs/>
                <w:sz w:val="24"/>
                <w:szCs w:val="24"/>
              </w:rPr>
            </w:pPr>
            <w:r w:rsidRPr="00231A8C">
              <w:rPr>
                <w:rFonts w:ascii="Arial" w:hAnsi="Arial" w:cs="Arial"/>
                <w:b/>
                <w:bCs/>
                <w:sz w:val="24"/>
                <w:szCs w:val="24"/>
              </w:rPr>
              <w:t>Exploration of data</w:t>
            </w:r>
          </w:p>
          <w:p w14:paraId="6AF7C246" w14:textId="77777777" w:rsidR="00016989"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Data Collection……………………………………………………………………</w:t>
            </w:r>
          </w:p>
          <w:p w14:paraId="3DE4EC2B" w14:textId="77777777" w:rsidR="00016989"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Data Preparation ………………………………………………………………...</w:t>
            </w:r>
          </w:p>
          <w:p w14:paraId="12450777" w14:textId="77777777" w:rsidR="00016989" w:rsidRPr="00D5175E"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Description of Data ………………………………………………………………</w:t>
            </w:r>
          </w:p>
          <w:p w14:paraId="7D3C0B89" w14:textId="77777777" w:rsidR="00016989" w:rsidRPr="00231A8C" w:rsidRDefault="00016989" w:rsidP="00CB067C">
            <w:pPr>
              <w:pStyle w:val="ListParagraph"/>
              <w:numPr>
                <w:ilvl w:val="0"/>
                <w:numId w:val="26"/>
              </w:numPr>
              <w:spacing w:line="360" w:lineRule="auto"/>
              <w:rPr>
                <w:rFonts w:ascii="Arial" w:hAnsi="Arial" w:cs="Arial"/>
                <w:b/>
                <w:bCs/>
                <w:sz w:val="24"/>
                <w:szCs w:val="24"/>
              </w:rPr>
            </w:pPr>
            <w:r w:rsidRPr="00231A8C">
              <w:rPr>
                <w:rFonts w:ascii="Arial" w:hAnsi="Arial" w:cs="Arial"/>
                <w:b/>
                <w:bCs/>
                <w:sz w:val="24"/>
                <w:szCs w:val="24"/>
              </w:rPr>
              <w:t>Design and Implementation</w:t>
            </w:r>
          </w:p>
          <w:p w14:paraId="03938687"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Database Design and Implementation…………………………………………</w:t>
            </w:r>
          </w:p>
          <w:p w14:paraId="4D9C90FB"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SSH Access and Putty Configuration………………………………………….</w:t>
            </w:r>
          </w:p>
          <w:p w14:paraId="0A72BFE8"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lastRenderedPageBreak/>
              <w:t>DB Schema and Table creation in Laravel……………………………………</w:t>
            </w:r>
          </w:p>
          <w:p w14:paraId="6F38EF23"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Contribution of PHP Framework………………………………………………..</w:t>
            </w:r>
          </w:p>
          <w:p w14:paraId="763AF2F8" w14:textId="77777777" w:rsidR="00016989" w:rsidRPr="003D12C0"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Modelling and Forecasting………………………………………………………</w:t>
            </w:r>
          </w:p>
          <w:p w14:paraId="4E880B9B" w14:textId="428B69B7" w:rsidR="00016989" w:rsidRPr="00231A8C" w:rsidRDefault="00016989" w:rsidP="00231A8C">
            <w:pPr>
              <w:pStyle w:val="ListParagraph"/>
              <w:numPr>
                <w:ilvl w:val="0"/>
                <w:numId w:val="26"/>
              </w:numPr>
              <w:spacing w:line="360" w:lineRule="auto"/>
              <w:rPr>
                <w:rFonts w:ascii="Arial" w:hAnsi="Arial" w:cs="Arial"/>
                <w:b/>
                <w:bCs/>
                <w:sz w:val="24"/>
                <w:szCs w:val="24"/>
              </w:rPr>
            </w:pPr>
            <w:r w:rsidRPr="00231A8C">
              <w:rPr>
                <w:rFonts w:ascii="Arial" w:hAnsi="Arial" w:cs="Arial"/>
                <w:b/>
                <w:bCs/>
                <w:sz w:val="24"/>
                <w:szCs w:val="24"/>
              </w:rPr>
              <w:t>Evaluation and Testing</w:t>
            </w:r>
          </w:p>
          <w:p w14:paraId="5432085B" w14:textId="5F0BAD07" w:rsidR="00016989" w:rsidRPr="00231A8C" w:rsidRDefault="00016989" w:rsidP="00CB067C">
            <w:pPr>
              <w:spacing w:line="360" w:lineRule="auto"/>
              <w:rPr>
                <w:rFonts w:ascii="Arial" w:hAnsi="Arial" w:cs="Arial"/>
                <w:b/>
                <w:bCs/>
                <w:sz w:val="24"/>
                <w:szCs w:val="24"/>
              </w:rPr>
            </w:pPr>
            <w:r w:rsidRPr="003A0D48">
              <w:rPr>
                <w:rFonts w:ascii="Arial" w:hAnsi="Arial" w:cs="Arial"/>
                <w:sz w:val="24"/>
                <w:szCs w:val="24"/>
              </w:rPr>
              <w:t xml:space="preserve">6. </w:t>
            </w:r>
            <w:r w:rsidR="00231A8C">
              <w:rPr>
                <w:rFonts w:ascii="Arial" w:hAnsi="Arial" w:cs="Arial"/>
                <w:sz w:val="24"/>
                <w:szCs w:val="24"/>
              </w:rPr>
              <w:t xml:space="preserve"> </w:t>
            </w:r>
            <w:r w:rsidRPr="00231A8C">
              <w:rPr>
                <w:rFonts w:ascii="Arial" w:hAnsi="Arial" w:cs="Arial"/>
                <w:b/>
                <w:bCs/>
                <w:sz w:val="24"/>
                <w:szCs w:val="24"/>
              </w:rPr>
              <w:t>Results</w:t>
            </w:r>
          </w:p>
          <w:p w14:paraId="1E777D1A" w14:textId="77777777" w:rsidR="00016989" w:rsidRPr="003A0D48" w:rsidRDefault="00016989" w:rsidP="00CB067C">
            <w:pPr>
              <w:spacing w:line="360" w:lineRule="auto"/>
              <w:rPr>
                <w:rFonts w:ascii="Arial" w:hAnsi="Arial" w:cs="Arial"/>
                <w:sz w:val="24"/>
                <w:szCs w:val="24"/>
              </w:rPr>
            </w:pPr>
            <w:r w:rsidRPr="003A0D48">
              <w:rPr>
                <w:rFonts w:ascii="Arial" w:hAnsi="Arial" w:cs="Arial"/>
                <w:sz w:val="24"/>
                <w:szCs w:val="24"/>
              </w:rPr>
              <w:t xml:space="preserve">7. </w:t>
            </w:r>
            <w:r w:rsidRPr="00723F14">
              <w:rPr>
                <w:rFonts w:ascii="Arial" w:hAnsi="Arial" w:cs="Arial"/>
                <w:b/>
                <w:bCs/>
                <w:sz w:val="24"/>
                <w:szCs w:val="24"/>
              </w:rPr>
              <w:t>Conclusion</w:t>
            </w:r>
          </w:p>
          <w:p w14:paraId="69071374" w14:textId="77777777" w:rsidR="00016989" w:rsidRPr="003A0D48" w:rsidRDefault="00016989" w:rsidP="00CB067C">
            <w:pPr>
              <w:spacing w:line="360" w:lineRule="auto"/>
              <w:rPr>
                <w:rFonts w:ascii="Arial" w:hAnsi="Arial" w:cs="Arial"/>
                <w:sz w:val="24"/>
                <w:szCs w:val="24"/>
              </w:rPr>
            </w:pPr>
            <w:r w:rsidRPr="003A0D48">
              <w:rPr>
                <w:rFonts w:ascii="Arial" w:hAnsi="Arial" w:cs="Arial"/>
                <w:sz w:val="24"/>
                <w:szCs w:val="24"/>
              </w:rPr>
              <w:t xml:space="preserve">8. </w:t>
            </w:r>
            <w:r w:rsidRPr="00723F14">
              <w:rPr>
                <w:rFonts w:ascii="Arial" w:hAnsi="Arial" w:cs="Arial"/>
                <w:b/>
                <w:bCs/>
                <w:sz w:val="24"/>
                <w:szCs w:val="24"/>
              </w:rPr>
              <w:t>Deployment</w:t>
            </w:r>
          </w:p>
          <w:p w14:paraId="4F822E25" w14:textId="77777777" w:rsidR="00016989" w:rsidRPr="00723F14" w:rsidRDefault="00016989" w:rsidP="00CB067C">
            <w:pPr>
              <w:spacing w:line="360" w:lineRule="auto"/>
              <w:rPr>
                <w:rFonts w:ascii="Arial" w:hAnsi="Arial" w:cs="Arial"/>
                <w:b/>
                <w:bCs/>
                <w:sz w:val="24"/>
                <w:szCs w:val="24"/>
              </w:rPr>
            </w:pPr>
            <w:r w:rsidRPr="00723F14">
              <w:rPr>
                <w:rFonts w:ascii="Arial" w:hAnsi="Arial" w:cs="Arial"/>
                <w:b/>
                <w:bCs/>
                <w:sz w:val="24"/>
                <w:szCs w:val="24"/>
              </w:rPr>
              <w:t>Appendix A</w:t>
            </w:r>
          </w:p>
          <w:p w14:paraId="50311596" w14:textId="77777777" w:rsidR="00016989" w:rsidRDefault="00016989" w:rsidP="00CB067C">
            <w:pPr>
              <w:pStyle w:val="ListParagraph"/>
              <w:numPr>
                <w:ilvl w:val="1"/>
                <w:numId w:val="36"/>
              </w:numPr>
              <w:spacing w:line="360" w:lineRule="auto"/>
              <w:rPr>
                <w:rFonts w:ascii="Arial" w:hAnsi="Arial" w:cs="Arial"/>
                <w:sz w:val="24"/>
                <w:szCs w:val="24"/>
              </w:rPr>
            </w:pPr>
            <w:r w:rsidRPr="000A56A7">
              <w:rPr>
                <w:rFonts w:ascii="Arial" w:hAnsi="Arial" w:cs="Arial"/>
                <w:sz w:val="24"/>
                <w:szCs w:val="24"/>
              </w:rPr>
              <w:t>Code to make the datasets to further run the models in server</w:t>
            </w:r>
            <w:r>
              <w:rPr>
                <w:rFonts w:ascii="Arial" w:hAnsi="Arial" w:cs="Arial"/>
                <w:sz w:val="24"/>
                <w:szCs w:val="24"/>
              </w:rPr>
              <w:t xml:space="preserve"> ……………</w:t>
            </w:r>
          </w:p>
          <w:p w14:paraId="0615F4A9" w14:textId="77777777" w:rsidR="00016989" w:rsidRPr="001510E3" w:rsidRDefault="00016989" w:rsidP="00CB067C">
            <w:pPr>
              <w:pStyle w:val="ListParagraph"/>
              <w:numPr>
                <w:ilvl w:val="1"/>
                <w:numId w:val="36"/>
              </w:numPr>
              <w:spacing w:line="360" w:lineRule="auto"/>
              <w:rPr>
                <w:rFonts w:ascii="Arial" w:hAnsi="Arial" w:cs="Arial"/>
                <w:sz w:val="24"/>
                <w:szCs w:val="24"/>
              </w:rPr>
            </w:pPr>
            <w:r w:rsidRPr="001510E3">
              <w:rPr>
                <w:rFonts w:ascii="Arial" w:hAnsi="Arial" w:cs="Arial"/>
                <w:sz w:val="24"/>
                <w:szCs w:val="24"/>
              </w:rPr>
              <w:t>Modeling and Outlier Detection</w:t>
            </w:r>
            <w:r>
              <w:rPr>
                <w:rFonts w:ascii="Arial" w:hAnsi="Arial" w:cs="Arial"/>
                <w:sz w:val="24"/>
                <w:szCs w:val="24"/>
              </w:rPr>
              <w:t xml:space="preserve"> ………………………………………………..</w:t>
            </w:r>
          </w:p>
          <w:p w14:paraId="1357B0B8" w14:textId="27E264FC" w:rsidR="00016989" w:rsidRPr="003A0D48" w:rsidRDefault="00016989" w:rsidP="00CB067C">
            <w:pPr>
              <w:spacing w:line="360" w:lineRule="auto"/>
              <w:rPr>
                <w:rFonts w:ascii="Arial" w:hAnsi="Arial" w:cs="Arial"/>
                <w:sz w:val="24"/>
                <w:szCs w:val="24"/>
              </w:rPr>
            </w:pPr>
            <w:r w:rsidRPr="00723F14">
              <w:rPr>
                <w:rFonts w:ascii="Arial" w:hAnsi="Arial" w:cs="Arial"/>
                <w:b/>
                <w:bCs/>
                <w:sz w:val="24"/>
                <w:szCs w:val="24"/>
              </w:rPr>
              <w:t>Bibliography</w:t>
            </w:r>
            <w:r>
              <w:rPr>
                <w:rFonts w:ascii="Arial" w:hAnsi="Arial" w:cs="Arial"/>
                <w:sz w:val="24"/>
                <w:szCs w:val="24"/>
              </w:rPr>
              <w:t xml:space="preserve"> ……………………………………………………………………………</w:t>
            </w:r>
          </w:p>
          <w:p w14:paraId="26233499" w14:textId="77777777" w:rsidR="00016989" w:rsidRPr="003A0D48" w:rsidRDefault="00016989" w:rsidP="00CB067C">
            <w:pPr>
              <w:autoSpaceDE w:val="0"/>
              <w:autoSpaceDN w:val="0"/>
              <w:adjustRightInd w:val="0"/>
              <w:spacing w:line="360" w:lineRule="auto"/>
              <w:rPr>
                <w:rFonts w:ascii="Arial" w:hAnsi="Arial" w:cs="Arial"/>
                <w:b/>
                <w:bCs/>
                <w:sz w:val="24"/>
                <w:szCs w:val="24"/>
              </w:rPr>
            </w:pPr>
          </w:p>
        </w:tc>
        <w:tc>
          <w:tcPr>
            <w:tcW w:w="450" w:type="dxa"/>
          </w:tcPr>
          <w:p w14:paraId="2FA59C70"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lastRenderedPageBreak/>
              <w:t>I</w:t>
            </w:r>
          </w:p>
          <w:p w14:paraId="7F6F39C5"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II</w:t>
            </w:r>
          </w:p>
          <w:p w14:paraId="6908268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III</w:t>
            </w:r>
          </w:p>
          <w:p w14:paraId="78BB4C3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IV</w:t>
            </w:r>
          </w:p>
          <w:p w14:paraId="446853F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V</w:t>
            </w:r>
          </w:p>
          <w:p w14:paraId="71691C97"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VI</w:t>
            </w:r>
          </w:p>
          <w:p w14:paraId="687AB71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IX</w:t>
            </w:r>
          </w:p>
          <w:p w14:paraId="46CF502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X</w:t>
            </w:r>
          </w:p>
          <w:p w14:paraId="1A432E6E" w14:textId="1DCAE805"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w:t>
            </w:r>
            <w:r w:rsidR="00414ADB">
              <w:rPr>
                <w:rFonts w:ascii="Arial" w:hAnsi="Arial" w:cs="Arial"/>
                <w:b/>
                <w:bCs/>
                <w:sz w:val="24"/>
                <w:szCs w:val="24"/>
              </w:rPr>
              <w:t>3</w:t>
            </w:r>
          </w:p>
          <w:p w14:paraId="1A28D908" w14:textId="1CE33E9D" w:rsidR="0050750B" w:rsidRDefault="0050750B"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18</w:t>
            </w:r>
          </w:p>
          <w:p w14:paraId="56F8E23C" w14:textId="620CA528"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w:t>
            </w:r>
            <w:r w:rsidR="00414ADB">
              <w:rPr>
                <w:rFonts w:ascii="Arial" w:hAnsi="Arial" w:cs="Arial"/>
                <w:b/>
                <w:bCs/>
                <w:sz w:val="24"/>
                <w:szCs w:val="24"/>
              </w:rPr>
              <w:t>8</w:t>
            </w:r>
          </w:p>
          <w:p w14:paraId="250BEB0B"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10</w:t>
            </w:r>
          </w:p>
          <w:p w14:paraId="5544D744"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21</w:t>
            </w:r>
          </w:p>
          <w:p w14:paraId="4D03367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21</w:t>
            </w:r>
          </w:p>
          <w:p w14:paraId="0F4DB9F2"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22</w:t>
            </w:r>
          </w:p>
          <w:p w14:paraId="33E3214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25</w:t>
            </w:r>
          </w:p>
          <w:p w14:paraId="2B815D24"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32</w:t>
            </w:r>
          </w:p>
          <w:p w14:paraId="1CDF0393"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31</w:t>
            </w:r>
          </w:p>
          <w:p w14:paraId="3298DB8C"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31</w:t>
            </w:r>
          </w:p>
          <w:p w14:paraId="2D2B45BB"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32</w:t>
            </w:r>
          </w:p>
          <w:p w14:paraId="701ECF6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43</w:t>
            </w:r>
          </w:p>
          <w:p w14:paraId="69088726"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43</w:t>
            </w:r>
          </w:p>
          <w:p w14:paraId="0735B512"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44</w:t>
            </w:r>
          </w:p>
          <w:p w14:paraId="3270151C"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lastRenderedPageBreak/>
              <w:t>44</w:t>
            </w:r>
          </w:p>
          <w:p w14:paraId="10E6950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45</w:t>
            </w:r>
          </w:p>
          <w:p w14:paraId="78F04725"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45</w:t>
            </w:r>
          </w:p>
          <w:p w14:paraId="34E63E38"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54</w:t>
            </w:r>
          </w:p>
          <w:p w14:paraId="7FEDB3D8"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61</w:t>
            </w:r>
          </w:p>
          <w:p w14:paraId="5D196CF0"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66</w:t>
            </w:r>
          </w:p>
          <w:p w14:paraId="33751C9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68</w:t>
            </w:r>
          </w:p>
          <w:p w14:paraId="2ED77C5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71</w:t>
            </w:r>
          </w:p>
          <w:p w14:paraId="1BC8FBA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71</w:t>
            </w:r>
          </w:p>
          <w:p w14:paraId="086A1EE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75</w:t>
            </w:r>
          </w:p>
          <w:p w14:paraId="6A30BF2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84</w:t>
            </w:r>
          </w:p>
          <w:p w14:paraId="6B228506" w14:textId="77777777" w:rsidR="00016989" w:rsidRDefault="00016989" w:rsidP="00CB067C">
            <w:pPr>
              <w:autoSpaceDE w:val="0"/>
              <w:autoSpaceDN w:val="0"/>
              <w:adjustRightInd w:val="0"/>
              <w:spacing w:line="360" w:lineRule="auto"/>
              <w:jc w:val="right"/>
              <w:rPr>
                <w:rFonts w:ascii="Arial" w:hAnsi="Arial" w:cs="Arial"/>
                <w:b/>
                <w:bCs/>
                <w:sz w:val="24"/>
                <w:szCs w:val="24"/>
              </w:rPr>
            </w:pPr>
          </w:p>
          <w:p w14:paraId="26561E0F" w14:textId="77777777" w:rsidR="00016989" w:rsidRPr="003A0D48" w:rsidRDefault="00016989" w:rsidP="00CB067C">
            <w:pPr>
              <w:autoSpaceDE w:val="0"/>
              <w:autoSpaceDN w:val="0"/>
              <w:adjustRightInd w:val="0"/>
              <w:spacing w:line="360" w:lineRule="auto"/>
              <w:jc w:val="right"/>
              <w:rPr>
                <w:rFonts w:ascii="Arial" w:hAnsi="Arial" w:cs="Arial"/>
                <w:b/>
                <w:bCs/>
                <w:sz w:val="24"/>
                <w:szCs w:val="24"/>
              </w:rPr>
            </w:pPr>
          </w:p>
        </w:tc>
      </w:tr>
    </w:tbl>
    <w:p w14:paraId="6D526B0E" w14:textId="298837E5" w:rsidR="00845229" w:rsidRDefault="00845229" w:rsidP="00CB067C">
      <w:pPr>
        <w:tabs>
          <w:tab w:val="left" w:pos="887"/>
        </w:tabs>
        <w:spacing w:line="360" w:lineRule="auto"/>
        <w:rPr>
          <w:rFonts w:ascii="Arial" w:hAnsi="Arial" w:cs="Arial"/>
          <w:b/>
          <w:bCs/>
          <w:sz w:val="47"/>
          <w:szCs w:val="47"/>
        </w:rPr>
      </w:pPr>
    </w:p>
    <w:p w14:paraId="3C59BEDE" w14:textId="59FC24F0" w:rsidR="00DD1B72" w:rsidRDefault="00DD1B72" w:rsidP="00CB067C">
      <w:pPr>
        <w:spacing w:line="360" w:lineRule="auto"/>
        <w:jc w:val="center"/>
        <w:rPr>
          <w:rFonts w:ascii="Arial" w:hAnsi="Arial" w:cs="Arial"/>
          <w:b/>
          <w:bCs/>
          <w:sz w:val="47"/>
          <w:szCs w:val="47"/>
        </w:rPr>
      </w:pPr>
    </w:p>
    <w:p w14:paraId="3921E04F" w14:textId="4B3F67DF" w:rsidR="00DD1B72" w:rsidRDefault="00DD1B72" w:rsidP="00CB067C">
      <w:pPr>
        <w:spacing w:line="360" w:lineRule="auto"/>
        <w:jc w:val="center"/>
        <w:rPr>
          <w:rFonts w:ascii="Arial" w:hAnsi="Arial" w:cs="Arial"/>
          <w:b/>
          <w:bCs/>
          <w:sz w:val="47"/>
          <w:szCs w:val="47"/>
        </w:rPr>
      </w:pPr>
    </w:p>
    <w:p w14:paraId="5A80C3C8" w14:textId="18E3AD78" w:rsidR="00023476" w:rsidRDefault="00023476" w:rsidP="00CB067C">
      <w:pPr>
        <w:spacing w:line="360" w:lineRule="auto"/>
        <w:jc w:val="center"/>
        <w:rPr>
          <w:rFonts w:ascii="Arial" w:hAnsi="Arial" w:cs="Arial"/>
          <w:b/>
          <w:bCs/>
          <w:sz w:val="47"/>
          <w:szCs w:val="47"/>
        </w:rPr>
      </w:pPr>
    </w:p>
    <w:p w14:paraId="718297F4" w14:textId="3A0C50CB" w:rsidR="00023476" w:rsidRDefault="00023476" w:rsidP="00CB067C">
      <w:pPr>
        <w:spacing w:line="360" w:lineRule="auto"/>
        <w:jc w:val="center"/>
        <w:rPr>
          <w:rFonts w:ascii="Arial" w:hAnsi="Arial" w:cs="Arial"/>
          <w:b/>
          <w:bCs/>
          <w:sz w:val="47"/>
          <w:szCs w:val="47"/>
        </w:rPr>
      </w:pPr>
    </w:p>
    <w:p w14:paraId="05845DFB" w14:textId="403CC34D" w:rsidR="00023476" w:rsidRDefault="00023476" w:rsidP="00CB067C">
      <w:pPr>
        <w:spacing w:line="360" w:lineRule="auto"/>
        <w:jc w:val="center"/>
        <w:rPr>
          <w:rFonts w:ascii="Arial" w:hAnsi="Arial" w:cs="Arial"/>
          <w:b/>
          <w:bCs/>
          <w:sz w:val="47"/>
          <w:szCs w:val="47"/>
        </w:rPr>
      </w:pPr>
    </w:p>
    <w:p w14:paraId="761D43A6" w14:textId="5BB93FF9" w:rsidR="00023476" w:rsidRDefault="00023476" w:rsidP="00CB067C">
      <w:pPr>
        <w:spacing w:line="360" w:lineRule="auto"/>
        <w:jc w:val="center"/>
        <w:rPr>
          <w:rFonts w:ascii="Arial" w:hAnsi="Arial" w:cs="Arial"/>
          <w:b/>
          <w:bCs/>
          <w:sz w:val="47"/>
          <w:szCs w:val="47"/>
        </w:rPr>
      </w:pPr>
    </w:p>
    <w:p w14:paraId="7B142129" w14:textId="77777777" w:rsidR="00D91B7E" w:rsidRDefault="00D91B7E" w:rsidP="00CB067C">
      <w:pPr>
        <w:spacing w:line="360" w:lineRule="auto"/>
        <w:jc w:val="center"/>
        <w:rPr>
          <w:rFonts w:ascii="Arial" w:hAnsi="Arial" w:cs="Arial"/>
          <w:b/>
          <w:bCs/>
          <w:sz w:val="40"/>
          <w:szCs w:val="40"/>
        </w:rPr>
      </w:pPr>
    </w:p>
    <w:p w14:paraId="63806F5A" w14:textId="77777777" w:rsidR="00D91B7E" w:rsidRDefault="00D91B7E" w:rsidP="00CB067C">
      <w:pPr>
        <w:spacing w:line="360" w:lineRule="auto"/>
        <w:jc w:val="center"/>
        <w:rPr>
          <w:rFonts w:ascii="Arial" w:hAnsi="Arial" w:cs="Arial"/>
          <w:b/>
          <w:bCs/>
          <w:sz w:val="40"/>
          <w:szCs w:val="40"/>
        </w:rPr>
      </w:pPr>
    </w:p>
    <w:p w14:paraId="217CC4B5" w14:textId="77777777" w:rsidR="00D91B7E" w:rsidRDefault="00D91B7E" w:rsidP="00CB067C">
      <w:pPr>
        <w:spacing w:line="360" w:lineRule="auto"/>
        <w:jc w:val="center"/>
        <w:rPr>
          <w:rFonts w:ascii="Arial" w:hAnsi="Arial" w:cs="Arial"/>
          <w:b/>
          <w:bCs/>
          <w:sz w:val="40"/>
          <w:szCs w:val="40"/>
        </w:rPr>
      </w:pPr>
    </w:p>
    <w:p w14:paraId="05BF5C38" w14:textId="77777777" w:rsidR="00273F08" w:rsidRDefault="00273F08" w:rsidP="00CB067C">
      <w:pPr>
        <w:spacing w:line="360" w:lineRule="auto"/>
        <w:jc w:val="center"/>
        <w:rPr>
          <w:rFonts w:ascii="Arial" w:hAnsi="Arial" w:cs="Arial"/>
          <w:b/>
          <w:bCs/>
          <w:sz w:val="40"/>
          <w:szCs w:val="40"/>
        </w:rPr>
      </w:pPr>
    </w:p>
    <w:p w14:paraId="3EE56E24" w14:textId="19418CE3" w:rsidR="00845229" w:rsidRPr="00273F08" w:rsidRDefault="00534B71" w:rsidP="00CB067C">
      <w:pPr>
        <w:spacing w:line="360" w:lineRule="auto"/>
        <w:jc w:val="center"/>
        <w:rPr>
          <w:rFonts w:ascii="Arial" w:hAnsi="Arial" w:cs="Arial"/>
          <w:b/>
          <w:bCs/>
          <w:sz w:val="32"/>
          <w:szCs w:val="32"/>
        </w:rPr>
      </w:pPr>
      <w:r w:rsidRPr="00273F08">
        <w:rPr>
          <w:rFonts w:ascii="Arial" w:hAnsi="Arial" w:cs="Arial"/>
          <w:b/>
          <w:bCs/>
          <w:sz w:val="32"/>
          <w:szCs w:val="32"/>
        </w:rPr>
        <w:t>List of Tables</w:t>
      </w:r>
    </w:p>
    <w:p w14:paraId="5C359F38" w14:textId="77777777" w:rsidR="00DD7978" w:rsidRPr="0022538D" w:rsidRDefault="00DD7978" w:rsidP="00CB067C">
      <w:pPr>
        <w:pStyle w:val="Heading1"/>
        <w:numPr>
          <w:ilvl w:val="0"/>
          <w:numId w:val="20"/>
        </w:numPr>
        <w:tabs>
          <w:tab w:val="left" w:pos="443"/>
        </w:tabs>
        <w:kinsoku w:val="0"/>
        <w:overflowPunct w:val="0"/>
        <w:spacing w:before="9" w:line="360" w:lineRule="auto"/>
        <w:ind w:left="720" w:hanging="720"/>
        <w:rPr>
          <w:rFonts w:ascii="Arial" w:hAnsi="Arial" w:cs="Arial"/>
          <w:b/>
          <w:bCs/>
          <w:color w:val="auto"/>
          <w:w w:val="105"/>
          <w:sz w:val="24"/>
          <w:szCs w:val="24"/>
        </w:rPr>
      </w:pPr>
      <w:bookmarkStart w:id="0" w:name="List_of_Tables"/>
      <w:bookmarkStart w:id="1" w:name="_bookmark0"/>
      <w:bookmarkEnd w:id="0"/>
      <w:bookmarkEnd w:id="1"/>
      <w:r w:rsidRPr="0022538D">
        <w:rPr>
          <w:rFonts w:ascii="Arial" w:hAnsi="Arial" w:cs="Arial"/>
          <w:b/>
          <w:bCs/>
          <w:color w:val="auto"/>
          <w:w w:val="105"/>
          <w:sz w:val="24"/>
          <w:szCs w:val="24"/>
        </w:rPr>
        <w:t>Introduction</w:t>
      </w:r>
    </w:p>
    <w:p w14:paraId="102A0C0D" w14:textId="1294C2B6" w:rsidR="00DD7978" w:rsidRPr="00423460" w:rsidRDefault="00DD7978" w:rsidP="00CB067C">
      <w:pPr>
        <w:pStyle w:val="BodyText"/>
        <w:numPr>
          <w:ilvl w:val="1"/>
          <w:numId w:val="20"/>
        </w:numPr>
        <w:kinsoku w:val="0"/>
        <w:overflowPunct w:val="0"/>
        <w:spacing w:line="360" w:lineRule="auto"/>
        <w:rPr>
          <w:w w:val="105"/>
          <w:sz w:val="24"/>
          <w:szCs w:val="24"/>
        </w:rPr>
      </w:pPr>
      <w:r w:rsidRPr="00423460">
        <w:rPr>
          <w:w w:val="105"/>
          <w:sz w:val="24"/>
          <w:szCs w:val="24"/>
        </w:rPr>
        <w:t xml:space="preserve">Research questions. . . . . . </w:t>
      </w:r>
      <w:r w:rsidR="003744A2" w:rsidRPr="00423460">
        <w:rPr>
          <w:w w:val="105"/>
          <w:sz w:val="24"/>
          <w:szCs w:val="24"/>
        </w:rPr>
        <w:t>. . . . . . . .</w:t>
      </w:r>
      <w:r w:rsidRPr="00423460">
        <w:rPr>
          <w:w w:val="105"/>
          <w:sz w:val="24"/>
          <w:szCs w:val="24"/>
        </w:rPr>
        <w:t xml:space="preserve">. . . . . . . . . </w:t>
      </w:r>
      <w:r w:rsidR="003744A2" w:rsidRPr="00423460">
        <w:rPr>
          <w:w w:val="105"/>
          <w:sz w:val="24"/>
          <w:szCs w:val="24"/>
        </w:rPr>
        <w:t>. . . . . . . . . . . . . . .</w:t>
      </w:r>
      <w:r w:rsidRPr="00423460">
        <w:rPr>
          <w:w w:val="105"/>
          <w:sz w:val="24"/>
          <w:szCs w:val="24"/>
        </w:rPr>
        <w:t>. . . . .</w:t>
      </w:r>
      <w:r w:rsidRPr="00423460">
        <w:rPr>
          <w:spacing w:val="45"/>
          <w:w w:val="105"/>
          <w:sz w:val="24"/>
          <w:szCs w:val="24"/>
        </w:rPr>
        <w:t xml:space="preserve"> </w:t>
      </w:r>
      <w:r w:rsidR="00425FFF" w:rsidRPr="00423460">
        <w:rPr>
          <w:w w:val="105"/>
          <w:sz w:val="24"/>
          <w:szCs w:val="24"/>
        </w:rPr>
        <w:t>10</w:t>
      </w:r>
    </w:p>
    <w:p w14:paraId="381D06FF" w14:textId="6FFE8234" w:rsidR="00DD7978" w:rsidRPr="00423460" w:rsidRDefault="00DD7978" w:rsidP="00CB067C">
      <w:pPr>
        <w:pStyle w:val="BodyText"/>
        <w:numPr>
          <w:ilvl w:val="1"/>
          <w:numId w:val="20"/>
        </w:numPr>
        <w:kinsoku w:val="0"/>
        <w:overflowPunct w:val="0"/>
        <w:spacing w:line="360" w:lineRule="auto"/>
        <w:rPr>
          <w:w w:val="105"/>
          <w:sz w:val="24"/>
          <w:szCs w:val="24"/>
        </w:rPr>
      </w:pPr>
      <w:r w:rsidRPr="00423460">
        <w:rPr>
          <w:w w:val="105"/>
          <w:sz w:val="24"/>
          <w:szCs w:val="24"/>
        </w:rPr>
        <w:t xml:space="preserve">Core technology used in project. . . . </w:t>
      </w:r>
      <w:r w:rsidR="009D0B70" w:rsidRPr="00423460">
        <w:rPr>
          <w:w w:val="105"/>
          <w:sz w:val="24"/>
          <w:szCs w:val="24"/>
        </w:rPr>
        <w:t>…………</w:t>
      </w:r>
      <w:r w:rsidR="003744A2" w:rsidRPr="00423460">
        <w:rPr>
          <w:w w:val="105"/>
          <w:sz w:val="24"/>
          <w:szCs w:val="24"/>
        </w:rPr>
        <w:t>. . . . . . . . . . . .</w:t>
      </w:r>
      <w:r w:rsidR="009D0B70" w:rsidRPr="00423460">
        <w:rPr>
          <w:w w:val="105"/>
          <w:sz w:val="24"/>
          <w:szCs w:val="24"/>
        </w:rPr>
        <w:t>…</w:t>
      </w:r>
      <w:r w:rsidR="008F61BF" w:rsidRPr="00423460">
        <w:rPr>
          <w:w w:val="105"/>
          <w:sz w:val="24"/>
          <w:szCs w:val="24"/>
        </w:rPr>
        <w:t>………</w:t>
      </w:r>
      <w:r w:rsidR="009D0B70" w:rsidRPr="00423460">
        <w:rPr>
          <w:w w:val="105"/>
          <w:sz w:val="24"/>
          <w:szCs w:val="24"/>
        </w:rPr>
        <w:t>…</w:t>
      </w:r>
      <w:r w:rsidRPr="00423460">
        <w:rPr>
          <w:w w:val="105"/>
          <w:sz w:val="24"/>
          <w:szCs w:val="24"/>
        </w:rPr>
        <w:t xml:space="preserve"> </w:t>
      </w:r>
      <w:r w:rsidRPr="00423460">
        <w:rPr>
          <w:spacing w:val="6"/>
          <w:w w:val="105"/>
          <w:sz w:val="24"/>
          <w:szCs w:val="24"/>
        </w:rPr>
        <w:t xml:space="preserve"> </w:t>
      </w:r>
      <w:r w:rsidR="008F61BF" w:rsidRPr="00423460">
        <w:rPr>
          <w:w w:val="105"/>
          <w:sz w:val="24"/>
          <w:szCs w:val="24"/>
        </w:rPr>
        <w:t>12</w:t>
      </w:r>
    </w:p>
    <w:p w14:paraId="4CA227EC" w14:textId="77777777" w:rsidR="00DD7978" w:rsidRPr="00423460" w:rsidRDefault="00DD7978" w:rsidP="00CB067C">
      <w:pPr>
        <w:pStyle w:val="BodyText"/>
        <w:kinsoku w:val="0"/>
        <w:overflowPunct w:val="0"/>
        <w:spacing w:before="10" w:line="360" w:lineRule="auto"/>
        <w:ind w:left="0" w:firstLine="0"/>
        <w:rPr>
          <w:sz w:val="24"/>
          <w:szCs w:val="24"/>
        </w:rPr>
      </w:pPr>
    </w:p>
    <w:p w14:paraId="03E266EC" w14:textId="77777777" w:rsidR="00DD7978" w:rsidRPr="0022538D" w:rsidRDefault="00DD7978" w:rsidP="00CB067C">
      <w:pPr>
        <w:pStyle w:val="Heading1"/>
        <w:numPr>
          <w:ilvl w:val="0"/>
          <w:numId w:val="20"/>
        </w:numPr>
        <w:tabs>
          <w:tab w:val="left" w:pos="450"/>
        </w:tabs>
        <w:kinsoku w:val="0"/>
        <w:overflowPunct w:val="0"/>
        <w:spacing w:before="0" w:line="360" w:lineRule="auto"/>
        <w:ind w:left="720" w:hanging="720"/>
        <w:rPr>
          <w:rFonts w:ascii="Arial" w:hAnsi="Arial" w:cs="Arial"/>
          <w:b/>
          <w:bCs/>
          <w:color w:val="auto"/>
          <w:w w:val="105"/>
          <w:sz w:val="24"/>
          <w:szCs w:val="24"/>
        </w:rPr>
      </w:pPr>
      <w:r w:rsidRPr="0022538D">
        <w:rPr>
          <w:rFonts w:ascii="Arial" w:hAnsi="Arial" w:cs="Arial"/>
          <w:b/>
          <w:bCs/>
          <w:color w:val="auto"/>
          <w:w w:val="105"/>
          <w:sz w:val="24"/>
          <w:szCs w:val="24"/>
        </w:rPr>
        <w:t>Literature</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Review</w:t>
      </w:r>
    </w:p>
    <w:p w14:paraId="1F932B93" w14:textId="475FFF6C" w:rsidR="00DD7978" w:rsidRPr="00423460" w:rsidRDefault="00942AC2" w:rsidP="00CB067C">
      <w:pPr>
        <w:pStyle w:val="ListParagraph"/>
        <w:numPr>
          <w:ilvl w:val="1"/>
          <w:numId w:val="20"/>
        </w:numPr>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sz w:val="24"/>
          <w:szCs w:val="24"/>
          <w:shd w:val="clear" w:color="auto" w:fill="FFFFFF"/>
        </w:rPr>
        <w:t>Deaths by suicide classified by year of occurrence and sex 2000-2011</w:t>
      </w:r>
      <w:r w:rsidR="00DD7978" w:rsidRPr="00423460">
        <w:rPr>
          <w:rFonts w:ascii="Arial" w:hAnsi="Arial" w:cs="Arial"/>
          <w:w w:val="105"/>
          <w:sz w:val="24"/>
          <w:szCs w:val="24"/>
        </w:rPr>
        <w:t xml:space="preserve"> . .. . . </w:t>
      </w:r>
      <w:r w:rsidR="00D60233" w:rsidRPr="00423460">
        <w:rPr>
          <w:rFonts w:ascii="Arial" w:hAnsi="Arial" w:cs="Arial"/>
          <w:w w:val="105"/>
          <w:sz w:val="24"/>
          <w:szCs w:val="24"/>
        </w:rPr>
        <w:t>23</w:t>
      </w:r>
    </w:p>
    <w:p w14:paraId="115BAE88" w14:textId="77777777" w:rsidR="00DD7978" w:rsidRPr="0022538D" w:rsidRDefault="00DD7978" w:rsidP="00CB067C">
      <w:pPr>
        <w:pStyle w:val="Heading1"/>
        <w:numPr>
          <w:ilvl w:val="0"/>
          <w:numId w:val="18"/>
        </w:numPr>
        <w:tabs>
          <w:tab w:val="left" w:pos="443"/>
        </w:tabs>
        <w:kinsoku w:val="0"/>
        <w:overflowPunct w:val="0"/>
        <w:spacing w:line="360" w:lineRule="auto"/>
        <w:ind w:left="0" w:firstLine="0"/>
        <w:rPr>
          <w:rFonts w:ascii="Arial" w:hAnsi="Arial" w:cs="Arial"/>
          <w:b/>
          <w:bCs/>
          <w:color w:val="auto"/>
          <w:w w:val="105"/>
          <w:sz w:val="24"/>
          <w:szCs w:val="24"/>
        </w:rPr>
      </w:pPr>
      <w:r w:rsidRPr="0022538D">
        <w:rPr>
          <w:rFonts w:ascii="Arial" w:hAnsi="Arial" w:cs="Arial"/>
          <w:b/>
          <w:bCs/>
          <w:color w:val="auto"/>
          <w:w w:val="105"/>
          <w:sz w:val="24"/>
          <w:szCs w:val="24"/>
        </w:rPr>
        <w:t>Exploration of the</w:t>
      </w:r>
      <w:r w:rsidRPr="0022538D">
        <w:rPr>
          <w:rFonts w:ascii="Arial" w:hAnsi="Arial" w:cs="Arial"/>
          <w:b/>
          <w:bCs/>
          <w:color w:val="auto"/>
          <w:spacing w:val="-45"/>
          <w:w w:val="105"/>
          <w:sz w:val="24"/>
          <w:szCs w:val="24"/>
        </w:rPr>
        <w:t xml:space="preserve"> </w:t>
      </w:r>
      <w:r w:rsidRPr="0022538D">
        <w:rPr>
          <w:rFonts w:ascii="Arial" w:hAnsi="Arial" w:cs="Arial"/>
          <w:b/>
          <w:bCs/>
          <w:color w:val="auto"/>
          <w:w w:val="105"/>
          <w:sz w:val="24"/>
          <w:szCs w:val="24"/>
        </w:rPr>
        <w:t>Data</w:t>
      </w:r>
    </w:p>
    <w:p w14:paraId="05435E11" w14:textId="6F3305C9" w:rsidR="00DD7978" w:rsidRPr="00423460" w:rsidRDefault="0039077A" w:rsidP="00CB067C">
      <w:pPr>
        <w:pStyle w:val="ListParagraph"/>
        <w:numPr>
          <w:ilvl w:val="1"/>
          <w:numId w:val="18"/>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w w:val="105"/>
          <w:sz w:val="24"/>
          <w:szCs w:val="24"/>
        </w:rPr>
        <w:t>Column names and description</w:t>
      </w:r>
      <w:r w:rsidR="009D0B70" w:rsidRPr="00423460">
        <w:rPr>
          <w:rFonts w:ascii="Arial" w:hAnsi="Arial" w:cs="Arial"/>
          <w:w w:val="105"/>
          <w:sz w:val="24"/>
          <w:szCs w:val="24"/>
        </w:rPr>
        <w:t>………….…………………</w:t>
      </w:r>
      <w:r w:rsidR="00FE242B" w:rsidRPr="00423460">
        <w:rPr>
          <w:rFonts w:ascii="Arial" w:hAnsi="Arial" w:cs="Arial"/>
          <w:w w:val="105"/>
          <w:sz w:val="24"/>
          <w:szCs w:val="24"/>
        </w:rPr>
        <w:t>….</w:t>
      </w:r>
      <w:r w:rsidR="009D0B70" w:rsidRPr="00423460">
        <w:rPr>
          <w:rFonts w:ascii="Arial" w:hAnsi="Arial" w:cs="Arial"/>
          <w:w w:val="105"/>
          <w:sz w:val="24"/>
          <w:szCs w:val="24"/>
        </w:rPr>
        <w:t>…………</w:t>
      </w:r>
      <w:r w:rsidR="00556B70" w:rsidRPr="00423460">
        <w:rPr>
          <w:rFonts w:ascii="Arial" w:hAnsi="Arial" w:cs="Arial"/>
          <w:w w:val="105"/>
          <w:sz w:val="24"/>
          <w:szCs w:val="24"/>
        </w:rPr>
        <w:t>…..</w:t>
      </w:r>
      <w:r w:rsidR="00DD7978" w:rsidRPr="00423460">
        <w:rPr>
          <w:rFonts w:ascii="Arial" w:hAnsi="Arial" w:cs="Arial"/>
          <w:w w:val="105"/>
          <w:sz w:val="24"/>
          <w:szCs w:val="24"/>
        </w:rPr>
        <w:t xml:space="preserve"> </w:t>
      </w:r>
      <w:r w:rsidR="00CB6DDF" w:rsidRPr="00423460">
        <w:rPr>
          <w:rFonts w:ascii="Arial" w:hAnsi="Arial" w:cs="Arial"/>
          <w:w w:val="105"/>
          <w:sz w:val="24"/>
          <w:szCs w:val="24"/>
        </w:rPr>
        <w:t>32</w:t>
      </w:r>
    </w:p>
    <w:p w14:paraId="1D7CBDAC" w14:textId="77777777" w:rsidR="00DD7978" w:rsidRPr="0022538D" w:rsidRDefault="00DD7978" w:rsidP="00CB067C">
      <w:pPr>
        <w:pStyle w:val="Heading1"/>
        <w:numPr>
          <w:ilvl w:val="0"/>
          <w:numId w:val="16"/>
        </w:numPr>
        <w:tabs>
          <w:tab w:val="left" w:pos="540"/>
        </w:tabs>
        <w:kinsoku w:val="0"/>
        <w:overflowPunct w:val="0"/>
        <w:spacing w:before="241" w:line="360" w:lineRule="auto"/>
        <w:ind w:hanging="442"/>
        <w:rPr>
          <w:rFonts w:ascii="Arial" w:hAnsi="Arial" w:cs="Arial"/>
          <w:b/>
          <w:bCs/>
          <w:color w:val="auto"/>
          <w:w w:val="105"/>
          <w:sz w:val="24"/>
          <w:szCs w:val="24"/>
        </w:rPr>
      </w:pPr>
      <w:r w:rsidRPr="0022538D">
        <w:rPr>
          <w:rFonts w:ascii="Arial" w:hAnsi="Arial" w:cs="Arial"/>
          <w:b/>
          <w:bCs/>
          <w:color w:val="auto"/>
          <w:w w:val="105"/>
          <w:sz w:val="24"/>
          <w:szCs w:val="24"/>
        </w:rPr>
        <w:t>Design and</w:t>
      </w:r>
      <w:r w:rsidRPr="0022538D">
        <w:rPr>
          <w:rFonts w:ascii="Arial" w:hAnsi="Arial" w:cs="Arial"/>
          <w:b/>
          <w:bCs/>
          <w:color w:val="auto"/>
          <w:spacing w:val="-30"/>
          <w:w w:val="105"/>
          <w:sz w:val="24"/>
          <w:szCs w:val="24"/>
        </w:rPr>
        <w:t xml:space="preserve"> </w:t>
      </w:r>
      <w:r w:rsidRPr="0022538D">
        <w:rPr>
          <w:rFonts w:ascii="Arial" w:hAnsi="Arial" w:cs="Arial"/>
          <w:b/>
          <w:bCs/>
          <w:color w:val="auto"/>
          <w:w w:val="105"/>
          <w:sz w:val="24"/>
          <w:szCs w:val="24"/>
        </w:rPr>
        <w:t>Implementation</w:t>
      </w:r>
    </w:p>
    <w:p w14:paraId="55852847" w14:textId="303E102E" w:rsidR="00DD7978" w:rsidRPr="00423460" w:rsidRDefault="007200C0" w:rsidP="00CB067C">
      <w:pPr>
        <w:pStyle w:val="BodyText"/>
        <w:numPr>
          <w:ilvl w:val="1"/>
          <w:numId w:val="16"/>
        </w:numPr>
        <w:tabs>
          <w:tab w:val="left" w:pos="908"/>
        </w:tabs>
        <w:kinsoku w:val="0"/>
        <w:overflowPunct w:val="0"/>
        <w:spacing w:line="360" w:lineRule="auto"/>
        <w:ind w:hanging="478"/>
        <w:rPr>
          <w:w w:val="105"/>
          <w:sz w:val="24"/>
          <w:szCs w:val="24"/>
        </w:rPr>
      </w:pPr>
      <w:r w:rsidRPr="00423460">
        <w:rPr>
          <w:w w:val="105"/>
          <w:sz w:val="24"/>
          <w:szCs w:val="24"/>
        </w:rPr>
        <w:t>Core technology for modelling stage</w:t>
      </w:r>
      <w:r w:rsidR="009D0B70" w:rsidRPr="00423460">
        <w:rPr>
          <w:w w:val="105"/>
          <w:sz w:val="24"/>
          <w:szCs w:val="24"/>
        </w:rPr>
        <w:t>………………………………………</w:t>
      </w:r>
      <w:r w:rsidR="002057E8" w:rsidRPr="00423460">
        <w:rPr>
          <w:w w:val="105"/>
          <w:sz w:val="24"/>
          <w:szCs w:val="24"/>
        </w:rPr>
        <w:t>…</w:t>
      </w:r>
      <w:r w:rsidR="00DD7978" w:rsidRPr="00423460">
        <w:rPr>
          <w:w w:val="105"/>
          <w:sz w:val="24"/>
          <w:szCs w:val="24"/>
        </w:rPr>
        <w:t xml:space="preserve"> </w:t>
      </w:r>
      <w:r w:rsidR="002057E8" w:rsidRPr="00423460">
        <w:rPr>
          <w:w w:val="105"/>
          <w:sz w:val="24"/>
          <w:szCs w:val="24"/>
        </w:rPr>
        <w:t>44</w:t>
      </w:r>
    </w:p>
    <w:p w14:paraId="3F3DFC42" w14:textId="167C7E5F" w:rsidR="00DD7978" w:rsidRPr="0022538D" w:rsidRDefault="00DD7978" w:rsidP="00CB067C">
      <w:pPr>
        <w:pStyle w:val="Heading1"/>
        <w:numPr>
          <w:ilvl w:val="0"/>
          <w:numId w:val="16"/>
        </w:numPr>
        <w:tabs>
          <w:tab w:val="left" w:pos="443"/>
        </w:tabs>
        <w:kinsoku w:val="0"/>
        <w:overflowPunct w:val="0"/>
        <w:spacing w:line="360" w:lineRule="auto"/>
        <w:ind w:left="0" w:firstLine="0"/>
        <w:rPr>
          <w:rFonts w:ascii="Arial" w:hAnsi="Arial" w:cs="Arial"/>
          <w:b/>
          <w:bCs/>
          <w:color w:val="auto"/>
          <w:w w:val="105"/>
          <w:sz w:val="24"/>
          <w:szCs w:val="24"/>
        </w:rPr>
      </w:pPr>
      <w:r w:rsidRPr="0022538D">
        <w:rPr>
          <w:rFonts w:ascii="Arial" w:hAnsi="Arial" w:cs="Arial"/>
          <w:b/>
          <w:bCs/>
          <w:color w:val="auto"/>
          <w:w w:val="105"/>
          <w:sz w:val="24"/>
          <w:szCs w:val="24"/>
        </w:rPr>
        <w:t>Evaluation</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and</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Testing</w:t>
      </w:r>
    </w:p>
    <w:p w14:paraId="3AF0B49B" w14:textId="6547FB74" w:rsidR="00534B71" w:rsidRPr="00423460" w:rsidRDefault="002B44B0" w:rsidP="00CB067C">
      <w:pPr>
        <w:pStyle w:val="ListParagraph"/>
        <w:numPr>
          <w:ilvl w:val="1"/>
          <w:numId w:val="16"/>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w w:val="105"/>
          <w:sz w:val="24"/>
          <w:szCs w:val="24"/>
        </w:rPr>
        <w:t>RMSE Scores on predicting suicides with different models for Ireland</w:t>
      </w:r>
      <w:r w:rsidR="0019250D" w:rsidRPr="00423460">
        <w:rPr>
          <w:rFonts w:ascii="Arial" w:hAnsi="Arial" w:cs="Arial"/>
          <w:w w:val="105"/>
          <w:sz w:val="24"/>
          <w:szCs w:val="24"/>
        </w:rPr>
        <w:t>….</w:t>
      </w:r>
      <w:r w:rsidR="00DD7978" w:rsidRPr="00423460">
        <w:rPr>
          <w:rFonts w:ascii="Arial" w:hAnsi="Arial" w:cs="Arial"/>
          <w:w w:val="105"/>
          <w:sz w:val="24"/>
          <w:szCs w:val="24"/>
        </w:rPr>
        <w:t xml:space="preserve">. </w:t>
      </w:r>
      <w:r w:rsidR="0019250D" w:rsidRPr="00423460">
        <w:rPr>
          <w:rFonts w:ascii="Arial" w:hAnsi="Arial" w:cs="Arial"/>
          <w:w w:val="105"/>
          <w:sz w:val="24"/>
          <w:szCs w:val="24"/>
        </w:rPr>
        <w:t>5</w:t>
      </w:r>
      <w:r w:rsidR="00DD7978" w:rsidRPr="00423460">
        <w:rPr>
          <w:rFonts w:ascii="Arial" w:hAnsi="Arial" w:cs="Arial"/>
          <w:w w:val="105"/>
          <w:sz w:val="24"/>
          <w:szCs w:val="24"/>
        </w:rPr>
        <w:t>3</w:t>
      </w:r>
    </w:p>
    <w:p w14:paraId="1D059839" w14:textId="77777777" w:rsidR="003A15A8" w:rsidRPr="003A15A8" w:rsidRDefault="003A15A8" w:rsidP="00CB067C">
      <w:pPr>
        <w:tabs>
          <w:tab w:val="left" w:pos="908"/>
        </w:tabs>
        <w:kinsoku w:val="0"/>
        <w:overflowPunct w:val="0"/>
        <w:autoSpaceDE w:val="0"/>
        <w:autoSpaceDN w:val="0"/>
        <w:adjustRightInd w:val="0"/>
        <w:spacing w:before="41" w:after="0" w:line="360" w:lineRule="auto"/>
        <w:rPr>
          <w:rFonts w:ascii="Arial" w:hAnsi="Arial" w:cs="Arial"/>
          <w:w w:val="105"/>
          <w:sz w:val="20"/>
          <w:szCs w:val="20"/>
        </w:rPr>
      </w:pPr>
    </w:p>
    <w:p w14:paraId="14CC7195" w14:textId="77777777" w:rsidR="00A75400" w:rsidRDefault="00A75400" w:rsidP="00CB067C">
      <w:pPr>
        <w:spacing w:line="360" w:lineRule="auto"/>
        <w:jc w:val="center"/>
        <w:rPr>
          <w:rFonts w:ascii="Arial" w:hAnsi="Arial" w:cs="Arial"/>
          <w:b/>
          <w:bCs/>
          <w:sz w:val="47"/>
          <w:szCs w:val="47"/>
        </w:rPr>
      </w:pPr>
    </w:p>
    <w:p w14:paraId="3E380034" w14:textId="77777777" w:rsidR="00A75400" w:rsidRDefault="00A75400" w:rsidP="00CB067C">
      <w:pPr>
        <w:spacing w:line="360" w:lineRule="auto"/>
        <w:jc w:val="center"/>
        <w:rPr>
          <w:rFonts w:ascii="Arial" w:hAnsi="Arial" w:cs="Arial"/>
          <w:b/>
          <w:bCs/>
          <w:sz w:val="47"/>
          <w:szCs w:val="47"/>
        </w:rPr>
      </w:pPr>
    </w:p>
    <w:p w14:paraId="334C0A5E" w14:textId="6F06E4C2" w:rsidR="00A75400" w:rsidRDefault="00A75400" w:rsidP="00CB067C">
      <w:pPr>
        <w:spacing w:line="360" w:lineRule="auto"/>
        <w:jc w:val="center"/>
        <w:rPr>
          <w:rFonts w:ascii="Arial" w:hAnsi="Arial" w:cs="Arial"/>
          <w:b/>
          <w:bCs/>
          <w:sz w:val="47"/>
          <w:szCs w:val="47"/>
        </w:rPr>
      </w:pPr>
    </w:p>
    <w:p w14:paraId="1C7E98B8" w14:textId="77777777" w:rsidR="007A3117" w:rsidRDefault="007A3117" w:rsidP="00CB067C">
      <w:pPr>
        <w:spacing w:line="360" w:lineRule="auto"/>
        <w:jc w:val="center"/>
        <w:rPr>
          <w:rFonts w:ascii="Arial" w:hAnsi="Arial" w:cs="Arial"/>
          <w:b/>
          <w:bCs/>
          <w:sz w:val="47"/>
          <w:szCs w:val="47"/>
        </w:rPr>
      </w:pPr>
    </w:p>
    <w:p w14:paraId="67FDF607" w14:textId="77777777" w:rsidR="00477D4C" w:rsidRDefault="00477D4C" w:rsidP="00CB067C">
      <w:pPr>
        <w:spacing w:line="360" w:lineRule="auto"/>
        <w:jc w:val="center"/>
        <w:rPr>
          <w:rFonts w:ascii="Arial" w:hAnsi="Arial" w:cs="Arial"/>
          <w:b/>
          <w:bCs/>
          <w:sz w:val="47"/>
          <w:szCs w:val="47"/>
        </w:rPr>
      </w:pPr>
    </w:p>
    <w:p w14:paraId="1098C73E" w14:textId="77777777" w:rsidR="00273F08" w:rsidRDefault="00273F08" w:rsidP="00CB067C">
      <w:pPr>
        <w:spacing w:line="360" w:lineRule="auto"/>
        <w:jc w:val="center"/>
        <w:rPr>
          <w:rFonts w:ascii="Arial" w:hAnsi="Arial" w:cs="Arial"/>
          <w:b/>
          <w:bCs/>
          <w:sz w:val="32"/>
          <w:szCs w:val="32"/>
        </w:rPr>
      </w:pPr>
    </w:p>
    <w:p w14:paraId="793064A5" w14:textId="1B8D2388" w:rsidR="00994C3B" w:rsidRPr="00273F08" w:rsidRDefault="00994C3B" w:rsidP="00CB067C">
      <w:pPr>
        <w:spacing w:line="360" w:lineRule="auto"/>
        <w:jc w:val="center"/>
        <w:rPr>
          <w:rFonts w:ascii="Arial" w:hAnsi="Arial" w:cs="Arial"/>
          <w:b/>
          <w:bCs/>
          <w:sz w:val="32"/>
          <w:szCs w:val="32"/>
        </w:rPr>
      </w:pPr>
      <w:r w:rsidRPr="00273F08">
        <w:rPr>
          <w:rFonts w:ascii="Arial" w:hAnsi="Arial" w:cs="Arial"/>
          <w:b/>
          <w:bCs/>
          <w:sz w:val="32"/>
          <w:szCs w:val="32"/>
        </w:rPr>
        <w:t>List of Figures</w:t>
      </w:r>
    </w:p>
    <w:p w14:paraId="5091F7AA" w14:textId="77777777" w:rsidR="00994C3B" w:rsidRPr="0086191F" w:rsidRDefault="00994C3B" w:rsidP="00AB30E1">
      <w:pPr>
        <w:pStyle w:val="Heading1"/>
        <w:numPr>
          <w:ilvl w:val="0"/>
          <w:numId w:val="37"/>
        </w:numPr>
        <w:tabs>
          <w:tab w:val="left" w:pos="360"/>
        </w:tabs>
        <w:kinsoku w:val="0"/>
        <w:overflowPunct w:val="0"/>
        <w:spacing w:before="9" w:line="360" w:lineRule="auto"/>
        <w:rPr>
          <w:rFonts w:ascii="Arial" w:hAnsi="Arial" w:cs="Arial"/>
          <w:b/>
          <w:bCs/>
          <w:color w:val="auto"/>
          <w:w w:val="105"/>
          <w:sz w:val="24"/>
          <w:szCs w:val="24"/>
        </w:rPr>
      </w:pPr>
      <w:bookmarkStart w:id="2" w:name="List_of_Figures"/>
      <w:bookmarkEnd w:id="2"/>
      <w:r w:rsidRPr="0086191F">
        <w:rPr>
          <w:rFonts w:ascii="Arial" w:hAnsi="Arial" w:cs="Arial"/>
          <w:b/>
          <w:bCs/>
          <w:color w:val="auto"/>
          <w:w w:val="105"/>
          <w:sz w:val="24"/>
          <w:szCs w:val="24"/>
        </w:rPr>
        <w:t>Introduction</w:t>
      </w:r>
    </w:p>
    <w:p w14:paraId="0AD719FD" w14:textId="59E7E8F1" w:rsidR="00994C3B" w:rsidRPr="001209F2" w:rsidRDefault="00994C3B" w:rsidP="00CB067C">
      <w:pPr>
        <w:pStyle w:val="BodyText"/>
        <w:numPr>
          <w:ilvl w:val="1"/>
          <w:numId w:val="27"/>
        </w:numPr>
        <w:kinsoku w:val="0"/>
        <w:overflowPunct w:val="0"/>
        <w:spacing w:line="360" w:lineRule="auto"/>
        <w:rPr>
          <w:w w:val="105"/>
          <w:sz w:val="24"/>
          <w:szCs w:val="24"/>
        </w:rPr>
      </w:pPr>
      <w:r w:rsidRPr="001209F2">
        <w:rPr>
          <w:w w:val="105"/>
          <w:sz w:val="24"/>
          <w:szCs w:val="24"/>
        </w:rPr>
        <w:t>Life cycle of the project. . . . . . . . . . . ……………. . . . . . . . . . . . . . . . . . .  14</w:t>
      </w:r>
    </w:p>
    <w:p w14:paraId="790CC198" w14:textId="77777777" w:rsidR="00994C3B" w:rsidRPr="0086191F"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86191F">
        <w:rPr>
          <w:rFonts w:ascii="Arial" w:hAnsi="Arial" w:cs="Arial"/>
          <w:b/>
          <w:bCs/>
          <w:color w:val="auto"/>
          <w:w w:val="105"/>
          <w:sz w:val="24"/>
          <w:szCs w:val="24"/>
        </w:rPr>
        <w:t>Literature</w:t>
      </w:r>
      <w:r w:rsidRPr="0086191F">
        <w:rPr>
          <w:rFonts w:ascii="Arial" w:hAnsi="Arial" w:cs="Arial"/>
          <w:b/>
          <w:bCs/>
          <w:color w:val="auto"/>
          <w:spacing w:val="-15"/>
          <w:w w:val="105"/>
          <w:sz w:val="24"/>
          <w:szCs w:val="24"/>
        </w:rPr>
        <w:t xml:space="preserve"> </w:t>
      </w:r>
      <w:r w:rsidRPr="0086191F">
        <w:rPr>
          <w:rFonts w:ascii="Arial" w:hAnsi="Arial" w:cs="Arial"/>
          <w:b/>
          <w:bCs/>
          <w:color w:val="auto"/>
          <w:w w:val="105"/>
          <w:sz w:val="24"/>
          <w:szCs w:val="24"/>
        </w:rPr>
        <w:t>Review</w:t>
      </w:r>
    </w:p>
    <w:p w14:paraId="796BD761" w14:textId="16859665" w:rsidR="00994C3B" w:rsidRPr="001209F2"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sz w:val="24"/>
          <w:szCs w:val="24"/>
        </w:rPr>
        <w:t>Predicting Ireland’s suicide in hundredk</w:t>
      </w:r>
      <w:r w:rsidRPr="001209F2">
        <w:rPr>
          <w:rFonts w:ascii="Arial" w:hAnsi="Arial" w:cs="Arial"/>
          <w:w w:val="105"/>
          <w:sz w:val="24"/>
          <w:szCs w:val="24"/>
        </w:rPr>
        <w:t xml:space="preserve"> using AR…………………… . .</w:t>
      </w:r>
      <w:r w:rsidR="0050750B" w:rsidRPr="001209F2">
        <w:rPr>
          <w:rFonts w:ascii="Arial" w:hAnsi="Arial" w:cs="Arial"/>
          <w:w w:val="105"/>
          <w:sz w:val="24"/>
          <w:szCs w:val="24"/>
        </w:rPr>
        <w:t>..</w:t>
      </w:r>
      <w:r w:rsidRPr="001209F2">
        <w:rPr>
          <w:rFonts w:ascii="Arial" w:hAnsi="Arial" w:cs="Arial"/>
          <w:w w:val="105"/>
          <w:sz w:val="24"/>
          <w:szCs w:val="24"/>
        </w:rPr>
        <w:t xml:space="preserve"> . .. .</w:t>
      </w:r>
      <w:r w:rsidRPr="001209F2">
        <w:rPr>
          <w:rFonts w:ascii="Arial" w:hAnsi="Arial" w:cs="Arial"/>
          <w:spacing w:val="12"/>
          <w:w w:val="105"/>
          <w:sz w:val="24"/>
          <w:szCs w:val="24"/>
        </w:rPr>
        <w:t xml:space="preserve"> </w:t>
      </w:r>
      <w:r w:rsidRPr="001209F2">
        <w:rPr>
          <w:rFonts w:ascii="Arial" w:hAnsi="Arial" w:cs="Arial"/>
          <w:w w:val="105"/>
          <w:sz w:val="24"/>
          <w:szCs w:val="24"/>
        </w:rPr>
        <w:t>22</w:t>
      </w:r>
    </w:p>
    <w:p w14:paraId="3932AB7C" w14:textId="1F4CD07C" w:rsidR="00994C3B" w:rsidRPr="001209F2"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sz w:val="24"/>
          <w:szCs w:val="24"/>
        </w:rPr>
        <w:t>Predicting Ireland’s suicide in hundredk</w:t>
      </w:r>
      <w:r w:rsidRPr="001209F2">
        <w:rPr>
          <w:rFonts w:ascii="Arial" w:hAnsi="Arial" w:cs="Arial"/>
          <w:w w:val="105"/>
          <w:sz w:val="24"/>
          <w:szCs w:val="24"/>
        </w:rPr>
        <w:t xml:space="preserve"> using FB Prophet.………… . . </w:t>
      </w:r>
      <w:r w:rsidR="0050750B" w:rsidRPr="001209F2">
        <w:rPr>
          <w:rFonts w:ascii="Arial" w:hAnsi="Arial" w:cs="Arial"/>
          <w:w w:val="105"/>
          <w:sz w:val="24"/>
          <w:szCs w:val="24"/>
        </w:rPr>
        <w:t>..</w:t>
      </w:r>
      <w:r w:rsidRPr="001209F2">
        <w:rPr>
          <w:rFonts w:ascii="Arial" w:hAnsi="Arial" w:cs="Arial"/>
          <w:w w:val="105"/>
          <w:sz w:val="24"/>
          <w:szCs w:val="24"/>
        </w:rPr>
        <w:t>. .. .</w:t>
      </w:r>
      <w:r w:rsidRPr="001209F2">
        <w:rPr>
          <w:rFonts w:ascii="Arial" w:hAnsi="Arial" w:cs="Arial"/>
          <w:spacing w:val="12"/>
          <w:w w:val="105"/>
          <w:sz w:val="24"/>
          <w:szCs w:val="24"/>
        </w:rPr>
        <w:t xml:space="preserve"> </w:t>
      </w:r>
      <w:r w:rsidRPr="001209F2">
        <w:rPr>
          <w:rFonts w:ascii="Arial" w:hAnsi="Arial" w:cs="Arial"/>
          <w:w w:val="105"/>
          <w:sz w:val="24"/>
          <w:szCs w:val="24"/>
        </w:rPr>
        <w:t>23</w:t>
      </w:r>
    </w:p>
    <w:p w14:paraId="67E988A4" w14:textId="27593E91" w:rsidR="00994C3B" w:rsidRPr="001209F2"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w w:val="105"/>
          <w:sz w:val="24"/>
          <w:szCs w:val="24"/>
        </w:rPr>
        <w:t>Different Seasonality in time series data …………………………………</w:t>
      </w:r>
      <w:r w:rsidR="0050750B" w:rsidRPr="001209F2">
        <w:rPr>
          <w:rFonts w:ascii="Arial" w:hAnsi="Arial" w:cs="Arial"/>
          <w:w w:val="105"/>
          <w:sz w:val="24"/>
          <w:szCs w:val="24"/>
        </w:rPr>
        <w:t>..</w:t>
      </w:r>
      <w:r w:rsidRPr="001209F2">
        <w:rPr>
          <w:rFonts w:ascii="Arial" w:hAnsi="Arial" w:cs="Arial"/>
          <w:w w:val="105"/>
          <w:sz w:val="24"/>
          <w:szCs w:val="24"/>
        </w:rPr>
        <w:t>….28</w:t>
      </w:r>
    </w:p>
    <w:p w14:paraId="052BD832" w14:textId="78C961AE" w:rsidR="00994C3B" w:rsidRPr="001209F2"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w w:val="105"/>
          <w:sz w:val="24"/>
          <w:szCs w:val="24"/>
        </w:rPr>
        <w:t>Holiday effect in time series data ……….…………………………………</w:t>
      </w:r>
      <w:r w:rsidR="0050750B" w:rsidRPr="001209F2">
        <w:rPr>
          <w:rFonts w:ascii="Arial" w:hAnsi="Arial" w:cs="Arial"/>
          <w:w w:val="105"/>
          <w:sz w:val="24"/>
          <w:szCs w:val="24"/>
        </w:rPr>
        <w:t>..</w:t>
      </w:r>
      <w:r w:rsidRPr="001209F2">
        <w:rPr>
          <w:rFonts w:ascii="Arial" w:hAnsi="Arial" w:cs="Arial"/>
          <w:w w:val="105"/>
          <w:sz w:val="24"/>
          <w:szCs w:val="24"/>
        </w:rPr>
        <w:t>….29</w:t>
      </w:r>
    </w:p>
    <w:p w14:paraId="7E1196C1" w14:textId="77777777" w:rsidR="00994C3B" w:rsidRPr="00E5332C"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E5332C">
        <w:rPr>
          <w:rFonts w:ascii="Arial" w:hAnsi="Arial" w:cs="Arial"/>
          <w:b/>
          <w:bCs/>
          <w:color w:val="auto"/>
          <w:w w:val="105"/>
          <w:sz w:val="24"/>
          <w:szCs w:val="24"/>
        </w:rPr>
        <w:t>Exploration of the</w:t>
      </w:r>
      <w:r w:rsidRPr="00E5332C">
        <w:rPr>
          <w:rFonts w:ascii="Arial" w:hAnsi="Arial" w:cs="Arial"/>
          <w:b/>
          <w:bCs/>
          <w:color w:val="auto"/>
          <w:spacing w:val="-45"/>
          <w:w w:val="105"/>
          <w:sz w:val="24"/>
          <w:szCs w:val="24"/>
        </w:rPr>
        <w:t xml:space="preserve"> </w:t>
      </w:r>
      <w:r w:rsidRPr="00E5332C">
        <w:rPr>
          <w:rFonts w:ascii="Arial" w:hAnsi="Arial" w:cs="Arial"/>
          <w:b/>
          <w:bCs/>
          <w:color w:val="auto"/>
          <w:w w:val="105"/>
          <w:sz w:val="24"/>
          <w:szCs w:val="24"/>
        </w:rPr>
        <w:t>Data</w:t>
      </w:r>
    </w:p>
    <w:p w14:paraId="03D16AD8" w14:textId="77777777" w:rsidR="00994C3B" w:rsidRPr="001209F2" w:rsidRDefault="00994C3B" w:rsidP="00AB30E1">
      <w:pPr>
        <w:pStyle w:val="ListParagraph"/>
        <w:numPr>
          <w:ilvl w:val="0"/>
          <w:numId w:val="37"/>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4"/>
          <w:szCs w:val="24"/>
        </w:rPr>
      </w:pPr>
    </w:p>
    <w:p w14:paraId="13FC9658" w14:textId="77777777" w:rsidR="00994C3B" w:rsidRPr="001209F2" w:rsidRDefault="00994C3B" w:rsidP="00AB30E1">
      <w:pPr>
        <w:pStyle w:val="ListParagraph"/>
        <w:numPr>
          <w:ilvl w:val="0"/>
          <w:numId w:val="37"/>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4"/>
          <w:szCs w:val="24"/>
        </w:rPr>
      </w:pPr>
    </w:p>
    <w:p w14:paraId="5C207872"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sz w:val="24"/>
          <w:szCs w:val="24"/>
        </w:rPr>
        <w:t>Data Collection from internet to SQL</w:t>
      </w:r>
      <w:r w:rsidRPr="001209F2">
        <w:rPr>
          <w:rFonts w:ascii="Arial" w:hAnsi="Arial" w:cs="Arial"/>
          <w:w w:val="105"/>
          <w:sz w:val="24"/>
          <w:szCs w:val="24"/>
        </w:rPr>
        <w:t>…………. . . . . . . . . . . . . . . . . …. . . .</w:t>
      </w:r>
      <w:r w:rsidRPr="001209F2">
        <w:rPr>
          <w:rFonts w:ascii="Arial" w:hAnsi="Arial" w:cs="Arial"/>
          <w:spacing w:val="18"/>
          <w:w w:val="105"/>
          <w:sz w:val="24"/>
          <w:szCs w:val="24"/>
        </w:rPr>
        <w:t xml:space="preserve"> .</w:t>
      </w:r>
      <w:r w:rsidRPr="001209F2">
        <w:rPr>
          <w:rFonts w:ascii="Arial" w:hAnsi="Arial" w:cs="Arial"/>
          <w:w w:val="105"/>
          <w:sz w:val="24"/>
          <w:szCs w:val="24"/>
        </w:rPr>
        <w:t>31</w:t>
      </w:r>
    </w:p>
    <w:p w14:paraId="64B99C62"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per hundred thousand around the world - Timeline in plotly……...34</w:t>
      </w:r>
    </w:p>
    <w:p w14:paraId="3FB135D1"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SPH in different age and sex groups in different countries. ……….………35</w:t>
      </w:r>
    </w:p>
    <w:p w14:paraId="0C6A6114"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per hundred thousand around the world in different countries……35</w:t>
      </w:r>
    </w:p>
    <w:p w14:paraId="681B010C"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Top ten countries with the highest suicide rates …………………………….36</w:t>
      </w:r>
    </w:p>
    <w:p w14:paraId="6F041FD2"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SPH, Population in different genders and age in all countries …..37</w:t>
      </w:r>
    </w:p>
    <w:p w14:paraId="0C459BCD"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Total suicides in the world in each year distribution ………………………..38</w:t>
      </w:r>
    </w:p>
    <w:p w14:paraId="6576B926"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Global Distribution of different features……………..………………………..38</w:t>
      </w:r>
    </w:p>
    <w:p w14:paraId="16A9D10E"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Correlation matrix of suicide dataset …………………………………………39</w:t>
      </w:r>
    </w:p>
    <w:p w14:paraId="0BC5CF4B"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Trend Vs Internet usage …..…………………………………………40</w:t>
      </w:r>
    </w:p>
    <w:p w14:paraId="3EAE357B"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Trend Vs GDP Per capita usage …..………………………………..41</w:t>
      </w:r>
    </w:p>
    <w:p w14:paraId="3C46833B" w14:textId="77777777" w:rsidR="00994C3B" w:rsidRPr="00BB36FD"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BB36FD">
        <w:rPr>
          <w:rFonts w:ascii="Arial" w:hAnsi="Arial" w:cs="Arial"/>
          <w:b/>
          <w:bCs/>
          <w:color w:val="auto"/>
          <w:w w:val="105"/>
          <w:sz w:val="24"/>
          <w:szCs w:val="24"/>
        </w:rPr>
        <w:lastRenderedPageBreak/>
        <w:t>Design and Implementation</w:t>
      </w:r>
    </w:p>
    <w:p w14:paraId="78253636" w14:textId="77777777" w:rsidR="00994C3B" w:rsidRPr="001209F2" w:rsidRDefault="00994C3B" w:rsidP="003D364C">
      <w:pPr>
        <w:pStyle w:val="ListParagraph"/>
        <w:numPr>
          <w:ilvl w:val="1"/>
          <w:numId w:val="25"/>
        </w:numPr>
        <w:tabs>
          <w:tab w:val="left" w:pos="900"/>
        </w:tabs>
        <w:spacing w:line="360" w:lineRule="auto"/>
        <w:ind w:left="900" w:hanging="565"/>
        <w:rPr>
          <w:sz w:val="24"/>
          <w:szCs w:val="24"/>
        </w:rPr>
      </w:pPr>
      <w:r w:rsidRPr="001209F2">
        <w:rPr>
          <w:rFonts w:ascii="Arial" w:hAnsi="Arial" w:cs="Arial"/>
          <w:spacing w:val="-5"/>
          <w:w w:val="105"/>
          <w:sz w:val="24"/>
          <w:szCs w:val="24"/>
        </w:rPr>
        <w:t>Cpanel Home Page…………………………</w:t>
      </w:r>
      <w:r w:rsidRPr="001209F2">
        <w:rPr>
          <w:rFonts w:ascii="Arial" w:hAnsi="Arial" w:cs="Arial"/>
          <w:w w:val="105"/>
          <w:sz w:val="24"/>
          <w:szCs w:val="24"/>
        </w:rPr>
        <w:t>…..………………………………..43</w:t>
      </w:r>
    </w:p>
    <w:p w14:paraId="469DB645" w14:textId="77777777" w:rsidR="00994C3B" w:rsidRPr="001209F2" w:rsidRDefault="00994C3B" w:rsidP="003D364C">
      <w:pPr>
        <w:pStyle w:val="ListParagraph"/>
        <w:numPr>
          <w:ilvl w:val="1"/>
          <w:numId w:val="25"/>
        </w:numPr>
        <w:tabs>
          <w:tab w:val="left" w:pos="900"/>
        </w:tabs>
        <w:spacing w:line="360" w:lineRule="auto"/>
        <w:ind w:left="900" w:hanging="565"/>
        <w:rPr>
          <w:rFonts w:ascii="Arial" w:hAnsi="Arial" w:cs="Arial"/>
          <w:sz w:val="24"/>
          <w:szCs w:val="24"/>
        </w:rPr>
      </w:pPr>
      <w:r w:rsidRPr="001209F2">
        <w:rPr>
          <w:rFonts w:ascii="Arial" w:hAnsi="Arial" w:cs="Arial"/>
          <w:sz w:val="24"/>
          <w:szCs w:val="24"/>
        </w:rPr>
        <w:t>SSH access to the server and files in the dash app……………………………..43</w:t>
      </w:r>
    </w:p>
    <w:p w14:paraId="2B664A43" w14:textId="77777777" w:rsidR="00994C3B" w:rsidRPr="001209F2" w:rsidRDefault="00994C3B" w:rsidP="003D364C">
      <w:pPr>
        <w:pStyle w:val="ListParagraph"/>
        <w:numPr>
          <w:ilvl w:val="1"/>
          <w:numId w:val="25"/>
        </w:numPr>
        <w:tabs>
          <w:tab w:val="left" w:pos="900"/>
        </w:tabs>
        <w:spacing w:line="360" w:lineRule="auto"/>
        <w:ind w:left="900" w:hanging="565"/>
        <w:rPr>
          <w:rFonts w:ascii="Arial" w:hAnsi="Arial" w:cs="Arial"/>
          <w:sz w:val="24"/>
          <w:szCs w:val="24"/>
        </w:rPr>
      </w:pPr>
      <w:r w:rsidRPr="001209F2">
        <w:rPr>
          <w:rFonts w:ascii="Arial" w:hAnsi="Arial" w:cs="Arial"/>
          <w:sz w:val="24"/>
          <w:szCs w:val="24"/>
        </w:rPr>
        <w:t>Mysql DB Loaded with data …………………………………………………….....44</w:t>
      </w:r>
    </w:p>
    <w:p w14:paraId="0E3BB3FA" w14:textId="77777777" w:rsidR="00994C3B" w:rsidRPr="001209F2" w:rsidRDefault="00994C3B" w:rsidP="003D364C">
      <w:pPr>
        <w:pStyle w:val="ListParagraph"/>
        <w:numPr>
          <w:ilvl w:val="1"/>
          <w:numId w:val="25"/>
        </w:numPr>
        <w:tabs>
          <w:tab w:val="left" w:pos="900"/>
        </w:tabs>
        <w:spacing w:line="360" w:lineRule="auto"/>
        <w:ind w:left="900" w:hanging="565"/>
        <w:rPr>
          <w:rFonts w:ascii="Arial" w:hAnsi="Arial" w:cs="Arial"/>
          <w:sz w:val="24"/>
          <w:szCs w:val="24"/>
        </w:rPr>
      </w:pPr>
      <w:r w:rsidRPr="001209F2">
        <w:rPr>
          <w:rFonts w:ascii="Arial" w:hAnsi="Arial" w:cs="Arial"/>
          <w:sz w:val="24"/>
          <w:szCs w:val="24"/>
        </w:rPr>
        <w:t>ARIMA Forecast and observed value graph on Russian data …………………46</w:t>
      </w:r>
    </w:p>
    <w:p w14:paraId="237423D0" w14:textId="355060C0"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AIC and BIC Score in ascending order on Russian data ……………………</w:t>
      </w:r>
      <w:r w:rsidR="0050750B" w:rsidRPr="001209F2">
        <w:rPr>
          <w:rFonts w:ascii="Arial" w:hAnsi="Arial" w:cs="Arial"/>
          <w:sz w:val="24"/>
          <w:szCs w:val="24"/>
        </w:rPr>
        <w:t>.</w:t>
      </w:r>
      <w:r w:rsidRPr="001209F2">
        <w:rPr>
          <w:rFonts w:ascii="Arial" w:hAnsi="Arial" w:cs="Arial"/>
          <w:sz w:val="24"/>
          <w:szCs w:val="24"/>
        </w:rPr>
        <w:t>….47</w:t>
      </w:r>
    </w:p>
    <w:p w14:paraId="398E9990" w14:textId="3D525A0C"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ACF and PACF to choose the model in ARIMA on Russian data …………</w:t>
      </w:r>
      <w:r w:rsidR="0050750B" w:rsidRPr="001209F2">
        <w:rPr>
          <w:rFonts w:ascii="Arial" w:hAnsi="Arial" w:cs="Arial"/>
          <w:sz w:val="24"/>
          <w:szCs w:val="24"/>
        </w:rPr>
        <w:t>.</w:t>
      </w:r>
      <w:r w:rsidRPr="001209F2">
        <w:rPr>
          <w:rFonts w:ascii="Arial" w:hAnsi="Arial" w:cs="Arial"/>
          <w:sz w:val="24"/>
          <w:szCs w:val="24"/>
        </w:rPr>
        <w:t>…..47</w:t>
      </w:r>
    </w:p>
    <w:p w14:paraId="2EA5E93A" w14:textId="7874786E"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Sarimax Model Results with order (1,0,0) on Russian data ………………</w:t>
      </w:r>
      <w:r w:rsidR="0050750B" w:rsidRPr="001209F2">
        <w:rPr>
          <w:rFonts w:ascii="Arial" w:hAnsi="Arial" w:cs="Arial"/>
          <w:sz w:val="24"/>
          <w:szCs w:val="24"/>
        </w:rPr>
        <w:t>.</w:t>
      </w:r>
      <w:r w:rsidRPr="001209F2">
        <w:rPr>
          <w:rFonts w:ascii="Arial" w:hAnsi="Arial" w:cs="Arial"/>
          <w:sz w:val="24"/>
          <w:szCs w:val="24"/>
        </w:rPr>
        <w:t>……48</w:t>
      </w:r>
    </w:p>
    <w:p w14:paraId="2DF12D97" w14:textId="273D1690"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grid search result from ARIMA Model on Russian data……………………</w:t>
      </w:r>
      <w:r w:rsidR="0050750B" w:rsidRPr="001209F2">
        <w:rPr>
          <w:rFonts w:ascii="Arial" w:hAnsi="Arial" w:cs="Arial"/>
          <w:sz w:val="24"/>
          <w:szCs w:val="24"/>
        </w:rPr>
        <w:t>.</w:t>
      </w:r>
      <w:r w:rsidRPr="001209F2">
        <w:rPr>
          <w:rFonts w:ascii="Arial" w:hAnsi="Arial" w:cs="Arial"/>
          <w:sz w:val="24"/>
          <w:szCs w:val="24"/>
        </w:rPr>
        <w:t>……48</w:t>
      </w:r>
    </w:p>
    <w:p w14:paraId="186EB354" w14:textId="0E2AB496"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predicting future values in VAR Model on Russian data……………………</w:t>
      </w:r>
      <w:r w:rsidR="0050750B" w:rsidRPr="001209F2">
        <w:rPr>
          <w:rFonts w:ascii="Arial" w:hAnsi="Arial" w:cs="Arial"/>
          <w:sz w:val="24"/>
          <w:szCs w:val="24"/>
        </w:rPr>
        <w:t>.</w:t>
      </w:r>
      <w:r w:rsidRPr="001209F2">
        <w:rPr>
          <w:rFonts w:ascii="Arial" w:hAnsi="Arial" w:cs="Arial"/>
          <w:sz w:val="24"/>
          <w:szCs w:val="24"/>
        </w:rPr>
        <w:t>…...49</w:t>
      </w:r>
    </w:p>
    <w:p w14:paraId="69E25D34" w14:textId="7C381280"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Regression result summary from VAR Models on Russian data……………</w:t>
      </w:r>
      <w:r w:rsidR="0050750B" w:rsidRPr="001209F2">
        <w:rPr>
          <w:rFonts w:ascii="Arial" w:hAnsi="Arial" w:cs="Arial"/>
          <w:sz w:val="24"/>
          <w:szCs w:val="24"/>
        </w:rPr>
        <w:t>.</w:t>
      </w:r>
      <w:r w:rsidRPr="001209F2">
        <w:rPr>
          <w:rFonts w:ascii="Arial" w:hAnsi="Arial" w:cs="Arial"/>
          <w:sz w:val="24"/>
          <w:szCs w:val="24"/>
        </w:rPr>
        <w:t>….49</w:t>
      </w:r>
    </w:p>
    <w:p w14:paraId="2C1E7CDE" w14:textId="248ACF1B"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VAR Models on Russian data…………</w:t>
      </w:r>
      <w:r w:rsidR="0050750B" w:rsidRPr="001209F2">
        <w:rPr>
          <w:rFonts w:ascii="Arial" w:hAnsi="Arial" w:cs="Arial"/>
          <w:sz w:val="24"/>
          <w:szCs w:val="24"/>
        </w:rPr>
        <w:t>….</w:t>
      </w:r>
      <w:r w:rsidRPr="001209F2">
        <w:rPr>
          <w:rFonts w:ascii="Arial" w:hAnsi="Arial" w:cs="Arial"/>
          <w:sz w:val="24"/>
          <w:szCs w:val="24"/>
        </w:rPr>
        <w:t>…..50</w:t>
      </w:r>
    </w:p>
    <w:p w14:paraId="28A9167C" w14:textId="3D7E60E5"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suicide per hundredk on Russian data ………………………………</w:t>
      </w:r>
      <w:r w:rsidR="0050750B" w:rsidRPr="001209F2">
        <w:rPr>
          <w:rFonts w:ascii="Arial" w:hAnsi="Arial" w:cs="Arial"/>
          <w:sz w:val="24"/>
          <w:szCs w:val="24"/>
        </w:rPr>
        <w:t>.</w:t>
      </w:r>
      <w:r w:rsidRPr="001209F2">
        <w:rPr>
          <w:rFonts w:ascii="Arial" w:hAnsi="Arial" w:cs="Arial"/>
          <w:sz w:val="24"/>
          <w:szCs w:val="24"/>
        </w:rPr>
        <w:t>…...51</w:t>
      </w:r>
    </w:p>
    <w:p w14:paraId="79D0519C" w14:textId="35750BDC"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AR Models on Russian data……………</w:t>
      </w:r>
      <w:r w:rsidR="0050750B" w:rsidRPr="001209F2">
        <w:rPr>
          <w:rFonts w:ascii="Arial" w:hAnsi="Arial" w:cs="Arial"/>
          <w:sz w:val="24"/>
          <w:szCs w:val="24"/>
        </w:rPr>
        <w:t>.</w:t>
      </w:r>
      <w:r w:rsidRPr="001209F2">
        <w:rPr>
          <w:rFonts w:ascii="Arial" w:hAnsi="Arial" w:cs="Arial"/>
          <w:sz w:val="24"/>
          <w:szCs w:val="24"/>
        </w:rPr>
        <w:t>…….51</w:t>
      </w:r>
    </w:p>
    <w:p w14:paraId="47D7C136" w14:textId="773E9CB7"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AR Models on Russian data…………………</w:t>
      </w:r>
      <w:r w:rsidR="0050750B" w:rsidRPr="001209F2">
        <w:rPr>
          <w:rFonts w:ascii="Arial" w:hAnsi="Arial" w:cs="Arial"/>
          <w:sz w:val="24"/>
          <w:szCs w:val="24"/>
        </w:rPr>
        <w:t>.</w:t>
      </w:r>
      <w:r w:rsidRPr="001209F2">
        <w:rPr>
          <w:rFonts w:ascii="Arial" w:hAnsi="Arial" w:cs="Arial"/>
          <w:sz w:val="24"/>
          <w:szCs w:val="24"/>
        </w:rPr>
        <w:t>.52</w:t>
      </w:r>
    </w:p>
    <w:p w14:paraId="3B1C120E" w14:textId="77777777" w:rsidR="00994C3B" w:rsidRPr="001D5A38"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1D5A38">
        <w:rPr>
          <w:rFonts w:ascii="Arial" w:hAnsi="Arial" w:cs="Arial"/>
          <w:b/>
          <w:bCs/>
          <w:color w:val="auto"/>
          <w:w w:val="105"/>
          <w:sz w:val="24"/>
          <w:szCs w:val="24"/>
        </w:rPr>
        <w:t>Evaluation and Testing</w:t>
      </w:r>
    </w:p>
    <w:p w14:paraId="3EED69F8" w14:textId="175E8A2E"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ARIMA Diagnostic plots on Russian data</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.54</w:t>
      </w:r>
    </w:p>
    <w:p w14:paraId="3507227D" w14:textId="20E7B638"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Plot of Forecast vs Actuals from VAR Models on Russian data……………</w:t>
      </w:r>
      <w:r w:rsidR="0050750B" w:rsidRPr="001209F2">
        <w:rPr>
          <w:rFonts w:ascii="Arial" w:eastAsia="Times New Roman" w:hAnsi="Arial" w:cs="Arial"/>
          <w:sz w:val="24"/>
          <w:szCs w:val="24"/>
        </w:rPr>
        <w:t>....</w:t>
      </w:r>
      <w:r w:rsidRPr="001209F2">
        <w:rPr>
          <w:rFonts w:ascii="Arial" w:eastAsia="Times New Roman" w:hAnsi="Arial" w:cs="Arial"/>
          <w:sz w:val="24"/>
          <w:szCs w:val="24"/>
        </w:rPr>
        <w:t>…55</w:t>
      </w:r>
    </w:p>
    <w:p w14:paraId="6DC2F59E" w14:textId="77777777" w:rsidR="00994C3B" w:rsidRPr="0049711C"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49711C">
        <w:rPr>
          <w:rFonts w:ascii="Arial" w:hAnsi="Arial" w:cs="Arial"/>
          <w:b/>
          <w:bCs/>
          <w:color w:val="auto"/>
          <w:w w:val="105"/>
          <w:sz w:val="24"/>
          <w:szCs w:val="24"/>
        </w:rPr>
        <w:t>Results</w:t>
      </w:r>
    </w:p>
    <w:p w14:paraId="6B5590ED" w14:textId="74463BF6"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Prediction of Hungary for next ten years using FB Prophet…………………</w:t>
      </w:r>
      <w:r w:rsidR="0050750B" w:rsidRPr="001209F2">
        <w:rPr>
          <w:rFonts w:ascii="Arial" w:eastAsia="Times New Roman" w:hAnsi="Arial" w:cs="Arial"/>
          <w:sz w:val="24"/>
          <w:szCs w:val="24"/>
        </w:rPr>
        <w:t>...</w:t>
      </w:r>
      <w:r w:rsidRPr="001209F2">
        <w:rPr>
          <w:rFonts w:ascii="Arial" w:eastAsia="Times New Roman" w:hAnsi="Arial" w:cs="Arial"/>
          <w:sz w:val="24"/>
          <w:szCs w:val="24"/>
        </w:rPr>
        <w:t>…62</w:t>
      </w:r>
    </w:p>
    <w:p w14:paraId="4CA5CEE8" w14:textId="3D5F68EB"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Prediction of Hungary for next ten years using SARIMAX……………………</w:t>
      </w:r>
      <w:r w:rsidR="0050750B" w:rsidRPr="001209F2">
        <w:rPr>
          <w:rFonts w:ascii="Arial" w:eastAsia="Times New Roman" w:hAnsi="Arial" w:cs="Arial"/>
          <w:sz w:val="24"/>
          <w:szCs w:val="24"/>
        </w:rPr>
        <w:t>...</w:t>
      </w:r>
      <w:r w:rsidRPr="001209F2">
        <w:rPr>
          <w:rFonts w:ascii="Arial" w:eastAsia="Times New Roman" w:hAnsi="Arial" w:cs="Arial"/>
          <w:sz w:val="24"/>
          <w:szCs w:val="24"/>
        </w:rPr>
        <w:t>..62</w:t>
      </w:r>
    </w:p>
    <w:p w14:paraId="0FFF6909" w14:textId="6654B45C"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Outliers detected in Netherlands data</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.63</w:t>
      </w:r>
    </w:p>
    <w:p w14:paraId="546D2E13" w14:textId="1048CB34"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Suicide Per Hundredk in Russia, Ukraine and Hungary</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…..64</w:t>
      </w:r>
    </w:p>
    <w:p w14:paraId="7A515A31" w14:textId="53A83679"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Total suicides changed over time in Europe</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…...65</w:t>
      </w:r>
    </w:p>
    <w:p w14:paraId="1DFE1266" w14:textId="77777777" w:rsidR="00994C3B" w:rsidRPr="0049711C" w:rsidRDefault="00994C3B" w:rsidP="00CB067C">
      <w:pPr>
        <w:pStyle w:val="ListParagraph"/>
        <w:numPr>
          <w:ilvl w:val="0"/>
          <w:numId w:val="25"/>
        </w:numPr>
        <w:spacing w:line="360" w:lineRule="auto"/>
        <w:ind w:left="360" w:hanging="360"/>
        <w:rPr>
          <w:rFonts w:ascii="Arial" w:eastAsiaTheme="majorEastAsia" w:hAnsi="Arial" w:cs="Arial"/>
          <w:b/>
          <w:bCs/>
          <w:w w:val="105"/>
          <w:sz w:val="24"/>
          <w:szCs w:val="24"/>
        </w:rPr>
      </w:pPr>
      <w:r w:rsidRPr="0049711C">
        <w:rPr>
          <w:rFonts w:ascii="Arial" w:eastAsiaTheme="majorEastAsia" w:hAnsi="Arial" w:cs="Arial"/>
          <w:b/>
          <w:bCs/>
          <w:w w:val="105"/>
          <w:sz w:val="24"/>
          <w:szCs w:val="24"/>
        </w:rPr>
        <w:t>Conclusion</w:t>
      </w:r>
    </w:p>
    <w:p w14:paraId="37148BA0" w14:textId="77777777" w:rsidR="00994C3B" w:rsidRPr="0049711C" w:rsidRDefault="00994C3B" w:rsidP="00CB067C">
      <w:pPr>
        <w:pStyle w:val="ListParagraph"/>
        <w:numPr>
          <w:ilvl w:val="0"/>
          <w:numId w:val="25"/>
        </w:numPr>
        <w:spacing w:line="360" w:lineRule="auto"/>
        <w:ind w:left="360" w:hanging="360"/>
        <w:rPr>
          <w:rFonts w:ascii="Arial" w:eastAsiaTheme="majorEastAsia" w:hAnsi="Arial" w:cs="Arial"/>
          <w:b/>
          <w:bCs/>
          <w:w w:val="105"/>
          <w:sz w:val="24"/>
          <w:szCs w:val="24"/>
        </w:rPr>
      </w:pPr>
      <w:r w:rsidRPr="0049711C">
        <w:rPr>
          <w:rFonts w:ascii="Arial" w:eastAsiaTheme="majorEastAsia" w:hAnsi="Arial" w:cs="Arial"/>
          <w:b/>
          <w:bCs/>
          <w:w w:val="105"/>
          <w:sz w:val="24"/>
          <w:szCs w:val="24"/>
        </w:rPr>
        <w:t>Deployment</w:t>
      </w:r>
    </w:p>
    <w:p w14:paraId="2A3D5849" w14:textId="1ACAA86C" w:rsidR="00994C3B" w:rsidRPr="001209F2" w:rsidRDefault="00994C3B" w:rsidP="00CB067C">
      <w:pPr>
        <w:pStyle w:val="ListParagraph"/>
        <w:numPr>
          <w:ilvl w:val="1"/>
          <w:numId w:val="31"/>
        </w:numPr>
        <w:spacing w:line="360" w:lineRule="auto"/>
        <w:rPr>
          <w:sz w:val="24"/>
          <w:szCs w:val="24"/>
        </w:rPr>
      </w:pPr>
      <w:r w:rsidRPr="001209F2">
        <w:rPr>
          <w:rFonts w:ascii="Arial" w:eastAsia="Times New Roman" w:hAnsi="Arial" w:cs="Arial"/>
          <w:sz w:val="24"/>
          <w:szCs w:val="24"/>
        </w:rPr>
        <w:t>Data Storage location in Local Machine</w:t>
      </w:r>
      <w:r w:rsidRPr="001209F2">
        <w:rPr>
          <w:rFonts w:ascii="Arial" w:hAnsi="Arial" w:cs="Arial"/>
          <w:sz w:val="24"/>
          <w:szCs w:val="24"/>
        </w:rPr>
        <w:t>…………….….…..…..……….…...........68</w:t>
      </w:r>
    </w:p>
    <w:p w14:paraId="0E70B639" w14:textId="77777777" w:rsidR="00994C3B" w:rsidRPr="001209F2" w:rsidRDefault="00994C3B" w:rsidP="00CB067C">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t>Structure of the dashboard………………..………….….…..…..……….…...........69</w:t>
      </w:r>
    </w:p>
    <w:p w14:paraId="150B6A0C" w14:textId="77777777" w:rsidR="00994C3B" w:rsidRPr="001209F2" w:rsidRDefault="00994C3B" w:rsidP="00CB067C">
      <w:pPr>
        <w:pStyle w:val="ListParagraph"/>
        <w:numPr>
          <w:ilvl w:val="1"/>
          <w:numId w:val="31"/>
        </w:numPr>
        <w:spacing w:line="360" w:lineRule="auto"/>
        <w:rPr>
          <w:rFonts w:ascii="Arial" w:eastAsia="Times New Roman" w:hAnsi="Arial" w:cs="Arial"/>
          <w:sz w:val="24"/>
          <w:szCs w:val="24"/>
        </w:rPr>
      </w:pPr>
      <w:bookmarkStart w:id="3" w:name="_Hlk112928207"/>
      <w:r w:rsidRPr="001209F2">
        <w:rPr>
          <w:rFonts w:ascii="Arial" w:eastAsia="Times New Roman" w:hAnsi="Arial" w:cs="Arial"/>
          <w:sz w:val="24"/>
          <w:szCs w:val="24"/>
        </w:rPr>
        <w:t xml:space="preserve">Dashboard after deployment </w:t>
      </w:r>
      <w:bookmarkEnd w:id="3"/>
      <w:r w:rsidRPr="001209F2">
        <w:rPr>
          <w:rFonts w:ascii="Arial" w:eastAsia="Times New Roman" w:hAnsi="Arial" w:cs="Arial"/>
          <w:sz w:val="24"/>
          <w:szCs w:val="24"/>
        </w:rPr>
        <w:t>………………………………………………………..69</w:t>
      </w:r>
    </w:p>
    <w:p w14:paraId="71F010D1" w14:textId="77777777" w:rsidR="00994C3B" w:rsidRPr="001209F2" w:rsidRDefault="00994C3B" w:rsidP="00CB067C">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t>Admin Panel section for managing the dash app data……………………………70</w:t>
      </w:r>
    </w:p>
    <w:p w14:paraId="21C2268D" w14:textId="77777777" w:rsidR="00994C3B" w:rsidRPr="001209F2" w:rsidRDefault="00994C3B" w:rsidP="00CB067C">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lastRenderedPageBreak/>
        <w:t>Feedback section form of the dash app…..………………………………………..71</w:t>
      </w:r>
    </w:p>
    <w:p w14:paraId="1A7ECCA9" w14:textId="77777777" w:rsidR="00115E46" w:rsidRPr="00115E46" w:rsidRDefault="00115E46" w:rsidP="00CB067C">
      <w:pPr>
        <w:spacing w:line="360" w:lineRule="auto"/>
      </w:pPr>
    </w:p>
    <w:p w14:paraId="76D4C41E" w14:textId="3B7C1056" w:rsidR="00E10059" w:rsidRDefault="00E10059" w:rsidP="00CB067C">
      <w:pPr>
        <w:spacing w:line="360" w:lineRule="auto"/>
        <w:jc w:val="center"/>
        <w:rPr>
          <w:rFonts w:ascii="Arial" w:hAnsi="Arial" w:cs="Arial"/>
          <w:b/>
          <w:bCs/>
          <w:sz w:val="36"/>
          <w:szCs w:val="36"/>
        </w:rPr>
      </w:pPr>
    </w:p>
    <w:p w14:paraId="218B88F6" w14:textId="77777777" w:rsidR="001209F2" w:rsidRDefault="001209F2" w:rsidP="00CB067C">
      <w:pPr>
        <w:spacing w:line="360" w:lineRule="auto"/>
        <w:jc w:val="center"/>
        <w:rPr>
          <w:rFonts w:ascii="Arial" w:hAnsi="Arial" w:cs="Arial"/>
          <w:b/>
          <w:bCs/>
          <w:sz w:val="36"/>
          <w:szCs w:val="36"/>
        </w:rPr>
      </w:pPr>
    </w:p>
    <w:p w14:paraId="7E9B5783" w14:textId="2A0E04A4" w:rsidR="001962AA" w:rsidRPr="00516242" w:rsidRDefault="001962AA" w:rsidP="00414246">
      <w:pPr>
        <w:spacing w:line="276" w:lineRule="auto"/>
        <w:jc w:val="center"/>
        <w:rPr>
          <w:rFonts w:ascii="Arial" w:hAnsi="Arial" w:cs="Arial"/>
          <w:b/>
          <w:bCs/>
          <w:sz w:val="36"/>
          <w:szCs w:val="36"/>
        </w:rPr>
      </w:pPr>
      <w:r w:rsidRPr="00516242">
        <w:rPr>
          <w:rFonts w:ascii="Arial" w:hAnsi="Arial" w:cs="Arial"/>
          <w:b/>
          <w:bCs/>
          <w:sz w:val="36"/>
          <w:szCs w:val="36"/>
        </w:rPr>
        <w:t>Chapter1</w:t>
      </w:r>
    </w:p>
    <w:p w14:paraId="67A48AC9" w14:textId="7E11B8D5" w:rsidR="00581E69" w:rsidRPr="00C1718C" w:rsidRDefault="00F00D66" w:rsidP="00516242">
      <w:pPr>
        <w:tabs>
          <w:tab w:val="left" w:pos="3870"/>
        </w:tabs>
        <w:spacing w:line="276" w:lineRule="auto"/>
        <w:rPr>
          <w:rFonts w:ascii="Arial" w:hAnsi="Arial" w:cs="Arial"/>
          <w:b/>
          <w:bCs/>
          <w:sz w:val="28"/>
          <w:szCs w:val="28"/>
        </w:rPr>
      </w:pPr>
      <w:r w:rsidRPr="00C1718C">
        <w:rPr>
          <w:rFonts w:ascii="Arial" w:hAnsi="Arial" w:cs="Arial"/>
          <w:b/>
          <w:bCs/>
          <w:sz w:val="32"/>
          <w:szCs w:val="32"/>
        </w:rPr>
        <w:t>Introduction</w:t>
      </w:r>
    </w:p>
    <w:p w14:paraId="12198C0E" w14:textId="15755B4A" w:rsidR="00A25231" w:rsidRPr="00C1718C" w:rsidRDefault="00A25231" w:rsidP="0071771A">
      <w:pPr>
        <w:spacing w:line="360" w:lineRule="auto"/>
        <w:jc w:val="both"/>
        <w:rPr>
          <w:rFonts w:ascii="Arial" w:hAnsi="Arial" w:cs="Arial"/>
          <w:sz w:val="24"/>
          <w:szCs w:val="24"/>
        </w:rPr>
      </w:pPr>
      <w:r w:rsidRPr="00C1718C">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C1718C">
        <w:rPr>
          <w:rFonts w:ascii="Arial" w:hAnsi="Arial" w:cs="Arial"/>
          <w:color w:val="000000"/>
          <w:sz w:val="24"/>
          <w:szCs w:val="24"/>
        </w:rPr>
        <w:t>(2018)</w:t>
      </w:r>
      <w:r w:rsidRPr="00C1718C">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C1718C" w:rsidRDefault="00A25231" w:rsidP="00A25231">
      <w:pPr>
        <w:spacing w:line="360" w:lineRule="auto"/>
        <w:jc w:val="both"/>
        <w:rPr>
          <w:rFonts w:ascii="Arial" w:hAnsi="Arial" w:cs="Arial"/>
          <w:sz w:val="24"/>
          <w:szCs w:val="24"/>
        </w:rPr>
      </w:pPr>
      <w:r w:rsidRPr="00C1718C">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C1718C">
        <w:rPr>
          <w:rFonts w:ascii="Arial" w:hAnsi="Arial" w:cs="Arial"/>
          <w:color w:val="000000"/>
          <w:sz w:val="24"/>
          <w:szCs w:val="24"/>
        </w:rPr>
        <w:t>(2012)</w:t>
      </w:r>
      <w:r w:rsidRPr="00C1718C">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C1718C">
        <w:rPr>
          <w:rFonts w:ascii="Arial" w:hAnsi="Arial" w:cs="Arial"/>
        </w:rPr>
        <w:t xml:space="preserve"> </w:t>
      </w:r>
      <w:r w:rsidRPr="00C1718C">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50204DCB" w:rsidR="00944902" w:rsidRDefault="00944902" w:rsidP="006152F4">
      <w:pPr>
        <w:spacing w:line="360" w:lineRule="auto"/>
        <w:ind w:firstLine="720"/>
        <w:jc w:val="both"/>
        <w:rPr>
          <w:rFonts w:ascii="Arial" w:hAnsi="Arial" w:cs="Arial"/>
          <w:sz w:val="24"/>
          <w:szCs w:val="24"/>
        </w:rPr>
      </w:pPr>
      <w:r w:rsidRPr="00C1718C">
        <w:rPr>
          <w:rFonts w:ascii="Arial" w:hAnsi="Arial" w:cs="Arial"/>
          <w:sz w:val="24"/>
          <w:szCs w:val="24"/>
        </w:rPr>
        <w:lastRenderedPageBreak/>
        <w:t xml:space="preserve">Different social, economic, and cultural contexts exist in different countries. Russia and Ukraine, for example, are two of the </w:t>
      </w:r>
      <w:r w:rsidR="00781B82" w:rsidRPr="00C1718C">
        <w:rPr>
          <w:rFonts w:ascii="Arial" w:hAnsi="Arial" w:cs="Arial"/>
          <w:sz w:val="24"/>
          <w:szCs w:val="24"/>
        </w:rPr>
        <w:t>most mentioned</w:t>
      </w:r>
      <w:r w:rsidRPr="00C1718C">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w:t>
      </w:r>
      <w:r w:rsidR="00584DB9" w:rsidRPr="00C1718C">
        <w:rPr>
          <w:rFonts w:ascii="Arial" w:hAnsi="Arial" w:cs="Arial"/>
          <w:sz w:val="24"/>
          <w:szCs w:val="24"/>
        </w:rPr>
        <w:t>’</w:t>
      </w:r>
      <w:r w:rsidRPr="00C1718C">
        <w:rPr>
          <w:rFonts w:ascii="Arial" w:hAnsi="Arial" w:cs="Arial"/>
          <w:sz w:val="24"/>
          <w:szCs w:val="24"/>
        </w:rPr>
        <w:t>s always suspicious (there is a presumption that there is a relationship between the conflict and suicides in two countries); the two countries, among others, have high suicide rates.</w:t>
      </w:r>
    </w:p>
    <w:p w14:paraId="02554E66" w14:textId="77777777" w:rsidR="00273F08" w:rsidRPr="00C1718C" w:rsidRDefault="00273F08" w:rsidP="006152F4">
      <w:pPr>
        <w:spacing w:line="360" w:lineRule="auto"/>
        <w:ind w:firstLine="720"/>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DF05F9" w:rsidRPr="00C1718C" w14:paraId="7DE3AB51" w14:textId="77777777" w:rsidTr="006A22FB">
        <w:tc>
          <w:tcPr>
            <w:tcW w:w="4675" w:type="dxa"/>
          </w:tcPr>
          <w:p w14:paraId="1B035346" w14:textId="77777777" w:rsidR="00DF05F9" w:rsidRPr="00C1718C" w:rsidRDefault="00DF05F9" w:rsidP="006A22FB">
            <w:pPr>
              <w:spacing w:line="360" w:lineRule="auto"/>
              <w:jc w:val="both"/>
              <w:rPr>
                <w:rFonts w:ascii="Arial" w:hAnsi="Arial" w:cs="Arial"/>
                <w:b/>
                <w:bCs/>
                <w:sz w:val="24"/>
                <w:szCs w:val="24"/>
              </w:rPr>
            </w:pPr>
            <w:bookmarkStart w:id="4" w:name="_Hlk112712292"/>
            <w:r w:rsidRPr="00C1718C">
              <w:rPr>
                <w:rFonts w:ascii="Arial" w:hAnsi="Arial" w:cs="Arial"/>
                <w:b/>
                <w:bCs/>
                <w:sz w:val="24"/>
                <w:szCs w:val="24"/>
              </w:rPr>
              <w:t>Research questions</w:t>
            </w:r>
          </w:p>
        </w:tc>
        <w:tc>
          <w:tcPr>
            <w:tcW w:w="4675" w:type="dxa"/>
          </w:tcPr>
          <w:p w14:paraId="699E6DB5" w14:textId="77777777" w:rsidR="00DF05F9" w:rsidRPr="00C1718C" w:rsidRDefault="00DF05F9" w:rsidP="006A22FB">
            <w:pPr>
              <w:spacing w:line="360" w:lineRule="auto"/>
              <w:jc w:val="both"/>
              <w:rPr>
                <w:rFonts w:ascii="Arial" w:hAnsi="Arial" w:cs="Arial"/>
                <w:b/>
                <w:bCs/>
                <w:sz w:val="24"/>
                <w:szCs w:val="24"/>
              </w:rPr>
            </w:pPr>
            <w:r w:rsidRPr="00C1718C">
              <w:rPr>
                <w:rFonts w:ascii="Arial" w:hAnsi="Arial" w:cs="Arial"/>
                <w:b/>
                <w:bCs/>
                <w:sz w:val="24"/>
                <w:szCs w:val="24"/>
              </w:rPr>
              <w:t>Project Goals</w:t>
            </w:r>
          </w:p>
        </w:tc>
      </w:tr>
      <w:tr w:rsidR="00DF05F9" w:rsidRPr="00C1718C" w14:paraId="5D18D7EF" w14:textId="77777777" w:rsidTr="00477DF2">
        <w:trPr>
          <w:trHeight w:val="6290"/>
        </w:trPr>
        <w:tc>
          <w:tcPr>
            <w:tcW w:w="4675" w:type="dxa"/>
          </w:tcPr>
          <w:p w14:paraId="17D48ADA" w14:textId="7D9B2265" w:rsidR="00DF05F9"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suicide rates change in different countries</w:t>
            </w:r>
            <w:r w:rsidR="002D1311">
              <w:rPr>
                <w:rFonts w:ascii="Arial" w:hAnsi="Arial" w:cs="Arial"/>
                <w:sz w:val="24"/>
                <w:szCs w:val="24"/>
              </w:rPr>
              <w:t xml:space="preserve"> and </w:t>
            </w:r>
            <w:r w:rsidR="000216D1">
              <w:rPr>
                <w:rFonts w:ascii="Arial" w:hAnsi="Arial" w:cs="Arial"/>
                <w:sz w:val="24"/>
                <w:szCs w:val="24"/>
              </w:rPr>
              <w:t>explain</w:t>
            </w:r>
            <w:r w:rsidR="002D1311">
              <w:rPr>
                <w:rFonts w:ascii="Arial" w:hAnsi="Arial" w:cs="Arial"/>
                <w:sz w:val="24"/>
                <w:szCs w:val="24"/>
              </w:rPr>
              <w:t xml:space="preserve"> underlying issues</w:t>
            </w:r>
            <w:r w:rsidRPr="00C1718C">
              <w:rPr>
                <w:rFonts w:ascii="Arial" w:hAnsi="Arial" w:cs="Arial"/>
                <w:sz w:val="24"/>
                <w:szCs w:val="24"/>
              </w:rPr>
              <w:t>.</w:t>
            </w:r>
          </w:p>
          <w:p w14:paraId="7135C1E4" w14:textId="19760D8E" w:rsidR="00D90BF2" w:rsidRPr="00C1718C" w:rsidRDefault="00D90BF2" w:rsidP="00DF05F9">
            <w:pPr>
              <w:pStyle w:val="ListParagraph"/>
              <w:numPr>
                <w:ilvl w:val="0"/>
                <w:numId w:val="4"/>
              </w:numPr>
              <w:spacing w:after="200" w:line="276" w:lineRule="auto"/>
              <w:ind w:left="450" w:hanging="450"/>
              <w:rPr>
                <w:rFonts w:ascii="Arial" w:hAnsi="Arial" w:cs="Arial"/>
                <w:sz w:val="24"/>
                <w:szCs w:val="24"/>
              </w:rPr>
            </w:pPr>
            <w:r w:rsidRPr="00D90BF2">
              <w:rPr>
                <w:rFonts w:ascii="Arial" w:hAnsi="Arial" w:cs="Arial"/>
                <w:sz w:val="24"/>
                <w:szCs w:val="24"/>
              </w:rPr>
              <w:t xml:space="preserve">Predict number of suicides going to happen in </w:t>
            </w:r>
            <w:r w:rsidR="00EB723E">
              <w:rPr>
                <w:rFonts w:ascii="Arial" w:hAnsi="Arial" w:cs="Arial"/>
                <w:sz w:val="24"/>
                <w:szCs w:val="24"/>
              </w:rPr>
              <w:t>each</w:t>
            </w:r>
            <w:r w:rsidRPr="00D90BF2">
              <w:rPr>
                <w:rFonts w:ascii="Arial" w:hAnsi="Arial" w:cs="Arial"/>
                <w:sz w:val="24"/>
                <w:szCs w:val="24"/>
              </w:rPr>
              <w:t xml:space="preserve"> continent in </w:t>
            </w:r>
            <w:r w:rsidR="00524A80">
              <w:rPr>
                <w:rFonts w:ascii="Arial" w:hAnsi="Arial" w:cs="Arial"/>
                <w:sz w:val="24"/>
                <w:szCs w:val="24"/>
              </w:rPr>
              <w:t xml:space="preserve">the </w:t>
            </w:r>
            <w:r w:rsidRPr="00D90BF2">
              <w:rPr>
                <w:rFonts w:ascii="Arial" w:hAnsi="Arial" w:cs="Arial"/>
                <w:sz w:val="24"/>
                <w:szCs w:val="24"/>
              </w:rPr>
              <w:t xml:space="preserve">next </w:t>
            </w:r>
            <w:r w:rsidR="009710A3">
              <w:rPr>
                <w:rFonts w:ascii="Arial" w:hAnsi="Arial" w:cs="Arial"/>
                <w:sz w:val="24"/>
                <w:szCs w:val="24"/>
              </w:rPr>
              <w:t xml:space="preserve">five </w:t>
            </w:r>
            <w:r w:rsidRPr="00D90BF2">
              <w:rPr>
                <w:rFonts w:ascii="Arial" w:hAnsi="Arial" w:cs="Arial"/>
                <w:sz w:val="24"/>
                <w:szCs w:val="24"/>
              </w:rPr>
              <w:t>years</w:t>
            </w:r>
          </w:p>
          <w:p w14:paraId="64726F4D"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for any trend in suicides in different countries over the years.</w:t>
            </w:r>
          </w:p>
          <w:p w14:paraId="260BA8D4" w14:textId="77777777" w:rsidR="00DF05F9"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reasons why suicides in each country changed over the years?</w:t>
            </w:r>
          </w:p>
          <w:p w14:paraId="1524BDC8" w14:textId="30BCED90" w:rsidR="00FE5E0E" w:rsidRPr="00FE5E0E" w:rsidRDefault="00FE5E0E" w:rsidP="00FE5E0E">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Get feedbacks from page visitors</w:t>
            </w:r>
            <w:r w:rsidR="00650A05">
              <w:rPr>
                <w:rFonts w:ascii="Arial" w:hAnsi="Arial" w:cs="Arial"/>
                <w:sz w:val="24"/>
                <w:szCs w:val="24"/>
              </w:rPr>
              <w:t xml:space="preserve"> and share with backend </w:t>
            </w:r>
            <w:r w:rsidR="006744C6">
              <w:rPr>
                <w:rFonts w:ascii="Arial" w:hAnsi="Arial" w:cs="Arial"/>
                <w:sz w:val="24"/>
                <w:szCs w:val="24"/>
              </w:rPr>
              <w:t xml:space="preserve">Admin </w:t>
            </w:r>
            <w:r w:rsidR="008B7F15">
              <w:rPr>
                <w:rFonts w:ascii="Arial" w:hAnsi="Arial" w:cs="Arial"/>
                <w:sz w:val="24"/>
                <w:szCs w:val="24"/>
              </w:rPr>
              <w:t>panel</w:t>
            </w:r>
          </w:p>
        </w:tc>
        <w:tc>
          <w:tcPr>
            <w:tcW w:w="4675" w:type="dxa"/>
          </w:tcPr>
          <w:p w14:paraId="4E8E6DA7" w14:textId="573C281E" w:rsidR="00D90BF2" w:rsidRDefault="00D90BF2" w:rsidP="00C50FCB">
            <w:pPr>
              <w:pStyle w:val="ListParagraph"/>
              <w:numPr>
                <w:ilvl w:val="0"/>
                <w:numId w:val="7"/>
              </w:numPr>
              <w:spacing w:after="200" w:line="276" w:lineRule="auto"/>
              <w:rPr>
                <w:rFonts w:ascii="Arial" w:hAnsi="Arial" w:cs="Arial"/>
                <w:sz w:val="24"/>
                <w:szCs w:val="24"/>
              </w:rPr>
            </w:pPr>
            <w:r w:rsidRPr="00D90BF2">
              <w:rPr>
                <w:rFonts w:ascii="Arial" w:hAnsi="Arial" w:cs="Arial"/>
                <w:sz w:val="24"/>
                <w:szCs w:val="24"/>
              </w:rPr>
              <w:t>How to create a multipurpose web app for prediction.</w:t>
            </w:r>
          </w:p>
          <w:p w14:paraId="39DBFBA3" w14:textId="1B250905" w:rsidR="00D90BF2" w:rsidRDefault="00D90BF2" w:rsidP="00C50FCB">
            <w:pPr>
              <w:pStyle w:val="ListParagraph"/>
              <w:numPr>
                <w:ilvl w:val="0"/>
                <w:numId w:val="7"/>
              </w:numPr>
              <w:spacing w:after="200" w:line="276" w:lineRule="auto"/>
              <w:rPr>
                <w:rFonts w:ascii="Arial" w:hAnsi="Arial" w:cs="Arial"/>
                <w:sz w:val="24"/>
                <w:szCs w:val="24"/>
              </w:rPr>
            </w:pPr>
            <w:r w:rsidRPr="00D90BF2">
              <w:rPr>
                <w:rFonts w:ascii="Arial" w:hAnsi="Arial" w:cs="Arial"/>
                <w:sz w:val="24"/>
                <w:szCs w:val="24"/>
              </w:rPr>
              <w:t>How to handle mass data on the database server?</w:t>
            </w:r>
          </w:p>
          <w:p w14:paraId="3D916F35" w14:textId="2B4699FE" w:rsidR="00DF05F9" w:rsidRPr="00C1718C"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relation between GDPs Per Capita and suicide rate</w:t>
            </w:r>
          </w:p>
          <w:p w14:paraId="0F641E05" w14:textId="77777777" w:rsidR="00DF05F9" w:rsidRPr="00C1718C"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country is affected by the highest number of suicides with respect to population?</w:t>
            </w:r>
          </w:p>
          <w:p w14:paraId="0EE07086" w14:textId="77777777" w:rsidR="00DF05F9" w:rsidRPr="00C1718C"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age groups is more likely to suicide?</w:t>
            </w:r>
          </w:p>
          <w:p w14:paraId="670F2E51" w14:textId="357B1F14" w:rsidR="00DF05F9"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the performance of each model by looking the error and accuracy.</w:t>
            </w:r>
          </w:p>
          <w:p w14:paraId="4E9149BD" w14:textId="77777777" w:rsidR="00D90BF2" w:rsidRPr="00C1718C" w:rsidRDefault="00D90BF2"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How to make Db schema?</w:t>
            </w:r>
          </w:p>
          <w:p w14:paraId="4C70B870" w14:textId="1FF6945D" w:rsidR="00DF05F9"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Make the app work according to the update from back-end.</w:t>
            </w:r>
          </w:p>
          <w:p w14:paraId="51A66935" w14:textId="17C846DD" w:rsidR="00FF4481" w:rsidRDefault="00FF4481"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How much data is having outliers dynamically?</w:t>
            </w:r>
          </w:p>
          <w:p w14:paraId="79533F3C" w14:textId="39C5CE79" w:rsidR="00E53CCC" w:rsidRDefault="00E53CCC" w:rsidP="00C50FCB">
            <w:pPr>
              <w:pStyle w:val="ListParagraph"/>
              <w:numPr>
                <w:ilvl w:val="0"/>
                <w:numId w:val="7"/>
              </w:numPr>
              <w:spacing w:after="200" w:line="276" w:lineRule="auto"/>
              <w:rPr>
                <w:rFonts w:ascii="Arial" w:hAnsi="Arial" w:cs="Arial"/>
                <w:sz w:val="24"/>
                <w:szCs w:val="24"/>
              </w:rPr>
            </w:pPr>
            <w:r w:rsidRPr="00375B61">
              <w:rPr>
                <w:rFonts w:ascii="Arial" w:hAnsi="Arial" w:cs="Arial"/>
                <w:sz w:val="24"/>
                <w:szCs w:val="24"/>
              </w:rPr>
              <w:t>Predict top 5 countries with least number suicides in coming 5 years.</w:t>
            </w:r>
          </w:p>
          <w:p w14:paraId="748ED1A5" w14:textId="6F23D6E3" w:rsidR="00C50FCB" w:rsidRPr="00A85106" w:rsidRDefault="00C50FCB" w:rsidP="00A85106">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How to re-run the models without affecting the speed of server or output?</w:t>
            </w:r>
          </w:p>
          <w:p w14:paraId="1B606BEB" w14:textId="77777777" w:rsidR="00DF05F9" w:rsidRPr="00C1718C" w:rsidRDefault="00DF05F9" w:rsidP="006A22FB">
            <w:pPr>
              <w:spacing w:line="360" w:lineRule="auto"/>
              <w:jc w:val="both"/>
              <w:rPr>
                <w:rFonts w:ascii="Arial" w:hAnsi="Arial" w:cs="Arial"/>
                <w:b/>
                <w:bCs/>
                <w:sz w:val="28"/>
                <w:szCs w:val="28"/>
              </w:rPr>
            </w:pPr>
          </w:p>
        </w:tc>
      </w:tr>
      <w:bookmarkEnd w:id="4"/>
    </w:tbl>
    <w:p w14:paraId="7DD02D54" w14:textId="77777777" w:rsidR="00477DF2" w:rsidRPr="00C1718C" w:rsidRDefault="00477DF2" w:rsidP="00477DF2">
      <w:pPr>
        <w:spacing w:line="360" w:lineRule="auto"/>
        <w:jc w:val="center"/>
        <w:rPr>
          <w:rFonts w:ascii="Arial" w:hAnsi="Arial" w:cs="Arial"/>
          <w:sz w:val="2"/>
          <w:szCs w:val="2"/>
        </w:rPr>
      </w:pPr>
    </w:p>
    <w:p w14:paraId="05A6E401" w14:textId="5BFF8651" w:rsidR="00030B34" w:rsidRPr="00C1718C" w:rsidRDefault="00584DB9" w:rsidP="00477DF2">
      <w:pPr>
        <w:spacing w:line="360" w:lineRule="auto"/>
        <w:jc w:val="center"/>
        <w:rPr>
          <w:rFonts w:ascii="Arial" w:hAnsi="Arial" w:cs="Arial"/>
          <w:sz w:val="24"/>
          <w:szCs w:val="24"/>
        </w:rPr>
      </w:pPr>
      <w:r w:rsidRPr="00C1718C">
        <w:rPr>
          <w:rFonts w:ascii="Arial" w:hAnsi="Arial" w:cs="Arial"/>
          <w:sz w:val="24"/>
          <w:szCs w:val="24"/>
        </w:rPr>
        <w:t>Table 1.1 Research Questions</w:t>
      </w:r>
      <w:r w:rsidR="00532873">
        <w:rPr>
          <w:rFonts w:ascii="Arial" w:hAnsi="Arial" w:cs="Arial"/>
          <w:sz w:val="24"/>
          <w:szCs w:val="24"/>
        </w:rPr>
        <w:t xml:space="preserve"> and project goals</w:t>
      </w:r>
    </w:p>
    <w:p w14:paraId="6BDDF507" w14:textId="475C00FA" w:rsidR="00D42945" w:rsidRPr="00C1718C" w:rsidRDefault="00944902" w:rsidP="0087603A">
      <w:pPr>
        <w:spacing w:line="360" w:lineRule="auto"/>
        <w:jc w:val="both"/>
        <w:rPr>
          <w:rFonts w:ascii="Arial" w:hAnsi="Arial" w:cs="Arial"/>
          <w:sz w:val="24"/>
          <w:szCs w:val="24"/>
        </w:rPr>
      </w:pPr>
      <w:r w:rsidRPr="00C1718C">
        <w:rPr>
          <w:rFonts w:ascii="Arial" w:hAnsi="Arial" w:cs="Arial"/>
          <w:sz w:val="24"/>
          <w:szCs w:val="24"/>
        </w:rPr>
        <w:lastRenderedPageBreak/>
        <w:t xml:space="preserve">In 2011, 554 people in Ireland committed suicide, according to the </w:t>
      </w:r>
      <w:r w:rsidR="0044020A" w:rsidRPr="00C1718C">
        <w:rPr>
          <w:rFonts w:ascii="Arial" w:hAnsi="Arial" w:cs="Arial"/>
          <w:color w:val="000000"/>
          <w:sz w:val="24"/>
          <w:szCs w:val="24"/>
        </w:rPr>
        <w:t>CSO statistical release</w:t>
      </w:r>
      <w:r w:rsidRPr="00C1718C">
        <w:rPr>
          <w:rFonts w:ascii="Arial" w:hAnsi="Arial" w:cs="Arial"/>
          <w:sz w:val="24"/>
          <w:szCs w:val="24"/>
        </w:rPr>
        <w:t xml:space="preserve"> (2011). In terms of the country's population, this is a large figure. Each suicide will have its own set of motives. Have you given any thought to the various reasons of these figures? You won't know the answers to these questions unless you start studying and researching suicides, like Zetzsche et al's </w:t>
      </w:r>
      <w:r w:rsidR="0044020A" w:rsidRPr="00C1718C">
        <w:rPr>
          <w:rFonts w:ascii="Arial" w:hAnsi="Arial" w:cs="Arial"/>
          <w:color w:val="000000"/>
          <w:sz w:val="24"/>
          <w:szCs w:val="24"/>
        </w:rPr>
        <w:t>(2007)</w:t>
      </w:r>
      <w:r w:rsidRPr="00C1718C">
        <w:rPr>
          <w:rFonts w:ascii="Arial" w:hAnsi="Arial" w:cs="Arial"/>
          <w:sz w:val="24"/>
          <w:szCs w:val="24"/>
        </w:rPr>
        <w:t xml:space="preserve"> research when they sought to figure out why people commit suicide in Western and Central Europe and came up with a few extremely interesting findings. moreover, </w:t>
      </w:r>
      <w:r w:rsidR="00EB2DFC" w:rsidRPr="00C1718C">
        <w:rPr>
          <w:rFonts w:ascii="Arial" w:hAnsi="Arial" w:cs="Arial"/>
          <w:sz w:val="24"/>
          <w:szCs w:val="24"/>
        </w:rPr>
        <w:t>all</w:t>
      </w:r>
      <w:r w:rsidRPr="00C1718C">
        <w:rPr>
          <w:rFonts w:ascii="Arial" w:hAnsi="Arial" w:cs="Arial"/>
          <w:sz w:val="24"/>
          <w:szCs w:val="24"/>
        </w:rPr>
        <w:t xml:space="preserve"> the suicides might be due to </w:t>
      </w:r>
      <w:r w:rsidR="00CC4897" w:rsidRPr="00C1718C">
        <w:rPr>
          <w:rFonts w:ascii="Arial" w:hAnsi="Arial" w:cs="Arial"/>
          <w:sz w:val="24"/>
          <w:szCs w:val="24"/>
        </w:rPr>
        <w:t>several</w:t>
      </w:r>
      <w:r w:rsidRPr="00C1718C">
        <w:rPr>
          <w:rFonts w:ascii="Arial" w:hAnsi="Arial" w:cs="Arial"/>
          <w:sz w:val="24"/>
          <w:szCs w:val="24"/>
        </w:rPr>
        <w:t xml:space="preserve"> factors that we are not aware of. To put it differently, collecting </w:t>
      </w:r>
      <w:r w:rsidR="004E4F6C" w:rsidRPr="00C1718C">
        <w:rPr>
          <w:rFonts w:ascii="Arial" w:hAnsi="Arial" w:cs="Arial"/>
          <w:sz w:val="24"/>
          <w:szCs w:val="24"/>
        </w:rPr>
        <w:t>all</w:t>
      </w:r>
      <w:r w:rsidRPr="00C1718C">
        <w:rPr>
          <w:rFonts w:ascii="Arial" w:hAnsi="Arial" w:cs="Arial"/>
          <w:sz w:val="24"/>
          <w:szCs w:val="24"/>
        </w:rPr>
        <w:t xml:space="preserve"> that information is challenging, but there are some elements that </w:t>
      </w:r>
      <w:r w:rsidR="00CA0E4A" w:rsidRPr="00C1718C">
        <w:rPr>
          <w:rFonts w:ascii="Arial" w:hAnsi="Arial" w:cs="Arial"/>
          <w:sz w:val="24"/>
          <w:szCs w:val="24"/>
        </w:rPr>
        <w:t>make</w:t>
      </w:r>
      <w:r w:rsidRPr="00C1718C">
        <w:rPr>
          <w:rFonts w:ascii="Arial" w:hAnsi="Arial" w:cs="Arial"/>
          <w:sz w:val="24"/>
          <w:szCs w:val="24"/>
        </w:rPr>
        <w:t xml:space="preserve"> individuals </w:t>
      </w:r>
      <w:r w:rsidR="00CA0E4A" w:rsidRPr="00C1718C">
        <w:rPr>
          <w:rFonts w:ascii="Arial" w:hAnsi="Arial" w:cs="Arial"/>
          <w:sz w:val="24"/>
          <w:szCs w:val="24"/>
        </w:rPr>
        <w:t xml:space="preserve">think of </w:t>
      </w:r>
      <w:r w:rsidRPr="00C1718C">
        <w:rPr>
          <w:rFonts w:ascii="Arial" w:hAnsi="Arial" w:cs="Arial"/>
          <w:sz w:val="24"/>
          <w:szCs w:val="24"/>
        </w:rPr>
        <w:t>commit</w:t>
      </w:r>
      <w:r w:rsidR="00CA0E4A" w:rsidRPr="00C1718C">
        <w:rPr>
          <w:rFonts w:ascii="Arial" w:hAnsi="Arial" w:cs="Arial"/>
          <w:sz w:val="24"/>
          <w:szCs w:val="24"/>
        </w:rPr>
        <w:t>ting</w:t>
      </w:r>
      <w:r w:rsidRPr="00C1718C">
        <w:rPr>
          <w:rFonts w:ascii="Arial" w:hAnsi="Arial" w:cs="Arial"/>
          <w:sz w:val="24"/>
          <w:szCs w:val="24"/>
        </w:rPr>
        <w:t xml:space="preserve"> suicide in every country. Some of these common factors are included in the suicide dataset as features, which can be used to dig deeper into </w:t>
      </w:r>
      <w:r w:rsidR="00325313" w:rsidRPr="00C1718C">
        <w:rPr>
          <w:rFonts w:ascii="Arial" w:hAnsi="Arial" w:cs="Arial"/>
          <w:sz w:val="24"/>
          <w:szCs w:val="24"/>
        </w:rPr>
        <w:t xml:space="preserve">the data </w:t>
      </w:r>
      <w:r w:rsidRPr="00C1718C">
        <w:rPr>
          <w:rFonts w:ascii="Arial" w:hAnsi="Arial" w:cs="Arial"/>
          <w:sz w:val="24"/>
          <w:szCs w:val="24"/>
        </w:rPr>
        <w:t xml:space="preserve">and </w:t>
      </w:r>
      <w:r w:rsidR="00416D3D" w:rsidRPr="00C1718C">
        <w:rPr>
          <w:rFonts w:ascii="Arial" w:hAnsi="Arial" w:cs="Arial"/>
          <w:sz w:val="24"/>
          <w:szCs w:val="24"/>
        </w:rPr>
        <w:t>compare the trend in</w:t>
      </w:r>
      <w:r w:rsidRPr="00C1718C">
        <w:rPr>
          <w:rFonts w:ascii="Arial" w:hAnsi="Arial" w:cs="Arial"/>
          <w:sz w:val="24"/>
          <w:szCs w:val="24"/>
        </w:rPr>
        <w:t xml:space="preserve"> data from multiple countries.</w:t>
      </w:r>
    </w:p>
    <w:p w14:paraId="4532F9E3" w14:textId="77777777" w:rsidR="00276BF8" w:rsidRPr="00C1718C" w:rsidRDefault="00276BF8" w:rsidP="00D42945">
      <w:pPr>
        <w:spacing w:line="360" w:lineRule="auto"/>
        <w:jc w:val="both"/>
        <w:rPr>
          <w:rFonts w:ascii="Arial" w:hAnsi="Arial" w:cs="Arial"/>
          <w:b/>
          <w:bCs/>
          <w:sz w:val="28"/>
          <w:szCs w:val="28"/>
        </w:rPr>
      </w:pPr>
    </w:p>
    <w:p w14:paraId="1570CE57" w14:textId="6CA19D67" w:rsidR="00FC2F99" w:rsidRPr="00C1718C" w:rsidRDefault="00FC2F99" w:rsidP="005E7E8D">
      <w:pPr>
        <w:spacing w:line="360" w:lineRule="auto"/>
        <w:jc w:val="both"/>
        <w:rPr>
          <w:rFonts w:ascii="Arial" w:hAnsi="Arial" w:cs="Arial"/>
          <w:sz w:val="24"/>
          <w:szCs w:val="24"/>
        </w:rPr>
      </w:pPr>
      <w:r w:rsidRPr="00C1718C">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C1718C">
        <w:rPr>
          <w:rFonts w:ascii="Arial" w:hAnsi="Arial" w:cs="Arial"/>
          <w:sz w:val="24"/>
          <w:szCs w:val="24"/>
        </w:rPr>
        <w:t>Eloquent</w:t>
      </w:r>
      <w:r w:rsidRPr="00C1718C">
        <w:rPr>
          <w:rFonts w:ascii="Arial" w:hAnsi="Arial" w:cs="Arial"/>
          <w:sz w:val="24"/>
          <w:szCs w:val="24"/>
        </w:rPr>
        <w:t xml:space="preserve"> Models. DB Table structure is defined in migration files in the </w:t>
      </w:r>
      <w:r w:rsidR="00F601CA" w:rsidRPr="00C1718C">
        <w:rPr>
          <w:rFonts w:ascii="Arial" w:hAnsi="Arial" w:cs="Arial"/>
          <w:sz w:val="24"/>
          <w:szCs w:val="24"/>
        </w:rPr>
        <w:t>Laravel</w:t>
      </w:r>
      <w:r w:rsidRPr="00C1718C">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C1718C" w14:paraId="7A2BCC31" w14:textId="77777777" w:rsidTr="009E56E1">
        <w:trPr>
          <w:trHeight w:val="2330"/>
          <w:jc w:val="center"/>
        </w:trPr>
        <w:tc>
          <w:tcPr>
            <w:tcW w:w="6635" w:type="dxa"/>
          </w:tcPr>
          <w:p w14:paraId="32FC82C8" w14:textId="77777777" w:rsidR="00033A9D" w:rsidRPr="00C1718C" w:rsidRDefault="00033A9D" w:rsidP="005E7E8D">
            <w:pPr>
              <w:autoSpaceDE w:val="0"/>
              <w:autoSpaceDN w:val="0"/>
              <w:adjustRightInd w:val="0"/>
              <w:spacing w:line="360" w:lineRule="auto"/>
              <w:rPr>
                <w:rFonts w:ascii="Arial" w:hAnsi="Arial" w:cs="Arial"/>
                <w:b/>
                <w:bCs/>
                <w:sz w:val="24"/>
                <w:szCs w:val="24"/>
              </w:rPr>
            </w:pPr>
            <w:r w:rsidRPr="00C1718C">
              <w:rPr>
                <w:rFonts w:ascii="Arial" w:hAnsi="Arial" w:cs="Arial"/>
                <w:b/>
                <w:bCs/>
                <w:sz w:val="24"/>
                <w:szCs w:val="24"/>
              </w:rPr>
              <w:t>Core technologies</w:t>
            </w:r>
          </w:p>
          <w:p w14:paraId="1C31F51F" w14:textId="77777777" w:rsidR="00033A9D" w:rsidRPr="00C1718C" w:rsidRDefault="00033A9D" w:rsidP="005E7E8D">
            <w:pPr>
              <w:autoSpaceDE w:val="0"/>
              <w:autoSpaceDN w:val="0"/>
              <w:adjustRightInd w:val="0"/>
              <w:spacing w:line="360" w:lineRule="auto"/>
              <w:rPr>
                <w:rFonts w:ascii="Arial" w:hAnsi="Arial" w:cs="Arial"/>
                <w:sz w:val="24"/>
                <w:szCs w:val="24"/>
              </w:rPr>
            </w:pPr>
            <w:r w:rsidRPr="00C1718C">
              <w:rPr>
                <w:rFonts w:ascii="Arial" w:hAnsi="Arial" w:cs="Arial"/>
                <w:sz w:val="24"/>
                <w:szCs w:val="24"/>
              </w:rPr>
              <w:t xml:space="preserve">• Programming Language: </w:t>
            </w:r>
          </w:p>
          <w:p w14:paraId="43955E29"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xml:space="preserve">– Python, </w:t>
            </w:r>
          </w:p>
          <w:p w14:paraId="544A11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PHP</w:t>
            </w:r>
          </w:p>
          <w:p w14:paraId="3895F2D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IDE: Visual Studio Code and Jupyter Notebook</w:t>
            </w:r>
          </w:p>
          <w:p w14:paraId="6B91204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Libraries:</w:t>
            </w:r>
          </w:p>
          <w:p w14:paraId="398F3FC5"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pandas</w:t>
            </w:r>
          </w:p>
          <w:p w14:paraId="478E409B"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numpy</w:t>
            </w:r>
          </w:p>
          <w:p w14:paraId="3751648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requests</w:t>
            </w:r>
          </w:p>
          <w:p w14:paraId="488B8B27"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2C6642C4"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MySQL</w:t>
            </w:r>
          </w:p>
          <w:p w14:paraId="6A1C2CB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dash_bootstrap_components</w:t>
            </w:r>
          </w:p>
          <w:p w14:paraId="55ED898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lastRenderedPageBreak/>
              <w:t>* dash</w:t>
            </w:r>
          </w:p>
          <w:p w14:paraId="14C200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matplotlib and plotly</w:t>
            </w:r>
          </w:p>
          <w:p w14:paraId="71A181C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seaborn</w:t>
            </w:r>
          </w:p>
          <w:p w14:paraId="5BFCBCAE"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09DF5620"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prophet</w:t>
            </w:r>
          </w:p>
          <w:p w14:paraId="57A26EA8" w14:textId="4E11BA4D"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statsmodels</w:t>
            </w:r>
          </w:p>
          <w:p w14:paraId="0D7C0F88"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Frame Works</w:t>
            </w:r>
          </w:p>
          <w:p w14:paraId="6B6C887B"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Bootstrap CSS,</w:t>
            </w:r>
          </w:p>
          <w:p w14:paraId="3DBCB9BD"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PHP Laravel,</w:t>
            </w:r>
          </w:p>
          <w:p w14:paraId="0C2E6699"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Python Dash</w:t>
            </w:r>
          </w:p>
          <w:p w14:paraId="6B22B460"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Server</w:t>
            </w:r>
          </w:p>
          <w:p w14:paraId="2D6EBAF1"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Heroku</w:t>
            </w:r>
          </w:p>
          <w:p w14:paraId="1345093C" w14:textId="053CB79E" w:rsidR="00033A9D" w:rsidRPr="00C1718C" w:rsidRDefault="00033A9D" w:rsidP="005E7E8D">
            <w:pPr>
              <w:spacing w:line="360" w:lineRule="auto"/>
              <w:rPr>
                <w:rFonts w:ascii="Arial" w:hAnsi="Arial" w:cs="Arial"/>
                <w:sz w:val="24"/>
                <w:szCs w:val="24"/>
              </w:rPr>
            </w:pPr>
            <w:r w:rsidRPr="00C1718C">
              <w:rPr>
                <w:rFonts w:ascii="Arial" w:hAnsi="Arial" w:cs="Arial"/>
                <w:sz w:val="24"/>
                <w:szCs w:val="24"/>
              </w:rPr>
              <w:t xml:space="preserve">           * Mochahost</w:t>
            </w:r>
          </w:p>
        </w:tc>
      </w:tr>
    </w:tbl>
    <w:p w14:paraId="6A532350" w14:textId="77777777" w:rsidR="00BD7BF0" w:rsidRPr="00BD7BF0" w:rsidRDefault="00BD7BF0" w:rsidP="003F6E4C">
      <w:pPr>
        <w:spacing w:line="360" w:lineRule="auto"/>
        <w:jc w:val="center"/>
        <w:rPr>
          <w:rFonts w:ascii="Arial" w:hAnsi="Arial" w:cs="Arial"/>
          <w:sz w:val="12"/>
          <w:szCs w:val="12"/>
        </w:rPr>
      </w:pPr>
    </w:p>
    <w:p w14:paraId="1071DFED" w14:textId="0ADA0DE1" w:rsidR="005B0078" w:rsidRPr="003F6E4C" w:rsidRDefault="003F6E4C" w:rsidP="003F6E4C">
      <w:pPr>
        <w:spacing w:line="360" w:lineRule="auto"/>
        <w:jc w:val="center"/>
        <w:rPr>
          <w:rFonts w:ascii="Arial" w:hAnsi="Arial" w:cs="Arial"/>
          <w:sz w:val="24"/>
          <w:szCs w:val="24"/>
        </w:rPr>
      </w:pPr>
      <w:r w:rsidRPr="003F6E4C">
        <w:rPr>
          <w:rFonts w:ascii="Arial" w:hAnsi="Arial" w:cs="Arial"/>
          <w:sz w:val="24"/>
          <w:szCs w:val="24"/>
        </w:rPr>
        <w:t>Table 1.2: Core technology used in project</w:t>
      </w:r>
    </w:p>
    <w:p w14:paraId="7FA7940B" w14:textId="5230A2EB" w:rsidR="005B0078" w:rsidRPr="00C1718C" w:rsidRDefault="00177E2D" w:rsidP="005E7E8D">
      <w:pPr>
        <w:spacing w:line="360" w:lineRule="auto"/>
        <w:jc w:val="both"/>
        <w:rPr>
          <w:rFonts w:ascii="Arial" w:hAnsi="Arial" w:cs="Arial"/>
          <w:sz w:val="24"/>
          <w:szCs w:val="24"/>
        </w:rPr>
      </w:pPr>
      <w:r w:rsidRPr="00C1718C">
        <w:rPr>
          <w:rFonts w:ascii="Arial" w:hAnsi="Arial" w:cs="Arial"/>
          <w:sz w:val="24"/>
          <w:szCs w:val="24"/>
        </w:rPr>
        <w:t xml:space="preserve">Python is the </w:t>
      </w:r>
      <w:r w:rsidR="00871B9E" w:rsidRPr="00C1718C">
        <w:rPr>
          <w:rFonts w:ascii="Arial" w:hAnsi="Arial" w:cs="Arial"/>
          <w:sz w:val="24"/>
          <w:szCs w:val="24"/>
        </w:rPr>
        <w:t>most used</w:t>
      </w:r>
      <w:r w:rsidRPr="00C1718C">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13D25C9E" w:rsidR="006E0065"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Collection</w:t>
      </w:r>
      <w:r w:rsidR="00DE0137" w:rsidRPr="00C1718C">
        <w:rPr>
          <w:rFonts w:ascii="Arial" w:hAnsi="Arial" w:cs="Arial"/>
          <w:sz w:val="21"/>
          <w:szCs w:val="21"/>
        </w:rPr>
        <w:t>:</w:t>
      </w:r>
      <w:r w:rsidRPr="00C1718C">
        <w:rPr>
          <w:rFonts w:ascii="Arial" w:hAnsi="Arial" w:cs="Arial"/>
          <w:sz w:val="21"/>
          <w:szCs w:val="21"/>
        </w:rPr>
        <w:t xml:space="preserve"> </w:t>
      </w:r>
      <w:r w:rsidR="006E0065" w:rsidRPr="00C1718C">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C1718C">
        <w:rPr>
          <w:rFonts w:ascii="Arial" w:hAnsi="Arial" w:cs="Arial"/>
          <w:sz w:val="24"/>
          <w:szCs w:val="24"/>
        </w:rPr>
        <w:t xml:space="preserve"> A second dataset has been added to the master file which is received from a public machine learning repository.</w:t>
      </w:r>
      <w:r w:rsidR="00863AE9" w:rsidRPr="00C1718C">
        <w:rPr>
          <w:rFonts w:ascii="Arial" w:hAnsi="Arial" w:cs="Arial"/>
          <w:sz w:val="24"/>
          <w:szCs w:val="24"/>
        </w:rPr>
        <w:t xml:space="preserve"> Also, </w:t>
      </w:r>
      <w:r w:rsidR="005E3DA7" w:rsidRPr="00C1718C">
        <w:rPr>
          <w:rFonts w:ascii="Arial" w:hAnsi="Arial" w:cs="Arial"/>
          <w:sz w:val="24"/>
          <w:szCs w:val="24"/>
        </w:rPr>
        <w:t>to</w:t>
      </w:r>
      <w:r w:rsidR="00863AE9" w:rsidRPr="00C1718C">
        <w:rPr>
          <w:rFonts w:ascii="Arial" w:hAnsi="Arial" w:cs="Arial"/>
          <w:sz w:val="24"/>
          <w:szCs w:val="24"/>
        </w:rPr>
        <w:t xml:space="preserve"> combine continents another csv was collected from internet where each country name is having continent names to classify which continent that </w:t>
      </w:r>
      <w:r w:rsidR="00DE0137" w:rsidRPr="00C1718C">
        <w:rPr>
          <w:rFonts w:ascii="Arial" w:hAnsi="Arial" w:cs="Arial"/>
          <w:sz w:val="24"/>
          <w:szCs w:val="24"/>
        </w:rPr>
        <w:t>country</w:t>
      </w:r>
      <w:r w:rsidR="00863AE9" w:rsidRPr="00C1718C">
        <w:rPr>
          <w:rFonts w:ascii="Arial" w:hAnsi="Arial" w:cs="Arial"/>
          <w:sz w:val="24"/>
          <w:szCs w:val="24"/>
        </w:rPr>
        <w:t xml:space="preserve"> </w:t>
      </w:r>
      <w:r w:rsidR="00FA4682" w:rsidRPr="00C1718C">
        <w:rPr>
          <w:rFonts w:ascii="Arial" w:hAnsi="Arial" w:cs="Arial"/>
          <w:sz w:val="24"/>
          <w:szCs w:val="24"/>
        </w:rPr>
        <w:t>belongs</w:t>
      </w:r>
      <w:r w:rsidR="00863AE9" w:rsidRPr="00C1718C">
        <w:rPr>
          <w:rFonts w:ascii="Arial" w:hAnsi="Arial" w:cs="Arial"/>
          <w:sz w:val="24"/>
          <w:szCs w:val="24"/>
        </w:rPr>
        <w:t xml:space="preserve"> to.</w:t>
      </w:r>
    </w:p>
    <w:p w14:paraId="1BABD7B7" w14:textId="6C07AC61" w:rsidR="00BD38FF" w:rsidRPr="00C1718C" w:rsidRDefault="00BD38FF" w:rsidP="0002652C">
      <w:pPr>
        <w:autoSpaceDE w:val="0"/>
        <w:autoSpaceDN w:val="0"/>
        <w:adjustRightInd w:val="0"/>
        <w:spacing w:after="0" w:line="360" w:lineRule="auto"/>
        <w:jc w:val="both"/>
        <w:rPr>
          <w:rFonts w:ascii="Arial" w:hAnsi="Arial" w:cs="Arial"/>
          <w:sz w:val="21"/>
          <w:szCs w:val="21"/>
        </w:rPr>
      </w:pPr>
      <w:r w:rsidRPr="00C1718C">
        <w:rPr>
          <w:rFonts w:ascii="Arial" w:hAnsi="Arial" w:cs="Arial"/>
          <w:sz w:val="24"/>
          <w:szCs w:val="24"/>
        </w:rPr>
        <w:t xml:space="preserve"> </w:t>
      </w:r>
    </w:p>
    <w:p w14:paraId="2A7F484C" w14:textId="20C3DF8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Preparation</w:t>
      </w:r>
      <w:r w:rsidR="00DE0137" w:rsidRPr="00C1718C">
        <w:rPr>
          <w:rFonts w:ascii="Arial" w:hAnsi="Arial" w:cs="Arial"/>
          <w:b/>
          <w:bCs/>
          <w:sz w:val="24"/>
          <w:szCs w:val="24"/>
        </w:rPr>
        <w:t xml:space="preserve">: </w:t>
      </w:r>
      <w:r w:rsidR="00200AF5" w:rsidRPr="00C1718C">
        <w:rPr>
          <w:rFonts w:ascii="Arial" w:hAnsi="Arial" w:cs="Arial"/>
          <w:sz w:val="24"/>
          <w:szCs w:val="24"/>
        </w:rPr>
        <w:t xml:space="preserve">In this stage, Data is prepared by correcting datatypes and each row will be checked for missing or Null values and looked for outliers. These missing values </w:t>
      </w:r>
      <w:r w:rsidR="00200AF5" w:rsidRPr="00C1718C">
        <w:rPr>
          <w:rFonts w:ascii="Arial" w:hAnsi="Arial" w:cs="Arial"/>
          <w:sz w:val="24"/>
          <w:szCs w:val="24"/>
        </w:rPr>
        <w:lastRenderedPageBreak/>
        <w:t>and outliers are carefully treated without loss of information and keeping the accuracy and balance of the features.</w:t>
      </w:r>
      <w:r w:rsidR="00E72021" w:rsidRPr="00C1718C">
        <w:rPr>
          <w:rFonts w:ascii="Arial" w:hAnsi="Arial" w:cs="Arial"/>
          <w:sz w:val="24"/>
          <w:szCs w:val="24"/>
        </w:rPr>
        <w:t xml:space="preserve"> An output CSV is finally generated after normalizing and cleaning and that will be loaded to the </w:t>
      </w:r>
      <w:r w:rsidR="00CF1296" w:rsidRPr="00C1718C">
        <w:rPr>
          <w:rFonts w:ascii="Arial" w:hAnsi="Arial" w:cs="Arial"/>
          <w:sz w:val="24"/>
          <w:szCs w:val="24"/>
        </w:rPr>
        <w:t>MySQL</w:t>
      </w:r>
      <w:r w:rsidR="00E72021" w:rsidRPr="00C1718C">
        <w:rPr>
          <w:rFonts w:ascii="Arial" w:hAnsi="Arial" w:cs="Arial"/>
          <w:sz w:val="24"/>
          <w:szCs w:val="24"/>
        </w:rPr>
        <w:t xml:space="preserve"> database.</w:t>
      </w:r>
    </w:p>
    <w:p w14:paraId="4C28523A" w14:textId="77777777" w:rsidR="00200AF5" w:rsidRPr="00C1718C"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Exploration</w:t>
      </w:r>
      <w:r w:rsidR="00DE0137" w:rsidRPr="00C1718C">
        <w:rPr>
          <w:rFonts w:ascii="Arial" w:hAnsi="Arial" w:cs="Arial"/>
          <w:b/>
          <w:bCs/>
          <w:sz w:val="24"/>
          <w:szCs w:val="24"/>
        </w:rPr>
        <w:t>:</w:t>
      </w:r>
      <w:r w:rsidRPr="00C1718C">
        <w:rPr>
          <w:rFonts w:ascii="Arial" w:hAnsi="Arial" w:cs="Arial"/>
          <w:sz w:val="24"/>
          <w:szCs w:val="24"/>
        </w:rPr>
        <w:t xml:space="preserve"> </w:t>
      </w:r>
      <w:r w:rsidR="003C684F" w:rsidRPr="00C1718C">
        <w:rPr>
          <w:rFonts w:ascii="Arial" w:hAnsi="Arial" w:cs="Arial"/>
          <w:sz w:val="24"/>
          <w:szCs w:val="24"/>
        </w:rPr>
        <w:t xml:space="preserve">After careful preparation of data, meaningful visualisations were made using plotly, seaborn and matplotlib packages. </w:t>
      </w:r>
      <w:r w:rsidR="005F271C" w:rsidRPr="00C1718C">
        <w:rPr>
          <w:rFonts w:ascii="Arial" w:hAnsi="Arial" w:cs="Arial"/>
          <w:sz w:val="24"/>
          <w:szCs w:val="24"/>
        </w:rPr>
        <w:t>During visualisation stage sub dataset like russia.csv was made to look deeper and understand socio-</w:t>
      </w:r>
      <w:r w:rsidR="00440C7C" w:rsidRPr="00C1718C">
        <w:rPr>
          <w:rFonts w:ascii="Arial" w:hAnsi="Arial" w:cs="Arial"/>
          <w:sz w:val="24"/>
          <w:szCs w:val="24"/>
        </w:rPr>
        <w:t>economic</w:t>
      </w:r>
      <w:r w:rsidR="005F271C" w:rsidRPr="00C1718C">
        <w:rPr>
          <w:rFonts w:ascii="Arial" w:hAnsi="Arial" w:cs="Arial"/>
          <w:sz w:val="24"/>
          <w:szCs w:val="24"/>
        </w:rPr>
        <w:t xml:space="preserve"> backgrounds and suicides relationships in </w:t>
      </w:r>
      <w:r w:rsidR="00440C7C" w:rsidRPr="00C1718C">
        <w:rPr>
          <w:rFonts w:ascii="Arial" w:hAnsi="Arial" w:cs="Arial"/>
          <w:sz w:val="24"/>
          <w:szCs w:val="24"/>
        </w:rPr>
        <w:t>few</w:t>
      </w:r>
      <w:r w:rsidR="005F271C" w:rsidRPr="00C1718C">
        <w:rPr>
          <w:rFonts w:ascii="Arial" w:hAnsi="Arial" w:cs="Arial"/>
          <w:sz w:val="24"/>
          <w:szCs w:val="24"/>
        </w:rPr>
        <w:t xml:space="preserve"> countr</w:t>
      </w:r>
      <w:r w:rsidR="00440C7C" w:rsidRPr="00C1718C">
        <w:rPr>
          <w:rFonts w:ascii="Arial" w:hAnsi="Arial" w:cs="Arial"/>
          <w:sz w:val="24"/>
          <w:szCs w:val="24"/>
        </w:rPr>
        <w:t>ies</w:t>
      </w:r>
      <w:r w:rsidR="005F271C" w:rsidRPr="00C1718C">
        <w:rPr>
          <w:rFonts w:ascii="Arial" w:hAnsi="Arial" w:cs="Arial"/>
          <w:sz w:val="24"/>
          <w:szCs w:val="24"/>
        </w:rPr>
        <w:t xml:space="preserve"> separately.</w:t>
      </w:r>
    </w:p>
    <w:p w14:paraId="182D97AB" w14:textId="77777777" w:rsidR="003C684F" w:rsidRPr="00C1718C"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Labeling</w:t>
      </w:r>
      <w:r w:rsidR="00DF170C" w:rsidRPr="00C1718C">
        <w:rPr>
          <w:rFonts w:ascii="Arial" w:hAnsi="Arial" w:cs="Arial"/>
          <w:sz w:val="24"/>
          <w:szCs w:val="24"/>
        </w:rPr>
        <w:t>:</w:t>
      </w:r>
      <w:r w:rsidR="00F94AAE" w:rsidRPr="00C1718C">
        <w:rPr>
          <w:rFonts w:ascii="Arial" w:hAnsi="Arial" w:cs="Arial"/>
          <w:sz w:val="24"/>
          <w:szCs w:val="24"/>
        </w:rPr>
        <w:t xml:space="preserve"> </w:t>
      </w:r>
      <w:r w:rsidR="00F976FC" w:rsidRPr="00C1718C">
        <w:rPr>
          <w:rFonts w:ascii="Arial" w:hAnsi="Arial" w:cs="Arial"/>
          <w:sz w:val="24"/>
          <w:szCs w:val="24"/>
        </w:rPr>
        <w:t xml:space="preserve">In order to make visualisations about the risk and non-risk groups, a new dataset with risk and non-risk columns were required. A </w:t>
      </w:r>
      <w:r w:rsidR="00456A4D" w:rsidRPr="00C1718C">
        <w:rPr>
          <w:rFonts w:ascii="Arial" w:hAnsi="Arial" w:cs="Arial"/>
          <w:sz w:val="24"/>
          <w:szCs w:val="24"/>
        </w:rPr>
        <w:t>machine learning algorithm</w:t>
      </w:r>
      <w:r w:rsidR="00F94AAE" w:rsidRPr="00C1718C">
        <w:rPr>
          <w:rFonts w:ascii="Arial" w:hAnsi="Arial" w:cs="Arial"/>
          <w:sz w:val="24"/>
          <w:szCs w:val="24"/>
        </w:rPr>
        <w:t xml:space="preserve"> called</w:t>
      </w:r>
      <w:r w:rsidR="00F976FC" w:rsidRPr="00C1718C">
        <w:rPr>
          <w:rFonts w:ascii="Arial" w:hAnsi="Arial" w:cs="Arial"/>
          <w:sz w:val="24"/>
          <w:szCs w:val="24"/>
        </w:rPr>
        <w:t xml:space="preserve"> as</w:t>
      </w:r>
      <w:r w:rsidR="00F94AAE" w:rsidRPr="00C1718C">
        <w:rPr>
          <w:rFonts w:ascii="Arial" w:hAnsi="Arial" w:cs="Arial"/>
          <w:sz w:val="24"/>
          <w:szCs w:val="24"/>
        </w:rPr>
        <w:t xml:space="preserve"> DT-classifier was used to classify the suicides into risk and non-risk groups.</w:t>
      </w:r>
      <w:r w:rsidR="00CC0B6F" w:rsidRPr="00C1718C">
        <w:rPr>
          <w:rFonts w:ascii="Arial" w:hAnsi="Arial" w:cs="Arial"/>
          <w:sz w:val="24"/>
          <w:szCs w:val="24"/>
        </w:rPr>
        <w:t xml:space="preserve"> Since </w:t>
      </w:r>
      <w:r w:rsidR="00DB0A95" w:rsidRPr="00C1718C">
        <w:rPr>
          <w:rFonts w:ascii="Arial" w:hAnsi="Arial" w:cs="Arial"/>
          <w:sz w:val="24"/>
          <w:szCs w:val="24"/>
        </w:rPr>
        <w:t>final dataset</w:t>
      </w:r>
      <w:r w:rsidR="00CC0B6F" w:rsidRPr="00C1718C">
        <w:rPr>
          <w:rFonts w:ascii="Arial" w:hAnsi="Arial" w:cs="Arial"/>
          <w:sz w:val="24"/>
          <w:szCs w:val="24"/>
        </w:rPr>
        <w:t xml:space="preserve"> </w:t>
      </w:r>
      <w:r w:rsidR="00DB0A95" w:rsidRPr="00C1718C">
        <w:rPr>
          <w:rFonts w:ascii="Arial" w:hAnsi="Arial" w:cs="Arial"/>
          <w:sz w:val="24"/>
          <w:szCs w:val="24"/>
        </w:rPr>
        <w:t>contained</w:t>
      </w:r>
      <w:r w:rsidR="00CC0B6F" w:rsidRPr="00C1718C">
        <w:rPr>
          <w:rFonts w:ascii="Arial" w:hAnsi="Arial" w:cs="Arial"/>
          <w:sz w:val="24"/>
          <w:szCs w:val="24"/>
        </w:rPr>
        <w:t xml:space="preserve"> more than </w:t>
      </w:r>
      <w:r w:rsidR="00DB0A95" w:rsidRPr="00C1718C">
        <w:rPr>
          <w:rFonts w:ascii="Arial" w:hAnsi="Arial" w:cs="Arial"/>
          <w:sz w:val="24"/>
          <w:szCs w:val="24"/>
        </w:rPr>
        <w:t>hundred thousand</w:t>
      </w:r>
      <w:r w:rsidR="00CC0B6F" w:rsidRPr="00C1718C">
        <w:rPr>
          <w:rFonts w:ascii="Arial" w:hAnsi="Arial" w:cs="Arial"/>
          <w:sz w:val="24"/>
          <w:szCs w:val="24"/>
        </w:rPr>
        <w:t xml:space="preserve"> records, </w:t>
      </w:r>
      <w:r w:rsidR="00F976FC" w:rsidRPr="00C1718C">
        <w:rPr>
          <w:rFonts w:ascii="Arial" w:hAnsi="Arial" w:cs="Arial"/>
          <w:sz w:val="24"/>
          <w:szCs w:val="24"/>
        </w:rPr>
        <w:t>doing more research about the classifier modelling</w:t>
      </w:r>
      <w:r w:rsidR="00F94AAE" w:rsidRPr="00C1718C">
        <w:rPr>
          <w:rFonts w:ascii="Arial" w:hAnsi="Arial" w:cs="Arial"/>
          <w:sz w:val="24"/>
          <w:szCs w:val="24"/>
        </w:rPr>
        <w:t xml:space="preserve"> was necessary to understand how this classification work</w:t>
      </w:r>
      <w:r w:rsidR="00CC0B6F" w:rsidRPr="00C1718C">
        <w:rPr>
          <w:rFonts w:ascii="Arial" w:hAnsi="Arial" w:cs="Arial"/>
          <w:sz w:val="24"/>
          <w:szCs w:val="24"/>
        </w:rPr>
        <w:t>s</w:t>
      </w:r>
      <w:r w:rsidR="00F94AAE" w:rsidRPr="00C1718C">
        <w:rPr>
          <w:rFonts w:ascii="Arial" w:hAnsi="Arial" w:cs="Arial"/>
          <w:sz w:val="24"/>
          <w:szCs w:val="24"/>
        </w:rPr>
        <w:t>.</w:t>
      </w:r>
    </w:p>
    <w:p w14:paraId="339E7C7B" w14:textId="77777777" w:rsidR="00F94AAE" w:rsidRPr="00C1718C"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Modeling</w:t>
      </w:r>
      <w:r w:rsidR="00DF170C" w:rsidRPr="00C1718C">
        <w:rPr>
          <w:rFonts w:ascii="Arial" w:hAnsi="Arial" w:cs="Arial"/>
          <w:sz w:val="24"/>
          <w:szCs w:val="24"/>
        </w:rPr>
        <w:t>:</w:t>
      </w:r>
      <w:r w:rsidR="00804E38" w:rsidRPr="00C1718C">
        <w:rPr>
          <w:rFonts w:ascii="Arial" w:hAnsi="Arial" w:cs="Arial"/>
          <w:sz w:val="24"/>
          <w:szCs w:val="24"/>
        </w:rPr>
        <w:t xml:space="preserve"> Since the study conducted was based on sequential data, time series models were used to make predictions. SARIMA, Custom Auto Regression and FB </w:t>
      </w:r>
      <w:r w:rsidR="00A912E6" w:rsidRPr="00C1718C">
        <w:rPr>
          <w:rFonts w:ascii="Arial" w:hAnsi="Arial" w:cs="Arial"/>
          <w:sz w:val="24"/>
          <w:szCs w:val="24"/>
        </w:rPr>
        <w:t>Prophet</w:t>
      </w:r>
      <w:r w:rsidR="00804E38" w:rsidRPr="00C1718C">
        <w:rPr>
          <w:rFonts w:ascii="Arial" w:hAnsi="Arial" w:cs="Arial"/>
          <w:sz w:val="24"/>
          <w:szCs w:val="24"/>
        </w:rPr>
        <w:t xml:space="preserve"> models were created and compared</w:t>
      </w:r>
      <w:r w:rsidR="00562120" w:rsidRPr="00C1718C">
        <w:rPr>
          <w:rFonts w:ascii="Arial" w:hAnsi="Arial" w:cs="Arial"/>
          <w:sz w:val="24"/>
          <w:szCs w:val="24"/>
        </w:rPr>
        <w:t xml:space="preserve"> before making the final app.</w:t>
      </w:r>
      <w:r w:rsidR="00804E38" w:rsidRPr="00C1718C">
        <w:rPr>
          <w:rFonts w:ascii="Arial" w:hAnsi="Arial" w:cs="Arial"/>
          <w:sz w:val="24"/>
          <w:szCs w:val="24"/>
        </w:rPr>
        <w:t xml:space="preserve"> </w:t>
      </w:r>
      <w:r w:rsidR="00063B62" w:rsidRPr="00C1718C">
        <w:rPr>
          <w:rFonts w:ascii="Arial" w:hAnsi="Arial" w:cs="Arial"/>
          <w:sz w:val="24"/>
          <w:szCs w:val="24"/>
        </w:rPr>
        <w:t>Another machine learning algorithm was also included with modelling to make data integrity check using POD.</w:t>
      </w:r>
    </w:p>
    <w:p w14:paraId="42935F6E" w14:textId="77777777" w:rsidR="009E7A70" w:rsidRPr="00C1718C"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Evaluatio</w:t>
      </w:r>
      <w:r w:rsidR="00123FF3" w:rsidRPr="00C1718C">
        <w:rPr>
          <w:rFonts w:ascii="Arial" w:hAnsi="Arial" w:cs="Arial"/>
          <w:b/>
          <w:bCs/>
          <w:sz w:val="24"/>
          <w:szCs w:val="24"/>
        </w:rPr>
        <w:t>n:</w:t>
      </w:r>
      <w:r w:rsidR="005E32B7" w:rsidRPr="00C1718C">
        <w:rPr>
          <w:rFonts w:ascii="Arial" w:hAnsi="Arial" w:cs="Arial"/>
          <w:b/>
          <w:bCs/>
          <w:sz w:val="24"/>
          <w:szCs w:val="24"/>
        </w:rPr>
        <w:t xml:space="preserve"> </w:t>
      </w:r>
      <w:r w:rsidR="006A0D4D" w:rsidRPr="00C1718C">
        <w:rPr>
          <w:rFonts w:ascii="Arial" w:hAnsi="Arial" w:cs="Arial"/>
          <w:sz w:val="24"/>
          <w:szCs w:val="24"/>
        </w:rPr>
        <w:t xml:space="preserve">Evaluation of the models is done by examining the RMSE scores. Evaluation of model is done initially on the </w:t>
      </w:r>
      <w:r w:rsidR="00531694" w:rsidRPr="00C1718C">
        <w:rPr>
          <w:rFonts w:ascii="Arial" w:hAnsi="Arial" w:cs="Arial"/>
          <w:sz w:val="24"/>
          <w:szCs w:val="24"/>
        </w:rPr>
        <w:t>Jupyter notebook for initial analysis as well as dynamically on the suicide dash app.</w:t>
      </w:r>
      <w:r w:rsidR="0089601F" w:rsidRPr="00C1718C">
        <w:rPr>
          <w:rFonts w:ascii="Arial" w:hAnsi="Arial" w:cs="Arial"/>
          <w:sz w:val="24"/>
          <w:szCs w:val="24"/>
        </w:rPr>
        <w:t xml:space="preserve"> These scores are </w:t>
      </w:r>
      <w:r w:rsidR="006D7AE4" w:rsidRPr="00C1718C">
        <w:rPr>
          <w:rFonts w:ascii="Arial" w:hAnsi="Arial" w:cs="Arial"/>
          <w:sz w:val="24"/>
          <w:szCs w:val="24"/>
        </w:rPr>
        <w:t>used to compute goodness of the fit. It is found by taking the correlation coefficient between true values and predicted values.</w:t>
      </w:r>
    </w:p>
    <w:p w14:paraId="593F3A0E" w14:textId="77777777" w:rsidR="0089601F" w:rsidRPr="00C1718C"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Deployment</w:t>
      </w:r>
      <w:r w:rsidR="00AC51FE" w:rsidRPr="00C1718C">
        <w:rPr>
          <w:rFonts w:ascii="Arial" w:hAnsi="Arial" w:cs="Arial"/>
          <w:sz w:val="24"/>
          <w:szCs w:val="24"/>
        </w:rPr>
        <w:t>:</w:t>
      </w:r>
      <w:r w:rsidR="00931716" w:rsidRPr="00C1718C">
        <w:rPr>
          <w:rFonts w:ascii="Arial" w:hAnsi="Arial" w:cs="Arial"/>
          <w:sz w:val="24"/>
          <w:szCs w:val="24"/>
        </w:rPr>
        <w:t xml:space="preserve"> The most important step in publishing a </w:t>
      </w:r>
      <w:r w:rsidR="002513A0" w:rsidRPr="00C1718C">
        <w:rPr>
          <w:rFonts w:ascii="Arial" w:hAnsi="Arial" w:cs="Arial"/>
          <w:sz w:val="24"/>
          <w:szCs w:val="24"/>
        </w:rPr>
        <w:t>web-based</w:t>
      </w:r>
      <w:r w:rsidR="00931716" w:rsidRPr="00C1718C">
        <w:rPr>
          <w:rFonts w:ascii="Arial" w:hAnsi="Arial" w:cs="Arial"/>
          <w:sz w:val="24"/>
          <w:szCs w:val="24"/>
        </w:rPr>
        <w:t xml:space="preserve"> application is deployment. </w:t>
      </w:r>
      <w:r w:rsidR="002513A0" w:rsidRPr="00C1718C">
        <w:rPr>
          <w:rFonts w:ascii="Arial" w:hAnsi="Arial" w:cs="Arial"/>
          <w:sz w:val="24"/>
          <w:szCs w:val="24"/>
        </w:rPr>
        <w:t xml:space="preserve">The python dash app needs to publish on live servers like Heroku or any other popular Host service provider. So that any user could visit the app anytime. It was </w:t>
      </w:r>
      <w:r w:rsidR="002513A0" w:rsidRPr="00C1718C">
        <w:rPr>
          <w:rFonts w:ascii="Arial" w:hAnsi="Arial" w:cs="Arial"/>
          <w:sz w:val="24"/>
          <w:szCs w:val="24"/>
        </w:rPr>
        <w:lastRenderedPageBreak/>
        <w:t xml:space="preserve">planned to show line plots on the number of suicides per year. </w:t>
      </w:r>
      <w:r w:rsidR="006D646B" w:rsidRPr="00C1718C">
        <w:rPr>
          <w:rFonts w:ascii="Arial" w:hAnsi="Arial" w:cs="Arial"/>
          <w:sz w:val="24"/>
          <w:szCs w:val="24"/>
        </w:rPr>
        <w:t>MySQL</w:t>
      </w:r>
      <w:r w:rsidR="002513A0" w:rsidRPr="00C1718C">
        <w:rPr>
          <w:rFonts w:ascii="Arial" w:hAnsi="Arial" w:cs="Arial"/>
          <w:sz w:val="24"/>
          <w:szCs w:val="24"/>
        </w:rPr>
        <w:t xml:space="preserve"> database from the same service provide has been loaded and maintained with suicide dataset.</w:t>
      </w:r>
    </w:p>
    <w:p w14:paraId="1B2D2D81" w14:textId="2F376A1B" w:rsidR="00DF722D" w:rsidRPr="00C1718C"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C1718C" w:rsidRDefault="00DF722D" w:rsidP="006B34ED">
      <w:pPr>
        <w:pStyle w:val="ListParagraph"/>
        <w:spacing w:line="360" w:lineRule="auto"/>
        <w:jc w:val="center"/>
        <w:rPr>
          <w:rFonts w:ascii="Arial" w:hAnsi="Arial" w:cs="Arial"/>
          <w:sz w:val="24"/>
          <w:szCs w:val="24"/>
        </w:rPr>
      </w:pPr>
      <w:r w:rsidRPr="00C1718C">
        <w:rPr>
          <w:rFonts w:ascii="Arial" w:hAnsi="Arial" w:cs="Arial"/>
          <w:noProof/>
        </w:rPr>
        <w:drawing>
          <wp:inline distT="0" distB="0" distL="0" distR="0" wp14:anchorId="7A9CF5A3" wp14:editId="7C5D5847">
            <wp:extent cx="4074619" cy="1850624"/>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085856" cy="1855728"/>
                    </a:xfrm>
                    <a:prstGeom prst="rect">
                      <a:avLst/>
                    </a:prstGeom>
                  </pic:spPr>
                </pic:pic>
              </a:graphicData>
            </a:graphic>
          </wp:inline>
        </w:drawing>
      </w:r>
    </w:p>
    <w:p w14:paraId="56E3C22C" w14:textId="187D34EE" w:rsidR="00DF722D" w:rsidRPr="00C1718C" w:rsidRDefault="00DF722D" w:rsidP="00DF722D">
      <w:pPr>
        <w:pStyle w:val="ListParagraph"/>
        <w:spacing w:line="360" w:lineRule="auto"/>
        <w:jc w:val="center"/>
        <w:rPr>
          <w:rFonts w:ascii="Arial" w:hAnsi="Arial" w:cs="Arial"/>
          <w:b/>
          <w:bCs/>
          <w:i/>
          <w:iCs/>
        </w:rPr>
      </w:pPr>
      <w:r w:rsidRPr="00C1718C">
        <w:rPr>
          <w:rFonts w:ascii="Arial" w:hAnsi="Arial" w:cs="Arial"/>
          <w:b/>
          <w:bCs/>
          <w:i/>
          <w:iCs/>
        </w:rPr>
        <w:t xml:space="preserve">Fig </w:t>
      </w:r>
      <w:r w:rsidR="00A41266">
        <w:rPr>
          <w:rFonts w:ascii="Arial" w:hAnsi="Arial" w:cs="Arial"/>
          <w:b/>
          <w:bCs/>
          <w:i/>
          <w:iCs/>
        </w:rPr>
        <w:t>1</w:t>
      </w:r>
      <w:r w:rsidR="00612E9F">
        <w:rPr>
          <w:rFonts w:ascii="Arial" w:hAnsi="Arial" w:cs="Arial"/>
          <w:b/>
          <w:bCs/>
          <w:i/>
          <w:iCs/>
        </w:rPr>
        <w:t>.1</w:t>
      </w:r>
      <w:r w:rsidRPr="00C1718C">
        <w:rPr>
          <w:rFonts w:ascii="Arial" w:hAnsi="Arial" w:cs="Arial"/>
          <w:b/>
          <w:bCs/>
          <w:i/>
          <w:iCs/>
        </w:rPr>
        <w:t xml:space="preserve"> </w:t>
      </w:r>
      <w:r w:rsidRPr="00C1718C">
        <w:rPr>
          <w:rFonts w:ascii="Arial" w:hAnsi="Arial" w:cs="Arial"/>
          <w:i/>
          <w:iCs/>
        </w:rPr>
        <w:t>Lifecycle of the project</w:t>
      </w:r>
    </w:p>
    <w:p w14:paraId="5994E807" w14:textId="5D153DAD" w:rsidR="006C59E8" w:rsidRPr="00C1718C" w:rsidRDefault="00136341" w:rsidP="009100BE">
      <w:pPr>
        <w:spacing w:line="360" w:lineRule="auto"/>
        <w:jc w:val="both"/>
        <w:rPr>
          <w:rFonts w:ascii="Arial" w:hAnsi="Arial" w:cs="Arial"/>
          <w:sz w:val="24"/>
          <w:szCs w:val="24"/>
        </w:rPr>
      </w:pPr>
      <w:r w:rsidRPr="00C1718C">
        <w:rPr>
          <w:rFonts w:ascii="Arial" w:hAnsi="Arial" w:cs="Arial"/>
          <w:sz w:val="24"/>
          <w:szCs w:val="24"/>
        </w:rPr>
        <w:t>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(Design and Implementation</w:t>
      </w:r>
      <w:r w:rsidR="00CD2293" w:rsidRPr="00C1718C">
        <w:rPr>
          <w:rFonts w:ascii="Arial" w:hAnsi="Arial" w:cs="Arial"/>
          <w:sz w:val="24"/>
          <w:szCs w:val="24"/>
        </w:rPr>
        <w:t>). The</w:t>
      </w:r>
      <w:r w:rsidRPr="00C1718C">
        <w:rPr>
          <w:rFonts w:ascii="Arial" w:hAnsi="Arial" w:cs="Arial"/>
          <w:sz w:val="24"/>
          <w:szCs w:val="24"/>
        </w:rPr>
        <w:t xml:space="preserve"> based model's construction and design approach for testing and training with worldwide </w:t>
      </w:r>
      <w:r w:rsidR="00186CE9" w:rsidRPr="00C1718C">
        <w:rPr>
          <w:rFonts w:ascii="Arial" w:hAnsi="Arial" w:cs="Arial"/>
          <w:sz w:val="24"/>
          <w:szCs w:val="24"/>
        </w:rPr>
        <w:t>suicides</w:t>
      </w:r>
      <w:r w:rsidRPr="00C1718C">
        <w:rPr>
          <w:rFonts w:ascii="Arial" w:hAnsi="Arial" w:cs="Arial"/>
          <w:sz w:val="24"/>
          <w:szCs w:val="24"/>
        </w:rPr>
        <w:t>. Chapter</w:t>
      </w:r>
      <w:r w:rsidR="00D77996" w:rsidRPr="00C1718C">
        <w:rPr>
          <w:rFonts w:ascii="Arial" w:hAnsi="Arial" w:cs="Arial"/>
          <w:sz w:val="24"/>
          <w:szCs w:val="24"/>
        </w:rPr>
        <w:t xml:space="preserve"> </w:t>
      </w:r>
      <w:r w:rsidRPr="00C1718C">
        <w:rPr>
          <w:rFonts w:ascii="Arial" w:hAnsi="Arial" w:cs="Arial"/>
          <w:sz w:val="24"/>
          <w:szCs w:val="24"/>
        </w:rPr>
        <w:t>In Chapter 5, "Parameter Evaluation, and Testing," the procedure for evaluating the based</w:t>
      </w:r>
      <w:r w:rsidR="00E80D9A" w:rsidRPr="00C1718C">
        <w:rPr>
          <w:rFonts w:ascii="Arial" w:hAnsi="Arial" w:cs="Arial"/>
          <w:sz w:val="24"/>
          <w:szCs w:val="24"/>
        </w:rPr>
        <w:t xml:space="preserve"> </w:t>
      </w:r>
      <w:r w:rsidRPr="00C1718C">
        <w:rPr>
          <w:rFonts w:ascii="Arial" w:hAnsi="Arial" w:cs="Arial"/>
          <w:sz w:val="24"/>
          <w:szCs w:val="24"/>
        </w:rPr>
        <w:t xml:space="preserve">model. The </w:t>
      </w:r>
      <w:r w:rsidR="00B65AF1" w:rsidRPr="00C1718C">
        <w:rPr>
          <w:rFonts w:ascii="Arial" w:hAnsi="Arial" w:cs="Arial"/>
          <w:sz w:val="24"/>
          <w:szCs w:val="24"/>
        </w:rPr>
        <w:t xml:space="preserve">number </w:t>
      </w:r>
      <w:r w:rsidRPr="00C1718C">
        <w:rPr>
          <w:rFonts w:ascii="Arial" w:hAnsi="Arial" w:cs="Arial"/>
          <w:sz w:val="24"/>
          <w:szCs w:val="24"/>
        </w:rPr>
        <w:t xml:space="preserve">of </w:t>
      </w:r>
      <w:r w:rsidR="00B65AF1" w:rsidRPr="00C1718C">
        <w:rPr>
          <w:rFonts w:ascii="Arial" w:hAnsi="Arial" w:cs="Arial"/>
          <w:sz w:val="24"/>
          <w:szCs w:val="24"/>
        </w:rPr>
        <w:t>deaths happened in Russia over</w:t>
      </w:r>
      <w:r w:rsidRPr="00C1718C">
        <w:rPr>
          <w:rFonts w:ascii="Arial" w:hAnsi="Arial" w:cs="Arial"/>
          <w:sz w:val="24"/>
          <w:szCs w:val="24"/>
        </w:rPr>
        <w:t xml:space="preserve"> time is covered in Chapter 6 (Results) in general. Chapter 7 (Conclusion) explores the question of</w:t>
      </w:r>
      <w:r w:rsidR="00856C0E" w:rsidRPr="00C1718C">
        <w:rPr>
          <w:rFonts w:ascii="Arial" w:hAnsi="Arial" w:cs="Arial"/>
          <w:sz w:val="24"/>
          <w:szCs w:val="24"/>
        </w:rPr>
        <w:t xml:space="preserve"> </w:t>
      </w:r>
      <w:r w:rsidRPr="00C1718C">
        <w:rPr>
          <w:rFonts w:ascii="Arial" w:hAnsi="Arial" w:cs="Arial"/>
          <w:sz w:val="24"/>
          <w:szCs w:val="24"/>
        </w:rPr>
        <w:t xml:space="preserve">Future </w:t>
      </w:r>
      <w:r w:rsidR="00D35887" w:rsidRPr="00C1718C">
        <w:rPr>
          <w:rFonts w:ascii="Arial" w:hAnsi="Arial" w:cs="Arial"/>
          <w:sz w:val="24"/>
          <w:szCs w:val="24"/>
        </w:rPr>
        <w:t>work,</w:t>
      </w:r>
      <w:r w:rsidRPr="00C1718C">
        <w:rPr>
          <w:rFonts w:ascii="Arial" w:hAnsi="Arial" w:cs="Arial"/>
          <w:sz w:val="24"/>
          <w:szCs w:val="24"/>
        </w:rPr>
        <w:t xml:space="preserve"> and the research questions were addressed. Chapter 8 concludes (Deployment)</w:t>
      </w:r>
      <w:r w:rsidR="009100BE" w:rsidRPr="00C1718C">
        <w:rPr>
          <w:rFonts w:ascii="Arial" w:hAnsi="Arial" w:cs="Arial"/>
          <w:sz w:val="24"/>
          <w:szCs w:val="24"/>
        </w:rPr>
        <w:t xml:space="preserve"> details</w:t>
      </w:r>
      <w:r w:rsidR="00A94D58" w:rsidRPr="00C1718C">
        <w:rPr>
          <w:rFonts w:ascii="Arial" w:hAnsi="Arial" w:cs="Arial"/>
          <w:sz w:val="24"/>
          <w:szCs w:val="24"/>
        </w:rPr>
        <w:t xml:space="preserve"> including preparation of server, connecting </w:t>
      </w:r>
      <w:r w:rsidR="007E784D" w:rsidRPr="00C1718C">
        <w:rPr>
          <w:rFonts w:ascii="Arial" w:hAnsi="Arial" w:cs="Arial"/>
          <w:sz w:val="24"/>
          <w:szCs w:val="24"/>
        </w:rPr>
        <w:t>G</w:t>
      </w:r>
      <w:r w:rsidR="00A94D58" w:rsidRPr="00C1718C">
        <w:rPr>
          <w:rFonts w:ascii="Arial" w:hAnsi="Arial" w:cs="Arial"/>
          <w:sz w:val="24"/>
          <w:szCs w:val="24"/>
        </w:rPr>
        <w:t xml:space="preserve">it repo, </w:t>
      </w:r>
      <w:r w:rsidR="004470F4" w:rsidRPr="00C1718C">
        <w:rPr>
          <w:rFonts w:ascii="Arial" w:hAnsi="Arial" w:cs="Arial"/>
          <w:sz w:val="24"/>
          <w:szCs w:val="24"/>
        </w:rPr>
        <w:t>migration,</w:t>
      </w:r>
      <w:r w:rsidR="00A94D58" w:rsidRPr="00C1718C">
        <w:rPr>
          <w:rFonts w:ascii="Arial" w:hAnsi="Arial" w:cs="Arial"/>
          <w:sz w:val="24"/>
          <w:szCs w:val="24"/>
        </w:rPr>
        <w:t xml:space="preserve"> and </w:t>
      </w:r>
      <w:r w:rsidR="007E784D" w:rsidRPr="00C1718C">
        <w:rPr>
          <w:rFonts w:ascii="Arial" w:hAnsi="Arial" w:cs="Arial"/>
          <w:sz w:val="24"/>
          <w:szCs w:val="24"/>
        </w:rPr>
        <w:t>DB</w:t>
      </w:r>
      <w:r w:rsidR="00A94D58" w:rsidRPr="00C1718C">
        <w:rPr>
          <w:rFonts w:ascii="Arial" w:hAnsi="Arial" w:cs="Arial"/>
          <w:sz w:val="24"/>
          <w:szCs w:val="24"/>
        </w:rPr>
        <w:t xml:space="preserve"> etc</w:t>
      </w:r>
      <w:r w:rsidR="009100BE" w:rsidRPr="00C1718C">
        <w:rPr>
          <w:rFonts w:ascii="Arial" w:hAnsi="Arial" w:cs="Arial"/>
          <w:sz w:val="24"/>
          <w:szCs w:val="24"/>
        </w:rPr>
        <w:t>.</w:t>
      </w:r>
    </w:p>
    <w:p w14:paraId="36F70F03" w14:textId="06E6A6AD" w:rsidR="000E6313" w:rsidRPr="00C1718C" w:rsidRDefault="000E6313" w:rsidP="00773A25">
      <w:pPr>
        <w:autoSpaceDE w:val="0"/>
        <w:autoSpaceDN w:val="0"/>
        <w:adjustRightInd w:val="0"/>
        <w:spacing w:after="0" w:line="360" w:lineRule="auto"/>
        <w:jc w:val="center"/>
        <w:rPr>
          <w:rFonts w:ascii="Arial" w:hAnsi="Arial" w:cs="Arial"/>
          <w:b/>
          <w:bCs/>
          <w:sz w:val="39"/>
          <w:szCs w:val="39"/>
        </w:rPr>
      </w:pPr>
      <w:r w:rsidRPr="00C1718C">
        <w:rPr>
          <w:rFonts w:ascii="Arial" w:hAnsi="Arial" w:cs="Arial"/>
          <w:b/>
          <w:bCs/>
          <w:sz w:val="39"/>
          <w:szCs w:val="39"/>
        </w:rPr>
        <w:t>Chapter 2</w:t>
      </w:r>
    </w:p>
    <w:p w14:paraId="2C81C33C" w14:textId="77805169" w:rsidR="00EB09A1" w:rsidRPr="00ED27EB" w:rsidRDefault="000E6313" w:rsidP="00773A25">
      <w:pPr>
        <w:spacing w:line="360" w:lineRule="auto"/>
        <w:rPr>
          <w:rFonts w:ascii="Arial" w:hAnsi="Arial" w:cs="Arial"/>
          <w:b/>
          <w:bCs/>
          <w:sz w:val="32"/>
          <w:szCs w:val="32"/>
        </w:rPr>
      </w:pPr>
      <w:r w:rsidRPr="00ED27EB">
        <w:rPr>
          <w:rFonts w:ascii="Arial" w:hAnsi="Arial" w:cs="Arial"/>
          <w:b/>
          <w:bCs/>
          <w:sz w:val="32"/>
          <w:szCs w:val="32"/>
        </w:rPr>
        <w:t>Literature Review</w:t>
      </w:r>
    </w:p>
    <w:p w14:paraId="661913AE" w14:textId="07ECC064" w:rsidR="00F70DA7" w:rsidRPr="00ED27EB" w:rsidRDefault="00F70DA7" w:rsidP="00136341">
      <w:pPr>
        <w:spacing w:line="360" w:lineRule="auto"/>
        <w:rPr>
          <w:rFonts w:ascii="Arial" w:hAnsi="Arial" w:cs="Arial"/>
          <w:b/>
          <w:bCs/>
          <w:sz w:val="28"/>
          <w:szCs w:val="28"/>
        </w:rPr>
      </w:pPr>
      <w:r w:rsidRPr="00ED27EB">
        <w:rPr>
          <w:rFonts w:ascii="Arial" w:hAnsi="Arial" w:cs="Arial"/>
          <w:b/>
          <w:bCs/>
          <w:sz w:val="28"/>
          <w:szCs w:val="28"/>
        </w:rPr>
        <w:t>2.1 Related work</w:t>
      </w:r>
    </w:p>
    <w:p w14:paraId="04CDDD08" w14:textId="701397FC" w:rsidR="007363A7" w:rsidRPr="00C1718C" w:rsidRDefault="007363A7" w:rsidP="007363A7">
      <w:pPr>
        <w:spacing w:line="360" w:lineRule="auto"/>
        <w:jc w:val="both"/>
        <w:rPr>
          <w:rFonts w:ascii="Arial" w:hAnsi="Arial" w:cs="Arial"/>
          <w:sz w:val="24"/>
          <w:szCs w:val="24"/>
        </w:rPr>
      </w:pPr>
      <w:r w:rsidRPr="00C1718C">
        <w:rPr>
          <w:rFonts w:ascii="Arial" w:hAnsi="Arial" w:cs="Arial"/>
          <w:sz w:val="24"/>
          <w:szCs w:val="24"/>
        </w:rPr>
        <w:t xml:space="preserve">BI platforms like Tableau and PowerBI are excellent. It enables even non-technical managers to do their own data exploration. They are great resources for analyzing read-only datasets. The massive data science project, however, will require you to take </w:t>
      </w:r>
      <w:r w:rsidRPr="00C1718C">
        <w:rPr>
          <w:rFonts w:ascii="Arial" w:hAnsi="Arial" w:cs="Arial"/>
          <w:sz w:val="24"/>
          <w:szCs w:val="24"/>
        </w:rPr>
        <w:lastRenderedPageBreak/>
        <w:t xml:space="preserve">complex and complicated operations. For </w:t>
      </w:r>
      <w:r w:rsidR="009739D2" w:rsidRPr="00C1718C">
        <w:rPr>
          <w:rFonts w:ascii="Arial" w:hAnsi="Arial" w:cs="Arial"/>
          <w:sz w:val="24"/>
          <w:szCs w:val="24"/>
        </w:rPr>
        <w:t>example</w:t>
      </w:r>
      <w:r w:rsidRPr="00C1718C">
        <w:rPr>
          <w:rFonts w:ascii="Arial" w:hAnsi="Arial" w:cs="Arial"/>
          <w:sz w:val="24"/>
          <w:szCs w:val="24"/>
        </w:rPr>
        <w:t xml:space="preserve">, you need to start the model retraining and activate a backend function. </w:t>
      </w:r>
    </w:p>
    <w:p w14:paraId="2FAE76FE" w14:textId="32A6FC8D" w:rsidR="000168F2" w:rsidRPr="00C1718C" w:rsidRDefault="000168F2" w:rsidP="000168F2">
      <w:pPr>
        <w:spacing w:line="360" w:lineRule="auto"/>
        <w:jc w:val="both"/>
        <w:rPr>
          <w:rFonts w:ascii="Arial" w:hAnsi="Arial" w:cs="Arial"/>
          <w:sz w:val="24"/>
          <w:szCs w:val="24"/>
        </w:rPr>
      </w:pPr>
      <w:r w:rsidRPr="00C1718C">
        <w:rPr>
          <w:rFonts w:ascii="Arial" w:hAnsi="Arial" w:cs="Arial"/>
          <w:sz w:val="24"/>
          <w:szCs w:val="24"/>
        </w:rPr>
        <w:t>Dashboards are a well-liked tool for data visualization and simple information presentation. In comparison to other forms of data visualization, dashboards have a number of benefits</w:t>
      </w:r>
      <w:r w:rsidR="00C61A4B"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DYyZmJkYTEtNzI2Yi00ZDRiLTg1ODEtMDVhODg5MGEwZGJi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
          <w:id w:val="1185398525"/>
          <w:placeholder>
            <w:docPart w:val="DefaultPlaceholder_-1854013440"/>
          </w:placeholder>
        </w:sdtPr>
        <w:sdtContent>
          <w:r w:rsidR="00863E39" w:rsidRPr="00863E39">
            <w:rPr>
              <w:rFonts w:ascii="Arial" w:hAnsi="Arial" w:cs="Arial"/>
              <w:color w:val="000000"/>
              <w:sz w:val="24"/>
              <w:szCs w:val="24"/>
            </w:rPr>
            <w:t>(Ajitesh Kumar, 2022)</w:t>
          </w:r>
        </w:sdtContent>
      </w:sdt>
      <w:r w:rsidRPr="00C1718C">
        <w:rPr>
          <w:rFonts w:ascii="Arial" w:hAnsi="Arial" w:cs="Arial"/>
          <w:sz w:val="24"/>
          <w:szCs w:val="24"/>
        </w:rPr>
        <w:t>, such as the ability to view numerous metrics at once, alter the layout to suit certain requirements, and drill down into the data for more in-depth research. One or more of the benefits of using dashboards are as follows:</w:t>
      </w:r>
    </w:p>
    <w:p w14:paraId="5317CA22" w14:textId="77777777"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Aid in decision-making:</w:t>
      </w:r>
      <w:r w:rsidRPr="00C1718C">
        <w:rPr>
          <w:rFonts w:ascii="Arial" w:hAnsi="Arial" w:cs="Arial"/>
          <w:sz w:val="24"/>
          <w:szCs w:val="24"/>
        </w:rPr>
        <w:t xml:space="preserve"> Dashboards can be used to monitor and notice patterns over time, track progress, and provide insightful data on consumer behavior and market changes.</w:t>
      </w:r>
    </w:p>
    <w:p w14:paraId="3ABA81D4" w14:textId="1DCC5C4A"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Identify business opportunities</w:t>
      </w:r>
      <w:r w:rsidRPr="00C1718C">
        <w:rPr>
          <w:rFonts w:ascii="Arial" w:hAnsi="Arial" w:cs="Arial"/>
          <w:sz w:val="24"/>
          <w:szCs w:val="24"/>
        </w:rPr>
        <w:t>:</w:t>
      </w:r>
      <w:r w:rsidRPr="00C1718C">
        <w:rPr>
          <w:rFonts w:ascii="Arial" w:hAnsi="Arial" w:cs="Arial"/>
          <w:color w:val="575757"/>
          <w:sz w:val="23"/>
          <w:szCs w:val="23"/>
          <w:shd w:val="clear" w:color="auto" w:fill="FFFFFF"/>
        </w:rPr>
        <w:t> </w:t>
      </w:r>
      <w:r w:rsidRPr="00C1718C">
        <w:rPr>
          <w:rFonts w:ascii="Arial" w:hAnsi="Arial" w:cs="Arial"/>
          <w:sz w:val="24"/>
          <w:szCs w:val="24"/>
        </w:rPr>
        <w:t xml:space="preserve"> They offer a quick and simple approach to track progress and spot possibilities by gathering important data points and metrics.</w:t>
      </w:r>
    </w:p>
    <w:p w14:paraId="739D2F6D" w14:textId="77777777"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Easy to share:</w:t>
      </w:r>
      <w:r w:rsidRPr="00C1718C">
        <w:rPr>
          <w:rFonts w:ascii="Arial" w:hAnsi="Arial" w:cs="Arial"/>
          <w:sz w:val="24"/>
          <w:szCs w:val="24"/>
        </w:rPr>
        <w:t xml:space="preserve"> Whether you embed a dashboard on a website, send information to others via email, or post it on social media, dashboards make it simple to do so. PowerPoint presentations may simply make use of dashboard screenshots.</w:t>
      </w:r>
    </w:p>
    <w:p w14:paraId="43FD572D" w14:textId="3B2AD180"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Business and Personal use:</w:t>
      </w:r>
      <w:r w:rsidRPr="00C1718C">
        <w:rPr>
          <w:rFonts w:ascii="Arial" w:hAnsi="Arial" w:cs="Arial"/>
          <w:sz w:val="24"/>
          <w:szCs w:val="24"/>
        </w:rPr>
        <w:t xml:space="preserve"> Dashboards can be utilized in both professional and personal settings.</w:t>
      </w:r>
    </w:p>
    <w:p w14:paraId="7B543956" w14:textId="0C655278" w:rsidR="003B67E3" w:rsidRPr="00C1718C" w:rsidRDefault="003B67E3" w:rsidP="003B67E3">
      <w:pPr>
        <w:spacing w:line="360" w:lineRule="auto"/>
        <w:jc w:val="both"/>
        <w:rPr>
          <w:rFonts w:ascii="Arial" w:hAnsi="Arial" w:cs="Arial"/>
          <w:sz w:val="24"/>
          <w:szCs w:val="24"/>
        </w:rPr>
      </w:pPr>
      <w:r w:rsidRPr="00C1718C">
        <w:rPr>
          <w:rFonts w:ascii="Arial" w:hAnsi="Arial" w:cs="Arial"/>
          <w:sz w:val="24"/>
          <w:szCs w:val="24"/>
        </w:rPr>
        <w:t>Although dashboards are a popular tool for data visualization, they have several notable drawbacks.</w:t>
      </w:r>
    </w:p>
    <w:p w14:paraId="69289C0A" w14:textId="77777777"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Dashboards can be difficult to use, especially if they attempt to include too much information. Users may struggle to identify the most crucial information and where to focus their attention.</w:t>
      </w:r>
    </w:p>
    <w:p w14:paraId="74B3E7A0" w14:textId="15A76114"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Users might not be able to personalize dashboards to meet their unique demands because of how difficult it can be to do so. Due to these factors, dashboards should only be utilized when they provide the greatest means of visualizing the needed data.</w:t>
      </w:r>
    </w:p>
    <w:p w14:paraId="030FDE09" w14:textId="07D0D417" w:rsidR="00430015" w:rsidRPr="00C1718C" w:rsidRDefault="008E5538" w:rsidP="00430015">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 xml:space="preserve">If dashboards are not used properly, they can also be deceptive. It is simple to ignore data that contradicts an argument and cherry-pick data (data bias) that does. Confirmation bias is another name for this. Dashboards should therefore </w:t>
      </w:r>
      <w:r w:rsidRPr="00C1718C">
        <w:rPr>
          <w:rFonts w:ascii="Arial" w:hAnsi="Arial" w:cs="Arial"/>
          <w:sz w:val="24"/>
          <w:szCs w:val="24"/>
        </w:rPr>
        <w:lastRenderedPageBreak/>
        <w:t>only be used sparingly and as a small component of a more comprehensive analytical strategy.</w:t>
      </w:r>
    </w:p>
    <w:p w14:paraId="74A23CCB"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Python lacks Dash's reactive front end, which is what would make it a really appealing full-stack language. It makes the development process faster, easier, and more logical by allowing each tier of the application stack—for example, the front end and back end—to communicate with the same data within the same session using the same programming language.</w:t>
      </w:r>
    </w:p>
    <w:p w14:paraId="0F032DFC" w14:textId="54E91DA4"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 xml:space="preserve">Structure: Model-View-Controller Model-View-Controller (MVC) is a </w:t>
      </w:r>
      <w:r w:rsidR="001C63A2" w:rsidRPr="00C1718C">
        <w:rPr>
          <w:rFonts w:ascii="Arial" w:hAnsi="Arial" w:cs="Arial"/>
          <w:sz w:val="24"/>
          <w:szCs w:val="24"/>
        </w:rPr>
        <w:t>Architecture</w:t>
      </w:r>
      <w:r w:rsidRPr="00C1718C">
        <w:rPr>
          <w:rFonts w:ascii="Arial" w:hAnsi="Arial" w:cs="Arial"/>
          <w:sz w:val="24"/>
          <w:szCs w:val="24"/>
        </w:rPr>
        <w:t xml:space="preserve"> for application development that Dash revolutionizes by:</w:t>
      </w:r>
    </w:p>
    <w:p w14:paraId="0807E84E"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 xml:space="preserve">1. A real-time Controller is tightly integrated with the View. removing the need </w:t>
      </w:r>
    </w:p>
    <w:p w14:paraId="32679DF3"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2. Removing the need for duplicate data serialization and needlessly formal APIs across various application levels and programming languages. Once the data has been read into memory as a Python object, more complicated objects like Pandas DataFrames may be transferred easily across the stack.</w:t>
      </w:r>
    </w:p>
    <w:p w14:paraId="4C235429"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3. Allowing simple Python packages to be published as full-stack applications.</w:t>
      </w:r>
    </w:p>
    <w:p w14:paraId="4ECB9F11" w14:textId="77777777" w:rsidR="00430015" w:rsidRPr="00C1718C" w:rsidRDefault="00430015" w:rsidP="00430015">
      <w:pPr>
        <w:spacing w:line="360" w:lineRule="auto"/>
        <w:jc w:val="both"/>
        <w:rPr>
          <w:rFonts w:ascii="Arial" w:hAnsi="Arial" w:cs="Arial"/>
          <w:sz w:val="24"/>
          <w:szCs w:val="24"/>
        </w:rPr>
      </w:pPr>
    </w:p>
    <w:p w14:paraId="21261D1E" w14:textId="77DD7BA2" w:rsidR="007363A7" w:rsidRPr="00C1718C" w:rsidRDefault="00BC349E" w:rsidP="007363A7">
      <w:pPr>
        <w:spacing w:line="360" w:lineRule="auto"/>
        <w:jc w:val="both"/>
        <w:rPr>
          <w:rFonts w:ascii="Arial" w:hAnsi="Arial" w:cs="Arial"/>
          <w:sz w:val="24"/>
          <w:szCs w:val="24"/>
        </w:rPr>
      </w:pPr>
      <w:r w:rsidRPr="00C1718C">
        <w:rPr>
          <w:rFonts w:ascii="Arial" w:hAnsi="Arial" w:cs="Arial"/>
          <w:sz w:val="24"/>
          <w:szCs w:val="24"/>
        </w:rPr>
        <w:t xml:space="preserve">The </w:t>
      </w:r>
      <w:r w:rsidR="007363A7" w:rsidRPr="00C1718C">
        <w:rPr>
          <w:rFonts w:ascii="Arial" w:hAnsi="Arial" w:cs="Arial"/>
          <w:sz w:val="24"/>
          <w:szCs w:val="24"/>
        </w:rPr>
        <w:t xml:space="preserve">best option </w:t>
      </w:r>
      <w:r w:rsidR="00700871" w:rsidRPr="00C1718C">
        <w:rPr>
          <w:rFonts w:ascii="Arial" w:hAnsi="Arial" w:cs="Arial"/>
          <w:sz w:val="24"/>
          <w:szCs w:val="24"/>
        </w:rPr>
        <w:t>i</w:t>
      </w:r>
      <w:r w:rsidRPr="00C1718C">
        <w:rPr>
          <w:rFonts w:ascii="Arial" w:hAnsi="Arial" w:cs="Arial"/>
          <w:sz w:val="24"/>
          <w:szCs w:val="24"/>
        </w:rPr>
        <w:t xml:space="preserve">n suicide dashboard creation </w:t>
      </w:r>
      <w:r w:rsidR="007363A7" w:rsidRPr="00C1718C">
        <w:rPr>
          <w:rFonts w:ascii="Arial" w:hAnsi="Arial" w:cs="Arial"/>
          <w:sz w:val="24"/>
          <w:szCs w:val="24"/>
        </w:rPr>
        <w:t>was to create a web application from scratch. HighCharts and other JavaScript data visualization packages are great resources for this. The majority of user actions are covered by callbacks. They help you better control it by allowing you to submit data back to the server</w:t>
      </w:r>
      <w:r w:rsidR="00797A09"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"/>
          <w:id w:val="905106162"/>
          <w:placeholder>
            <w:docPart w:val="DefaultPlaceholder_-1854013440"/>
          </w:placeholder>
        </w:sdtPr>
        <w:sdtContent>
          <w:r w:rsidR="00863E39" w:rsidRPr="00863E39">
            <w:rPr>
              <w:rFonts w:ascii="Arial" w:hAnsi="Arial" w:cs="Arial"/>
              <w:color w:val="000000"/>
              <w:sz w:val="24"/>
              <w:szCs w:val="24"/>
            </w:rPr>
            <w:t>(The Analytics Club, 2021)</w:t>
          </w:r>
        </w:sdtContent>
      </w:sdt>
      <w:r w:rsidR="007363A7" w:rsidRPr="00C1718C">
        <w:rPr>
          <w:rFonts w:ascii="Arial" w:hAnsi="Arial" w:cs="Arial"/>
          <w:sz w:val="24"/>
          <w:szCs w:val="24"/>
        </w:rPr>
        <w:t>.</w:t>
      </w:r>
    </w:p>
    <w:p w14:paraId="6FF2C19E" w14:textId="10EE947F" w:rsidR="0026047E" w:rsidRPr="00C1718C" w:rsidRDefault="00881F80" w:rsidP="00FA55D1">
      <w:pPr>
        <w:spacing w:line="360" w:lineRule="auto"/>
        <w:jc w:val="both"/>
        <w:rPr>
          <w:rFonts w:ascii="Arial" w:hAnsi="Arial" w:cs="Arial"/>
          <w:color w:val="000000"/>
          <w:sz w:val="24"/>
          <w:szCs w:val="24"/>
        </w:rPr>
      </w:pPr>
      <w:r w:rsidRPr="00C1718C">
        <w:rPr>
          <w:rFonts w:ascii="Arial" w:hAnsi="Arial" w:cs="Arial"/>
          <w:sz w:val="24"/>
          <w:szCs w:val="24"/>
        </w:rPr>
        <w:t xml:space="preserve">Several </w:t>
      </w:r>
      <w:r w:rsidR="00355612" w:rsidRPr="00C1718C">
        <w:rPr>
          <w:rFonts w:ascii="Arial" w:hAnsi="Arial" w:cs="Arial"/>
          <w:sz w:val="24"/>
          <w:szCs w:val="24"/>
        </w:rPr>
        <w:t xml:space="preserve">apps have been made </w:t>
      </w:r>
      <w:r w:rsidR="00FA55D1" w:rsidRPr="00C1718C">
        <w:rPr>
          <w:rFonts w:ascii="Arial" w:hAnsi="Arial" w:cs="Arial"/>
          <w:sz w:val="24"/>
          <w:szCs w:val="24"/>
        </w:rPr>
        <w:t>like</w:t>
      </w:r>
      <w:r w:rsidR="00355612" w:rsidRPr="00C1718C">
        <w:rPr>
          <w:rFonts w:ascii="Arial" w:hAnsi="Arial" w:cs="Arial"/>
          <w:sz w:val="24"/>
          <w:szCs w:val="24"/>
        </w:rPr>
        <w:t xml:space="preserve"> suicide analysis dashboard</w:t>
      </w:r>
      <w:r w:rsidR="00666D8F" w:rsidRPr="00C1718C">
        <w:rPr>
          <w:rFonts w:ascii="Arial" w:hAnsi="Arial" w:cs="Arial"/>
          <w:sz w:val="24"/>
          <w:szCs w:val="24"/>
        </w:rPr>
        <w:t xml:space="preserve">, </w:t>
      </w:r>
      <w:r w:rsidRPr="00C1718C">
        <w:rPr>
          <w:rFonts w:ascii="Arial" w:hAnsi="Arial" w:cs="Arial"/>
          <w:sz w:val="24"/>
          <w:szCs w:val="24"/>
        </w:rPr>
        <w:t xml:space="preserve">Poverty and Equity </w:t>
      </w:r>
      <w:r w:rsidR="00AD2F9A" w:rsidRPr="00C1718C">
        <w:rPr>
          <w:rFonts w:ascii="Arial" w:hAnsi="Arial" w:cs="Arial"/>
          <w:sz w:val="24"/>
          <w:szCs w:val="24"/>
        </w:rPr>
        <w:t>Dashboard (</w:t>
      </w:r>
      <w:r w:rsidR="0044020A" w:rsidRPr="00C1718C">
        <w:rPr>
          <w:rFonts w:ascii="Arial" w:hAnsi="Arial" w:cs="Arial"/>
          <w:color w:val="000000"/>
          <w:sz w:val="24"/>
          <w:szCs w:val="24"/>
        </w:rPr>
        <w:t>2020)</w:t>
      </w:r>
      <w:r w:rsidRPr="00C1718C">
        <w:rPr>
          <w:rFonts w:ascii="Arial" w:hAnsi="Arial" w:cs="Arial"/>
          <w:color w:val="000000"/>
          <w:sz w:val="24"/>
          <w:szCs w:val="24"/>
        </w:rPr>
        <w:t xml:space="preserve"> was</w:t>
      </w:r>
      <w:r w:rsidR="00666D8F" w:rsidRPr="00C1718C">
        <w:rPr>
          <w:rFonts w:ascii="Arial" w:hAnsi="Arial" w:cs="Arial"/>
          <w:color w:val="000000"/>
          <w:sz w:val="24"/>
          <w:szCs w:val="24"/>
        </w:rPr>
        <w:t xml:space="preserve"> one of the main such inspirations for creating this application.</w:t>
      </w:r>
      <w:r w:rsidR="00FA55D1" w:rsidRPr="00C1718C">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C1718C">
        <w:rPr>
          <w:rFonts w:ascii="Arial" w:hAnsi="Arial" w:cs="Arial"/>
          <w:color w:val="000000"/>
          <w:sz w:val="24"/>
          <w:szCs w:val="24"/>
        </w:rPr>
        <w:t xml:space="preserve">Using Migration and Population Density data from </w:t>
      </w:r>
      <w:r w:rsidR="00E96720" w:rsidRPr="00C1718C">
        <w:rPr>
          <w:rFonts w:ascii="Arial" w:hAnsi="Arial" w:cs="Arial"/>
          <w:color w:val="000000"/>
          <w:sz w:val="24"/>
          <w:szCs w:val="24"/>
        </w:rPr>
        <w:t>World Bank</w:t>
      </w:r>
      <w:r w:rsidR="0026047E" w:rsidRPr="00C1718C">
        <w:rPr>
          <w:rFonts w:ascii="Arial" w:hAnsi="Arial" w:cs="Arial"/>
          <w:color w:val="000000"/>
          <w:sz w:val="24"/>
          <w:szCs w:val="24"/>
        </w:rPr>
        <w:t xml:space="preserve">. Dashboardom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
          <w:id w:val="-1537186030"/>
          <w:placeholder>
            <w:docPart w:val="33BD6FE42AB6433A882ACDC88736E7F6"/>
          </w:placeholder>
        </w:sdtPr>
        <w:sdtContent>
          <w:r w:rsidR="00863E39" w:rsidRPr="00863E39">
            <w:rPr>
              <w:rFonts w:ascii="Arial" w:hAnsi="Arial" w:cs="Arial"/>
              <w:color w:val="000000"/>
              <w:sz w:val="24"/>
              <w:szCs w:val="24"/>
            </w:rPr>
            <w:t>(2017)</w:t>
          </w:r>
        </w:sdtContent>
      </w:sdt>
      <w:r w:rsidR="0026047E" w:rsidRPr="00C1718C">
        <w:rPr>
          <w:rFonts w:ascii="Arial" w:hAnsi="Arial" w:cs="Arial"/>
          <w:color w:val="000000"/>
          <w:sz w:val="24"/>
          <w:szCs w:val="24"/>
        </w:rPr>
        <w:t xml:space="preserve"> has created a dashboard.</w:t>
      </w:r>
      <w:r w:rsidR="006F54B3" w:rsidRPr="00C1718C">
        <w:rPr>
          <w:rFonts w:ascii="Arial" w:hAnsi="Arial" w:cs="Arial"/>
          <w:color w:val="000000"/>
          <w:sz w:val="24"/>
          <w:szCs w:val="24"/>
        </w:rPr>
        <w:t xml:space="preserve"> Their dashboard was designed in a simple way without having </w:t>
      </w:r>
      <w:r w:rsidR="00602752" w:rsidRPr="00C1718C">
        <w:rPr>
          <w:rFonts w:ascii="Arial" w:hAnsi="Arial" w:cs="Arial"/>
          <w:color w:val="000000"/>
          <w:sz w:val="24"/>
          <w:szCs w:val="24"/>
        </w:rPr>
        <w:t>lots</w:t>
      </w:r>
      <w:r w:rsidR="006F54B3" w:rsidRPr="00C1718C">
        <w:rPr>
          <w:rFonts w:ascii="Arial" w:hAnsi="Arial" w:cs="Arial"/>
          <w:color w:val="000000"/>
          <w:sz w:val="24"/>
          <w:szCs w:val="24"/>
        </w:rPr>
        <w:t xml:space="preserve"> of </w:t>
      </w:r>
      <w:r w:rsidR="00E96720" w:rsidRPr="00C1718C">
        <w:rPr>
          <w:rFonts w:ascii="Arial" w:hAnsi="Arial" w:cs="Arial"/>
          <w:color w:val="000000"/>
          <w:sz w:val="24"/>
          <w:szCs w:val="24"/>
        </w:rPr>
        <w:t>CSS</w:t>
      </w:r>
      <w:r w:rsidR="006F54B3" w:rsidRPr="00C1718C">
        <w:rPr>
          <w:rFonts w:ascii="Arial" w:hAnsi="Arial" w:cs="Arial"/>
          <w:color w:val="000000"/>
          <w:sz w:val="24"/>
          <w:szCs w:val="24"/>
        </w:rPr>
        <w:t xml:space="preserve"> styles, but easily understandable for any non-technical person. </w:t>
      </w:r>
      <w:r w:rsidR="001A0531" w:rsidRPr="00C1718C">
        <w:rPr>
          <w:rFonts w:ascii="Arial" w:hAnsi="Arial" w:cs="Arial"/>
          <w:color w:val="000000"/>
          <w:sz w:val="24"/>
          <w:szCs w:val="24"/>
        </w:rPr>
        <w:t xml:space="preserve">They found that countries like Bahrain and Maldives have high migrant rate compared to other countries from the </w:t>
      </w:r>
      <w:r w:rsidR="001A0531" w:rsidRPr="00C1718C">
        <w:rPr>
          <w:rFonts w:ascii="Arial" w:hAnsi="Arial" w:cs="Arial"/>
          <w:color w:val="000000"/>
          <w:sz w:val="24"/>
          <w:szCs w:val="24"/>
        </w:rPr>
        <w:lastRenderedPageBreak/>
        <w:t xml:space="preserve">available </w:t>
      </w:r>
      <w:r w:rsidR="009562D9" w:rsidRPr="00C1718C">
        <w:rPr>
          <w:rFonts w:ascii="Arial" w:hAnsi="Arial" w:cs="Arial"/>
          <w:color w:val="000000"/>
          <w:sz w:val="24"/>
          <w:szCs w:val="24"/>
        </w:rPr>
        <w:t>world bank</w:t>
      </w:r>
      <w:r w:rsidR="001A0531" w:rsidRPr="00C1718C">
        <w:rPr>
          <w:rFonts w:ascii="Arial" w:hAnsi="Arial" w:cs="Arial"/>
          <w:color w:val="000000"/>
          <w:sz w:val="24"/>
          <w:szCs w:val="24"/>
        </w:rPr>
        <w:t xml:space="preserve"> data.</w:t>
      </w:r>
      <w:r w:rsidR="00C241AB" w:rsidRPr="00C1718C">
        <w:rPr>
          <w:rFonts w:ascii="Arial" w:hAnsi="Arial" w:cs="Arial"/>
          <w:color w:val="000000"/>
          <w:sz w:val="24"/>
          <w:szCs w:val="24"/>
        </w:rPr>
        <w:t xml:space="preserve"> Another simple visualization project made by real python for avocados </w:t>
      </w:r>
      <w:r w:rsidR="00C32186" w:rsidRPr="00C1718C">
        <w:rPr>
          <w:rFonts w:ascii="Arial" w:hAnsi="Arial" w:cs="Arial"/>
          <w:color w:val="000000"/>
          <w:sz w:val="24"/>
          <w:szCs w:val="24"/>
        </w:rPr>
        <w:t>sales in US</w:t>
      </w:r>
      <w:r w:rsidR="00C241AB" w:rsidRPr="00C1718C">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
          <w:id w:val="-1097556236"/>
          <w:placeholder>
            <w:docPart w:val="DefaultPlaceholder_-1854013440"/>
          </w:placeholder>
        </w:sdtPr>
        <w:sdtContent>
          <w:r w:rsidR="00863E39" w:rsidRPr="00863E39">
            <w:rPr>
              <w:rFonts w:ascii="Arial" w:hAnsi="Arial" w:cs="Arial"/>
              <w:color w:val="000000"/>
              <w:sz w:val="24"/>
              <w:szCs w:val="24"/>
            </w:rPr>
            <w:t>(2018)</w:t>
          </w:r>
        </w:sdtContent>
      </w:sdt>
      <w:r w:rsidR="00C241AB" w:rsidRPr="00C1718C">
        <w:rPr>
          <w:rFonts w:ascii="Arial" w:hAnsi="Arial" w:cs="Arial"/>
          <w:color w:val="000000"/>
          <w:sz w:val="24"/>
          <w:szCs w:val="24"/>
        </w:rPr>
        <w:t xml:space="preserve"> show</w:t>
      </w:r>
      <w:r w:rsidR="00A73568" w:rsidRPr="00C1718C">
        <w:rPr>
          <w:rFonts w:ascii="Arial" w:hAnsi="Arial" w:cs="Arial"/>
          <w:color w:val="000000"/>
          <w:sz w:val="24"/>
          <w:szCs w:val="24"/>
        </w:rPr>
        <w:t>s the</w:t>
      </w:r>
      <w:r w:rsidR="00C241AB" w:rsidRPr="00C1718C">
        <w:rPr>
          <w:rFonts w:ascii="Arial" w:hAnsi="Arial" w:cs="Arial"/>
          <w:color w:val="000000"/>
          <w:sz w:val="24"/>
          <w:szCs w:val="24"/>
        </w:rPr>
        <w:t xml:space="preserve"> simplest way from coding to deploying of python dash applications. </w:t>
      </w:r>
    </w:p>
    <w:p w14:paraId="1340A8F7" w14:textId="75AA019B" w:rsidR="002A150E" w:rsidRPr="00C1718C" w:rsidRDefault="00E70D5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Alexander Blaufuss </w:t>
      </w:r>
      <w:sdt>
        <w:sdtPr>
          <w:rPr>
            <w:rFonts w:ascii="Arial" w:hAnsi="Arial" w:cs="Arial"/>
            <w:color w:val="000000"/>
            <w:sz w:val="24"/>
            <w:szCs w:val="24"/>
          </w:rPr>
          <w:tag w:val="MENDELEY_CITATION_v3_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"/>
          <w:id w:val="-1201857691"/>
          <w:placeholder>
            <w:docPart w:val="DefaultPlaceholder_-1854013440"/>
          </w:placeholder>
        </w:sdtPr>
        <w:sdtContent>
          <w:r w:rsidR="00863E39" w:rsidRPr="00863E39">
            <w:rPr>
              <w:rFonts w:ascii="Arial" w:hAnsi="Arial" w:cs="Arial"/>
              <w:color w:val="000000"/>
              <w:sz w:val="24"/>
              <w:szCs w:val="24"/>
            </w:rPr>
            <w:t>(2020)</w:t>
          </w:r>
        </w:sdtContent>
      </w:sdt>
      <w:r w:rsidRPr="00C1718C">
        <w:rPr>
          <w:rFonts w:ascii="Arial" w:hAnsi="Arial" w:cs="Arial"/>
          <w:color w:val="000000"/>
          <w:sz w:val="24"/>
          <w:szCs w:val="24"/>
        </w:rPr>
        <w:t xml:space="preserve"> has created a blog on making a stock market prediction dashboard has made a simple but attractive way </w:t>
      </w:r>
      <w:r w:rsidR="00FE5398" w:rsidRPr="00C1718C">
        <w:rPr>
          <w:rFonts w:ascii="Arial" w:hAnsi="Arial" w:cs="Arial"/>
          <w:color w:val="000000"/>
          <w:sz w:val="24"/>
          <w:szCs w:val="24"/>
        </w:rPr>
        <w:t>for</w:t>
      </w:r>
      <w:r w:rsidRPr="00C1718C">
        <w:rPr>
          <w:rFonts w:ascii="Arial" w:hAnsi="Arial" w:cs="Arial"/>
          <w:color w:val="000000"/>
          <w:sz w:val="24"/>
          <w:szCs w:val="24"/>
        </w:rPr>
        <w:t xml:space="preserve"> </w:t>
      </w:r>
      <w:r w:rsidR="00FE5398" w:rsidRPr="00C1718C">
        <w:rPr>
          <w:rFonts w:ascii="Arial" w:hAnsi="Arial" w:cs="Arial"/>
          <w:color w:val="000000"/>
          <w:sz w:val="24"/>
          <w:szCs w:val="24"/>
        </w:rPr>
        <w:t xml:space="preserve">the public. This work was a good example to begin with.  </w:t>
      </w:r>
      <w:r w:rsidR="00C054A2" w:rsidRPr="00C1718C">
        <w:rPr>
          <w:rFonts w:ascii="Arial" w:hAnsi="Arial" w:cs="Arial"/>
          <w:color w:val="000000"/>
          <w:sz w:val="24"/>
          <w:szCs w:val="24"/>
        </w:rPr>
        <w:t>In dashboard visualisation, ‘designing’ has a very important role</w:t>
      </w:r>
      <w:r w:rsidR="00A22429" w:rsidRPr="00C1718C">
        <w:rPr>
          <w:rFonts w:ascii="Arial" w:hAnsi="Arial" w:cs="Arial"/>
          <w:color w:val="000000"/>
          <w:sz w:val="24"/>
          <w:szCs w:val="24"/>
        </w:rPr>
        <w:t xml:space="preserve">. Making the dashboard attractive is as important as </w:t>
      </w:r>
      <w:r w:rsidR="00520DD3" w:rsidRPr="00C1718C">
        <w:rPr>
          <w:rFonts w:ascii="Arial" w:hAnsi="Arial" w:cs="Arial"/>
          <w:color w:val="000000"/>
          <w:sz w:val="24"/>
          <w:szCs w:val="24"/>
        </w:rPr>
        <w:t>choosing right graphs for each combination of variables.</w:t>
      </w:r>
    </w:p>
    <w:p w14:paraId="231C58B1" w14:textId="3A80CBDB" w:rsidR="00A22429" w:rsidRPr="00C1718C"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Few </w:t>
      </w:r>
      <w:r w:rsidR="000C7717" w:rsidRPr="00C1718C">
        <w:rPr>
          <w:rFonts w:ascii="Arial" w:hAnsi="Arial" w:cs="Arial"/>
          <w:color w:val="000000"/>
          <w:sz w:val="24"/>
          <w:szCs w:val="24"/>
        </w:rPr>
        <w:t>examples</w:t>
      </w:r>
      <w:r w:rsidRPr="00C1718C">
        <w:rPr>
          <w:rFonts w:ascii="Arial" w:hAnsi="Arial" w:cs="Arial"/>
          <w:color w:val="000000"/>
          <w:sz w:val="24"/>
          <w:szCs w:val="24"/>
        </w:rPr>
        <w:t xml:space="preserve"> of dashboards have been discussed </w:t>
      </w:r>
      <w:r w:rsidR="005608A5" w:rsidRPr="00C1718C">
        <w:rPr>
          <w:rFonts w:ascii="Arial" w:hAnsi="Arial" w:cs="Arial"/>
          <w:color w:val="000000"/>
          <w:sz w:val="24"/>
          <w:szCs w:val="24"/>
        </w:rPr>
        <w:t>above;</w:t>
      </w:r>
      <w:r w:rsidRPr="00C1718C">
        <w:rPr>
          <w:rFonts w:ascii="Arial" w:hAnsi="Arial" w:cs="Arial"/>
          <w:color w:val="000000"/>
          <w:sz w:val="24"/>
          <w:szCs w:val="24"/>
        </w:rPr>
        <w:t xml:space="preserve"> next example would be the best amongst all of them. This dashboard is from Geckoboard </w:t>
      </w:r>
      <w:sdt>
        <w:sdtPr>
          <w:rPr>
            <w:rFonts w:ascii="Arial" w:hAnsi="Arial" w:cs="Arial"/>
            <w:color w:val="000000"/>
            <w:sz w:val="24"/>
            <w:szCs w:val="24"/>
          </w:rPr>
          <w:tag w:val="MENDELEY_CITATION_v3_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"/>
          <w:id w:val="-110368888"/>
          <w:placeholder>
            <w:docPart w:val="DefaultPlaceholder_-1854013440"/>
          </w:placeholder>
        </w:sdtPr>
        <w:sdtContent>
          <w:r w:rsidR="00863E39" w:rsidRPr="00863E39">
            <w:rPr>
              <w:rFonts w:ascii="Arial" w:hAnsi="Arial" w:cs="Arial"/>
              <w:color w:val="000000"/>
              <w:sz w:val="24"/>
              <w:szCs w:val="24"/>
            </w:rPr>
            <w:t>(2022)</w:t>
          </w:r>
        </w:sdtContent>
      </w:sdt>
      <w:r w:rsidR="000C7717" w:rsidRPr="00C1718C">
        <w:rPr>
          <w:rFonts w:ascii="Arial" w:hAnsi="Arial" w:cs="Arial"/>
          <w:color w:val="000000"/>
          <w:sz w:val="24"/>
          <w:szCs w:val="24"/>
        </w:rPr>
        <w:t>. The most attractive part of dashboard is the display of most relevant information highlighted in the dashboard.</w:t>
      </w:r>
      <w:r w:rsidR="00AF310E" w:rsidRPr="00C1718C">
        <w:rPr>
          <w:rFonts w:ascii="Arial" w:hAnsi="Arial" w:cs="Arial"/>
          <w:color w:val="000000"/>
          <w:sz w:val="24"/>
          <w:szCs w:val="24"/>
        </w:rPr>
        <w:t xml:space="preserve"> Colors are carefully chosen making a common color ton for the app. </w:t>
      </w:r>
      <w:r w:rsidR="005608A5" w:rsidRPr="00C1718C">
        <w:rPr>
          <w:rFonts w:ascii="Arial" w:hAnsi="Arial" w:cs="Arial"/>
          <w:color w:val="000000"/>
          <w:sz w:val="24"/>
          <w:szCs w:val="24"/>
        </w:rPr>
        <w:t xml:space="preserve">Any illiterate person could easily interpret the data that has been well organized as simple graphs in this dashboard.  </w:t>
      </w:r>
      <w:r w:rsidR="00BF59B8" w:rsidRPr="00C1718C">
        <w:rPr>
          <w:rFonts w:ascii="Arial" w:hAnsi="Arial" w:cs="Arial"/>
          <w:color w:val="000000"/>
          <w:sz w:val="24"/>
          <w:szCs w:val="24"/>
        </w:rPr>
        <w:t>It is</w:t>
      </w:r>
      <w:r w:rsidR="009F6BD4" w:rsidRPr="00C1718C">
        <w:rPr>
          <w:rFonts w:ascii="Arial" w:hAnsi="Arial" w:cs="Arial"/>
          <w:color w:val="000000"/>
          <w:sz w:val="24"/>
          <w:szCs w:val="24"/>
        </w:rPr>
        <w:t xml:space="preserve"> simple yet powerful is the time displayed on a corner of the dash app making it easier for visitors to see change in trend live with respect to time. </w:t>
      </w:r>
      <w:r w:rsidR="00643904" w:rsidRPr="00C1718C">
        <w:rPr>
          <w:rFonts w:ascii="Arial" w:hAnsi="Arial" w:cs="Arial"/>
          <w:color w:val="000000"/>
          <w:sz w:val="24"/>
          <w:szCs w:val="24"/>
        </w:rPr>
        <w:t>Overall,</w:t>
      </w:r>
      <w:r w:rsidR="00395F0C" w:rsidRPr="00C1718C">
        <w:rPr>
          <w:rFonts w:ascii="Arial" w:hAnsi="Arial" w:cs="Arial"/>
          <w:color w:val="000000"/>
          <w:sz w:val="24"/>
          <w:szCs w:val="24"/>
        </w:rPr>
        <w:t xml:space="preserve"> the dashboard stands out with easy and meaningful insights of the data which quite important in dashboard making.</w:t>
      </w:r>
    </w:p>
    <w:p w14:paraId="1F3C8677" w14:textId="500A6F82" w:rsidR="0049196A" w:rsidRPr="00C1718C"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Geckoboard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
          <w:id w:val="304980389"/>
          <w:placeholder>
            <w:docPart w:val="DefaultPlaceholder_-1854013440"/>
          </w:placeholder>
        </w:sdtPr>
        <w:sdtContent>
          <w:r w:rsidR="00863E39" w:rsidRPr="00863E39">
            <w:rPr>
              <w:rFonts w:ascii="Arial" w:hAnsi="Arial" w:cs="Arial"/>
              <w:color w:val="000000"/>
              <w:sz w:val="24"/>
              <w:szCs w:val="24"/>
            </w:rPr>
            <w:t>(2018)</w:t>
          </w:r>
        </w:sdtContent>
      </w:sdt>
      <w:r w:rsidR="00F7226A" w:rsidRPr="00C1718C">
        <w:rPr>
          <w:rFonts w:ascii="Arial" w:hAnsi="Arial" w:cs="Arial"/>
          <w:color w:val="000000"/>
          <w:sz w:val="24"/>
          <w:szCs w:val="24"/>
        </w:rPr>
        <w:t xml:space="preserve"> used ARIMA Model and they used dataset of natural and unnatural accidents in </w:t>
      </w:r>
      <w:r w:rsidR="005D51D8" w:rsidRPr="00C1718C">
        <w:rPr>
          <w:rFonts w:ascii="Arial" w:hAnsi="Arial" w:cs="Arial"/>
          <w:color w:val="000000"/>
          <w:sz w:val="24"/>
          <w:szCs w:val="24"/>
        </w:rPr>
        <w:t>India</w:t>
      </w:r>
      <w:r w:rsidR="00F7226A" w:rsidRPr="00C1718C">
        <w:rPr>
          <w:rFonts w:ascii="Arial" w:hAnsi="Arial" w:cs="Arial"/>
          <w:color w:val="000000"/>
          <w:sz w:val="24"/>
          <w:szCs w:val="24"/>
        </w:rPr>
        <w:t xml:space="preserve"> between 1967 to 2015. Their study shown that </w:t>
      </w:r>
      <w:r w:rsidR="00BC4ACF" w:rsidRPr="00C1718C">
        <w:rPr>
          <w:rFonts w:ascii="Arial" w:hAnsi="Arial" w:cs="Arial"/>
          <w:color w:val="000000"/>
          <w:sz w:val="24"/>
          <w:szCs w:val="24"/>
        </w:rPr>
        <w:t>ARIMA (</w:t>
      </w:r>
      <w:r w:rsidR="00F7226A" w:rsidRPr="00C1718C">
        <w:rPr>
          <w:rFonts w:ascii="Arial" w:hAnsi="Arial" w:cs="Arial"/>
          <w:color w:val="000000"/>
          <w:sz w:val="24"/>
          <w:szCs w:val="24"/>
        </w:rPr>
        <w:t>2,2,1) model is suitable for the prediction</w:t>
      </w:r>
      <w:r w:rsidR="00F5275B" w:rsidRPr="00C1718C">
        <w:rPr>
          <w:rFonts w:ascii="Arial" w:hAnsi="Arial" w:cs="Arial"/>
          <w:color w:val="000000"/>
          <w:sz w:val="24"/>
          <w:szCs w:val="24"/>
        </w:rPr>
        <w:t xml:space="preserve"> of</w:t>
      </w:r>
      <w:r w:rsidR="00F7226A" w:rsidRPr="00C1718C">
        <w:rPr>
          <w:rFonts w:ascii="Arial" w:hAnsi="Arial" w:cs="Arial"/>
          <w:color w:val="000000"/>
          <w:sz w:val="24"/>
          <w:szCs w:val="24"/>
        </w:rPr>
        <w:t xml:space="preserve"> </w:t>
      </w:r>
      <w:r w:rsidR="00626651" w:rsidRPr="00C1718C">
        <w:rPr>
          <w:rFonts w:ascii="Arial" w:hAnsi="Arial" w:cs="Arial"/>
          <w:color w:val="000000"/>
          <w:sz w:val="24"/>
          <w:szCs w:val="24"/>
        </w:rPr>
        <w:t>that</w:t>
      </w:r>
      <w:r w:rsidR="00F7226A" w:rsidRPr="00C1718C">
        <w:rPr>
          <w:rFonts w:ascii="Arial" w:hAnsi="Arial" w:cs="Arial"/>
          <w:color w:val="000000"/>
          <w:sz w:val="24"/>
          <w:szCs w:val="24"/>
        </w:rPr>
        <w:t xml:space="preserve"> dataset.</w:t>
      </w:r>
      <w:r w:rsidR="0008422E" w:rsidRPr="00C1718C">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863E39" w:rsidRPr="00863E39">
            <w:rPr>
              <w:rFonts w:ascii="Arial" w:hAnsi="Arial" w:cs="Arial"/>
              <w:color w:val="000000"/>
              <w:sz w:val="24"/>
              <w:szCs w:val="24"/>
            </w:rPr>
            <w:t>(2021)</w:t>
          </w:r>
        </w:sdtContent>
      </w:sdt>
      <w:r w:rsidR="0008422E" w:rsidRPr="00C1718C">
        <w:rPr>
          <w:rFonts w:ascii="Arial" w:hAnsi="Arial" w:cs="Arial"/>
          <w:color w:val="000000"/>
          <w:sz w:val="24"/>
          <w:szCs w:val="24"/>
        </w:rPr>
        <w:t xml:space="preserve"> found that Facebook Prophet </w:t>
      </w:r>
      <w:r w:rsidR="00F816F1" w:rsidRPr="00C1718C">
        <w:rPr>
          <w:rFonts w:ascii="Arial" w:hAnsi="Arial" w:cs="Arial"/>
          <w:color w:val="000000"/>
          <w:sz w:val="24"/>
          <w:szCs w:val="24"/>
        </w:rPr>
        <w:t>model outperformed</w:t>
      </w:r>
      <w:r w:rsidR="0008422E" w:rsidRPr="00C1718C">
        <w:rPr>
          <w:rFonts w:ascii="Arial" w:hAnsi="Arial" w:cs="Arial"/>
          <w:color w:val="000000"/>
          <w:sz w:val="24"/>
          <w:szCs w:val="24"/>
        </w:rPr>
        <w:t xml:space="preserve"> other models in terms of accuracy.</w:t>
      </w:r>
      <w:r w:rsidR="00EF363D" w:rsidRPr="00C1718C">
        <w:rPr>
          <w:rFonts w:ascii="Arial" w:hAnsi="Arial" w:cs="Arial"/>
          <w:color w:val="000000"/>
          <w:sz w:val="24"/>
          <w:szCs w:val="24"/>
        </w:rPr>
        <w:t xml:space="preserve"> They have used Addictive Model and ARIMA model along with Prophet model for the forecasting.</w:t>
      </w:r>
      <w:r w:rsidR="00DD312E" w:rsidRPr="00C1718C">
        <w:rPr>
          <w:rFonts w:ascii="Arial" w:hAnsi="Arial" w:cs="Arial"/>
          <w:color w:val="000000"/>
          <w:sz w:val="24"/>
          <w:szCs w:val="24"/>
        </w:rPr>
        <w:t xml:space="preserve"> The Prophet model have shown them better fit, less error, better prediction compared to the other two.</w:t>
      </w:r>
      <w:r w:rsidR="00930412" w:rsidRPr="00C1718C">
        <w:rPr>
          <w:rFonts w:ascii="Arial" w:hAnsi="Arial" w:cs="Arial"/>
          <w:color w:val="000000"/>
          <w:sz w:val="24"/>
          <w:szCs w:val="24"/>
        </w:rPr>
        <w:t xml:space="preserve"> Auto Regressive AR is issued in</w:t>
      </w:r>
      <w:r w:rsidR="00930412" w:rsidRPr="00C1718C">
        <w:rPr>
          <w:rFonts w:ascii="Arial" w:hAnsi="Arial" w:cs="Arial"/>
        </w:rPr>
        <w:t xml:space="preserve"> </w:t>
      </w:r>
      <w:r w:rsidR="00930412" w:rsidRPr="00C1718C">
        <w:rPr>
          <w:rFonts w:ascii="Arial" w:hAnsi="Arial" w:cs="Arial"/>
          <w:color w:val="000000"/>
          <w:sz w:val="24"/>
          <w:szCs w:val="24"/>
        </w:rPr>
        <w:t>forecast of wind speed by</w:t>
      </w:r>
      <w:r w:rsidR="00930412" w:rsidRPr="00C1718C">
        <w:rPr>
          <w:rFonts w:ascii="Arial" w:hAnsi="Arial" w:cs="Arial"/>
        </w:rPr>
        <w:t xml:space="preserve"> </w:t>
      </w:r>
      <w:r w:rsidR="00930412" w:rsidRPr="00C1718C">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863E39" w:rsidRPr="00863E39">
            <w:rPr>
              <w:rFonts w:ascii="Arial" w:hAnsi="Arial" w:cs="Arial"/>
              <w:color w:val="000000"/>
              <w:sz w:val="24"/>
              <w:szCs w:val="24"/>
            </w:rPr>
            <w:t>(1995)</w:t>
          </w:r>
        </w:sdtContent>
      </w:sdt>
      <w:r w:rsidR="00930412" w:rsidRPr="00C1718C">
        <w:rPr>
          <w:rFonts w:ascii="Arial" w:hAnsi="Arial" w:cs="Arial"/>
          <w:color w:val="000000"/>
          <w:sz w:val="24"/>
          <w:szCs w:val="24"/>
        </w:rPr>
        <w:t xml:space="preserve"> was a good example of how good AR Models on time series data. </w:t>
      </w:r>
      <w:r w:rsidR="00223A22" w:rsidRPr="00C1718C">
        <w:rPr>
          <w:rFonts w:ascii="Arial" w:hAnsi="Arial" w:cs="Arial"/>
          <w:color w:val="000000"/>
          <w:sz w:val="24"/>
          <w:szCs w:val="24"/>
        </w:rPr>
        <w:t>In this study the time varying parameters of AR model were modelled by smoothed, integrated random walk process.</w:t>
      </w:r>
      <w:r w:rsidR="0026047E" w:rsidRPr="00C1718C">
        <w:rPr>
          <w:rFonts w:ascii="Arial" w:hAnsi="Arial" w:cs="Arial"/>
          <w:color w:val="000000"/>
          <w:sz w:val="24"/>
          <w:szCs w:val="24"/>
        </w:rPr>
        <w:t xml:space="preserve"> </w:t>
      </w:r>
      <w:r w:rsidR="0044020A" w:rsidRPr="00C1718C">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C1718C">
        <w:rPr>
          <w:rFonts w:ascii="Arial" w:hAnsi="Arial" w:cs="Arial"/>
          <w:color w:val="000000"/>
          <w:sz w:val="24"/>
          <w:szCs w:val="24"/>
        </w:rPr>
        <w:t>Working with time series forecasting is an important part of this dissertation. I have several</w:t>
      </w:r>
      <w:r w:rsidR="0049196A" w:rsidRPr="00C1718C">
        <w:rPr>
          <w:rFonts w:ascii="Arial" w:hAnsi="Arial" w:cs="Arial"/>
          <w:sz w:val="24"/>
          <w:szCs w:val="24"/>
        </w:rPr>
        <w:t xml:space="preserve"> different targets in this dissertation including dashboard </w:t>
      </w:r>
      <w:r w:rsidR="0049196A" w:rsidRPr="00C1718C">
        <w:rPr>
          <w:rFonts w:ascii="Arial" w:hAnsi="Arial" w:cs="Arial"/>
          <w:sz w:val="24"/>
          <w:szCs w:val="24"/>
        </w:rPr>
        <w:lastRenderedPageBreak/>
        <w:t>visualization, forecast modelling, database management etc. I have been looking for ways to predict the number of suicides in upcoming years. This interest in time series and ML made me dive deep into sophisticated time series models like S</w:t>
      </w:r>
      <w:r w:rsidR="0049196A" w:rsidRPr="00C1718C">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C1718C">
        <w:rPr>
          <w:rFonts w:ascii="Arial" w:hAnsi="Arial" w:cs="Arial"/>
          <w:sz w:val="24"/>
          <w:szCs w:val="24"/>
        </w:rPr>
        <w:t xml:space="preserve">d, q), where p is the autoregressive order, d is the number of differences, and q is the moving average order. </w:t>
      </w:r>
    </w:p>
    <w:p w14:paraId="6FFF35E1" w14:textId="5A8EABD4" w:rsidR="0049196A" w:rsidRPr="00C1718C" w:rsidRDefault="0044020A" w:rsidP="0049196A">
      <w:pPr>
        <w:spacing w:line="360" w:lineRule="auto"/>
        <w:jc w:val="both"/>
        <w:rPr>
          <w:rFonts w:ascii="Arial" w:hAnsi="Arial" w:cs="Arial"/>
          <w:sz w:val="24"/>
          <w:szCs w:val="24"/>
        </w:rPr>
      </w:pPr>
      <w:r w:rsidRPr="00C1718C">
        <w:rPr>
          <w:rFonts w:ascii="Arial" w:hAnsi="Arial" w:cs="Arial"/>
          <w:color w:val="000000"/>
          <w:sz w:val="24"/>
          <w:szCs w:val="24"/>
        </w:rPr>
        <w:t>Vector Auto Regressive Model</w:t>
      </w:r>
      <w:r w:rsidR="0049196A" w:rsidRPr="00C1718C">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C1718C">
        <w:rPr>
          <w:rFonts w:ascii="Arial" w:hAnsi="Arial" w:cs="Arial"/>
          <w:sz w:val="24"/>
          <w:szCs w:val="24"/>
        </w:rPr>
        <w:t>model that relates current observations of a variable with past observations of itself and past observations of other variables in the system.</w:t>
      </w:r>
    </w:p>
    <w:p w14:paraId="58AB7FF0" w14:textId="4ED638B2" w:rsidR="005F6FD8" w:rsidRPr="00C1718C" w:rsidRDefault="0049196A">
      <w:pPr>
        <w:spacing w:line="360" w:lineRule="auto"/>
        <w:jc w:val="both"/>
        <w:rPr>
          <w:rFonts w:ascii="Arial" w:hAnsi="Arial" w:cs="Arial"/>
          <w:sz w:val="24"/>
          <w:szCs w:val="24"/>
        </w:rPr>
      </w:pPr>
      <w:r w:rsidRPr="00C1718C">
        <w:rPr>
          <w:rFonts w:ascii="Arial" w:hAnsi="Arial" w:cs="Arial"/>
          <w:sz w:val="24"/>
          <w:szCs w:val="24"/>
        </w:rPr>
        <w:t xml:space="preserve">Thirdly, we need a database server for data to be stored on the server. I will be using PSQL or ThisSQL servers for data storage and management. I want the data in this DB to be updated from time to time and this model </w:t>
      </w:r>
      <w:r w:rsidR="00AD2F9A" w:rsidRPr="00C1718C">
        <w:rPr>
          <w:rFonts w:ascii="Arial" w:hAnsi="Arial" w:cs="Arial"/>
          <w:sz w:val="24"/>
          <w:szCs w:val="24"/>
        </w:rPr>
        <w:t>must</w:t>
      </w:r>
      <w:r w:rsidRPr="00C1718C">
        <w:rPr>
          <w:rFonts w:ascii="Arial" w:hAnsi="Arial" w:cs="Arial"/>
          <w:sz w:val="24"/>
          <w:szCs w:val="24"/>
        </w:rPr>
        <w:t xml:space="preserve"> be updated based on the new data injected in each time. The reason for choosing these DB’s is the flexibility of usage and its syntax matching with Structured Query Language (SQL) minute differences. </w:t>
      </w:r>
    </w:p>
    <w:p w14:paraId="4C17F589" w14:textId="5FB1A7AE" w:rsidR="007566FF" w:rsidRPr="00C1718C" w:rsidRDefault="007566FF">
      <w:pPr>
        <w:spacing w:line="360" w:lineRule="auto"/>
        <w:jc w:val="both"/>
        <w:rPr>
          <w:rFonts w:ascii="Arial" w:hAnsi="Arial" w:cs="Arial"/>
          <w:b/>
          <w:bCs/>
          <w:sz w:val="27"/>
          <w:szCs w:val="27"/>
        </w:rPr>
      </w:pPr>
      <w:r w:rsidRPr="00C1718C">
        <w:rPr>
          <w:rFonts w:ascii="Arial" w:hAnsi="Arial" w:cs="Arial"/>
          <w:b/>
          <w:bCs/>
          <w:sz w:val="27"/>
          <w:szCs w:val="27"/>
        </w:rPr>
        <w:t>2.</w:t>
      </w:r>
      <w:r w:rsidR="00067575" w:rsidRPr="00C1718C">
        <w:rPr>
          <w:rFonts w:ascii="Arial" w:hAnsi="Arial" w:cs="Arial"/>
          <w:b/>
          <w:bCs/>
          <w:sz w:val="27"/>
          <w:szCs w:val="27"/>
        </w:rPr>
        <w:t>2</w:t>
      </w:r>
      <w:r w:rsidRPr="00C1718C">
        <w:rPr>
          <w:rFonts w:ascii="Arial" w:hAnsi="Arial" w:cs="Arial"/>
          <w:b/>
          <w:bCs/>
          <w:sz w:val="27"/>
          <w:szCs w:val="27"/>
        </w:rPr>
        <w:t xml:space="preserve"> Suicide Analysis</w:t>
      </w:r>
    </w:p>
    <w:p w14:paraId="04A4325C" w14:textId="1DB91BF6" w:rsidR="00C9054C" w:rsidRPr="00C1718C" w:rsidRDefault="007566FF" w:rsidP="00FD4C1A">
      <w:pPr>
        <w:spacing w:line="360" w:lineRule="auto"/>
        <w:jc w:val="both"/>
        <w:rPr>
          <w:rFonts w:ascii="Arial" w:hAnsi="Arial" w:cs="Arial"/>
          <w:sz w:val="24"/>
          <w:szCs w:val="24"/>
        </w:rPr>
      </w:pPr>
      <w:r w:rsidRPr="00C1718C">
        <w:rPr>
          <w:rFonts w:ascii="Arial" w:hAnsi="Arial" w:cs="Arial"/>
          <w:sz w:val="24"/>
          <w:szCs w:val="24"/>
        </w:rPr>
        <w:t xml:space="preserve">“Data is a precious thing and will last longer than the systems themselves.”, this is </w:t>
      </w:r>
      <w:r w:rsidR="0040334D" w:rsidRPr="00C1718C">
        <w:rPr>
          <w:rFonts w:ascii="Arial" w:hAnsi="Arial" w:cs="Arial"/>
          <w:sz w:val="24"/>
          <w:szCs w:val="24"/>
        </w:rPr>
        <w:t>a quote</w:t>
      </w:r>
      <w:r w:rsidRPr="00C1718C">
        <w:rPr>
          <w:rFonts w:ascii="Arial" w:hAnsi="Arial" w:cs="Arial"/>
          <w:sz w:val="24"/>
          <w:szCs w:val="24"/>
        </w:rPr>
        <w:t xml:space="preserve"> from Mr. Tim Berners-Lee, founder of the World Wide Web.</w:t>
      </w:r>
      <w:r w:rsidR="00CF16D1" w:rsidRPr="00C1718C">
        <w:rPr>
          <w:rFonts w:ascii="Arial" w:hAnsi="Arial" w:cs="Arial"/>
          <w:sz w:val="24"/>
          <w:szCs w:val="24"/>
        </w:rPr>
        <w:t xml:space="preserve"> Data is the new energy source to fuel the tech industry</w:t>
      </w:r>
      <w:r w:rsidR="005D0710" w:rsidRPr="00C1718C">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0B7A48CF" w:rsidR="00283466" w:rsidRPr="00C1718C" w:rsidRDefault="00283466" w:rsidP="00283466">
      <w:pPr>
        <w:spacing w:line="360" w:lineRule="auto"/>
        <w:rPr>
          <w:rFonts w:ascii="Arial" w:hAnsi="Arial" w:cs="Arial"/>
          <w:sz w:val="24"/>
          <w:szCs w:val="24"/>
        </w:rPr>
      </w:pPr>
      <w:r w:rsidRPr="00C1718C">
        <w:rPr>
          <w:rFonts w:ascii="Arial" w:hAnsi="Arial" w:cs="Arial"/>
          <w:sz w:val="24"/>
          <w:szCs w:val="24"/>
        </w:rPr>
        <w:t xml:space="preserve">What is Time Series </w:t>
      </w:r>
      <w:r w:rsidR="00A911DD" w:rsidRPr="00C1718C">
        <w:rPr>
          <w:rFonts w:ascii="Arial" w:hAnsi="Arial" w:cs="Arial"/>
          <w:sz w:val="24"/>
          <w:szCs w:val="24"/>
        </w:rPr>
        <w:t>Analysis?</w:t>
      </w:r>
    </w:p>
    <w:p w14:paraId="54C10703" w14:textId="05FB5777" w:rsidR="00283466" w:rsidRPr="00C1718C" w:rsidRDefault="00283466" w:rsidP="00DC5522">
      <w:pPr>
        <w:spacing w:line="360" w:lineRule="auto"/>
        <w:jc w:val="both"/>
        <w:rPr>
          <w:rFonts w:ascii="Arial" w:hAnsi="Arial" w:cs="Arial"/>
          <w:sz w:val="24"/>
          <w:szCs w:val="24"/>
        </w:rPr>
      </w:pPr>
      <w:r w:rsidRPr="00C1718C">
        <w:rPr>
          <w:rFonts w:ascii="Arial" w:hAnsi="Arial" w:cs="Arial"/>
          <w:sz w:val="24"/>
          <w:szCs w:val="24"/>
        </w:rPr>
        <w:t xml:space="preserve">A particular method of examining a set of data points gathered over </w:t>
      </w:r>
      <w:r w:rsidR="00984335" w:rsidRPr="00C1718C">
        <w:rPr>
          <w:rFonts w:ascii="Arial" w:hAnsi="Arial" w:cs="Arial"/>
          <w:sz w:val="24"/>
          <w:szCs w:val="24"/>
        </w:rPr>
        <w:t>a period</w:t>
      </w:r>
      <w:r w:rsidRPr="00C1718C">
        <w:rPr>
          <w:rFonts w:ascii="Arial" w:hAnsi="Arial" w:cs="Arial"/>
          <w:sz w:val="24"/>
          <w:szCs w:val="24"/>
        </w:rPr>
        <w:t xml:space="preserve"> is called a</w:t>
      </w:r>
      <w:r w:rsidR="007D5FCA" w:rsidRPr="00C1718C">
        <w:rPr>
          <w:rFonts w:ascii="Arial" w:hAnsi="Arial" w:cs="Arial"/>
          <w:sz w:val="24"/>
          <w:szCs w:val="24"/>
        </w:rPr>
        <w:t>s</w:t>
      </w:r>
      <w:r w:rsidRPr="00C1718C">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863E39" w:rsidRPr="00863E39">
            <w:rPr>
              <w:rFonts w:ascii="Arial" w:eastAsia="Times New Roman" w:hAnsi="Arial" w:cs="Arial"/>
              <w:color w:val="000000"/>
              <w:sz w:val="24"/>
              <w:szCs w:val="24"/>
            </w:rPr>
            <w:t>(Tableau)</w:t>
          </w:r>
        </w:sdtContent>
      </w:sdt>
      <w:r w:rsidRPr="00C1718C">
        <w:rPr>
          <w:rFonts w:ascii="Arial" w:hAnsi="Arial" w:cs="Arial"/>
          <w:sz w:val="24"/>
          <w:szCs w:val="24"/>
        </w:rPr>
        <w:t xml:space="preserve">. </w:t>
      </w:r>
      <w:r w:rsidR="00252C7D" w:rsidRPr="00C1718C">
        <w:rPr>
          <w:rFonts w:ascii="Arial" w:hAnsi="Arial" w:cs="Arial"/>
          <w:sz w:val="24"/>
          <w:szCs w:val="24"/>
        </w:rPr>
        <w:t xml:space="preserve">Organizations can effectively comprehend systemic </w:t>
      </w:r>
      <w:r w:rsidR="00252C7D" w:rsidRPr="00C1718C">
        <w:rPr>
          <w:rFonts w:ascii="Arial" w:hAnsi="Arial" w:cs="Arial"/>
          <w:sz w:val="24"/>
          <w:szCs w:val="24"/>
        </w:rPr>
        <w:lastRenderedPageBreak/>
        <w:t>patterns across time by using time series analysis. Business users can study seasonal trends and learn more about its causes using data visualizations.</w:t>
      </w:r>
    </w:p>
    <w:p w14:paraId="41932B7D" w14:textId="7AD90649" w:rsidR="00283466" w:rsidRPr="00C1718C" w:rsidRDefault="002D3C1D" w:rsidP="00283466">
      <w:pPr>
        <w:spacing w:line="360" w:lineRule="auto"/>
        <w:rPr>
          <w:rFonts w:ascii="Arial" w:hAnsi="Arial" w:cs="Arial"/>
          <w:color w:val="000000"/>
          <w:sz w:val="24"/>
          <w:szCs w:val="24"/>
        </w:rPr>
      </w:pPr>
      <w:r w:rsidRPr="00C1718C">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863E39" w:rsidRPr="00863E39">
            <w:rPr>
              <w:rFonts w:ascii="Arial" w:hAnsi="Arial" w:cs="Arial"/>
              <w:color w:val="000000"/>
              <w:sz w:val="24"/>
              <w:szCs w:val="24"/>
            </w:rPr>
            <w:t>(Chatfield, 2000)</w:t>
          </w:r>
        </w:sdtContent>
      </w:sdt>
      <w:r w:rsidRPr="00C1718C">
        <w:rPr>
          <w:rFonts w:ascii="Arial" w:hAnsi="Arial" w:cs="Arial"/>
          <w:color w:val="000000"/>
          <w:sz w:val="24"/>
          <w:szCs w:val="24"/>
        </w:rPr>
        <w:t>.</w:t>
      </w:r>
    </w:p>
    <w:p w14:paraId="1F617C65" w14:textId="4D91C684"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(a) </w:t>
      </w:r>
      <w:r w:rsidR="008347AC" w:rsidRPr="00C1718C">
        <w:rPr>
          <w:rFonts w:ascii="Arial" w:hAnsi="Arial" w:cs="Arial"/>
          <w:sz w:val="24"/>
          <w:szCs w:val="24"/>
        </w:rPr>
        <w:t>Judgmental</w:t>
      </w:r>
      <w:r w:rsidRPr="00C1718C">
        <w:rPr>
          <w:rFonts w:ascii="Arial" w:hAnsi="Arial" w:cs="Arial"/>
          <w:sz w:val="24"/>
          <w:szCs w:val="24"/>
        </w:rPr>
        <w:t xml:space="preserve"> </w:t>
      </w:r>
      <w:r w:rsidR="00183DE3" w:rsidRPr="00C1718C">
        <w:rPr>
          <w:rFonts w:ascii="Arial" w:hAnsi="Arial" w:cs="Arial"/>
          <w:sz w:val="24"/>
          <w:szCs w:val="24"/>
        </w:rPr>
        <w:t>forecasts:</w:t>
      </w:r>
      <w:r w:rsidRPr="00C1718C">
        <w:rPr>
          <w:rFonts w:ascii="Arial" w:hAnsi="Arial" w:cs="Arial"/>
          <w:sz w:val="24"/>
          <w:szCs w:val="24"/>
        </w:rPr>
        <w:t xml:space="preserve"> using subjective judgment, intuition, "inside" commercial knowledge, and any additional pertinent data.</w:t>
      </w:r>
    </w:p>
    <w:p w14:paraId="79EDF0DA" w14:textId="7CCEF88C"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(b) Univariate </w:t>
      </w:r>
      <w:r w:rsidR="00183DE3" w:rsidRPr="00C1718C">
        <w:rPr>
          <w:rFonts w:ascii="Arial" w:hAnsi="Arial" w:cs="Arial"/>
          <w:sz w:val="24"/>
          <w:szCs w:val="24"/>
        </w:rPr>
        <w:t>forecasts:</w:t>
      </w:r>
      <w:r w:rsidRPr="00C1718C">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(c) Multivariate </w:t>
      </w:r>
      <w:r w:rsidR="00183DE3" w:rsidRPr="00C1718C">
        <w:rPr>
          <w:rFonts w:ascii="Arial" w:hAnsi="Arial" w:cs="Arial"/>
          <w:sz w:val="24"/>
          <w:szCs w:val="24"/>
        </w:rPr>
        <w:t>forecasts:</w:t>
      </w:r>
      <w:r w:rsidRPr="00C1718C">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C1718C" w:rsidRDefault="00816BED" w:rsidP="00876A8B">
      <w:pPr>
        <w:spacing w:line="360" w:lineRule="auto"/>
        <w:jc w:val="both"/>
        <w:rPr>
          <w:rFonts w:ascii="Arial" w:hAnsi="Arial" w:cs="Arial"/>
          <w:sz w:val="24"/>
          <w:szCs w:val="24"/>
        </w:rPr>
      </w:pPr>
      <w:r w:rsidRPr="00C1718C">
        <w:rPr>
          <w:rFonts w:ascii="Arial" w:hAnsi="Arial" w:cs="Arial"/>
          <w:sz w:val="24"/>
          <w:szCs w:val="24"/>
        </w:rPr>
        <w:t>There are a wide variety of problems that time series algorithms may resolve. Companies with large sales teams</w:t>
      </w:r>
      <w:r w:rsidR="0076007E" w:rsidRPr="00C1718C">
        <w:rPr>
          <w:rFonts w:ascii="Arial" w:hAnsi="Arial" w:cs="Arial"/>
          <w:sz w:val="24"/>
          <w:szCs w:val="24"/>
        </w:rPr>
        <w:t xml:space="preserve"> employ</w:t>
      </w:r>
      <w:r w:rsidRPr="00C1718C">
        <w:rPr>
          <w:rFonts w:ascii="Arial" w:hAnsi="Arial" w:cs="Arial"/>
          <w:sz w:val="24"/>
          <w:szCs w:val="24"/>
        </w:rPr>
        <w:t xml:space="preserve"> time series forecasting to help them make better business decisions.</w:t>
      </w:r>
      <w:r w:rsidR="00AF0140" w:rsidRPr="00C1718C">
        <w:rPr>
          <w:rFonts w:ascii="Arial" w:hAnsi="Arial" w:cs="Arial"/>
        </w:rPr>
        <w:t xml:space="preserve"> </w:t>
      </w:r>
      <w:r w:rsidR="00AF0140" w:rsidRPr="00C1718C">
        <w:rPr>
          <w:rFonts w:ascii="Arial" w:hAnsi="Arial" w:cs="Arial"/>
          <w:sz w:val="24"/>
          <w:szCs w:val="24"/>
        </w:rPr>
        <w:t>For example, a few of these concrete examples of these potential uses are</w:t>
      </w:r>
    </w:p>
    <w:p w14:paraId="059D660E"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estimating a stock's daily closing price.</w:t>
      </w:r>
    </w:p>
    <w:p w14:paraId="0260E1C2"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estimating a store's daily unit sales of a product.</w:t>
      </w:r>
    </w:p>
    <w:p w14:paraId="59C18B91"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predicting a state's unemployment rate each quarter.</w:t>
      </w:r>
    </w:p>
    <w:p w14:paraId="32ADD142" w14:textId="0EA4CA47" w:rsidR="00002C03" w:rsidRPr="00C1718C" w:rsidRDefault="00AF0140" w:rsidP="00DD78BE">
      <w:pPr>
        <w:pStyle w:val="ListParagraph"/>
        <w:numPr>
          <w:ilvl w:val="0"/>
          <w:numId w:val="6"/>
        </w:numPr>
        <w:spacing w:line="480" w:lineRule="auto"/>
        <w:jc w:val="both"/>
        <w:rPr>
          <w:rFonts w:ascii="Arial" w:hAnsi="Arial" w:cs="Arial"/>
          <w:sz w:val="24"/>
          <w:szCs w:val="24"/>
        </w:rPr>
      </w:pPr>
      <w:r w:rsidRPr="00C1718C">
        <w:rPr>
          <w:rFonts w:ascii="Arial" w:hAnsi="Arial" w:cs="Arial"/>
          <w:sz w:val="24"/>
          <w:szCs w:val="24"/>
        </w:rPr>
        <w:t>estimating the daily average price of gasoline.</w:t>
      </w:r>
    </w:p>
    <w:p w14:paraId="4B98AF6F" w14:textId="07DB14EB" w:rsidR="00AF0140" w:rsidRPr="00C1718C" w:rsidRDefault="00002C03" w:rsidP="00DD78BE">
      <w:pPr>
        <w:spacing w:line="480" w:lineRule="auto"/>
        <w:jc w:val="both"/>
        <w:rPr>
          <w:rFonts w:ascii="Arial" w:hAnsi="Arial" w:cs="Arial"/>
          <w:b/>
          <w:bCs/>
          <w:sz w:val="28"/>
          <w:szCs w:val="28"/>
        </w:rPr>
      </w:pPr>
      <w:r w:rsidRPr="00C1718C">
        <w:rPr>
          <w:rFonts w:ascii="Arial" w:hAnsi="Arial" w:cs="Arial"/>
          <w:b/>
          <w:bCs/>
          <w:sz w:val="28"/>
          <w:szCs w:val="28"/>
        </w:rPr>
        <w:t xml:space="preserve">2.3 </w:t>
      </w:r>
      <w:r w:rsidR="00A85E0F" w:rsidRPr="00C1718C">
        <w:rPr>
          <w:rFonts w:ascii="Arial" w:hAnsi="Arial" w:cs="Arial"/>
          <w:b/>
          <w:bCs/>
          <w:sz w:val="28"/>
          <w:szCs w:val="28"/>
        </w:rPr>
        <w:t>Limitations on Suicide Analysis</w:t>
      </w:r>
    </w:p>
    <w:p w14:paraId="64AAE95E" w14:textId="703C34CC" w:rsidR="00DE0326" w:rsidRPr="00C1718C" w:rsidRDefault="00FE43DD" w:rsidP="00876A8B">
      <w:pPr>
        <w:spacing w:line="360" w:lineRule="auto"/>
        <w:jc w:val="both"/>
        <w:rPr>
          <w:rFonts w:ascii="Arial" w:hAnsi="Arial" w:cs="Arial"/>
          <w:sz w:val="24"/>
          <w:szCs w:val="24"/>
        </w:rPr>
      </w:pPr>
      <w:r w:rsidRPr="00C1718C">
        <w:rPr>
          <w:rFonts w:ascii="Arial" w:hAnsi="Arial" w:cs="Arial"/>
          <w:sz w:val="24"/>
          <w:szCs w:val="24"/>
        </w:rPr>
        <w:t xml:space="preserve">Each suicide that occurs in the world has a different set of causes since there are thousands, if not millions, of reasons why people commit suicide. A dataset that has already been aggregated won't produce empirical findings. Personal data must also be gathered and examined </w:t>
      </w:r>
      <w:r w:rsidR="000421B4" w:rsidRPr="00C1718C">
        <w:rPr>
          <w:rFonts w:ascii="Arial" w:hAnsi="Arial" w:cs="Arial"/>
          <w:sz w:val="24"/>
          <w:szCs w:val="24"/>
        </w:rPr>
        <w:t>to</w:t>
      </w:r>
      <w:r w:rsidRPr="00C1718C">
        <w:rPr>
          <w:rFonts w:ascii="Arial" w:hAnsi="Arial" w:cs="Arial"/>
          <w:sz w:val="24"/>
          <w:szCs w:val="24"/>
        </w:rPr>
        <w:t xml:space="preserve"> draw more </w:t>
      </w:r>
      <w:r w:rsidR="00E27FCB" w:rsidRPr="00C1718C">
        <w:rPr>
          <w:rFonts w:ascii="Arial" w:hAnsi="Arial" w:cs="Arial"/>
          <w:sz w:val="24"/>
          <w:szCs w:val="24"/>
        </w:rPr>
        <w:t>specific</w:t>
      </w:r>
      <w:r w:rsidRPr="00C1718C">
        <w:rPr>
          <w:rFonts w:ascii="Arial" w:hAnsi="Arial" w:cs="Arial"/>
          <w:sz w:val="24"/>
          <w:szCs w:val="24"/>
        </w:rPr>
        <w:t xml:space="preserve"> conclusions about the causes of those fatalities.</w:t>
      </w:r>
    </w:p>
    <w:p w14:paraId="6A97D9C9" w14:textId="3BD8737A" w:rsidR="00372225" w:rsidRPr="00C1718C" w:rsidRDefault="00D10EC5" w:rsidP="00372225">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 xml:space="preserve">Country Names </w:t>
      </w:r>
      <w:r w:rsidR="005C7B75" w:rsidRPr="00C1718C">
        <w:rPr>
          <w:rFonts w:ascii="Arial" w:hAnsi="Arial" w:cs="Arial"/>
          <w:sz w:val="24"/>
          <w:szCs w:val="24"/>
        </w:rPr>
        <w:t>Missing:</w:t>
      </w:r>
      <w:r w:rsidRPr="00C1718C">
        <w:rPr>
          <w:rFonts w:ascii="Arial" w:hAnsi="Arial" w:cs="Arial"/>
          <w:sz w:val="24"/>
          <w:szCs w:val="24"/>
        </w:rPr>
        <w:t xml:space="preserve"> </w:t>
      </w:r>
      <w:r w:rsidR="00D5134C" w:rsidRPr="00C1718C">
        <w:rPr>
          <w:rFonts w:ascii="Arial" w:hAnsi="Arial" w:cs="Arial"/>
          <w:sz w:val="24"/>
          <w:szCs w:val="24"/>
        </w:rPr>
        <w:t xml:space="preserve">The analysis would have been more insightful if there had been data </w:t>
      </w:r>
      <w:r w:rsidR="00C52A3B" w:rsidRPr="00C1718C">
        <w:rPr>
          <w:rFonts w:ascii="Arial" w:hAnsi="Arial" w:cs="Arial"/>
          <w:sz w:val="24"/>
          <w:szCs w:val="24"/>
        </w:rPr>
        <w:t>available from</w:t>
      </w:r>
      <w:r w:rsidR="00D5134C" w:rsidRPr="00C1718C">
        <w:rPr>
          <w:rFonts w:ascii="Arial" w:hAnsi="Arial" w:cs="Arial"/>
          <w:sz w:val="24"/>
          <w:szCs w:val="24"/>
        </w:rPr>
        <w:t xml:space="preserve"> every country in the world as there are many nations missing from the dataset.</w:t>
      </w:r>
    </w:p>
    <w:p w14:paraId="60808EBB" w14:textId="5C985D4B" w:rsidR="00D063DA" w:rsidRPr="00C1718C" w:rsidRDefault="00B62904" w:rsidP="001F03C9">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lastRenderedPageBreak/>
        <w:t xml:space="preserve">Server </w:t>
      </w:r>
      <w:r w:rsidR="005C7B75" w:rsidRPr="00C1718C">
        <w:rPr>
          <w:rFonts w:ascii="Arial" w:hAnsi="Arial" w:cs="Arial"/>
          <w:sz w:val="24"/>
          <w:szCs w:val="24"/>
        </w:rPr>
        <w:t>Requirements:</w:t>
      </w:r>
      <w:r w:rsidRPr="00C1718C">
        <w:rPr>
          <w:rFonts w:ascii="Arial" w:hAnsi="Arial" w:cs="Arial"/>
          <w:sz w:val="24"/>
          <w:szCs w:val="24"/>
        </w:rPr>
        <w:t xml:space="preserve">  Handling such large dataset requires more server capacity</w:t>
      </w:r>
      <w:r w:rsidR="002F4D50" w:rsidRPr="00C1718C">
        <w:rPr>
          <w:rFonts w:ascii="Arial" w:hAnsi="Arial" w:cs="Arial"/>
          <w:sz w:val="24"/>
          <w:szCs w:val="24"/>
        </w:rPr>
        <w:t xml:space="preserve"> run the model time to time.</w:t>
      </w:r>
      <w:r w:rsidR="003F0CED" w:rsidRPr="00C1718C">
        <w:rPr>
          <w:rFonts w:ascii="Arial" w:hAnsi="Arial" w:cs="Arial"/>
          <w:sz w:val="24"/>
          <w:szCs w:val="24"/>
        </w:rPr>
        <w:t xml:space="preserve"> Current server is only capable of running models with </w:t>
      </w:r>
      <w:r w:rsidR="008E70E2" w:rsidRPr="00C1718C">
        <w:rPr>
          <w:rFonts w:ascii="Arial" w:hAnsi="Arial" w:cs="Arial"/>
          <w:sz w:val="24"/>
          <w:szCs w:val="24"/>
        </w:rPr>
        <w:t>a smaller</w:t>
      </w:r>
      <w:r w:rsidR="003F0CED" w:rsidRPr="00C1718C">
        <w:rPr>
          <w:rFonts w:ascii="Arial" w:hAnsi="Arial" w:cs="Arial"/>
          <w:sz w:val="24"/>
          <w:szCs w:val="24"/>
        </w:rPr>
        <w:t xml:space="preserve"> number of records, so the project is made in such a way that I can be run only once in every week.</w:t>
      </w:r>
    </w:p>
    <w:p w14:paraId="5C3FF06B" w14:textId="2B3E1208" w:rsidR="00033FAD" w:rsidRPr="00C1718C" w:rsidRDefault="00280AC8" w:rsidP="001F03C9">
      <w:pPr>
        <w:spacing w:line="360" w:lineRule="auto"/>
        <w:jc w:val="both"/>
        <w:rPr>
          <w:rFonts w:ascii="Arial" w:hAnsi="Arial" w:cs="Arial"/>
          <w:b/>
          <w:bCs/>
          <w:sz w:val="27"/>
          <w:szCs w:val="27"/>
        </w:rPr>
      </w:pPr>
      <w:r w:rsidRPr="00C1718C">
        <w:rPr>
          <w:rFonts w:ascii="Arial" w:hAnsi="Arial" w:cs="Arial"/>
          <w:b/>
          <w:bCs/>
          <w:sz w:val="28"/>
          <w:szCs w:val="28"/>
        </w:rPr>
        <w:t>2.</w:t>
      </w:r>
      <w:r w:rsidR="001E16D2">
        <w:rPr>
          <w:rFonts w:ascii="Arial" w:hAnsi="Arial" w:cs="Arial"/>
          <w:b/>
          <w:bCs/>
          <w:sz w:val="28"/>
          <w:szCs w:val="28"/>
        </w:rPr>
        <w:t>4</w:t>
      </w:r>
      <w:r w:rsidRPr="00C1718C">
        <w:rPr>
          <w:rFonts w:ascii="Arial" w:hAnsi="Arial" w:cs="Arial"/>
          <w:b/>
          <w:bCs/>
          <w:sz w:val="28"/>
          <w:szCs w:val="28"/>
        </w:rPr>
        <w:t xml:space="preserve"> A hope to control suicides</w:t>
      </w:r>
    </w:p>
    <w:p w14:paraId="6E4394D8" w14:textId="1E63D51D" w:rsidR="00EB6C9D" w:rsidRPr="00C1718C" w:rsidRDefault="00EB6C9D" w:rsidP="001F03C9">
      <w:pPr>
        <w:spacing w:line="360" w:lineRule="auto"/>
        <w:jc w:val="both"/>
        <w:rPr>
          <w:rFonts w:ascii="Arial" w:hAnsi="Arial" w:cs="Arial"/>
          <w:sz w:val="24"/>
          <w:szCs w:val="24"/>
        </w:rPr>
      </w:pPr>
      <w:r w:rsidRPr="00C1718C">
        <w:rPr>
          <w:rFonts w:ascii="Arial" w:hAnsi="Arial" w:cs="Arial"/>
          <w:sz w:val="24"/>
          <w:szCs w:val="24"/>
        </w:rPr>
        <w:t>As suicide deaths continue to rise, it is creating serious problems for the global public healthcare system. In several nations, including Russia and Ukraine, attempts to find a solution for the suicide inclination have failed.</w:t>
      </w:r>
      <w:r w:rsidR="00A63C71" w:rsidRPr="00C1718C">
        <w:rPr>
          <w:rFonts w:ascii="Arial" w:hAnsi="Arial" w:cs="Arial"/>
          <w:sz w:val="24"/>
          <w:szCs w:val="24"/>
        </w:rPr>
        <w:t xml:space="preserve"> The only way to solve this problem is by providing mental, medical, and financial support for those who in need.</w:t>
      </w:r>
    </w:p>
    <w:p w14:paraId="691E7FA5" w14:textId="3BB0EA34" w:rsidR="00A63C71" w:rsidRPr="00C1718C" w:rsidRDefault="00000000" w:rsidP="001F03C9">
      <w:pPr>
        <w:spacing w:line="360" w:lineRule="auto"/>
        <w:jc w:val="both"/>
        <w:rPr>
          <w:rFonts w:ascii="Arial" w:hAnsi="Arial" w:cs="Arial"/>
          <w:color w:val="000000"/>
          <w:sz w:val="24"/>
          <w:szCs w:val="24"/>
        </w:rPr>
      </w:pPr>
      <w:sdt>
        <w:sdtPr>
          <w:rPr>
            <w:rFonts w:ascii="Arial" w:hAnsi="Arial" w:cs="Arial"/>
            <w:color w:val="000000"/>
            <w:sz w:val="24"/>
            <w:szCs w:val="24"/>
          </w:rPr>
          <w:tag w:val="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
          <w:id w:val="-85693015"/>
          <w:placeholder>
            <w:docPart w:val="DefaultPlaceholder_-1854013440"/>
          </w:placeholder>
        </w:sdtPr>
        <w:sdtContent>
          <w:r w:rsidR="00863E39" w:rsidRPr="00863E39">
            <w:rPr>
              <w:rFonts w:ascii="Arial" w:hAnsi="Arial" w:cs="Arial"/>
              <w:color w:val="000000"/>
              <w:sz w:val="24"/>
              <w:szCs w:val="24"/>
            </w:rPr>
            <w:t>(Diagnosis and Treatment 2022)</w:t>
          </w:r>
        </w:sdtContent>
      </w:sdt>
      <w:r w:rsidR="0032414C" w:rsidRPr="00C1718C">
        <w:rPr>
          <w:rFonts w:ascii="Arial" w:hAnsi="Arial" w:cs="Arial"/>
          <w:color w:val="000000"/>
          <w:sz w:val="24"/>
          <w:szCs w:val="24"/>
        </w:rPr>
        <w:t xml:space="preserve"> : To help discover what may be triggering a person’s suicidal thoughts and to determine the appropriate treatment, also doctor may perform a medical examination, tests, and in-depth inquiries about mental and physical health of the individual.</w:t>
      </w:r>
    </w:p>
    <w:p w14:paraId="53CAD96F" w14:textId="6EE849F9" w:rsidR="00916BAA" w:rsidRPr="00C1718C" w:rsidRDefault="00916BAA" w:rsidP="00916BAA">
      <w:pPr>
        <w:spacing w:line="360" w:lineRule="auto"/>
        <w:jc w:val="both"/>
        <w:rPr>
          <w:rFonts w:ascii="Arial" w:hAnsi="Arial" w:cs="Arial"/>
          <w:sz w:val="24"/>
          <w:szCs w:val="24"/>
        </w:rPr>
      </w:pPr>
      <w:r w:rsidRPr="00C1718C">
        <w:rPr>
          <w:rFonts w:ascii="Arial" w:hAnsi="Arial" w:cs="Arial"/>
          <w:sz w:val="24"/>
          <w:szCs w:val="24"/>
        </w:rPr>
        <w:t>Assessments could consist of:</w:t>
      </w:r>
    </w:p>
    <w:p w14:paraId="28046027" w14:textId="0848C120" w:rsidR="00916BAA" w:rsidRPr="00C1718C" w:rsidRDefault="00916BAA" w:rsidP="00916BAA">
      <w:pPr>
        <w:spacing w:line="360" w:lineRule="auto"/>
        <w:jc w:val="both"/>
        <w:rPr>
          <w:rFonts w:ascii="Arial" w:hAnsi="Arial" w:cs="Arial"/>
          <w:sz w:val="24"/>
          <w:szCs w:val="24"/>
        </w:rPr>
      </w:pPr>
      <w:r w:rsidRPr="00C1718C">
        <w:rPr>
          <w:rFonts w:ascii="Arial" w:hAnsi="Arial" w:cs="Arial"/>
          <w:b/>
          <w:bCs/>
          <w:sz w:val="24"/>
          <w:szCs w:val="24"/>
        </w:rPr>
        <w:t>Mental Health Conditions</w:t>
      </w:r>
      <w:r w:rsidRPr="00C1718C">
        <w:rPr>
          <w:rFonts w:ascii="Arial" w:hAnsi="Arial" w:cs="Arial"/>
          <w:sz w:val="24"/>
          <w:szCs w:val="24"/>
        </w:rPr>
        <w:t>: Suicidal thoughts are frequently associated with an underlying mental health condition that is treatable. If this is the case, you might need to contact a psychiatrist or another mental health professional who focuses on the diagnosis and treatment of mental illnesses.</w:t>
      </w:r>
    </w:p>
    <w:p w14:paraId="4AE97010" w14:textId="42798036" w:rsidR="00916BAA" w:rsidRPr="00C1718C" w:rsidRDefault="00916BAA" w:rsidP="00916BAA">
      <w:pPr>
        <w:spacing w:line="360" w:lineRule="auto"/>
        <w:jc w:val="both"/>
        <w:rPr>
          <w:rFonts w:ascii="Arial" w:hAnsi="Arial" w:cs="Arial"/>
          <w:sz w:val="24"/>
          <w:szCs w:val="24"/>
        </w:rPr>
      </w:pPr>
      <w:r w:rsidRPr="00C1718C">
        <w:rPr>
          <w:rStyle w:val="Strong"/>
          <w:rFonts w:ascii="Arial" w:hAnsi="Arial" w:cs="Arial"/>
          <w:color w:val="111111"/>
          <w:sz w:val="24"/>
          <w:szCs w:val="24"/>
          <w:shd w:val="clear" w:color="auto" w:fill="FFFFFF"/>
        </w:rPr>
        <w:t>Physical health conditions:</w:t>
      </w:r>
      <w:r w:rsidRPr="00C1718C">
        <w:rPr>
          <w:rFonts w:ascii="Arial" w:hAnsi="Arial" w:cs="Arial"/>
          <w:sz w:val="24"/>
          <w:szCs w:val="24"/>
        </w:rPr>
        <w:t xml:space="preserve"> Suicidal thoughts may occasionally be related to an underlying physical health issue. To ascertain whether this is the case, you may require blood testing and other procedures.</w:t>
      </w:r>
    </w:p>
    <w:p w14:paraId="2FC2CB6D" w14:textId="36724DA1" w:rsidR="00050241" w:rsidRPr="00C1718C" w:rsidRDefault="00050241" w:rsidP="00050241">
      <w:pPr>
        <w:spacing w:line="360" w:lineRule="auto"/>
        <w:jc w:val="both"/>
        <w:rPr>
          <w:rFonts w:ascii="Arial" w:hAnsi="Arial" w:cs="Arial"/>
          <w:sz w:val="24"/>
          <w:szCs w:val="24"/>
        </w:rPr>
      </w:pPr>
      <w:r w:rsidRPr="00C1718C">
        <w:rPr>
          <w:rFonts w:ascii="Arial" w:hAnsi="Arial" w:cs="Arial"/>
          <w:b/>
          <w:bCs/>
          <w:sz w:val="24"/>
          <w:szCs w:val="24"/>
        </w:rPr>
        <w:t>Drug and alcohol misuse:</w:t>
      </w:r>
      <w:r w:rsidRPr="00C1718C">
        <w:rPr>
          <w:rFonts w:ascii="Arial" w:hAnsi="Arial" w:cs="Arial"/>
          <w:sz w:val="24"/>
          <w:szCs w:val="24"/>
        </w:rPr>
        <w:t>  Many people's suicidal thoughts and actual suicides are influenced by alcohol or drugs. If you regularly binge drink or use drugs, or if you find it difficult to reduce or stop using them on your own, your doctor will want to know. Many persons who experience suicidal thoughts require medical attention in order to stop abusing drugs or alcohol and lessen their suicidal thoughts.</w:t>
      </w:r>
    </w:p>
    <w:p w14:paraId="4227517F" w14:textId="62B7C1EE" w:rsidR="00050241" w:rsidRPr="00C1718C" w:rsidRDefault="00050241" w:rsidP="00DA168E">
      <w:pPr>
        <w:spacing w:line="360" w:lineRule="auto"/>
        <w:jc w:val="both"/>
        <w:rPr>
          <w:rFonts w:ascii="Arial" w:hAnsi="Arial" w:cs="Arial"/>
          <w:sz w:val="24"/>
          <w:szCs w:val="24"/>
        </w:rPr>
      </w:pPr>
      <w:r w:rsidRPr="00C1718C">
        <w:rPr>
          <w:rFonts w:ascii="Arial" w:hAnsi="Arial" w:cs="Arial"/>
          <w:b/>
          <w:bCs/>
          <w:sz w:val="24"/>
          <w:szCs w:val="24"/>
        </w:rPr>
        <w:lastRenderedPageBreak/>
        <w:t>Medications:</w:t>
      </w:r>
      <w:r w:rsidRPr="00C1718C">
        <w:rPr>
          <w:rFonts w:ascii="Arial" w:hAnsi="Arial" w:cs="Arial"/>
          <w:sz w:val="24"/>
          <w:szCs w:val="24"/>
        </w:rPr>
        <w:t> Some people may experience suicidal thoughts when using certain prescription or over-the-counter medications. Inform your doctor about any medications you take so they can check to see if they may be contributing to your suicidal thoughts.</w:t>
      </w:r>
    </w:p>
    <w:p w14:paraId="3E97AA38" w14:textId="6BD8EFCD" w:rsidR="0045637C" w:rsidRPr="00C1718C" w:rsidRDefault="001A1884" w:rsidP="00DA168E">
      <w:pPr>
        <w:spacing w:line="360" w:lineRule="auto"/>
        <w:jc w:val="both"/>
        <w:rPr>
          <w:rFonts w:ascii="Arial" w:hAnsi="Arial" w:cs="Arial"/>
          <w:sz w:val="24"/>
          <w:szCs w:val="24"/>
        </w:rPr>
      </w:pPr>
      <w:r w:rsidRPr="00C1718C">
        <w:rPr>
          <w:rFonts w:ascii="Arial" w:hAnsi="Arial" w:cs="Arial"/>
          <w:b/>
          <w:bCs/>
          <w:sz w:val="24"/>
          <w:szCs w:val="24"/>
        </w:rPr>
        <w:t>Adolescents and Children:</w:t>
      </w:r>
      <w:r w:rsidRPr="00C1718C">
        <w:rPr>
          <w:rFonts w:ascii="Arial" w:hAnsi="Arial" w:cs="Arial"/>
          <w:sz w:val="24"/>
          <w:szCs w:val="24"/>
        </w:rPr>
        <w:t xml:space="preserve"> Youngsters who are feeling suicidal should typically be evaluated by a psychologist or psychiatrist who has experience identifying and treating young patients with mental health issues. The doctor will also want to acquire a complete picture of what's going on from a variety of sources, including the patient's family members, friends, school records, and previous medical or psychiatric evaluations.</w:t>
      </w:r>
    </w:p>
    <w:p w14:paraId="7C7486F3" w14:textId="1D6A25AB" w:rsidR="003836E7" w:rsidRPr="00C1718C" w:rsidRDefault="003836E7" w:rsidP="00DA168E">
      <w:pPr>
        <w:spacing w:line="360" w:lineRule="auto"/>
        <w:jc w:val="both"/>
        <w:rPr>
          <w:rFonts w:ascii="Arial" w:hAnsi="Arial" w:cs="Arial"/>
          <w:sz w:val="24"/>
          <w:szCs w:val="24"/>
        </w:rPr>
      </w:pPr>
    </w:p>
    <w:p w14:paraId="0C33E1AC" w14:textId="2F17623B" w:rsidR="003836E7" w:rsidRPr="00F71398" w:rsidRDefault="003836E7" w:rsidP="00DA168E">
      <w:pPr>
        <w:spacing w:line="360" w:lineRule="auto"/>
        <w:jc w:val="both"/>
        <w:rPr>
          <w:rFonts w:ascii="Arial" w:hAnsi="Arial" w:cs="Arial"/>
          <w:b/>
          <w:bCs/>
          <w:sz w:val="28"/>
          <w:szCs w:val="28"/>
        </w:rPr>
      </w:pPr>
      <w:r w:rsidRPr="00F71398">
        <w:rPr>
          <w:rFonts w:ascii="Arial" w:hAnsi="Arial" w:cs="Arial"/>
          <w:b/>
          <w:bCs/>
          <w:sz w:val="28"/>
          <w:szCs w:val="28"/>
        </w:rPr>
        <w:t>2.</w:t>
      </w:r>
      <w:r w:rsidR="00C00FAF" w:rsidRPr="00F71398">
        <w:rPr>
          <w:rFonts w:ascii="Arial" w:hAnsi="Arial" w:cs="Arial"/>
          <w:b/>
          <w:bCs/>
          <w:sz w:val="28"/>
          <w:szCs w:val="28"/>
        </w:rPr>
        <w:t>5</w:t>
      </w:r>
      <w:r w:rsidRPr="00F71398">
        <w:rPr>
          <w:rFonts w:ascii="Arial" w:hAnsi="Arial" w:cs="Arial"/>
          <w:b/>
          <w:bCs/>
          <w:sz w:val="28"/>
          <w:szCs w:val="28"/>
        </w:rPr>
        <w:t xml:space="preserve"> Situation in Ireland</w:t>
      </w:r>
    </w:p>
    <w:p w14:paraId="59E7C747" w14:textId="76B327E7" w:rsidR="003F459A" w:rsidRPr="00C1718C" w:rsidRDefault="00EF5B3C" w:rsidP="00EF5B3C">
      <w:pPr>
        <w:spacing w:line="360" w:lineRule="auto"/>
        <w:jc w:val="both"/>
        <w:rPr>
          <w:rFonts w:ascii="Arial" w:hAnsi="Arial" w:cs="Arial"/>
          <w:sz w:val="24"/>
          <w:szCs w:val="24"/>
        </w:rPr>
      </w:pPr>
      <w:r w:rsidRPr="00C1718C">
        <w:rPr>
          <w:rFonts w:ascii="Arial" w:hAnsi="Arial" w:cs="Arial"/>
          <w:sz w:val="24"/>
          <w:szCs w:val="24"/>
        </w:rPr>
        <w:t>According to the data, the suicide rate per 100,000 people was 162.17 in 1998. After that, there was a sharp fall until 2005, when it was 121.11 per 100,000 people. Following that, the suicide rate changed at randomly over next few years. According to the most recent data, the suicide rate per 100,000 people in 2015 was 126.1.</w:t>
      </w:r>
      <w:r w:rsidR="003F459A" w:rsidRPr="00C1718C">
        <w:rPr>
          <w:rFonts w:ascii="Arial" w:hAnsi="Arial" w:cs="Arial"/>
          <w:sz w:val="24"/>
          <w:szCs w:val="24"/>
        </w:rPr>
        <w:t xml:space="preserve"> </w:t>
      </w:r>
      <w:r w:rsidR="00782D51" w:rsidRPr="00C1718C">
        <w:rPr>
          <w:rFonts w:ascii="Arial" w:hAnsi="Arial" w:cs="Arial"/>
          <w:sz w:val="24"/>
          <w:szCs w:val="24"/>
        </w:rPr>
        <w:t xml:space="preserve">According to the results of the </w:t>
      </w:r>
      <w:r w:rsidR="00BD138E" w:rsidRPr="00C1718C">
        <w:rPr>
          <w:rFonts w:ascii="Arial" w:hAnsi="Arial" w:cs="Arial"/>
          <w:sz w:val="24"/>
          <w:szCs w:val="24"/>
        </w:rPr>
        <w:t>custom</w:t>
      </w:r>
      <w:r w:rsidR="00782D51" w:rsidRPr="00C1718C">
        <w:rPr>
          <w:rFonts w:ascii="Arial" w:hAnsi="Arial" w:cs="Arial"/>
          <w:sz w:val="24"/>
          <w:szCs w:val="24"/>
        </w:rPr>
        <w:t xml:space="preserve"> auto regression model shown in Fig. x.x.x, the number of suicides per 100,000 people is expected to rise during the next fifteen years.</w:t>
      </w:r>
      <w:r w:rsidR="007E4F1E" w:rsidRPr="00C1718C">
        <w:rPr>
          <w:rFonts w:ascii="Arial" w:hAnsi="Arial" w:cs="Arial"/>
          <w:sz w:val="24"/>
          <w:szCs w:val="24"/>
        </w:rPr>
        <w:t xml:space="preserve"> By 2029 it is expected </w:t>
      </w:r>
      <w:r w:rsidR="00922220" w:rsidRPr="00C1718C">
        <w:rPr>
          <w:rFonts w:ascii="Arial" w:hAnsi="Arial" w:cs="Arial"/>
          <w:sz w:val="24"/>
          <w:szCs w:val="24"/>
        </w:rPr>
        <w:t>to be</w:t>
      </w:r>
      <w:r w:rsidR="007E4F1E" w:rsidRPr="00C1718C">
        <w:rPr>
          <w:rFonts w:ascii="Arial" w:hAnsi="Arial" w:cs="Arial"/>
          <w:sz w:val="24"/>
          <w:szCs w:val="24"/>
        </w:rPr>
        <w:t xml:space="preserve"> 136.81 </w:t>
      </w:r>
      <w:r w:rsidR="00922220" w:rsidRPr="00C1718C">
        <w:rPr>
          <w:rFonts w:ascii="Arial" w:hAnsi="Arial" w:cs="Arial"/>
          <w:sz w:val="24"/>
          <w:szCs w:val="24"/>
        </w:rPr>
        <w:t>suicides per hundred thousand in Ireland</w:t>
      </w:r>
      <w:r w:rsidR="007E4F1E" w:rsidRPr="00C1718C">
        <w:rPr>
          <w:rFonts w:ascii="Arial" w:hAnsi="Arial" w:cs="Arial"/>
          <w:sz w:val="24"/>
          <w:szCs w:val="24"/>
        </w:rPr>
        <w:t xml:space="preserve"> and which is also letting us to start making precautions before a worse scenario pops up.</w:t>
      </w:r>
    </w:p>
    <w:p w14:paraId="707E5B94" w14:textId="47192B9F" w:rsidR="003836E7" w:rsidRDefault="009E098E" w:rsidP="00F741D1">
      <w:pPr>
        <w:spacing w:line="360" w:lineRule="auto"/>
        <w:jc w:val="center"/>
        <w:rPr>
          <w:rFonts w:ascii="Arial" w:hAnsi="Arial" w:cs="Arial"/>
          <w:sz w:val="24"/>
          <w:szCs w:val="24"/>
        </w:rPr>
      </w:pPr>
      <w:r w:rsidRPr="00C1718C">
        <w:rPr>
          <w:rFonts w:ascii="Arial" w:hAnsi="Arial" w:cs="Arial"/>
          <w:noProof/>
          <w:sz w:val="24"/>
          <w:szCs w:val="24"/>
        </w:rPr>
        <w:drawing>
          <wp:inline distT="0" distB="0" distL="0" distR="0" wp14:anchorId="0981A7B7" wp14:editId="504F74F5">
            <wp:extent cx="3861227" cy="2665732"/>
            <wp:effectExtent l="0" t="0" r="6350" b="12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4"/>
                    <a:stretch>
                      <a:fillRect/>
                    </a:stretch>
                  </pic:blipFill>
                  <pic:spPr>
                    <a:xfrm>
                      <a:off x="0" y="0"/>
                      <a:ext cx="3866808" cy="2669585"/>
                    </a:xfrm>
                    <a:prstGeom prst="rect">
                      <a:avLst/>
                    </a:prstGeom>
                  </pic:spPr>
                </pic:pic>
              </a:graphicData>
            </a:graphic>
          </wp:inline>
        </w:drawing>
      </w:r>
    </w:p>
    <w:p w14:paraId="2BAB4AA7" w14:textId="289D468B" w:rsidR="005769C4" w:rsidRPr="00AD365B" w:rsidRDefault="009430BE" w:rsidP="00F741D1">
      <w:pPr>
        <w:spacing w:line="360" w:lineRule="auto"/>
        <w:jc w:val="center"/>
        <w:rPr>
          <w:rFonts w:ascii="Arial" w:hAnsi="Arial" w:cs="Arial"/>
          <w:i/>
          <w:iCs/>
          <w:sz w:val="24"/>
          <w:szCs w:val="24"/>
        </w:rPr>
      </w:pPr>
      <w:r w:rsidRPr="00AD365B">
        <w:rPr>
          <w:rFonts w:ascii="Arial" w:hAnsi="Arial" w:cs="Arial"/>
          <w:i/>
          <w:iCs/>
          <w:sz w:val="24"/>
          <w:szCs w:val="24"/>
        </w:rPr>
        <w:lastRenderedPageBreak/>
        <w:t xml:space="preserve">Fig </w:t>
      </w:r>
      <w:r w:rsidR="00AD365B" w:rsidRPr="00AD365B">
        <w:rPr>
          <w:rFonts w:ascii="Arial" w:hAnsi="Arial" w:cs="Arial"/>
          <w:i/>
          <w:iCs/>
          <w:sz w:val="24"/>
          <w:szCs w:val="24"/>
        </w:rPr>
        <w:t>2</w:t>
      </w:r>
      <w:r w:rsidRPr="00AD365B">
        <w:rPr>
          <w:rFonts w:ascii="Arial" w:hAnsi="Arial" w:cs="Arial"/>
          <w:i/>
          <w:iCs/>
          <w:sz w:val="24"/>
          <w:szCs w:val="24"/>
        </w:rPr>
        <w:t>.</w:t>
      </w:r>
      <w:r w:rsidR="00CC7A4A">
        <w:rPr>
          <w:rFonts w:ascii="Arial" w:hAnsi="Arial" w:cs="Arial"/>
          <w:i/>
          <w:iCs/>
          <w:sz w:val="24"/>
          <w:szCs w:val="24"/>
        </w:rPr>
        <w:t>1</w:t>
      </w:r>
      <w:r w:rsidRPr="00AD365B">
        <w:rPr>
          <w:rFonts w:ascii="Arial" w:hAnsi="Arial" w:cs="Arial"/>
          <w:i/>
          <w:iCs/>
          <w:sz w:val="24"/>
          <w:szCs w:val="24"/>
        </w:rPr>
        <w:t xml:space="preserve"> </w:t>
      </w:r>
      <w:r w:rsidR="005769C4" w:rsidRPr="00AD365B">
        <w:rPr>
          <w:rFonts w:ascii="Arial" w:hAnsi="Arial" w:cs="Arial"/>
          <w:i/>
          <w:iCs/>
          <w:sz w:val="24"/>
          <w:szCs w:val="24"/>
        </w:rPr>
        <w:t>Predicting Ireland’s suicide in hundredk</w:t>
      </w:r>
      <w:r w:rsidR="00B57697">
        <w:rPr>
          <w:rFonts w:ascii="Arial" w:hAnsi="Arial" w:cs="Arial"/>
          <w:i/>
          <w:iCs/>
          <w:sz w:val="24"/>
          <w:szCs w:val="24"/>
        </w:rPr>
        <w:t xml:space="preserve"> using Custom AR</w:t>
      </w:r>
    </w:p>
    <w:p w14:paraId="5368AE5B" w14:textId="78AD847B" w:rsidR="00BB6BFA" w:rsidRPr="00C1718C" w:rsidRDefault="00BB6BFA" w:rsidP="00BB6BFA">
      <w:pPr>
        <w:spacing w:line="360" w:lineRule="auto"/>
        <w:jc w:val="both"/>
        <w:rPr>
          <w:rFonts w:ascii="Arial" w:hAnsi="Arial" w:cs="Arial"/>
          <w:sz w:val="24"/>
          <w:szCs w:val="24"/>
        </w:rPr>
      </w:pPr>
      <w:r w:rsidRPr="00C1718C">
        <w:rPr>
          <w:rFonts w:ascii="Arial" w:hAnsi="Arial" w:cs="Arial"/>
          <w:sz w:val="24"/>
          <w:szCs w:val="24"/>
        </w:rPr>
        <w:t xml:space="preserve">On the other hand, FB prophet model showed prediction with Root Mean Square error 24.75. After 2014 it seems to be having a quick rise in the number of suicides per hundred thousand. In 2015 the suicide rate is given 146.61 and from there it shows </w:t>
      </w:r>
      <w:r w:rsidR="008135C4" w:rsidRPr="00C1718C">
        <w:rPr>
          <w:rFonts w:ascii="Arial" w:hAnsi="Arial" w:cs="Arial"/>
          <w:sz w:val="24"/>
          <w:szCs w:val="24"/>
        </w:rPr>
        <w:t>a</w:t>
      </w:r>
      <w:r w:rsidRPr="00C1718C">
        <w:rPr>
          <w:rFonts w:ascii="Arial" w:hAnsi="Arial" w:cs="Arial"/>
          <w:sz w:val="24"/>
          <w:szCs w:val="24"/>
        </w:rPr>
        <w:t xml:space="preserve"> slight upward trend.</w:t>
      </w:r>
      <w:r w:rsidR="00A8301A" w:rsidRPr="00C1718C">
        <w:rPr>
          <w:rFonts w:ascii="Arial" w:hAnsi="Arial" w:cs="Arial"/>
          <w:sz w:val="24"/>
          <w:szCs w:val="24"/>
        </w:rPr>
        <w:t xml:space="preserve"> As the last prediction point year 2029 shows 148.63 suicide rate which is far away from what we got from the custom auto regression model.</w:t>
      </w:r>
    </w:p>
    <w:p w14:paraId="33C058D9" w14:textId="1AD05244" w:rsidR="00A97EF9" w:rsidRDefault="00A97EF9" w:rsidP="00A97EF9">
      <w:pPr>
        <w:spacing w:line="360" w:lineRule="auto"/>
        <w:jc w:val="center"/>
        <w:rPr>
          <w:rFonts w:ascii="Arial" w:hAnsi="Arial" w:cs="Arial"/>
          <w:sz w:val="24"/>
          <w:szCs w:val="24"/>
        </w:rPr>
      </w:pPr>
      <w:r w:rsidRPr="00C1718C">
        <w:rPr>
          <w:rFonts w:ascii="Arial" w:hAnsi="Arial" w:cs="Arial"/>
          <w:noProof/>
        </w:rPr>
        <w:drawing>
          <wp:inline distT="0" distB="0" distL="0" distR="0" wp14:anchorId="3FC008C6" wp14:editId="6FCAB4FA">
            <wp:extent cx="3980329" cy="2748808"/>
            <wp:effectExtent l="0" t="0" r="127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15"/>
                    <a:stretch>
                      <a:fillRect/>
                    </a:stretch>
                  </pic:blipFill>
                  <pic:spPr>
                    <a:xfrm>
                      <a:off x="0" y="0"/>
                      <a:ext cx="3988705" cy="2754592"/>
                    </a:xfrm>
                    <a:prstGeom prst="rect">
                      <a:avLst/>
                    </a:prstGeom>
                  </pic:spPr>
                </pic:pic>
              </a:graphicData>
            </a:graphic>
          </wp:inline>
        </w:drawing>
      </w:r>
    </w:p>
    <w:p w14:paraId="60682B9B" w14:textId="08477340" w:rsidR="00A12BCA" w:rsidRPr="00AD365B" w:rsidRDefault="00A12BCA" w:rsidP="00A12BCA">
      <w:pPr>
        <w:spacing w:line="360" w:lineRule="auto"/>
        <w:jc w:val="center"/>
        <w:rPr>
          <w:rFonts w:ascii="Arial" w:hAnsi="Arial" w:cs="Arial"/>
          <w:i/>
          <w:iCs/>
          <w:sz w:val="24"/>
          <w:szCs w:val="24"/>
        </w:rPr>
      </w:pPr>
      <w:r w:rsidRPr="00AD365B">
        <w:rPr>
          <w:rFonts w:ascii="Arial" w:hAnsi="Arial" w:cs="Arial"/>
          <w:i/>
          <w:iCs/>
          <w:sz w:val="24"/>
          <w:szCs w:val="24"/>
        </w:rPr>
        <w:t>Fig 2.</w:t>
      </w:r>
      <w:r w:rsidR="00631045">
        <w:rPr>
          <w:rFonts w:ascii="Arial" w:hAnsi="Arial" w:cs="Arial"/>
          <w:i/>
          <w:iCs/>
          <w:sz w:val="24"/>
          <w:szCs w:val="24"/>
        </w:rPr>
        <w:t>2</w:t>
      </w:r>
      <w:r w:rsidRPr="00AD365B">
        <w:rPr>
          <w:rFonts w:ascii="Arial" w:hAnsi="Arial" w:cs="Arial"/>
          <w:i/>
          <w:iCs/>
          <w:sz w:val="24"/>
          <w:szCs w:val="24"/>
        </w:rPr>
        <w:t xml:space="preserve"> Predicting Ireland’s suicide in hundredk</w:t>
      </w:r>
      <w:r>
        <w:rPr>
          <w:rFonts w:ascii="Arial" w:hAnsi="Arial" w:cs="Arial"/>
          <w:i/>
          <w:iCs/>
          <w:sz w:val="24"/>
          <w:szCs w:val="24"/>
        </w:rPr>
        <w:t xml:space="preserve"> using FB Prophet</w:t>
      </w:r>
    </w:p>
    <w:p w14:paraId="44F0AEA1" w14:textId="77777777" w:rsidR="00A12BCA" w:rsidRPr="00C1718C" w:rsidRDefault="00A12BCA" w:rsidP="00A97EF9">
      <w:pPr>
        <w:spacing w:line="360" w:lineRule="auto"/>
        <w:jc w:val="center"/>
        <w:rPr>
          <w:rFonts w:ascii="Arial" w:hAnsi="Arial" w:cs="Arial"/>
          <w:sz w:val="24"/>
          <w:szCs w:val="24"/>
        </w:rPr>
      </w:pPr>
    </w:p>
    <w:p w14:paraId="0271F2AA" w14:textId="17F5DA25" w:rsidR="00C1544F" w:rsidRPr="00C1718C" w:rsidRDefault="00C1544F" w:rsidP="00C1544F">
      <w:pPr>
        <w:spacing w:line="360" w:lineRule="auto"/>
        <w:jc w:val="both"/>
        <w:rPr>
          <w:rFonts w:ascii="Arial" w:hAnsi="Arial" w:cs="Arial"/>
          <w:sz w:val="24"/>
          <w:szCs w:val="24"/>
        </w:rPr>
      </w:pPr>
      <w:r w:rsidRPr="00C1718C">
        <w:rPr>
          <w:rStyle w:val="Strong"/>
          <w:rFonts w:ascii="Arial" w:hAnsi="Arial" w:cs="Arial"/>
          <w:sz w:val="24"/>
          <w:szCs w:val="24"/>
          <w:shd w:val="clear" w:color="auto" w:fill="FFFFFF"/>
        </w:rPr>
        <w:t>Legal determination of the cause of death</w:t>
      </w:r>
      <w:sdt>
        <w:sdtPr>
          <w:rPr>
            <w:rFonts w:ascii="Arial" w:hAnsi="Arial" w:cs="Arial"/>
            <w:bCs/>
            <w:color w:val="000000"/>
            <w:sz w:val="24"/>
            <w:szCs w:val="24"/>
          </w:rPr>
          <w:tag w:val="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
          <w:id w:val="354613245"/>
          <w:placeholder>
            <w:docPart w:val="DefaultPlaceholder_-1854013440"/>
          </w:placeholder>
        </w:sdtPr>
        <w:sdtContent>
          <w:r w:rsidR="00863E39" w:rsidRPr="00863E39">
            <w:rPr>
              <w:rFonts w:ascii="Arial" w:eastAsia="Times New Roman" w:hAnsi="Arial" w:cs="Arial"/>
              <w:bCs/>
              <w:color w:val="000000"/>
              <w:sz w:val="24"/>
              <w:szCs w:val="24"/>
            </w:rPr>
            <w:t>(2011 - CSO)</w:t>
          </w:r>
        </w:sdtContent>
      </w:sdt>
      <w:r w:rsidRPr="00C1718C">
        <w:rPr>
          <w:rFonts w:ascii="Arial" w:hAnsi="Arial" w:cs="Arial"/>
          <w:b/>
          <w:bCs/>
          <w:sz w:val="24"/>
          <w:szCs w:val="24"/>
        </w:rPr>
        <w:t xml:space="preserve">: </w:t>
      </w:r>
      <w:r w:rsidRPr="00C1718C">
        <w:rPr>
          <w:rFonts w:ascii="Arial" w:hAnsi="Arial" w:cs="Arial"/>
          <w:sz w:val="24"/>
          <w:szCs w:val="24"/>
        </w:rPr>
        <w:t xml:space="preserve">Over the five years from 2007 to 2011, the average yearly death </w:t>
      </w:r>
      <w:r w:rsidR="00030128" w:rsidRPr="00C1718C">
        <w:rPr>
          <w:rFonts w:ascii="Arial" w:hAnsi="Arial" w:cs="Arial"/>
          <w:sz w:val="24"/>
          <w:szCs w:val="24"/>
        </w:rPr>
        <w:t>rate</w:t>
      </w:r>
      <w:r w:rsidRPr="00C1718C">
        <w:rPr>
          <w:rFonts w:ascii="Arial" w:hAnsi="Arial" w:cs="Arial"/>
          <w:sz w:val="24"/>
          <w:szCs w:val="24"/>
        </w:rPr>
        <w:t xml:space="preserve"> was over 28,000. The deceased was being treated by a doctor, for example, therefore in many situations the reason of death is known. As the reason of death was typically an illness or ailment the deceased suffered, the doctor can complete the Medical Certificate of the Cause of Death in these situations rather easily.</w:t>
      </w:r>
    </w:p>
    <w:p w14:paraId="2E17C9C8" w14:textId="7862B6FA" w:rsidR="003836E7" w:rsidRDefault="00C1544F" w:rsidP="00C1544F">
      <w:pPr>
        <w:spacing w:line="360" w:lineRule="auto"/>
        <w:jc w:val="both"/>
        <w:rPr>
          <w:rFonts w:ascii="Arial" w:hAnsi="Arial" w:cs="Arial"/>
          <w:sz w:val="24"/>
          <w:szCs w:val="24"/>
        </w:rPr>
      </w:pPr>
      <w:r w:rsidRPr="00C1718C">
        <w:rPr>
          <w:rFonts w:ascii="Arial" w:hAnsi="Arial" w:cs="Arial"/>
          <w:sz w:val="24"/>
          <w:szCs w:val="24"/>
        </w:rPr>
        <w:t xml:space="preserve">However, the cause of death is not immediately apparent in 20% of all instances (5,000 to 6,000 cases annually), and the matter is then sent to a coroner. The coroner is required to report and </w:t>
      </w:r>
      <w:r w:rsidR="00501AC2" w:rsidRPr="00C1718C">
        <w:rPr>
          <w:rFonts w:ascii="Arial" w:hAnsi="Arial" w:cs="Arial"/>
          <w:sz w:val="24"/>
          <w:szCs w:val="24"/>
        </w:rPr>
        <w:t>investigate</w:t>
      </w:r>
      <w:r w:rsidRPr="00C1718C">
        <w:rPr>
          <w:rFonts w:ascii="Arial" w:hAnsi="Arial" w:cs="Arial"/>
          <w:sz w:val="24"/>
          <w:szCs w:val="24"/>
        </w:rPr>
        <w:t xml:space="preserve"> deaths that are sudden, inexplicable, violent, and unnatural. The </w:t>
      </w:r>
      <w:r w:rsidRPr="00C1718C">
        <w:rPr>
          <w:rFonts w:ascii="Arial" w:hAnsi="Arial" w:cs="Arial"/>
          <w:sz w:val="24"/>
          <w:szCs w:val="24"/>
        </w:rPr>
        <w:lastRenderedPageBreak/>
        <w:t xml:space="preserve">Coroner is an independent official who is accountable </w:t>
      </w:r>
      <w:r w:rsidR="00EB60AC" w:rsidRPr="00C1718C">
        <w:rPr>
          <w:rFonts w:ascii="Arial" w:hAnsi="Arial" w:cs="Arial"/>
          <w:sz w:val="24"/>
          <w:szCs w:val="24"/>
        </w:rPr>
        <w:t>under</w:t>
      </w:r>
      <w:r w:rsidRPr="00C1718C">
        <w:rPr>
          <w:rFonts w:ascii="Arial" w:hAnsi="Arial" w:cs="Arial"/>
          <w:sz w:val="24"/>
          <w:szCs w:val="24"/>
        </w:rPr>
        <w:t xml:space="preserve"> the law for the medico-legal investigation.</w:t>
      </w:r>
    </w:p>
    <w:tbl>
      <w:tblPr>
        <w:tblW w:w="4320" w:type="dxa"/>
        <w:jc w:val="center"/>
        <w:tblLook w:val="04A0" w:firstRow="1" w:lastRow="0" w:firstColumn="1" w:lastColumn="0" w:noHBand="0" w:noVBand="1"/>
      </w:tblPr>
      <w:tblGrid>
        <w:gridCol w:w="1272"/>
        <w:gridCol w:w="1082"/>
        <w:gridCol w:w="1017"/>
        <w:gridCol w:w="949"/>
      </w:tblGrid>
      <w:tr w:rsidR="005717E2" w:rsidRPr="005717E2" w14:paraId="5D564660" w14:textId="77777777" w:rsidTr="005717E2">
        <w:trPr>
          <w:trHeight w:val="300"/>
          <w:jc w:val="center"/>
        </w:trPr>
        <w:tc>
          <w:tcPr>
            <w:tcW w:w="127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5685EC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Year</w:t>
            </w:r>
          </w:p>
        </w:tc>
        <w:tc>
          <w:tcPr>
            <w:tcW w:w="1082" w:type="dxa"/>
            <w:tcBorders>
              <w:top w:val="single" w:sz="4" w:space="0" w:color="auto"/>
              <w:left w:val="nil"/>
              <w:bottom w:val="single" w:sz="4" w:space="0" w:color="auto"/>
              <w:right w:val="single" w:sz="4" w:space="0" w:color="auto"/>
            </w:tcBorders>
            <w:shd w:val="clear" w:color="000000" w:fill="FFFFFF"/>
            <w:vAlign w:val="center"/>
            <w:hideMark/>
          </w:tcPr>
          <w:p w14:paraId="600977B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Male</w:t>
            </w:r>
          </w:p>
        </w:tc>
        <w:tc>
          <w:tcPr>
            <w:tcW w:w="1017" w:type="dxa"/>
            <w:tcBorders>
              <w:top w:val="single" w:sz="4" w:space="0" w:color="auto"/>
              <w:left w:val="nil"/>
              <w:bottom w:val="single" w:sz="4" w:space="0" w:color="auto"/>
              <w:right w:val="single" w:sz="4" w:space="0" w:color="auto"/>
            </w:tcBorders>
            <w:shd w:val="clear" w:color="000000" w:fill="FFFFFF"/>
            <w:vAlign w:val="center"/>
            <w:hideMark/>
          </w:tcPr>
          <w:p w14:paraId="6642D63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Female</w:t>
            </w:r>
          </w:p>
        </w:tc>
        <w:tc>
          <w:tcPr>
            <w:tcW w:w="949" w:type="dxa"/>
            <w:tcBorders>
              <w:top w:val="single" w:sz="4" w:space="0" w:color="auto"/>
              <w:left w:val="nil"/>
              <w:bottom w:val="single" w:sz="4" w:space="0" w:color="auto"/>
              <w:right w:val="single" w:sz="4" w:space="0" w:color="auto"/>
            </w:tcBorders>
            <w:shd w:val="clear" w:color="000000" w:fill="FFFFFF"/>
            <w:vAlign w:val="center"/>
            <w:hideMark/>
          </w:tcPr>
          <w:p w14:paraId="2D20C5F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Total</w:t>
            </w:r>
          </w:p>
        </w:tc>
      </w:tr>
      <w:tr w:rsidR="005717E2" w:rsidRPr="005717E2" w14:paraId="42AD690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1D6C7E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2000</w:t>
            </w:r>
          </w:p>
        </w:tc>
        <w:tc>
          <w:tcPr>
            <w:tcW w:w="1082" w:type="dxa"/>
            <w:tcBorders>
              <w:top w:val="nil"/>
              <w:left w:val="nil"/>
              <w:bottom w:val="single" w:sz="4" w:space="0" w:color="auto"/>
              <w:right w:val="single" w:sz="4" w:space="0" w:color="auto"/>
            </w:tcBorders>
            <w:shd w:val="clear" w:color="000000" w:fill="FFFFFF"/>
            <w:vAlign w:val="center"/>
            <w:hideMark/>
          </w:tcPr>
          <w:p w14:paraId="37C10D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395</w:t>
            </w:r>
          </w:p>
        </w:tc>
        <w:tc>
          <w:tcPr>
            <w:tcW w:w="1017" w:type="dxa"/>
            <w:tcBorders>
              <w:top w:val="nil"/>
              <w:left w:val="nil"/>
              <w:bottom w:val="single" w:sz="4" w:space="0" w:color="auto"/>
              <w:right w:val="single" w:sz="4" w:space="0" w:color="auto"/>
            </w:tcBorders>
            <w:shd w:val="clear" w:color="000000" w:fill="FFFFFF"/>
            <w:vAlign w:val="center"/>
            <w:hideMark/>
          </w:tcPr>
          <w:p w14:paraId="043802E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3D4B84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486</w:t>
            </w:r>
          </w:p>
        </w:tc>
      </w:tr>
      <w:tr w:rsidR="005717E2" w:rsidRPr="005717E2" w14:paraId="5EE3B0CF"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1A25203"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2001</w:t>
            </w:r>
          </w:p>
        </w:tc>
        <w:tc>
          <w:tcPr>
            <w:tcW w:w="1082" w:type="dxa"/>
            <w:tcBorders>
              <w:top w:val="nil"/>
              <w:left w:val="nil"/>
              <w:bottom w:val="single" w:sz="4" w:space="0" w:color="auto"/>
              <w:right w:val="single" w:sz="4" w:space="0" w:color="auto"/>
            </w:tcBorders>
            <w:shd w:val="clear" w:color="000000" w:fill="FFFFFF"/>
            <w:vAlign w:val="center"/>
            <w:hideMark/>
          </w:tcPr>
          <w:p w14:paraId="1B3100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429</w:t>
            </w:r>
          </w:p>
        </w:tc>
        <w:tc>
          <w:tcPr>
            <w:tcW w:w="1017" w:type="dxa"/>
            <w:tcBorders>
              <w:top w:val="nil"/>
              <w:left w:val="nil"/>
              <w:bottom w:val="single" w:sz="4" w:space="0" w:color="auto"/>
              <w:right w:val="single" w:sz="4" w:space="0" w:color="auto"/>
            </w:tcBorders>
            <w:shd w:val="clear" w:color="000000" w:fill="FFFFFF"/>
            <w:vAlign w:val="center"/>
            <w:hideMark/>
          </w:tcPr>
          <w:p w14:paraId="41E28152"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2987EED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519</w:t>
            </w:r>
          </w:p>
        </w:tc>
      </w:tr>
      <w:tr w:rsidR="005717E2" w:rsidRPr="005717E2" w14:paraId="680D035C"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002E03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2002</w:t>
            </w:r>
          </w:p>
        </w:tc>
        <w:tc>
          <w:tcPr>
            <w:tcW w:w="1082" w:type="dxa"/>
            <w:tcBorders>
              <w:top w:val="nil"/>
              <w:left w:val="nil"/>
              <w:bottom w:val="single" w:sz="4" w:space="0" w:color="auto"/>
              <w:right w:val="single" w:sz="4" w:space="0" w:color="auto"/>
            </w:tcBorders>
            <w:shd w:val="clear" w:color="000000" w:fill="FFFFFF"/>
            <w:vAlign w:val="center"/>
            <w:hideMark/>
          </w:tcPr>
          <w:p w14:paraId="695FC6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387</w:t>
            </w:r>
          </w:p>
        </w:tc>
        <w:tc>
          <w:tcPr>
            <w:tcW w:w="1017" w:type="dxa"/>
            <w:tcBorders>
              <w:top w:val="nil"/>
              <w:left w:val="nil"/>
              <w:bottom w:val="single" w:sz="4" w:space="0" w:color="auto"/>
              <w:right w:val="single" w:sz="4" w:space="0" w:color="auto"/>
            </w:tcBorders>
            <w:shd w:val="clear" w:color="000000" w:fill="FFFFFF"/>
            <w:vAlign w:val="center"/>
            <w:hideMark/>
          </w:tcPr>
          <w:p w14:paraId="1A5636B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87CD5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478</w:t>
            </w:r>
          </w:p>
        </w:tc>
      </w:tr>
      <w:tr w:rsidR="005717E2" w:rsidRPr="005717E2" w14:paraId="34FA254D"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646D2D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2003</w:t>
            </w:r>
          </w:p>
        </w:tc>
        <w:tc>
          <w:tcPr>
            <w:tcW w:w="1082" w:type="dxa"/>
            <w:tcBorders>
              <w:top w:val="nil"/>
              <w:left w:val="nil"/>
              <w:bottom w:val="single" w:sz="4" w:space="0" w:color="auto"/>
              <w:right w:val="single" w:sz="4" w:space="0" w:color="auto"/>
            </w:tcBorders>
            <w:shd w:val="clear" w:color="000000" w:fill="FFFFFF"/>
            <w:vAlign w:val="center"/>
            <w:hideMark/>
          </w:tcPr>
          <w:p w14:paraId="7613439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5C14EE9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111</w:t>
            </w:r>
          </w:p>
        </w:tc>
        <w:tc>
          <w:tcPr>
            <w:tcW w:w="949" w:type="dxa"/>
            <w:tcBorders>
              <w:top w:val="nil"/>
              <w:left w:val="nil"/>
              <w:bottom w:val="single" w:sz="4" w:space="0" w:color="auto"/>
              <w:right w:val="single" w:sz="4" w:space="0" w:color="auto"/>
            </w:tcBorders>
            <w:shd w:val="clear" w:color="000000" w:fill="FFFFFF"/>
            <w:vAlign w:val="center"/>
            <w:hideMark/>
          </w:tcPr>
          <w:p w14:paraId="2A12F97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497</w:t>
            </w:r>
          </w:p>
        </w:tc>
      </w:tr>
      <w:tr w:rsidR="005717E2" w:rsidRPr="005717E2" w14:paraId="34A27F2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7B75BC3B"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2004</w:t>
            </w:r>
          </w:p>
        </w:tc>
        <w:tc>
          <w:tcPr>
            <w:tcW w:w="1082" w:type="dxa"/>
            <w:tcBorders>
              <w:top w:val="nil"/>
              <w:left w:val="nil"/>
              <w:bottom w:val="single" w:sz="4" w:space="0" w:color="auto"/>
              <w:right w:val="single" w:sz="4" w:space="0" w:color="auto"/>
            </w:tcBorders>
            <w:shd w:val="clear" w:color="000000" w:fill="FFFFFF"/>
            <w:vAlign w:val="center"/>
            <w:hideMark/>
          </w:tcPr>
          <w:p w14:paraId="6EC32BA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406</w:t>
            </w:r>
          </w:p>
        </w:tc>
        <w:tc>
          <w:tcPr>
            <w:tcW w:w="1017" w:type="dxa"/>
            <w:tcBorders>
              <w:top w:val="nil"/>
              <w:left w:val="nil"/>
              <w:bottom w:val="single" w:sz="4" w:space="0" w:color="auto"/>
              <w:right w:val="single" w:sz="4" w:space="0" w:color="auto"/>
            </w:tcBorders>
            <w:shd w:val="clear" w:color="000000" w:fill="FFFFFF"/>
            <w:vAlign w:val="center"/>
            <w:hideMark/>
          </w:tcPr>
          <w:p w14:paraId="506E883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87</w:t>
            </w:r>
          </w:p>
        </w:tc>
        <w:tc>
          <w:tcPr>
            <w:tcW w:w="949" w:type="dxa"/>
            <w:tcBorders>
              <w:top w:val="nil"/>
              <w:left w:val="nil"/>
              <w:bottom w:val="single" w:sz="4" w:space="0" w:color="auto"/>
              <w:right w:val="single" w:sz="4" w:space="0" w:color="auto"/>
            </w:tcBorders>
            <w:shd w:val="clear" w:color="000000" w:fill="FFFFFF"/>
            <w:vAlign w:val="center"/>
            <w:hideMark/>
          </w:tcPr>
          <w:p w14:paraId="3B6BE0F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493</w:t>
            </w:r>
          </w:p>
        </w:tc>
      </w:tr>
      <w:tr w:rsidR="005717E2" w:rsidRPr="005717E2" w14:paraId="1D88DC7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8F40A8D"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2005</w:t>
            </w:r>
          </w:p>
        </w:tc>
        <w:tc>
          <w:tcPr>
            <w:tcW w:w="1082" w:type="dxa"/>
            <w:tcBorders>
              <w:top w:val="nil"/>
              <w:left w:val="nil"/>
              <w:bottom w:val="single" w:sz="4" w:space="0" w:color="auto"/>
              <w:right w:val="single" w:sz="4" w:space="0" w:color="auto"/>
            </w:tcBorders>
            <w:shd w:val="clear" w:color="000000" w:fill="FFFFFF"/>
            <w:vAlign w:val="center"/>
            <w:hideMark/>
          </w:tcPr>
          <w:p w14:paraId="25459CD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382</w:t>
            </w:r>
          </w:p>
        </w:tc>
        <w:tc>
          <w:tcPr>
            <w:tcW w:w="1017" w:type="dxa"/>
            <w:tcBorders>
              <w:top w:val="nil"/>
              <w:left w:val="nil"/>
              <w:bottom w:val="single" w:sz="4" w:space="0" w:color="auto"/>
              <w:right w:val="single" w:sz="4" w:space="0" w:color="auto"/>
            </w:tcBorders>
            <w:shd w:val="clear" w:color="000000" w:fill="FFFFFF"/>
            <w:vAlign w:val="center"/>
            <w:hideMark/>
          </w:tcPr>
          <w:p w14:paraId="7A9EA0D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99</w:t>
            </w:r>
          </w:p>
        </w:tc>
        <w:tc>
          <w:tcPr>
            <w:tcW w:w="949" w:type="dxa"/>
            <w:tcBorders>
              <w:top w:val="nil"/>
              <w:left w:val="nil"/>
              <w:bottom w:val="single" w:sz="4" w:space="0" w:color="auto"/>
              <w:right w:val="single" w:sz="4" w:space="0" w:color="auto"/>
            </w:tcBorders>
            <w:shd w:val="clear" w:color="000000" w:fill="FFFFFF"/>
            <w:vAlign w:val="center"/>
            <w:hideMark/>
          </w:tcPr>
          <w:p w14:paraId="328E70C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481</w:t>
            </w:r>
          </w:p>
        </w:tc>
      </w:tr>
      <w:tr w:rsidR="005717E2" w:rsidRPr="005717E2" w14:paraId="6D9DDFE7"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67E326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2006</w:t>
            </w:r>
          </w:p>
        </w:tc>
        <w:tc>
          <w:tcPr>
            <w:tcW w:w="1082" w:type="dxa"/>
            <w:tcBorders>
              <w:top w:val="nil"/>
              <w:left w:val="nil"/>
              <w:bottom w:val="single" w:sz="4" w:space="0" w:color="auto"/>
              <w:right w:val="single" w:sz="4" w:space="0" w:color="auto"/>
            </w:tcBorders>
            <w:shd w:val="clear" w:color="000000" w:fill="FFFFFF"/>
            <w:vAlign w:val="center"/>
            <w:hideMark/>
          </w:tcPr>
          <w:p w14:paraId="526027E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379</w:t>
            </w:r>
          </w:p>
        </w:tc>
        <w:tc>
          <w:tcPr>
            <w:tcW w:w="1017" w:type="dxa"/>
            <w:tcBorders>
              <w:top w:val="nil"/>
              <w:left w:val="nil"/>
              <w:bottom w:val="single" w:sz="4" w:space="0" w:color="auto"/>
              <w:right w:val="single" w:sz="4" w:space="0" w:color="auto"/>
            </w:tcBorders>
            <w:shd w:val="clear" w:color="000000" w:fill="FFFFFF"/>
            <w:vAlign w:val="center"/>
            <w:hideMark/>
          </w:tcPr>
          <w:p w14:paraId="4DE6BEC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81</w:t>
            </w:r>
          </w:p>
        </w:tc>
        <w:tc>
          <w:tcPr>
            <w:tcW w:w="949" w:type="dxa"/>
            <w:tcBorders>
              <w:top w:val="nil"/>
              <w:left w:val="nil"/>
              <w:bottom w:val="single" w:sz="4" w:space="0" w:color="auto"/>
              <w:right w:val="single" w:sz="4" w:space="0" w:color="auto"/>
            </w:tcBorders>
            <w:shd w:val="clear" w:color="000000" w:fill="FFFFFF"/>
            <w:vAlign w:val="center"/>
            <w:hideMark/>
          </w:tcPr>
          <w:p w14:paraId="2830A7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460</w:t>
            </w:r>
          </w:p>
        </w:tc>
      </w:tr>
      <w:tr w:rsidR="005717E2" w:rsidRPr="005717E2" w14:paraId="74223884"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CA3A05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2007</w:t>
            </w:r>
          </w:p>
        </w:tc>
        <w:tc>
          <w:tcPr>
            <w:tcW w:w="1082" w:type="dxa"/>
            <w:tcBorders>
              <w:top w:val="nil"/>
              <w:left w:val="nil"/>
              <w:bottom w:val="single" w:sz="4" w:space="0" w:color="auto"/>
              <w:right w:val="single" w:sz="4" w:space="0" w:color="auto"/>
            </w:tcBorders>
            <w:shd w:val="clear" w:color="000000" w:fill="FFFFFF"/>
            <w:vAlign w:val="center"/>
            <w:hideMark/>
          </w:tcPr>
          <w:p w14:paraId="0C4C354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362</w:t>
            </w:r>
          </w:p>
        </w:tc>
        <w:tc>
          <w:tcPr>
            <w:tcW w:w="1017" w:type="dxa"/>
            <w:tcBorders>
              <w:top w:val="nil"/>
              <w:left w:val="nil"/>
              <w:bottom w:val="single" w:sz="4" w:space="0" w:color="auto"/>
              <w:right w:val="single" w:sz="4" w:space="0" w:color="auto"/>
            </w:tcBorders>
            <w:shd w:val="clear" w:color="000000" w:fill="FFFFFF"/>
            <w:vAlign w:val="center"/>
            <w:hideMark/>
          </w:tcPr>
          <w:p w14:paraId="62A5AE2D"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917E11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r>
      <w:tr w:rsidR="005717E2" w:rsidRPr="005717E2" w14:paraId="7156A20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FDF1D0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2008</w:t>
            </w:r>
          </w:p>
        </w:tc>
        <w:tc>
          <w:tcPr>
            <w:tcW w:w="1082" w:type="dxa"/>
            <w:tcBorders>
              <w:top w:val="nil"/>
              <w:left w:val="nil"/>
              <w:bottom w:val="single" w:sz="4" w:space="0" w:color="auto"/>
              <w:right w:val="single" w:sz="4" w:space="0" w:color="auto"/>
            </w:tcBorders>
            <w:shd w:val="clear" w:color="000000" w:fill="FFFFFF"/>
            <w:vAlign w:val="center"/>
            <w:hideMark/>
          </w:tcPr>
          <w:p w14:paraId="0D68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050FD4B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120</w:t>
            </w:r>
          </w:p>
        </w:tc>
        <w:tc>
          <w:tcPr>
            <w:tcW w:w="949" w:type="dxa"/>
            <w:tcBorders>
              <w:top w:val="nil"/>
              <w:left w:val="nil"/>
              <w:bottom w:val="single" w:sz="4" w:space="0" w:color="auto"/>
              <w:right w:val="single" w:sz="4" w:space="0" w:color="auto"/>
            </w:tcBorders>
            <w:shd w:val="clear" w:color="000000" w:fill="FFFFFF"/>
            <w:vAlign w:val="center"/>
            <w:hideMark/>
          </w:tcPr>
          <w:p w14:paraId="4B615DC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506</w:t>
            </w:r>
          </w:p>
        </w:tc>
      </w:tr>
      <w:tr w:rsidR="005717E2" w:rsidRPr="005717E2" w14:paraId="1A7A723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393F75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2009</w:t>
            </w:r>
          </w:p>
        </w:tc>
        <w:tc>
          <w:tcPr>
            <w:tcW w:w="1082" w:type="dxa"/>
            <w:tcBorders>
              <w:top w:val="nil"/>
              <w:left w:val="nil"/>
              <w:bottom w:val="single" w:sz="4" w:space="0" w:color="auto"/>
              <w:right w:val="single" w:sz="4" w:space="0" w:color="auto"/>
            </w:tcBorders>
            <w:shd w:val="clear" w:color="000000" w:fill="FFFFFF"/>
            <w:vAlign w:val="center"/>
            <w:hideMark/>
          </w:tcPr>
          <w:p w14:paraId="7E8468A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443</w:t>
            </w:r>
          </w:p>
        </w:tc>
        <w:tc>
          <w:tcPr>
            <w:tcW w:w="1017" w:type="dxa"/>
            <w:tcBorders>
              <w:top w:val="nil"/>
              <w:left w:val="nil"/>
              <w:bottom w:val="single" w:sz="4" w:space="0" w:color="auto"/>
              <w:right w:val="single" w:sz="4" w:space="0" w:color="auto"/>
            </w:tcBorders>
            <w:shd w:val="clear" w:color="000000" w:fill="FFFFFF"/>
            <w:vAlign w:val="center"/>
            <w:hideMark/>
          </w:tcPr>
          <w:p w14:paraId="38AF69F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109</w:t>
            </w:r>
          </w:p>
        </w:tc>
        <w:tc>
          <w:tcPr>
            <w:tcW w:w="949" w:type="dxa"/>
            <w:tcBorders>
              <w:top w:val="nil"/>
              <w:left w:val="nil"/>
              <w:bottom w:val="single" w:sz="4" w:space="0" w:color="auto"/>
              <w:right w:val="single" w:sz="4" w:space="0" w:color="auto"/>
            </w:tcBorders>
            <w:shd w:val="clear" w:color="000000" w:fill="FFFFFF"/>
            <w:vAlign w:val="center"/>
            <w:hideMark/>
          </w:tcPr>
          <w:p w14:paraId="3C8020E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552</w:t>
            </w:r>
          </w:p>
        </w:tc>
      </w:tr>
      <w:tr w:rsidR="005717E2" w:rsidRPr="005717E2" w14:paraId="743AF72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67D7CD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2010</w:t>
            </w:r>
          </w:p>
        </w:tc>
        <w:tc>
          <w:tcPr>
            <w:tcW w:w="1082" w:type="dxa"/>
            <w:tcBorders>
              <w:top w:val="nil"/>
              <w:left w:val="nil"/>
              <w:bottom w:val="single" w:sz="4" w:space="0" w:color="auto"/>
              <w:right w:val="single" w:sz="4" w:space="0" w:color="auto"/>
            </w:tcBorders>
            <w:shd w:val="clear" w:color="000000" w:fill="FFFFFF"/>
            <w:vAlign w:val="center"/>
            <w:hideMark/>
          </w:tcPr>
          <w:p w14:paraId="772A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405</w:t>
            </w:r>
          </w:p>
        </w:tc>
        <w:tc>
          <w:tcPr>
            <w:tcW w:w="1017" w:type="dxa"/>
            <w:tcBorders>
              <w:top w:val="nil"/>
              <w:left w:val="nil"/>
              <w:bottom w:val="single" w:sz="4" w:space="0" w:color="auto"/>
              <w:right w:val="single" w:sz="4" w:space="0" w:color="auto"/>
            </w:tcBorders>
            <w:shd w:val="clear" w:color="000000" w:fill="FFFFFF"/>
            <w:vAlign w:val="center"/>
            <w:hideMark/>
          </w:tcPr>
          <w:p w14:paraId="3C8A327B"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1CBF5C0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495</w:t>
            </w:r>
          </w:p>
        </w:tc>
      </w:tr>
      <w:tr w:rsidR="005717E2" w:rsidRPr="005717E2" w14:paraId="162B3946"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5284EE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2011</w:t>
            </w:r>
          </w:p>
        </w:tc>
        <w:tc>
          <w:tcPr>
            <w:tcW w:w="1082" w:type="dxa"/>
            <w:tcBorders>
              <w:top w:val="nil"/>
              <w:left w:val="nil"/>
              <w:bottom w:val="single" w:sz="4" w:space="0" w:color="auto"/>
              <w:right w:val="single" w:sz="4" w:space="0" w:color="auto"/>
            </w:tcBorders>
            <w:shd w:val="clear" w:color="000000" w:fill="FFFFFF"/>
            <w:vAlign w:val="center"/>
            <w:hideMark/>
          </w:tcPr>
          <w:p w14:paraId="46672B7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c>
          <w:tcPr>
            <w:tcW w:w="1017" w:type="dxa"/>
            <w:tcBorders>
              <w:top w:val="nil"/>
              <w:left w:val="nil"/>
              <w:bottom w:val="single" w:sz="4" w:space="0" w:color="auto"/>
              <w:right w:val="single" w:sz="4" w:space="0" w:color="auto"/>
            </w:tcBorders>
            <w:shd w:val="clear" w:color="000000" w:fill="FFFFFF"/>
            <w:vAlign w:val="center"/>
            <w:hideMark/>
          </w:tcPr>
          <w:p w14:paraId="7EFB354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637650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554</w:t>
            </w:r>
          </w:p>
        </w:tc>
      </w:tr>
    </w:tbl>
    <w:p w14:paraId="4717476A" w14:textId="77777777" w:rsidR="005717E2" w:rsidRPr="005717E2" w:rsidRDefault="005717E2" w:rsidP="005717E2">
      <w:pPr>
        <w:spacing w:line="360" w:lineRule="auto"/>
        <w:jc w:val="center"/>
        <w:rPr>
          <w:rFonts w:ascii="Arial" w:hAnsi="Arial" w:cs="Arial"/>
          <w:b/>
          <w:bCs/>
          <w:sz w:val="12"/>
          <w:szCs w:val="12"/>
          <w:shd w:val="clear" w:color="auto" w:fill="FFFFFF"/>
        </w:rPr>
      </w:pPr>
    </w:p>
    <w:p w14:paraId="7E129E29" w14:textId="2E6C9D33" w:rsidR="005717E2" w:rsidRDefault="005717E2" w:rsidP="005717E2">
      <w:pPr>
        <w:spacing w:line="360" w:lineRule="auto"/>
        <w:jc w:val="center"/>
        <w:rPr>
          <w:rFonts w:ascii="Arial" w:hAnsi="Arial" w:cs="Arial"/>
          <w:sz w:val="24"/>
          <w:szCs w:val="24"/>
          <w:shd w:val="clear" w:color="auto" w:fill="FFFFFF"/>
        </w:rPr>
      </w:pPr>
      <w:r w:rsidRPr="005717E2">
        <w:rPr>
          <w:rFonts w:ascii="Arial" w:hAnsi="Arial" w:cs="Arial"/>
          <w:sz w:val="24"/>
          <w:szCs w:val="24"/>
        </w:rPr>
        <w:t xml:space="preserve">Table 2.1: </w:t>
      </w:r>
      <w:r w:rsidRPr="005717E2">
        <w:rPr>
          <w:rFonts w:ascii="Arial" w:hAnsi="Arial" w:cs="Arial"/>
          <w:sz w:val="24"/>
          <w:szCs w:val="24"/>
          <w:shd w:val="clear" w:color="auto" w:fill="FFFFFF"/>
        </w:rPr>
        <w:t>Deaths by suicide classified by year of occurrence and sex 2000-2011</w:t>
      </w:r>
    </w:p>
    <w:p w14:paraId="17D76D4B" w14:textId="7A5F3A94" w:rsidR="00985343" w:rsidRPr="005717E2" w:rsidRDefault="00985343" w:rsidP="00985343">
      <w:pPr>
        <w:spacing w:line="360" w:lineRule="auto"/>
        <w:rPr>
          <w:rFonts w:ascii="Arial" w:hAnsi="Arial" w:cs="Arial"/>
          <w:sz w:val="24"/>
          <w:szCs w:val="24"/>
        </w:rPr>
      </w:pPr>
      <w:r>
        <w:rPr>
          <w:rFonts w:ascii="Arial" w:hAnsi="Arial" w:cs="Arial"/>
          <w:sz w:val="24"/>
          <w:szCs w:val="24"/>
          <w:shd w:val="clear" w:color="auto" w:fill="FFFFFF"/>
        </w:rPr>
        <w:t xml:space="preserve">In table 2.1, Ireland’s total suicide is given by the </w:t>
      </w:r>
      <w:r w:rsidR="00863E39" w:rsidRPr="00863E39">
        <w:rPr>
          <w:rFonts w:ascii="Arial" w:hAnsi="Arial" w:cs="Arial"/>
          <w:color w:val="000000"/>
          <w:sz w:val="24"/>
          <w:szCs w:val="24"/>
          <w:shd w:val="clear" w:color="auto" w:fill="FFFFFF"/>
        </w:rPr>
        <w:t xml:space="preserve">CSO statistical release </w:t>
      </w:r>
      <w:sdt>
        <w:sdtPr>
          <w:rPr>
            <w:rFonts w:ascii="Arial" w:hAnsi="Arial" w:cs="Arial"/>
            <w:color w:val="000000"/>
            <w:sz w:val="24"/>
            <w:szCs w:val="24"/>
            <w:shd w:val="clear" w:color="auto" w:fill="FFFFFF"/>
          </w:rPr>
          <w:tag w:val="MENDELEY_CITATION_v3_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"/>
          <w:id w:val="1005705700"/>
          <w:placeholder>
            <w:docPart w:val="F19CB05DF4734F548974214BE2EBE385"/>
          </w:placeholder>
        </w:sdtPr>
        <w:sdtContent>
          <w:r w:rsidR="00863E39" w:rsidRPr="00863E39">
            <w:rPr>
              <w:rFonts w:ascii="Arial" w:hAnsi="Arial" w:cs="Arial"/>
              <w:color w:val="000000"/>
              <w:sz w:val="24"/>
              <w:szCs w:val="24"/>
              <w:shd w:val="clear" w:color="auto" w:fill="FFFFFF"/>
            </w:rPr>
            <w:t>(2014)</w:t>
          </w:r>
        </w:sdtContent>
      </w:sdt>
      <w:r>
        <w:rPr>
          <w:rFonts w:ascii="Arial" w:hAnsi="Arial" w:cs="Arial"/>
          <w:sz w:val="24"/>
          <w:szCs w:val="24"/>
          <w:shd w:val="clear" w:color="auto" w:fill="FFFFFF"/>
        </w:rPr>
        <w:t>, You can see there is raise in the overall suicide rate in recent years.</w:t>
      </w:r>
    </w:p>
    <w:p w14:paraId="078DC71F" w14:textId="1C86AFAB" w:rsidR="003836E7" w:rsidRPr="00C1718C" w:rsidRDefault="00776CBC" w:rsidP="00DA7465">
      <w:pPr>
        <w:pStyle w:val="Heading3"/>
        <w:shd w:val="clear" w:color="auto" w:fill="FFFFFF"/>
        <w:spacing w:before="300" w:after="150" w:line="360" w:lineRule="auto"/>
        <w:rPr>
          <w:rFonts w:ascii="Arial" w:eastAsiaTheme="minorHAnsi" w:hAnsi="Arial" w:cs="Arial"/>
          <w:color w:val="auto"/>
        </w:rPr>
      </w:pPr>
      <w:r w:rsidRPr="00C1718C">
        <w:rPr>
          <w:rFonts w:ascii="Arial" w:eastAsiaTheme="minorHAnsi" w:hAnsi="Arial" w:cs="Arial"/>
          <w:b/>
          <w:bCs/>
          <w:color w:val="auto"/>
          <w:sz w:val="27"/>
          <w:szCs w:val="27"/>
        </w:rPr>
        <w:t>Ireland</w:t>
      </w:r>
      <w:r w:rsidR="00012994" w:rsidRPr="00C1718C">
        <w:rPr>
          <w:rFonts w:ascii="Arial" w:eastAsiaTheme="minorHAnsi" w:hAnsi="Arial" w:cs="Arial"/>
          <w:b/>
          <w:bCs/>
          <w:color w:val="auto"/>
          <w:sz w:val="27"/>
          <w:szCs w:val="27"/>
        </w:rPr>
        <w:t>’s</w:t>
      </w:r>
      <w:r w:rsidRPr="00C1718C">
        <w:rPr>
          <w:rFonts w:ascii="Arial" w:eastAsiaTheme="minorHAnsi" w:hAnsi="Arial" w:cs="Arial"/>
          <w:b/>
          <w:bCs/>
          <w:color w:val="auto"/>
          <w:sz w:val="27"/>
          <w:szCs w:val="27"/>
        </w:rPr>
        <w:t xml:space="preserve"> </w:t>
      </w:r>
      <w:r w:rsidR="00627DDB" w:rsidRPr="00C1718C">
        <w:rPr>
          <w:rFonts w:ascii="Arial" w:eastAsiaTheme="minorHAnsi" w:hAnsi="Arial" w:cs="Arial"/>
          <w:b/>
          <w:bCs/>
          <w:color w:val="auto"/>
          <w:sz w:val="27"/>
          <w:szCs w:val="27"/>
        </w:rPr>
        <w:t xml:space="preserve">Education and Training </w:t>
      </w:r>
      <w:r w:rsidR="009B67B4" w:rsidRPr="00C1718C">
        <w:rPr>
          <w:rFonts w:ascii="Arial" w:eastAsiaTheme="minorHAnsi" w:hAnsi="Arial" w:cs="Arial"/>
          <w:b/>
          <w:bCs/>
          <w:color w:val="auto"/>
          <w:sz w:val="27"/>
          <w:szCs w:val="27"/>
        </w:rPr>
        <w:t>Plan:</w:t>
      </w:r>
      <w:r w:rsidR="009B67B4" w:rsidRPr="00C1718C">
        <w:rPr>
          <w:rFonts w:ascii="Arial" w:eastAsiaTheme="minorHAnsi" w:hAnsi="Arial" w:cs="Arial"/>
          <w:color w:val="auto"/>
        </w:rPr>
        <w:t xml:space="preserve"> </w:t>
      </w:r>
      <w:r w:rsidR="00714530" w:rsidRPr="00C1718C">
        <w:rPr>
          <w:rFonts w:ascii="Arial" w:eastAsiaTheme="minorHAnsi" w:hAnsi="Arial" w:cs="Arial"/>
          <w:color w:val="auto"/>
        </w:rPr>
        <w:t xml:space="preserve">The HSE National Office for Suicide Prevention </w:t>
      </w:r>
      <w:sdt>
        <w:sdtPr>
          <w:rPr>
            <w:rFonts w:ascii="Arial" w:eastAsiaTheme="minorHAnsi" w:hAnsi="Arial" w:cs="Arial"/>
            <w:color w:val="000000"/>
          </w:rPr>
          <w:tag w:val="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
          <w:id w:val="-1390880318"/>
          <w:placeholder>
            <w:docPart w:val="DefaultPlaceholder_-1854013440"/>
          </w:placeholder>
        </w:sdtPr>
        <w:sdtContent>
          <w:r w:rsidR="00863E39" w:rsidRPr="00863E39">
            <w:rPr>
              <w:rFonts w:ascii="Arial" w:eastAsiaTheme="minorHAnsi" w:hAnsi="Arial" w:cs="Arial"/>
              <w:color w:val="000000"/>
            </w:rPr>
            <w:t>(NOSP)</w:t>
          </w:r>
        </w:sdtContent>
      </w:sdt>
      <w:r w:rsidR="00714530" w:rsidRPr="00C1718C">
        <w:rPr>
          <w:rFonts w:ascii="Arial" w:eastAsiaTheme="minorHAnsi" w:hAnsi="Arial" w:cs="Arial"/>
          <w:color w:val="auto"/>
        </w:rPr>
        <w:t xml:space="preserve"> is given a broad framework to assist in the coordination, quality assurance, monitoring, and evaluation of the education and training measures defined in the plan by the Education and Training Plan 2021–2022 (version 4). With the help of this study, government agencies, financed organizations, the HSE, community organizations, groups, and people will be better able to recognize and assist those who are at risk of suicide and self-harm. The plan is </w:t>
      </w:r>
      <w:r w:rsidR="00E803EE">
        <w:rPr>
          <w:rFonts w:ascii="Arial" w:eastAsiaTheme="minorHAnsi" w:hAnsi="Arial" w:cs="Arial"/>
          <w:color w:val="auto"/>
        </w:rPr>
        <w:t>centred</w:t>
      </w:r>
      <w:r w:rsidR="00714530" w:rsidRPr="00C1718C">
        <w:rPr>
          <w:rFonts w:ascii="Arial" w:eastAsiaTheme="minorHAnsi" w:hAnsi="Arial" w:cs="Arial"/>
          <w:color w:val="auto"/>
        </w:rPr>
        <w:t xml:space="preserve"> on five goals, namely</w:t>
      </w:r>
    </w:p>
    <w:p w14:paraId="3F91F58E"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the provision of a range of uniform training courses for members of the public, community caregivers, professionals, and volunteers.</w:t>
      </w:r>
    </w:p>
    <w:p w14:paraId="5D862772"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Offer training and teaching programs on suicide prevention and mitigation that complement the work of front-line health and social care professionals.</w:t>
      </w:r>
    </w:p>
    <w:p w14:paraId="7EA4189A"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Develop a National Quality Assurance Framework to ensure a uniform and standardized approach to the delivery of education and training.</w:t>
      </w:r>
    </w:p>
    <w:p w14:paraId="7850C421"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lastRenderedPageBreak/>
        <w:t>In accordance with Connecting for Life, assess and monitor the value of suicide prevention training and education.</w:t>
      </w:r>
    </w:p>
    <w:p w14:paraId="513BED47" w14:textId="58005FFB"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By creating the proper processes, structures, and roles at the national and CHO Area levels, you can oversee the coordination and execution of the education and training plan.</w:t>
      </w:r>
    </w:p>
    <w:p w14:paraId="216EFA40" w14:textId="6A256EBD" w:rsidR="008203D9" w:rsidRPr="00C1718C" w:rsidRDefault="008203D9" w:rsidP="008203D9">
      <w:pPr>
        <w:spacing w:line="360" w:lineRule="auto"/>
        <w:rPr>
          <w:rFonts w:ascii="Arial" w:hAnsi="Arial" w:cs="Arial"/>
          <w:sz w:val="24"/>
          <w:szCs w:val="24"/>
        </w:rPr>
      </w:pPr>
      <w:r w:rsidRPr="00C1718C">
        <w:rPr>
          <w:rFonts w:ascii="Arial" w:hAnsi="Arial" w:cs="Arial"/>
          <w:sz w:val="24"/>
          <w:szCs w:val="24"/>
        </w:rPr>
        <w:t>To "provide a consistent and uniform approach to the provision of education and training through the development of a National Quality Assurance Framework (QAF)," according to Objective 3 of the Education and Training Plan. The resulting Quality Assurance Framework (QAF) for the National Education and Training Plan is a dynamic document that will be regularly evaluated and updated to reflect new advancements and best practices in suicide prevention training.</w:t>
      </w:r>
    </w:p>
    <w:p w14:paraId="5E74A54A" w14:textId="3E61E356" w:rsidR="003836E7" w:rsidRPr="007F549F" w:rsidRDefault="00B35B68" w:rsidP="00DA168E">
      <w:pPr>
        <w:spacing w:line="360" w:lineRule="auto"/>
        <w:jc w:val="both"/>
        <w:rPr>
          <w:rFonts w:ascii="Arial" w:hAnsi="Arial" w:cs="Arial"/>
          <w:sz w:val="28"/>
          <w:szCs w:val="28"/>
        </w:rPr>
      </w:pPr>
      <w:r w:rsidRPr="007F549F">
        <w:rPr>
          <w:rFonts w:ascii="Arial" w:hAnsi="Arial" w:cs="Arial"/>
          <w:b/>
          <w:bCs/>
          <w:sz w:val="28"/>
          <w:szCs w:val="28"/>
        </w:rPr>
        <w:t>2.</w:t>
      </w:r>
      <w:r w:rsidR="005614C0" w:rsidRPr="007F549F">
        <w:rPr>
          <w:rFonts w:ascii="Arial" w:hAnsi="Arial" w:cs="Arial"/>
          <w:b/>
          <w:bCs/>
          <w:sz w:val="28"/>
          <w:szCs w:val="28"/>
        </w:rPr>
        <w:t>6</w:t>
      </w:r>
      <w:r w:rsidRPr="007F549F">
        <w:rPr>
          <w:rFonts w:ascii="Arial" w:hAnsi="Arial" w:cs="Arial"/>
          <w:b/>
          <w:bCs/>
          <w:sz w:val="28"/>
          <w:szCs w:val="28"/>
        </w:rPr>
        <w:t xml:space="preserve"> Models </w:t>
      </w:r>
      <w:r w:rsidR="005D3AAE" w:rsidRPr="007F549F">
        <w:rPr>
          <w:rFonts w:ascii="Arial" w:hAnsi="Arial" w:cs="Arial"/>
          <w:b/>
          <w:bCs/>
          <w:sz w:val="28"/>
          <w:szCs w:val="28"/>
        </w:rPr>
        <w:t>for</w:t>
      </w:r>
      <w:r w:rsidRPr="007F549F">
        <w:rPr>
          <w:rFonts w:ascii="Arial" w:hAnsi="Arial" w:cs="Arial"/>
          <w:b/>
          <w:bCs/>
          <w:sz w:val="28"/>
          <w:szCs w:val="28"/>
        </w:rPr>
        <w:t xml:space="preserve"> prediction</w:t>
      </w:r>
      <w:r w:rsidR="007C6300" w:rsidRPr="007F549F">
        <w:rPr>
          <w:rFonts w:ascii="Arial" w:hAnsi="Arial" w:cs="Arial"/>
          <w:b/>
          <w:bCs/>
          <w:sz w:val="28"/>
          <w:szCs w:val="28"/>
        </w:rPr>
        <w:t xml:space="preserve"> </w:t>
      </w:r>
      <w:r w:rsidR="00C438E7" w:rsidRPr="007F549F">
        <w:rPr>
          <w:rFonts w:ascii="Arial" w:hAnsi="Arial" w:cs="Arial"/>
          <w:b/>
          <w:bCs/>
          <w:sz w:val="28"/>
          <w:szCs w:val="28"/>
        </w:rPr>
        <w:t>i</w:t>
      </w:r>
      <w:r w:rsidR="007C6300" w:rsidRPr="007F549F">
        <w:rPr>
          <w:rFonts w:ascii="Arial" w:hAnsi="Arial" w:cs="Arial"/>
          <w:b/>
          <w:bCs/>
          <w:sz w:val="28"/>
          <w:szCs w:val="28"/>
        </w:rPr>
        <w:t>n Dash App</w:t>
      </w:r>
    </w:p>
    <w:p w14:paraId="462C8EED" w14:textId="4820FD4F" w:rsidR="00033FAD" w:rsidRPr="00C1718C" w:rsidRDefault="00033FAD" w:rsidP="00DA168E">
      <w:pPr>
        <w:spacing w:line="360" w:lineRule="auto"/>
        <w:rPr>
          <w:rFonts w:ascii="Arial" w:hAnsi="Arial" w:cs="Arial"/>
          <w:b/>
          <w:bCs/>
          <w:sz w:val="24"/>
          <w:szCs w:val="24"/>
        </w:rPr>
      </w:pPr>
      <w:r w:rsidRPr="00C1718C">
        <w:rPr>
          <w:rFonts w:ascii="Arial" w:hAnsi="Arial" w:cs="Arial"/>
          <w:b/>
          <w:bCs/>
          <w:sz w:val="24"/>
          <w:szCs w:val="24"/>
        </w:rPr>
        <w:t xml:space="preserve">Time Series Forecasting with </w:t>
      </w:r>
      <w:r w:rsidR="00160605" w:rsidRPr="00C1718C">
        <w:rPr>
          <w:rFonts w:ascii="Arial" w:hAnsi="Arial" w:cs="Arial"/>
          <w:b/>
          <w:bCs/>
          <w:sz w:val="24"/>
          <w:szCs w:val="24"/>
        </w:rPr>
        <w:t>ARIMA,</w:t>
      </w:r>
      <w:r w:rsidRPr="00C1718C">
        <w:rPr>
          <w:rFonts w:ascii="Arial" w:hAnsi="Arial" w:cs="Arial"/>
          <w:b/>
          <w:bCs/>
          <w:sz w:val="24"/>
          <w:szCs w:val="24"/>
        </w:rPr>
        <w:t xml:space="preserve"> SARIMA and SARIMAX</w:t>
      </w:r>
    </w:p>
    <w:p w14:paraId="2562C46A" w14:textId="110F0962" w:rsidR="00D86844" w:rsidRPr="00C1718C" w:rsidRDefault="00033FAD" w:rsidP="00DA168E">
      <w:pPr>
        <w:spacing w:line="360" w:lineRule="auto"/>
        <w:jc w:val="both"/>
        <w:rPr>
          <w:rFonts w:ascii="Arial" w:hAnsi="Arial" w:cs="Arial"/>
          <w:sz w:val="24"/>
          <w:szCs w:val="24"/>
        </w:rPr>
      </w:pPr>
      <w:r w:rsidRPr="00C1718C">
        <w:rPr>
          <w:rFonts w:ascii="Arial" w:hAnsi="Arial" w:cs="Arial"/>
          <w:sz w:val="24"/>
          <w:szCs w:val="24"/>
        </w:rPr>
        <w:t xml:space="preserve">Time series forecasting is a challenging issue with no simple solution. The optimal statistical model is never quite evident because there are so many models that each claim to perform better than the </w:t>
      </w:r>
      <w:r w:rsidR="00A46482" w:rsidRPr="00C1718C">
        <w:rPr>
          <w:rFonts w:ascii="Arial" w:hAnsi="Arial" w:cs="Arial"/>
          <w:sz w:val="24"/>
          <w:szCs w:val="24"/>
        </w:rPr>
        <w:t>others. Because</w:t>
      </w:r>
      <w:r w:rsidRPr="00C1718C">
        <w:rPr>
          <w:rFonts w:ascii="Arial" w:hAnsi="Arial" w:cs="Arial"/>
          <w:sz w:val="24"/>
          <w:szCs w:val="24"/>
        </w:rPr>
        <w:t xml:space="preserve"> of this, ARMA-based models</w:t>
      </w:r>
      <w:r w:rsidR="00B96AD2"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
          <w:id w:val="-177505837"/>
          <w:placeholder>
            <w:docPart w:val="DefaultPlaceholder_-1854013440"/>
          </w:placeholder>
        </w:sdtPr>
        <w:sdtContent>
          <w:r w:rsidR="00863E39" w:rsidRPr="00863E39">
            <w:rPr>
              <w:rFonts w:ascii="Arial" w:eastAsia="Times New Roman" w:hAnsi="Arial" w:cs="Arial"/>
              <w:color w:val="000000"/>
              <w:sz w:val="24"/>
              <w:szCs w:val="24"/>
            </w:rPr>
            <w:t>(Brendan Artley)</w:t>
          </w:r>
        </w:sdtContent>
      </w:sdt>
      <w:r w:rsidRPr="00C1718C">
        <w:rPr>
          <w:rFonts w:ascii="Arial" w:hAnsi="Arial" w:cs="Arial"/>
          <w:sz w:val="24"/>
          <w:szCs w:val="24"/>
        </w:rPr>
        <w:t xml:space="preserve"> are frequently a suitable place to start. They are suitable as a baseline model in any time series problem and can produce respectable results on </w:t>
      </w:r>
      <w:r w:rsidR="002F6F2F" w:rsidRPr="00C1718C">
        <w:rPr>
          <w:rFonts w:ascii="Arial" w:hAnsi="Arial" w:cs="Arial"/>
          <w:sz w:val="24"/>
          <w:szCs w:val="24"/>
        </w:rPr>
        <w:t>most</w:t>
      </w:r>
      <w:r w:rsidRPr="00C1718C">
        <w:rPr>
          <w:rFonts w:ascii="Arial" w:hAnsi="Arial" w:cs="Arial"/>
          <w:sz w:val="24"/>
          <w:szCs w:val="24"/>
        </w:rPr>
        <w:t xml:space="preserve"> time-series </w:t>
      </w:r>
      <w:r w:rsidR="002F6F2F" w:rsidRPr="00C1718C">
        <w:rPr>
          <w:rFonts w:ascii="Arial" w:hAnsi="Arial" w:cs="Arial"/>
          <w:sz w:val="24"/>
          <w:szCs w:val="24"/>
        </w:rPr>
        <w:t>problems. The</w:t>
      </w:r>
      <w:r w:rsidR="00D86844" w:rsidRPr="00C1718C">
        <w:rPr>
          <w:rFonts w:ascii="Arial" w:hAnsi="Arial" w:cs="Arial"/>
          <w:sz w:val="24"/>
          <w:szCs w:val="24"/>
        </w:rPr>
        <w:t xml:space="preserve"> abbreviation for the ARIMA model is "Auto-Regressive Integrated Moving Average," and for the purposes </w:t>
      </w:r>
      <w:r w:rsidR="00164650" w:rsidRPr="00C1718C">
        <w:rPr>
          <w:rFonts w:ascii="Arial" w:hAnsi="Arial" w:cs="Arial"/>
          <w:sz w:val="24"/>
          <w:szCs w:val="24"/>
        </w:rPr>
        <w:t>of easy understanding</w:t>
      </w:r>
      <w:r w:rsidR="00D86844" w:rsidRPr="00C1718C">
        <w:rPr>
          <w:rFonts w:ascii="Arial" w:hAnsi="Arial" w:cs="Arial"/>
          <w:sz w:val="24"/>
          <w:szCs w:val="24"/>
        </w:rPr>
        <w:t>, we shall separate it into AR, I, and MA.</w:t>
      </w:r>
    </w:p>
    <w:p w14:paraId="71DD9463" w14:textId="36D4E04C" w:rsidR="00033FAD" w:rsidRPr="00C1718C" w:rsidRDefault="00C30DA9" w:rsidP="00DA168E">
      <w:pPr>
        <w:spacing w:line="360" w:lineRule="auto"/>
        <w:rPr>
          <w:rFonts w:ascii="Arial" w:hAnsi="Arial" w:cs="Arial"/>
          <w:sz w:val="24"/>
          <w:szCs w:val="24"/>
        </w:rPr>
      </w:pPr>
      <w:r w:rsidRPr="00C1718C">
        <w:rPr>
          <w:rFonts w:ascii="Arial" w:hAnsi="Arial" w:cs="Arial"/>
          <w:sz w:val="24"/>
          <w:szCs w:val="24"/>
        </w:rPr>
        <w:t>AR stands for autoregressive component (p). The number of lagged series we employ is determined by the p parameter, which represents the autoregressive part of the ARIMA model as AR(p).</w:t>
      </w:r>
    </w:p>
    <w:p w14:paraId="1FAD9D4D" w14:textId="0DC14B6E" w:rsidR="00226F33" w:rsidRPr="00C1718C" w:rsidRDefault="00226F33" w:rsidP="00226F33">
      <w:pPr>
        <w:jc w:val="center"/>
        <w:rPr>
          <w:rFonts w:ascii="Arial" w:hAnsi="Arial" w:cs="Arial"/>
          <w:sz w:val="24"/>
          <w:szCs w:val="24"/>
        </w:rPr>
      </w:pPr>
      <w:r w:rsidRPr="00C1718C">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6"/>
                    <a:stretch>
                      <a:fillRect/>
                    </a:stretch>
                  </pic:blipFill>
                  <pic:spPr>
                    <a:xfrm>
                      <a:off x="0" y="0"/>
                      <a:ext cx="2867025" cy="1114425"/>
                    </a:xfrm>
                    <a:prstGeom prst="rect">
                      <a:avLst/>
                    </a:prstGeom>
                  </pic:spPr>
                </pic:pic>
              </a:graphicData>
            </a:graphic>
          </wp:inline>
        </w:drawing>
      </w:r>
    </w:p>
    <w:p w14:paraId="4B7764EC" w14:textId="59C4653C" w:rsidR="00226F33" w:rsidRPr="00C1718C" w:rsidRDefault="00226F33" w:rsidP="00226F33">
      <w:pPr>
        <w:jc w:val="center"/>
        <w:rPr>
          <w:rFonts w:ascii="Arial" w:hAnsi="Arial" w:cs="Arial"/>
          <w:sz w:val="24"/>
          <w:szCs w:val="24"/>
        </w:rPr>
      </w:pPr>
      <w:r w:rsidRPr="00C1718C">
        <w:rPr>
          <w:rFonts w:ascii="Arial" w:hAnsi="Arial" w:cs="Arial"/>
          <w:sz w:val="24"/>
          <w:szCs w:val="24"/>
        </w:rPr>
        <w:t>Formula of AR</w:t>
      </w:r>
    </w:p>
    <w:p w14:paraId="719C54A2" w14:textId="5B0B266B" w:rsidR="00AB37B2" w:rsidRPr="00C1718C" w:rsidRDefault="00D348BB" w:rsidP="00AB37B2">
      <w:pPr>
        <w:rPr>
          <w:rFonts w:ascii="Arial" w:hAnsi="Arial" w:cs="Arial"/>
          <w:sz w:val="24"/>
          <w:szCs w:val="24"/>
        </w:rPr>
      </w:pPr>
      <w:r w:rsidRPr="00C1718C">
        <w:rPr>
          <w:rFonts w:ascii="Arial" w:hAnsi="Arial" w:cs="Arial"/>
          <w:sz w:val="24"/>
          <w:szCs w:val="24"/>
        </w:rPr>
        <w:lastRenderedPageBreak/>
        <w:t>AR (</w:t>
      </w:r>
      <w:r w:rsidR="00AB37B2" w:rsidRPr="00C1718C">
        <w:rPr>
          <w:rFonts w:ascii="Arial" w:hAnsi="Arial" w:cs="Arial"/>
          <w:sz w:val="24"/>
          <w:szCs w:val="24"/>
        </w:rPr>
        <w:t>0)</w:t>
      </w:r>
      <w:r w:rsidR="00510B74" w:rsidRPr="00C1718C">
        <w:rPr>
          <w:rFonts w:ascii="Arial" w:hAnsi="Arial" w:cs="Arial"/>
          <w:sz w:val="24"/>
          <w:szCs w:val="24"/>
        </w:rPr>
        <w:t xml:space="preserve"> - </w:t>
      </w:r>
      <w:r w:rsidR="00AB37B2" w:rsidRPr="00C1718C">
        <w:rPr>
          <w:rFonts w:ascii="Arial" w:hAnsi="Arial" w:cs="Arial"/>
          <w:sz w:val="24"/>
          <w:szCs w:val="24"/>
        </w:rPr>
        <w:t>White Noise</w:t>
      </w:r>
    </w:p>
    <w:p w14:paraId="1567AD03" w14:textId="1B5D0488" w:rsidR="00AB37B2" w:rsidRPr="00C1718C" w:rsidRDefault="00E803EE" w:rsidP="00AB37B2">
      <w:pPr>
        <w:rPr>
          <w:rFonts w:ascii="Arial" w:hAnsi="Arial" w:cs="Arial"/>
          <w:sz w:val="24"/>
          <w:szCs w:val="24"/>
        </w:rPr>
      </w:pPr>
      <w:r>
        <w:rPr>
          <w:rFonts w:ascii="Arial" w:hAnsi="Arial" w:cs="Arial"/>
          <w:sz w:val="24"/>
          <w:szCs w:val="24"/>
        </w:rPr>
        <w:tab/>
      </w:r>
    </w:p>
    <w:p w14:paraId="16D8B3E8" w14:textId="13EC3B68" w:rsidR="002B4424" w:rsidRPr="00C1718C" w:rsidRDefault="00AB37B2" w:rsidP="009F72F6">
      <w:pPr>
        <w:spacing w:line="360" w:lineRule="auto"/>
        <w:rPr>
          <w:rFonts w:ascii="Arial" w:hAnsi="Arial" w:cs="Arial"/>
          <w:sz w:val="24"/>
          <w:szCs w:val="24"/>
        </w:rPr>
      </w:pPr>
      <w:r w:rsidRPr="00C1718C">
        <w:rPr>
          <w:rFonts w:ascii="Arial" w:hAnsi="Arial" w:cs="Arial"/>
          <w:sz w:val="24"/>
          <w:szCs w:val="24"/>
        </w:rPr>
        <w:t>If the p parameter is set to zero (</w:t>
      </w:r>
      <w:r w:rsidR="00B136E6" w:rsidRPr="00C1718C">
        <w:rPr>
          <w:rFonts w:ascii="Arial" w:hAnsi="Arial" w:cs="Arial"/>
          <w:sz w:val="24"/>
          <w:szCs w:val="24"/>
        </w:rPr>
        <w:t>AR (</w:t>
      </w:r>
      <w:r w:rsidRPr="00C1718C">
        <w:rPr>
          <w:rFonts w:ascii="Arial" w:hAnsi="Arial" w:cs="Arial"/>
          <w:sz w:val="24"/>
          <w:szCs w:val="24"/>
        </w:rPr>
        <w:t>0)), there are no autoregressive terms. White noise is all that this time series is. Each data point is taken as a sample from a distribution with mean 0, variance 2, and standard deviation 0. This generates an unpredictable series of random numbers. This is quite helpful as a null hypothesis since it prevents our analysis from accepting false-positive patterns.</w:t>
      </w:r>
    </w:p>
    <w:p w14:paraId="3A2AFC91" w14:textId="68AFBCAD" w:rsidR="00AB37B2" w:rsidRPr="00C1718C" w:rsidRDefault="00AB37B2" w:rsidP="009F72F6">
      <w:pPr>
        <w:spacing w:line="360" w:lineRule="auto"/>
        <w:rPr>
          <w:rFonts w:ascii="Arial" w:hAnsi="Arial" w:cs="Arial"/>
          <w:sz w:val="24"/>
          <w:szCs w:val="24"/>
        </w:rPr>
      </w:pPr>
      <w:r w:rsidRPr="00C1718C">
        <w:rPr>
          <w:rFonts w:ascii="Arial" w:hAnsi="Arial" w:cs="Arial"/>
          <w:sz w:val="24"/>
          <w:szCs w:val="24"/>
        </w:rPr>
        <w:t xml:space="preserve">Oscillations and Random Walks in </w:t>
      </w:r>
      <w:r w:rsidR="00194570" w:rsidRPr="00C1718C">
        <w:rPr>
          <w:rFonts w:ascii="Arial" w:hAnsi="Arial" w:cs="Arial"/>
          <w:sz w:val="24"/>
          <w:szCs w:val="24"/>
        </w:rPr>
        <w:t>AR (</w:t>
      </w:r>
      <w:r w:rsidRPr="00C1718C">
        <w:rPr>
          <w:rFonts w:ascii="Arial" w:hAnsi="Arial" w:cs="Arial"/>
          <w:sz w:val="24"/>
          <w:szCs w:val="24"/>
        </w:rPr>
        <w:t>1)</w:t>
      </w:r>
    </w:p>
    <w:p w14:paraId="2B674B7A" w14:textId="38E62605" w:rsidR="00C6786E" w:rsidRPr="00C1718C" w:rsidRDefault="00AB37B2" w:rsidP="009F72F6">
      <w:pPr>
        <w:spacing w:line="360" w:lineRule="auto"/>
        <w:jc w:val="both"/>
        <w:rPr>
          <w:rFonts w:ascii="Arial" w:hAnsi="Arial" w:cs="Arial"/>
          <w:sz w:val="24"/>
          <w:szCs w:val="24"/>
        </w:rPr>
      </w:pPr>
      <w:r w:rsidRPr="00C1718C">
        <w:rPr>
          <w:rFonts w:ascii="Arial" w:hAnsi="Arial" w:cs="Arial"/>
          <w:sz w:val="24"/>
          <w:szCs w:val="24"/>
        </w:rPr>
        <w:t>With the p parameter set to 1, we are multiplying the prior timestamp by a factor, then including white noise. A random walk results from a multiplier of 1, while white noise is produced by a multiplier of 0.</w:t>
      </w:r>
    </w:p>
    <w:p w14:paraId="155D6DF3" w14:textId="704D5A3E"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 xml:space="preserve">The time series will display mean reversion if the multiplier is in the range </w:t>
      </w:r>
      <w:r w:rsidR="005B2050" w:rsidRPr="00C1718C">
        <w:rPr>
          <w:rFonts w:ascii="Arial" w:hAnsi="Arial" w:cs="Arial"/>
          <w:sz w:val="24"/>
          <w:szCs w:val="24"/>
        </w:rPr>
        <w:t>of 0</w:t>
      </w:r>
      <w:r w:rsidR="00A4291C" w:rsidRPr="00C1718C">
        <w:rPr>
          <w:rFonts w:ascii="Arial" w:hAnsi="Arial" w:cs="Arial"/>
          <w:sz w:val="24"/>
          <w:szCs w:val="24"/>
        </w:rPr>
        <w:t xml:space="preserve"> &lt; α</w:t>
      </w:r>
      <w:r w:rsidR="00A4291C" w:rsidRPr="00C1718C">
        <w:rPr>
          <w:rFonts w:ascii="Cambria Math" w:hAnsi="Cambria Math" w:cs="Cambria Math"/>
          <w:sz w:val="24"/>
          <w:szCs w:val="24"/>
        </w:rPr>
        <w:t>₁</w:t>
      </w:r>
      <w:r w:rsidR="00A4291C" w:rsidRPr="00C1718C">
        <w:rPr>
          <w:rFonts w:ascii="Arial" w:hAnsi="Arial" w:cs="Arial"/>
          <w:sz w:val="24"/>
          <w:szCs w:val="24"/>
        </w:rPr>
        <w:t xml:space="preserve"> &lt; 1</w:t>
      </w:r>
      <w:r w:rsidRPr="00C1718C">
        <w:rPr>
          <w:rFonts w:ascii="Arial" w:hAnsi="Arial" w:cs="Arial"/>
          <w:sz w:val="24"/>
          <w:szCs w:val="24"/>
        </w:rPr>
        <w:t>. This indicates that after regressing from the mean, the values tend to float around 0 and return to it.</w:t>
      </w:r>
    </w:p>
    <w:p w14:paraId="5A0E912E" w14:textId="7ED6C0EF"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Higher-order terms, AR(p)</w:t>
      </w:r>
    </w:p>
    <w:p w14:paraId="5F155D01" w14:textId="12640088"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The only way to increase the p parameter further is to add more timestamps that have been multiplied on their own. Although we can go back as long as we wish, it is increasingly likely that we should employ more factors, like the moving average (MA(q)), as we go further back.</w:t>
      </w:r>
    </w:p>
    <w:p w14:paraId="217522AC" w14:textId="25BFDBFB" w:rsidR="0035427E" w:rsidRPr="00C1718C" w:rsidRDefault="0035427E" w:rsidP="009F72F6">
      <w:pPr>
        <w:spacing w:line="360" w:lineRule="auto"/>
        <w:jc w:val="both"/>
        <w:rPr>
          <w:rFonts w:ascii="Arial" w:hAnsi="Arial" w:cs="Arial"/>
          <w:sz w:val="24"/>
          <w:szCs w:val="24"/>
        </w:rPr>
      </w:pPr>
    </w:p>
    <w:p w14:paraId="4B2614C1" w14:textId="1DBF9ADB"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 and ARIMA</w:t>
      </w:r>
      <w:r w:rsidR="002A5AC0" w:rsidRPr="00C1718C">
        <w:rPr>
          <w:rFonts w:ascii="Arial" w:hAnsi="Arial" w:cs="Arial"/>
          <w:sz w:val="24"/>
          <w:szCs w:val="24"/>
        </w:rPr>
        <w:t xml:space="preserve"> Models</w:t>
      </w:r>
    </w:p>
    <w:p w14:paraId="385F2F21" w14:textId="12352EC1"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The AR (Autoregressive) and MA (Moving Average) components alone make up the ARMA and ARIMA architectures.</w:t>
      </w:r>
    </w:p>
    <w:p w14:paraId="4C66E833" w14:textId="3107368A"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w:t>
      </w:r>
      <w:r w:rsidR="0007740B" w:rsidRPr="00C1718C">
        <w:rPr>
          <w:rFonts w:ascii="Arial" w:hAnsi="Arial" w:cs="Arial"/>
          <w:sz w:val="24"/>
          <w:szCs w:val="24"/>
        </w:rPr>
        <w:t xml:space="preserve">: </w:t>
      </w:r>
      <w:r w:rsidRPr="00C1718C">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C1718C" w:rsidRDefault="00C7477F" w:rsidP="009F72F6">
      <w:pPr>
        <w:shd w:val="clear" w:color="auto" w:fill="FFFFFF"/>
        <w:spacing w:before="144" w:after="0" w:line="360" w:lineRule="auto"/>
        <w:jc w:val="center"/>
        <w:outlineLvl w:val="0"/>
        <w:rPr>
          <w:rFonts w:ascii="Arial" w:eastAsia="Times New Roman" w:hAnsi="Arial" w:cs="Arial"/>
          <w:b/>
          <w:bCs/>
          <w:color w:val="292929"/>
          <w:spacing w:val="-4"/>
          <w:kern w:val="36"/>
          <w:sz w:val="24"/>
          <w:szCs w:val="24"/>
        </w:rPr>
      </w:pPr>
      <w:r w:rsidRPr="00C1718C">
        <w:rPr>
          <w:rFonts w:ascii="Arial" w:hAnsi="Arial" w:cs="Arial"/>
          <w:noProof/>
        </w:rPr>
        <w:lastRenderedPageBreak/>
        <w:drawing>
          <wp:inline distT="0" distB="0" distL="0" distR="0" wp14:anchorId="568205FB" wp14:editId="10469697">
            <wp:extent cx="4721839" cy="755192"/>
            <wp:effectExtent l="0" t="0" r="3175" b="698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7"/>
                    <a:stretch>
                      <a:fillRect/>
                    </a:stretch>
                  </pic:blipFill>
                  <pic:spPr>
                    <a:xfrm>
                      <a:off x="0" y="0"/>
                      <a:ext cx="4752609" cy="760113"/>
                    </a:xfrm>
                    <a:prstGeom prst="rect">
                      <a:avLst/>
                    </a:prstGeom>
                  </pic:spPr>
                </pic:pic>
              </a:graphicData>
            </a:graphic>
          </wp:inline>
        </w:drawing>
      </w:r>
    </w:p>
    <w:p w14:paraId="780C9C57" w14:textId="267C1485" w:rsidR="004D5FD9"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eastAsia="Times New Roman" w:hAnsi="Arial" w:cs="Arial"/>
          <w:color w:val="292929"/>
          <w:spacing w:val="-4"/>
          <w:kern w:val="36"/>
          <w:sz w:val="24"/>
          <w:szCs w:val="24"/>
        </w:rPr>
        <w:t>The ARIMA model is an ARMA model, however the model we describe using I includes a preprocessing step (d). The difference order, I(d), indicates how many transformations are required to make the data steady. An ARMA model on the differenced time series is what an ARIMA model is thus.</w:t>
      </w:r>
    </w:p>
    <w:p w14:paraId="7CAA728A" w14:textId="76B92938" w:rsidR="00033FAD"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hAnsi="Arial" w:cs="Arial"/>
          <w:sz w:val="24"/>
          <w:szCs w:val="24"/>
        </w:rPr>
        <w:t xml:space="preserve">Models SARIMA, ARIMAX, and </w:t>
      </w:r>
      <w:r w:rsidR="00535E1B" w:rsidRPr="00C1718C">
        <w:rPr>
          <w:rFonts w:ascii="Arial" w:hAnsi="Arial" w:cs="Arial"/>
          <w:sz w:val="24"/>
          <w:szCs w:val="24"/>
        </w:rPr>
        <w:t>SARIMAX</w:t>
      </w:r>
      <w:r w:rsidR="00535E1B" w:rsidRPr="00C1718C">
        <w:rPr>
          <w:rFonts w:ascii="Arial" w:eastAsia="Times New Roman" w:hAnsi="Arial" w:cs="Arial"/>
          <w:color w:val="292929"/>
          <w:spacing w:val="-4"/>
          <w:kern w:val="36"/>
          <w:sz w:val="24"/>
          <w:szCs w:val="24"/>
        </w:rPr>
        <w:t>:</w:t>
      </w:r>
      <w:r w:rsidR="0089249A" w:rsidRPr="00C1718C">
        <w:rPr>
          <w:rFonts w:ascii="Arial" w:eastAsia="Times New Roman" w:hAnsi="Arial" w:cs="Arial"/>
          <w:color w:val="292929"/>
          <w:spacing w:val="-4"/>
          <w:kern w:val="36"/>
          <w:sz w:val="24"/>
          <w:szCs w:val="24"/>
        </w:rPr>
        <w:t xml:space="preserve"> </w:t>
      </w:r>
      <w:r w:rsidRPr="00C1718C">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C1718C" w:rsidRDefault="002713A0" w:rsidP="009F72F6">
      <w:pPr>
        <w:spacing w:line="360" w:lineRule="auto"/>
        <w:jc w:val="center"/>
        <w:rPr>
          <w:rFonts w:ascii="Arial" w:hAnsi="Arial" w:cs="Arial"/>
          <w:sz w:val="24"/>
          <w:szCs w:val="24"/>
        </w:rPr>
      </w:pPr>
      <w:r w:rsidRPr="00C1718C">
        <w:rPr>
          <w:rFonts w:ascii="Arial" w:hAnsi="Arial" w:cs="Arial"/>
          <w:noProof/>
        </w:rPr>
        <w:drawing>
          <wp:inline distT="0" distB="0" distL="0" distR="0" wp14:anchorId="59248E85" wp14:editId="26CC379B">
            <wp:extent cx="3961119" cy="681770"/>
            <wp:effectExtent l="0" t="0" r="1905" b="444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8"/>
                    <a:stretch>
                      <a:fillRect/>
                    </a:stretch>
                  </pic:blipFill>
                  <pic:spPr>
                    <a:xfrm>
                      <a:off x="0" y="0"/>
                      <a:ext cx="3996262" cy="687819"/>
                    </a:xfrm>
                    <a:prstGeom prst="rect">
                      <a:avLst/>
                    </a:prstGeom>
                  </pic:spPr>
                </pic:pic>
              </a:graphicData>
            </a:graphic>
          </wp:inline>
        </w:drawing>
      </w:r>
    </w:p>
    <w:p w14:paraId="523097AA" w14:textId="1E970116" w:rsidR="00E36D05" w:rsidRPr="00C1718C" w:rsidRDefault="002157AE" w:rsidP="009F72F6">
      <w:pPr>
        <w:spacing w:line="360" w:lineRule="auto"/>
        <w:jc w:val="both"/>
        <w:rPr>
          <w:rFonts w:ascii="Arial" w:hAnsi="Arial" w:cs="Arial"/>
          <w:sz w:val="24"/>
          <w:szCs w:val="24"/>
        </w:rPr>
      </w:pPr>
      <w:r w:rsidRPr="00C1718C">
        <w:rPr>
          <w:rFonts w:ascii="Arial" w:hAnsi="Arial" w:cs="Arial"/>
          <w:sz w:val="24"/>
          <w:szCs w:val="24"/>
        </w:rPr>
        <w:t>Except for</w:t>
      </w:r>
      <w:r w:rsidR="00E36D05" w:rsidRPr="00C1718C">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C1718C">
        <w:rPr>
          <w:rFonts w:ascii="Arial" w:hAnsi="Arial" w:cs="Arial"/>
          <w:sz w:val="24"/>
          <w:szCs w:val="24"/>
        </w:rPr>
        <w:t xml:space="preserve">. </w:t>
      </w:r>
      <w:r w:rsidR="00E36D05" w:rsidRPr="00C1718C">
        <w:rPr>
          <w:rFonts w:ascii="Arial" w:hAnsi="Arial" w:cs="Arial"/>
          <w:sz w:val="24"/>
          <w:szCs w:val="24"/>
        </w:rPr>
        <w:t>SARIMA models allow for both seasonal frequency and non-seasonal frequency differences in data. Automatic parameter search frameworks like pmdari</w:t>
      </w:r>
      <w:r w:rsidR="00F4719D" w:rsidRPr="00C1718C">
        <w:rPr>
          <w:rFonts w:ascii="Arial" w:hAnsi="Arial" w:cs="Arial"/>
          <w:sz w:val="24"/>
          <w:szCs w:val="24"/>
        </w:rPr>
        <w:t>m</w:t>
      </w:r>
      <w:r w:rsidR="00E36D05" w:rsidRPr="00C1718C">
        <w:rPr>
          <w:rFonts w:ascii="Arial" w:hAnsi="Arial" w:cs="Arial"/>
          <w:sz w:val="24"/>
          <w:szCs w:val="24"/>
        </w:rPr>
        <w:t>a</w:t>
      </w:r>
      <w:r w:rsidR="00757C1F"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863E39" w:rsidRPr="00863E39">
            <w:rPr>
              <w:rFonts w:ascii="Arial" w:eastAsia="Times New Roman" w:hAnsi="Arial" w:cs="Arial"/>
              <w:iCs/>
              <w:color w:val="000000"/>
              <w:sz w:val="24"/>
              <w:szCs w:val="24"/>
            </w:rPr>
            <w:t>(Documentation)</w:t>
          </w:r>
        </w:sdtContent>
      </w:sdt>
      <w:r w:rsidR="00E36D05" w:rsidRPr="00C1718C">
        <w:rPr>
          <w:rFonts w:ascii="Arial" w:hAnsi="Arial" w:cs="Arial"/>
          <w:sz w:val="24"/>
          <w:szCs w:val="24"/>
        </w:rPr>
        <w:t xml:space="preserve"> can make it simpler to determine which parameters are ideal.</w:t>
      </w:r>
    </w:p>
    <w:p w14:paraId="42946F72" w14:textId="41DC446A" w:rsidR="00C65980" w:rsidRPr="00C1718C" w:rsidRDefault="00C65980" w:rsidP="008065C3">
      <w:pPr>
        <w:spacing w:line="360" w:lineRule="auto"/>
        <w:jc w:val="center"/>
        <w:rPr>
          <w:rFonts w:ascii="Arial" w:hAnsi="Arial" w:cs="Arial"/>
          <w:sz w:val="24"/>
          <w:szCs w:val="24"/>
        </w:rPr>
      </w:pPr>
      <w:r w:rsidRPr="00C1718C">
        <w:rPr>
          <w:rFonts w:ascii="Arial" w:hAnsi="Arial" w:cs="Arial"/>
          <w:noProof/>
        </w:rPr>
        <w:drawing>
          <wp:inline distT="0" distB="0" distL="0" distR="0" wp14:anchorId="581F3A26" wp14:editId="19B04A82">
            <wp:extent cx="4360689" cy="540893"/>
            <wp:effectExtent l="0" t="0" r="1905"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9"/>
                    <a:stretch>
                      <a:fillRect/>
                    </a:stretch>
                  </pic:blipFill>
                  <pic:spPr>
                    <a:xfrm>
                      <a:off x="0" y="0"/>
                      <a:ext cx="4394315" cy="545064"/>
                    </a:xfrm>
                    <a:prstGeom prst="rect">
                      <a:avLst/>
                    </a:prstGeom>
                  </pic:spPr>
                </pic:pic>
              </a:graphicData>
            </a:graphic>
          </wp:inline>
        </w:drawing>
      </w:r>
    </w:p>
    <w:p w14:paraId="3A397B5D" w14:textId="3F02E8DC" w:rsidR="004D31A5" w:rsidRPr="00C1718C" w:rsidRDefault="00601B94" w:rsidP="00601B94">
      <w:pPr>
        <w:spacing w:line="360" w:lineRule="auto"/>
        <w:jc w:val="both"/>
        <w:rPr>
          <w:rFonts w:ascii="Arial" w:hAnsi="Arial" w:cs="Arial"/>
          <w:sz w:val="24"/>
          <w:szCs w:val="24"/>
        </w:rPr>
      </w:pPr>
      <w:r w:rsidRPr="00C1718C">
        <w:rPr>
          <w:rFonts w:ascii="Arial" w:hAnsi="Arial" w:cs="Arial"/>
          <w:sz w:val="24"/>
          <w:szCs w:val="24"/>
        </w:rPr>
        <w:t xml:space="preserve">The SARIMAX model is seen in the </w:t>
      </w:r>
      <w:r w:rsidR="005E0F20" w:rsidRPr="00C1718C">
        <w:rPr>
          <w:rFonts w:ascii="Arial" w:hAnsi="Arial" w:cs="Arial"/>
          <w:sz w:val="24"/>
          <w:szCs w:val="24"/>
        </w:rPr>
        <w:t>fig x.x.x</w:t>
      </w:r>
      <w:r w:rsidRPr="00C1718C">
        <w:rPr>
          <w:rFonts w:ascii="Arial" w:hAnsi="Arial" w:cs="Arial"/>
          <w:sz w:val="24"/>
          <w:szCs w:val="24"/>
        </w:rPr>
        <w:t xml:space="preserve"> above. Exogenous variables are used in this model, or in other words, external data is used in our forecast. Examples of exogenous 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C3E9BC4" w14:textId="25F7886C" w:rsidR="00BE0A32" w:rsidRPr="003B31CD" w:rsidRDefault="00BE0A32" w:rsidP="00601B94">
      <w:pPr>
        <w:spacing w:line="360" w:lineRule="auto"/>
        <w:jc w:val="both"/>
        <w:rPr>
          <w:rFonts w:ascii="Arial" w:hAnsi="Arial" w:cs="Arial"/>
          <w:b/>
          <w:bCs/>
          <w:sz w:val="24"/>
          <w:szCs w:val="24"/>
        </w:rPr>
      </w:pPr>
      <w:r w:rsidRPr="003B31CD">
        <w:rPr>
          <w:rFonts w:ascii="Arial" w:hAnsi="Arial" w:cs="Arial"/>
          <w:b/>
          <w:bCs/>
          <w:sz w:val="24"/>
          <w:szCs w:val="24"/>
        </w:rPr>
        <w:lastRenderedPageBreak/>
        <w:t>FB Prophet</w:t>
      </w:r>
    </w:p>
    <w:p w14:paraId="65726E17" w14:textId="0F347E66" w:rsidR="00372B35" w:rsidRPr="00C1718C" w:rsidRDefault="00BE0A32" w:rsidP="008271CE">
      <w:pPr>
        <w:spacing w:line="360" w:lineRule="auto"/>
        <w:jc w:val="both"/>
        <w:rPr>
          <w:rFonts w:ascii="Arial" w:hAnsi="Arial" w:cs="Arial"/>
          <w:sz w:val="24"/>
          <w:szCs w:val="24"/>
        </w:rPr>
      </w:pPr>
      <w:r w:rsidRPr="00C1718C">
        <w:rPr>
          <w:rFonts w:ascii="Arial" w:hAnsi="Arial" w:cs="Arial"/>
          <w:sz w:val="24"/>
          <w:szCs w:val="24"/>
        </w:rPr>
        <w:t>An open-source library called Facebook Prophet forecasts time series data. It assists both individuals and companies in analyzing market values and forecasting the future.</w:t>
      </w:r>
      <w:r w:rsidR="008271CE" w:rsidRPr="00C1718C">
        <w:rPr>
          <w:rFonts w:ascii="Arial" w:hAnsi="Arial" w:cs="Arial"/>
          <w:sz w:val="24"/>
          <w:szCs w:val="24"/>
        </w:rPr>
        <w:t xml:space="preserve"> </w:t>
      </w:r>
      <w:r w:rsidRPr="00C1718C">
        <w:rPr>
          <w:rFonts w:ascii="Arial" w:hAnsi="Arial" w:cs="Arial"/>
          <w:sz w:val="24"/>
          <w:szCs w:val="24"/>
        </w:rPr>
        <w:t xml:space="preserve">It puts into practice a method for predicting time series data that is based on an additive model where non-linear trends are fit with yearly, monthly, and daily seasonality, as well as holiday impacts. It functions best with historical data from multiple seasons and time series with seasonal </w:t>
      </w:r>
      <w:r w:rsidR="00984EB4" w:rsidRPr="00C1718C">
        <w:rPr>
          <w:rFonts w:ascii="Arial" w:hAnsi="Arial" w:cs="Arial"/>
          <w:sz w:val="24"/>
          <w:szCs w:val="24"/>
        </w:rPr>
        <w:t>impacts. It</w:t>
      </w:r>
      <w:r w:rsidR="00372B35" w:rsidRPr="00C1718C">
        <w:rPr>
          <w:rFonts w:ascii="Arial" w:hAnsi="Arial" w:cs="Arial"/>
          <w:sz w:val="24"/>
          <w:szCs w:val="24"/>
        </w:rPr>
        <w:t xml:space="preserve"> decomposes time series data into following components.</w:t>
      </w:r>
      <w:r w:rsidR="003A5DEC" w:rsidRPr="00C1718C">
        <w:rPr>
          <w:rFonts w:ascii="Arial" w:hAnsi="Arial" w:cs="Arial"/>
        </w:rPr>
        <w:t xml:space="preserve"> </w:t>
      </w:r>
      <w:r w:rsidR="003A5DEC" w:rsidRPr="00C1718C">
        <w:rPr>
          <w:rFonts w:ascii="Arial" w:hAnsi="Arial" w:cs="Arial"/>
          <w:sz w:val="24"/>
          <w:szCs w:val="24"/>
        </w:rPr>
        <w:t>Prophet is a method for predicting time series data that uses an additive model to fit non-linear trends with seasonality that occurs annually, monthly, daily, and on weekends as well as during holidays. Strongly seasonal time series and multiple seasons of historical data are ideal for it. Prophet typically manages outliers well and is robust to missing data and changes in the trend.</w:t>
      </w:r>
    </w:p>
    <w:p w14:paraId="2CA93403" w14:textId="6BF624BE" w:rsidR="00A8544F" w:rsidRPr="00C1718C" w:rsidRDefault="00E1748A" w:rsidP="008271CE">
      <w:pPr>
        <w:spacing w:line="360" w:lineRule="auto"/>
        <w:jc w:val="both"/>
        <w:rPr>
          <w:rFonts w:ascii="Arial" w:hAnsi="Arial" w:cs="Arial"/>
          <w:sz w:val="24"/>
          <w:szCs w:val="24"/>
        </w:rPr>
      </w:pPr>
      <w:r w:rsidRPr="00C1718C">
        <w:rPr>
          <w:rFonts w:ascii="Arial" w:hAnsi="Arial" w:cs="Arial"/>
          <w:b/>
          <w:bCs/>
          <w:sz w:val="24"/>
          <w:szCs w:val="24"/>
        </w:rPr>
        <w:t>Trend</w:t>
      </w:r>
      <w:r w:rsidRPr="00C1718C">
        <w:rPr>
          <w:rFonts w:ascii="Arial" w:hAnsi="Arial" w:cs="Arial"/>
          <w:sz w:val="24"/>
          <w:szCs w:val="24"/>
        </w:rPr>
        <w:t>:</w:t>
      </w:r>
      <w:r w:rsidR="00A8544F" w:rsidRPr="00C1718C">
        <w:rPr>
          <w:rFonts w:ascii="Arial" w:hAnsi="Arial" w:cs="Arial"/>
          <w:sz w:val="24"/>
          <w:szCs w:val="24"/>
        </w:rPr>
        <w:t xml:space="preserve"> A pattern can be seen in the data. The time series data's non-periodic variations are modeled. The dataset's long-term movement is depicted by a trend. A trend may be constant, uphill (uptrend), or downhill (downtrend) (horizontal). Trends typically emerge for a while before disappearing.</w:t>
      </w:r>
    </w:p>
    <w:p w14:paraId="0A7558BB" w14:textId="0B87E3FF" w:rsidR="00191AEE" w:rsidRDefault="008865E9" w:rsidP="00191AEE">
      <w:pPr>
        <w:spacing w:line="360" w:lineRule="auto"/>
        <w:jc w:val="center"/>
        <w:rPr>
          <w:rFonts w:ascii="Arial" w:hAnsi="Arial" w:cs="Arial"/>
          <w:sz w:val="24"/>
          <w:szCs w:val="24"/>
        </w:rPr>
      </w:pPr>
      <w:r w:rsidRPr="00C1718C">
        <w:rPr>
          <w:rFonts w:ascii="Arial" w:hAnsi="Arial" w:cs="Arial"/>
          <w:noProof/>
        </w:rPr>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20"/>
                    <a:stretch>
                      <a:fillRect/>
                    </a:stretch>
                  </pic:blipFill>
                  <pic:spPr>
                    <a:xfrm>
                      <a:off x="0" y="0"/>
                      <a:ext cx="4173997" cy="1884988"/>
                    </a:xfrm>
                    <a:prstGeom prst="rect">
                      <a:avLst/>
                    </a:prstGeom>
                  </pic:spPr>
                </pic:pic>
              </a:graphicData>
            </a:graphic>
          </wp:inline>
        </w:drawing>
      </w:r>
    </w:p>
    <w:p w14:paraId="77427424" w14:textId="23239C0D" w:rsidR="00F03768" w:rsidRPr="00C1718C" w:rsidRDefault="00F03768" w:rsidP="00191AEE">
      <w:pPr>
        <w:spacing w:line="360" w:lineRule="auto"/>
        <w:jc w:val="center"/>
        <w:rPr>
          <w:rFonts w:ascii="Arial" w:hAnsi="Arial" w:cs="Arial"/>
          <w:sz w:val="24"/>
          <w:szCs w:val="24"/>
        </w:rPr>
      </w:pPr>
      <w:r>
        <w:rPr>
          <w:rFonts w:ascii="Arial" w:hAnsi="Arial" w:cs="Arial"/>
          <w:sz w:val="24"/>
          <w:szCs w:val="24"/>
        </w:rPr>
        <w:t xml:space="preserve">Fig 2.3 Different </w:t>
      </w:r>
      <w:r w:rsidRPr="00C1718C">
        <w:rPr>
          <w:rFonts w:ascii="Arial" w:hAnsi="Arial" w:cs="Arial"/>
          <w:b/>
          <w:bCs/>
          <w:color w:val="0A0B09"/>
          <w:sz w:val="24"/>
          <w:szCs w:val="24"/>
        </w:rPr>
        <w:t>Seasonalit</w:t>
      </w:r>
      <w:r>
        <w:rPr>
          <w:rFonts w:ascii="Arial" w:hAnsi="Arial" w:cs="Arial"/>
          <w:b/>
          <w:bCs/>
          <w:color w:val="0A0B09"/>
          <w:sz w:val="24"/>
          <w:szCs w:val="24"/>
        </w:rPr>
        <w:t>y in time series data</w:t>
      </w:r>
    </w:p>
    <w:p w14:paraId="3CBD6BCD" w14:textId="32605902" w:rsidR="008865E9" w:rsidRPr="00C1718C" w:rsidRDefault="008865E9" w:rsidP="00191AEE">
      <w:pPr>
        <w:pStyle w:val="Heading4"/>
        <w:shd w:val="clear" w:color="auto" w:fill="FFFFFF"/>
        <w:spacing w:line="435" w:lineRule="atLeast"/>
        <w:jc w:val="both"/>
        <w:rPr>
          <w:rFonts w:ascii="Arial" w:hAnsi="Arial" w:cs="Arial"/>
          <w:i w:val="0"/>
          <w:iCs w:val="0"/>
          <w:color w:val="auto"/>
          <w:sz w:val="24"/>
          <w:szCs w:val="24"/>
        </w:rPr>
      </w:pPr>
      <w:r w:rsidRPr="00C1718C">
        <w:rPr>
          <w:rFonts w:ascii="Arial" w:hAnsi="Arial" w:cs="Arial"/>
          <w:b/>
          <w:bCs/>
          <w:i w:val="0"/>
          <w:iCs w:val="0"/>
          <w:color w:val="0A0B09"/>
          <w:sz w:val="24"/>
          <w:szCs w:val="24"/>
        </w:rPr>
        <w:t xml:space="preserve">Seasonality: </w:t>
      </w:r>
      <w:r w:rsidR="00096157" w:rsidRPr="00C1718C">
        <w:rPr>
          <w:rFonts w:ascii="Arial" w:hAnsi="Arial" w:cs="Arial"/>
          <w:i w:val="0"/>
          <w:iCs w:val="0"/>
          <w:color w:val="auto"/>
          <w:sz w:val="24"/>
          <w:szCs w:val="24"/>
        </w:rPr>
        <w:t>This happens due to the</w:t>
      </w:r>
      <w:r w:rsidRPr="00C1718C">
        <w:rPr>
          <w:rFonts w:ascii="Arial" w:hAnsi="Arial" w:cs="Arial"/>
          <w:i w:val="0"/>
          <w:iCs w:val="0"/>
          <w:color w:val="auto"/>
          <w:sz w:val="24"/>
          <w:szCs w:val="24"/>
        </w:rPr>
        <w:t xml:space="preserve"> daily, weekly, and yearly changes</w:t>
      </w:r>
      <w:r w:rsidR="003328AE" w:rsidRPr="00C1718C">
        <w:rPr>
          <w:rFonts w:ascii="Arial" w:hAnsi="Arial" w:cs="Arial"/>
          <w:i w:val="0"/>
          <w:iCs w:val="0"/>
          <w:color w:val="auto"/>
          <w:sz w:val="24"/>
          <w:szCs w:val="24"/>
        </w:rPr>
        <w:t xml:space="preserve"> in the data</w:t>
      </w:r>
      <w:r w:rsidRPr="00C1718C">
        <w:rPr>
          <w:rFonts w:ascii="Arial" w:hAnsi="Arial" w:cs="Arial"/>
          <w:i w:val="0"/>
          <w:iCs w:val="0"/>
          <w:color w:val="auto"/>
          <w:sz w:val="24"/>
          <w:szCs w:val="24"/>
        </w:rPr>
        <w:t>.</w:t>
      </w:r>
    </w:p>
    <w:p w14:paraId="44535292" w14:textId="77777777" w:rsidR="00191AEE" w:rsidRPr="00C1718C" w:rsidRDefault="00191AEE" w:rsidP="00191AEE">
      <w:pPr>
        <w:rPr>
          <w:rFonts w:ascii="Arial" w:hAnsi="Arial" w:cs="Arial"/>
        </w:rPr>
      </w:pPr>
    </w:p>
    <w:p w14:paraId="12DE7AAA" w14:textId="4345A9F9" w:rsidR="008865E9" w:rsidRDefault="0017354C" w:rsidP="0017354C">
      <w:pPr>
        <w:jc w:val="center"/>
        <w:rPr>
          <w:rFonts w:ascii="Arial" w:hAnsi="Arial" w:cs="Arial"/>
        </w:rPr>
      </w:pPr>
      <w:r w:rsidRPr="00C1718C">
        <w:rPr>
          <w:rFonts w:ascii="Arial" w:hAnsi="Arial" w:cs="Arial"/>
          <w:noProof/>
        </w:rPr>
        <w:lastRenderedPageBreak/>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1"/>
                    <a:stretch>
                      <a:fillRect/>
                    </a:stretch>
                  </pic:blipFill>
                  <pic:spPr>
                    <a:xfrm>
                      <a:off x="0" y="0"/>
                      <a:ext cx="4093183" cy="2533576"/>
                    </a:xfrm>
                    <a:prstGeom prst="rect">
                      <a:avLst/>
                    </a:prstGeom>
                  </pic:spPr>
                </pic:pic>
              </a:graphicData>
            </a:graphic>
          </wp:inline>
        </w:drawing>
      </w:r>
    </w:p>
    <w:p w14:paraId="6296954A" w14:textId="637A12AC" w:rsidR="003673E4" w:rsidRPr="00B62EF7" w:rsidRDefault="003673E4" w:rsidP="0017354C">
      <w:pPr>
        <w:jc w:val="center"/>
        <w:rPr>
          <w:rFonts w:ascii="Arial" w:hAnsi="Arial" w:cs="Arial"/>
          <w:i/>
          <w:iCs/>
        </w:rPr>
      </w:pPr>
      <w:r w:rsidRPr="00B62EF7">
        <w:rPr>
          <w:rFonts w:ascii="Arial" w:hAnsi="Arial" w:cs="Arial"/>
          <w:i/>
          <w:iCs/>
        </w:rPr>
        <w:t>Fig 2.4 Holiday effect in time series data</w:t>
      </w:r>
    </w:p>
    <w:p w14:paraId="3F0FDE74" w14:textId="690878B2" w:rsidR="00CB5FF6" w:rsidRPr="00C1718C" w:rsidRDefault="00CB5FF6" w:rsidP="00CB5FF6">
      <w:pPr>
        <w:pStyle w:val="Heading4"/>
        <w:shd w:val="clear" w:color="auto" w:fill="FFFFFF"/>
        <w:spacing w:line="435" w:lineRule="atLeast"/>
        <w:rPr>
          <w:rFonts w:ascii="Arial" w:hAnsi="Arial" w:cs="Arial"/>
          <w:i w:val="0"/>
          <w:iCs w:val="0"/>
          <w:color w:val="0A0B09"/>
          <w:sz w:val="24"/>
          <w:szCs w:val="24"/>
        </w:rPr>
      </w:pPr>
      <w:r w:rsidRPr="00C1718C">
        <w:rPr>
          <w:rFonts w:ascii="Arial" w:hAnsi="Arial" w:cs="Arial"/>
          <w:b/>
          <w:bCs/>
          <w:i w:val="0"/>
          <w:iCs w:val="0"/>
          <w:color w:val="0A0B09"/>
          <w:sz w:val="24"/>
          <w:szCs w:val="24"/>
        </w:rPr>
        <w:t xml:space="preserve">Holiday effect: </w:t>
      </w:r>
      <w:r w:rsidRPr="00C1718C">
        <w:rPr>
          <w:rFonts w:ascii="Arial" w:hAnsi="Arial" w:cs="Arial"/>
          <w:i w:val="0"/>
          <w:iCs w:val="0"/>
          <w:color w:val="0A0B09"/>
          <w:sz w:val="24"/>
          <w:szCs w:val="24"/>
        </w:rPr>
        <w:t>In a time</w:t>
      </w:r>
      <w:r w:rsidR="00326F41" w:rsidRPr="00C1718C">
        <w:rPr>
          <w:rFonts w:ascii="Arial" w:hAnsi="Arial" w:cs="Arial"/>
          <w:i w:val="0"/>
          <w:iCs w:val="0"/>
          <w:color w:val="0A0B09"/>
          <w:sz w:val="24"/>
          <w:szCs w:val="24"/>
        </w:rPr>
        <w:t>-</w:t>
      </w:r>
      <w:r w:rsidRPr="00C1718C">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Pr="00C1718C" w:rsidRDefault="008865E9" w:rsidP="005C7D55">
      <w:pPr>
        <w:spacing w:line="360" w:lineRule="auto"/>
        <w:rPr>
          <w:rFonts w:ascii="Arial" w:hAnsi="Arial" w:cs="Arial"/>
        </w:rPr>
      </w:pPr>
    </w:p>
    <w:p w14:paraId="73DB4805" w14:textId="3F644BC9" w:rsidR="0046674F" w:rsidRPr="00C1718C" w:rsidRDefault="0046674F" w:rsidP="005C7D55">
      <w:pPr>
        <w:pStyle w:val="Heading3"/>
        <w:shd w:val="clear" w:color="auto" w:fill="FFFFFF"/>
        <w:spacing w:line="360" w:lineRule="auto"/>
        <w:rPr>
          <w:rFonts w:ascii="Arial" w:hAnsi="Arial" w:cs="Arial"/>
          <w:b/>
          <w:bCs/>
          <w:color w:val="0A0B09"/>
        </w:rPr>
      </w:pPr>
      <w:r w:rsidRPr="00C1718C">
        <w:rPr>
          <w:rFonts w:ascii="Arial" w:hAnsi="Arial" w:cs="Arial"/>
          <w:b/>
          <w:bCs/>
          <w:color w:val="0A0B09"/>
        </w:rPr>
        <w:t>Benefits of using Facebook Prophet</w:t>
      </w:r>
    </w:p>
    <w:p w14:paraId="62094153" w14:textId="6AF26A7C" w:rsidR="00DF528D" w:rsidRPr="00C1718C" w:rsidRDefault="00DF528D" w:rsidP="005F2BA3">
      <w:pPr>
        <w:spacing w:line="360" w:lineRule="auto"/>
        <w:jc w:val="both"/>
        <w:rPr>
          <w:rFonts w:ascii="Arial" w:hAnsi="Arial" w:cs="Arial"/>
          <w:sz w:val="24"/>
          <w:szCs w:val="24"/>
        </w:rPr>
      </w:pPr>
      <w:r w:rsidRPr="00C1718C">
        <w:rPr>
          <w:rFonts w:ascii="Arial" w:hAnsi="Arial" w:cs="Arial"/>
          <w:sz w:val="24"/>
          <w:szCs w:val="24"/>
        </w:rPr>
        <w:t xml:space="preserve">The advantages of </w:t>
      </w:r>
      <w:r w:rsidR="00A04464">
        <w:rPr>
          <w:rFonts w:ascii="Arial" w:hAnsi="Arial" w:cs="Arial"/>
          <w:sz w:val="24"/>
          <w:szCs w:val="24"/>
        </w:rPr>
        <w:t>using</w:t>
      </w:r>
      <w:r w:rsidRPr="00C1718C">
        <w:rPr>
          <w:rFonts w:ascii="Arial" w:hAnsi="Arial" w:cs="Arial"/>
          <w:sz w:val="24"/>
          <w:szCs w:val="24"/>
        </w:rPr>
        <w:t xml:space="preserve"> Facebook Prophet for time series </w:t>
      </w:r>
      <w:r w:rsidR="00A04464">
        <w:rPr>
          <w:rFonts w:ascii="Arial" w:hAnsi="Arial" w:cs="Arial"/>
          <w:sz w:val="24"/>
          <w:szCs w:val="24"/>
        </w:rPr>
        <w:t>modelling</w:t>
      </w:r>
      <w:r w:rsidRPr="00C1718C">
        <w:rPr>
          <w:rFonts w:ascii="Arial" w:hAnsi="Arial" w:cs="Arial"/>
          <w:sz w:val="24"/>
          <w:szCs w:val="24"/>
        </w:rPr>
        <w:t xml:space="preserve"> are as follows.</w:t>
      </w:r>
    </w:p>
    <w:p w14:paraId="3C744EF6" w14:textId="04775D9A" w:rsidR="000D1780" w:rsidRPr="00C1718C" w:rsidRDefault="00A04464" w:rsidP="005F2BA3">
      <w:pPr>
        <w:spacing w:line="360" w:lineRule="auto"/>
        <w:jc w:val="both"/>
        <w:rPr>
          <w:rFonts w:ascii="Arial" w:hAnsi="Arial" w:cs="Arial"/>
          <w:sz w:val="24"/>
          <w:szCs w:val="24"/>
        </w:rPr>
      </w:pPr>
      <w:r>
        <w:rPr>
          <w:rFonts w:ascii="Arial" w:hAnsi="Arial" w:cs="Arial"/>
          <w:sz w:val="24"/>
          <w:szCs w:val="24"/>
        </w:rPr>
        <w:t>The prophet model</w:t>
      </w:r>
      <w:r w:rsidR="00D7035F" w:rsidRPr="00C1718C">
        <w:rPr>
          <w:rFonts w:ascii="Arial" w:hAnsi="Arial" w:cs="Arial"/>
          <w:sz w:val="24"/>
          <w:szCs w:val="24"/>
        </w:rPr>
        <w:t xml:space="preserve"> is utilized in numerous Facebook applications to generate accurate forecasts for planning and </w:t>
      </w:r>
      <w:r w:rsidRPr="00C1718C">
        <w:rPr>
          <w:rFonts w:ascii="Arial" w:hAnsi="Arial" w:cs="Arial"/>
          <w:sz w:val="24"/>
          <w:szCs w:val="24"/>
        </w:rPr>
        <w:t>goal setting</w:t>
      </w:r>
      <w:r w:rsidR="00D7035F" w:rsidRPr="00C1718C">
        <w:rPr>
          <w:rFonts w:ascii="Arial" w:hAnsi="Arial" w:cs="Arial"/>
          <w:sz w:val="24"/>
          <w:szCs w:val="24"/>
        </w:rPr>
        <w:t>. In most instances, it is discovered that it outperforms every other strategy. So that you can receive forecasts in only a few seconds, using the fitted models in Stan</w:t>
      </w:r>
      <w:r w:rsidR="00441B86"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863E39" w:rsidRPr="00863E39">
            <w:rPr>
              <w:rFonts w:ascii="Arial" w:hAnsi="Arial" w:cs="Arial"/>
              <w:color w:val="000000"/>
              <w:sz w:val="24"/>
              <w:szCs w:val="24"/>
            </w:rPr>
            <w:t>(Documentation)</w:t>
          </w:r>
        </w:sdtContent>
      </w:sdt>
      <w:r w:rsidR="00D7035F" w:rsidRPr="00C1718C">
        <w:rPr>
          <w:rFonts w:ascii="Arial" w:hAnsi="Arial" w:cs="Arial"/>
          <w:sz w:val="24"/>
          <w:szCs w:val="24"/>
        </w:rPr>
        <w:t xml:space="preserve">. </w:t>
      </w:r>
    </w:p>
    <w:p w14:paraId="34454867" w14:textId="549899B7" w:rsidR="000D1780" w:rsidRPr="00C1718C" w:rsidRDefault="000D1780" w:rsidP="005F2BA3">
      <w:pPr>
        <w:spacing w:line="360" w:lineRule="auto"/>
        <w:jc w:val="both"/>
        <w:rPr>
          <w:rFonts w:ascii="Arial" w:hAnsi="Arial" w:cs="Arial"/>
          <w:sz w:val="24"/>
          <w:szCs w:val="24"/>
        </w:rPr>
      </w:pPr>
      <w:r w:rsidRPr="00C1718C">
        <w:rPr>
          <w:rFonts w:ascii="Arial" w:hAnsi="Arial" w:cs="Arial"/>
          <w:sz w:val="24"/>
          <w:szCs w:val="24"/>
        </w:rPr>
        <w:t>Get an accurate forecast from muddled data without any manual work. Prophet can withstand outliers, missing data, and significant time series changes.</w:t>
      </w:r>
      <w:r w:rsidR="00404D19" w:rsidRPr="00C1718C">
        <w:rPr>
          <w:rFonts w:ascii="Arial" w:hAnsi="Arial" w:cs="Arial"/>
          <w:sz w:val="24"/>
          <w:szCs w:val="24"/>
        </w:rPr>
        <w:t xml:space="preserve"> 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Pr="00C1718C" w:rsidRDefault="0072567C" w:rsidP="005F2BA3">
      <w:pPr>
        <w:spacing w:line="360" w:lineRule="auto"/>
        <w:jc w:val="both"/>
        <w:rPr>
          <w:rFonts w:ascii="Arial" w:hAnsi="Arial" w:cs="Arial"/>
          <w:sz w:val="24"/>
          <w:szCs w:val="24"/>
        </w:rPr>
      </w:pPr>
      <w:r w:rsidRPr="00C1718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797A080F" w:rsidR="00A23B52" w:rsidRPr="00C1718C" w:rsidRDefault="00A23B52" w:rsidP="005F2BA3">
      <w:pPr>
        <w:spacing w:line="360" w:lineRule="auto"/>
        <w:jc w:val="both"/>
        <w:rPr>
          <w:rFonts w:ascii="Arial" w:hAnsi="Arial" w:cs="Arial"/>
          <w:sz w:val="24"/>
          <w:szCs w:val="24"/>
        </w:rPr>
      </w:pPr>
      <w:r w:rsidRPr="00C1718C">
        <w:rPr>
          <w:rFonts w:ascii="Arial" w:hAnsi="Arial" w:cs="Arial"/>
          <w:sz w:val="24"/>
          <w:szCs w:val="24"/>
        </w:rPr>
        <w:lastRenderedPageBreak/>
        <w:t>Both R and Python have a prophet technique, but they both use the identical Stan fitting code. To obtain forecasts, speak in a language that you are familiar with.</w:t>
      </w:r>
    </w:p>
    <w:p w14:paraId="19FB41DA" w14:textId="49B22EB2" w:rsidR="00262527" w:rsidRPr="003B31CD" w:rsidRDefault="00262527" w:rsidP="005F2BA3">
      <w:pPr>
        <w:spacing w:line="360" w:lineRule="auto"/>
        <w:jc w:val="both"/>
        <w:rPr>
          <w:rFonts w:ascii="Arial" w:hAnsi="Arial" w:cs="Arial"/>
          <w:b/>
          <w:bCs/>
          <w:sz w:val="24"/>
          <w:szCs w:val="24"/>
        </w:rPr>
      </w:pPr>
      <w:r w:rsidRPr="003B31CD">
        <w:rPr>
          <w:rFonts w:ascii="Arial" w:hAnsi="Arial" w:cs="Arial"/>
          <w:b/>
          <w:bCs/>
          <w:sz w:val="24"/>
          <w:szCs w:val="24"/>
        </w:rPr>
        <w:t>Custom AR</w:t>
      </w:r>
    </w:p>
    <w:p w14:paraId="3D9FE0BB" w14:textId="43F636B0" w:rsidR="00605F02" w:rsidRPr="00C1718C" w:rsidRDefault="00160FB5" w:rsidP="003D4EF9">
      <w:pPr>
        <w:spacing w:line="360" w:lineRule="auto"/>
        <w:jc w:val="both"/>
        <w:rPr>
          <w:rFonts w:ascii="Arial" w:hAnsi="Arial" w:cs="Arial"/>
          <w:sz w:val="24"/>
          <w:szCs w:val="24"/>
        </w:rPr>
      </w:pPr>
      <w:r w:rsidRPr="00C1718C">
        <w:rPr>
          <w:rFonts w:ascii="Arial" w:hAnsi="Arial" w:cs="Arial"/>
          <w:sz w:val="24"/>
          <w:szCs w:val="24"/>
        </w:rPr>
        <w:t xml:space="preserve">Custom AR is used because it is more flexible in terms of customization. </w:t>
      </w:r>
    </w:p>
    <w:tbl>
      <w:tblPr>
        <w:tblStyle w:val="TableGrid"/>
        <w:tblW w:w="0" w:type="auto"/>
        <w:jc w:val="center"/>
        <w:tblLayout w:type="fixed"/>
        <w:tblLook w:val="04A0" w:firstRow="1" w:lastRow="0" w:firstColumn="1" w:lastColumn="0" w:noHBand="0" w:noVBand="1"/>
      </w:tblPr>
      <w:tblGrid>
        <w:gridCol w:w="3235"/>
      </w:tblGrid>
      <w:tr w:rsidR="00605F02" w:rsidRPr="00C1718C" w14:paraId="4EABAFE9" w14:textId="77777777" w:rsidTr="003D4EF9">
        <w:trPr>
          <w:trHeight w:val="1223"/>
          <w:jc w:val="center"/>
        </w:trPr>
        <w:tc>
          <w:tcPr>
            <w:tcW w:w="3235" w:type="dxa"/>
            <w:vAlign w:val="center"/>
          </w:tcPr>
          <w:p w14:paraId="779949A8" w14:textId="100C267B" w:rsidR="00605F02" w:rsidRPr="00C1718C" w:rsidRDefault="00605F02" w:rsidP="003D4EF9">
            <w:pPr>
              <w:spacing w:line="360" w:lineRule="auto"/>
              <w:jc w:val="center"/>
              <w:rPr>
                <w:rFonts w:ascii="Arial" w:eastAsiaTheme="minorEastAsia" w:hAnsi="Arial" w:cs="Arial"/>
                <w:b/>
                <w:bCs/>
                <w:sz w:val="40"/>
                <w:szCs w:val="40"/>
              </w:rPr>
            </w:pPr>
            <w:r w:rsidRPr="00C1718C">
              <w:rPr>
                <w:rFonts w:ascii="Arial" w:hAnsi="Arial" w:cs="Arial"/>
                <w:b/>
                <w:bCs/>
                <w:sz w:val="40"/>
                <w:szCs w:val="40"/>
              </w:rPr>
              <w:t xml:space="preserve">Ŷ = </w:t>
            </w:r>
            <m:oMath>
              <m:nary>
                <m:naryPr>
                  <m:chr m:val="∑"/>
                  <m:grow m:val="1"/>
                  <m:ctrlPr>
                    <w:rPr>
                      <w:rFonts w:ascii="Cambria Math" w:hAnsi="Cambria Math" w:cs="Arial"/>
                      <w:b/>
                      <w:bCs/>
                      <w:sz w:val="40"/>
                      <w:szCs w:val="40"/>
                    </w:rPr>
                  </m:ctrlPr>
                </m:naryPr>
                <m:sub>
                  <m:r>
                    <m:rPr>
                      <m:sty m:val="bi"/>
                    </m:rPr>
                    <w:rPr>
                      <w:rFonts w:ascii="Cambria Math" w:eastAsia="Cambria Math" w:hAnsi="Cambria Math" w:cs="Arial"/>
                      <w:sz w:val="40"/>
                      <w:szCs w:val="40"/>
                    </w:rPr>
                    <m:t>i=1</m:t>
                  </m:r>
                </m:sub>
                <m:sup>
                  <m:r>
                    <m:rPr>
                      <m:sty m:val="bi"/>
                    </m:rPr>
                    <w:rPr>
                      <w:rFonts w:ascii="Cambria Math" w:eastAsia="Cambria Math" w:hAnsi="Cambria Math" w:cs="Arial"/>
                      <w:sz w:val="40"/>
                      <w:szCs w:val="40"/>
                    </w:rPr>
                    <m:t>n</m:t>
                  </m:r>
                </m:sup>
                <m:e>
                  <m:d>
                    <m:dPr>
                      <m:begChr m:val=""/>
                      <m:endChr m:val=""/>
                      <m:ctrlPr>
                        <w:rPr>
                          <w:rFonts w:ascii="Cambria Math" w:hAnsi="Cambria Math" w:cs="Arial"/>
                          <w:b/>
                          <w:bCs/>
                          <w:sz w:val="40"/>
                          <w:szCs w:val="40"/>
                        </w:rPr>
                      </m:ctrlPr>
                    </m:dPr>
                    <m:e>
                      <m:r>
                        <m:rPr>
                          <m:sty m:val="bi"/>
                        </m:rPr>
                        <w:rPr>
                          <w:rFonts w:ascii="Cambria Math" w:hAnsi="Cambria Math" w:cs="Arial"/>
                          <w:sz w:val="40"/>
                          <w:szCs w:val="40"/>
                        </w:rPr>
                        <m:t>W</m:t>
                      </m:r>
                    </m:e>
                  </m:d>
                  <m:r>
                    <m:rPr>
                      <m:sty m:val="bi"/>
                    </m:rPr>
                    <w:rPr>
                      <w:rFonts w:ascii="Cambria Math" w:eastAsia="Cambria Math" w:hAnsi="Cambria Math" w:cs="Arial"/>
                      <w:sz w:val="40"/>
                      <w:szCs w:val="40"/>
                    </w:rPr>
                    <m:t>i</m:t>
                  </m:r>
                </m:e>
              </m:nary>
              <m:r>
                <m:rPr>
                  <m:sty m:val="bi"/>
                </m:rPr>
                <w:rPr>
                  <w:rFonts w:ascii="Cambria Math" w:hAnsi="Cambria Math" w:cs="Arial"/>
                  <w:sz w:val="40"/>
                  <w:szCs w:val="40"/>
                </w:rPr>
                <m:t>Xi</m:t>
              </m:r>
            </m:oMath>
          </w:p>
        </w:tc>
      </w:tr>
    </w:tbl>
    <w:p w14:paraId="6293394E" w14:textId="77777777" w:rsidR="003D4EF9" w:rsidRPr="00C1718C" w:rsidRDefault="003D4EF9" w:rsidP="003D4EF9">
      <w:pPr>
        <w:spacing w:line="360" w:lineRule="auto"/>
        <w:rPr>
          <w:rFonts w:ascii="Arial" w:hAnsi="Arial" w:cs="Arial"/>
          <w:sz w:val="6"/>
          <w:szCs w:val="6"/>
        </w:rPr>
      </w:pPr>
    </w:p>
    <w:p w14:paraId="3FD393D8" w14:textId="16B47021" w:rsidR="00D77D3B" w:rsidRPr="00C1718C" w:rsidRDefault="00D77D3B" w:rsidP="001F6D59">
      <w:pPr>
        <w:spacing w:line="360" w:lineRule="auto"/>
        <w:jc w:val="both"/>
        <w:rPr>
          <w:rFonts w:ascii="Arial" w:hAnsi="Arial" w:cs="Arial"/>
        </w:rPr>
      </w:pPr>
      <w:r w:rsidRPr="00C1718C">
        <w:rPr>
          <w:rFonts w:ascii="Arial" w:hAnsi="Arial" w:cs="Arial"/>
          <w:sz w:val="24"/>
          <w:szCs w:val="24"/>
        </w:rPr>
        <w:t>Where X</w:t>
      </w:r>
      <w:r w:rsidRPr="00C1718C">
        <w:rPr>
          <w:rFonts w:ascii="Arial" w:hAnsi="Arial" w:cs="Arial"/>
          <w:sz w:val="24"/>
          <w:szCs w:val="24"/>
          <w:vertAlign w:val="subscript"/>
        </w:rPr>
        <w:t>i</w:t>
      </w:r>
      <w:r w:rsidRPr="00C1718C">
        <w:rPr>
          <w:rFonts w:ascii="Arial" w:hAnsi="Arial" w:cs="Arial"/>
          <w:sz w:val="24"/>
          <w:szCs w:val="24"/>
        </w:rPr>
        <w:t xml:space="preserve"> is </w:t>
      </w:r>
      <w:r w:rsidR="00A04464">
        <w:rPr>
          <w:rFonts w:ascii="Arial" w:hAnsi="Arial" w:cs="Arial"/>
          <w:sz w:val="24"/>
          <w:szCs w:val="24"/>
        </w:rPr>
        <w:t xml:space="preserve">the </w:t>
      </w:r>
      <w:r w:rsidRPr="00C1718C">
        <w:rPr>
          <w:rFonts w:ascii="Arial" w:hAnsi="Arial" w:cs="Arial"/>
          <w:sz w:val="24"/>
          <w:szCs w:val="24"/>
        </w:rPr>
        <w:t>value in</w:t>
      </w:r>
      <w:r w:rsidR="00A04464">
        <w:rPr>
          <w:rFonts w:ascii="Arial" w:hAnsi="Arial" w:cs="Arial"/>
          <w:sz w:val="24"/>
          <w:szCs w:val="24"/>
        </w:rPr>
        <w:t xml:space="preserve"> the</w:t>
      </w:r>
      <w:r w:rsidRPr="00C1718C">
        <w:rPr>
          <w:rFonts w:ascii="Arial" w:hAnsi="Arial" w:cs="Arial"/>
          <w:sz w:val="24"/>
          <w:szCs w:val="24"/>
        </w:rPr>
        <w:t xml:space="preserve"> i</w:t>
      </w:r>
      <w:r w:rsidRPr="00C1718C">
        <w:rPr>
          <w:rFonts w:ascii="Arial" w:hAnsi="Arial" w:cs="Arial"/>
          <w:sz w:val="24"/>
          <w:szCs w:val="24"/>
          <w:vertAlign w:val="superscript"/>
        </w:rPr>
        <w:t>th</w:t>
      </w:r>
      <w:r w:rsidRPr="00C1718C">
        <w:rPr>
          <w:rFonts w:ascii="Arial" w:hAnsi="Arial" w:cs="Arial"/>
          <w:sz w:val="24"/>
          <w:szCs w:val="24"/>
        </w:rPr>
        <w:t xml:space="preserve"> previous year and W</w:t>
      </w:r>
      <w:r w:rsidRPr="00C1718C">
        <w:rPr>
          <w:rFonts w:ascii="Arial" w:hAnsi="Arial" w:cs="Arial"/>
          <w:sz w:val="24"/>
          <w:szCs w:val="24"/>
          <w:vertAlign w:val="subscript"/>
        </w:rPr>
        <w:t xml:space="preserve">i </w:t>
      </w:r>
      <w:r w:rsidRPr="00C1718C">
        <w:rPr>
          <w:rFonts w:ascii="Arial" w:hAnsi="Arial" w:cs="Arial"/>
          <w:sz w:val="24"/>
          <w:szCs w:val="24"/>
        </w:rPr>
        <w:t xml:space="preserve">is </w:t>
      </w:r>
      <w:r w:rsidR="00A04464">
        <w:rPr>
          <w:rFonts w:ascii="Arial" w:hAnsi="Arial" w:cs="Arial"/>
          <w:sz w:val="24"/>
          <w:szCs w:val="24"/>
        </w:rPr>
        <w:t xml:space="preserve">the </w:t>
      </w:r>
      <w:r w:rsidRPr="00C1718C">
        <w:rPr>
          <w:rFonts w:ascii="Arial" w:hAnsi="Arial" w:cs="Arial"/>
          <w:sz w:val="24"/>
          <w:szCs w:val="24"/>
        </w:rPr>
        <w:t>weight or coefficient of regression.</w:t>
      </w:r>
      <w:r w:rsidR="0067389B" w:rsidRPr="00C1718C">
        <w:rPr>
          <w:rFonts w:ascii="Arial" w:hAnsi="Arial" w:cs="Arial"/>
          <w:sz w:val="24"/>
          <w:szCs w:val="24"/>
        </w:rPr>
        <w:t xml:space="preserve"> Custom AR is manually </w:t>
      </w:r>
      <w:r w:rsidR="008412F1" w:rsidRPr="00C1718C">
        <w:rPr>
          <w:rFonts w:ascii="Arial" w:hAnsi="Arial" w:cs="Arial"/>
          <w:sz w:val="24"/>
          <w:szCs w:val="24"/>
        </w:rPr>
        <w:t>written,</w:t>
      </w:r>
      <w:r w:rsidR="0067389B" w:rsidRPr="00C1718C">
        <w:rPr>
          <w:rFonts w:ascii="Arial" w:hAnsi="Arial" w:cs="Arial"/>
          <w:sz w:val="24"/>
          <w:szCs w:val="24"/>
        </w:rPr>
        <w:t xml:space="preserve"> and it is </w:t>
      </w:r>
      <w:r w:rsidR="006337B3" w:rsidRPr="00C1718C">
        <w:rPr>
          <w:rFonts w:ascii="Arial" w:hAnsi="Arial" w:cs="Arial"/>
          <w:sz w:val="24"/>
          <w:szCs w:val="24"/>
        </w:rPr>
        <w:t>the</w:t>
      </w:r>
      <w:r w:rsidR="0067389B" w:rsidRPr="00C1718C">
        <w:rPr>
          <w:rFonts w:ascii="Arial" w:hAnsi="Arial" w:cs="Arial"/>
          <w:sz w:val="24"/>
          <w:szCs w:val="24"/>
        </w:rPr>
        <w:t xml:space="preserve"> foundation on which other models are created. </w:t>
      </w:r>
      <w:r w:rsidR="00A04464">
        <w:rPr>
          <w:rFonts w:ascii="Arial" w:hAnsi="Arial" w:cs="Arial"/>
          <w:sz w:val="24"/>
          <w:szCs w:val="24"/>
        </w:rPr>
        <w:t xml:space="preserve">The </w:t>
      </w:r>
      <w:r w:rsidR="0067389B" w:rsidRPr="00C1718C">
        <w:rPr>
          <w:rFonts w:ascii="Arial" w:hAnsi="Arial" w:cs="Arial"/>
          <w:sz w:val="24"/>
          <w:szCs w:val="24"/>
        </w:rPr>
        <w:t xml:space="preserve">Custom Auto regression model is created because this study needed </w:t>
      </w:r>
      <w:r w:rsidR="00DF074C" w:rsidRPr="00C1718C">
        <w:rPr>
          <w:rFonts w:ascii="Arial" w:hAnsi="Arial" w:cs="Arial"/>
          <w:sz w:val="24"/>
          <w:szCs w:val="24"/>
        </w:rPr>
        <w:t>a transparent</w:t>
      </w:r>
      <w:r w:rsidR="0067389B" w:rsidRPr="00C1718C">
        <w:rPr>
          <w:rFonts w:ascii="Arial" w:hAnsi="Arial" w:cs="Arial"/>
          <w:sz w:val="24"/>
          <w:szCs w:val="24"/>
        </w:rPr>
        <w:t xml:space="preserve"> working mechanism to see how these forecasting algo</w:t>
      </w:r>
      <w:r w:rsidR="005E1291" w:rsidRPr="00C1718C">
        <w:rPr>
          <w:rFonts w:ascii="Arial" w:hAnsi="Arial" w:cs="Arial"/>
          <w:sz w:val="24"/>
          <w:szCs w:val="24"/>
        </w:rPr>
        <w:t>rithm</w:t>
      </w:r>
      <w:r w:rsidR="0067389B" w:rsidRPr="00C1718C">
        <w:rPr>
          <w:rFonts w:ascii="Arial" w:hAnsi="Arial" w:cs="Arial"/>
          <w:sz w:val="24"/>
          <w:szCs w:val="24"/>
        </w:rPr>
        <w:t>s work.</w:t>
      </w:r>
      <w:r w:rsidR="00F54E8E" w:rsidRPr="00C1718C">
        <w:rPr>
          <w:rFonts w:ascii="Arial" w:hAnsi="Arial" w:cs="Arial"/>
          <w:sz w:val="24"/>
          <w:szCs w:val="24"/>
        </w:rPr>
        <w:t xml:space="preserve"> Linear Regression Algorithm has been used in fitting the model.</w:t>
      </w:r>
      <w:r w:rsidR="00CE1038" w:rsidRPr="00C1718C">
        <w:rPr>
          <w:rFonts w:ascii="Arial" w:hAnsi="Arial" w:cs="Arial"/>
          <w:sz w:val="24"/>
          <w:szCs w:val="24"/>
        </w:rPr>
        <w:t xml:space="preserve"> </w:t>
      </w:r>
      <w:r w:rsidR="00A04464">
        <w:rPr>
          <w:rFonts w:ascii="Arial" w:hAnsi="Arial" w:cs="Arial"/>
          <w:sz w:val="24"/>
          <w:szCs w:val="24"/>
        </w:rPr>
        <w:t>A f</w:t>
      </w:r>
      <w:r w:rsidR="00CE1038" w:rsidRPr="00C1718C">
        <w:rPr>
          <w:rFonts w:ascii="Arial" w:hAnsi="Arial" w:cs="Arial"/>
          <w:sz w:val="24"/>
          <w:szCs w:val="24"/>
        </w:rPr>
        <w:t xml:space="preserve">unction named train_and_forecast is used in the data_modelling.py file to create the models and run </w:t>
      </w:r>
      <w:r w:rsidR="00A04464">
        <w:rPr>
          <w:rFonts w:ascii="Arial" w:hAnsi="Arial" w:cs="Arial"/>
          <w:sz w:val="24"/>
          <w:szCs w:val="24"/>
        </w:rPr>
        <w:t xml:space="preserve">the </w:t>
      </w:r>
      <w:r w:rsidR="00CE1038" w:rsidRPr="00C1718C">
        <w:rPr>
          <w:rFonts w:ascii="Arial" w:hAnsi="Arial" w:cs="Arial"/>
          <w:sz w:val="24"/>
          <w:szCs w:val="24"/>
        </w:rPr>
        <w:t xml:space="preserve">forecast. AR_forecast function runs the previously created train_and_forecast function </w:t>
      </w:r>
      <w:r w:rsidR="00EB596F" w:rsidRPr="00C1718C">
        <w:rPr>
          <w:rFonts w:ascii="Arial" w:hAnsi="Arial" w:cs="Arial"/>
          <w:sz w:val="24"/>
          <w:szCs w:val="24"/>
        </w:rPr>
        <w:t>and returns error and prediction from it.</w:t>
      </w:r>
    </w:p>
    <w:p w14:paraId="4BB767DD" w14:textId="59C98BBD" w:rsidR="001200E2" w:rsidRPr="00C1718C" w:rsidRDefault="00B5377F" w:rsidP="006B329A">
      <w:pPr>
        <w:spacing w:line="360" w:lineRule="auto"/>
        <w:jc w:val="center"/>
        <w:rPr>
          <w:rFonts w:ascii="Arial" w:hAnsi="Arial" w:cs="Arial"/>
          <w:b/>
          <w:bCs/>
          <w:sz w:val="36"/>
          <w:szCs w:val="36"/>
        </w:rPr>
      </w:pPr>
      <w:r w:rsidRPr="00C1718C">
        <w:rPr>
          <w:rFonts w:ascii="Arial" w:hAnsi="Arial" w:cs="Arial"/>
          <w:b/>
          <w:bCs/>
          <w:sz w:val="36"/>
          <w:szCs w:val="36"/>
        </w:rPr>
        <w:t>Chapter 3</w:t>
      </w:r>
    </w:p>
    <w:p w14:paraId="36699512" w14:textId="13915119" w:rsidR="0049196A" w:rsidRPr="00C1718C" w:rsidRDefault="00056FC9" w:rsidP="0049196A">
      <w:pPr>
        <w:spacing w:line="360" w:lineRule="auto"/>
        <w:jc w:val="both"/>
        <w:rPr>
          <w:rFonts w:ascii="Arial" w:hAnsi="Arial" w:cs="Arial"/>
          <w:b/>
          <w:bCs/>
          <w:sz w:val="32"/>
          <w:szCs w:val="32"/>
        </w:rPr>
      </w:pPr>
      <w:r w:rsidRPr="00C1718C">
        <w:rPr>
          <w:rFonts w:ascii="Arial" w:hAnsi="Arial" w:cs="Arial"/>
          <w:b/>
          <w:bCs/>
          <w:sz w:val="32"/>
          <w:szCs w:val="32"/>
        </w:rPr>
        <w:t>Exploration of Data</w:t>
      </w:r>
    </w:p>
    <w:p w14:paraId="31F7E591" w14:textId="2A1A6AE7" w:rsidR="00E60A55" w:rsidRPr="00AC01EE" w:rsidRDefault="00E60A55" w:rsidP="00E60A55">
      <w:pPr>
        <w:spacing w:line="360" w:lineRule="auto"/>
        <w:jc w:val="both"/>
        <w:rPr>
          <w:rFonts w:ascii="Arial" w:hAnsi="Arial" w:cs="Arial"/>
          <w:b/>
          <w:bCs/>
          <w:sz w:val="28"/>
          <w:szCs w:val="28"/>
        </w:rPr>
      </w:pPr>
      <w:r w:rsidRPr="00AC01EE">
        <w:rPr>
          <w:rFonts w:ascii="Arial" w:hAnsi="Arial" w:cs="Arial"/>
          <w:b/>
          <w:bCs/>
          <w:sz w:val="28"/>
          <w:szCs w:val="28"/>
        </w:rPr>
        <w:t>3.1 Data Collection</w:t>
      </w:r>
    </w:p>
    <w:p w14:paraId="1E2589D8" w14:textId="108CF4FA" w:rsidR="004D69C7" w:rsidRPr="00C1718C" w:rsidRDefault="005C236C" w:rsidP="00247F16">
      <w:pPr>
        <w:spacing w:line="360" w:lineRule="auto"/>
        <w:jc w:val="both"/>
        <w:rPr>
          <w:rFonts w:ascii="Arial" w:hAnsi="Arial" w:cs="Arial"/>
          <w:sz w:val="24"/>
          <w:szCs w:val="24"/>
        </w:rPr>
      </w:pPr>
      <w:r w:rsidRPr="00C1718C">
        <w:rPr>
          <w:rFonts w:ascii="Arial" w:hAnsi="Arial" w:cs="Arial"/>
          <w:sz w:val="24"/>
          <w:szCs w:val="24"/>
        </w:rPr>
        <w:t xml:space="preserve">No data scrapping was involved in this research. Dataset has been directly downloaded from the </w:t>
      </w:r>
      <w:r w:rsidR="0040329D">
        <w:rPr>
          <w:rFonts w:ascii="Arial" w:hAnsi="Arial" w:cs="Arial"/>
          <w:sz w:val="24"/>
          <w:szCs w:val="24"/>
        </w:rPr>
        <w:t>Kaggle</w:t>
      </w:r>
      <w:r w:rsidRPr="00C1718C">
        <w:rPr>
          <w:rFonts w:ascii="Arial" w:hAnsi="Arial" w:cs="Arial"/>
          <w:sz w:val="24"/>
          <w:szCs w:val="24"/>
        </w:rPr>
        <w:t xml:space="preserve"> website. </w:t>
      </w:r>
      <w:r w:rsidR="004D69C7" w:rsidRPr="00C1718C">
        <w:rPr>
          <w:rFonts w:ascii="Arial" w:hAnsi="Arial" w:cs="Arial"/>
          <w:sz w:val="24"/>
          <w:szCs w:val="24"/>
        </w:rPr>
        <w:t xml:space="preserve">As you can see from the fig </w:t>
      </w:r>
      <w:r w:rsidR="001C78C6">
        <w:rPr>
          <w:rFonts w:ascii="Arial" w:hAnsi="Arial" w:cs="Arial"/>
          <w:sz w:val="24"/>
          <w:szCs w:val="24"/>
        </w:rPr>
        <w:t>3.1</w:t>
      </w:r>
      <w:r w:rsidR="004D69C7" w:rsidRPr="00C1718C">
        <w:rPr>
          <w:rFonts w:ascii="Arial" w:hAnsi="Arial" w:cs="Arial"/>
          <w:sz w:val="24"/>
          <w:szCs w:val="24"/>
        </w:rPr>
        <w:t xml:space="preserve">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863E39" w:rsidRPr="00863E39">
            <w:rPr>
              <w:rFonts w:ascii="Arial" w:hAnsi="Arial" w:cs="Arial"/>
              <w:color w:val="000000"/>
              <w:sz w:val="24"/>
              <w:szCs w:val="24"/>
            </w:rPr>
            <w:t>(EDA)</w:t>
          </w:r>
        </w:sdtContent>
      </w:sdt>
      <w:r w:rsidR="004D69C7" w:rsidRPr="00C1718C">
        <w:rPr>
          <w:rFonts w:ascii="Arial" w:hAnsi="Arial" w:cs="Arial"/>
          <w:sz w:val="24"/>
          <w:szCs w:val="24"/>
        </w:rPr>
        <w:t>.</w:t>
      </w:r>
      <w:r w:rsidR="00346549" w:rsidRPr="00C1718C">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C1718C">
        <w:rPr>
          <w:rFonts w:ascii="Arial" w:hAnsi="Arial" w:cs="Arial"/>
          <w:sz w:val="24"/>
          <w:szCs w:val="24"/>
        </w:rPr>
        <w:t>objectives</w:t>
      </w:r>
      <w:r w:rsidR="00346549" w:rsidRPr="00C1718C">
        <w:rPr>
          <w:rFonts w:ascii="Arial" w:hAnsi="Arial" w:cs="Arial"/>
          <w:sz w:val="24"/>
          <w:szCs w:val="24"/>
        </w:rPr>
        <w:t xml:space="preserve"> of the study. </w:t>
      </w:r>
      <w:r w:rsidR="005C175E" w:rsidRPr="00C1718C">
        <w:rPr>
          <w:rFonts w:ascii="Arial" w:hAnsi="Arial" w:cs="Arial"/>
          <w:sz w:val="24"/>
          <w:szCs w:val="24"/>
        </w:rPr>
        <w:t xml:space="preserve">The best part of using </w:t>
      </w:r>
      <w:r w:rsidR="00256709">
        <w:rPr>
          <w:rFonts w:ascii="Arial" w:hAnsi="Arial" w:cs="Arial"/>
          <w:sz w:val="24"/>
          <w:szCs w:val="24"/>
        </w:rPr>
        <w:t>Kaggle</w:t>
      </w:r>
      <w:r w:rsidR="005C175E" w:rsidRPr="00C1718C">
        <w:rPr>
          <w:rFonts w:ascii="Arial" w:hAnsi="Arial" w:cs="Arial"/>
          <w:sz w:val="24"/>
          <w:szCs w:val="24"/>
        </w:rPr>
        <w:t xml:space="preserve"> Dataset was that it did not require any extra effort to write scripts on how to bring the dataset from APIs like twitter API or YouTube API. On the other </w:t>
      </w:r>
      <w:r w:rsidR="003B74D1" w:rsidRPr="00C1718C">
        <w:rPr>
          <w:rFonts w:ascii="Arial" w:hAnsi="Arial" w:cs="Arial"/>
          <w:sz w:val="24"/>
          <w:szCs w:val="24"/>
        </w:rPr>
        <w:t>hand,</w:t>
      </w:r>
      <w:r w:rsidR="005C175E" w:rsidRPr="00C1718C">
        <w:rPr>
          <w:rFonts w:ascii="Arial" w:hAnsi="Arial" w:cs="Arial"/>
          <w:sz w:val="24"/>
          <w:szCs w:val="24"/>
        </w:rPr>
        <w:t xml:space="preserve"> this could affect negatively by not getting into these results less </w:t>
      </w:r>
      <w:r w:rsidR="005C175E" w:rsidRPr="00C1718C">
        <w:rPr>
          <w:rFonts w:ascii="Arial" w:hAnsi="Arial" w:cs="Arial"/>
          <w:sz w:val="24"/>
          <w:szCs w:val="24"/>
        </w:rPr>
        <w:lastRenderedPageBreak/>
        <w:t>experience with data scraping. Moreover, this research is more of visualisation and prediction oriented where web scrapping or API data collection are less important.</w:t>
      </w:r>
    </w:p>
    <w:p w14:paraId="7D955CA7" w14:textId="2E6FF6A4" w:rsidR="00501037" w:rsidRPr="00C1718C" w:rsidRDefault="00501037" w:rsidP="00247F16">
      <w:pPr>
        <w:spacing w:line="360" w:lineRule="auto"/>
        <w:jc w:val="both"/>
        <w:rPr>
          <w:rFonts w:ascii="Arial" w:hAnsi="Arial" w:cs="Arial"/>
          <w:b/>
          <w:bCs/>
          <w:sz w:val="24"/>
          <w:szCs w:val="24"/>
        </w:rPr>
      </w:pPr>
    </w:p>
    <w:tbl>
      <w:tblPr>
        <w:tblStyle w:val="TableGrid"/>
        <w:tblW w:w="0" w:type="auto"/>
        <w:tblLook w:val="04A0" w:firstRow="1" w:lastRow="0" w:firstColumn="1" w:lastColumn="0" w:noHBand="0" w:noVBand="1"/>
      </w:tblPr>
      <w:tblGrid>
        <w:gridCol w:w="9350"/>
      </w:tblGrid>
      <w:tr w:rsidR="00BF4ECB" w14:paraId="7F0633C7" w14:textId="77777777" w:rsidTr="00BF4ECB">
        <w:trPr>
          <w:trHeight w:val="1043"/>
        </w:trPr>
        <w:tc>
          <w:tcPr>
            <w:tcW w:w="9350" w:type="dxa"/>
          </w:tcPr>
          <w:p w14:paraId="51171ED2" w14:textId="466D73BD" w:rsidR="00BF4ECB" w:rsidRDefault="00BF4ECB" w:rsidP="00247F16">
            <w:pPr>
              <w:spacing w:line="360" w:lineRule="auto"/>
              <w:jc w:val="both"/>
              <w:rPr>
                <w:rFonts w:ascii="Arial" w:hAnsi="Arial" w:cs="Arial"/>
                <w:b/>
                <w:bCs/>
                <w:sz w:val="24"/>
                <w:szCs w:val="24"/>
              </w:rPr>
            </w:pPr>
            <w:r w:rsidRPr="00C1718C">
              <w:rPr>
                <w:rFonts w:ascii="Arial" w:hAnsi="Arial" w:cs="Arial"/>
                <w:b/>
                <w:bCs/>
                <w:noProof/>
                <w:sz w:val="24"/>
                <w:szCs w:val="24"/>
              </w:rPr>
              <mc:AlternateContent>
                <mc:Choice Requires="wps">
                  <w:drawing>
                    <wp:anchor distT="0" distB="0" distL="114300" distR="114300" simplePos="0" relativeHeight="251676672" behindDoc="0" locked="0" layoutInCell="1" allowOverlap="1" wp14:anchorId="1F54000C" wp14:editId="5F80CE9F">
                      <wp:simplePos x="0" y="0"/>
                      <wp:positionH relativeFrom="column">
                        <wp:posOffset>4093845</wp:posOffset>
                      </wp:positionH>
                      <wp:positionV relativeFrom="paragraph">
                        <wp:posOffset>83820</wp:posOffset>
                      </wp:positionV>
                      <wp:extent cx="1014095" cy="461010"/>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2EEEC" w14:textId="77777777" w:rsidR="00BF4ECB" w:rsidRDefault="00BF4ECB" w:rsidP="00BF4ECB">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4000C" id="Rectangle 37" o:spid="_x0000_s1026" style="position:absolute;left:0;text-align:left;margin-left:322.35pt;margin-top:6.6pt;width:79.85pt;height:36.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" fillcolor="#4472c4 [3204]" strokecolor="#1f3763 [1604]" strokeweight="1pt">
                      <v:textbox>
                        <w:txbxContent>
                          <w:p w14:paraId="6852EEEC" w14:textId="77777777" w:rsidR="00BF4ECB" w:rsidRDefault="00BF4ECB" w:rsidP="00BF4ECB">
                            <w:pPr>
                              <w:jc w:val="center"/>
                            </w:pPr>
                            <w:r>
                              <w:t>MySQL</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5648" behindDoc="0" locked="0" layoutInCell="1" allowOverlap="1" wp14:anchorId="269B66E5" wp14:editId="555CADB5">
                      <wp:simplePos x="0" y="0"/>
                      <wp:positionH relativeFrom="column">
                        <wp:posOffset>3394710</wp:posOffset>
                      </wp:positionH>
                      <wp:positionV relativeFrom="paragraph">
                        <wp:posOffset>237490</wp:posOffset>
                      </wp:positionV>
                      <wp:extent cx="691515" cy="176530"/>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A0CC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67.3pt;margin-top:18.7pt;width:54.45pt;height:13.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4624" behindDoc="0" locked="0" layoutInCell="1" allowOverlap="1" wp14:anchorId="0750ADDD" wp14:editId="19971DBD">
                      <wp:simplePos x="0" y="0"/>
                      <wp:positionH relativeFrom="column">
                        <wp:posOffset>2372360</wp:posOffset>
                      </wp:positionH>
                      <wp:positionV relativeFrom="paragraph">
                        <wp:posOffset>91440</wp:posOffset>
                      </wp:positionV>
                      <wp:extent cx="1014095" cy="461010"/>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A6E2AD" w14:textId="77777777" w:rsidR="00BF4ECB" w:rsidRDefault="00BF4ECB" w:rsidP="00BF4ECB">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0ADDD" id="Rectangle 34" o:spid="_x0000_s1027" style="position:absolute;left:0;text-align:left;margin-left:186.8pt;margin-top:7.2pt;width:79.85pt;height:36.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jr8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" fillcolor="#4472c4 [3204]" strokecolor="#1f3763 [1604]" strokeweight="1pt">
                      <v:textbox>
                        <w:txbxContent>
                          <w:p w14:paraId="47A6E2AD" w14:textId="77777777" w:rsidR="00BF4ECB" w:rsidRDefault="00BF4ECB" w:rsidP="00BF4ECB">
                            <w:pPr>
                              <w:jc w:val="center"/>
                            </w:pPr>
                            <w:r>
                              <w:t>Local Machine</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3600" behindDoc="0" locked="0" layoutInCell="1" allowOverlap="1" wp14:anchorId="7DC4667E" wp14:editId="65E83DC8">
                      <wp:simplePos x="0" y="0"/>
                      <wp:positionH relativeFrom="column">
                        <wp:posOffset>1651635</wp:posOffset>
                      </wp:positionH>
                      <wp:positionV relativeFrom="paragraph">
                        <wp:posOffset>265430</wp:posOffset>
                      </wp:positionV>
                      <wp:extent cx="691515" cy="176530"/>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53719B" id="Arrow: Right 22" o:spid="_x0000_s1026" type="#_x0000_t13" style="position:absolute;margin-left:130.05pt;margin-top:20.9pt;width:54.45pt;height:13.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2576" behindDoc="0" locked="0" layoutInCell="1" allowOverlap="1" wp14:anchorId="5A5B7E49" wp14:editId="277A5E26">
                      <wp:simplePos x="0" y="0"/>
                      <wp:positionH relativeFrom="column">
                        <wp:posOffset>622300</wp:posOffset>
                      </wp:positionH>
                      <wp:positionV relativeFrom="paragraph">
                        <wp:posOffset>93345</wp:posOffset>
                      </wp:positionV>
                      <wp:extent cx="1014095" cy="461010"/>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D99EC" w14:textId="12CFF0D1" w:rsidR="00BF4ECB" w:rsidRDefault="00BF4ECB" w:rsidP="00BF4ECB">
                                  <w:pPr>
                                    <w:jc w:val="center"/>
                                  </w:pPr>
                                  <w:r>
                                    <w:t>CSV from</w:t>
                                  </w:r>
                                  <w:r w:rsidRPr="009C6591">
                                    <w:t xml:space="preserve"> </w:t>
                                  </w:r>
                                  <w:r>
                                    <w:t>K</w:t>
                                  </w:r>
                                  <w:r w:rsidR="00256709">
                                    <w:t>a</w:t>
                                  </w:r>
                                  <w:r>
                                    <w:t>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5B7E49" id="Rectangle 1" o:spid="_x0000_s1028" style="position:absolute;left:0;text-align:left;margin-left:49pt;margin-top:7.35pt;width:79.85pt;height:36.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xOx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" fillcolor="#4472c4 [3204]" strokecolor="#1f3763 [1604]" strokeweight="1pt">
                      <v:textbox>
                        <w:txbxContent>
                          <w:p w14:paraId="611D99EC" w14:textId="12CFF0D1" w:rsidR="00BF4ECB" w:rsidRDefault="00BF4ECB" w:rsidP="00BF4ECB">
                            <w:pPr>
                              <w:jc w:val="center"/>
                            </w:pPr>
                            <w:r>
                              <w:t>CSV from</w:t>
                            </w:r>
                            <w:r w:rsidRPr="009C6591">
                              <w:t xml:space="preserve"> </w:t>
                            </w:r>
                            <w:r>
                              <w:t>K</w:t>
                            </w:r>
                            <w:r w:rsidR="00256709">
                              <w:t>a</w:t>
                            </w:r>
                            <w:r>
                              <w:t>ggle</w:t>
                            </w:r>
                          </w:p>
                        </w:txbxContent>
                      </v:textbox>
                    </v:rect>
                  </w:pict>
                </mc:Fallback>
              </mc:AlternateContent>
            </w:r>
          </w:p>
        </w:tc>
      </w:tr>
    </w:tbl>
    <w:p w14:paraId="13F5489A" w14:textId="77777777" w:rsidR="007D5EB3" w:rsidRPr="007D5EB3" w:rsidRDefault="007D5EB3" w:rsidP="00BF4ECB">
      <w:pPr>
        <w:spacing w:line="360" w:lineRule="auto"/>
        <w:jc w:val="center"/>
        <w:rPr>
          <w:rFonts w:ascii="Arial" w:hAnsi="Arial" w:cs="Arial"/>
          <w:i/>
          <w:iCs/>
          <w:sz w:val="12"/>
          <w:szCs w:val="12"/>
        </w:rPr>
      </w:pPr>
    </w:p>
    <w:p w14:paraId="2275C3E2" w14:textId="56D4AD11" w:rsidR="00501037" w:rsidRPr="00BF4ECB" w:rsidRDefault="00BF4ECB" w:rsidP="00BF4ECB">
      <w:pPr>
        <w:spacing w:line="360" w:lineRule="auto"/>
        <w:jc w:val="center"/>
        <w:rPr>
          <w:rFonts w:ascii="Arial" w:hAnsi="Arial" w:cs="Arial"/>
          <w:i/>
          <w:iCs/>
          <w:sz w:val="24"/>
          <w:szCs w:val="24"/>
        </w:rPr>
      </w:pPr>
      <w:r w:rsidRPr="00BF4ECB">
        <w:rPr>
          <w:rFonts w:ascii="Arial" w:hAnsi="Arial" w:cs="Arial"/>
          <w:i/>
          <w:iCs/>
          <w:sz w:val="24"/>
          <w:szCs w:val="24"/>
        </w:rPr>
        <w:t xml:space="preserve">Fig 3.1 Data Collection from internet to </w:t>
      </w:r>
      <w:r w:rsidR="0069797F" w:rsidRPr="00BF4ECB">
        <w:rPr>
          <w:rFonts w:ascii="Arial" w:hAnsi="Arial" w:cs="Arial"/>
          <w:i/>
          <w:iCs/>
          <w:sz w:val="24"/>
          <w:szCs w:val="24"/>
        </w:rPr>
        <w:t>SQL</w:t>
      </w:r>
    </w:p>
    <w:p w14:paraId="7DC134FA" w14:textId="77777777" w:rsidR="00247F16" w:rsidRPr="00C1718C" w:rsidRDefault="00247F16" w:rsidP="00247F16">
      <w:pPr>
        <w:spacing w:line="360" w:lineRule="auto"/>
        <w:jc w:val="both"/>
        <w:rPr>
          <w:rFonts w:ascii="Arial" w:hAnsi="Arial" w:cs="Arial"/>
          <w:sz w:val="2"/>
          <w:szCs w:val="2"/>
        </w:rPr>
      </w:pPr>
    </w:p>
    <w:p w14:paraId="04B10041" w14:textId="3230307F" w:rsidR="00084ACE" w:rsidRPr="00C1718C" w:rsidRDefault="009E7FFB" w:rsidP="00247F16">
      <w:pPr>
        <w:spacing w:line="360" w:lineRule="auto"/>
        <w:jc w:val="both"/>
        <w:rPr>
          <w:rFonts w:ascii="Arial" w:hAnsi="Arial" w:cs="Arial"/>
          <w:sz w:val="24"/>
          <w:szCs w:val="24"/>
        </w:rPr>
      </w:pPr>
      <w:r w:rsidRPr="00C1718C">
        <w:rPr>
          <w:rFonts w:ascii="Arial" w:hAnsi="Arial" w:cs="Arial"/>
          <w:sz w:val="24"/>
          <w:szCs w:val="24"/>
        </w:rPr>
        <w:t>Structure of d</w:t>
      </w:r>
      <w:r w:rsidR="00304ECB" w:rsidRPr="00C1718C">
        <w:rPr>
          <w:rFonts w:ascii="Arial" w:hAnsi="Arial" w:cs="Arial"/>
          <w:sz w:val="24"/>
          <w:szCs w:val="24"/>
        </w:rPr>
        <w:t>ata</w:t>
      </w:r>
      <w:r w:rsidR="002C43DF" w:rsidRPr="00C1718C">
        <w:rPr>
          <w:rFonts w:ascii="Arial" w:hAnsi="Arial" w:cs="Arial"/>
          <w:sz w:val="24"/>
          <w:szCs w:val="24"/>
        </w:rPr>
        <w:t xml:space="preserve"> </w:t>
      </w:r>
      <w:r w:rsidR="00304ECB" w:rsidRPr="00C1718C">
        <w:rPr>
          <w:rFonts w:ascii="Arial" w:hAnsi="Arial" w:cs="Arial"/>
          <w:sz w:val="24"/>
          <w:szCs w:val="24"/>
        </w:rPr>
        <w:t xml:space="preserve">needed for </w:t>
      </w:r>
      <w:r w:rsidRPr="00C1718C">
        <w:rPr>
          <w:rFonts w:ascii="Arial" w:hAnsi="Arial" w:cs="Arial"/>
          <w:sz w:val="24"/>
          <w:szCs w:val="24"/>
        </w:rPr>
        <w:t>SQL</w:t>
      </w:r>
      <w:r w:rsidR="00304ECB" w:rsidRPr="00C1718C">
        <w:rPr>
          <w:rFonts w:ascii="Arial" w:hAnsi="Arial" w:cs="Arial"/>
          <w:sz w:val="24"/>
          <w:szCs w:val="24"/>
        </w:rPr>
        <w:t xml:space="preserve"> loading is compared with database schema before uploading the collected data to the DB. </w:t>
      </w:r>
      <w:r w:rsidR="00E16D5F" w:rsidRPr="00C1718C">
        <w:rPr>
          <w:rFonts w:ascii="Arial" w:hAnsi="Arial" w:cs="Arial"/>
          <w:sz w:val="24"/>
          <w:szCs w:val="24"/>
        </w:rPr>
        <w:t xml:space="preserve">Types such as int, varchar, float </w:t>
      </w:r>
      <w:r w:rsidR="0033525A" w:rsidRPr="00C1718C">
        <w:rPr>
          <w:rFonts w:ascii="Arial" w:hAnsi="Arial" w:cs="Arial"/>
          <w:sz w:val="24"/>
          <w:szCs w:val="24"/>
        </w:rPr>
        <w:t>etc.</w:t>
      </w:r>
      <w:r w:rsidR="00E16D5F" w:rsidRPr="00C1718C">
        <w:rPr>
          <w:rFonts w:ascii="Arial" w:hAnsi="Arial" w:cs="Arial"/>
          <w:sz w:val="24"/>
          <w:szCs w:val="24"/>
        </w:rPr>
        <w:t xml:space="preserve"> are checked on the final output.csv file making sure structure DB and collected and cleaned dataset matches the table structure.</w:t>
      </w:r>
    </w:p>
    <w:p w14:paraId="21866D14" w14:textId="3D136F17" w:rsidR="00084ACE" w:rsidRPr="00C1718C" w:rsidRDefault="00084ACE" w:rsidP="00990CFA">
      <w:pPr>
        <w:spacing w:line="360" w:lineRule="auto"/>
        <w:jc w:val="both"/>
        <w:rPr>
          <w:rFonts w:ascii="Arial" w:hAnsi="Arial" w:cs="Arial"/>
          <w:b/>
          <w:bCs/>
          <w:sz w:val="28"/>
          <w:szCs w:val="28"/>
        </w:rPr>
      </w:pPr>
      <w:r w:rsidRPr="00C1718C">
        <w:rPr>
          <w:rFonts w:ascii="Arial" w:hAnsi="Arial" w:cs="Arial"/>
          <w:b/>
          <w:bCs/>
          <w:sz w:val="28"/>
          <w:szCs w:val="28"/>
        </w:rPr>
        <w:t>3.2 Data Preparation</w:t>
      </w:r>
    </w:p>
    <w:p w14:paraId="5F4C6B24" w14:textId="77777777" w:rsidR="006B6DA0" w:rsidRPr="00C1718C" w:rsidRDefault="000C06F7" w:rsidP="00157A90">
      <w:pPr>
        <w:spacing w:line="360" w:lineRule="auto"/>
        <w:jc w:val="both"/>
        <w:rPr>
          <w:rFonts w:ascii="Arial" w:hAnsi="Arial" w:cs="Arial"/>
          <w:sz w:val="24"/>
          <w:szCs w:val="24"/>
        </w:rPr>
      </w:pPr>
      <w:r w:rsidRPr="00C1718C">
        <w:rPr>
          <w:rFonts w:ascii="Arial" w:hAnsi="Arial" w:cs="Arial"/>
          <w:sz w:val="24"/>
          <w:szCs w:val="24"/>
        </w:rPr>
        <w:t xml:space="preserve">Data imported to the Jupyter notebook file has been analyzed using EDA and statistical analysis techniques. The first stage is to check for correct data types. Data in the form of </w:t>
      </w:r>
      <w:r w:rsidR="00B15D97" w:rsidRPr="00C1718C">
        <w:rPr>
          <w:rFonts w:ascii="Arial" w:hAnsi="Arial" w:cs="Arial"/>
          <w:sz w:val="24"/>
          <w:szCs w:val="24"/>
        </w:rPr>
        <w:t>data frame</w:t>
      </w:r>
      <w:r w:rsidRPr="00C1718C">
        <w:rPr>
          <w:rFonts w:ascii="Arial" w:hAnsi="Arial" w:cs="Arial"/>
          <w:sz w:val="24"/>
          <w:szCs w:val="24"/>
        </w:rPr>
        <w:t xml:space="preserve"> will be analyzed with panda’s package. Describe function gives an overview to the </w:t>
      </w:r>
      <w:r w:rsidR="00B15D97" w:rsidRPr="00C1718C">
        <w:rPr>
          <w:rFonts w:ascii="Arial" w:hAnsi="Arial" w:cs="Arial"/>
          <w:sz w:val="24"/>
          <w:szCs w:val="24"/>
        </w:rPr>
        <w:t xml:space="preserve">data. After fixing the outliers, duplicate rows have been checked and treated with care. If the entire row having most of the information repeated from the previous </w:t>
      </w:r>
      <w:r w:rsidR="00BD3DE1" w:rsidRPr="00C1718C">
        <w:rPr>
          <w:rFonts w:ascii="Arial" w:hAnsi="Arial" w:cs="Arial"/>
          <w:sz w:val="24"/>
          <w:szCs w:val="24"/>
        </w:rPr>
        <w:t>row,</w:t>
      </w:r>
      <w:r w:rsidR="00B15D97" w:rsidRPr="00C1718C">
        <w:rPr>
          <w:rFonts w:ascii="Arial" w:hAnsi="Arial" w:cs="Arial"/>
          <w:sz w:val="24"/>
          <w:szCs w:val="24"/>
        </w:rPr>
        <w:t xml:space="preserve"> then that have been removed. </w:t>
      </w:r>
      <w:r w:rsidR="00BD3DE1" w:rsidRPr="00C1718C">
        <w:rPr>
          <w:rFonts w:ascii="Arial" w:hAnsi="Arial" w:cs="Arial"/>
          <w:sz w:val="24"/>
          <w:szCs w:val="24"/>
        </w:rPr>
        <w:t xml:space="preserve">Outliers can be checked using different methods such as box </w:t>
      </w:r>
    </w:p>
    <w:p w14:paraId="507CD665" w14:textId="7DCA05D4" w:rsidR="000C06F7" w:rsidRPr="00C1718C" w:rsidRDefault="00BD3DE1" w:rsidP="00157A90">
      <w:pPr>
        <w:spacing w:line="360" w:lineRule="auto"/>
        <w:jc w:val="both"/>
        <w:rPr>
          <w:rFonts w:ascii="Arial" w:hAnsi="Arial" w:cs="Arial"/>
          <w:sz w:val="24"/>
          <w:szCs w:val="24"/>
        </w:rPr>
      </w:pPr>
      <w:r w:rsidRPr="00C1718C">
        <w:rPr>
          <w:rFonts w:ascii="Arial" w:hAnsi="Arial" w:cs="Arial"/>
          <w:sz w:val="24"/>
          <w:szCs w:val="24"/>
        </w:rPr>
        <w:t>plots or</w:t>
      </w:r>
      <w:r w:rsidR="006669DF" w:rsidRPr="00C1718C">
        <w:rPr>
          <w:rFonts w:ascii="Arial" w:hAnsi="Arial" w:cs="Arial"/>
          <w:sz w:val="24"/>
          <w:szCs w:val="24"/>
        </w:rPr>
        <w:t xml:space="preserve"> statistical methods.</w:t>
      </w:r>
      <w:r w:rsidR="00B356FD" w:rsidRPr="00C1718C">
        <w:rPr>
          <w:rFonts w:ascii="Arial" w:hAnsi="Arial" w:cs="Arial"/>
          <w:sz w:val="24"/>
          <w:szCs w:val="24"/>
        </w:rPr>
        <w:t xml:space="preserve"> I have used some statistical approach to pull out the extreme values. DB scan has been applied to handle the outliers.</w:t>
      </w:r>
      <w:r w:rsidRPr="00C1718C">
        <w:rPr>
          <w:rFonts w:ascii="Arial" w:hAnsi="Arial" w:cs="Arial"/>
          <w:sz w:val="24"/>
          <w:szCs w:val="24"/>
        </w:rPr>
        <w:t xml:space="preserve"> </w:t>
      </w:r>
    </w:p>
    <w:p w14:paraId="4A4E9BEA" w14:textId="51620DFD" w:rsidR="006B6DA0" w:rsidRPr="00C1718C" w:rsidRDefault="006B6DA0" w:rsidP="006B6DA0">
      <w:pPr>
        <w:spacing w:line="360" w:lineRule="auto"/>
        <w:jc w:val="both"/>
        <w:rPr>
          <w:rFonts w:ascii="Arial" w:hAnsi="Arial" w:cs="Arial"/>
          <w:sz w:val="24"/>
          <w:szCs w:val="24"/>
        </w:rPr>
      </w:pPr>
      <w:r w:rsidRPr="00C1718C">
        <w:rPr>
          <w:rFonts w:ascii="Arial" w:hAnsi="Arial" w:cs="Arial"/>
          <w:sz w:val="24"/>
          <w:szCs w:val="24"/>
        </w:rPr>
        <w:t>Decompose the Data</w:t>
      </w:r>
      <w:sdt>
        <w:sdtPr>
          <w:rPr>
            <w:rFonts w:ascii="Arial" w:hAnsi="Arial" w:cs="Arial"/>
            <w:color w:val="000000"/>
            <w:sz w:val="24"/>
            <w:szCs w:val="24"/>
          </w:rPr>
          <w:tag w:val="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
          <w:id w:val="357704836"/>
          <w:placeholder>
            <w:docPart w:val="DefaultPlaceholder_-1854013440"/>
          </w:placeholder>
        </w:sdtPr>
        <w:sdtContent>
          <w:r w:rsidR="00863E39" w:rsidRPr="00863E39">
            <w:rPr>
              <w:rFonts w:ascii="Arial" w:hAnsi="Arial" w:cs="Arial"/>
              <w:color w:val="000000"/>
              <w:sz w:val="24"/>
              <w:szCs w:val="24"/>
            </w:rPr>
            <w:t xml:space="preserve"> (2020)</w:t>
          </w:r>
        </w:sdtContent>
      </w:sdt>
      <w:r w:rsidRPr="00C1718C">
        <w:rPr>
          <w:rFonts w:ascii="Arial" w:hAnsi="Arial" w:cs="Arial"/>
          <w:sz w:val="24"/>
          <w:szCs w:val="24"/>
        </w:rPr>
        <w:t xml:space="preserve">: </w:t>
      </w:r>
      <w:r w:rsidR="001E6F13" w:rsidRPr="00C1718C">
        <w:rPr>
          <w:rFonts w:ascii="Arial" w:hAnsi="Arial" w:cs="Arial"/>
          <w:sz w:val="24"/>
          <w:szCs w:val="24"/>
        </w:rPr>
        <w:t>In case of a b</w:t>
      </w:r>
      <w:r w:rsidRPr="00C1718C">
        <w:rPr>
          <w:rFonts w:ascii="Arial" w:hAnsi="Arial" w:cs="Arial"/>
          <w:sz w:val="24"/>
          <w:szCs w:val="24"/>
        </w:rPr>
        <w:t>road upward trend without any discernible seasonal or cyclical patterns. The data must then be broken down to see more of the complexity that lies behind the linear visualization. We may divide the data into four parts with the help of the seasonal decompose Python function from the statsmodels package.</w:t>
      </w:r>
    </w:p>
    <w:p w14:paraId="00B23780" w14:textId="68B1AF7D" w:rsidR="00E010EE" w:rsidRPr="00C1718C" w:rsidRDefault="00001FEC" w:rsidP="00BA3E67">
      <w:pPr>
        <w:spacing w:line="360" w:lineRule="auto"/>
        <w:jc w:val="both"/>
        <w:rPr>
          <w:rFonts w:ascii="Arial" w:hAnsi="Arial" w:cs="Arial"/>
          <w:sz w:val="24"/>
          <w:szCs w:val="24"/>
        </w:rPr>
      </w:pPr>
      <w:r w:rsidRPr="00C1718C">
        <w:rPr>
          <w:rFonts w:ascii="Arial" w:hAnsi="Arial" w:cs="Arial"/>
          <w:sz w:val="24"/>
          <w:szCs w:val="24"/>
        </w:rPr>
        <w:t>Any time series data should be examined for trends that could have an impact on the outcomes and could guide the selection of the forecasting model. Several typical time series data patterns include:</w:t>
      </w:r>
    </w:p>
    <w:p w14:paraId="7576F027" w14:textId="0CEC3D91"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lastRenderedPageBreak/>
        <w:t>Level: The average value in the series</w:t>
      </w:r>
    </w:p>
    <w:p w14:paraId="6EE80047" w14:textId="76EA131D"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Trend:</w:t>
      </w:r>
      <w:r w:rsidRPr="00C1718C">
        <w:rPr>
          <w:rFonts w:ascii="Arial" w:hAnsi="Arial" w:cs="Arial"/>
          <w:sz w:val="24"/>
          <w:szCs w:val="24"/>
        </w:rPr>
        <w:tab/>
        <w:t>Increases, decreases, or stays the same over time</w:t>
      </w:r>
    </w:p>
    <w:p w14:paraId="555F843A" w14:textId="0176A06F"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Seasonal or Periodic Pattern:</w:t>
      </w:r>
      <w:r w:rsidR="00E55D4D" w:rsidRPr="00C1718C">
        <w:rPr>
          <w:rFonts w:ascii="Arial" w:hAnsi="Arial" w:cs="Arial"/>
          <w:sz w:val="24"/>
          <w:szCs w:val="24"/>
        </w:rPr>
        <w:t xml:space="preserve"> Pattern</w:t>
      </w:r>
      <w:r w:rsidRPr="00C1718C">
        <w:rPr>
          <w:rFonts w:ascii="Arial" w:hAnsi="Arial" w:cs="Arial"/>
          <w:sz w:val="24"/>
          <w:szCs w:val="24"/>
        </w:rPr>
        <w:t xml:space="preserve"> repeats periodically over time</w:t>
      </w:r>
    </w:p>
    <w:p w14:paraId="4C607638" w14:textId="0243770A"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 xml:space="preserve">Cyclical Pattern: </w:t>
      </w:r>
      <w:r w:rsidR="00E55D4D" w:rsidRPr="00C1718C">
        <w:rPr>
          <w:rFonts w:ascii="Arial" w:hAnsi="Arial" w:cs="Arial"/>
          <w:sz w:val="24"/>
          <w:szCs w:val="24"/>
        </w:rPr>
        <w:t xml:space="preserve">Pattern </w:t>
      </w:r>
      <w:r w:rsidRPr="00C1718C">
        <w:rPr>
          <w:rFonts w:ascii="Arial" w:hAnsi="Arial" w:cs="Arial"/>
          <w:sz w:val="24"/>
          <w:szCs w:val="24"/>
        </w:rPr>
        <w:t>that increases and decreases but usually related to non-seasonal activity, like business cycles</w:t>
      </w:r>
    </w:p>
    <w:p w14:paraId="03A636CA" w14:textId="0EE4B663"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Random or Irregular Variations: Increases and decreases that don’t have any apparent pattern</w:t>
      </w:r>
    </w:p>
    <w:p w14:paraId="7735BFCA" w14:textId="3377035F" w:rsidR="00D8469A" w:rsidRPr="003B31CD" w:rsidRDefault="00D8469A" w:rsidP="00D8469A">
      <w:pPr>
        <w:spacing w:line="360" w:lineRule="auto"/>
        <w:rPr>
          <w:rFonts w:ascii="Arial" w:hAnsi="Arial" w:cs="Arial"/>
          <w:b/>
          <w:bCs/>
          <w:sz w:val="28"/>
          <w:szCs w:val="28"/>
        </w:rPr>
      </w:pPr>
      <w:r w:rsidRPr="003B31CD">
        <w:rPr>
          <w:rFonts w:ascii="Arial" w:hAnsi="Arial" w:cs="Arial"/>
          <w:b/>
          <w:bCs/>
          <w:sz w:val="28"/>
          <w:szCs w:val="28"/>
        </w:rPr>
        <w:t>3.3 Description of the data</w:t>
      </w:r>
    </w:p>
    <w:p w14:paraId="5573E0BC" w14:textId="74E2D95B" w:rsidR="000D5A54" w:rsidRPr="00C1718C" w:rsidRDefault="00C32E5B" w:rsidP="00B15281">
      <w:pPr>
        <w:spacing w:line="360" w:lineRule="auto"/>
        <w:jc w:val="both"/>
        <w:rPr>
          <w:rFonts w:ascii="Arial" w:hAnsi="Arial" w:cs="Arial"/>
          <w:sz w:val="24"/>
          <w:szCs w:val="24"/>
        </w:rPr>
      </w:pPr>
      <w:r w:rsidRPr="00C1718C">
        <w:rPr>
          <w:rFonts w:ascii="Arial" w:hAnsi="Arial" w:cs="Arial"/>
          <w:sz w:val="24"/>
          <w:szCs w:val="24"/>
        </w:rPr>
        <w:t xml:space="preserve">The </w:t>
      </w:r>
      <w:r w:rsidR="002F4EBA" w:rsidRPr="00C1718C">
        <w:rPr>
          <w:rFonts w:ascii="Arial" w:hAnsi="Arial" w:cs="Arial"/>
          <w:sz w:val="24"/>
          <w:szCs w:val="24"/>
        </w:rPr>
        <w:t xml:space="preserve">dimension of the </w:t>
      </w:r>
      <w:r w:rsidR="00DF42AC" w:rsidRPr="00C1718C">
        <w:rPr>
          <w:rFonts w:ascii="Arial" w:hAnsi="Arial" w:cs="Arial"/>
          <w:sz w:val="24"/>
          <w:szCs w:val="24"/>
        </w:rPr>
        <w:t xml:space="preserve">first </w:t>
      </w:r>
      <w:r w:rsidR="002F4EBA" w:rsidRPr="00C1718C">
        <w:rPr>
          <w:rFonts w:ascii="Arial" w:hAnsi="Arial" w:cs="Arial"/>
          <w:sz w:val="24"/>
          <w:szCs w:val="24"/>
        </w:rPr>
        <w:t xml:space="preserve">dataset is </w:t>
      </w:r>
      <w:r w:rsidR="00341859" w:rsidRPr="00C1718C">
        <w:rPr>
          <w:rFonts w:ascii="Arial" w:hAnsi="Arial" w:cs="Arial"/>
          <w:sz w:val="24"/>
          <w:szCs w:val="24"/>
        </w:rPr>
        <w:t xml:space="preserve">27820 </w:t>
      </w:r>
      <w:r w:rsidR="00871F58" w:rsidRPr="00C1718C">
        <w:rPr>
          <w:rFonts w:ascii="Arial" w:hAnsi="Arial" w:cs="Arial"/>
          <w:sz w:val="24"/>
          <w:szCs w:val="24"/>
        </w:rPr>
        <w:t>observations from 1998 to 2015.</w:t>
      </w:r>
      <w:r w:rsidR="00703DDD" w:rsidRPr="00C1718C">
        <w:rPr>
          <w:rFonts w:ascii="Arial" w:hAnsi="Arial" w:cs="Arial"/>
          <w:sz w:val="24"/>
          <w:szCs w:val="24"/>
        </w:rPr>
        <w:t xml:space="preserve"> This data contains duplicated records, outliers, missing data as well as wrong observations. </w:t>
      </w:r>
      <w:r w:rsidR="00DF42AC" w:rsidRPr="00C1718C">
        <w:rPr>
          <w:rFonts w:ascii="Arial" w:hAnsi="Arial" w:cs="Arial"/>
          <w:sz w:val="24"/>
          <w:szCs w:val="24"/>
        </w:rPr>
        <w:t>After cleaning the dataset, the data frame size became 15110</w:t>
      </w:r>
      <w:r w:rsidR="000D5A54" w:rsidRPr="00C1718C">
        <w:rPr>
          <w:rFonts w:ascii="Arial" w:hAnsi="Arial" w:cs="Arial"/>
          <w:sz w:val="24"/>
          <w:szCs w:val="24"/>
        </w:rPr>
        <w:t>. 12,710 records were removed during the cleaning process.</w:t>
      </w:r>
      <w:r w:rsidR="009D46EF" w:rsidRPr="00C1718C">
        <w:rPr>
          <w:rFonts w:ascii="Arial" w:hAnsi="Arial" w:cs="Arial"/>
          <w:sz w:val="24"/>
          <w:szCs w:val="24"/>
        </w:rPr>
        <w:t xml:space="preserve"> Final dataset called output.csv contain 26 features. </w:t>
      </w:r>
      <w:r w:rsidR="00857445" w:rsidRPr="00C1718C">
        <w:rPr>
          <w:rFonts w:ascii="Arial" w:hAnsi="Arial" w:cs="Arial"/>
          <w:sz w:val="24"/>
          <w:szCs w:val="24"/>
        </w:rPr>
        <w:t>Only relevant columns are used for visualizing the dashboard.</w:t>
      </w:r>
    </w:p>
    <w:p w14:paraId="1D7A68E7" w14:textId="61656889" w:rsidR="003C4218" w:rsidRDefault="003C4218" w:rsidP="005D1468">
      <w:pPr>
        <w:spacing w:line="360" w:lineRule="auto"/>
        <w:jc w:val="both"/>
        <w:rPr>
          <w:rFonts w:ascii="Arial" w:hAnsi="Arial" w:cs="Arial"/>
          <w:sz w:val="24"/>
          <w:szCs w:val="24"/>
        </w:rPr>
      </w:pPr>
      <w:r w:rsidRPr="00C1718C">
        <w:rPr>
          <w:rFonts w:ascii="Arial" w:hAnsi="Arial" w:cs="Arial"/>
          <w:sz w:val="24"/>
          <w:szCs w:val="24"/>
        </w:rPr>
        <w:t>Master dataset and second dataset are combined and cleaned using DB scan to get the final dataset.</w:t>
      </w:r>
      <w:r w:rsidR="00296743" w:rsidRPr="00C1718C">
        <w:rPr>
          <w:rFonts w:ascii="Arial" w:hAnsi="Arial" w:cs="Arial"/>
          <w:sz w:val="24"/>
          <w:szCs w:val="24"/>
        </w:rPr>
        <w:t xml:space="preserve"> Data contains all the required variables such as categorical, numeric and object. </w:t>
      </w:r>
      <w:r w:rsidR="00C004AF" w:rsidRPr="00C1718C">
        <w:rPr>
          <w:rFonts w:ascii="Arial" w:hAnsi="Arial" w:cs="Arial"/>
          <w:sz w:val="24"/>
          <w:szCs w:val="24"/>
        </w:rPr>
        <w:t xml:space="preserve">Continent and country code are added from a third dataset called countryContinent.csv. </w:t>
      </w:r>
      <w:r w:rsidR="00000445" w:rsidRPr="00C1718C">
        <w:rPr>
          <w:rFonts w:ascii="Arial" w:hAnsi="Arial" w:cs="Arial"/>
          <w:sz w:val="24"/>
          <w:szCs w:val="24"/>
        </w:rPr>
        <w:t>All the files required for the project are stored in the asset folder of python dashboard repository.</w:t>
      </w:r>
    </w:p>
    <w:tbl>
      <w:tblPr>
        <w:tblW w:w="9680" w:type="dxa"/>
        <w:tblLook w:val="04A0" w:firstRow="1" w:lastRow="0" w:firstColumn="1" w:lastColumn="0" w:noHBand="0" w:noVBand="1"/>
      </w:tblPr>
      <w:tblGrid>
        <w:gridCol w:w="920"/>
        <w:gridCol w:w="3180"/>
        <w:gridCol w:w="5580"/>
      </w:tblGrid>
      <w:tr w:rsidR="00893271" w:rsidRPr="00893271" w14:paraId="0FF61CFB" w14:textId="77777777" w:rsidTr="00893271">
        <w:trPr>
          <w:trHeight w:val="315"/>
        </w:trPr>
        <w:tc>
          <w:tcPr>
            <w:tcW w:w="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40535C"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Sl No.</w:t>
            </w:r>
          </w:p>
        </w:tc>
        <w:tc>
          <w:tcPr>
            <w:tcW w:w="3180" w:type="dxa"/>
            <w:tcBorders>
              <w:top w:val="single" w:sz="4" w:space="0" w:color="auto"/>
              <w:left w:val="nil"/>
              <w:bottom w:val="single" w:sz="4" w:space="0" w:color="auto"/>
              <w:right w:val="single" w:sz="4" w:space="0" w:color="auto"/>
            </w:tcBorders>
            <w:shd w:val="clear" w:color="auto" w:fill="auto"/>
            <w:vAlign w:val="center"/>
            <w:hideMark/>
          </w:tcPr>
          <w:p w14:paraId="4FCAC311"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Column Name</w:t>
            </w:r>
          </w:p>
        </w:tc>
        <w:tc>
          <w:tcPr>
            <w:tcW w:w="5580" w:type="dxa"/>
            <w:tcBorders>
              <w:top w:val="single" w:sz="4" w:space="0" w:color="auto"/>
              <w:left w:val="nil"/>
              <w:bottom w:val="single" w:sz="4" w:space="0" w:color="auto"/>
              <w:right w:val="single" w:sz="4" w:space="0" w:color="auto"/>
            </w:tcBorders>
            <w:shd w:val="clear" w:color="auto" w:fill="auto"/>
            <w:vAlign w:val="center"/>
            <w:hideMark/>
          </w:tcPr>
          <w:p w14:paraId="30AA4A6E"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Description</w:t>
            </w:r>
          </w:p>
        </w:tc>
      </w:tr>
      <w:tr w:rsidR="00893271" w:rsidRPr="00893271" w14:paraId="0C0109D6"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FC2737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w:t>
            </w:r>
          </w:p>
        </w:tc>
        <w:tc>
          <w:tcPr>
            <w:tcW w:w="3180" w:type="dxa"/>
            <w:tcBorders>
              <w:top w:val="nil"/>
              <w:left w:val="nil"/>
              <w:bottom w:val="single" w:sz="4" w:space="0" w:color="auto"/>
              <w:right w:val="single" w:sz="4" w:space="0" w:color="auto"/>
            </w:tcBorders>
            <w:shd w:val="clear" w:color="auto" w:fill="auto"/>
            <w:vAlign w:val="center"/>
            <w:hideMark/>
          </w:tcPr>
          <w:p w14:paraId="11D3A0F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 </w:t>
            </w:r>
          </w:p>
        </w:tc>
        <w:tc>
          <w:tcPr>
            <w:tcW w:w="5580" w:type="dxa"/>
            <w:tcBorders>
              <w:top w:val="nil"/>
              <w:left w:val="nil"/>
              <w:bottom w:val="single" w:sz="4" w:space="0" w:color="auto"/>
              <w:right w:val="single" w:sz="4" w:space="0" w:color="auto"/>
            </w:tcBorders>
            <w:shd w:val="clear" w:color="auto" w:fill="auto"/>
            <w:vAlign w:val="center"/>
            <w:hideMark/>
          </w:tcPr>
          <w:p w14:paraId="7ED35216"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Name of the country</w:t>
            </w:r>
          </w:p>
        </w:tc>
      </w:tr>
      <w:tr w:rsidR="00893271" w:rsidRPr="00893271" w14:paraId="2D535C0A"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E30354"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w:t>
            </w:r>
          </w:p>
        </w:tc>
        <w:tc>
          <w:tcPr>
            <w:tcW w:w="3180" w:type="dxa"/>
            <w:tcBorders>
              <w:top w:val="nil"/>
              <w:left w:val="nil"/>
              <w:bottom w:val="single" w:sz="4" w:space="0" w:color="auto"/>
              <w:right w:val="single" w:sz="4" w:space="0" w:color="auto"/>
            </w:tcBorders>
            <w:shd w:val="clear" w:color="auto" w:fill="auto"/>
            <w:vAlign w:val="center"/>
            <w:hideMark/>
          </w:tcPr>
          <w:p w14:paraId="060363E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                </w:t>
            </w:r>
          </w:p>
        </w:tc>
        <w:tc>
          <w:tcPr>
            <w:tcW w:w="5580" w:type="dxa"/>
            <w:tcBorders>
              <w:top w:val="nil"/>
              <w:left w:val="nil"/>
              <w:bottom w:val="single" w:sz="4" w:space="0" w:color="auto"/>
              <w:right w:val="single" w:sz="4" w:space="0" w:color="auto"/>
            </w:tcBorders>
            <w:shd w:val="clear" w:color="auto" w:fill="auto"/>
            <w:vAlign w:val="center"/>
            <w:hideMark/>
          </w:tcPr>
          <w:p w14:paraId="4B1CDCE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Year in which the suicides happened</w:t>
            </w:r>
          </w:p>
        </w:tc>
      </w:tr>
      <w:tr w:rsidR="00893271" w:rsidRPr="00893271" w14:paraId="0D1AE6D2"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1FEC87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3</w:t>
            </w:r>
          </w:p>
        </w:tc>
        <w:tc>
          <w:tcPr>
            <w:tcW w:w="3180" w:type="dxa"/>
            <w:tcBorders>
              <w:top w:val="nil"/>
              <w:left w:val="nil"/>
              <w:bottom w:val="single" w:sz="4" w:space="0" w:color="auto"/>
              <w:right w:val="single" w:sz="4" w:space="0" w:color="auto"/>
            </w:tcBorders>
            <w:shd w:val="clear" w:color="auto" w:fill="auto"/>
            <w:vAlign w:val="center"/>
            <w:hideMark/>
          </w:tcPr>
          <w:p w14:paraId="565D7F7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sex                  </w:t>
            </w:r>
          </w:p>
        </w:tc>
        <w:tc>
          <w:tcPr>
            <w:tcW w:w="5580" w:type="dxa"/>
            <w:tcBorders>
              <w:top w:val="nil"/>
              <w:left w:val="nil"/>
              <w:bottom w:val="single" w:sz="4" w:space="0" w:color="auto"/>
              <w:right w:val="single" w:sz="4" w:space="0" w:color="auto"/>
            </w:tcBorders>
            <w:shd w:val="clear" w:color="auto" w:fill="auto"/>
            <w:vAlign w:val="center"/>
            <w:hideMark/>
          </w:tcPr>
          <w:p w14:paraId="5BEF79A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Gender of the suicide case</w:t>
            </w:r>
          </w:p>
        </w:tc>
      </w:tr>
      <w:tr w:rsidR="00893271" w:rsidRPr="00893271" w14:paraId="3B864212"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C15B00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4</w:t>
            </w:r>
          </w:p>
        </w:tc>
        <w:tc>
          <w:tcPr>
            <w:tcW w:w="3180" w:type="dxa"/>
            <w:tcBorders>
              <w:top w:val="nil"/>
              <w:left w:val="nil"/>
              <w:bottom w:val="single" w:sz="4" w:space="0" w:color="auto"/>
              <w:right w:val="single" w:sz="4" w:space="0" w:color="auto"/>
            </w:tcBorders>
            <w:shd w:val="clear" w:color="auto" w:fill="auto"/>
            <w:noWrap/>
            <w:vAlign w:val="bottom"/>
            <w:hideMark/>
          </w:tcPr>
          <w:p w14:paraId="470EB6B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age              </w:t>
            </w:r>
          </w:p>
        </w:tc>
        <w:tc>
          <w:tcPr>
            <w:tcW w:w="5580" w:type="dxa"/>
            <w:tcBorders>
              <w:top w:val="nil"/>
              <w:left w:val="nil"/>
              <w:bottom w:val="single" w:sz="4" w:space="0" w:color="auto"/>
              <w:right w:val="single" w:sz="4" w:space="0" w:color="auto"/>
            </w:tcBorders>
            <w:shd w:val="clear" w:color="auto" w:fill="auto"/>
            <w:noWrap/>
            <w:vAlign w:val="bottom"/>
            <w:hideMark/>
          </w:tcPr>
          <w:p w14:paraId="1A8355F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Age of the people died</w:t>
            </w:r>
          </w:p>
        </w:tc>
      </w:tr>
      <w:tr w:rsidR="00893271" w:rsidRPr="00893271" w14:paraId="4416167B"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8A175B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5</w:t>
            </w:r>
          </w:p>
        </w:tc>
        <w:tc>
          <w:tcPr>
            <w:tcW w:w="3180" w:type="dxa"/>
            <w:tcBorders>
              <w:top w:val="nil"/>
              <w:left w:val="nil"/>
              <w:bottom w:val="single" w:sz="4" w:space="0" w:color="auto"/>
              <w:right w:val="single" w:sz="4" w:space="0" w:color="auto"/>
            </w:tcBorders>
            <w:shd w:val="clear" w:color="auto" w:fill="auto"/>
            <w:noWrap/>
            <w:vAlign w:val="bottom"/>
            <w:hideMark/>
          </w:tcPr>
          <w:p w14:paraId="552EE59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suicides      </w:t>
            </w:r>
          </w:p>
        </w:tc>
        <w:tc>
          <w:tcPr>
            <w:tcW w:w="5580" w:type="dxa"/>
            <w:tcBorders>
              <w:top w:val="nil"/>
              <w:left w:val="nil"/>
              <w:bottom w:val="single" w:sz="4" w:space="0" w:color="auto"/>
              <w:right w:val="single" w:sz="4" w:space="0" w:color="auto"/>
            </w:tcBorders>
            <w:shd w:val="clear" w:color="auto" w:fill="auto"/>
            <w:noWrap/>
            <w:vAlign w:val="bottom"/>
            <w:hideMark/>
          </w:tcPr>
          <w:p w14:paraId="032BD85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Number of total suicides in a country</w:t>
            </w:r>
          </w:p>
        </w:tc>
      </w:tr>
      <w:tr w:rsidR="00893271" w:rsidRPr="00893271" w14:paraId="680129DE"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6946F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6</w:t>
            </w:r>
          </w:p>
        </w:tc>
        <w:tc>
          <w:tcPr>
            <w:tcW w:w="3180" w:type="dxa"/>
            <w:tcBorders>
              <w:top w:val="nil"/>
              <w:left w:val="nil"/>
              <w:bottom w:val="single" w:sz="4" w:space="0" w:color="auto"/>
              <w:right w:val="single" w:sz="4" w:space="0" w:color="auto"/>
            </w:tcBorders>
            <w:shd w:val="clear" w:color="auto" w:fill="auto"/>
            <w:noWrap/>
            <w:vAlign w:val="bottom"/>
            <w:hideMark/>
          </w:tcPr>
          <w:p w14:paraId="47D4AA9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population      </w:t>
            </w:r>
          </w:p>
        </w:tc>
        <w:tc>
          <w:tcPr>
            <w:tcW w:w="5580" w:type="dxa"/>
            <w:tcBorders>
              <w:top w:val="nil"/>
              <w:left w:val="nil"/>
              <w:bottom w:val="single" w:sz="4" w:space="0" w:color="auto"/>
              <w:right w:val="single" w:sz="4" w:space="0" w:color="auto"/>
            </w:tcBorders>
            <w:shd w:val="clear" w:color="auto" w:fill="auto"/>
            <w:noWrap/>
            <w:vAlign w:val="bottom"/>
            <w:hideMark/>
          </w:tcPr>
          <w:p w14:paraId="44A0CDB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Population in the country by year</w:t>
            </w:r>
          </w:p>
        </w:tc>
      </w:tr>
      <w:tr w:rsidR="00893271" w:rsidRPr="00893271" w14:paraId="6A96CD81"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0FB006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7</w:t>
            </w:r>
          </w:p>
        </w:tc>
        <w:tc>
          <w:tcPr>
            <w:tcW w:w="3180" w:type="dxa"/>
            <w:tcBorders>
              <w:top w:val="nil"/>
              <w:left w:val="nil"/>
              <w:bottom w:val="single" w:sz="4" w:space="0" w:color="auto"/>
              <w:right w:val="single" w:sz="4" w:space="0" w:color="auto"/>
            </w:tcBorders>
            <w:shd w:val="clear" w:color="auto" w:fill="auto"/>
            <w:noWrap/>
            <w:vAlign w:val="bottom"/>
            <w:hideMark/>
          </w:tcPr>
          <w:p w14:paraId="6EF87EC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sucid_in_hundredk  </w:t>
            </w:r>
          </w:p>
        </w:tc>
        <w:tc>
          <w:tcPr>
            <w:tcW w:w="5580" w:type="dxa"/>
            <w:tcBorders>
              <w:top w:val="nil"/>
              <w:left w:val="nil"/>
              <w:bottom w:val="single" w:sz="4" w:space="0" w:color="auto"/>
              <w:right w:val="single" w:sz="4" w:space="0" w:color="auto"/>
            </w:tcBorders>
            <w:shd w:val="clear" w:color="auto" w:fill="auto"/>
            <w:noWrap/>
            <w:vAlign w:val="bottom"/>
            <w:hideMark/>
          </w:tcPr>
          <w:p w14:paraId="4E248889"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Suicides happened in hundred thousand.</w:t>
            </w:r>
          </w:p>
        </w:tc>
      </w:tr>
      <w:tr w:rsidR="00893271" w:rsidRPr="00893271" w14:paraId="4AB86A3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656B09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8</w:t>
            </w:r>
          </w:p>
        </w:tc>
        <w:tc>
          <w:tcPr>
            <w:tcW w:w="3180" w:type="dxa"/>
            <w:tcBorders>
              <w:top w:val="nil"/>
              <w:left w:val="nil"/>
              <w:bottom w:val="single" w:sz="4" w:space="0" w:color="auto"/>
              <w:right w:val="single" w:sz="4" w:space="0" w:color="auto"/>
            </w:tcBorders>
            <w:shd w:val="clear" w:color="auto" w:fill="auto"/>
            <w:noWrap/>
            <w:vAlign w:val="bottom"/>
            <w:hideMark/>
          </w:tcPr>
          <w:p w14:paraId="36C286A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country-year       </w:t>
            </w:r>
          </w:p>
        </w:tc>
        <w:tc>
          <w:tcPr>
            <w:tcW w:w="5580" w:type="dxa"/>
            <w:tcBorders>
              <w:top w:val="nil"/>
              <w:left w:val="nil"/>
              <w:bottom w:val="single" w:sz="4" w:space="0" w:color="auto"/>
              <w:right w:val="single" w:sz="4" w:space="0" w:color="auto"/>
            </w:tcBorders>
            <w:shd w:val="clear" w:color="auto" w:fill="auto"/>
            <w:noWrap/>
            <w:vAlign w:val="bottom"/>
            <w:hideMark/>
          </w:tcPr>
          <w:p w14:paraId="5FB5563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 and year together as a category</w:t>
            </w:r>
          </w:p>
        </w:tc>
      </w:tr>
      <w:tr w:rsidR="00893271" w:rsidRPr="00893271" w14:paraId="1F15DD06"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FD0C1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9</w:t>
            </w:r>
          </w:p>
        </w:tc>
        <w:tc>
          <w:tcPr>
            <w:tcW w:w="3180" w:type="dxa"/>
            <w:tcBorders>
              <w:top w:val="nil"/>
              <w:left w:val="nil"/>
              <w:bottom w:val="single" w:sz="4" w:space="0" w:color="auto"/>
              <w:right w:val="single" w:sz="4" w:space="0" w:color="auto"/>
            </w:tcBorders>
            <w:shd w:val="clear" w:color="auto" w:fill="auto"/>
            <w:noWrap/>
            <w:vAlign w:val="bottom"/>
            <w:hideMark/>
          </w:tcPr>
          <w:p w14:paraId="269E808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yearly_gdp        </w:t>
            </w:r>
          </w:p>
        </w:tc>
        <w:tc>
          <w:tcPr>
            <w:tcW w:w="5580" w:type="dxa"/>
            <w:tcBorders>
              <w:top w:val="nil"/>
              <w:left w:val="nil"/>
              <w:bottom w:val="single" w:sz="4" w:space="0" w:color="auto"/>
              <w:right w:val="single" w:sz="4" w:space="0" w:color="auto"/>
            </w:tcBorders>
            <w:shd w:val="clear" w:color="auto" w:fill="auto"/>
            <w:noWrap/>
            <w:vAlign w:val="bottom"/>
            <w:hideMark/>
          </w:tcPr>
          <w:p w14:paraId="29B4FB3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gdp of each country</w:t>
            </w:r>
          </w:p>
        </w:tc>
      </w:tr>
      <w:tr w:rsidR="00893271" w:rsidRPr="00893271" w14:paraId="5C1EB91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4CCEE9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10</w:t>
            </w:r>
          </w:p>
        </w:tc>
        <w:tc>
          <w:tcPr>
            <w:tcW w:w="3180" w:type="dxa"/>
            <w:tcBorders>
              <w:top w:val="nil"/>
              <w:left w:val="nil"/>
              <w:bottom w:val="single" w:sz="4" w:space="0" w:color="auto"/>
              <w:right w:val="single" w:sz="4" w:space="0" w:color="auto"/>
            </w:tcBorders>
            <w:shd w:val="clear" w:color="auto" w:fill="auto"/>
            <w:noWrap/>
            <w:vAlign w:val="bottom"/>
            <w:hideMark/>
          </w:tcPr>
          <w:p w14:paraId="64E9242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gdp_per_capita    </w:t>
            </w:r>
          </w:p>
        </w:tc>
        <w:tc>
          <w:tcPr>
            <w:tcW w:w="5580" w:type="dxa"/>
            <w:tcBorders>
              <w:top w:val="nil"/>
              <w:left w:val="nil"/>
              <w:bottom w:val="single" w:sz="4" w:space="0" w:color="auto"/>
              <w:right w:val="single" w:sz="4" w:space="0" w:color="auto"/>
            </w:tcBorders>
            <w:shd w:val="clear" w:color="auto" w:fill="auto"/>
            <w:noWrap/>
            <w:vAlign w:val="bottom"/>
            <w:hideMark/>
          </w:tcPr>
          <w:p w14:paraId="5F1C4F6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gdp per capita of each country</w:t>
            </w:r>
          </w:p>
        </w:tc>
      </w:tr>
      <w:tr w:rsidR="00893271" w:rsidRPr="00893271" w14:paraId="736D03F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1B0B58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11</w:t>
            </w:r>
          </w:p>
        </w:tc>
        <w:tc>
          <w:tcPr>
            <w:tcW w:w="3180" w:type="dxa"/>
            <w:tcBorders>
              <w:top w:val="nil"/>
              <w:left w:val="nil"/>
              <w:bottom w:val="single" w:sz="4" w:space="0" w:color="auto"/>
              <w:right w:val="single" w:sz="4" w:space="0" w:color="auto"/>
            </w:tcBorders>
            <w:shd w:val="clear" w:color="auto" w:fill="auto"/>
            <w:noWrap/>
            <w:vAlign w:val="bottom"/>
            <w:hideMark/>
          </w:tcPr>
          <w:p w14:paraId="1330B8A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generation         </w:t>
            </w:r>
          </w:p>
        </w:tc>
        <w:tc>
          <w:tcPr>
            <w:tcW w:w="5580" w:type="dxa"/>
            <w:tcBorders>
              <w:top w:val="nil"/>
              <w:left w:val="nil"/>
              <w:bottom w:val="single" w:sz="4" w:space="0" w:color="auto"/>
              <w:right w:val="single" w:sz="4" w:space="0" w:color="auto"/>
            </w:tcBorders>
            <w:shd w:val="clear" w:color="auto" w:fill="auto"/>
            <w:noWrap/>
            <w:vAlign w:val="bottom"/>
            <w:hideMark/>
          </w:tcPr>
          <w:p w14:paraId="4F29033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Generation categories of the suicides</w:t>
            </w:r>
          </w:p>
        </w:tc>
      </w:tr>
      <w:tr w:rsidR="00893271" w:rsidRPr="00893271" w14:paraId="4AB9A2DC"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83DC9F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12</w:t>
            </w:r>
          </w:p>
        </w:tc>
        <w:tc>
          <w:tcPr>
            <w:tcW w:w="3180" w:type="dxa"/>
            <w:tcBorders>
              <w:top w:val="nil"/>
              <w:left w:val="nil"/>
              <w:bottom w:val="single" w:sz="4" w:space="0" w:color="auto"/>
              <w:right w:val="single" w:sz="4" w:space="0" w:color="auto"/>
            </w:tcBorders>
            <w:shd w:val="clear" w:color="auto" w:fill="auto"/>
            <w:noWrap/>
            <w:vAlign w:val="bottom"/>
            <w:hideMark/>
          </w:tcPr>
          <w:p w14:paraId="3578C07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          </w:t>
            </w:r>
          </w:p>
        </w:tc>
        <w:tc>
          <w:tcPr>
            <w:tcW w:w="5580" w:type="dxa"/>
            <w:tcBorders>
              <w:top w:val="nil"/>
              <w:left w:val="nil"/>
              <w:bottom w:val="single" w:sz="4" w:space="0" w:color="auto"/>
              <w:right w:val="single" w:sz="4" w:space="0" w:color="auto"/>
            </w:tcBorders>
            <w:shd w:val="clear" w:color="auto" w:fill="auto"/>
            <w:noWrap/>
            <w:vAlign w:val="bottom"/>
            <w:hideMark/>
          </w:tcPr>
          <w:p w14:paraId="747BC17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 percentage of each year record</w:t>
            </w:r>
          </w:p>
        </w:tc>
      </w:tr>
      <w:tr w:rsidR="00893271" w:rsidRPr="00893271" w14:paraId="641CC2A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EA9A76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13</w:t>
            </w:r>
          </w:p>
        </w:tc>
        <w:tc>
          <w:tcPr>
            <w:tcW w:w="3180" w:type="dxa"/>
            <w:tcBorders>
              <w:top w:val="nil"/>
              <w:left w:val="nil"/>
              <w:bottom w:val="single" w:sz="4" w:space="0" w:color="auto"/>
              <w:right w:val="single" w:sz="4" w:space="0" w:color="auto"/>
            </w:tcBorders>
            <w:shd w:val="clear" w:color="auto" w:fill="auto"/>
            <w:noWrap/>
            <w:vAlign w:val="bottom"/>
            <w:hideMark/>
          </w:tcPr>
          <w:p w14:paraId="5D88710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internetusers      </w:t>
            </w:r>
          </w:p>
        </w:tc>
        <w:tc>
          <w:tcPr>
            <w:tcW w:w="5580" w:type="dxa"/>
            <w:tcBorders>
              <w:top w:val="nil"/>
              <w:left w:val="nil"/>
              <w:bottom w:val="single" w:sz="4" w:space="0" w:color="auto"/>
              <w:right w:val="single" w:sz="4" w:space="0" w:color="auto"/>
            </w:tcBorders>
            <w:shd w:val="clear" w:color="auto" w:fill="auto"/>
            <w:noWrap/>
            <w:vAlign w:val="bottom"/>
            <w:hideMark/>
          </w:tcPr>
          <w:p w14:paraId="56646252"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Internet users in each country</w:t>
            </w:r>
          </w:p>
        </w:tc>
      </w:tr>
      <w:tr w:rsidR="00893271" w:rsidRPr="00893271" w14:paraId="44CF43D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E64327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lastRenderedPageBreak/>
              <w:t>14</w:t>
            </w:r>
          </w:p>
        </w:tc>
        <w:tc>
          <w:tcPr>
            <w:tcW w:w="3180" w:type="dxa"/>
            <w:tcBorders>
              <w:top w:val="nil"/>
              <w:left w:val="nil"/>
              <w:bottom w:val="single" w:sz="4" w:space="0" w:color="auto"/>
              <w:right w:val="single" w:sz="4" w:space="0" w:color="auto"/>
            </w:tcBorders>
            <w:shd w:val="clear" w:color="auto" w:fill="auto"/>
            <w:noWrap/>
            <w:vAlign w:val="bottom"/>
            <w:hideMark/>
          </w:tcPr>
          <w:p w14:paraId="24F203F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expenses            </w:t>
            </w:r>
          </w:p>
        </w:tc>
        <w:tc>
          <w:tcPr>
            <w:tcW w:w="5580" w:type="dxa"/>
            <w:tcBorders>
              <w:top w:val="nil"/>
              <w:left w:val="nil"/>
              <w:bottom w:val="single" w:sz="4" w:space="0" w:color="auto"/>
              <w:right w:val="single" w:sz="4" w:space="0" w:color="auto"/>
            </w:tcBorders>
            <w:shd w:val="clear" w:color="auto" w:fill="auto"/>
            <w:noWrap/>
            <w:vAlign w:val="bottom"/>
            <w:hideMark/>
          </w:tcPr>
          <w:p w14:paraId="738EB55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Expenses in each country</w:t>
            </w:r>
          </w:p>
        </w:tc>
      </w:tr>
      <w:tr w:rsidR="00893271" w:rsidRPr="00893271" w14:paraId="76FFA38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E6B41E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15</w:t>
            </w:r>
          </w:p>
        </w:tc>
        <w:tc>
          <w:tcPr>
            <w:tcW w:w="3180" w:type="dxa"/>
            <w:tcBorders>
              <w:top w:val="nil"/>
              <w:left w:val="nil"/>
              <w:bottom w:val="single" w:sz="4" w:space="0" w:color="auto"/>
              <w:right w:val="single" w:sz="4" w:space="0" w:color="auto"/>
            </w:tcBorders>
            <w:shd w:val="clear" w:color="auto" w:fill="auto"/>
            <w:noWrap/>
            <w:vAlign w:val="bottom"/>
            <w:hideMark/>
          </w:tcPr>
          <w:p w14:paraId="53CD6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employeecompensation </w:t>
            </w:r>
          </w:p>
        </w:tc>
        <w:tc>
          <w:tcPr>
            <w:tcW w:w="5580" w:type="dxa"/>
            <w:tcBorders>
              <w:top w:val="nil"/>
              <w:left w:val="nil"/>
              <w:bottom w:val="single" w:sz="4" w:space="0" w:color="auto"/>
              <w:right w:val="single" w:sz="4" w:space="0" w:color="auto"/>
            </w:tcBorders>
            <w:shd w:val="clear" w:color="auto" w:fill="auto"/>
            <w:noWrap/>
            <w:vAlign w:val="bottom"/>
            <w:hideMark/>
          </w:tcPr>
          <w:p w14:paraId="09F7803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Employee ation in each country</w:t>
            </w:r>
          </w:p>
        </w:tc>
      </w:tr>
      <w:tr w:rsidR="00893271" w:rsidRPr="00893271" w14:paraId="39A8127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831B6E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16</w:t>
            </w:r>
          </w:p>
        </w:tc>
        <w:tc>
          <w:tcPr>
            <w:tcW w:w="3180" w:type="dxa"/>
            <w:tcBorders>
              <w:top w:val="nil"/>
              <w:left w:val="nil"/>
              <w:bottom w:val="single" w:sz="4" w:space="0" w:color="auto"/>
              <w:right w:val="single" w:sz="4" w:space="0" w:color="auto"/>
            </w:tcBorders>
            <w:shd w:val="clear" w:color="auto" w:fill="auto"/>
            <w:noWrap/>
            <w:vAlign w:val="bottom"/>
            <w:hideMark/>
          </w:tcPr>
          <w:p w14:paraId="3641B62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unemployment    </w:t>
            </w:r>
          </w:p>
        </w:tc>
        <w:tc>
          <w:tcPr>
            <w:tcW w:w="5580" w:type="dxa"/>
            <w:tcBorders>
              <w:top w:val="nil"/>
              <w:left w:val="nil"/>
              <w:bottom w:val="single" w:sz="4" w:space="0" w:color="auto"/>
              <w:right w:val="single" w:sz="4" w:space="0" w:color="auto"/>
            </w:tcBorders>
            <w:shd w:val="clear" w:color="auto" w:fill="auto"/>
            <w:noWrap/>
            <w:vAlign w:val="bottom"/>
            <w:hideMark/>
          </w:tcPr>
          <w:p w14:paraId="11F68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Unemployment figure in each country</w:t>
            </w:r>
          </w:p>
        </w:tc>
      </w:tr>
      <w:tr w:rsidR="00893271" w:rsidRPr="00893271" w14:paraId="4DEE5B2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FD8DB5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17</w:t>
            </w:r>
          </w:p>
        </w:tc>
        <w:tc>
          <w:tcPr>
            <w:tcW w:w="3180" w:type="dxa"/>
            <w:tcBorders>
              <w:top w:val="nil"/>
              <w:left w:val="nil"/>
              <w:bottom w:val="single" w:sz="4" w:space="0" w:color="auto"/>
              <w:right w:val="single" w:sz="4" w:space="0" w:color="auto"/>
            </w:tcBorders>
            <w:shd w:val="clear" w:color="auto" w:fill="auto"/>
            <w:noWrap/>
            <w:vAlign w:val="bottom"/>
            <w:hideMark/>
          </w:tcPr>
          <w:p w14:paraId="3D633B0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physician_price    </w:t>
            </w:r>
          </w:p>
        </w:tc>
        <w:tc>
          <w:tcPr>
            <w:tcW w:w="5580" w:type="dxa"/>
            <w:tcBorders>
              <w:top w:val="nil"/>
              <w:left w:val="nil"/>
              <w:bottom w:val="single" w:sz="4" w:space="0" w:color="auto"/>
              <w:right w:val="single" w:sz="4" w:space="0" w:color="auto"/>
            </w:tcBorders>
            <w:shd w:val="clear" w:color="auto" w:fill="auto"/>
            <w:noWrap/>
            <w:vAlign w:val="bottom"/>
            <w:hideMark/>
          </w:tcPr>
          <w:p w14:paraId="22DB30D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Physician price in each country</w:t>
            </w:r>
          </w:p>
        </w:tc>
      </w:tr>
      <w:tr w:rsidR="00893271" w:rsidRPr="00893271" w14:paraId="452AA5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C2C1BAB"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18</w:t>
            </w:r>
          </w:p>
        </w:tc>
        <w:tc>
          <w:tcPr>
            <w:tcW w:w="3180" w:type="dxa"/>
            <w:tcBorders>
              <w:top w:val="nil"/>
              <w:left w:val="nil"/>
              <w:bottom w:val="single" w:sz="4" w:space="0" w:color="auto"/>
              <w:right w:val="single" w:sz="4" w:space="0" w:color="auto"/>
            </w:tcBorders>
            <w:shd w:val="clear" w:color="auto" w:fill="auto"/>
            <w:noWrap/>
            <w:vAlign w:val="bottom"/>
            <w:hideMark/>
          </w:tcPr>
          <w:p w14:paraId="532E5EE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laborforcetotal  </w:t>
            </w:r>
          </w:p>
        </w:tc>
        <w:tc>
          <w:tcPr>
            <w:tcW w:w="5580" w:type="dxa"/>
            <w:tcBorders>
              <w:top w:val="nil"/>
              <w:left w:val="nil"/>
              <w:bottom w:val="single" w:sz="4" w:space="0" w:color="auto"/>
              <w:right w:val="single" w:sz="4" w:space="0" w:color="auto"/>
            </w:tcBorders>
            <w:shd w:val="clear" w:color="auto" w:fill="auto"/>
            <w:noWrap/>
            <w:vAlign w:val="bottom"/>
            <w:hideMark/>
          </w:tcPr>
          <w:p w14:paraId="34FC112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Laborforforce total in each country</w:t>
            </w:r>
          </w:p>
        </w:tc>
      </w:tr>
      <w:tr w:rsidR="00893271" w:rsidRPr="00893271" w14:paraId="352DF587"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02EA3D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19</w:t>
            </w:r>
          </w:p>
        </w:tc>
        <w:tc>
          <w:tcPr>
            <w:tcW w:w="3180" w:type="dxa"/>
            <w:tcBorders>
              <w:top w:val="nil"/>
              <w:left w:val="nil"/>
              <w:bottom w:val="single" w:sz="4" w:space="0" w:color="auto"/>
              <w:right w:val="single" w:sz="4" w:space="0" w:color="auto"/>
            </w:tcBorders>
            <w:shd w:val="clear" w:color="auto" w:fill="auto"/>
            <w:noWrap/>
            <w:vAlign w:val="bottom"/>
            <w:hideMark/>
          </w:tcPr>
          <w:p w14:paraId="684F58A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lifeexpectancy     </w:t>
            </w:r>
          </w:p>
        </w:tc>
        <w:tc>
          <w:tcPr>
            <w:tcW w:w="5580" w:type="dxa"/>
            <w:tcBorders>
              <w:top w:val="nil"/>
              <w:left w:val="nil"/>
              <w:bottom w:val="single" w:sz="4" w:space="0" w:color="auto"/>
              <w:right w:val="single" w:sz="4" w:space="0" w:color="auto"/>
            </w:tcBorders>
            <w:shd w:val="clear" w:color="auto" w:fill="auto"/>
            <w:noWrap/>
            <w:vAlign w:val="bottom"/>
            <w:hideMark/>
          </w:tcPr>
          <w:p w14:paraId="4708BC5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Lifeexpectancy in each country</w:t>
            </w:r>
          </w:p>
        </w:tc>
      </w:tr>
      <w:tr w:rsidR="00893271" w:rsidRPr="00893271" w14:paraId="73B59888"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F30FE0E"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20</w:t>
            </w:r>
          </w:p>
        </w:tc>
        <w:tc>
          <w:tcPr>
            <w:tcW w:w="3180" w:type="dxa"/>
            <w:tcBorders>
              <w:top w:val="nil"/>
              <w:left w:val="nil"/>
              <w:bottom w:val="single" w:sz="4" w:space="0" w:color="auto"/>
              <w:right w:val="single" w:sz="4" w:space="0" w:color="auto"/>
            </w:tcBorders>
            <w:shd w:val="clear" w:color="auto" w:fill="auto"/>
            <w:noWrap/>
            <w:vAlign w:val="bottom"/>
            <w:hideMark/>
          </w:tcPr>
          <w:p w14:paraId="558F39E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mobilesubscriptions   </w:t>
            </w:r>
          </w:p>
        </w:tc>
        <w:tc>
          <w:tcPr>
            <w:tcW w:w="5580" w:type="dxa"/>
            <w:tcBorders>
              <w:top w:val="nil"/>
              <w:left w:val="nil"/>
              <w:bottom w:val="single" w:sz="4" w:space="0" w:color="auto"/>
              <w:right w:val="single" w:sz="4" w:space="0" w:color="auto"/>
            </w:tcBorders>
            <w:shd w:val="clear" w:color="auto" w:fill="auto"/>
            <w:noWrap/>
            <w:vAlign w:val="bottom"/>
            <w:hideMark/>
          </w:tcPr>
          <w:p w14:paraId="72AD0C1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Mobilesubscriptions in each country</w:t>
            </w:r>
          </w:p>
        </w:tc>
      </w:tr>
      <w:tr w:rsidR="00893271" w:rsidRPr="00893271" w14:paraId="091DF3B3"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8A9930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21</w:t>
            </w:r>
          </w:p>
        </w:tc>
        <w:tc>
          <w:tcPr>
            <w:tcW w:w="3180" w:type="dxa"/>
            <w:tcBorders>
              <w:top w:val="nil"/>
              <w:left w:val="nil"/>
              <w:bottom w:val="single" w:sz="4" w:space="0" w:color="auto"/>
              <w:right w:val="single" w:sz="4" w:space="0" w:color="auto"/>
            </w:tcBorders>
            <w:shd w:val="clear" w:color="auto" w:fill="auto"/>
            <w:noWrap/>
            <w:vAlign w:val="bottom"/>
            <w:hideMark/>
          </w:tcPr>
          <w:p w14:paraId="3C79D2C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refugees          </w:t>
            </w:r>
          </w:p>
        </w:tc>
        <w:tc>
          <w:tcPr>
            <w:tcW w:w="5580" w:type="dxa"/>
            <w:tcBorders>
              <w:top w:val="nil"/>
              <w:left w:val="nil"/>
              <w:bottom w:val="single" w:sz="4" w:space="0" w:color="auto"/>
              <w:right w:val="single" w:sz="4" w:space="0" w:color="auto"/>
            </w:tcBorders>
            <w:shd w:val="clear" w:color="auto" w:fill="auto"/>
            <w:noWrap/>
            <w:vAlign w:val="bottom"/>
            <w:hideMark/>
          </w:tcPr>
          <w:p w14:paraId="2898CDD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Refugees ugees in each country</w:t>
            </w:r>
          </w:p>
        </w:tc>
      </w:tr>
      <w:tr w:rsidR="00893271" w:rsidRPr="00893271" w14:paraId="2DF23A2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D1AC2C9"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22</w:t>
            </w:r>
          </w:p>
        </w:tc>
        <w:tc>
          <w:tcPr>
            <w:tcW w:w="3180" w:type="dxa"/>
            <w:tcBorders>
              <w:top w:val="nil"/>
              <w:left w:val="nil"/>
              <w:bottom w:val="single" w:sz="4" w:space="0" w:color="auto"/>
              <w:right w:val="single" w:sz="4" w:space="0" w:color="auto"/>
            </w:tcBorders>
            <w:shd w:val="clear" w:color="auto" w:fill="auto"/>
            <w:noWrap/>
            <w:vAlign w:val="bottom"/>
            <w:hideMark/>
          </w:tcPr>
          <w:p w14:paraId="66AF920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selfemployed       </w:t>
            </w:r>
          </w:p>
        </w:tc>
        <w:tc>
          <w:tcPr>
            <w:tcW w:w="5580" w:type="dxa"/>
            <w:tcBorders>
              <w:top w:val="nil"/>
              <w:left w:val="nil"/>
              <w:bottom w:val="single" w:sz="4" w:space="0" w:color="auto"/>
              <w:right w:val="single" w:sz="4" w:space="0" w:color="auto"/>
            </w:tcBorders>
            <w:shd w:val="clear" w:color="auto" w:fill="auto"/>
            <w:noWrap/>
            <w:vAlign w:val="bottom"/>
            <w:hideMark/>
          </w:tcPr>
          <w:p w14:paraId="7881FDC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Selfemployed in each country</w:t>
            </w:r>
          </w:p>
        </w:tc>
      </w:tr>
      <w:tr w:rsidR="00893271" w:rsidRPr="00893271" w14:paraId="4198903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0ACAE53"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23</w:t>
            </w:r>
          </w:p>
        </w:tc>
        <w:tc>
          <w:tcPr>
            <w:tcW w:w="3180" w:type="dxa"/>
            <w:tcBorders>
              <w:top w:val="nil"/>
              <w:left w:val="nil"/>
              <w:bottom w:val="single" w:sz="4" w:space="0" w:color="auto"/>
              <w:right w:val="single" w:sz="4" w:space="0" w:color="auto"/>
            </w:tcBorders>
            <w:shd w:val="clear" w:color="auto" w:fill="auto"/>
            <w:noWrap/>
            <w:vAlign w:val="bottom"/>
            <w:hideMark/>
          </w:tcPr>
          <w:p w14:paraId="3BA871AE"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electricityacess  </w:t>
            </w:r>
          </w:p>
        </w:tc>
        <w:tc>
          <w:tcPr>
            <w:tcW w:w="5580" w:type="dxa"/>
            <w:tcBorders>
              <w:top w:val="nil"/>
              <w:left w:val="nil"/>
              <w:bottom w:val="single" w:sz="4" w:space="0" w:color="auto"/>
              <w:right w:val="single" w:sz="4" w:space="0" w:color="auto"/>
            </w:tcBorders>
            <w:shd w:val="clear" w:color="auto" w:fill="auto"/>
            <w:noWrap/>
            <w:vAlign w:val="bottom"/>
            <w:hideMark/>
          </w:tcPr>
          <w:p w14:paraId="481DFDA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Electricityacess of people in each country</w:t>
            </w:r>
          </w:p>
        </w:tc>
      </w:tr>
      <w:tr w:rsidR="00893271" w:rsidRPr="00893271" w14:paraId="79C08A9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4E054D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24</w:t>
            </w:r>
          </w:p>
        </w:tc>
        <w:tc>
          <w:tcPr>
            <w:tcW w:w="3180" w:type="dxa"/>
            <w:tcBorders>
              <w:top w:val="nil"/>
              <w:left w:val="nil"/>
              <w:bottom w:val="single" w:sz="4" w:space="0" w:color="auto"/>
              <w:right w:val="single" w:sz="4" w:space="0" w:color="auto"/>
            </w:tcBorders>
            <w:shd w:val="clear" w:color="auto" w:fill="auto"/>
            <w:noWrap/>
            <w:vAlign w:val="bottom"/>
            <w:hideMark/>
          </w:tcPr>
          <w:p w14:paraId="7D234F9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continent  </w:t>
            </w:r>
          </w:p>
        </w:tc>
        <w:tc>
          <w:tcPr>
            <w:tcW w:w="5580" w:type="dxa"/>
            <w:tcBorders>
              <w:top w:val="nil"/>
              <w:left w:val="nil"/>
              <w:bottom w:val="single" w:sz="4" w:space="0" w:color="auto"/>
              <w:right w:val="single" w:sz="4" w:space="0" w:color="auto"/>
            </w:tcBorders>
            <w:shd w:val="clear" w:color="auto" w:fill="auto"/>
            <w:noWrap/>
            <w:vAlign w:val="bottom"/>
            <w:hideMark/>
          </w:tcPr>
          <w:p w14:paraId="4EB1100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Continenent in which the country belongs to</w:t>
            </w:r>
          </w:p>
        </w:tc>
      </w:tr>
      <w:tr w:rsidR="00893271" w:rsidRPr="00893271" w14:paraId="7AEC26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A92EACC"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25</w:t>
            </w:r>
          </w:p>
        </w:tc>
        <w:tc>
          <w:tcPr>
            <w:tcW w:w="3180" w:type="dxa"/>
            <w:tcBorders>
              <w:top w:val="nil"/>
              <w:left w:val="nil"/>
              <w:bottom w:val="single" w:sz="4" w:space="0" w:color="auto"/>
              <w:right w:val="single" w:sz="4" w:space="0" w:color="auto"/>
            </w:tcBorders>
            <w:shd w:val="clear" w:color="auto" w:fill="auto"/>
            <w:noWrap/>
            <w:vAlign w:val="bottom"/>
            <w:hideMark/>
          </w:tcPr>
          <w:p w14:paraId="214689D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country_code   </w:t>
            </w:r>
          </w:p>
        </w:tc>
        <w:tc>
          <w:tcPr>
            <w:tcW w:w="5580" w:type="dxa"/>
            <w:tcBorders>
              <w:top w:val="nil"/>
              <w:left w:val="nil"/>
              <w:bottom w:val="single" w:sz="4" w:space="0" w:color="auto"/>
              <w:right w:val="single" w:sz="4" w:space="0" w:color="auto"/>
            </w:tcBorders>
            <w:shd w:val="clear" w:color="auto" w:fill="auto"/>
            <w:noWrap/>
            <w:vAlign w:val="bottom"/>
            <w:hideMark/>
          </w:tcPr>
          <w:p w14:paraId="2A2224D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Countrycode of each country</w:t>
            </w:r>
          </w:p>
        </w:tc>
      </w:tr>
      <w:tr w:rsidR="00893271" w:rsidRPr="00893271" w14:paraId="426F6E6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0A0C4C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26</w:t>
            </w:r>
          </w:p>
        </w:tc>
        <w:tc>
          <w:tcPr>
            <w:tcW w:w="3180" w:type="dxa"/>
            <w:tcBorders>
              <w:top w:val="nil"/>
              <w:left w:val="nil"/>
              <w:bottom w:val="single" w:sz="4" w:space="0" w:color="auto"/>
              <w:right w:val="single" w:sz="4" w:space="0" w:color="auto"/>
            </w:tcBorders>
            <w:shd w:val="clear" w:color="auto" w:fill="auto"/>
            <w:noWrap/>
            <w:vAlign w:val="bottom"/>
            <w:hideMark/>
          </w:tcPr>
          <w:p w14:paraId="42A9CC5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mobilesubscription</w:t>
            </w:r>
          </w:p>
        </w:tc>
        <w:tc>
          <w:tcPr>
            <w:tcW w:w="5580" w:type="dxa"/>
            <w:tcBorders>
              <w:top w:val="nil"/>
              <w:left w:val="nil"/>
              <w:bottom w:val="single" w:sz="4" w:space="0" w:color="auto"/>
              <w:right w:val="single" w:sz="4" w:space="0" w:color="auto"/>
            </w:tcBorders>
            <w:shd w:val="clear" w:color="auto" w:fill="auto"/>
            <w:noWrap/>
            <w:vAlign w:val="bottom"/>
            <w:hideMark/>
          </w:tcPr>
          <w:p w14:paraId="07116C2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 ption in each country</w:t>
            </w:r>
          </w:p>
        </w:tc>
      </w:tr>
    </w:tbl>
    <w:p w14:paraId="7B5A2870" w14:textId="77777777" w:rsidR="00893271" w:rsidRPr="00893271" w:rsidRDefault="00893271" w:rsidP="00893271">
      <w:pPr>
        <w:spacing w:line="360" w:lineRule="auto"/>
        <w:jc w:val="center"/>
        <w:rPr>
          <w:rFonts w:ascii="Arial" w:hAnsi="Arial" w:cs="Arial"/>
          <w:sz w:val="4"/>
          <w:szCs w:val="4"/>
        </w:rPr>
      </w:pPr>
    </w:p>
    <w:p w14:paraId="3BAD5381" w14:textId="1DB95604" w:rsidR="00893271" w:rsidRPr="00893271" w:rsidRDefault="00893271" w:rsidP="00893271">
      <w:pPr>
        <w:spacing w:line="360" w:lineRule="auto"/>
        <w:jc w:val="center"/>
        <w:rPr>
          <w:rFonts w:ascii="Arial" w:hAnsi="Arial" w:cs="Arial"/>
          <w:sz w:val="24"/>
          <w:szCs w:val="24"/>
        </w:rPr>
      </w:pPr>
      <w:r w:rsidRPr="00893271">
        <w:rPr>
          <w:rFonts w:ascii="Arial" w:hAnsi="Arial" w:cs="Arial"/>
          <w:sz w:val="24"/>
          <w:szCs w:val="24"/>
        </w:rPr>
        <w:t>Table 3.</w:t>
      </w:r>
      <w:r>
        <w:rPr>
          <w:rFonts w:ascii="Arial" w:hAnsi="Arial" w:cs="Arial"/>
          <w:sz w:val="24"/>
          <w:szCs w:val="24"/>
        </w:rPr>
        <w:t>1</w:t>
      </w:r>
      <w:r w:rsidRPr="00893271">
        <w:rPr>
          <w:rFonts w:ascii="Arial" w:hAnsi="Arial" w:cs="Arial"/>
          <w:sz w:val="24"/>
          <w:szCs w:val="24"/>
        </w:rPr>
        <w:t xml:space="preserve">: </w:t>
      </w:r>
      <w:r w:rsidR="000D2CD6">
        <w:rPr>
          <w:rFonts w:ascii="Arial" w:hAnsi="Arial" w:cs="Arial"/>
          <w:sz w:val="24"/>
          <w:szCs w:val="24"/>
        </w:rPr>
        <w:t>Column</w:t>
      </w:r>
      <w:r w:rsidRPr="00893271">
        <w:rPr>
          <w:rFonts w:ascii="Arial" w:hAnsi="Arial" w:cs="Arial"/>
          <w:sz w:val="24"/>
          <w:szCs w:val="24"/>
        </w:rPr>
        <w:t xml:space="preserve"> names and description.</w:t>
      </w:r>
    </w:p>
    <w:p w14:paraId="14A8024E" w14:textId="7D4E30A6" w:rsidR="000C06F7" w:rsidRPr="00C1718C" w:rsidRDefault="00F054F1" w:rsidP="00157A90">
      <w:pPr>
        <w:spacing w:line="360" w:lineRule="auto"/>
        <w:rPr>
          <w:rFonts w:ascii="Arial" w:hAnsi="Arial" w:cs="Arial"/>
          <w:b/>
          <w:bCs/>
          <w:sz w:val="24"/>
          <w:szCs w:val="24"/>
        </w:rPr>
      </w:pPr>
      <w:r w:rsidRPr="00C1718C">
        <w:rPr>
          <w:rFonts w:ascii="Arial" w:hAnsi="Arial" w:cs="Arial"/>
          <w:b/>
          <w:bCs/>
          <w:sz w:val="24"/>
          <w:szCs w:val="24"/>
        </w:rPr>
        <w:t>Python Dashboard in Plotly</w:t>
      </w:r>
    </w:p>
    <w:p w14:paraId="132E6DE8" w14:textId="497B722E" w:rsidR="0049196A" w:rsidRPr="00C1718C" w:rsidRDefault="007B50FE" w:rsidP="00157A90">
      <w:pPr>
        <w:spacing w:line="360" w:lineRule="auto"/>
        <w:jc w:val="both"/>
        <w:rPr>
          <w:rFonts w:ascii="Arial" w:hAnsi="Arial" w:cs="Arial"/>
          <w:sz w:val="24"/>
          <w:szCs w:val="24"/>
        </w:rPr>
      </w:pPr>
      <w:r w:rsidRPr="00C1718C">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
          <w:id w:val="-1525246283"/>
          <w:placeholder>
            <w:docPart w:val="DefaultPlaceholder_-1854013440"/>
          </w:placeholder>
        </w:sdtPr>
        <w:sdtContent>
          <w:r w:rsidR="00863E39" w:rsidRPr="00863E39">
            <w:rPr>
              <w:rFonts w:ascii="Arial" w:hAnsi="Arial" w:cs="Arial"/>
              <w:color w:val="000000"/>
              <w:sz w:val="24"/>
              <w:szCs w:val="24"/>
            </w:rPr>
            <w:t>(Johns Hopkins)</w:t>
          </w:r>
        </w:sdtContent>
      </w:sdt>
      <w:r w:rsidRPr="00C1718C">
        <w:rPr>
          <w:rFonts w:ascii="Arial" w:hAnsi="Arial" w:cs="Arial"/>
          <w:sz w:val="24"/>
          <w:szCs w:val="24"/>
        </w:rPr>
        <w:t xml:space="preserve">. This dashboard displays real-time Covid-19 data that is regularly updated, with corresponding graphical representations created automatically. </w:t>
      </w:r>
      <w:r w:rsidR="0049196A" w:rsidRPr="00C1718C">
        <w:rPr>
          <w:rFonts w:ascii="Arial" w:hAnsi="Arial" w:cs="Arial"/>
          <w:sz w:val="24"/>
          <w:szCs w:val="24"/>
        </w:rPr>
        <w:t>The python dashboard, which visualizes the data and insights for the public, will be the most appealing aspect of this project.</w:t>
      </w:r>
      <w:r w:rsidR="0049196A" w:rsidRPr="00C1718C" w:rsidDel="00D9210E">
        <w:rPr>
          <w:rFonts w:ascii="Arial" w:hAnsi="Arial" w:cs="Arial"/>
          <w:sz w:val="24"/>
          <w:szCs w:val="24"/>
        </w:rPr>
        <w:t xml:space="preserve"> </w:t>
      </w:r>
      <w:r w:rsidR="0049196A" w:rsidRPr="00C1718C">
        <w:rPr>
          <w:rFonts w:ascii="Arial" w:hAnsi="Arial" w:cs="Arial"/>
          <w:sz w:val="24"/>
          <w:szCs w:val="24"/>
        </w:rPr>
        <w:t xml:space="preserve">Python dash and </w:t>
      </w:r>
      <w:r w:rsidR="0049196A" w:rsidRPr="00C1718C">
        <w:rPr>
          <w:rFonts w:ascii="Arial" w:hAnsi="Arial" w:cs="Arial"/>
          <w:color w:val="000000"/>
          <w:sz w:val="24"/>
          <w:szCs w:val="24"/>
        </w:rPr>
        <w:t>streamlit</w:t>
      </w:r>
      <w:r w:rsidR="0049196A" w:rsidRPr="00C1718C">
        <w:rPr>
          <w:rFonts w:ascii="Arial" w:hAnsi="Arial" w:cs="Arial"/>
          <w:sz w:val="24"/>
          <w:szCs w:val="24"/>
        </w:rPr>
        <w:t xml:space="preserve"> have emerged as the most capable frameworks for web-based visualisation projects in recent years.</w:t>
      </w:r>
      <w:r w:rsidR="0049196A" w:rsidRPr="00C1718C" w:rsidDel="00D9210E">
        <w:rPr>
          <w:rFonts w:ascii="Arial" w:hAnsi="Arial" w:cs="Arial"/>
          <w:sz w:val="24"/>
          <w:szCs w:val="24"/>
        </w:rPr>
        <w:t xml:space="preserve"> </w:t>
      </w:r>
      <w:r w:rsidR="0049196A" w:rsidRPr="00C1718C">
        <w:rPr>
          <w:rFonts w:ascii="Arial" w:hAnsi="Arial" w:cs="Arial"/>
          <w:sz w:val="24"/>
          <w:szCs w:val="24"/>
        </w:rPr>
        <w:t>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Jupyter Notebook.</w:t>
      </w:r>
      <w:r w:rsidR="008C31C9" w:rsidRPr="00C1718C">
        <w:rPr>
          <w:rFonts w:ascii="Arial" w:hAnsi="Arial" w:cs="Arial"/>
        </w:rPr>
        <w:t>, I want to talk about python dashboard. It’s always wonderful to see how we can make models and interpret them. But it is also important to note, recently there are number of concerns about</w:t>
      </w:r>
      <w:r w:rsidR="00D650B7" w:rsidRPr="00C1718C">
        <w:rPr>
          <w:rFonts w:ascii="Arial" w:hAnsi="Arial" w:cs="Arial"/>
          <w:sz w:val="24"/>
          <w:szCs w:val="24"/>
        </w:rPr>
        <w:t xml:space="preserve"> how well we </w:t>
      </w:r>
      <w:r w:rsidR="00902184" w:rsidRPr="00C1718C">
        <w:rPr>
          <w:rFonts w:ascii="Arial" w:hAnsi="Arial" w:cs="Arial"/>
          <w:sz w:val="24"/>
          <w:szCs w:val="24"/>
        </w:rPr>
        <w:t>can</w:t>
      </w:r>
      <w:r w:rsidR="00D650B7" w:rsidRPr="00C1718C">
        <w:rPr>
          <w:rFonts w:ascii="Arial" w:hAnsi="Arial" w:cs="Arial"/>
          <w:sz w:val="24"/>
          <w:szCs w:val="24"/>
        </w:rPr>
        <w:t xml:space="preserve"> make modifications to the existing model and maintain them. So, our model must work dynamically and make prediction based on the available data. In recent years programmers used use VueJS or web-based languages for making dashboards, we now have most advanced packaged </w:t>
      </w:r>
      <w:r w:rsidR="007F28BB" w:rsidRPr="00C1718C">
        <w:rPr>
          <w:rFonts w:ascii="Arial" w:hAnsi="Arial" w:cs="Arial"/>
          <w:sz w:val="24"/>
          <w:szCs w:val="24"/>
        </w:rPr>
        <w:t>like has</w:t>
      </w:r>
      <w:r w:rsidR="00D650B7" w:rsidRPr="00C1718C">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p>
    <w:p w14:paraId="773B2702" w14:textId="5C62D245" w:rsidR="0049196A" w:rsidRPr="00C1718C" w:rsidRDefault="0049196A" w:rsidP="0049196A">
      <w:pPr>
        <w:spacing w:line="360" w:lineRule="auto"/>
        <w:jc w:val="both"/>
        <w:rPr>
          <w:rFonts w:ascii="Arial" w:hAnsi="Arial" w:cs="Arial"/>
          <w:sz w:val="24"/>
          <w:szCs w:val="24"/>
        </w:rPr>
      </w:pPr>
    </w:p>
    <w:p w14:paraId="562975F6" w14:textId="77777777" w:rsidR="00152976" w:rsidRPr="00C1718C" w:rsidRDefault="00152976" w:rsidP="0049196A">
      <w:pPr>
        <w:spacing w:line="360" w:lineRule="auto"/>
        <w:jc w:val="both"/>
        <w:rPr>
          <w:rFonts w:ascii="Arial" w:hAnsi="Arial" w:cs="Arial"/>
          <w:sz w:val="24"/>
          <w:szCs w:val="24"/>
        </w:rPr>
      </w:pPr>
    </w:p>
    <w:p w14:paraId="33546DBD" w14:textId="1CEDB6E0" w:rsidR="0049196A" w:rsidRPr="00C1718C" w:rsidRDefault="00002C03" w:rsidP="0071771A">
      <w:pPr>
        <w:spacing w:line="360" w:lineRule="auto"/>
        <w:jc w:val="center"/>
        <w:rPr>
          <w:rFonts w:ascii="Arial" w:hAnsi="Arial" w:cs="Arial"/>
          <w:b/>
          <w:bCs/>
          <w:color w:val="000000"/>
          <w:sz w:val="24"/>
          <w:szCs w:val="24"/>
        </w:rPr>
      </w:pPr>
      <w:r w:rsidRPr="00C1718C">
        <w:rPr>
          <w:rFonts w:ascii="Arial" w:hAnsi="Arial" w:cs="Arial"/>
          <w:b/>
          <w:bCs/>
          <w:sz w:val="24"/>
          <w:szCs w:val="24"/>
        </w:rPr>
        <w:t xml:space="preserve"> </w:t>
      </w:r>
      <w:r w:rsidR="0049196A" w:rsidRPr="00C1718C">
        <w:rPr>
          <w:rFonts w:ascii="Arial" w:hAnsi="Arial" w:cs="Arial"/>
          <w:b/>
          <w:bCs/>
          <w:sz w:val="24"/>
          <w:szCs w:val="24"/>
        </w:rPr>
        <w:t>Suicide per hundred thousand around the world</w:t>
      </w:r>
    </w:p>
    <w:p w14:paraId="4902C8CC" w14:textId="46E3B630" w:rsidR="0049196A" w:rsidRPr="00C1718C" w:rsidRDefault="00B96B9C" w:rsidP="0049196A">
      <w:pPr>
        <w:spacing w:line="360" w:lineRule="auto"/>
        <w:jc w:val="center"/>
        <w:rPr>
          <w:rFonts w:ascii="Arial" w:hAnsi="Arial" w:cs="Arial"/>
          <w:color w:val="000000"/>
          <w:sz w:val="24"/>
          <w:szCs w:val="24"/>
        </w:rPr>
      </w:pPr>
      <w:r w:rsidRPr="00C1718C">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5425" cy="2305050"/>
                    </a:xfrm>
                    <a:prstGeom prst="rect">
                      <a:avLst/>
                    </a:prstGeom>
                  </pic:spPr>
                </pic:pic>
              </a:graphicData>
            </a:graphic>
          </wp:inline>
        </w:drawing>
      </w:r>
    </w:p>
    <w:p w14:paraId="0ADE0B7C" w14:textId="210587C2" w:rsidR="0049196A" w:rsidRPr="00D16B4A" w:rsidRDefault="0049196A" w:rsidP="0049196A">
      <w:pPr>
        <w:spacing w:after="0" w:line="240" w:lineRule="auto"/>
        <w:jc w:val="center"/>
        <w:rPr>
          <w:rFonts w:ascii="Arial" w:eastAsia="Times New Roman" w:hAnsi="Arial" w:cs="Arial"/>
          <w:i/>
          <w:iCs/>
          <w:sz w:val="24"/>
          <w:szCs w:val="24"/>
        </w:rPr>
      </w:pPr>
      <w:r w:rsidRPr="00D16B4A">
        <w:rPr>
          <w:rFonts w:ascii="Arial" w:eastAsia="Times New Roman" w:hAnsi="Arial" w:cs="Arial"/>
          <w:i/>
          <w:iCs/>
          <w:sz w:val="24"/>
          <w:szCs w:val="24"/>
        </w:rPr>
        <w:t xml:space="preserve">Fig. </w:t>
      </w:r>
      <w:r w:rsidR="00390755" w:rsidRPr="00D16B4A">
        <w:rPr>
          <w:rFonts w:ascii="Arial" w:eastAsia="Times New Roman" w:hAnsi="Arial" w:cs="Arial"/>
          <w:i/>
          <w:iCs/>
          <w:sz w:val="24"/>
          <w:szCs w:val="24"/>
        </w:rPr>
        <w:t>3</w:t>
      </w:r>
      <w:r w:rsidRPr="00D16B4A">
        <w:rPr>
          <w:rFonts w:ascii="Arial" w:eastAsia="Times New Roman" w:hAnsi="Arial" w:cs="Arial"/>
          <w:i/>
          <w:iCs/>
          <w:sz w:val="24"/>
          <w:szCs w:val="24"/>
        </w:rPr>
        <w:t>.</w:t>
      </w:r>
      <w:r w:rsidR="00390755" w:rsidRPr="00D16B4A">
        <w:rPr>
          <w:rFonts w:ascii="Arial" w:eastAsia="Times New Roman" w:hAnsi="Arial" w:cs="Arial"/>
          <w:i/>
          <w:iCs/>
          <w:sz w:val="24"/>
          <w:szCs w:val="24"/>
        </w:rPr>
        <w:t>2</w:t>
      </w:r>
      <w:r w:rsidRPr="00D16B4A">
        <w:rPr>
          <w:rFonts w:ascii="Arial" w:eastAsia="Times New Roman" w:hAnsi="Arial" w:cs="Arial"/>
          <w:i/>
          <w:iCs/>
          <w:sz w:val="24"/>
          <w:szCs w:val="24"/>
        </w:rPr>
        <w:t>: Suicide per hundred thousand around the world - Timeline in plotly</w:t>
      </w:r>
    </w:p>
    <w:p w14:paraId="036B5191" w14:textId="77777777" w:rsidR="0049196A" w:rsidRPr="00C1718C" w:rsidRDefault="0049196A" w:rsidP="0071771A">
      <w:pPr>
        <w:spacing w:after="0" w:line="240" w:lineRule="auto"/>
        <w:jc w:val="center"/>
        <w:rPr>
          <w:rFonts w:ascii="Arial" w:eastAsia="Times New Roman" w:hAnsi="Arial" w:cs="Arial"/>
          <w:sz w:val="24"/>
          <w:szCs w:val="24"/>
        </w:rPr>
      </w:pPr>
    </w:p>
    <w:p w14:paraId="4724E006"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in Male and Female</w:t>
      </w:r>
    </w:p>
    <w:p w14:paraId="2C8A4C6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3"/>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0D8F2A94" w:rsidR="0049196A" w:rsidRPr="008160CE" w:rsidRDefault="0049196A" w:rsidP="0049196A">
      <w:pPr>
        <w:spacing w:line="360" w:lineRule="auto"/>
        <w:jc w:val="center"/>
        <w:rPr>
          <w:rFonts w:ascii="Arial" w:hAnsi="Arial" w:cs="Arial"/>
          <w:i/>
          <w:iCs/>
          <w:color w:val="000000"/>
          <w:sz w:val="24"/>
          <w:szCs w:val="24"/>
        </w:rPr>
      </w:pPr>
      <w:r w:rsidRPr="008160CE">
        <w:rPr>
          <w:rFonts w:ascii="Arial" w:eastAsia="Times New Roman" w:hAnsi="Arial" w:cs="Arial"/>
          <w:i/>
          <w:iCs/>
          <w:sz w:val="24"/>
          <w:szCs w:val="24"/>
        </w:rPr>
        <w:t xml:space="preserve">Fig. </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 Suicide per hundred k among males and females in different age groups in different countries</w:t>
      </w:r>
    </w:p>
    <w:p w14:paraId="58D45943" w14:textId="7CCBA970"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lastRenderedPageBreak/>
        <w:t xml:space="preserve">As per fig </w:t>
      </w:r>
      <w:r w:rsidR="00975A58">
        <w:rPr>
          <w:rFonts w:ascii="Arial" w:hAnsi="Arial" w:cs="Arial"/>
          <w:color w:val="000000"/>
          <w:sz w:val="24"/>
          <w:szCs w:val="24"/>
        </w:rPr>
        <w:t>3</w:t>
      </w:r>
      <w:r w:rsidRPr="00C1718C">
        <w:rPr>
          <w:rFonts w:ascii="Arial" w:hAnsi="Arial" w:cs="Arial"/>
          <w:color w:val="000000"/>
          <w:sz w:val="24"/>
          <w:szCs w:val="24"/>
        </w:rPr>
        <w:t>.</w:t>
      </w:r>
      <w:r w:rsidR="00975A58">
        <w:rPr>
          <w:rFonts w:ascii="Arial" w:hAnsi="Arial" w:cs="Arial"/>
          <w:color w:val="000000"/>
          <w:sz w:val="24"/>
          <w:szCs w:val="24"/>
        </w:rPr>
        <w:t>3</w:t>
      </w:r>
      <w:r w:rsidRPr="00C1718C">
        <w:rPr>
          <w:rFonts w:ascii="Arial" w:hAnsi="Arial" w:cs="Arial"/>
          <w:color w:val="000000"/>
          <w:sz w:val="24"/>
          <w:szCs w:val="24"/>
        </w:rPr>
        <w:t>,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C1718C" w:rsidRDefault="0049196A" w:rsidP="0049196A">
      <w:pPr>
        <w:spacing w:line="360" w:lineRule="auto"/>
        <w:jc w:val="both"/>
        <w:rPr>
          <w:rFonts w:ascii="Arial" w:hAnsi="Arial" w:cs="Arial"/>
          <w:color w:val="000000"/>
          <w:sz w:val="24"/>
          <w:szCs w:val="24"/>
        </w:rPr>
      </w:pPr>
    </w:p>
    <w:p w14:paraId="469C8980"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Vs GDP Per capita</w:t>
      </w:r>
    </w:p>
    <w:p w14:paraId="7E53C757"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4"/>
                    <a:stretch>
                      <a:fillRect/>
                    </a:stretch>
                  </pic:blipFill>
                  <pic:spPr>
                    <a:xfrm>
                      <a:off x="0" y="0"/>
                      <a:ext cx="5486400" cy="2207895"/>
                    </a:xfrm>
                    <a:prstGeom prst="rect">
                      <a:avLst/>
                    </a:prstGeom>
                  </pic:spPr>
                </pic:pic>
              </a:graphicData>
            </a:graphic>
          </wp:inline>
        </w:drawing>
      </w:r>
    </w:p>
    <w:p w14:paraId="6F135E9F" w14:textId="49F2639B" w:rsidR="0049196A" w:rsidRPr="0024501E" w:rsidRDefault="0049196A" w:rsidP="0049196A">
      <w:pPr>
        <w:spacing w:line="360" w:lineRule="auto"/>
        <w:jc w:val="center"/>
        <w:rPr>
          <w:rFonts w:ascii="Arial" w:hAnsi="Arial" w:cs="Arial"/>
          <w:i/>
          <w:iCs/>
          <w:color w:val="000000"/>
          <w:sz w:val="24"/>
          <w:szCs w:val="24"/>
        </w:rPr>
      </w:pPr>
      <w:r w:rsidRPr="0024501E">
        <w:rPr>
          <w:rFonts w:ascii="Arial" w:eastAsia="Times New Roman" w:hAnsi="Arial" w:cs="Arial"/>
          <w:i/>
          <w:iCs/>
          <w:sz w:val="24"/>
          <w:szCs w:val="24"/>
        </w:rPr>
        <w:t xml:space="preserve">Fig. </w:t>
      </w:r>
      <w:r w:rsidR="002D77A5" w:rsidRPr="0024501E">
        <w:rPr>
          <w:rFonts w:ascii="Arial" w:eastAsia="Times New Roman" w:hAnsi="Arial" w:cs="Arial"/>
          <w:i/>
          <w:iCs/>
          <w:sz w:val="24"/>
          <w:szCs w:val="24"/>
        </w:rPr>
        <w:t>3</w:t>
      </w:r>
      <w:r w:rsidRPr="0024501E">
        <w:rPr>
          <w:rFonts w:ascii="Arial" w:eastAsia="Times New Roman" w:hAnsi="Arial" w:cs="Arial"/>
          <w:i/>
          <w:iCs/>
          <w:sz w:val="24"/>
          <w:szCs w:val="24"/>
        </w:rPr>
        <w:t>.</w:t>
      </w:r>
      <w:r w:rsidR="002D77A5" w:rsidRPr="0024501E">
        <w:rPr>
          <w:rFonts w:ascii="Arial" w:eastAsia="Times New Roman" w:hAnsi="Arial" w:cs="Arial"/>
          <w:i/>
          <w:iCs/>
          <w:sz w:val="24"/>
          <w:szCs w:val="24"/>
        </w:rPr>
        <w:t>4</w:t>
      </w:r>
      <w:r w:rsidRPr="0024501E">
        <w:rPr>
          <w:rFonts w:ascii="Arial" w:eastAsia="Times New Roman" w:hAnsi="Arial" w:cs="Arial"/>
          <w:i/>
          <w:iCs/>
          <w:sz w:val="24"/>
          <w:szCs w:val="24"/>
        </w:rPr>
        <w:t>: Suicide per hundred thousand around the world in different countries</w:t>
      </w:r>
      <w:r w:rsidRPr="0024501E" w:rsidDel="0047568B">
        <w:rPr>
          <w:rFonts w:ascii="Arial" w:hAnsi="Arial" w:cs="Arial"/>
          <w:i/>
          <w:iCs/>
          <w:noProof/>
          <w:sz w:val="24"/>
          <w:szCs w:val="24"/>
        </w:rPr>
        <w:t xml:space="preserve"> </w:t>
      </w:r>
    </w:p>
    <w:p w14:paraId="111DE5E6" w14:textId="3A6D9C5E"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C1718C">
        <w:rPr>
          <w:rFonts w:ascii="Arial" w:hAnsi="Arial" w:cs="Arial"/>
          <w:color w:val="000000"/>
          <w:sz w:val="24"/>
          <w:szCs w:val="24"/>
        </w:rPr>
        <w:t>BBC News</w:t>
      </w:r>
      <w:r w:rsidRPr="00C1718C">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p>
    <w:p w14:paraId="58C91454" w14:textId="1A149B9E"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Top ten countries with the highest suicide averages</w:t>
      </w:r>
    </w:p>
    <w:p w14:paraId="351DB85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23C74388" w14:textId="41119543" w:rsidR="0049196A" w:rsidRPr="00C1718C" w:rsidRDefault="0049196A" w:rsidP="0071771A">
      <w:pPr>
        <w:spacing w:line="360" w:lineRule="auto"/>
        <w:jc w:val="center"/>
        <w:rPr>
          <w:rFonts w:ascii="Arial" w:hAnsi="Arial" w:cs="Arial"/>
          <w:i/>
          <w:iCs/>
          <w:color w:val="000000"/>
          <w:sz w:val="24"/>
          <w:szCs w:val="24"/>
        </w:rPr>
      </w:pPr>
      <w:r w:rsidRPr="00C1718C">
        <w:rPr>
          <w:rFonts w:ascii="Arial" w:eastAsia="Times New Roman" w:hAnsi="Arial" w:cs="Arial"/>
          <w:b/>
          <w:bCs/>
          <w:i/>
          <w:iCs/>
          <w:sz w:val="24"/>
          <w:szCs w:val="24"/>
        </w:rPr>
        <w:t xml:space="preserve">Fig. </w:t>
      </w:r>
      <w:r w:rsidR="00F812BC">
        <w:rPr>
          <w:rFonts w:ascii="Arial" w:eastAsia="Times New Roman" w:hAnsi="Arial" w:cs="Arial"/>
          <w:b/>
          <w:bCs/>
          <w:i/>
          <w:iCs/>
          <w:sz w:val="24"/>
          <w:szCs w:val="24"/>
        </w:rPr>
        <w:t>3</w:t>
      </w:r>
      <w:r w:rsidRPr="00C1718C">
        <w:rPr>
          <w:rFonts w:ascii="Arial" w:eastAsia="Times New Roman" w:hAnsi="Arial" w:cs="Arial"/>
          <w:b/>
          <w:bCs/>
          <w:i/>
          <w:iCs/>
          <w:sz w:val="24"/>
          <w:szCs w:val="24"/>
        </w:rPr>
        <w:t>.</w:t>
      </w:r>
      <w:r w:rsidR="00F812BC">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Top ten countries with the highest suicide rates</w:t>
      </w:r>
    </w:p>
    <w:p w14:paraId="2E767420" w14:textId="7A1C6FAC"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The extent of suicides in various nations is seen in Figure </w:t>
      </w:r>
      <w:r w:rsidR="00F812BC">
        <w:rPr>
          <w:rFonts w:ascii="Arial" w:hAnsi="Arial" w:cs="Arial"/>
          <w:color w:val="000000"/>
          <w:sz w:val="24"/>
          <w:szCs w:val="24"/>
        </w:rPr>
        <w:t>3</w:t>
      </w:r>
      <w:r w:rsidRPr="00C1718C">
        <w:rPr>
          <w:rFonts w:ascii="Arial" w:hAnsi="Arial" w:cs="Arial"/>
          <w:color w:val="000000"/>
          <w:sz w:val="24"/>
          <w:szCs w:val="24"/>
        </w:rPr>
        <w:t>.</w:t>
      </w:r>
      <w:r w:rsidR="00F812BC">
        <w:rPr>
          <w:rFonts w:ascii="Arial" w:hAnsi="Arial" w:cs="Arial"/>
          <w:color w:val="000000"/>
          <w:sz w:val="24"/>
          <w:szCs w:val="24"/>
        </w:rPr>
        <w:t>5</w:t>
      </w:r>
      <w:r w:rsidRPr="00C1718C">
        <w:rPr>
          <w:rFonts w:ascii="Arial" w:hAnsi="Arial" w:cs="Arial"/>
          <w:color w:val="000000"/>
          <w:sz w:val="24"/>
          <w:szCs w:val="24"/>
        </w:rPr>
        <w:t xml:space="preserve">. It is apparent that the Russian Federation has the highest suicide rate of all the countries studied. According to earlier research by Bellman and Namdev </w:t>
      </w:r>
      <w:r w:rsidR="0044020A" w:rsidRPr="00C1718C">
        <w:rPr>
          <w:rFonts w:ascii="Arial" w:hAnsi="Arial" w:cs="Arial"/>
          <w:color w:val="000000"/>
          <w:sz w:val="24"/>
          <w:szCs w:val="24"/>
        </w:rPr>
        <w:t>(2022)</w:t>
      </w:r>
      <w:r w:rsidRPr="00C1718C">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C1718C" w:rsidRDefault="0049196A" w:rsidP="0049196A">
      <w:pPr>
        <w:spacing w:line="360" w:lineRule="auto"/>
        <w:jc w:val="both"/>
        <w:rPr>
          <w:rFonts w:ascii="Arial" w:hAnsi="Arial" w:cs="Arial"/>
          <w:color w:val="000000"/>
          <w:sz w:val="24"/>
          <w:szCs w:val="24"/>
        </w:rPr>
      </w:pPr>
    </w:p>
    <w:p w14:paraId="08549B4C" w14:textId="77777777" w:rsidR="0049196A" w:rsidRPr="00C1718C" w:rsidRDefault="0049196A" w:rsidP="0049196A">
      <w:pPr>
        <w:spacing w:line="360" w:lineRule="auto"/>
        <w:jc w:val="center"/>
        <w:rPr>
          <w:rFonts w:ascii="Arial" w:eastAsia="Times New Roman" w:hAnsi="Arial" w:cs="Arial"/>
          <w:b/>
          <w:bCs/>
          <w:sz w:val="24"/>
          <w:szCs w:val="24"/>
        </w:rPr>
      </w:pPr>
      <w:r w:rsidRPr="00C1718C">
        <w:rPr>
          <w:rFonts w:ascii="Arial" w:eastAsia="Times New Roman" w:hAnsi="Arial" w:cs="Arial"/>
          <w:b/>
          <w:bCs/>
          <w:sz w:val="24"/>
          <w:szCs w:val="24"/>
        </w:rPr>
        <w:t>Population, Suicide, Suicide in Hundred Thousand Vs Gender and Age</w:t>
      </w:r>
    </w:p>
    <w:p w14:paraId="2AC6DACC"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5924A09" w:rsidR="0049196A" w:rsidRPr="009E1688" w:rsidRDefault="0049196A" w:rsidP="0049196A">
      <w:pPr>
        <w:spacing w:line="360" w:lineRule="auto"/>
        <w:jc w:val="center"/>
        <w:rPr>
          <w:rFonts w:ascii="Arial" w:eastAsia="Times New Roman" w:hAnsi="Arial" w:cs="Arial"/>
          <w:i/>
          <w:iCs/>
          <w:sz w:val="24"/>
          <w:szCs w:val="24"/>
        </w:rPr>
      </w:pPr>
      <w:r w:rsidRPr="009E1688">
        <w:rPr>
          <w:rFonts w:ascii="Arial" w:eastAsia="Times New Roman" w:hAnsi="Arial" w:cs="Arial"/>
          <w:i/>
          <w:iCs/>
          <w:sz w:val="24"/>
          <w:szCs w:val="24"/>
        </w:rPr>
        <w:t xml:space="preserve">Fig. </w:t>
      </w:r>
      <w:r w:rsidR="009E1688" w:rsidRPr="009E1688">
        <w:rPr>
          <w:rFonts w:ascii="Arial" w:eastAsia="Times New Roman" w:hAnsi="Arial" w:cs="Arial"/>
          <w:i/>
          <w:iCs/>
          <w:sz w:val="24"/>
          <w:szCs w:val="24"/>
        </w:rPr>
        <w:t>3</w:t>
      </w:r>
      <w:r w:rsidRPr="009E1688">
        <w:rPr>
          <w:rFonts w:ascii="Arial" w:eastAsia="Times New Roman" w:hAnsi="Arial" w:cs="Arial"/>
          <w:i/>
          <w:iCs/>
          <w:sz w:val="24"/>
          <w:szCs w:val="24"/>
        </w:rPr>
        <w:t>.</w:t>
      </w:r>
      <w:r w:rsidR="009E1688" w:rsidRPr="009E1688">
        <w:rPr>
          <w:rFonts w:ascii="Arial" w:eastAsia="Times New Roman" w:hAnsi="Arial" w:cs="Arial"/>
          <w:i/>
          <w:iCs/>
          <w:sz w:val="24"/>
          <w:szCs w:val="24"/>
        </w:rPr>
        <w:t>6</w:t>
      </w:r>
      <w:r w:rsidRPr="009E1688">
        <w:rPr>
          <w:rFonts w:ascii="Arial" w:eastAsia="Times New Roman" w:hAnsi="Arial" w:cs="Arial"/>
          <w:i/>
          <w:iCs/>
          <w:sz w:val="24"/>
          <w:szCs w:val="24"/>
        </w:rPr>
        <w:t>: Suicide, Suicide per hundred thousand, Population in different genders and age in all countries</w:t>
      </w:r>
    </w:p>
    <w:p w14:paraId="18AE127D" w14:textId="7A20B8D5"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As seen in fig. 4.7,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p>
    <w:p w14:paraId="69080B77" w14:textId="77777777"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Population, Suicide, Suicide in Hundred Thousand Vs Gender and Age</w:t>
      </w:r>
    </w:p>
    <w:p w14:paraId="74ACCE10"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7"/>
                    <a:stretch>
                      <a:fillRect/>
                    </a:stretch>
                  </pic:blipFill>
                  <pic:spPr>
                    <a:xfrm>
                      <a:off x="0" y="0"/>
                      <a:ext cx="2677298" cy="2078000"/>
                    </a:xfrm>
                    <a:prstGeom prst="rect">
                      <a:avLst/>
                    </a:prstGeom>
                  </pic:spPr>
                </pic:pic>
              </a:graphicData>
            </a:graphic>
          </wp:inline>
        </w:drawing>
      </w:r>
    </w:p>
    <w:p w14:paraId="16CD2266" w14:textId="5DADD59B" w:rsidR="0049196A" w:rsidRPr="008E053F" w:rsidRDefault="0049196A" w:rsidP="0049196A">
      <w:pPr>
        <w:spacing w:line="360" w:lineRule="auto"/>
        <w:jc w:val="center"/>
        <w:rPr>
          <w:rFonts w:ascii="Arial" w:eastAsia="Times New Roman" w:hAnsi="Arial" w:cs="Arial"/>
          <w:i/>
          <w:iCs/>
          <w:sz w:val="24"/>
          <w:szCs w:val="24"/>
        </w:rPr>
      </w:pPr>
      <w:r w:rsidRPr="008E053F">
        <w:rPr>
          <w:rFonts w:ascii="Arial" w:eastAsia="Times New Roman" w:hAnsi="Arial" w:cs="Arial"/>
          <w:i/>
          <w:iCs/>
          <w:sz w:val="24"/>
          <w:szCs w:val="24"/>
        </w:rPr>
        <w:t xml:space="preserve">Fig. </w:t>
      </w:r>
      <w:r w:rsidR="008E053F" w:rsidRPr="008E053F">
        <w:rPr>
          <w:rFonts w:ascii="Arial" w:eastAsia="Times New Roman" w:hAnsi="Arial" w:cs="Arial"/>
          <w:i/>
          <w:iCs/>
          <w:sz w:val="24"/>
          <w:szCs w:val="24"/>
        </w:rPr>
        <w:t>3.7</w:t>
      </w:r>
      <w:r w:rsidRPr="008E053F">
        <w:rPr>
          <w:rFonts w:ascii="Arial" w:eastAsia="Times New Roman" w:hAnsi="Arial" w:cs="Arial"/>
          <w:i/>
          <w:iCs/>
          <w:sz w:val="24"/>
          <w:szCs w:val="24"/>
        </w:rPr>
        <w:t>: Total suicides in the world in each year distribution</w:t>
      </w:r>
    </w:p>
    <w:p w14:paraId="53254DD8" w14:textId="5A97A767"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 xml:space="preserve">Fig </w:t>
      </w:r>
      <w:r w:rsidR="008E053F">
        <w:rPr>
          <w:rFonts w:ascii="Arial" w:eastAsia="Times New Roman" w:hAnsi="Arial" w:cs="Arial"/>
          <w:sz w:val="24"/>
          <w:szCs w:val="24"/>
        </w:rPr>
        <w:t>3</w:t>
      </w:r>
      <w:r w:rsidRPr="00C1718C">
        <w:rPr>
          <w:rFonts w:ascii="Arial" w:eastAsia="Times New Roman" w:hAnsi="Arial" w:cs="Arial"/>
          <w:sz w:val="24"/>
          <w:szCs w:val="24"/>
        </w:rPr>
        <w:t>.</w:t>
      </w:r>
      <w:r w:rsidR="008E053F">
        <w:rPr>
          <w:rFonts w:ascii="Arial" w:eastAsia="Times New Roman" w:hAnsi="Arial" w:cs="Arial"/>
          <w:sz w:val="24"/>
          <w:szCs w:val="24"/>
        </w:rPr>
        <w:t>7</w:t>
      </w:r>
      <w:r w:rsidRPr="00C1718C">
        <w:rPr>
          <w:rFonts w:ascii="Arial" w:eastAsia="Times New Roman" w:hAnsi="Arial" w:cs="Arial"/>
          <w:sz w:val="24"/>
          <w:szCs w:val="24"/>
        </w:rPr>
        <w:t xml:space="preserve"> shows that there is a quick rise in the suicide rate from the year 1990. After that, it continued increasing until the next ten years. From 2000 it started to decline. </w:t>
      </w:r>
    </w:p>
    <w:p w14:paraId="1C5DB3F5" w14:textId="2B027AD6" w:rsidR="0049196A" w:rsidRPr="00C1718C" w:rsidRDefault="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68CAA589" w:rsidR="0049196A" w:rsidRPr="003F29A2" w:rsidRDefault="0049196A" w:rsidP="0049196A">
      <w:pPr>
        <w:spacing w:line="360" w:lineRule="auto"/>
        <w:jc w:val="center"/>
        <w:rPr>
          <w:rFonts w:ascii="Arial" w:eastAsia="Times New Roman" w:hAnsi="Arial" w:cs="Arial"/>
          <w:i/>
          <w:iCs/>
          <w:sz w:val="24"/>
          <w:szCs w:val="24"/>
        </w:rPr>
      </w:pPr>
      <w:r w:rsidRPr="003F29A2">
        <w:rPr>
          <w:rFonts w:ascii="Arial" w:eastAsia="Times New Roman" w:hAnsi="Arial" w:cs="Arial"/>
          <w:i/>
          <w:iCs/>
          <w:sz w:val="24"/>
          <w:szCs w:val="24"/>
        </w:rPr>
        <w:t xml:space="preserve">Fig. </w:t>
      </w:r>
      <w:r w:rsidR="003F29A2" w:rsidRPr="003F29A2">
        <w:rPr>
          <w:rFonts w:ascii="Arial" w:eastAsia="Times New Roman" w:hAnsi="Arial" w:cs="Arial"/>
          <w:i/>
          <w:iCs/>
          <w:sz w:val="24"/>
          <w:szCs w:val="24"/>
        </w:rPr>
        <w:t>3</w:t>
      </w:r>
      <w:r w:rsidRPr="003F29A2">
        <w:rPr>
          <w:rFonts w:ascii="Arial" w:eastAsia="Times New Roman" w:hAnsi="Arial" w:cs="Arial"/>
          <w:i/>
          <w:iCs/>
          <w:sz w:val="24"/>
          <w:szCs w:val="24"/>
        </w:rPr>
        <w:t>.</w:t>
      </w:r>
      <w:r w:rsidR="003F29A2" w:rsidRPr="003F29A2">
        <w:rPr>
          <w:rFonts w:ascii="Arial" w:eastAsia="Times New Roman" w:hAnsi="Arial" w:cs="Arial"/>
          <w:i/>
          <w:iCs/>
          <w:sz w:val="24"/>
          <w:szCs w:val="24"/>
        </w:rPr>
        <w:t>8</w:t>
      </w:r>
      <w:r w:rsidRPr="003F29A2">
        <w:rPr>
          <w:rFonts w:ascii="Arial" w:eastAsia="Times New Roman" w:hAnsi="Arial" w:cs="Arial"/>
          <w:i/>
          <w:iCs/>
          <w:sz w:val="24"/>
          <w:szCs w:val="24"/>
        </w:rPr>
        <w:t>: Global Distribution of different features</w:t>
      </w:r>
    </w:p>
    <w:p w14:paraId="52BDBF63" w14:textId="681691A4" w:rsidR="0049196A" w:rsidRPr="00C1718C" w:rsidRDefault="0049196A" w:rsidP="0071771A">
      <w:pPr>
        <w:spacing w:line="360" w:lineRule="auto"/>
        <w:rPr>
          <w:rFonts w:ascii="Arial" w:eastAsia="Times New Roman" w:hAnsi="Arial" w:cs="Arial"/>
          <w:b/>
          <w:bCs/>
          <w:sz w:val="24"/>
          <w:szCs w:val="24"/>
        </w:rPr>
      </w:pPr>
      <w:r w:rsidRPr="00C1718C">
        <w:rPr>
          <w:rFonts w:ascii="Arial" w:eastAsia="Times New Roman" w:hAnsi="Arial" w:cs="Arial"/>
          <w:sz w:val="24"/>
          <w:szCs w:val="24"/>
        </w:rPr>
        <w:t xml:space="preserve"> According to the fig </w:t>
      </w:r>
      <w:r w:rsidR="003F29A2">
        <w:rPr>
          <w:rFonts w:ascii="Arial" w:eastAsia="Times New Roman" w:hAnsi="Arial" w:cs="Arial"/>
          <w:sz w:val="24"/>
          <w:szCs w:val="24"/>
        </w:rPr>
        <w:t>3.8</w:t>
      </w:r>
      <w:r w:rsidRPr="00C1718C">
        <w:rPr>
          <w:rFonts w:ascii="Arial" w:eastAsia="Times New Roman" w:hAnsi="Arial" w:cs="Arial"/>
          <w:sz w:val="24"/>
          <w:szCs w:val="24"/>
        </w:rPr>
        <w:t xml:space="preserve">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p>
    <w:p w14:paraId="546421A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3103712" cy="2668103"/>
                    </a:xfrm>
                    <a:prstGeom prst="rect">
                      <a:avLst/>
                    </a:prstGeom>
                  </pic:spPr>
                </pic:pic>
              </a:graphicData>
            </a:graphic>
          </wp:inline>
        </w:drawing>
      </w:r>
    </w:p>
    <w:p w14:paraId="206B60E7" w14:textId="266FD472" w:rsidR="0049196A" w:rsidRPr="00714E23" w:rsidRDefault="0049196A" w:rsidP="0049196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 xml:space="preserve">Fig. </w:t>
      </w:r>
      <w:r w:rsidR="00714E23" w:rsidRPr="00714E23">
        <w:rPr>
          <w:rFonts w:ascii="Arial" w:eastAsia="Times New Roman" w:hAnsi="Arial" w:cs="Arial"/>
          <w:i/>
          <w:iCs/>
          <w:sz w:val="24"/>
          <w:szCs w:val="24"/>
        </w:rPr>
        <w:t>3.</w:t>
      </w:r>
      <w:r w:rsidR="00537BD8">
        <w:rPr>
          <w:rFonts w:ascii="Arial" w:eastAsia="Times New Roman" w:hAnsi="Arial" w:cs="Arial"/>
          <w:i/>
          <w:iCs/>
          <w:sz w:val="24"/>
          <w:szCs w:val="24"/>
        </w:rPr>
        <w:t>9</w:t>
      </w:r>
      <w:r w:rsidRPr="00714E23">
        <w:rPr>
          <w:rFonts w:ascii="Arial" w:eastAsia="Times New Roman" w:hAnsi="Arial" w:cs="Arial"/>
          <w:i/>
          <w:iCs/>
          <w:sz w:val="24"/>
          <w:szCs w:val="24"/>
        </w:rPr>
        <w:t>: correlation matrix of suicide dataset</w:t>
      </w:r>
    </w:p>
    <w:p w14:paraId="52714CF7" w14:textId="05D80BFB"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C1718C">
        <w:rPr>
          <w:rFonts w:ascii="Arial" w:eastAsia="Times New Roman" w:hAnsi="Arial" w:cs="Arial"/>
          <w:sz w:val="24"/>
          <w:szCs w:val="24"/>
        </w:rPr>
        <w:t>Data frame</w:t>
      </w:r>
      <w:r w:rsidRPr="00C1718C">
        <w:rPr>
          <w:rFonts w:ascii="Arial" w:eastAsia="Times New Roman" w:hAnsi="Arial" w:cs="Arial"/>
          <w:sz w:val="24"/>
          <w:szCs w:val="24"/>
        </w:rPr>
        <w:t>.</w:t>
      </w:r>
    </w:p>
    <w:p w14:paraId="15842A60" w14:textId="533DDA34" w:rsidR="001B4E38" w:rsidRPr="00C1718C" w:rsidRDefault="001B4E38" w:rsidP="001B4E38">
      <w:pPr>
        <w:spacing w:line="360" w:lineRule="auto"/>
        <w:rPr>
          <w:rFonts w:ascii="Arial" w:eastAsia="Times New Roman" w:hAnsi="Arial" w:cs="Arial"/>
          <w:sz w:val="24"/>
          <w:szCs w:val="24"/>
        </w:rPr>
      </w:pPr>
      <w:r w:rsidRPr="00C1718C">
        <w:rPr>
          <w:rFonts w:ascii="Arial" w:eastAsia="Times New Roman" w:hAnsi="Arial" w:cs="Arial"/>
          <w:noProof/>
          <w:sz w:val="24"/>
          <w:szCs w:val="24"/>
        </w:rPr>
        <w:drawing>
          <wp:anchor distT="0" distB="0" distL="114300" distR="114300" simplePos="0" relativeHeight="251667456" behindDoc="0" locked="0" layoutInCell="1" allowOverlap="1" wp14:anchorId="6F695697" wp14:editId="7BF23ABB">
            <wp:simplePos x="0" y="0"/>
            <wp:positionH relativeFrom="margin">
              <wp:posOffset>3227294</wp:posOffset>
            </wp:positionH>
            <wp:positionV relativeFrom="paragraph">
              <wp:posOffset>15935</wp:posOffset>
            </wp:positionV>
            <wp:extent cx="2865755" cy="1882588"/>
            <wp:effectExtent l="0" t="0" r="0" b="3810"/>
            <wp:wrapNone/>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70347" cy="188560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1603DD2D" wp14:editId="30B0E41B">
            <wp:extent cx="2927617" cy="1889760"/>
            <wp:effectExtent l="0" t="0" r="6350" b="0"/>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pic:nvPicPr>
                  <pic:blipFill>
                    <a:blip r:embed="rId31"/>
                    <a:stretch>
                      <a:fillRect/>
                    </a:stretch>
                  </pic:blipFill>
                  <pic:spPr>
                    <a:xfrm>
                      <a:off x="0" y="0"/>
                      <a:ext cx="2950137" cy="1904297"/>
                    </a:xfrm>
                    <a:prstGeom prst="rect">
                      <a:avLst/>
                    </a:prstGeom>
                  </pic:spPr>
                </pic:pic>
              </a:graphicData>
            </a:graphic>
          </wp:inline>
        </w:drawing>
      </w:r>
    </w:p>
    <w:p w14:paraId="61AE29C7" w14:textId="51463D91" w:rsidR="001B4E38" w:rsidRPr="00C1718C" w:rsidRDefault="00710264"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lastRenderedPageBreak/>
        <w:drawing>
          <wp:anchor distT="0" distB="0" distL="114300" distR="114300" simplePos="0" relativeHeight="251668480" behindDoc="0" locked="0" layoutInCell="1" allowOverlap="1" wp14:anchorId="7454A733" wp14:editId="45C62EE9">
            <wp:simplePos x="0" y="0"/>
            <wp:positionH relativeFrom="column">
              <wp:posOffset>3142770</wp:posOffset>
            </wp:positionH>
            <wp:positionV relativeFrom="paragraph">
              <wp:posOffset>38420</wp:posOffset>
            </wp:positionV>
            <wp:extent cx="2981325" cy="1651590"/>
            <wp:effectExtent l="0" t="0" r="0" b="6350"/>
            <wp:wrapNone/>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6821" cy="1671254"/>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0764B619" wp14:editId="02FE7D09">
            <wp:extent cx="2981405" cy="1690370"/>
            <wp:effectExtent l="0" t="0" r="9525" b="5080"/>
            <wp:docPr id="48" name="Picture 48"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istogram&#10;&#10;Description automatically generated"/>
                    <pic:cNvPicPr/>
                  </pic:nvPicPr>
                  <pic:blipFill>
                    <a:blip r:embed="rId33"/>
                    <a:stretch>
                      <a:fillRect/>
                    </a:stretch>
                  </pic:blipFill>
                  <pic:spPr>
                    <a:xfrm>
                      <a:off x="0" y="0"/>
                      <a:ext cx="3003998" cy="1703179"/>
                    </a:xfrm>
                    <a:prstGeom prst="rect">
                      <a:avLst/>
                    </a:prstGeom>
                  </pic:spPr>
                </pic:pic>
              </a:graphicData>
            </a:graphic>
          </wp:inline>
        </w:drawing>
      </w:r>
    </w:p>
    <w:p w14:paraId="36A204E1" w14:textId="6C3827C5" w:rsidR="00710264"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drawing>
          <wp:inline distT="0" distB="0" distL="0" distR="0" wp14:anchorId="262CA3CC" wp14:editId="6F9361EC">
            <wp:extent cx="3012141" cy="1690370"/>
            <wp:effectExtent l="0" t="0" r="0" b="508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34"/>
                    <a:stretch>
                      <a:fillRect/>
                    </a:stretch>
                  </pic:blipFill>
                  <pic:spPr>
                    <a:xfrm>
                      <a:off x="0" y="0"/>
                      <a:ext cx="3028235" cy="1699402"/>
                    </a:xfrm>
                    <a:prstGeom prst="rect">
                      <a:avLst/>
                    </a:prstGeom>
                  </pic:spPr>
                </pic:pic>
              </a:graphicData>
            </a:graphic>
          </wp:inline>
        </w:drawing>
      </w:r>
    </w:p>
    <w:p w14:paraId="415AA814" w14:textId="187416CF" w:rsidR="00714E23" w:rsidRPr="00714E23" w:rsidRDefault="00714E23" w:rsidP="002E79BA">
      <w:pPr>
        <w:spacing w:line="360" w:lineRule="auto"/>
        <w:ind w:firstLine="720"/>
        <w:jc w:val="center"/>
        <w:rPr>
          <w:rFonts w:ascii="Arial" w:eastAsia="Times New Roman" w:hAnsi="Arial" w:cs="Arial"/>
          <w:i/>
          <w:iCs/>
          <w:sz w:val="24"/>
          <w:szCs w:val="24"/>
        </w:rPr>
      </w:pPr>
      <w:r w:rsidRPr="00714E23">
        <w:rPr>
          <w:rFonts w:ascii="Arial" w:eastAsia="Times New Roman" w:hAnsi="Arial" w:cs="Arial"/>
          <w:i/>
          <w:iCs/>
          <w:sz w:val="24"/>
          <w:szCs w:val="24"/>
        </w:rPr>
        <w:t>Fig 3.</w:t>
      </w:r>
      <w:r w:rsidR="00D0219B">
        <w:rPr>
          <w:rFonts w:ascii="Arial" w:eastAsia="Times New Roman" w:hAnsi="Arial" w:cs="Arial"/>
          <w:i/>
          <w:iCs/>
          <w:sz w:val="24"/>
          <w:szCs w:val="24"/>
        </w:rPr>
        <w:t>10</w:t>
      </w:r>
      <w:r w:rsidRPr="00714E23">
        <w:rPr>
          <w:rFonts w:ascii="Arial" w:eastAsia="Times New Roman" w:hAnsi="Arial" w:cs="Arial"/>
          <w:i/>
          <w:iCs/>
          <w:sz w:val="24"/>
          <w:szCs w:val="24"/>
        </w:rPr>
        <w:t xml:space="preserve"> Suicide Trend Vs Internet usage</w:t>
      </w:r>
    </w:p>
    <w:p w14:paraId="3BC56523" w14:textId="5069E2C6" w:rsidR="00AB0891" w:rsidRPr="00C1718C"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In Africa </w:t>
      </w:r>
      <w:r w:rsidR="00491ED6" w:rsidRPr="00C1718C">
        <w:rPr>
          <w:rFonts w:ascii="Arial" w:eastAsia="Times New Roman" w:hAnsi="Arial" w:cs="Arial"/>
          <w:sz w:val="24"/>
          <w:szCs w:val="24"/>
        </w:rPr>
        <w:t>as</w:t>
      </w:r>
      <w:r w:rsidRPr="00C1718C">
        <w:rPr>
          <w:rFonts w:ascii="Arial" w:eastAsia="Times New Roman" w:hAnsi="Arial" w:cs="Arial"/>
          <w:sz w:val="24"/>
          <w:szCs w:val="24"/>
        </w:rPr>
        <w:t xml:space="preserve"> the internet users increased number of suicides has also increased. </w:t>
      </w:r>
      <w:r w:rsidR="00491ED6" w:rsidRPr="00C1718C">
        <w:rPr>
          <w:rFonts w:ascii="Arial" w:eastAsia="Times New Roman" w:hAnsi="Arial" w:cs="Arial"/>
          <w:sz w:val="24"/>
          <w:szCs w:val="24"/>
        </w:rPr>
        <w:t>There is an upward trend in total suicides</w:t>
      </w:r>
      <w:r w:rsidRPr="00C1718C">
        <w:rPr>
          <w:rFonts w:ascii="Arial" w:eastAsia="Times New Roman" w:hAnsi="Arial" w:cs="Arial"/>
          <w:sz w:val="24"/>
          <w:szCs w:val="24"/>
        </w:rPr>
        <w:t xml:space="preserve"> </w:t>
      </w:r>
      <w:r w:rsidR="00491ED6" w:rsidRPr="00C1718C">
        <w:rPr>
          <w:rFonts w:ascii="Arial" w:eastAsia="Times New Roman" w:hAnsi="Arial" w:cs="Arial"/>
          <w:sz w:val="24"/>
          <w:szCs w:val="24"/>
        </w:rPr>
        <w:t>with respect to internet usage.</w:t>
      </w:r>
      <w:r w:rsidR="00C80120" w:rsidRPr="00C1718C">
        <w:rPr>
          <w:rFonts w:ascii="Arial" w:eastAsia="Times New Roman" w:hAnsi="Arial" w:cs="Arial"/>
          <w:sz w:val="24"/>
          <w:szCs w:val="24"/>
        </w:rPr>
        <w:t xml:space="preserve"> In America suicide has a random behavior till a point from there no change has been observed. It seems to have a steady </w:t>
      </w:r>
      <w:r w:rsidR="00F24071" w:rsidRPr="00C1718C">
        <w:rPr>
          <w:rFonts w:ascii="Arial" w:eastAsia="Times New Roman" w:hAnsi="Arial" w:cs="Arial"/>
          <w:sz w:val="24"/>
          <w:szCs w:val="24"/>
        </w:rPr>
        <w:t>line</w:t>
      </w:r>
      <w:r w:rsidR="00C80120" w:rsidRPr="00C1718C">
        <w:rPr>
          <w:rFonts w:ascii="Arial" w:eastAsia="Times New Roman" w:hAnsi="Arial" w:cs="Arial"/>
          <w:sz w:val="24"/>
          <w:szCs w:val="24"/>
        </w:rPr>
        <w:t xml:space="preserve"> meaning </w:t>
      </w:r>
      <w:r w:rsidR="00F24071" w:rsidRPr="00C1718C">
        <w:rPr>
          <w:rFonts w:ascii="Arial" w:eastAsia="Times New Roman" w:hAnsi="Arial" w:cs="Arial"/>
          <w:sz w:val="24"/>
          <w:szCs w:val="24"/>
        </w:rPr>
        <w:t>there is change in suicides from 60 or more internet users.</w:t>
      </w:r>
      <w:r w:rsidR="006E2C25" w:rsidRPr="00C1718C">
        <w:rPr>
          <w:rFonts w:ascii="Arial" w:eastAsia="Times New Roman" w:hAnsi="Arial" w:cs="Arial"/>
          <w:sz w:val="24"/>
          <w:szCs w:val="24"/>
        </w:rPr>
        <w:t xml:space="preserve"> In Asia also as the internet users increases the number of suicides also</w:t>
      </w:r>
      <w:r w:rsidR="007124EC" w:rsidRPr="00C1718C">
        <w:rPr>
          <w:rFonts w:ascii="Arial" w:eastAsia="Times New Roman" w:hAnsi="Arial" w:cs="Arial"/>
          <w:sz w:val="24"/>
          <w:szCs w:val="24"/>
        </w:rPr>
        <w:t xml:space="preserve"> </w:t>
      </w:r>
      <w:r w:rsidR="006E2C25" w:rsidRPr="00C1718C">
        <w:rPr>
          <w:rFonts w:ascii="Arial" w:eastAsia="Times New Roman" w:hAnsi="Arial" w:cs="Arial"/>
          <w:sz w:val="24"/>
          <w:szCs w:val="24"/>
        </w:rPr>
        <w:t>increases with random suicide figures in between.</w:t>
      </w:r>
      <w:r w:rsidR="00036F7C" w:rsidRPr="00C1718C">
        <w:rPr>
          <w:rFonts w:ascii="Arial" w:eastAsia="Times New Roman" w:hAnsi="Arial" w:cs="Arial"/>
          <w:sz w:val="24"/>
          <w:szCs w:val="24"/>
        </w:rPr>
        <w:t xml:space="preserve"> In Europe the trend seems to be the opposite of Asia. As the number of internet users increases, the suicide decreases. Europe seems to be more aware of technology than Asian Society, they are less affected by the usage of internet or social media. </w:t>
      </w:r>
      <w:r w:rsidR="000C521C" w:rsidRPr="00C1718C">
        <w:rPr>
          <w:rFonts w:ascii="Arial" w:eastAsia="Times New Roman" w:hAnsi="Arial" w:cs="Arial"/>
          <w:sz w:val="24"/>
          <w:szCs w:val="24"/>
        </w:rPr>
        <w:t>In case of Oceania there is no specific trend found in the data. Suicides with respect to internet usage seem to be random in this continent.</w:t>
      </w:r>
    </w:p>
    <w:p w14:paraId="77AEFDF0" w14:textId="092DACA9"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lastRenderedPageBreak/>
        <w:drawing>
          <wp:anchor distT="0" distB="0" distL="114300" distR="114300" simplePos="0" relativeHeight="251669504" behindDoc="0" locked="0" layoutInCell="1" allowOverlap="1" wp14:anchorId="67EA2D83" wp14:editId="250A23D4">
            <wp:simplePos x="0" y="0"/>
            <wp:positionH relativeFrom="margin">
              <wp:align>right</wp:align>
            </wp:positionH>
            <wp:positionV relativeFrom="paragraph">
              <wp:posOffset>6957</wp:posOffset>
            </wp:positionV>
            <wp:extent cx="2787249" cy="1470025"/>
            <wp:effectExtent l="0" t="0" r="0" b="0"/>
            <wp:wrapNone/>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87249" cy="147002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030554F1" wp14:editId="0693F630">
            <wp:extent cx="2723322" cy="1489710"/>
            <wp:effectExtent l="0" t="0" r="127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6"/>
                    <a:stretch>
                      <a:fillRect/>
                    </a:stretch>
                  </pic:blipFill>
                  <pic:spPr>
                    <a:xfrm>
                      <a:off x="0" y="0"/>
                      <a:ext cx="2755834" cy="1507495"/>
                    </a:xfrm>
                    <a:prstGeom prst="rect">
                      <a:avLst/>
                    </a:prstGeom>
                  </pic:spPr>
                </pic:pic>
              </a:graphicData>
            </a:graphic>
          </wp:inline>
        </w:drawing>
      </w:r>
      <w:r w:rsidRPr="00C1718C">
        <w:rPr>
          <w:rFonts w:ascii="Arial" w:hAnsi="Arial" w:cs="Arial"/>
          <w:noProof/>
        </w:rPr>
        <w:t xml:space="preserve"> </w:t>
      </w:r>
    </w:p>
    <w:p w14:paraId="2978B3A3" w14:textId="0929067E"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drawing>
          <wp:anchor distT="0" distB="0" distL="114300" distR="114300" simplePos="0" relativeHeight="251670528" behindDoc="0" locked="0" layoutInCell="1" allowOverlap="1" wp14:anchorId="6469D97C" wp14:editId="4E306829">
            <wp:simplePos x="0" y="0"/>
            <wp:positionH relativeFrom="margin">
              <wp:posOffset>3207026</wp:posOffset>
            </wp:positionH>
            <wp:positionV relativeFrom="paragraph">
              <wp:posOffset>6626</wp:posOffset>
            </wp:positionV>
            <wp:extent cx="2736574" cy="1563370"/>
            <wp:effectExtent l="0" t="0" r="6985" b="0"/>
            <wp:wrapNone/>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39938" cy="1565292"/>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29279417" wp14:editId="53D7D967">
            <wp:extent cx="2835965" cy="1563370"/>
            <wp:effectExtent l="0" t="0" r="2540"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38"/>
                    <a:stretch>
                      <a:fillRect/>
                    </a:stretch>
                  </pic:blipFill>
                  <pic:spPr>
                    <a:xfrm>
                      <a:off x="0" y="0"/>
                      <a:ext cx="2864392" cy="1579041"/>
                    </a:xfrm>
                    <a:prstGeom prst="rect">
                      <a:avLst/>
                    </a:prstGeom>
                  </pic:spPr>
                </pic:pic>
              </a:graphicData>
            </a:graphic>
          </wp:inline>
        </w:drawing>
      </w:r>
      <w:r w:rsidRPr="00C1718C">
        <w:rPr>
          <w:rFonts w:ascii="Arial" w:hAnsi="Arial" w:cs="Arial"/>
          <w:noProof/>
        </w:rPr>
        <w:t xml:space="preserve"> </w:t>
      </w:r>
    </w:p>
    <w:p w14:paraId="4693D59B" w14:textId="1980A240" w:rsidR="000C521C" w:rsidRDefault="006E6D0A" w:rsidP="00710264">
      <w:pPr>
        <w:spacing w:line="360" w:lineRule="auto"/>
        <w:jc w:val="both"/>
        <w:rPr>
          <w:rFonts w:ascii="Arial" w:eastAsia="Times New Roman" w:hAnsi="Arial" w:cs="Arial"/>
          <w:sz w:val="24"/>
          <w:szCs w:val="24"/>
        </w:rPr>
      </w:pPr>
      <w:r w:rsidRPr="00C1718C">
        <w:rPr>
          <w:rFonts w:ascii="Arial" w:hAnsi="Arial" w:cs="Arial"/>
          <w:noProof/>
        </w:rPr>
        <w:drawing>
          <wp:inline distT="0" distB="0" distL="0" distR="0" wp14:anchorId="0B3D06E6" wp14:editId="66D3A069">
            <wp:extent cx="2834560" cy="1583635"/>
            <wp:effectExtent l="0" t="0" r="4445"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39"/>
                    <a:stretch>
                      <a:fillRect/>
                    </a:stretch>
                  </pic:blipFill>
                  <pic:spPr>
                    <a:xfrm>
                      <a:off x="0" y="0"/>
                      <a:ext cx="2874626" cy="1606019"/>
                    </a:xfrm>
                    <a:prstGeom prst="rect">
                      <a:avLst/>
                    </a:prstGeom>
                  </pic:spPr>
                </pic:pic>
              </a:graphicData>
            </a:graphic>
          </wp:inline>
        </w:drawing>
      </w:r>
    </w:p>
    <w:p w14:paraId="20E196B0" w14:textId="68E4B32D" w:rsidR="002E79BA" w:rsidRPr="00714E23" w:rsidRDefault="002E79BA" w:rsidP="002E79B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Fig 3.</w:t>
      </w:r>
      <w:r>
        <w:rPr>
          <w:rFonts w:ascii="Arial" w:eastAsia="Times New Roman" w:hAnsi="Arial" w:cs="Arial"/>
          <w:i/>
          <w:iCs/>
          <w:sz w:val="24"/>
          <w:szCs w:val="24"/>
        </w:rPr>
        <w:t>1</w:t>
      </w:r>
      <w:r w:rsidR="00EC7142">
        <w:rPr>
          <w:rFonts w:ascii="Arial" w:eastAsia="Times New Roman" w:hAnsi="Arial" w:cs="Arial"/>
          <w:i/>
          <w:iCs/>
          <w:sz w:val="24"/>
          <w:szCs w:val="24"/>
        </w:rPr>
        <w:t>1</w:t>
      </w:r>
      <w:r w:rsidRPr="00714E23">
        <w:rPr>
          <w:rFonts w:ascii="Arial" w:eastAsia="Times New Roman" w:hAnsi="Arial" w:cs="Arial"/>
          <w:i/>
          <w:iCs/>
          <w:sz w:val="24"/>
          <w:szCs w:val="24"/>
        </w:rPr>
        <w:t xml:space="preserve"> Suicide Trend Vs </w:t>
      </w:r>
      <w:r>
        <w:rPr>
          <w:rFonts w:ascii="Arial" w:eastAsia="Times New Roman" w:hAnsi="Arial" w:cs="Arial"/>
          <w:i/>
          <w:iCs/>
          <w:sz w:val="24"/>
          <w:szCs w:val="24"/>
        </w:rPr>
        <w:t>GDP Per capita</w:t>
      </w:r>
    </w:p>
    <w:p w14:paraId="76DD3FB2" w14:textId="77777777" w:rsidR="002E79BA" w:rsidRPr="00C1718C" w:rsidRDefault="002E79BA" w:rsidP="00710264">
      <w:pPr>
        <w:spacing w:line="360" w:lineRule="auto"/>
        <w:jc w:val="both"/>
        <w:rPr>
          <w:rFonts w:ascii="Arial" w:eastAsia="Times New Roman" w:hAnsi="Arial" w:cs="Arial"/>
          <w:sz w:val="24"/>
          <w:szCs w:val="24"/>
        </w:rPr>
      </w:pPr>
    </w:p>
    <w:p w14:paraId="7A88A5B5" w14:textId="7F273685" w:rsidR="001F28DC" w:rsidRPr="00C1718C" w:rsidRDefault="001F28DC"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sz w:val="24"/>
          <w:szCs w:val="24"/>
        </w:rPr>
        <w:t xml:space="preserve">In terms of GDP Per capita, African continent does not show any trend in number of suicides. African countries are not only struggling with poverty but also with </w:t>
      </w:r>
      <w:r w:rsidR="009B1C6A" w:rsidRPr="00C1718C">
        <w:rPr>
          <w:rFonts w:ascii="Arial" w:eastAsia="Times New Roman" w:hAnsi="Arial" w:cs="Arial"/>
          <w:sz w:val="24"/>
          <w:szCs w:val="24"/>
        </w:rPr>
        <w:t>lots</w:t>
      </w:r>
      <w:r w:rsidRPr="00C1718C">
        <w:rPr>
          <w:rFonts w:ascii="Arial" w:eastAsia="Times New Roman" w:hAnsi="Arial" w:cs="Arial"/>
          <w:sz w:val="24"/>
          <w:szCs w:val="24"/>
        </w:rPr>
        <w:t xml:space="preserve"> of other basic issues like </w:t>
      </w:r>
      <w:r w:rsidR="00F803BD" w:rsidRPr="00C1718C">
        <w:rPr>
          <w:rFonts w:ascii="Arial" w:eastAsia="Times New Roman" w:hAnsi="Arial" w:cs="Arial"/>
          <w:sz w:val="24"/>
          <w:szCs w:val="24"/>
        </w:rPr>
        <w:t>food, water</w:t>
      </w:r>
      <w:sdt>
        <w:sdtPr>
          <w:rPr>
            <w:rFonts w:ascii="Arial" w:eastAsia="Times New Roman" w:hAnsi="Arial" w:cs="Arial"/>
            <w:color w:val="000000"/>
            <w:sz w:val="24"/>
            <w:szCs w:val="24"/>
          </w:rPr>
          <w:tag w:val="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
          <w:id w:val="891855406"/>
          <w:placeholder>
            <w:docPart w:val="DefaultPlaceholder_-1854013440"/>
          </w:placeholder>
        </w:sdtPr>
        <w:sdtContent>
          <w:r w:rsidR="00863E39" w:rsidRPr="00863E39">
            <w:rPr>
              <w:rFonts w:ascii="Arial" w:eastAsia="Times New Roman" w:hAnsi="Arial" w:cs="Arial"/>
              <w:color w:val="000000"/>
              <w:sz w:val="24"/>
              <w:szCs w:val="24"/>
            </w:rPr>
            <w:t>(Khanyi Mlaba, 2022)</w:t>
          </w:r>
        </w:sdtContent>
      </w:sdt>
      <w:r w:rsidR="00F803BD" w:rsidRPr="00C1718C">
        <w:rPr>
          <w:rFonts w:ascii="Arial" w:eastAsia="Times New Roman" w:hAnsi="Arial" w:cs="Arial"/>
          <w:sz w:val="24"/>
          <w:szCs w:val="24"/>
        </w:rPr>
        <w:t xml:space="preserve"> </w:t>
      </w:r>
      <w:r w:rsidR="00613110" w:rsidRPr="00C1718C">
        <w:rPr>
          <w:rFonts w:ascii="Arial" w:eastAsia="Times New Roman" w:hAnsi="Arial" w:cs="Arial"/>
          <w:sz w:val="24"/>
          <w:szCs w:val="24"/>
        </w:rPr>
        <w:t>etc.</w:t>
      </w:r>
      <w:r w:rsidR="00F803BD" w:rsidRPr="00C1718C">
        <w:rPr>
          <w:rFonts w:ascii="Arial" w:eastAsia="Times New Roman" w:hAnsi="Arial" w:cs="Arial"/>
          <w:sz w:val="24"/>
          <w:szCs w:val="24"/>
        </w:rPr>
        <w:t xml:space="preserve"> </w:t>
      </w:r>
      <w:r w:rsidR="00107FAE" w:rsidRPr="00C1718C">
        <w:rPr>
          <w:rFonts w:ascii="Arial" w:eastAsia="Times New Roman" w:hAnsi="Arial" w:cs="Arial"/>
          <w:sz w:val="24"/>
          <w:szCs w:val="24"/>
        </w:rPr>
        <w:t xml:space="preserve">Other issues Africa faces are mentioned in this article from </w:t>
      </w:r>
      <w:r w:rsidR="00C65ACD" w:rsidRPr="00C1718C">
        <w:rPr>
          <w:rFonts w:ascii="Arial" w:eastAsia="Times New Roman" w:hAnsi="Arial" w:cs="Arial"/>
          <w:sz w:val="24"/>
          <w:szCs w:val="24"/>
        </w:rPr>
        <w:t>Africa portal</w:t>
      </w:r>
      <w:r w:rsidR="00107FAE"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
          <w:id w:val="1288636657"/>
          <w:placeholder>
            <w:docPart w:val="DefaultPlaceholder_-1854013440"/>
          </w:placeholder>
        </w:sdtPr>
        <w:sdtContent>
          <w:r w:rsidR="00863E39" w:rsidRPr="00863E39">
            <w:rPr>
              <w:rFonts w:ascii="Arial" w:eastAsia="Times New Roman" w:hAnsi="Arial" w:cs="Arial"/>
              <w:color w:val="000000"/>
              <w:sz w:val="24"/>
              <w:szCs w:val="24"/>
            </w:rPr>
            <w:t>(Steven Gruzd, 2022)</w:t>
          </w:r>
        </w:sdtContent>
      </w:sdt>
      <w:r w:rsidR="00107FAE" w:rsidRPr="00C1718C">
        <w:rPr>
          <w:rFonts w:ascii="Arial" w:eastAsia="Times New Roman" w:hAnsi="Arial" w:cs="Arial"/>
          <w:color w:val="000000"/>
          <w:sz w:val="24"/>
          <w:szCs w:val="24"/>
        </w:rPr>
        <w:t>.</w:t>
      </w:r>
      <w:r w:rsidR="00BC370A" w:rsidRPr="00C1718C">
        <w:rPr>
          <w:rFonts w:ascii="Arial" w:eastAsia="Times New Roman" w:hAnsi="Arial" w:cs="Arial"/>
          <w:color w:val="000000"/>
          <w:sz w:val="24"/>
          <w:szCs w:val="24"/>
        </w:rPr>
        <w:t xml:space="preserve"> In </w:t>
      </w:r>
      <w:r w:rsidR="000F59FF" w:rsidRPr="00C1718C">
        <w:rPr>
          <w:rFonts w:ascii="Arial" w:eastAsia="Times New Roman" w:hAnsi="Arial" w:cs="Arial"/>
          <w:color w:val="000000"/>
          <w:sz w:val="24"/>
          <w:szCs w:val="24"/>
        </w:rPr>
        <w:t>American</w:t>
      </w:r>
      <w:r w:rsidR="00BC370A" w:rsidRPr="00C1718C">
        <w:rPr>
          <w:rFonts w:ascii="Arial" w:eastAsia="Times New Roman" w:hAnsi="Arial" w:cs="Arial"/>
          <w:color w:val="000000"/>
          <w:sz w:val="24"/>
          <w:szCs w:val="24"/>
        </w:rPr>
        <w:t xml:space="preserve"> continent the situation is entirely different. Suicides have a </w:t>
      </w:r>
      <w:r w:rsidR="000F59FF" w:rsidRPr="00C1718C">
        <w:rPr>
          <w:rFonts w:ascii="Arial" w:eastAsia="Times New Roman" w:hAnsi="Arial" w:cs="Arial"/>
          <w:color w:val="000000"/>
          <w:sz w:val="24"/>
          <w:szCs w:val="24"/>
        </w:rPr>
        <w:t>high influence</w:t>
      </w:r>
      <w:r w:rsidR="00BC370A" w:rsidRPr="00C1718C">
        <w:rPr>
          <w:rFonts w:ascii="Arial" w:eastAsia="Times New Roman" w:hAnsi="Arial" w:cs="Arial"/>
          <w:color w:val="000000"/>
          <w:sz w:val="24"/>
          <w:szCs w:val="24"/>
        </w:rPr>
        <w:t xml:space="preserve"> on countries with less GDP per capita. Suicides are more affected on countries having very less GDP per capita. As it increases after a certain level number of suicides seems to stay steady.</w:t>
      </w:r>
      <w:r w:rsidR="006C37AF" w:rsidRPr="00C1718C">
        <w:rPr>
          <w:rFonts w:ascii="Arial" w:eastAsia="Times New Roman" w:hAnsi="Arial" w:cs="Arial"/>
          <w:color w:val="000000"/>
          <w:sz w:val="24"/>
          <w:szCs w:val="24"/>
        </w:rPr>
        <w:t xml:space="preserve"> In America number of suicides is almost same in countries having more than twenty thousand GDP per capita.</w:t>
      </w:r>
      <w:r w:rsidR="00143A47" w:rsidRPr="00C1718C">
        <w:rPr>
          <w:rFonts w:ascii="Arial" w:eastAsia="Times New Roman" w:hAnsi="Arial" w:cs="Arial"/>
          <w:color w:val="000000"/>
          <w:sz w:val="24"/>
          <w:szCs w:val="24"/>
        </w:rPr>
        <w:t xml:space="preserve"> In Asia suicides have an increasing trend with respect to increase in GDP per </w:t>
      </w:r>
      <w:r w:rsidR="00143A47" w:rsidRPr="00C1718C">
        <w:rPr>
          <w:rFonts w:ascii="Arial" w:eastAsia="Times New Roman" w:hAnsi="Arial" w:cs="Arial"/>
          <w:color w:val="000000"/>
          <w:sz w:val="24"/>
          <w:szCs w:val="24"/>
        </w:rPr>
        <w:lastRenderedPageBreak/>
        <w:t xml:space="preserve">capita. </w:t>
      </w:r>
      <w:r w:rsidR="00827717" w:rsidRPr="00C1718C">
        <w:rPr>
          <w:rFonts w:ascii="Arial" w:eastAsia="Times New Roman" w:hAnsi="Arial" w:cs="Arial"/>
          <w:color w:val="000000"/>
          <w:sz w:val="24"/>
          <w:szCs w:val="24"/>
        </w:rPr>
        <w:t xml:space="preserve">It is understood that people living in countries with high GDP per capita in Asia could be facing more issues compared to the less GDP countries. Countries like India millions of farmers in different states living peaceful life doing farming and day labor jobs </w:t>
      </w:r>
      <w:r w:rsidR="00E04E8E" w:rsidRPr="00C1718C">
        <w:rPr>
          <w:rFonts w:ascii="Arial" w:eastAsia="Times New Roman" w:hAnsi="Arial" w:cs="Arial"/>
          <w:color w:val="000000"/>
          <w:sz w:val="24"/>
          <w:szCs w:val="24"/>
        </w:rPr>
        <w:t>happier</w:t>
      </w:r>
      <w:r w:rsidR="00827717" w:rsidRPr="00C1718C">
        <w:rPr>
          <w:rFonts w:ascii="Arial" w:eastAsia="Times New Roman" w:hAnsi="Arial" w:cs="Arial"/>
          <w:color w:val="000000"/>
          <w:sz w:val="24"/>
          <w:szCs w:val="24"/>
        </w:rPr>
        <w:t xml:space="preserve"> than the people with high income living in cities struggling to maintain the expectation of highly developed </w:t>
      </w:r>
      <w:r w:rsidR="00F3190A" w:rsidRPr="00C1718C">
        <w:rPr>
          <w:rFonts w:ascii="Arial" w:eastAsia="Times New Roman" w:hAnsi="Arial" w:cs="Arial"/>
          <w:color w:val="000000"/>
          <w:sz w:val="24"/>
          <w:szCs w:val="24"/>
        </w:rPr>
        <w:t>rich</w:t>
      </w:r>
      <w:r w:rsidR="00827717" w:rsidRPr="00C1718C">
        <w:rPr>
          <w:rFonts w:ascii="Arial" w:eastAsia="Times New Roman" w:hAnsi="Arial" w:cs="Arial"/>
          <w:color w:val="000000"/>
          <w:sz w:val="24"/>
          <w:szCs w:val="24"/>
        </w:rPr>
        <w:t xml:space="preserve"> people</w:t>
      </w:r>
      <w:r w:rsidR="000F5670"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
          <w:id w:val="-232470864"/>
          <w:placeholder>
            <w:docPart w:val="DefaultPlaceholder_-1854013440"/>
          </w:placeholder>
        </w:sdtPr>
        <w:sdtContent>
          <w:r w:rsidR="00863E39" w:rsidRPr="00863E39">
            <w:rPr>
              <w:rFonts w:ascii="Arial" w:eastAsia="Times New Roman" w:hAnsi="Arial" w:cs="Arial"/>
              <w:color w:val="000000"/>
              <w:sz w:val="24"/>
              <w:szCs w:val="24"/>
            </w:rPr>
            <w:t>(David Hurst, 2021)</w:t>
          </w:r>
        </w:sdtContent>
      </w:sdt>
      <w:r w:rsidR="00827717" w:rsidRPr="00C1718C">
        <w:rPr>
          <w:rFonts w:ascii="Arial" w:eastAsia="Times New Roman" w:hAnsi="Arial" w:cs="Arial"/>
          <w:color w:val="000000"/>
          <w:sz w:val="24"/>
          <w:szCs w:val="24"/>
        </w:rPr>
        <w:t>.</w:t>
      </w:r>
      <w:r w:rsidR="005039E7" w:rsidRPr="00C1718C">
        <w:rPr>
          <w:rFonts w:ascii="Arial" w:eastAsia="Times New Roman" w:hAnsi="Arial" w:cs="Arial"/>
          <w:color w:val="000000"/>
          <w:sz w:val="24"/>
          <w:szCs w:val="24"/>
        </w:rPr>
        <w:t xml:space="preserve"> Situation in Europe is quite different from Asian continent. Number of suicides are more in countries with less than fifty thousand GDP Per capita. As a highly developed society, to live a happy and peaceful life a high GDP Per capita is required for any country. </w:t>
      </w:r>
      <w:r w:rsidR="00887A4E" w:rsidRPr="00C1718C">
        <w:rPr>
          <w:rFonts w:ascii="Arial" w:eastAsia="Times New Roman" w:hAnsi="Arial" w:cs="Arial"/>
          <w:color w:val="000000"/>
          <w:sz w:val="24"/>
          <w:szCs w:val="24"/>
        </w:rPr>
        <w:t xml:space="preserve">This shows that authorities in health sector </w:t>
      </w:r>
      <w:r w:rsidR="000C0710" w:rsidRPr="00C1718C">
        <w:rPr>
          <w:rFonts w:ascii="Arial" w:eastAsia="Times New Roman" w:hAnsi="Arial" w:cs="Arial"/>
          <w:color w:val="000000"/>
          <w:sz w:val="24"/>
          <w:szCs w:val="24"/>
        </w:rPr>
        <w:t>must</w:t>
      </w:r>
      <w:r w:rsidR="00887A4E" w:rsidRPr="00C1718C">
        <w:rPr>
          <w:rFonts w:ascii="Arial" w:eastAsia="Times New Roman" w:hAnsi="Arial" w:cs="Arial"/>
          <w:color w:val="000000"/>
          <w:sz w:val="24"/>
          <w:szCs w:val="24"/>
        </w:rPr>
        <w:t xml:space="preserve"> provide more focus on countries with less GDP Per capita </w:t>
      </w:r>
      <w:r w:rsidR="00A614CC" w:rsidRPr="00C1718C">
        <w:rPr>
          <w:rFonts w:ascii="Arial" w:eastAsia="Times New Roman" w:hAnsi="Arial" w:cs="Arial"/>
          <w:color w:val="000000"/>
          <w:sz w:val="24"/>
          <w:szCs w:val="24"/>
        </w:rPr>
        <w:t>to</w:t>
      </w:r>
      <w:r w:rsidR="00887A4E" w:rsidRPr="00C1718C">
        <w:rPr>
          <w:rFonts w:ascii="Arial" w:eastAsia="Times New Roman" w:hAnsi="Arial" w:cs="Arial"/>
          <w:color w:val="000000"/>
          <w:sz w:val="24"/>
          <w:szCs w:val="24"/>
        </w:rPr>
        <w:t xml:space="preserve"> control this situation.</w:t>
      </w:r>
      <w:r w:rsidR="00B277D4" w:rsidRPr="00C1718C">
        <w:rPr>
          <w:rFonts w:ascii="Arial" w:eastAsia="Times New Roman" w:hAnsi="Arial" w:cs="Arial"/>
          <w:color w:val="000000"/>
          <w:sz w:val="24"/>
          <w:szCs w:val="24"/>
        </w:rPr>
        <w:t xml:space="preserve"> Countries like Russia, Ukraine and Hungary are the best example of this struggle</w:t>
      </w:r>
      <w:r w:rsidR="00822517" w:rsidRPr="00C1718C">
        <w:rPr>
          <w:rFonts w:ascii="Arial" w:eastAsia="Times New Roman" w:hAnsi="Arial" w:cs="Arial"/>
          <w:color w:val="000000"/>
          <w:sz w:val="24"/>
          <w:szCs w:val="24"/>
        </w:rPr>
        <w:t xml:space="preserve"> that</w:t>
      </w:r>
      <w:r w:rsidR="00B277D4" w:rsidRPr="00C1718C">
        <w:rPr>
          <w:rFonts w:ascii="Arial" w:eastAsia="Times New Roman" w:hAnsi="Arial" w:cs="Arial"/>
          <w:color w:val="000000"/>
          <w:sz w:val="24"/>
          <w:szCs w:val="24"/>
        </w:rPr>
        <w:t xml:space="preserve"> Europe </w:t>
      </w:r>
      <w:r w:rsidR="00FA608B" w:rsidRPr="00C1718C">
        <w:rPr>
          <w:rFonts w:ascii="Arial" w:eastAsia="Times New Roman" w:hAnsi="Arial" w:cs="Arial"/>
          <w:color w:val="000000"/>
          <w:sz w:val="24"/>
          <w:szCs w:val="24"/>
        </w:rPr>
        <w:t>carries</w:t>
      </w:r>
      <w:r w:rsidR="00822517" w:rsidRPr="00C1718C">
        <w:rPr>
          <w:rFonts w:ascii="Arial" w:eastAsia="Times New Roman" w:hAnsi="Arial" w:cs="Arial"/>
          <w:color w:val="000000"/>
          <w:sz w:val="24"/>
          <w:szCs w:val="24"/>
        </w:rPr>
        <w:t xml:space="preserve"> since early </w:t>
      </w:r>
      <w:r w:rsidR="00322A31" w:rsidRPr="00C1718C">
        <w:rPr>
          <w:rFonts w:ascii="Arial" w:eastAsia="Times New Roman" w:hAnsi="Arial" w:cs="Arial"/>
          <w:color w:val="000000"/>
          <w:sz w:val="24"/>
          <w:szCs w:val="24"/>
        </w:rPr>
        <w:t>nineties</w:t>
      </w:r>
      <w:r w:rsidR="00FA608B" w:rsidRPr="00C1718C">
        <w:rPr>
          <w:rFonts w:ascii="Arial" w:eastAsia="Times New Roman" w:hAnsi="Arial" w:cs="Arial"/>
          <w:color w:val="000000"/>
          <w:sz w:val="24"/>
          <w:szCs w:val="24"/>
        </w:rPr>
        <w:t>.</w:t>
      </w:r>
      <w:r w:rsidR="00987C71" w:rsidRPr="00C1718C">
        <w:rPr>
          <w:rFonts w:ascii="Arial" w:eastAsia="Times New Roman" w:hAnsi="Arial" w:cs="Arial"/>
          <w:color w:val="000000"/>
          <w:sz w:val="24"/>
          <w:szCs w:val="24"/>
        </w:rPr>
        <w:t xml:space="preserve"> Oceania shows a slightly increase in the suicides as the GDP Per capita increases. </w:t>
      </w:r>
    </w:p>
    <w:p w14:paraId="1009AA8A" w14:textId="0594F8FA" w:rsidR="00217923" w:rsidRPr="00C1718C" w:rsidRDefault="00217923"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color w:val="000000"/>
          <w:sz w:val="24"/>
          <w:szCs w:val="24"/>
        </w:rPr>
        <w:t xml:space="preserve">It is interesting to see from above observations how suicides varied in different continents with respect to their GDP per capita. Also, the trends can be different in different continents. This is due to the socio-economic changes </w:t>
      </w:r>
      <w:r w:rsidR="00BA53BD" w:rsidRPr="00C1718C">
        <w:rPr>
          <w:rFonts w:ascii="Arial" w:eastAsia="Times New Roman" w:hAnsi="Arial" w:cs="Arial"/>
          <w:color w:val="000000"/>
          <w:sz w:val="24"/>
          <w:szCs w:val="24"/>
        </w:rPr>
        <w:t>affecting the people in each country slightly different</w:t>
      </w:r>
      <w:r w:rsidR="00D35D0B" w:rsidRPr="00C1718C">
        <w:rPr>
          <w:rFonts w:ascii="Arial" w:eastAsia="Times New Roman" w:hAnsi="Arial" w:cs="Arial"/>
          <w:color w:val="000000"/>
          <w:sz w:val="24"/>
          <w:szCs w:val="24"/>
        </w:rPr>
        <w:t xml:space="preserve"> in each continent</w:t>
      </w:r>
      <w:r w:rsidR="00BA53BD" w:rsidRPr="00C1718C">
        <w:rPr>
          <w:rFonts w:ascii="Arial" w:eastAsia="Times New Roman" w:hAnsi="Arial" w:cs="Arial"/>
          <w:color w:val="000000"/>
          <w:sz w:val="24"/>
          <w:szCs w:val="24"/>
        </w:rPr>
        <w:t>.</w:t>
      </w:r>
    </w:p>
    <w:p w14:paraId="4F58CA27" w14:textId="77777777" w:rsidR="00822517" w:rsidRPr="00C1718C" w:rsidRDefault="00822517" w:rsidP="00710264">
      <w:pPr>
        <w:spacing w:line="360" w:lineRule="auto"/>
        <w:jc w:val="both"/>
        <w:rPr>
          <w:rFonts w:ascii="Arial" w:eastAsia="Times New Roman" w:hAnsi="Arial" w:cs="Arial"/>
          <w:sz w:val="24"/>
          <w:szCs w:val="24"/>
        </w:rPr>
      </w:pPr>
    </w:p>
    <w:p w14:paraId="08177A6D" w14:textId="77777777" w:rsidR="00F72438" w:rsidRDefault="004B743D" w:rsidP="00DC1C60">
      <w:pPr>
        <w:autoSpaceDE w:val="0"/>
        <w:autoSpaceDN w:val="0"/>
        <w:adjustRightInd w:val="0"/>
        <w:spacing w:after="0" w:line="360" w:lineRule="auto"/>
        <w:rPr>
          <w:rFonts w:ascii="Arial" w:hAnsi="Arial" w:cs="Arial"/>
          <w:b/>
          <w:bCs/>
          <w:sz w:val="36"/>
          <w:szCs w:val="36"/>
        </w:rPr>
      </w:pPr>
      <w:r w:rsidRPr="003B31CD">
        <w:rPr>
          <w:rFonts w:ascii="Arial" w:hAnsi="Arial" w:cs="Arial"/>
          <w:b/>
          <w:bCs/>
          <w:sz w:val="36"/>
          <w:szCs w:val="36"/>
        </w:rPr>
        <w:t>Chapter 4</w:t>
      </w:r>
    </w:p>
    <w:p w14:paraId="79503B1F" w14:textId="350928EF" w:rsidR="00F72438" w:rsidRPr="003B31CD" w:rsidRDefault="004B743D" w:rsidP="00DC1C60">
      <w:pPr>
        <w:autoSpaceDE w:val="0"/>
        <w:autoSpaceDN w:val="0"/>
        <w:adjustRightInd w:val="0"/>
        <w:spacing w:after="0" w:line="360" w:lineRule="auto"/>
        <w:rPr>
          <w:rFonts w:ascii="Arial" w:hAnsi="Arial" w:cs="Arial"/>
          <w:b/>
          <w:bCs/>
          <w:sz w:val="32"/>
          <w:szCs w:val="32"/>
        </w:rPr>
      </w:pPr>
      <w:r w:rsidRPr="003B31CD">
        <w:rPr>
          <w:rFonts w:ascii="Arial" w:hAnsi="Arial" w:cs="Arial"/>
          <w:b/>
          <w:bCs/>
          <w:sz w:val="32"/>
          <w:szCs w:val="32"/>
        </w:rPr>
        <w:t>Design and Implementation</w:t>
      </w:r>
    </w:p>
    <w:p w14:paraId="1CC8A920" w14:textId="0B1FB5A9" w:rsidR="004B743D" w:rsidRPr="003B31CD" w:rsidRDefault="004E458F" w:rsidP="00DC1C60">
      <w:pPr>
        <w:spacing w:line="360" w:lineRule="auto"/>
        <w:jc w:val="both"/>
        <w:rPr>
          <w:rFonts w:ascii="Arial" w:hAnsi="Arial" w:cs="Arial"/>
          <w:b/>
          <w:bCs/>
          <w:sz w:val="28"/>
          <w:szCs w:val="28"/>
        </w:rPr>
      </w:pPr>
      <w:r w:rsidRPr="003B31CD">
        <w:rPr>
          <w:rFonts w:ascii="Arial" w:hAnsi="Arial" w:cs="Arial"/>
          <w:b/>
          <w:bCs/>
          <w:sz w:val="28"/>
          <w:szCs w:val="28"/>
        </w:rPr>
        <w:t xml:space="preserve">4.1 </w:t>
      </w:r>
      <w:r w:rsidR="004317EE" w:rsidRPr="003B31CD">
        <w:rPr>
          <w:rFonts w:ascii="Arial" w:hAnsi="Arial" w:cs="Arial"/>
          <w:b/>
          <w:bCs/>
          <w:sz w:val="28"/>
          <w:szCs w:val="28"/>
        </w:rPr>
        <w:t xml:space="preserve">Database </w:t>
      </w:r>
      <w:r w:rsidR="003E28ED" w:rsidRPr="003B31CD">
        <w:rPr>
          <w:rFonts w:ascii="Arial" w:hAnsi="Arial" w:cs="Arial"/>
          <w:b/>
          <w:bCs/>
          <w:sz w:val="28"/>
          <w:szCs w:val="28"/>
        </w:rPr>
        <w:t>design</w:t>
      </w:r>
      <w:r w:rsidR="004317EE" w:rsidRPr="003B31CD">
        <w:rPr>
          <w:rFonts w:ascii="Arial" w:hAnsi="Arial" w:cs="Arial"/>
          <w:b/>
          <w:bCs/>
          <w:sz w:val="28"/>
          <w:szCs w:val="28"/>
        </w:rPr>
        <w:t xml:space="preserve"> and Migration</w:t>
      </w:r>
    </w:p>
    <w:p w14:paraId="2573D945" w14:textId="5F546A8C" w:rsidR="00C40D57" w:rsidRPr="00C1718C" w:rsidRDefault="00C40D57" w:rsidP="00DC1C60">
      <w:pPr>
        <w:spacing w:line="360" w:lineRule="auto"/>
        <w:jc w:val="both"/>
        <w:rPr>
          <w:rFonts w:ascii="Arial" w:hAnsi="Arial" w:cs="Arial"/>
          <w:sz w:val="24"/>
          <w:szCs w:val="24"/>
        </w:rPr>
      </w:pPr>
      <w:r w:rsidRPr="00C1718C">
        <w:rPr>
          <w:rFonts w:ascii="Arial" w:hAnsi="Arial" w:cs="Arial"/>
          <w:sz w:val="24"/>
          <w:szCs w:val="24"/>
        </w:rPr>
        <w:t xml:space="preserve">For running python </w:t>
      </w:r>
      <w:r w:rsidR="00365EA1" w:rsidRPr="00C1718C">
        <w:rPr>
          <w:rFonts w:ascii="Arial" w:hAnsi="Arial" w:cs="Arial"/>
          <w:sz w:val="24"/>
          <w:szCs w:val="24"/>
        </w:rPr>
        <w:t>packages and</w:t>
      </w:r>
      <w:r w:rsidR="00476690" w:rsidRPr="00C1718C">
        <w:rPr>
          <w:rFonts w:ascii="Arial" w:hAnsi="Arial" w:cs="Arial"/>
          <w:sz w:val="24"/>
          <w:szCs w:val="24"/>
        </w:rPr>
        <w:t xml:space="preserve"> preparing the server ready new VPS package has been purchased from Mochahost. </w:t>
      </w:r>
      <w:r w:rsidR="00BF608E" w:rsidRPr="00C1718C">
        <w:rPr>
          <w:rFonts w:ascii="Arial" w:hAnsi="Arial" w:cs="Arial"/>
          <w:sz w:val="24"/>
          <w:szCs w:val="24"/>
        </w:rPr>
        <w:t>p</w:t>
      </w:r>
      <w:r w:rsidR="00852BA0" w:rsidRPr="00C1718C">
        <w:rPr>
          <w:rFonts w:ascii="Arial" w:hAnsi="Arial" w:cs="Arial"/>
          <w:sz w:val="24"/>
          <w:szCs w:val="24"/>
        </w:rPr>
        <w:t xml:space="preserve">ip dash packages </w:t>
      </w:r>
      <w:r w:rsidR="00C4092D" w:rsidRPr="00C1718C">
        <w:rPr>
          <w:rFonts w:ascii="Arial" w:hAnsi="Arial" w:cs="Arial"/>
          <w:sz w:val="24"/>
          <w:szCs w:val="24"/>
        </w:rPr>
        <w:t>have</w:t>
      </w:r>
      <w:r w:rsidR="00852BA0" w:rsidRPr="00C1718C">
        <w:rPr>
          <w:rFonts w:ascii="Arial" w:hAnsi="Arial" w:cs="Arial"/>
          <w:sz w:val="24"/>
          <w:szCs w:val="24"/>
        </w:rPr>
        <w:t xml:space="preserve"> been installed on the server.</w:t>
      </w:r>
      <w:r w:rsidR="00A206AE" w:rsidRPr="00C1718C">
        <w:rPr>
          <w:rFonts w:ascii="Arial" w:hAnsi="Arial" w:cs="Arial"/>
          <w:sz w:val="24"/>
          <w:szCs w:val="24"/>
        </w:rPr>
        <w:t xml:space="preserve"> Initially small bits of code </w:t>
      </w:r>
      <w:r w:rsidR="00C4092D" w:rsidRPr="00C1718C">
        <w:rPr>
          <w:rFonts w:ascii="Arial" w:hAnsi="Arial" w:cs="Arial"/>
          <w:sz w:val="24"/>
          <w:szCs w:val="24"/>
        </w:rPr>
        <w:t>have</w:t>
      </w:r>
      <w:r w:rsidR="00A206AE" w:rsidRPr="00C1718C">
        <w:rPr>
          <w:rFonts w:ascii="Arial" w:hAnsi="Arial" w:cs="Arial"/>
          <w:sz w:val="24"/>
          <w:szCs w:val="24"/>
        </w:rPr>
        <w:t xml:space="preserve"> been written on the local machine inside Jupyter notebook. </w:t>
      </w:r>
      <w:r w:rsidR="005C4456" w:rsidRPr="00C1718C">
        <w:rPr>
          <w:rFonts w:ascii="Arial" w:hAnsi="Arial" w:cs="Arial"/>
          <w:sz w:val="24"/>
          <w:szCs w:val="24"/>
        </w:rPr>
        <w:t>XAMPP has been also installed on the machin</w:t>
      </w:r>
      <w:r w:rsidR="004A29A1" w:rsidRPr="00C1718C">
        <w:rPr>
          <w:rFonts w:ascii="Arial" w:hAnsi="Arial" w:cs="Arial"/>
          <w:sz w:val="24"/>
          <w:szCs w:val="24"/>
        </w:rPr>
        <w:t>e to facilitate Maria DB. Using command prompt csv files have been uploaded to the dkit database.</w:t>
      </w:r>
      <w:r w:rsidR="00EA4485" w:rsidRPr="00C1718C">
        <w:rPr>
          <w:rFonts w:ascii="Arial" w:hAnsi="Arial" w:cs="Arial"/>
          <w:sz w:val="24"/>
          <w:szCs w:val="24"/>
        </w:rPr>
        <w:t xml:space="preserve"> </w:t>
      </w:r>
      <w:r w:rsidR="00E5588A" w:rsidRPr="00C1718C">
        <w:rPr>
          <w:rFonts w:ascii="Arial" w:hAnsi="Arial" w:cs="Arial"/>
          <w:sz w:val="24"/>
          <w:szCs w:val="24"/>
        </w:rPr>
        <w:t>Using SQL ‘LOAD DATA LOCAL INFILE’ commands</w:t>
      </w:r>
      <w:r w:rsidR="00EA4485" w:rsidRPr="00C1718C">
        <w:rPr>
          <w:rFonts w:ascii="Arial" w:hAnsi="Arial" w:cs="Arial"/>
          <w:sz w:val="24"/>
          <w:szCs w:val="24"/>
        </w:rPr>
        <w:t xml:space="preserve"> command has been run </w:t>
      </w:r>
      <w:r w:rsidR="00F0112F" w:rsidRPr="00C1718C">
        <w:rPr>
          <w:rFonts w:ascii="Arial" w:hAnsi="Arial" w:cs="Arial"/>
          <w:sz w:val="24"/>
          <w:szCs w:val="24"/>
        </w:rPr>
        <w:t>in order</w:t>
      </w:r>
      <w:r w:rsidR="00EA4485" w:rsidRPr="00C1718C">
        <w:rPr>
          <w:rFonts w:ascii="Arial" w:hAnsi="Arial" w:cs="Arial"/>
          <w:sz w:val="24"/>
          <w:szCs w:val="24"/>
        </w:rPr>
        <w:t xml:space="preserve"> to get he data which is produced by the data_maker.py file inside the suicide_dash_app folder.</w:t>
      </w:r>
    </w:p>
    <w:p w14:paraId="448870B3" w14:textId="028C7B76" w:rsidR="009B66F3" w:rsidRPr="00C1718C" w:rsidRDefault="009B66F3" w:rsidP="009B66F3">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40"/>
                    <a:stretch>
                      <a:fillRect/>
                    </a:stretch>
                  </pic:blipFill>
                  <pic:spPr>
                    <a:xfrm>
                      <a:off x="0" y="0"/>
                      <a:ext cx="4299354" cy="2341453"/>
                    </a:xfrm>
                    <a:prstGeom prst="rect">
                      <a:avLst/>
                    </a:prstGeom>
                  </pic:spPr>
                </pic:pic>
              </a:graphicData>
            </a:graphic>
          </wp:inline>
        </w:drawing>
      </w:r>
    </w:p>
    <w:p w14:paraId="03C29581" w14:textId="7CE70755" w:rsidR="000E602F" w:rsidRPr="00C1718C" w:rsidRDefault="00960055" w:rsidP="0032542D">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DB2811">
        <w:rPr>
          <w:rFonts w:ascii="Arial" w:eastAsia="Times New Roman" w:hAnsi="Arial" w:cs="Arial"/>
          <w:b/>
          <w:bCs/>
          <w:i/>
          <w:iCs/>
          <w:sz w:val="24"/>
          <w:szCs w:val="24"/>
        </w:rPr>
        <w:t>4.1</w:t>
      </w:r>
      <w:r w:rsidRPr="00C1718C">
        <w:rPr>
          <w:rFonts w:ascii="Arial" w:eastAsia="Times New Roman" w:hAnsi="Arial" w:cs="Arial"/>
          <w:i/>
          <w:iCs/>
          <w:sz w:val="24"/>
          <w:szCs w:val="24"/>
        </w:rPr>
        <w:t xml:space="preserve"> </w:t>
      </w:r>
      <w:r w:rsidR="0032542D" w:rsidRPr="00C1718C">
        <w:rPr>
          <w:rFonts w:ascii="Arial" w:eastAsia="Times New Roman" w:hAnsi="Arial" w:cs="Arial"/>
          <w:i/>
          <w:iCs/>
          <w:sz w:val="24"/>
          <w:szCs w:val="24"/>
        </w:rPr>
        <w:t xml:space="preserve">Cpanel Home Page </w:t>
      </w:r>
    </w:p>
    <w:p w14:paraId="1EAA96D9" w14:textId="1A4E7048" w:rsidR="000E602F" w:rsidRPr="00C1718C" w:rsidRDefault="002A200F" w:rsidP="000E602F">
      <w:pPr>
        <w:spacing w:line="360" w:lineRule="auto"/>
        <w:jc w:val="both"/>
        <w:rPr>
          <w:rFonts w:ascii="Arial" w:hAnsi="Arial" w:cs="Arial"/>
          <w:b/>
          <w:bCs/>
          <w:sz w:val="32"/>
          <w:szCs w:val="32"/>
        </w:rPr>
      </w:pPr>
      <w:r w:rsidRPr="00C1718C">
        <w:rPr>
          <w:rFonts w:ascii="Arial" w:hAnsi="Arial" w:cs="Arial"/>
          <w:b/>
          <w:bCs/>
          <w:sz w:val="32"/>
          <w:szCs w:val="32"/>
        </w:rPr>
        <w:t xml:space="preserve">4.2 </w:t>
      </w:r>
      <w:r w:rsidR="000E602F" w:rsidRPr="00C1718C">
        <w:rPr>
          <w:rFonts w:ascii="Arial" w:hAnsi="Arial" w:cs="Arial"/>
          <w:b/>
          <w:bCs/>
          <w:sz w:val="32"/>
          <w:szCs w:val="32"/>
        </w:rPr>
        <w:t>SSH Access and Putty Configuration</w:t>
      </w:r>
    </w:p>
    <w:p w14:paraId="0747970A" w14:textId="70A0FE93" w:rsidR="007322C2" w:rsidRPr="00C1718C" w:rsidRDefault="008D345A" w:rsidP="004B743D">
      <w:pPr>
        <w:spacing w:line="360" w:lineRule="auto"/>
        <w:jc w:val="both"/>
        <w:rPr>
          <w:rFonts w:ascii="Arial" w:eastAsia="Times New Roman" w:hAnsi="Arial" w:cs="Arial"/>
          <w:sz w:val="24"/>
          <w:szCs w:val="24"/>
        </w:rPr>
      </w:pPr>
      <w:r w:rsidRPr="00C1718C">
        <w:rPr>
          <w:rFonts w:ascii="Arial" w:eastAsia="Times New Roman" w:hAnsi="Arial" w:cs="Arial"/>
          <w:sz w:val="24"/>
          <w:szCs w:val="24"/>
        </w:rPr>
        <w:t>In order</w:t>
      </w:r>
      <w:r w:rsidR="000E602F" w:rsidRPr="00C1718C">
        <w:rPr>
          <w:rFonts w:ascii="Arial" w:eastAsia="Times New Roman" w:hAnsi="Arial" w:cs="Arial"/>
          <w:sz w:val="24"/>
          <w:szCs w:val="24"/>
        </w:rPr>
        <w:t xml:space="preserve"> to use the SSH access</w:t>
      </w:r>
      <w:r w:rsidR="00D902CC" w:rsidRPr="00C1718C">
        <w:rPr>
          <w:rFonts w:ascii="Arial" w:eastAsia="Times New Roman" w:hAnsi="Arial" w:cs="Arial"/>
          <w:sz w:val="24"/>
          <w:szCs w:val="24"/>
        </w:rPr>
        <w:t xml:space="preserve"> time to time, putty configuration was required. Data architecture skills need to be used to configure or prepare the server. </w:t>
      </w:r>
      <w:r w:rsidRPr="00C1718C">
        <w:rPr>
          <w:rFonts w:ascii="Arial" w:eastAsia="Times New Roman" w:hAnsi="Arial" w:cs="Arial"/>
          <w:sz w:val="24"/>
          <w:szCs w:val="24"/>
        </w:rPr>
        <w:t>cPanel’s</w:t>
      </w:r>
      <w:r w:rsidR="00D902CC" w:rsidRPr="00C1718C">
        <w:rPr>
          <w:rFonts w:ascii="Arial" w:eastAsia="Times New Roman" w:hAnsi="Arial" w:cs="Arial"/>
          <w:sz w:val="24"/>
          <w:szCs w:val="24"/>
        </w:rPr>
        <w:t xml:space="preserve"> official documentation</w:t>
      </w:r>
      <w:r w:rsidR="00D902CC"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863E39" w:rsidRPr="00863E39">
            <w:rPr>
              <w:rFonts w:ascii="Arial" w:eastAsia="Times New Roman" w:hAnsi="Arial" w:cs="Arial"/>
              <w:color w:val="000000"/>
            </w:rPr>
            <w:t>(2021)</w:t>
          </w:r>
        </w:sdtContent>
      </w:sdt>
      <w:r w:rsidR="00D902CC" w:rsidRPr="00C1718C">
        <w:rPr>
          <w:rFonts w:ascii="Arial" w:eastAsia="Times New Roman" w:hAnsi="Arial" w:cs="Arial"/>
          <w:sz w:val="24"/>
          <w:szCs w:val="24"/>
        </w:rPr>
        <w:t xml:space="preserve"> can be checked  to get </w:t>
      </w:r>
      <w:r w:rsidR="00711497" w:rsidRPr="00C1718C">
        <w:rPr>
          <w:rFonts w:ascii="Arial" w:eastAsia="Times New Roman" w:hAnsi="Arial" w:cs="Arial"/>
          <w:sz w:val="24"/>
          <w:szCs w:val="24"/>
        </w:rPr>
        <w:t>details on preparation of the server.</w:t>
      </w:r>
    </w:p>
    <w:p w14:paraId="6BF0EE08" w14:textId="0380E753" w:rsidR="00852BA0" w:rsidRPr="00C1718C" w:rsidRDefault="00852BA0" w:rsidP="00852BA0">
      <w:pPr>
        <w:spacing w:line="360" w:lineRule="auto"/>
        <w:jc w:val="center"/>
        <w:rPr>
          <w:rFonts w:ascii="Arial" w:hAnsi="Arial" w:cs="Arial"/>
          <w:sz w:val="24"/>
          <w:szCs w:val="24"/>
        </w:rPr>
      </w:pPr>
      <w:r w:rsidRPr="00C1718C">
        <w:rPr>
          <w:rFonts w:ascii="Arial" w:hAnsi="Arial" w:cs="Arial"/>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1"/>
                    <a:stretch>
                      <a:fillRect/>
                    </a:stretch>
                  </pic:blipFill>
                  <pic:spPr>
                    <a:xfrm>
                      <a:off x="0" y="0"/>
                      <a:ext cx="4307332" cy="2421493"/>
                    </a:xfrm>
                    <a:prstGeom prst="rect">
                      <a:avLst/>
                    </a:prstGeom>
                  </pic:spPr>
                </pic:pic>
              </a:graphicData>
            </a:graphic>
          </wp:inline>
        </w:drawing>
      </w:r>
    </w:p>
    <w:p w14:paraId="7058FDC1" w14:textId="773065C5" w:rsidR="00562409" w:rsidRPr="00913C48" w:rsidRDefault="00AC57FD" w:rsidP="00562409">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 xml:space="preserve">Fig </w:t>
      </w:r>
      <w:r w:rsidR="00913C48" w:rsidRPr="00913C48">
        <w:rPr>
          <w:rFonts w:ascii="Arial" w:eastAsia="Times New Roman" w:hAnsi="Arial" w:cs="Arial"/>
          <w:i/>
          <w:iCs/>
          <w:sz w:val="24"/>
          <w:szCs w:val="24"/>
        </w:rPr>
        <w:t>4.2</w:t>
      </w:r>
      <w:r w:rsidRPr="00913C48">
        <w:rPr>
          <w:rFonts w:ascii="Arial" w:hAnsi="Arial" w:cs="Arial"/>
          <w:noProof/>
        </w:rPr>
        <w:t xml:space="preserve"> </w:t>
      </w:r>
      <w:r w:rsidR="00562409" w:rsidRPr="00913C48">
        <w:rPr>
          <w:rFonts w:ascii="Arial" w:hAnsi="Arial" w:cs="Arial"/>
          <w:i/>
          <w:iCs/>
          <w:noProof/>
        </w:rPr>
        <w:t xml:space="preserve">SSH access </w:t>
      </w:r>
      <w:r w:rsidR="00937C08" w:rsidRPr="00913C48">
        <w:rPr>
          <w:rFonts w:ascii="Arial" w:hAnsi="Arial" w:cs="Arial"/>
          <w:i/>
          <w:iCs/>
          <w:noProof/>
        </w:rPr>
        <w:t>to the server and files in the dash app</w:t>
      </w:r>
    </w:p>
    <w:p w14:paraId="1F9D4FE2" w14:textId="3EAB91F4" w:rsidR="00760812" w:rsidRPr="00C1718C" w:rsidRDefault="009B32D9" w:rsidP="00760812">
      <w:pPr>
        <w:spacing w:line="360" w:lineRule="auto"/>
        <w:jc w:val="both"/>
        <w:rPr>
          <w:rFonts w:ascii="Arial" w:hAnsi="Arial" w:cs="Arial"/>
          <w:b/>
          <w:bCs/>
          <w:sz w:val="32"/>
          <w:szCs w:val="32"/>
        </w:rPr>
      </w:pPr>
      <w:r w:rsidRPr="00C1718C">
        <w:rPr>
          <w:rFonts w:ascii="Arial" w:hAnsi="Arial" w:cs="Arial"/>
          <w:b/>
          <w:bCs/>
          <w:sz w:val="32"/>
          <w:szCs w:val="32"/>
        </w:rPr>
        <w:t xml:space="preserve">4.3 </w:t>
      </w:r>
      <w:r w:rsidR="00411DD9" w:rsidRPr="00C1718C">
        <w:rPr>
          <w:rFonts w:ascii="Arial" w:hAnsi="Arial" w:cs="Arial"/>
          <w:b/>
          <w:bCs/>
          <w:sz w:val="32"/>
          <w:szCs w:val="32"/>
        </w:rPr>
        <w:t>DB Schema</w:t>
      </w:r>
      <w:r w:rsidR="009D78D6" w:rsidRPr="00C1718C">
        <w:rPr>
          <w:rFonts w:ascii="Arial" w:hAnsi="Arial" w:cs="Arial"/>
          <w:b/>
          <w:bCs/>
          <w:sz w:val="32"/>
          <w:szCs w:val="32"/>
        </w:rPr>
        <w:t xml:space="preserve"> and</w:t>
      </w:r>
      <w:r w:rsidR="00411DD9" w:rsidRPr="00C1718C">
        <w:rPr>
          <w:rFonts w:ascii="Arial" w:hAnsi="Arial" w:cs="Arial"/>
          <w:b/>
          <w:bCs/>
          <w:sz w:val="32"/>
          <w:szCs w:val="32"/>
        </w:rPr>
        <w:t xml:space="preserve"> table creation</w:t>
      </w:r>
      <w:r w:rsidR="00BB7EB8">
        <w:rPr>
          <w:rFonts w:ascii="Arial" w:hAnsi="Arial" w:cs="Arial"/>
          <w:b/>
          <w:bCs/>
          <w:sz w:val="32"/>
          <w:szCs w:val="32"/>
        </w:rPr>
        <w:t xml:space="preserve"> in Laravel</w:t>
      </w:r>
    </w:p>
    <w:p w14:paraId="6F134EEB" w14:textId="065EFB1D" w:rsidR="00D43C50" w:rsidRPr="00C1718C" w:rsidRDefault="009F5376" w:rsidP="00FC329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After creating the database, database design is done from Laravel artisan console. </w:t>
      </w:r>
      <w:r w:rsidR="00757D61" w:rsidRPr="00C1718C">
        <w:rPr>
          <w:rFonts w:ascii="Arial" w:eastAsia="Times New Roman" w:hAnsi="Arial" w:cs="Arial"/>
          <w:sz w:val="24"/>
          <w:szCs w:val="24"/>
        </w:rPr>
        <w:t xml:space="preserve">The required columns and table names were created as migration files in the Laravel database </w:t>
      </w:r>
      <w:r w:rsidR="00757D61" w:rsidRPr="00C1718C">
        <w:rPr>
          <w:rFonts w:ascii="Arial" w:eastAsia="Times New Roman" w:hAnsi="Arial" w:cs="Arial"/>
          <w:sz w:val="24"/>
          <w:szCs w:val="24"/>
        </w:rPr>
        <w:lastRenderedPageBreak/>
        <w:t xml:space="preserve">directory. </w:t>
      </w:r>
      <w:r w:rsidR="008E55A2" w:rsidRPr="00C1718C">
        <w:rPr>
          <w:rFonts w:ascii="Arial" w:eastAsia="Times New Roman" w:hAnsi="Arial" w:cs="Arial"/>
          <w:sz w:val="24"/>
          <w:szCs w:val="24"/>
        </w:rPr>
        <w:t>The appropriate</w:t>
      </w:r>
      <w:r w:rsidR="0075319F" w:rsidRPr="00C1718C">
        <w:rPr>
          <w:rFonts w:ascii="Arial" w:eastAsia="Times New Roman" w:hAnsi="Arial" w:cs="Arial"/>
          <w:sz w:val="24"/>
          <w:szCs w:val="24"/>
        </w:rPr>
        <w:t xml:space="preserve"> datatype </w:t>
      </w:r>
      <w:r w:rsidR="00021E7E" w:rsidRPr="00C1718C">
        <w:rPr>
          <w:rFonts w:ascii="Arial" w:eastAsia="Times New Roman" w:hAnsi="Arial" w:cs="Arial"/>
          <w:sz w:val="24"/>
          <w:szCs w:val="24"/>
        </w:rPr>
        <w:t>must</w:t>
      </w:r>
      <w:r w:rsidR="0075319F" w:rsidRPr="00C1718C">
        <w:rPr>
          <w:rFonts w:ascii="Arial" w:eastAsia="Times New Roman" w:hAnsi="Arial" w:cs="Arial"/>
          <w:sz w:val="24"/>
          <w:szCs w:val="24"/>
        </w:rPr>
        <w:t xml:space="preserve"> be defined for each specific variable.</w:t>
      </w:r>
      <w:r w:rsidR="001B6685" w:rsidRPr="00C1718C">
        <w:rPr>
          <w:rFonts w:ascii="Arial" w:eastAsia="Times New Roman" w:hAnsi="Arial" w:cs="Arial"/>
          <w:sz w:val="24"/>
          <w:szCs w:val="24"/>
        </w:rPr>
        <w:t xml:space="preserve"> Tables required for both </w:t>
      </w:r>
      <w:r w:rsidR="00412F90" w:rsidRPr="00C1718C">
        <w:rPr>
          <w:rFonts w:ascii="Arial" w:eastAsia="Times New Roman" w:hAnsi="Arial" w:cs="Arial"/>
          <w:sz w:val="24"/>
          <w:szCs w:val="24"/>
        </w:rPr>
        <w:t xml:space="preserve">the </w:t>
      </w:r>
      <w:r w:rsidR="001B6685" w:rsidRPr="00C1718C">
        <w:rPr>
          <w:rFonts w:ascii="Arial" w:eastAsia="Times New Roman" w:hAnsi="Arial" w:cs="Arial"/>
          <w:sz w:val="24"/>
          <w:szCs w:val="24"/>
        </w:rPr>
        <w:t xml:space="preserve">python dash app as well as Laravel backend for admin panel has been defined in one go. </w:t>
      </w:r>
      <w:r w:rsidR="0080586B" w:rsidRPr="00C1718C">
        <w:rPr>
          <w:rFonts w:ascii="Arial" w:eastAsia="Times New Roman" w:hAnsi="Arial" w:cs="Arial"/>
          <w:sz w:val="24"/>
          <w:szCs w:val="24"/>
        </w:rPr>
        <w:t xml:space="preserve">"php artisan migrate” command has been used to run the migration. </w:t>
      </w:r>
      <w:r w:rsidR="00F61C85" w:rsidRPr="00C1718C">
        <w:rPr>
          <w:rFonts w:ascii="Arial" w:eastAsia="Times New Roman" w:hAnsi="Arial" w:cs="Arial"/>
          <w:sz w:val="24"/>
          <w:szCs w:val="24"/>
        </w:rPr>
        <w:t>The database</w:t>
      </w:r>
      <w:r w:rsidR="0015284A" w:rsidRPr="00C1718C">
        <w:rPr>
          <w:rFonts w:ascii="Arial" w:eastAsia="Times New Roman" w:hAnsi="Arial" w:cs="Arial"/>
          <w:sz w:val="24"/>
          <w:szCs w:val="24"/>
        </w:rPr>
        <w:t xml:space="preserve"> section also has database seeders used to inject predefined data like admin names and </w:t>
      </w:r>
      <w:r w:rsidR="00B0463E" w:rsidRPr="00C1718C">
        <w:rPr>
          <w:rFonts w:ascii="Arial" w:eastAsia="Times New Roman" w:hAnsi="Arial" w:cs="Arial"/>
          <w:sz w:val="24"/>
          <w:szCs w:val="24"/>
        </w:rPr>
        <w:t>passwords</w:t>
      </w:r>
      <w:r w:rsidR="0015284A" w:rsidRPr="00C1718C">
        <w:rPr>
          <w:rFonts w:ascii="Arial" w:eastAsia="Times New Roman" w:hAnsi="Arial" w:cs="Arial"/>
          <w:sz w:val="24"/>
          <w:szCs w:val="24"/>
        </w:rPr>
        <w:t xml:space="preserve"> for super admin access. </w:t>
      </w:r>
      <w:r w:rsidR="004F65C8" w:rsidRPr="00C1718C">
        <w:rPr>
          <w:rFonts w:ascii="Arial" w:eastAsia="Times New Roman" w:hAnsi="Arial" w:cs="Arial"/>
          <w:sz w:val="24"/>
          <w:szCs w:val="24"/>
        </w:rPr>
        <w:t xml:space="preserve"> “php artisan db:seed has been used to run the seed. </w:t>
      </w:r>
    </w:p>
    <w:p w14:paraId="41C117CC" w14:textId="5A770EA1" w:rsidR="00760812" w:rsidRDefault="00377FC9" w:rsidP="004E458F">
      <w:pPr>
        <w:spacing w:line="360" w:lineRule="auto"/>
        <w:jc w:val="center"/>
        <w:rPr>
          <w:rFonts w:ascii="Arial" w:eastAsia="Times New Roman" w:hAnsi="Arial" w:cs="Arial"/>
          <w:sz w:val="24"/>
          <w:szCs w:val="24"/>
        </w:rPr>
      </w:pPr>
      <w:r w:rsidRPr="00C1718C">
        <w:rPr>
          <w:rFonts w:ascii="Arial" w:hAnsi="Arial" w:cs="Arial"/>
          <w:noProof/>
        </w:rPr>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8329" cy="1687588"/>
                    </a:xfrm>
                    <a:prstGeom prst="rect">
                      <a:avLst/>
                    </a:prstGeom>
                  </pic:spPr>
                </pic:pic>
              </a:graphicData>
            </a:graphic>
          </wp:inline>
        </w:drawing>
      </w:r>
    </w:p>
    <w:p w14:paraId="24791D97" w14:textId="3A1DA990" w:rsidR="00220C9B" w:rsidRPr="00C1718C" w:rsidRDefault="00220C9B" w:rsidP="00220C9B">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Fig 4.</w:t>
      </w:r>
      <w:r>
        <w:rPr>
          <w:rFonts w:ascii="Arial" w:eastAsia="Times New Roman" w:hAnsi="Arial" w:cs="Arial"/>
          <w:i/>
          <w:iCs/>
          <w:sz w:val="24"/>
          <w:szCs w:val="24"/>
        </w:rPr>
        <w:t>3</w:t>
      </w:r>
      <w:r w:rsidRPr="00913C48">
        <w:rPr>
          <w:rFonts w:ascii="Arial" w:hAnsi="Arial" w:cs="Arial"/>
          <w:noProof/>
        </w:rPr>
        <w:t xml:space="preserve"> </w:t>
      </w:r>
      <w:r>
        <w:rPr>
          <w:rFonts w:ascii="Arial" w:hAnsi="Arial" w:cs="Arial"/>
          <w:i/>
          <w:iCs/>
          <w:noProof/>
        </w:rPr>
        <w:t>Mysql DB Loaded with data</w:t>
      </w:r>
    </w:p>
    <w:p w14:paraId="31DAEC76" w14:textId="1A8E4782" w:rsidR="005F106B" w:rsidRPr="00C1718C" w:rsidRDefault="00F64C84" w:rsidP="005F106B">
      <w:pPr>
        <w:spacing w:line="360" w:lineRule="auto"/>
        <w:rPr>
          <w:rFonts w:ascii="Arial" w:eastAsia="Times New Roman" w:hAnsi="Arial" w:cs="Arial"/>
          <w:b/>
          <w:bCs/>
          <w:sz w:val="28"/>
          <w:szCs w:val="28"/>
        </w:rPr>
      </w:pPr>
      <w:r w:rsidRPr="00C1718C">
        <w:rPr>
          <w:rFonts w:ascii="Arial" w:eastAsia="Times New Roman" w:hAnsi="Arial" w:cs="Arial"/>
          <w:b/>
          <w:bCs/>
          <w:sz w:val="28"/>
          <w:szCs w:val="28"/>
        </w:rPr>
        <w:t xml:space="preserve">4.5 </w:t>
      </w:r>
      <w:r w:rsidR="005F106B" w:rsidRPr="00C1718C">
        <w:rPr>
          <w:rFonts w:ascii="Arial" w:eastAsia="Times New Roman" w:hAnsi="Arial" w:cs="Arial"/>
          <w:b/>
          <w:bCs/>
          <w:sz w:val="28"/>
          <w:szCs w:val="28"/>
        </w:rPr>
        <w:t>Contribution of PHP Framework</w:t>
      </w:r>
    </w:p>
    <w:p w14:paraId="3D73673C" w14:textId="670A9500" w:rsidR="00D4788F" w:rsidRPr="00C1718C" w:rsidRDefault="00035A0E" w:rsidP="00721B17">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In earlier days, people used tell that </w:t>
      </w:r>
      <w:r w:rsidR="00250B30" w:rsidRPr="00C1718C">
        <w:rPr>
          <w:rFonts w:ascii="Arial" w:eastAsia="Times New Roman" w:hAnsi="Arial" w:cs="Arial"/>
          <w:sz w:val="24"/>
          <w:szCs w:val="24"/>
        </w:rPr>
        <w:t>PHP</w:t>
      </w:r>
      <w:r w:rsidRPr="00C1718C">
        <w:rPr>
          <w:rFonts w:ascii="Arial" w:eastAsia="Times New Roman" w:hAnsi="Arial" w:cs="Arial"/>
          <w:sz w:val="24"/>
          <w:szCs w:val="24"/>
        </w:rPr>
        <w:t xml:space="preserve"> is slow and unsafe framework, as new versions of </w:t>
      </w:r>
      <w:r w:rsidR="00604CD2" w:rsidRPr="00C1718C">
        <w:rPr>
          <w:rFonts w:ascii="Arial" w:eastAsia="Times New Roman" w:hAnsi="Arial" w:cs="Arial"/>
          <w:sz w:val="24"/>
          <w:szCs w:val="24"/>
        </w:rPr>
        <w:t>PHP</w:t>
      </w:r>
      <w:r w:rsidRPr="00C1718C">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r w:rsidR="00400F9D" w:rsidRPr="00C1718C">
        <w:rPr>
          <w:rFonts w:ascii="Arial" w:eastAsia="Times New Roman" w:hAnsi="Arial" w:cs="Arial"/>
          <w:sz w:val="24"/>
          <w:szCs w:val="24"/>
        </w:rPr>
        <w:t>efficient,</w:t>
      </w:r>
      <w:r w:rsidR="00994D02" w:rsidRPr="00C1718C">
        <w:rPr>
          <w:rFonts w:ascii="Arial" w:eastAsia="Times New Roman" w:hAnsi="Arial" w:cs="Arial"/>
          <w:sz w:val="24"/>
          <w:szCs w:val="24"/>
        </w:rPr>
        <w:t xml:space="preserve"> and</w:t>
      </w:r>
      <w:r w:rsidRPr="00C1718C">
        <w:rPr>
          <w:rFonts w:ascii="Arial" w:eastAsia="Times New Roman" w:hAnsi="Arial" w:cs="Arial"/>
          <w:sz w:val="24"/>
          <w:szCs w:val="24"/>
        </w:rPr>
        <w:t xml:space="preserve"> easy to use.</w:t>
      </w:r>
      <w:r w:rsidR="00812A9B" w:rsidRPr="00C1718C">
        <w:rPr>
          <w:rFonts w:ascii="Arial" w:eastAsia="Times New Roman" w:hAnsi="Arial" w:cs="Arial"/>
          <w:sz w:val="24"/>
          <w:szCs w:val="24"/>
        </w:rPr>
        <w:t xml:space="preserve"> Laravel uses MVC </w:t>
      </w:r>
      <w:r w:rsidR="00994D02" w:rsidRPr="00C1718C">
        <w:rPr>
          <w:rFonts w:ascii="Arial" w:eastAsia="Times New Roman" w:hAnsi="Arial" w:cs="Arial"/>
          <w:sz w:val="24"/>
          <w:szCs w:val="24"/>
        </w:rPr>
        <w:t>Architecture (</w:t>
      </w:r>
      <w:r w:rsidR="00812A9B" w:rsidRPr="00C1718C">
        <w:rPr>
          <w:rFonts w:ascii="Arial" w:eastAsia="Times New Roman" w:hAnsi="Arial" w:cs="Arial"/>
          <w:sz w:val="24"/>
          <w:szCs w:val="24"/>
        </w:rPr>
        <w:t xml:space="preserve">Model, </w:t>
      </w:r>
      <w:r w:rsidR="00E93F71" w:rsidRPr="00C1718C">
        <w:rPr>
          <w:rFonts w:ascii="Arial" w:eastAsia="Times New Roman" w:hAnsi="Arial" w:cs="Arial"/>
          <w:sz w:val="24"/>
          <w:szCs w:val="24"/>
        </w:rPr>
        <w:t>View,</w:t>
      </w:r>
      <w:r w:rsidR="00430CB0" w:rsidRPr="00C1718C">
        <w:rPr>
          <w:rFonts w:ascii="Arial" w:eastAsia="Times New Roman" w:hAnsi="Arial" w:cs="Arial"/>
          <w:sz w:val="24"/>
          <w:szCs w:val="24"/>
        </w:rPr>
        <w:t xml:space="preserve"> and</w:t>
      </w:r>
      <w:r w:rsidR="00812A9B" w:rsidRPr="00C1718C">
        <w:rPr>
          <w:rFonts w:ascii="Arial" w:eastAsia="Times New Roman" w:hAnsi="Arial" w:cs="Arial"/>
          <w:sz w:val="24"/>
          <w:szCs w:val="24"/>
        </w:rPr>
        <w:t xml:space="preserve"> Controller)</w:t>
      </w:r>
      <w:r w:rsidR="00D4788F" w:rsidRPr="00C1718C">
        <w:rPr>
          <w:rFonts w:ascii="Arial" w:eastAsia="Times New Roman" w:hAnsi="Arial" w:cs="Arial"/>
          <w:sz w:val="24"/>
          <w:szCs w:val="24"/>
        </w:rPr>
        <w:t>. It is the most useful any developer can easily rely on in this era</w:t>
      </w:r>
      <w:r w:rsidR="001240D4"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863E39" w:rsidRPr="00863E39">
            <w:rPr>
              <w:rFonts w:ascii="Arial" w:eastAsia="Times New Roman" w:hAnsi="Arial" w:cs="Arial"/>
              <w:color w:val="000000"/>
              <w:sz w:val="24"/>
              <w:szCs w:val="24"/>
            </w:rPr>
            <w:t>(2022)</w:t>
          </w:r>
        </w:sdtContent>
      </w:sdt>
      <w:r w:rsidR="00D4788F" w:rsidRPr="00C1718C">
        <w:rPr>
          <w:rFonts w:ascii="Arial" w:eastAsia="Times New Roman" w:hAnsi="Arial" w:cs="Arial"/>
          <w:sz w:val="24"/>
          <w:szCs w:val="24"/>
        </w:rPr>
        <w:t>.</w:t>
      </w:r>
      <w:r w:rsidR="00CD59FA" w:rsidRPr="00C1718C">
        <w:rPr>
          <w:rFonts w:ascii="Arial" w:eastAsia="Times New Roman" w:hAnsi="Arial" w:cs="Arial"/>
          <w:sz w:val="24"/>
          <w:szCs w:val="24"/>
        </w:rPr>
        <w:t xml:space="preserve"> Laravel uses power DB management system called eloquent </w:t>
      </w:r>
      <w:r w:rsidR="00994D02" w:rsidRPr="00C1718C">
        <w:rPr>
          <w:rFonts w:ascii="Arial" w:eastAsia="Times New Roman" w:hAnsi="Arial" w:cs="Arial"/>
          <w:sz w:val="24"/>
          <w:szCs w:val="24"/>
        </w:rPr>
        <w:t>ORM (</w:t>
      </w:r>
      <w:r w:rsidR="00CD59FA" w:rsidRPr="00C1718C">
        <w:rPr>
          <w:rFonts w:ascii="Arial" w:eastAsia="Times New Roman" w:hAnsi="Arial" w:cs="Arial"/>
          <w:sz w:val="24"/>
          <w:szCs w:val="24"/>
        </w:rPr>
        <w:t>Object relational Mapper)</w:t>
      </w:r>
      <w:r w:rsidR="007E3980" w:rsidRPr="00C1718C">
        <w:rPr>
          <w:rFonts w:ascii="Arial" w:eastAsia="Times New Roman" w:hAnsi="Arial" w:cs="Arial"/>
          <w:sz w:val="24"/>
          <w:szCs w:val="24"/>
        </w:rPr>
        <w:t xml:space="preserve">. </w:t>
      </w:r>
      <w:r w:rsidR="0074583A" w:rsidRPr="00C1718C">
        <w:rPr>
          <w:rFonts w:ascii="Arial" w:eastAsia="Times New Roman" w:hAnsi="Arial" w:cs="Arial"/>
          <w:sz w:val="24"/>
          <w:szCs w:val="24"/>
        </w:rPr>
        <w:t>Also,</w:t>
      </w:r>
      <w:r w:rsidR="007E3980" w:rsidRPr="00C1718C">
        <w:rPr>
          <w:rFonts w:ascii="Arial" w:eastAsia="Times New Roman" w:hAnsi="Arial" w:cs="Arial"/>
          <w:sz w:val="24"/>
          <w:szCs w:val="24"/>
        </w:rPr>
        <w:t xml:space="preserve"> Artisan console provides easy access to </w:t>
      </w:r>
      <w:r w:rsidR="00994D02" w:rsidRPr="00C1718C">
        <w:rPr>
          <w:rFonts w:ascii="Arial" w:eastAsia="Times New Roman" w:hAnsi="Arial" w:cs="Arial"/>
          <w:sz w:val="24"/>
          <w:szCs w:val="24"/>
        </w:rPr>
        <w:t>its</w:t>
      </w:r>
      <w:r w:rsidR="007E3980" w:rsidRPr="00C1718C">
        <w:rPr>
          <w:rFonts w:ascii="Arial" w:eastAsia="Times New Roman" w:hAnsi="Arial" w:cs="Arial"/>
          <w:sz w:val="24"/>
          <w:szCs w:val="24"/>
        </w:rPr>
        <w:t xml:space="preserve"> boilerplate codes by just typing few commands.</w:t>
      </w:r>
    </w:p>
    <w:p w14:paraId="7ABF1DEF" w14:textId="0C0FCF86"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4.</w:t>
      </w:r>
      <w:r w:rsidR="00436857" w:rsidRPr="00C1718C">
        <w:rPr>
          <w:rFonts w:ascii="Arial" w:hAnsi="Arial" w:cs="Arial"/>
          <w:b/>
          <w:bCs/>
          <w:sz w:val="32"/>
          <w:szCs w:val="32"/>
        </w:rPr>
        <w:t>6</w:t>
      </w:r>
      <w:r w:rsidRPr="00C1718C">
        <w:rPr>
          <w:rFonts w:ascii="Arial" w:hAnsi="Arial" w:cs="Arial"/>
          <w:b/>
          <w:bCs/>
          <w:sz w:val="32"/>
          <w:szCs w:val="32"/>
        </w:rPr>
        <w:t xml:space="preserve"> Modeling and Forecasting</w:t>
      </w:r>
    </w:p>
    <w:p w14:paraId="00A3083A" w14:textId="50FE7F8D" w:rsidR="00260866" w:rsidRDefault="0049196A" w:rsidP="0049196A">
      <w:pPr>
        <w:spacing w:line="360" w:lineRule="auto"/>
        <w:jc w:val="both"/>
        <w:rPr>
          <w:rFonts w:ascii="Arial" w:hAnsi="Arial" w:cs="Arial"/>
          <w:sz w:val="24"/>
          <w:szCs w:val="24"/>
        </w:rPr>
      </w:pPr>
      <w:r w:rsidRPr="00C1718C">
        <w:rPr>
          <w:rFonts w:ascii="Arial" w:hAnsi="Arial" w:cs="Arial"/>
          <w:sz w:val="24"/>
          <w:szCs w:val="24"/>
        </w:rPr>
        <w:t>This project has various objectives, including creating a dashboard for visualizations, forecasting using Machine Learning Models, and creating an Admin Panel Portal for updating new suicides etc.</w:t>
      </w:r>
      <w:r w:rsidRPr="00C1718C">
        <w:rPr>
          <w:rFonts w:ascii="Arial" w:hAnsi="Arial" w:cs="Arial"/>
        </w:rPr>
        <w:t xml:space="preserve"> </w:t>
      </w:r>
      <w:r w:rsidRPr="00C1718C">
        <w:rPr>
          <w:rFonts w:ascii="Arial" w:hAnsi="Arial" w:cs="Arial"/>
          <w:sz w:val="24"/>
          <w:szCs w:val="24"/>
        </w:rPr>
        <w:t xml:space="preserve">Working with a time series model and projecting future values would be the most intriguing and challenging aspect of this endeavor. </w:t>
      </w:r>
    </w:p>
    <w:p w14:paraId="4E702C13" w14:textId="77777777" w:rsidR="006D608D" w:rsidRDefault="006D608D" w:rsidP="0049196A">
      <w:pPr>
        <w:spacing w:line="360" w:lineRule="auto"/>
        <w:jc w:val="both"/>
        <w:rPr>
          <w:rFonts w:ascii="Arial" w:hAnsi="Arial" w:cs="Arial"/>
          <w:sz w:val="24"/>
          <w:szCs w:val="24"/>
        </w:rPr>
      </w:pPr>
    </w:p>
    <w:tbl>
      <w:tblPr>
        <w:tblStyle w:val="TableGrid"/>
        <w:tblW w:w="0" w:type="auto"/>
        <w:jc w:val="center"/>
        <w:tblLook w:val="04A0" w:firstRow="1" w:lastRow="0" w:firstColumn="1" w:lastColumn="0" w:noHBand="0" w:noVBand="1"/>
      </w:tblPr>
      <w:tblGrid>
        <w:gridCol w:w="7555"/>
      </w:tblGrid>
      <w:tr w:rsidR="00AC79A8" w14:paraId="792CAF13" w14:textId="77777777" w:rsidTr="00CC0DB5">
        <w:trPr>
          <w:jc w:val="center"/>
        </w:trPr>
        <w:tc>
          <w:tcPr>
            <w:tcW w:w="7555" w:type="dxa"/>
          </w:tcPr>
          <w:p w14:paraId="61579CF1" w14:textId="450963B6" w:rsidR="00AC79A8" w:rsidRPr="00AC79A8" w:rsidRDefault="00AC79A8" w:rsidP="00CC0DB5">
            <w:pPr>
              <w:spacing w:line="360" w:lineRule="auto"/>
              <w:rPr>
                <w:rFonts w:ascii="Arial" w:hAnsi="Arial" w:cs="Arial"/>
                <w:sz w:val="24"/>
                <w:szCs w:val="24"/>
              </w:rPr>
            </w:pPr>
            <w:r w:rsidRPr="00AC79A8">
              <w:rPr>
                <w:rFonts w:ascii="Arial" w:hAnsi="Arial" w:cs="Arial"/>
                <w:b/>
                <w:bCs/>
                <w:w w:val="105"/>
                <w:sz w:val="24"/>
                <w:szCs w:val="24"/>
              </w:rPr>
              <w:t>Core technology Core technology</w:t>
            </w:r>
          </w:p>
        </w:tc>
      </w:tr>
      <w:tr w:rsidR="006D608D" w14:paraId="2E5CE6C7" w14:textId="77777777" w:rsidTr="00CC0DB5">
        <w:trPr>
          <w:jc w:val="center"/>
        </w:trPr>
        <w:tc>
          <w:tcPr>
            <w:tcW w:w="7555" w:type="dxa"/>
          </w:tcPr>
          <w:p w14:paraId="5AF61A54" w14:textId="5E85AE55" w:rsidR="006D608D" w:rsidRPr="00AC79A8" w:rsidRDefault="006D608D" w:rsidP="00CC0DB5">
            <w:pPr>
              <w:spacing w:line="360" w:lineRule="auto"/>
              <w:rPr>
                <w:rFonts w:ascii="Arial" w:hAnsi="Arial" w:cs="Arial"/>
                <w:b/>
                <w:bCs/>
                <w:w w:val="105"/>
                <w:sz w:val="24"/>
                <w:szCs w:val="24"/>
              </w:rPr>
            </w:pPr>
            <w:r w:rsidRPr="00AC79A8">
              <w:rPr>
                <w:rFonts w:ascii="Arial" w:hAnsi="Arial" w:cs="Arial"/>
                <w:w w:val="105"/>
                <w:sz w:val="24"/>
                <w:szCs w:val="24"/>
              </w:rPr>
              <w:t xml:space="preserve">Stage: </w:t>
            </w:r>
            <w:r w:rsidRPr="00AC79A8">
              <w:rPr>
                <w:rFonts w:ascii="Arial" w:hAnsi="Arial" w:cs="Arial"/>
                <w:b/>
                <w:bCs/>
                <w:w w:val="105"/>
                <w:sz w:val="24"/>
                <w:szCs w:val="24"/>
              </w:rPr>
              <w:t xml:space="preserve">Modeling process </w:t>
            </w:r>
            <w:r w:rsidRPr="00AC79A8">
              <w:rPr>
                <w:rFonts w:ascii="Arial" w:hAnsi="Arial" w:cs="Arial"/>
                <w:w w:val="105"/>
                <w:sz w:val="24"/>
                <w:szCs w:val="24"/>
              </w:rPr>
              <w:t>Programming Language:</w:t>
            </w:r>
          </w:p>
        </w:tc>
      </w:tr>
      <w:tr w:rsidR="006D608D" w14:paraId="48430CAA" w14:textId="77777777" w:rsidTr="00CC0DB5">
        <w:trPr>
          <w:jc w:val="center"/>
        </w:trPr>
        <w:tc>
          <w:tcPr>
            <w:tcW w:w="7555" w:type="dxa"/>
          </w:tcPr>
          <w:p w14:paraId="055C7D64" w14:textId="4CA8E512" w:rsidR="006D608D" w:rsidRPr="00AC79A8" w:rsidRDefault="006D608D" w:rsidP="00CC0DB5">
            <w:pPr>
              <w:spacing w:line="360" w:lineRule="auto"/>
              <w:rPr>
                <w:rFonts w:ascii="Arial" w:hAnsi="Arial" w:cs="Arial"/>
                <w:b/>
                <w:bCs/>
                <w:w w:val="105"/>
                <w:sz w:val="24"/>
                <w:szCs w:val="24"/>
              </w:rPr>
            </w:pPr>
            <w:r w:rsidRPr="00AC79A8">
              <w:rPr>
                <w:rFonts w:ascii="Arial" w:hAnsi="Arial" w:cs="Arial"/>
                <w:b/>
                <w:bCs/>
                <w:w w:val="105"/>
                <w:sz w:val="24"/>
                <w:szCs w:val="24"/>
              </w:rPr>
              <w:t xml:space="preserve">Python </w:t>
            </w:r>
            <w:r w:rsidRPr="00AC79A8">
              <w:rPr>
                <w:rFonts w:ascii="Arial" w:hAnsi="Arial" w:cs="Arial"/>
                <w:w w:val="105"/>
                <w:sz w:val="24"/>
                <w:szCs w:val="24"/>
              </w:rPr>
              <w:t xml:space="preserve">IDE: </w:t>
            </w:r>
            <w:r w:rsidRPr="00AC79A8">
              <w:rPr>
                <w:rFonts w:ascii="Arial" w:hAnsi="Arial" w:cs="Arial"/>
                <w:b/>
                <w:bCs/>
                <w:w w:val="105"/>
                <w:sz w:val="24"/>
                <w:szCs w:val="24"/>
              </w:rPr>
              <w:t xml:space="preserve">Jupyter Notebook </w:t>
            </w:r>
          </w:p>
        </w:tc>
      </w:tr>
      <w:tr w:rsidR="00AC79A8" w14:paraId="7D06317B" w14:textId="77777777" w:rsidTr="00CC0DB5">
        <w:trPr>
          <w:trHeight w:val="70"/>
          <w:jc w:val="center"/>
        </w:trPr>
        <w:tc>
          <w:tcPr>
            <w:tcW w:w="7555" w:type="dxa"/>
          </w:tcPr>
          <w:p w14:paraId="7544B1C5" w14:textId="2DB5BE40" w:rsidR="00AC79A8" w:rsidRPr="00AC79A8" w:rsidRDefault="00AC79A8" w:rsidP="006D608D">
            <w:pPr>
              <w:pStyle w:val="BodyText"/>
              <w:kinsoku w:val="0"/>
              <w:overflowPunct w:val="0"/>
              <w:spacing w:before="9"/>
              <w:ind w:left="2017" w:firstLine="0"/>
              <w:rPr>
                <w:b/>
                <w:bCs/>
                <w:w w:val="105"/>
                <w:sz w:val="24"/>
                <w:szCs w:val="24"/>
              </w:rPr>
            </w:pPr>
          </w:p>
          <w:p w14:paraId="1FCEBA25" w14:textId="76931037" w:rsidR="00AC79A8" w:rsidRDefault="00AC79A8" w:rsidP="006D608D">
            <w:pPr>
              <w:pStyle w:val="ListParagraph"/>
              <w:numPr>
                <w:ilvl w:val="0"/>
                <w:numId w:val="23"/>
              </w:numPr>
              <w:tabs>
                <w:tab w:val="left" w:pos="3089"/>
              </w:tabs>
              <w:kinsoku w:val="0"/>
              <w:overflowPunct w:val="0"/>
              <w:autoSpaceDE w:val="0"/>
              <w:autoSpaceDN w:val="0"/>
              <w:adjustRightInd w:val="0"/>
              <w:spacing w:before="4" w:line="283" w:lineRule="auto"/>
              <w:ind w:right="331"/>
              <w:contextualSpacing w:val="0"/>
              <w:rPr>
                <w:rFonts w:ascii="Arial" w:hAnsi="Arial" w:cs="Arial"/>
                <w:spacing w:val="-3"/>
                <w:w w:val="105"/>
                <w:sz w:val="24"/>
                <w:szCs w:val="24"/>
              </w:rPr>
            </w:pPr>
            <w:r w:rsidRPr="00AC79A8">
              <w:rPr>
                <w:rFonts w:ascii="Arial" w:hAnsi="Arial" w:cs="Arial"/>
                <w:b/>
                <w:bCs/>
                <w:w w:val="105"/>
                <w:sz w:val="24"/>
                <w:szCs w:val="24"/>
              </w:rPr>
              <w:t>sklearn</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pipeline, splitting dataset and create SVM</w:t>
            </w:r>
            <w:r w:rsidRPr="00AC79A8">
              <w:rPr>
                <w:rFonts w:ascii="Arial" w:hAnsi="Arial" w:cs="Arial"/>
                <w:spacing w:val="11"/>
                <w:w w:val="105"/>
                <w:sz w:val="24"/>
                <w:szCs w:val="24"/>
              </w:rPr>
              <w:t xml:space="preserve"> </w:t>
            </w:r>
            <w:r w:rsidRPr="00AC79A8">
              <w:rPr>
                <w:rFonts w:ascii="Arial" w:hAnsi="Arial" w:cs="Arial"/>
                <w:spacing w:val="-3"/>
                <w:w w:val="105"/>
                <w:sz w:val="24"/>
                <w:szCs w:val="24"/>
              </w:rPr>
              <w:t>model.</w:t>
            </w:r>
          </w:p>
          <w:p w14:paraId="58C7EF69" w14:textId="77777777" w:rsidR="00AC79A8" w:rsidRPr="00AC79A8" w:rsidRDefault="00AC79A8" w:rsidP="00D36B78">
            <w:pPr>
              <w:pStyle w:val="ListParagraph"/>
              <w:numPr>
                <w:ilvl w:val="0"/>
                <w:numId w:val="23"/>
              </w:numPr>
              <w:tabs>
                <w:tab w:val="left" w:pos="3089"/>
              </w:tabs>
              <w:kinsoku w:val="0"/>
              <w:overflowPunct w:val="0"/>
              <w:autoSpaceDE w:val="0"/>
              <w:autoSpaceDN w:val="0"/>
              <w:adjustRightInd w:val="0"/>
              <w:spacing w:line="283" w:lineRule="auto"/>
              <w:ind w:left="420" w:right="2598" w:hanging="272"/>
              <w:contextualSpacing w:val="0"/>
              <w:rPr>
                <w:rFonts w:ascii="Arial" w:hAnsi="Arial" w:cs="Arial"/>
                <w:w w:val="105"/>
                <w:sz w:val="24"/>
                <w:szCs w:val="24"/>
              </w:rPr>
            </w:pPr>
            <w:r w:rsidRPr="00AC79A8">
              <w:rPr>
                <w:rFonts w:ascii="Arial" w:hAnsi="Arial" w:cs="Arial"/>
                <w:b/>
                <w:bCs/>
                <w:w w:val="105"/>
                <w:sz w:val="24"/>
                <w:szCs w:val="24"/>
              </w:rPr>
              <w:t>matplitlib</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w w:val="105"/>
                <w:sz w:val="24"/>
                <w:szCs w:val="24"/>
              </w:rPr>
              <w:t xml:space="preserve">plot graphs </w:t>
            </w:r>
            <w:r w:rsidRPr="00AC79A8">
              <w:rPr>
                <w:rFonts w:ascii="Arial" w:hAnsi="Arial" w:cs="Arial"/>
                <w:spacing w:val="-3"/>
                <w:w w:val="105"/>
                <w:sz w:val="24"/>
                <w:szCs w:val="24"/>
              </w:rPr>
              <w:t>for</w:t>
            </w:r>
            <w:r w:rsidRPr="00AC79A8">
              <w:rPr>
                <w:rFonts w:ascii="Arial" w:hAnsi="Arial" w:cs="Arial"/>
                <w:spacing w:val="-41"/>
                <w:w w:val="105"/>
                <w:sz w:val="24"/>
                <w:szCs w:val="24"/>
              </w:rPr>
              <w:t xml:space="preserve"> </w:t>
            </w:r>
            <w:r w:rsidRPr="00AC79A8">
              <w:rPr>
                <w:rFonts w:ascii="Arial" w:hAnsi="Arial" w:cs="Arial"/>
                <w:w w:val="105"/>
                <w:sz w:val="24"/>
                <w:szCs w:val="24"/>
              </w:rPr>
              <w:t>evaluation.</w:t>
            </w:r>
          </w:p>
          <w:p w14:paraId="09388469" w14:textId="77777777" w:rsidR="00AC79A8" w:rsidRPr="00AC79A8" w:rsidRDefault="00AC79A8" w:rsidP="00D36B78">
            <w:pPr>
              <w:pStyle w:val="ListParagraph"/>
              <w:numPr>
                <w:ilvl w:val="0"/>
                <w:numId w:val="23"/>
              </w:numPr>
              <w:tabs>
                <w:tab w:val="left" w:pos="795"/>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 xml:space="preserve">pandas </w:t>
            </w:r>
            <w:r w:rsidRPr="00AC79A8">
              <w:rPr>
                <w:rFonts w:ascii="Arial" w:hAnsi="Arial" w:cs="Arial"/>
                <w:w w:val="105"/>
                <w:sz w:val="24"/>
                <w:szCs w:val="24"/>
              </w:rPr>
              <w:t xml:space="preserve">and </w:t>
            </w:r>
            <w:r w:rsidRPr="00AC79A8">
              <w:rPr>
                <w:rFonts w:ascii="Arial" w:hAnsi="Arial" w:cs="Arial"/>
                <w:b/>
                <w:bCs/>
                <w:w w:val="105"/>
                <w:sz w:val="24"/>
                <w:szCs w:val="24"/>
              </w:rPr>
              <w:t>numpy</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data</w:t>
            </w:r>
            <w:r w:rsidRPr="00AC79A8">
              <w:rPr>
                <w:rFonts w:ascii="Arial" w:hAnsi="Arial" w:cs="Arial"/>
                <w:spacing w:val="-4"/>
                <w:w w:val="105"/>
                <w:sz w:val="24"/>
                <w:szCs w:val="24"/>
              </w:rPr>
              <w:t xml:space="preserve"> </w:t>
            </w:r>
            <w:r w:rsidRPr="00AC79A8">
              <w:rPr>
                <w:rFonts w:ascii="Arial" w:hAnsi="Arial" w:cs="Arial"/>
                <w:w w:val="105"/>
                <w:sz w:val="24"/>
                <w:szCs w:val="24"/>
              </w:rPr>
              <w:t>manipulation.</w:t>
            </w:r>
          </w:p>
          <w:p w14:paraId="583C6DE2" w14:textId="77777777" w:rsidR="00AC79A8" w:rsidRPr="00AC79A8" w:rsidRDefault="00AC79A8" w:rsidP="00D36B78">
            <w:pPr>
              <w:pStyle w:val="ListParagraph"/>
              <w:numPr>
                <w:ilvl w:val="0"/>
                <w:numId w:val="23"/>
              </w:numPr>
              <w:tabs>
                <w:tab w:val="left" w:pos="420"/>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mysql_connection</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spacing w:val="-4"/>
                <w:w w:val="105"/>
                <w:sz w:val="24"/>
                <w:szCs w:val="24"/>
              </w:rPr>
              <w:t xml:space="preserve">con- </w:t>
            </w:r>
            <w:r w:rsidRPr="00AC79A8">
              <w:rPr>
                <w:rFonts w:ascii="Arial" w:hAnsi="Arial" w:cs="Arial"/>
                <w:w w:val="105"/>
                <w:sz w:val="24"/>
                <w:szCs w:val="24"/>
              </w:rPr>
              <w:t xml:space="preserve">nect to MySQL and select </w:t>
            </w:r>
            <w:r w:rsidRPr="00AC79A8">
              <w:rPr>
                <w:rFonts w:ascii="Arial" w:hAnsi="Arial" w:cs="Arial"/>
                <w:spacing w:val="-4"/>
                <w:w w:val="105"/>
                <w:sz w:val="24"/>
                <w:szCs w:val="24"/>
              </w:rPr>
              <w:t xml:space="preserve">nor- </w:t>
            </w:r>
            <w:r w:rsidRPr="00AC79A8">
              <w:rPr>
                <w:rFonts w:ascii="Arial" w:hAnsi="Arial" w:cs="Arial"/>
                <w:w w:val="105"/>
                <w:sz w:val="24"/>
                <w:szCs w:val="24"/>
              </w:rPr>
              <w:t>malized</w:t>
            </w:r>
            <w:r w:rsidRPr="00AC79A8">
              <w:rPr>
                <w:rFonts w:ascii="Arial" w:hAnsi="Arial" w:cs="Arial"/>
                <w:spacing w:val="50"/>
                <w:w w:val="105"/>
                <w:sz w:val="24"/>
                <w:szCs w:val="24"/>
              </w:rPr>
              <w:t xml:space="preserve"> </w:t>
            </w:r>
            <w:r w:rsidRPr="00AC79A8">
              <w:rPr>
                <w:rFonts w:ascii="Arial" w:hAnsi="Arial" w:cs="Arial"/>
                <w:w w:val="105"/>
                <w:sz w:val="24"/>
                <w:szCs w:val="24"/>
              </w:rPr>
              <w:t>tweets.</w:t>
            </w:r>
          </w:p>
          <w:p w14:paraId="424570D3" w14:textId="77777777" w:rsidR="00AC79A8" w:rsidRDefault="00AC79A8" w:rsidP="006D608D">
            <w:pPr>
              <w:pStyle w:val="BodyText"/>
              <w:kinsoku w:val="0"/>
              <w:overflowPunct w:val="0"/>
              <w:spacing w:before="50"/>
              <w:ind w:left="2072" w:firstLine="0"/>
              <w:rPr>
                <w:sz w:val="24"/>
                <w:szCs w:val="24"/>
              </w:rPr>
            </w:pPr>
          </w:p>
        </w:tc>
      </w:tr>
    </w:tbl>
    <w:p w14:paraId="598D2364" w14:textId="77777777" w:rsidR="006D608D" w:rsidRPr="00BC76BC" w:rsidRDefault="006D608D" w:rsidP="006D608D">
      <w:pPr>
        <w:pStyle w:val="BodyText"/>
        <w:kinsoku w:val="0"/>
        <w:overflowPunct w:val="0"/>
        <w:spacing w:before="50"/>
        <w:ind w:left="2072" w:firstLine="0"/>
        <w:rPr>
          <w:w w:val="105"/>
          <w:sz w:val="10"/>
          <w:szCs w:val="10"/>
        </w:rPr>
      </w:pPr>
    </w:p>
    <w:p w14:paraId="55E78512" w14:textId="2BF8D1DD" w:rsidR="006D608D" w:rsidRPr="00AC79A8" w:rsidRDefault="006D608D" w:rsidP="006D608D">
      <w:pPr>
        <w:pStyle w:val="BodyText"/>
        <w:kinsoku w:val="0"/>
        <w:overflowPunct w:val="0"/>
        <w:spacing w:before="50"/>
        <w:ind w:left="2072" w:firstLine="0"/>
        <w:rPr>
          <w:w w:val="105"/>
          <w:sz w:val="24"/>
          <w:szCs w:val="24"/>
        </w:rPr>
      </w:pPr>
      <w:r w:rsidRPr="00AC79A8">
        <w:rPr>
          <w:w w:val="105"/>
          <w:sz w:val="24"/>
          <w:szCs w:val="24"/>
        </w:rPr>
        <w:t>Table 4.</w:t>
      </w:r>
      <w:r w:rsidR="00510970">
        <w:rPr>
          <w:w w:val="105"/>
          <w:sz w:val="24"/>
          <w:szCs w:val="24"/>
        </w:rPr>
        <w:t>1</w:t>
      </w:r>
      <w:r w:rsidRPr="00AC79A8">
        <w:rPr>
          <w:w w:val="105"/>
          <w:sz w:val="24"/>
          <w:szCs w:val="24"/>
        </w:rPr>
        <w:t xml:space="preserve">: </w:t>
      </w:r>
      <w:bookmarkStart w:id="5" w:name="_bookmark1"/>
      <w:bookmarkEnd w:id="5"/>
      <w:r w:rsidRPr="00AC79A8">
        <w:rPr>
          <w:w w:val="105"/>
          <w:sz w:val="24"/>
          <w:szCs w:val="24"/>
        </w:rPr>
        <w:t xml:space="preserve">Core technology for </w:t>
      </w:r>
      <w:r w:rsidR="006632C7">
        <w:rPr>
          <w:w w:val="105"/>
          <w:sz w:val="24"/>
          <w:szCs w:val="24"/>
        </w:rPr>
        <w:t>modelling</w:t>
      </w:r>
      <w:r w:rsidRPr="00AC79A8">
        <w:rPr>
          <w:w w:val="105"/>
          <w:sz w:val="24"/>
          <w:szCs w:val="24"/>
        </w:rPr>
        <w:t xml:space="preserve"> stage.</w:t>
      </w:r>
    </w:p>
    <w:p w14:paraId="72103AE5" w14:textId="77777777" w:rsidR="00260866" w:rsidRDefault="00260866" w:rsidP="0049196A">
      <w:pPr>
        <w:spacing w:line="360" w:lineRule="auto"/>
        <w:jc w:val="both"/>
        <w:rPr>
          <w:rFonts w:ascii="Arial" w:hAnsi="Arial" w:cs="Arial"/>
          <w:sz w:val="24"/>
          <w:szCs w:val="24"/>
        </w:rPr>
      </w:pPr>
    </w:p>
    <w:p w14:paraId="10EC6532" w14:textId="097F41E9"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t xml:space="preserve">A decision tree classifier was employed to categorize the risk and non-risk groups while dealing with numerical and categorical information.  </w:t>
      </w:r>
      <w:r w:rsidR="0044020A" w:rsidRPr="00C1718C">
        <w:rPr>
          <w:rFonts w:ascii="Arial" w:hAnsi="Arial" w:cs="Arial"/>
          <w:color w:val="000000"/>
          <w:sz w:val="24"/>
          <w:szCs w:val="24"/>
        </w:rPr>
        <w:t>Brunello et al</w:t>
      </w:r>
      <w:r w:rsidRPr="00C1718C">
        <w:rPr>
          <w:rFonts w:ascii="Arial" w:hAnsi="Arial" w:cs="Arial"/>
          <w:color w:val="000000"/>
          <w:sz w:val="24"/>
          <w:szCs w:val="24"/>
        </w:rPr>
        <w:t xml:space="preserve"> . seem to have effectively utilized them in their research, which prompted me to 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C1718C" w:rsidRDefault="0049196A" w:rsidP="0049196A">
      <w:pPr>
        <w:spacing w:line="360" w:lineRule="auto"/>
        <w:jc w:val="center"/>
        <w:rPr>
          <w:rFonts w:ascii="Arial" w:hAnsi="Arial" w:cs="Arial"/>
          <w:noProof/>
          <w:sz w:val="24"/>
          <w:szCs w:val="24"/>
        </w:rPr>
      </w:pPr>
    </w:p>
    <w:p w14:paraId="445023F3" w14:textId="0EE3C0CD" w:rsidR="0049196A" w:rsidRPr="00C1718C" w:rsidRDefault="001713C3" w:rsidP="00721B17">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52682175" wp14:editId="7FD86D0D">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43"/>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51445BAD" w:rsidR="0049196A" w:rsidRPr="00C1718C" w:rsidRDefault="0049196A" w:rsidP="00721B17">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4B0EBB">
        <w:rPr>
          <w:rFonts w:ascii="Arial" w:eastAsia="Times New Roman" w:hAnsi="Arial" w:cs="Arial"/>
          <w:b/>
          <w:bCs/>
          <w:i/>
          <w:iCs/>
          <w:sz w:val="24"/>
          <w:szCs w:val="24"/>
        </w:rPr>
        <w:t>4</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ARIMA Forecast and observed value graph on Russian data</w:t>
      </w:r>
    </w:p>
    <w:p w14:paraId="2640C28F" w14:textId="0E708A6C" w:rsidR="001713C3" w:rsidRPr="00C1718C" w:rsidRDefault="001713C3" w:rsidP="001713C3">
      <w:pPr>
        <w:spacing w:line="360" w:lineRule="auto"/>
        <w:jc w:val="center"/>
        <w:rPr>
          <w:rFonts w:ascii="Arial" w:hAnsi="Arial" w:cs="Arial"/>
          <w:color w:val="000000"/>
          <w:sz w:val="24"/>
          <w:szCs w:val="24"/>
        </w:rPr>
      </w:pPr>
    </w:p>
    <w:p w14:paraId="358F628C" w14:textId="4CD0C602" w:rsidR="0049196A" w:rsidRPr="00C1718C" w:rsidRDefault="001713C3" w:rsidP="001713C3">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AIC and BIC graphs were made as shown in fig 4.11 </w:t>
      </w:r>
      <w:r w:rsidR="0049196A" w:rsidRPr="00C1718C">
        <w:rPr>
          <w:rFonts w:ascii="Arial" w:hAnsi="Arial" w:cs="Arial"/>
          <w:color w:val="000000"/>
          <w:sz w:val="24"/>
          <w:szCs w:val="24"/>
        </w:rPr>
        <w:t>for checking the order of the ARIMA model. In this research I am trying to work on predictions so, I will be looking at the AIC.</w:t>
      </w:r>
      <w:r w:rsidR="0049196A" w:rsidRPr="00C1718C">
        <w:rPr>
          <w:rFonts w:ascii="Arial" w:hAnsi="Arial" w:cs="Arial"/>
          <w:sz w:val="24"/>
          <w:szCs w:val="24"/>
        </w:rPr>
        <w:t xml:space="preserve"> </w:t>
      </w:r>
      <w:r w:rsidR="0049196A" w:rsidRPr="00C1718C">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r w:rsidR="002F5371" w:rsidRPr="00C1718C">
        <w:rPr>
          <w:rFonts w:ascii="Arial" w:hAnsi="Arial" w:cs="Arial"/>
          <w:color w:val="000000"/>
          <w:sz w:val="24"/>
          <w:szCs w:val="24"/>
        </w:rPr>
        <w:t>AIC;</w:t>
      </w:r>
      <w:r w:rsidR="0049196A" w:rsidRPr="00C1718C">
        <w:rPr>
          <w:rFonts w:ascii="Arial" w:hAnsi="Arial" w:cs="Arial"/>
          <w:color w:val="000000"/>
          <w:sz w:val="24"/>
          <w:szCs w:val="24"/>
        </w:rPr>
        <w:t xml:space="preserve"> lower BIC indicates a better model. BIC likes to choose a simple model with the lower order. AIC is better at predictive </w:t>
      </w:r>
      <w:r w:rsidR="00C17DC6" w:rsidRPr="00C1718C">
        <w:rPr>
          <w:rFonts w:ascii="Arial" w:hAnsi="Arial" w:cs="Arial"/>
          <w:color w:val="000000"/>
          <w:sz w:val="24"/>
          <w:szCs w:val="24"/>
        </w:rPr>
        <w:t>models,</w:t>
      </w:r>
      <w:r w:rsidR="0049196A" w:rsidRPr="00C1718C">
        <w:rPr>
          <w:rFonts w:ascii="Arial" w:hAnsi="Arial" w:cs="Arial"/>
          <w:color w:val="000000"/>
          <w:sz w:val="24"/>
          <w:szCs w:val="24"/>
        </w:rPr>
        <w:t xml:space="preserve"> but BIC is choosing a good explanatory model.</w:t>
      </w:r>
    </w:p>
    <w:p w14:paraId="52260AB4" w14:textId="77777777" w:rsidR="0049196A" w:rsidRPr="00C1718C" w:rsidRDefault="0049196A" w:rsidP="0049196A">
      <w:pPr>
        <w:spacing w:line="360" w:lineRule="auto"/>
        <w:jc w:val="center"/>
        <w:rPr>
          <w:rFonts w:ascii="Arial" w:hAnsi="Arial" w:cs="Arial"/>
          <w:noProof/>
          <w:sz w:val="24"/>
          <w:szCs w:val="24"/>
        </w:rPr>
      </w:pPr>
      <w:r w:rsidRPr="00C1718C">
        <w:rPr>
          <w:rFonts w:ascii="Arial" w:hAnsi="Arial" w:cs="Arial"/>
          <w:noProof/>
          <w:sz w:val="24"/>
          <w:szCs w:val="24"/>
        </w:rPr>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4"/>
                    <a:stretch>
                      <a:fillRect/>
                    </a:stretch>
                  </pic:blipFill>
                  <pic:spPr>
                    <a:xfrm>
                      <a:off x="0" y="0"/>
                      <a:ext cx="3209925" cy="2847975"/>
                    </a:xfrm>
                    <a:prstGeom prst="rect">
                      <a:avLst/>
                    </a:prstGeom>
                  </pic:spPr>
                </pic:pic>
              </a:graphicData>
            </a:graphic>
          </wp:inline>
        </w:drawing>
      </w:r>
    </w:p>
    <w:p w14:paraId="187574EF" w14:textId="4D9A8C5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lastRenderedPageBreak/>
        <w:t>Fig. 4.</w:t>
      </w:r>
      <w:r w:rsidR="003018F8">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AIC and BIC Score in ascending order on Russian data</w:t>
      </w:r>
    </w:p>
    <w:p w14:paraId="26857FA3" w14:textId="77777777" w:rsidR="0049196A" w:rsidRPr="00C1718C" w:rsidRDefault="0049196A" w:rsidP="0049196A">
      <w:pPr>
        <w:spacing w:line="360" w:lineRule="auto"/>
        <w:jc w:val="center"/>
        <w:rPr>
          <w:rFonts w:ascii="Arial" w:hAnsi="Arial" w:cs="Arial"/>
          <w:noProof/>
          <w:sz w:val="24"/>
          <w:szCs w:val="24"/>
        </w:rPr>
      </w:pPr>
    </w:p>
    <w:p w14:paraId="6A7E5D04" w14:textId="77777777" w:rsidR="0049196A" w:rsidRPr="00C1718C" w:rsidRDefault="0049196A" w:rsidP="0071771A">
      <w:pPr>
        <w:spacing w:line="360" w:lineRule="auto"/>
        <w:rPr>
          <w:rFonts w:ascii="Arial" w:hAnsi="Arial" w:cs="Arial"/>
          <w:noProof/>
          <w:sz w:val="24"/>
          <w:szCs w:val="24"/>
        </w:rPr>
      </w:pPr>
      <w:r w:rsidRPr="00C1718C">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45"/>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52B4A12"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6</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ACF and PACF to choose the model in ARIMA on Russian data</w:t>
      </w:r>
    </w:p>
    <w:p w14:paraId="012BBA99" w14:textId="77777777" w:rsidR="0049196A" w:rsidRPr="00C1718C" w:rsidRDefault="0049196A" w:rsidP="0049196A">
      <w:pPr>
        <w:spacing w:line="360" w:lineRule="auto"/>
        <w:jc w:val="center"/>
        <w:rPr>
          <w:rFonts w:ascii="Arial" w:hAnsi="Arial" w:cs="Arial"/>
          <w:color w:val="000000"/>
          <w:sz w:val="24"/>
          <w:szCs w:val="24"/>
        </w:rPr>
      </w:pPr>
    </w:p>
    <w:p w14:paraId="05A223ED" w14:textId="62F88DE0"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t>From fig 4.13, In the above ACF and PACF, we can see ACF tails off and PACF cuts off since we have a MA(q) model. So this is an AR(1) Model.</w:t>
      </w:r>
    </w:p>
    <w:p w14:paraId="3848F23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46"/>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4897E83D" w:rsidR="0049196A" w:rsidRPr="00C1718C" w:rsidRDefault="0049196A" w:rsidP="0049196A">
      <w:pPr>
        <w:spacing w:line="360" w:lineRule="auto"/>
        <w:jc w:val="center"/>
        <w:rPr>
          <w:rFonts w:ascii="Arial" w:hAnsi="Arial" w:cs="Arial"/>
          <w:color w:val="000000"/>
        </w:rPr>
      </w:pPr>
      <w:r w:rsidRPr="00C1718C">
        <w:rPr>
          <w:rFonts w:ascii="Arial" w:eastAsia="Times New Roman" w:hAnsi="Arial" w:cs="Arial"/>
          <w:b/>
          <w:bCs/>
          <w:i/>
          <w:iCs/>
          <w:sz w:val="24"/>
          <w:szCs w:val="24"/>
        </w:rPr>
        <w:lastRenderedPageBreak/>
        <w:t>Fig. 4.</w:t>
      </w:r>
      <w:r w:rsidR="00777B02">
        <w:rPr>
          <w:rFonts w:ascii="Arial" w:eastAsia="Times New Roman" w:hAnsi="Arial" w:cs="Arial"/>
          <w:b/>
          <w:bCs/>
          <w:i/>
          <w:iCs/>
          <w:sz w:val="24"/>
          <w:szCs w:val="24"/>
        </w:rPr>
        <w:t>7</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Sarimax Model Results with order (1,0,0) on Russian data</w:t>
      </w:r>
    </w:p>
    <w:p w14:paraId="0908C5FF" w14:textId="40C7231C"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4.4.1</w:t>
      </w:r>
      <w:r w:rsidRPr="00C1718C">
        <w:rPr>
          <w:rFonts w:ascii="Arial" w:hAnsi="Arial" w:cs="Arial"/>
          <w:b/>
          <w:bCs/>
          <w:sz w:val="32"/>
          <w:szCs w:val="32"/>
        </w:rPr>
        <w:t xml:space="preserve"> </w:t>
      </w:r>
      <w:r w:rsidRPr="00C1718C">
        <w:rPr>
          <w:rFonts w:ascii="Arial" w:hAnsi="Arial" w:cs="Arial"/>
          <w:b/>
          <w:bCs/>
          <w:sz w:val="24"/>
          <w:szCs w:val="24"/>
        </w:rPr>
        <w:t>grid search ARIMA parameters for time series</w:t>
      </w:r>
    </w:p>
    <w:p w14:paraId="30A08441" w14:textId="77777777" w:rsidR="0049196A" w:rsidRPr="00C1718C" w:rsidRDefault="0049196A" w:rsidP="0071771A">
      <w:pPr>
        <w:spacing w:line="360" w:lineRule="auto"/>
        <w:rPr>
          <w:rFonts w:ascii="Arial" w:hAnsi="Arial" w:cs="Arial"/>
          <w:color w:val="000000"/>
          <w:sz w:val="24"/>
          <w:szCs w:val="24"/>
        </w:rPr>
      </w:pPr>
      <w:r w:rsidRPr="00C1718C">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7"/>
                    <a:stretch>
                      <a:fillRect/>
                    </a:stretch>
                  </pic:blipFill>
                  <pic:spPr>
                    <a:xfrm>
                      <a:off x="0" y="0"/>
                      <a:ext cx="1684894" cy="2796208"/>
                    </a:xfrm>
                    <a:prstGeom prst="rect">
                      <a:avLst/>
                    </a:prstGeom>
                  </pic:spPr>
                </pic:pic>
              </a:graphicData>
            </a:graphic>
          </wp:inline>
        </w:drawing>
      </w:r>
    </w:p>
    <w:p w14:paraId="77EB164D" w14:textId="1639D9A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8</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grid search result from ARIMA Model on Russian data</w:t>
      </w:r>
    </w:p>
    <w:p w14:paraId="10C383E8" w14:textId="77777777"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In fig 4.14, we can see I have implemented the grid search and evaluated the ARIMA Model. Also, I have evaluated a set of different parameters.</w:t>
      </w:r>
    </w:p>
    <w:p w14:paraId="47CEDD2E" w14:textId="2EA55A4A" w:rsidR="0049196A" w:rsidRPr="00C1718C" w:rsidRDefault="0049196A" w:rsidP="0049196A">
      <w:pPr>
        <w:spacing w:line="360" w:lineRule="auto"/>
        <w:rPr>
          <w:rFonts w:ascii="Arial" w:eastAsia="Times New Roman" w:hAnsi="Arial" w:cs="Arial"/>
          <w:color w:val="BAC6DB"/>
          <w:sz w:val="24"/>
          <w:szCs w:val="24"/>
        </w:rPr>
      </w:pPr>
      <w:r w:rsidRPr="00C1718C">
        <w:rPr>
          <w:rFonts w:ascii="Arial" w:hAnsi="Arial" w:cs="Arial"/>
          <w:b/>
          <w:bCs/>
          <w:sz w:val="24"/>
          <w:szCs w:val="24"/>
        </w:rPr>
        <w:t>4.4.2 Prediction using Vector Auto Regression Models (VAR Model)</w:t>
      </w:r>
    </w:p>
    <w:p w14:paraId="660804B3" w14:textId="55035B74"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C1718C">
        <w:rPr>
          <w:rFonts w:ascii="Arial" w:hAnsi="Arial" w:cs="Arial"/>
          <w:color w:val="000000"/>
          <w:sz w:val="24"/>
          <w:szCs w:val="24"/>
        </w:rPr>
        <w:t>Vector Autoregressive Models</w:t>
      </w:r>
      <w:r w:rsidRPr="00C1718C">
        <w:rPr>
          <w:rFonts w:ascii="Arial" w:hAnsi="Arial" w:cs="Arial"/>
          <w:color w:val="000000"/>
          <w:sz w:val="24"/>
          <w:szCs w:val="24"/>
        </w:rPr>
        <w:t xml:space="preserve"> are one of the best models we could use to choose for time series.</w:t>
      </w:r>
    </w:p>
    <w:p w14:paraId="5CA942CF"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48"/>
                    <a:stretch>
                      <a:fillRect/>
                    </a:stretch>
                  </pic:blipFill>
                  <pic:spPr>
                    <a:xfrm>
                      <a:off x="0" y="0"/>
                      <a:ext cx="5943600" cy="1842770"/>
                    </a:xfrm>
                    <a:prstGeom prst="rect">
                      <a:avLst/>
                    </a:prstGeom>
                  </pic:spPr>
                </pic:pic>
              </a:graphicData>
            </a:graphic>
          </wp:inline>
        </w:drawing>
      </w:r>
    </w:p>
    <w:p w14:paraId="6474DBBC" w14:textId="5EF2B34C" w:rsidR="0049196A" w:rsidRPr="00C1718C" w:rsidRDefault="0049196A" w:rsidP="0071771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9</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predicting future values in VAR Model on Russian data</w:t>
      </w:r>
    </w:p>
    <w:p w14:paraId="721EA1A5" w14:textId="1298BBA6"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9"/>
                    <a:stretch>
                      <a:fillRect/>
                    </a:stretch>
                  </pic:blipFill>
                  <pic:spPr>
                    <a:xfrm>
                      <a:off x="0" y="0"/>
                      <a:ext cx="5943600" cy="4822190"/>
                    </a:xfrm>
                    <a:prstGeom prst="rect">
                      <a:avLst/>
                    </a:prstGeom>
                  </pic:spPr>
                </pic:pic>
              </a:graphicData>
            </a:graphic>
          </wp:inline>
        </w:drawing>
      </w:r>
    </w:p>
    <w:p w14:paraId="67FE902B" w14:textId="05A214E5"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0</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Regression result summary from VAR Models on Russian data</w:t>
      </w:r>
    </w:p>
    <w:p w14:paraId="2BEDAF05" w14:textId="77777777"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lastRenderedPageBreak/>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C726B"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1</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VAR Models on Russian data</w:t>
      </w:r>
    </w:p>
    <w:p w14:paraId="76F89FB2" w14:textId="6EC4EB7F"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From fig 4.17 you can see how the model forecasted different variables in the Russian suicide dataset concerning actual values.</w:t>
      </w:r>
      <w:r w:rsidRPr="00C1718C" w:rsidDel="00F763EA">
        <w:rPr>
          <w:rFonts w:ascii="Arial" w:hAnsi="Arial" w:cs="Arial"/>
          <w:noProof/>
          <w:sz w:val="24"/>
          <w:szCs w:val="24"/>
        </w:rPr>
        <w:t xml:space="preserve"> </w:t>
      </w:r>
    </w:p>
    <w:p w14:paraId="3D051A1C" w14:textId="77777777" w:rsidR="0049196A" w:rsidRPr="00C1718C" w:rsidRDefault="0049196A" w:rsidP="0049196A">
      <w:pPr>
        <w:spacing w:line="360" w:lineRule="auto"/>
        <w:jc w:val="both"/>
        <w:rPr>
          <w:rFonts w:ascii="Arial" w:hAnsi="Arial" w:cs="Arial"/>
          <w:color w:val="000000"/>
          <w:sz w:val="24"/>
          <w:szCs w:val="24"/>
        </w:rPr>
      </w:pPr>
    </w:p>
    <w:p w14:paraId="07C77253" w14:textId="625F3083"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4.4.3</w:t>
      </w:r>
      <w:r w:rsidRPr="00C1718C">
        <w:rPr>
          <w:rFonts w:ascii="Arial" w:hAnsi="Arial" w:cs="Arial"/>
          <w:b/>
          <w:bCs/>
          <w:sz w:val="32"/>
          <w:szCs w:val="32"/>
        </w:rPr>
        <w:t xml:space="preserve"> </w:t>
      </w:r>
      <w:r w:rsidRPr="00C1718C">
        <w:rPr>
          <w:rFonts w:ascii="Arial" w:hAnsi="Arial" w:cs="Arial"/>
          <w:b/>
          <w:bCs/>
          <w:sz w:val="24"/>
          <w:szCs w:val="24"/>
        </w:rPr>
        <w:t>Prediction using Auto Regression Models (AR Model)</w:t>
      </w:r>
    </w:p>
    <w:p w14:paraId="09799EF1" w14:textId="56D9CA56" w:rsidR="0049196A" w:rsidRPr="00C1718C" w:rsidRDefault="0049196A" w:rsidP="0071771A">
      <w:pPr>
        <w:spacing w:line="360" w:lineRule="auto"/>
        <w:jc w:val="both"/>
        <w:rPr>
          <w:rFonts w:ascii="Arial" w:hAnsi="Arial" w:cs="Arial"/>
          <w:sz w:val="24"/>
          <w:szCs w:val="24"/>
        </w:rPr>
      </w:pPr>
      <w:r w:rsidRPr="00C1718C">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C1718C" w:rsidRDefault="0049196A" w:rsidP="0049196A">
      <w:pPr>
        <w:spacing w:line="360" w:lineRule="auto"/>
        <w:jc w:val="center"/>
        <w:rPr>
          <w:rFonts w:ascii="Arial" w:hAnsi="Arial" w:cs="Arial"/>
          <w:b/>
          <w:bCs/>
          <w:sz w:val="24"/>
          <w:szCs w:val="24"/>
        </w:rPr>
      </w:pPr>
      <w:r w:rsidRPr="00C1718C">
        <w:rPr>
          <w:rFonts w:ascii="Arial" w:hAnsi="Arial" w:cs="Arial"/>
          <w:noProof/>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51"/>
                    <a:stretch>
                      <a:fillRect/>
                    </a:stretch>
                  </pic:blipFill>
                  <pic:spPr>
                    <a:xfrm>
                      <a:off x="0" y="0"/>
                      <a:ext cx="3590925" cy="2457450"/>
                    </a:xfrm>
                    <a:prstGeom prst="rect">
                      <a:avLst/>
                    </a:prstGeom>
                  </pic:spPr>
                </pic:pic>
              </a:graphicData>
            </a:graphic>
          </wp:inline>
        </w:drawing>
      </w:r>
    </w:p>
    <w:p w14:paraId="557D2A07" w14:textId="762DC6A1"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AF0881">
        <w:rPr>
          <w:rFonts w:ascii="Arial" w:eastAsia="Times New Roman" w:hAnsi="Arial" w:cs="Arial"/>
          <w:b/>
          <w:bCs/>
          <w:i/>
          <w:iCs/>
          <w:sz w:val="24"/>
          <w:szCs w:val="24"/>
        </w:rPr>
        <w:t>2</w:t>
      </w:r>
      <w:r w:rsidRPr="00C1718C">
        <w:rPr>
          <w:rFonts w:ascii="Arial" w:hAnsi="Arial" w:cs="Arial"/>
          <w:i/>
          <w:iCs/>
          <w:sz w:val="24"/>
          <w:szCs w:val="24"/>
        </w:rPr>
        <w:t xml:space="preserve"> </w:t>
      </w:r>
      <w:r w:rsidRPr="00C1718C">
        <w:rPr>
          <w:rFonts w:ascii="Arial" w:eastAsia="Times New Roman" w:hAnsi="Arial" w:cs="Arial"/>
          <w:i/>
          <w:iCs/>
          <w:sz w:val="24"/>
          <w:szCs w:val="24"/>
        </w:rPr>
        <w:t xml:space="preserve">Plot of </w:t>
      </w:r>
      <w:r w:rsidR="005929F4">
        <w:rPr>
          <w:rFonts w:ascii="Arial" w:eastAsia="Times New Roman" w:hAnsi="Arial" w:cs="Arial"/>
          <w:i/>
          <w:iCs/>
          <w:sz w:val="24"/>
          <w:szCs w:val="24"/>
        </w:rPr>
        <w:t xml:space="preserve">suicide per hundredk </w:t>
      </w:r>
      <w:r w:rsidRPr="00C1718C">
        <w:rPr>
          <w:rFonts w:ascii="Arial" w:eastAsia="Times New Roman" w:hAnsi="Arial" w:cs="Arial"/>
          <w:i/>
          <w:iCs/>
          <w:sz w:val="24"/>
          <w:szCs w:val="24"/>
        </w:rPr>
        <w:t>on Russian data</w:t>
      </w:r>
    </w:p>
    <w:p w14:paraId="3DC22696" w14:textId="7C341BC8"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C1718C" w:rsidRDefault="0049196A" w:rsidP="0049196A">
      <w:pPr>
        <w:spacing w:line="360" w:lineRule="auto"/>
        <w:jc w:val="center"/>
        <w:rPr>
          <w:rFonts w:ascii="Arial" w:eastAsia="Times New Roman" w:hAnsi="Arial" w:cs="Arial"/>
          <w:color w:val="BAC6DB"/>
          <w:sz w:val="24"/>
          <w:szCs w:val="24"/>
        </w:rPr>
      </w:pPr>
      <w:r w:rsidRPr="00C1718C">
        <w:rPr>
          <w:rFonts w:ascii="Arial" w:hAnsi="Arial" w:cs="Arial"/>
          <w:noProof/>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2"/>
                    <a:stretch>
                      <a:fillRect/>
                    </a:stretch>
                  </pic:blipFill>
                  <pic:spPr>
                    <a:xfrm>
                      <a:off x="0" y="0"/>
                      <a:ext cx="3571875" cy="2352675"/>
                    </a:xfrm>
                    <a:prstGeom prst="rect">
                      <a:avLst/>
                    </a:prstGeom>
                  </pic:spPr>
                </pic:pic>
              </a:graphicData>
            </a:graphic>
          </wp:inline>
        </w:drawing>
      </w:r>
    </w:p>
    <w:p w14:paraId="5F9AAE71" w14:textId="6B557CB0"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873BCD">
        <w:rPr>
          <w:rFonts w:ascii="Arial" w:eastAsia="Times New Roman" w:hAnsi="Arial" w:cs="Arial"/>
          <w:b/>
          <w:bCs/>
          <w:i/>
          <w:iCs/>
          <w:sz w:val="24"/>
          <w:szCs w:val="24"/>
        </w:rPr>
        <w:t>3</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AR Models on Russian data</w:t>
      </w:r>
    </w:p>
    <w:p w14:paraId="4C2310A6" w14:textId="761ABFFD"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In this fig 4.18, the blue line is the test data and the red line is the predicted values. I have AR 1 Model with one window.</w:t>
      </w:r>
    </w:p>
    <w:p w14:paraId="784283D9" w14:textId="04B135E9"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4.4.4</w:t>
      </w:r>
      <w:r w:rsidRPr="00C1718C">
        <w:rPr>
          <w:rFonts w:ascii="Arial" w:hAnsi="Arial" w:cs="Arial"/>
          <w:b/>
          <w:bCs/>
          <w:sz w:val="32"/>
          <w:szCs w:val="32"/>
        </w:rPr>
        <w:t xml:space="preserve"> </w:t>
      </w:r>
      <w:r w:rsidRPr="00C1718C">
        <w:rPr>
          <w:rFonts w:ascii="Arial" w:hAnsi="Arial" w:cs="Arial"/>
          <w:b/>
          <w:bCs/>
          <w:sz w:val="24"/>
          <w:szCs w:val="24"/>
        </w:rPr>
        <w:t xml:space="preserve">Decision Tree Classifier </w:t>
      </w:r>
    </w:p>
    <w:p w14:paraId="2AC909FA" w14:textId="77777777"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C1718C" w:rsidRDefault="0049196A" w:rsidP="0049196A">
      <w:pPr>
        <w:spacing w:line="360" w:lineRule="auto"/>
        <w:jc w:val="center"/>
        <w:rPr>
          <w:rFonts w:ascii="Arial" w:hAnsi="Arial" w:cs="Arial"/>
          <w:b/>
          <w:bCs/>
          <w:sz w:val="24"/>
          <w:szCs w:val="24"/>
        </w:rPr>
      </w:pPr>
      <w:r w:rsidRPr="00C1718C">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53"/>
                    <a:stretch>
                      <a:fillRect/>
                    </a:stretch>
                  </pic:blipFill>
                  <pic:spPr>
                    <a:xfrm>
                      <a:off x="0" y="0"/>
                      <a:ext cx="5324475" cy="3810000"/>
                    </a:xfrm>
                    <a:prstGeom prst="rect">
                      <a:avLst/>
                    </a:prstGeom>
                  </pic:spPr>
                </pic:pic>
              </a:graphicData>
            </a:graphic>
          </wp:inline>
        </w:drawing>
      </w:r>
    </w:p>
    <w:p w14:paraId="2EE14508" w14:textId="37029622"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1F0B21">
        <w:rPr>
          <w:rFonts w:ascii="Arial" w:eastAsia="Times New Roman" w:hAnsi="Arial" w:cs="Arial"/>
          <w:b/>
          <w:bCs/>
          <w:i/>
          <w:iCs/>
          <w:sz w:val="24"/>
          <w:szCs w:val="24"/>
        </w:rPr>
        <w:t>1</w:t>
      </w:r>
      <w:r w:rsidR="00873BCD">
        <w:rPr>
          <w:rFonts w:ascii="Arial" w:eastAsia="Times New Roman" w:hAnsi="Arial" w:cs="Arial"/>
          <w:b/>
          <w:bCs/>
          <w:i/>
          <w:iCs/>
          <w:sz w:val="24"/>
          <w:szCs w:val="24"/>
        </w:rPr>
        <w:t>4</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AR Models on Russian data</w:t>
      </w:r>
    </w:p>
    <w:p w14:paraId="132222D8" w14:textId="2185E6DF" w:rsidR="0049196A" w:rsidRDefault="0049196A" w:rsidP="00D55C0E">
      <w:pPr>
        <w:spacing w:line="360" w:lineRule="auto"/>
        <w:jc w:val="both"/>
        <w:rPr>
          <w:rFonts w:ascii="Arial" w:hAnsi="Arial" w:cs="Arial"/>
          <w:color w:val="000000"/>
          <w:sz w:val="24"/>
          <w:szCs w:val="24"/>
        </w:rPr>
      </w:pPr>
      <w:r w:rsidRPr="00C1718C">
        <w:rPr>
          <w:rFonts w:ascii="Arial" w:hAnsi="Arial" w:cs="Arial"/>
          <w:sz w:val="24"/>
          <w:szCs w:val="24"/>
        </w:rPr>
        <w:t xml:space="preserve">Fig 4.20 shows the result from the Decision Tree classification algorithm. </w:t>
      </w:r>
      <w:r w:rsidRPr="00C1718C">
        <w:rPr>
          <w:rFonts w:ascii="Arial" w:hAnsi="Arial" w:cs="Arial"/>
          <w:color w:val="000000"/>
          <w:sz w:val="24"/>
          <w:szCs w:val="24"/>
        </w:rPr>
        <w:t xml:space="preserve">Lee and Oh </w:t>
      </w:r>
      <w:r w:rsidR="0044020A" w:rsidRPr="00C1718C">
        <w:rPr>
          <w:rFonts w:ascii="Arial" w:hAnsi="Arial" w:cs="Arial"/>
          <w:color w:val="000000"/>
          <w:sz w:val="24"/>
          <w:szCs w:val="24"/>
        </w:rPr>
        <w:t>(1996)</w:t>
      </w:r>
      <w:r w:rsidRPr="00C1718C">
        <w:rPr>
          <w:rFonts w:ascii="Arial" w:hAnsi="Arial" w:cs="Arial"/>
          <w:color w:val="000000"/>
          <w:sz w:val="24"/>
          <w:szCs w:val="24"/>
        </w:rPr>
        <w:t xml:space="preserve"> have done studies on Neural networks using a Decision Tree classifier to distinguish between complex features. Here this goals are to separate the risk group and non-risk groups based on the feature called risk. I got 99.62 training accuracy and a hundred per cent testing accuracy.</w:t>
      </w:r>
    </w:p>
    <w:p w14:paraId="1F6E4D98" w14:textId="77777777" w:rsidR="005A6F4D" w:rsidRPr="00B5019A" w:rsidRDefault="005A6F4D" w:rsidP="005A6F4D">
      <w:pPr>
        <w:spacing w:line="360" w:lineRule="auto"/>
        <w:rPr>
          <w:rFonts w:ascii="Arial" w:hAnsi="Arial" w:cs="Arial"/>
          <w:b/>
          <w:bCs/>
          <w:sz w:val="28"/>
          <w:szCs w:val="28"/>
        </w:rPr>
      </w:pPr>
      <w:r w:rsidRPr="00B5019A">
        <w:rPr>
          <w:rFonts w:ascii="Arial" w:hAnsi="Arial" w:cs="Arial"/>
          <w:b/>
          <w:bCs/>
          <w:sz w:val="28"/>
          <w:szCs w:val="28"/>
        </w:rPr>
        <w:t xml:space="preserve">4.5 Data Storage </w:t>
      </w:r>
    </w:p>
    <w:p w14:paraId="65A389B9" w14:textId="77777777" w:rsidR="005A6F4D" w:rsidRPr="00C1718C" w:rsidRDefault="005A6F4D" w:rsidP="005A6F4D">
      <w:pPr>
        <w:spacing w:line="360" w:lineRule="auto"/>
        <w:jc w:val="both"/>
        <w:rPr>
          <w:rFonts w:ascii="Arial" w:hAnsi="Arial" w:cs="Arial"/>
        </w:rPr>
      </w:pPr>
      <w:r w:rsidRPr="00C1718C">
        <w:rPr>
          <w:rFonts w:ascii="Arial" w:hAnsi="Arial" w:cs="Arial"/>
        </w:rPr>
        <w:t xml:space="preserve">Thirdly, we need a database server for data to be stored on the server. I will be using PSQL or ThisSQL servers for data storage and management. I want the data in this DB to be updated from time to time and this model must be updated based on the new data injected in each time. The reason for choosing these DB’s is the flexibility of usage and its syntax matching with Structured </w:t>
      </w:r>
      <w:r w:rsidRPr="00C1718C">
        <w:rPr>
          <w:rFonts w:ascii="Arial" w:hAnsi="Arial" w:cs="Arial"/>
        </w:rPr>
        <w:lastRenderedPageBreak/>
        <w:t>Query Language (SQL) minute differences. Initially, data was stored in the CSV format in different files. Later I uploaded them into Mochahost Psql server.</w:t>
      </w:r>
    </w:p>
    <w:p w14:paraId="4DE75F50" w14:textId="77777777" w:rsidR="005A6F4D" w:rsidRPr="00C1718C" w:rsidRDefault="005A6F4D" w:rsidP="005A6F4D">
      <w:pPr>
        <w:spacing w:line="360" w:lineRule="auto"/>
        <w:jc w:val="both"/>
        <w:rPr>
          <w:rFonts w:ascii="Arial" w:hAnsi="Arial" w:cs="Arial"/>
        </w:rPr>
      </w:pPr>
    </w:p>
    <w:p w14:paraId="4040697D" w14:textId="77777777" w:rsidR="005A6F4D" w:rsidRPr="00C1718C" w:rsidRDefault="005A6F4D" w:rsidP="005A6F4D">
      <w:pPr>
        <w:spacing w:line="360" w:lineRule="auto"/>
        <w:rPr>
          <w:rFonts w:ascii="Arial" w:hAnsi="Arial" w:cs="Arial"/>
          <w:b/>
          <w:bCs/>
          <w:sz w:val="32"/>
          <w:szCs w:val="32"/>
        </w:rPr>
      </w:pPr>
      <w:r w:rsidRPr="00C1718C">
        <w:rPr>
          <w:rFonts w:ascii="Arial" w:hAnsi="Arial" w:cs="Arial"/>
          <w:b/>
          <w:bCs/>
          <w:sz w:val="32"/>
          <w:szCs w:val="32"/>
        </w:rPr>
        <w:t xml:space="preserve">4.6 Web Server and Hosting </w:t>
      </w:r>
    </w:p>
    <w:p w14:paraId="021BA9B2" w14:textId="77777777" w:rsidR="005A6F4D" w:rsidRPr="00D4419F" w:rsidRDefault="005A6F4D" w:rsidP="005A6F4D">
      <w:pPr>
        <w:spacing w:line="360" w:lineRule="auto"/>
        <w:jc w:val="both"/>
        <w:rPr>
          <w:rFonts w:ascii="Arial" w:hAnsi="Arial" w:cs="Arial"/>
          <w:sz w:val="24"/>
          <w:szCs w:val="24"/>
        </w:rPr>
      </w:pPr>
      <w:r w:rsidRPr="00D4419F">
        <w:rPr>
          <w:rFonts w:ascii="Arial" w:hAnsi="Arial" w:cs="Arial"/>
          <w:sz w:val="24"/>
          <w:szCs w:val="24"/>
        </w:rPr>
        <w:t xml:space="preserve">We know there are thousands of hosting companies providing hosting services, I have chosen </w:t>
      </w:r>
      <w:r w:rsidRPr="00D4419F">
        <w:rPr>
          <w:rFonts w:ascii="Arial" w:hAnsi="Arial" w:cs="Arial"/>
          <w:color w:val="000000"/>
          <w:sz w:val="24"/>
          <w:szCs w:val="24"/>
        </w:rPr>
        <w:t xml:space="preserve">Mochahost </w:t>
      </w:r>
      <w:r w:rsidRPr="00D4419F">
        <w:rPr>
          <w:rFonts w:ascii="Arial" w:hAnsi="Arial" w:cs="Arial"/>
          <w:sz w:val="24"/>
          <w:szCs w:val="24"/>
        </w:rPr>
        <w:t>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Github repository where this application is updated from time to time. Using git technology for the hosting makes the process more sophisticated and professional in terms of version control.</w:t>
      </w:r>
    </w:p>
    <w:p w14:paraId="28F6CEF5" w14:textId="77777777" w:rsidR="005A6F4D" w:rsidRPr="00C1718C" w:rsidRDefault="005A6F4D" w:rsidP="00D55C0E">
      <w:pPr>
        <w:spacing w:line="360" w:lineRule="auto"/>
        <w:jc w:val="both"/>
        <w:rPr>
          <w:rFonts w:ascii="Arial" w:hAnsi="Arial" w:cs="Arial"/>
          <w:sz w:val="24"/>
          <w:szCs w:val="24"/>
        </w:rPr>
      </w:pPr>
    </w:p>
    <w:p w14:paraId="07AD9568" w14:textId="77777777" w:rsidR="00B66533" w:rsidRPr="00B5019A" w:rsidRDefault="00B66533" w:rsidP="00B5019A">
      <w:pPr>
        <w:autoSpaceDE w:val="0"/>
        <w:autoSpaceDN w:val="0"/>
        <w:adjustRightInd w:val="0"/>
        <w:spacing w:after="0" w:line="360" w:lineRule="auto"/>
        <w:rPr>
          <w:rFonts w:ascii="Arial" w:hAnsi="Arial" w:cs="Arial"/>
          <w:b/>
          <w:bCs/>
          <w:sz w:val="36"/>
          <w:szCs w:val="36"/>
        </w:rPr>
      </w:pPr>
      <w:r w:rsidRPr="00B5019A">
        <w:rPr>
          <w:rFonts w:ascii="Arial" w:hAnsi="Arial" w:cs="Arial"/>
          <w:b/>
          <w:bCs/>
          <w:sz w:val="36"/>
          <w:szCs w:val="36"/>
        </w:rPr>
        <w:t>Chapter 5</w:t>
      </w:r>
    </w:p>
    <w:p w14:paraId="31F5E032" w14:textId="21165218" w:rsidR="00B66533" w:rsidRPr="00B5019A" w:rsidRDefault="00B66533" w:rsidP="00B5019A">
      <w:pPr>
        <w:autoSpaceDE w:val="0"/>
        <w:autoSpaceDN w:val="0"/>
        <w:adjustRightInd w:val="0"/>
        <w:spacing w:after="0" w:line="360" w:lineRule="auto"/>
        <w:rPr>
          <w:rFonts w:ascii="Arial" w:hAnsi="Arial" w:cs="Arial"/>
          <w:b/>
          <w:bCs/>
          <w:sz w:val="32"/>
          <w:szCs w:val="32"/>
        </w:rPr>
      </w:pPr>
      <w:r w:rsidRPr="00B5019A">
        <w:rPr>
          <w:rFonts w:ascii="Arial" w:hAnsi="Arial" w:cs="Arial"/>
          <w:b/>
          <w:bCs/>
          <w:sz w:val="32"/>
          <w:szCs w:val="32"/>
        </w:rPr>
        <w:t>Evaluation and Testing</w:t>
      </w:r>
    </w:p>
    <w:p w14:paraId="42C90B67" w14:textId="190491BB" w:rsidR="0049196A" w:rsidRPr="00C1718C" w:rsidRDefault="0049196A" w:rsidP="00A4074C">
      <w:pPr>
        <w:spacing w:line="360" w:lineRule="auto"/>
        <w:rPr>
          <w:rFonts w:ascii="Arial" w:hAnsi="Arial" w:cs="Arial"/>
          <w:noProof/>
        </w:rPr>
      </w:pPr>
      <w:r w:rsidRPr="00C1718C">
        <w:rPr>
          <w:rFonts w:ascii="Arial" w:hAnsi="Arial" w:cs="Arial"/>
          <w:sz w:val="24"/>
          <w:szCs w:val="24"/>
        </w:rPr>
        <w:t>Evaluation of the model is as important as making the model. I have created 3 models in ARMA, Auto regression and Vector Auto regression. Using mean squared error and R-squared error I took the error rates of different models. Accuracy is also calculated to understand how efficient and precise this model is.  Despite the fact that the model below was constructed using a Russian dataset. The live dashboard and modeling for the final product will be based on the whole country's master dataset.</w:t>
      </w:r>
    </w:p>
    <w:p w14:paraId="35C7561F" w14:textId="7392241C" w:rsidR="0049196A" w:rsidRPr="00C1718C" w:rsidRDefault="0049196A" w:rsidP="0049196A">
      <w:pPr>
        <w:spacing w:line="360" w:lineRule="auto"/>
        <w:rPr>
          <w:rFonts w:ascii="Arial" w:hAnsi="Arial" w:cs="Arial"/>
          <w:noProof/>
        </w:rPr>
      </w:pPr>
    </w:p>
    <w:p w14:paraId="3B3FA5B9" w14:textId="77777777" w:rsidR="0049196A" w:rsidRPr="00C1718C" w:rsidRDefault="0049196A" w:rsidP="0049196A">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54"/>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4A82183C"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C1718C">
        <w:rPr>
          <w:rFonts w:ascii="Arial" w:eastAsia="Times New Roman" w:hAnsi="Arial" w:cs="Arial"/>
          <w:b/>
          <w:bCs/>
          <w:i/>
          <w:iCs/>
          <w:sz w:val="24"/>
          <w:szCs w:val="24"/>
        </w:rPr>
        <w:t>.1</w:t>
      </w:r>
      <w:r w:rsidRPr="00C1718C">
        <w:rPr>
          <w:rFonts w:ascii="Arial" w:hAnsi="Arial" w:cs="Arial"/>
          <w:i/>
          <w:iCs/>
          <w:sz w:val="24"/>
          <w:szCs w:val="24"/>
        </w:rPr>
        <w:t xml:space="preserve"> </w:t>
      </w:r>
      <w:bookmarkStart w:id="6" w:name="_Hlk112925137"/>
      <w:r w:rsidRPr="00C1718C">
        <w:rPr>
          <w:rFonts w:ascii="Arial" w:eastAsia="Times New Roman" w:hAnsi="Arial" w:cs="Arial"/>
          <w:i/>
          <w:iCs/>
          <w:sz w:val="24"/>
          <w:szCs w:val="24"/>
        </w:rPr>
        <w:t>ARIMA Diagnostic plots on Russian data</w:t>
      </w:r>
    </w:p>
    <w:bookmarkEnd w:id="6"/>
    <w:p w14:paraId="1C112A67" w14:textId="50F4E80D" w:rsidR="0049196A" w:rsidRPr="007A0835" w:rsidRDefault="0049196A" w:rsidP="0049196A">
      <w:pPr>
        <w:spacing w:line="360" w:lineRule="auto"/>
        <w:rPr>
          <w:rFonts w:ascii="Arial" w:hAnsi="Arial" w:cs="Arial"/>
          <w:sz w:val="24"/>
          <w:szCs w:val="24"/>
        </w:rPr>
      </w:pPr>
      <w:r w:rsidRPr="007A0835">
        <w:rPr>
          <w:rFonts w:ascii="Arial" w:hAnsi="Arial" w:cs="Arial"/>
          <w:sz w:val="24"/>
          <w:szCs w:val="24"/>
        </w:rPr>
        <w:t xml:space="preserve">After finalizing </w:t>
      </w:r>
      <w:r w:rsidR="00854A6D" w:rsidRPr="007A0835">
        <w:rPr>
          <w:rFonts w:ascii="Arial" w:hAnsi="Arial" w:cs="Arial"/>
          <w:sz w:val="24"/>
          <w:szCs w:val="24"/>
        </w:rPr>
        <w:t>this model</w:t>
      </w:r>
      <w:r w:rsidRPr="007A0835">
        <w:rPr>
          <w:rFonts w:ascii="Arial" w:hAnsi="Arial" w:cs="Arial"/>
          <w:sz w:val="24"/>
          <w:szCs w:val="24"/>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7A0835">
        <w:rPr>
          <w:rFonts w:ascii="Arial" w:hAnsi="Arial" w:cs="Arial"/>
          <w:sz w:val="24"/>
          <w:szCs w:val="24"/>
        </w:rPr>
        <w:t>.</w:t>
      </w:r>
    </w:p>
    <w:p w14:paraId="59947DD8" w14:textId="77777777" w:rsidR="0049196A" w:rsidRPr="00C1718C" w:rsidRDefault="0049196A" w:rsidP="0049196A">
      <w:pPr>
        <w:spacing w:line="360" w:lineRule="auto"/>
        <w:jc w:val="center"/>
        <w:rPr>
          <w:rFonts w:ascii="Arial" w:hAnsi="Arial" w:cs="Arial"/>
          <w:color w:val="000000"/>
        </w:rPr>
      </w:pPr>
      <w:r w:rsidRPr="00C1718C">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5"/>
                    <a:stretch>
                      <a:fillRect/>
                    </a:stretch>
                  </pic:blipFill>
                  <pic:spPr>
                    <a:xfrm>
                      <a:off x="0" y="0"/>
                      <a:ext cx="2066753" cy="4284273"/>
                    </a:xfrm>
                    <a:prstGeom prst="rect">
                      <a:avLst/>
                    </a:prstGeom>
                  </pic:spPr>
                </pic:pic>
              </a:graphicData>
            </a:graphic>
          </wp:inline>
        </w:drawing>
      </w:r>
    </w:p>
    <w:p w14:paraId="30ACABCD" w14:textId="016083FA" w:rsidR="0049196A" w:rsidRPr="00677C67" w:rsidRDefault="0049196A" w:rsidP="0049196A">
      <w:pPr>
        <w:spacing w:line="360" w:lineRule="auto"/>
        <w:jc w:val="center"/>
        <w:rPr>
          <w:rFonts w:ascii="Arial" w:eastAsia="Times New Roman" w:hAnsi="Arial" w:cs="Arial"/>
          <w:i/>
          <w:iCs/>
          <w:sz w:val="24"/>
          <w:szCs w:val="24"/>
        </w:rPr>
      </w:pPr>
      <w:r w:rsidRPr="00677C67">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677C67">
        <w:rPr>
          <w:rFonts w:ascii="Arial" w:eastAsia="Times New Roman" w:hAnsi="Arial" w:cs="Arial"/>
          <w:b/>
          <w:bCs/>
          <w:i/>
          <w:iCs/>
          <w:sz w:val="24"/>
          <w:szCs w:val="24"/>
        </w:rPr>
        <w:t>.2</w:t>
      </w:r>
      <w:r w:rsidRPr="00677C67">
        <w:rPr>
          <w:rFonts w:ascii="Arial" w:hAnsi="Arial" w:cs="Arial"/>
          <w:i/>
          <w:iCs/>
          <w:sz w:val="24"/>
          <w:szCs w:val="24"/>
        </w:rPr>
        <w:t xml:space="preserve"> </w:t>
      </w:r>
      <w:r w:rsidRPr="00677C67">
        <w:rPr>
          <w:rFonts w:ascii="Arial" w:eastAsia="Times New Roman" w:hAnsi="Arial" w:cs="Arial"/>
          <w:i/>
          <w:iCs/>
          <w:sz w:val="24"/>
          <w:szCs w:val="24"/>
        </w:rPr>
        <w:t>Plot of Forecast vs Actuals from VAR Models on Russian data</w:t>
      </w:r>
    </w:p>
    <w:p w14:paraId="6B479343" w14:textId="5E77177B" w:rsidR="0049196A" w:rsidRPr="00677C67" w:rsidRDefault="0049196A" w:rsidP="0049196A">
      <w:pPr>
        <w:spacing w:line="360" w:lineRule="auto"/>
        <w:jc w:val="both"/>
        <w:rPr>
          <w:rFonts w:ascii="Arial" w:hAnsi="Arial" w:cs="Arial"/>
          <w:color w:val="000000"/>
          <w:sz w:val="24"/>
          <w:szCs w:val="24"/>
        </w:rPr>
      </w:pPr>
      <w:r w:rsidRPr="00677C67">
        <w:rPr>
          <w:rFonts w:ascii="Arial" w:hAnsi="Arial" w:cs="Arial"/>
          <w:color w:val="000000"/>
          <w:sz w:val="24"/>
          <w:szCs w:val="24"/>
        </w:rPr>
        <w:t>As you can see in fig 4.22, we have calculated the accuracy of each variable. This helps us understand how well our model is performing.</w:t>
      </w:r>
    </w:p>
    <w:p w14:paraId="33E96F98" w14:textId="150D9674" w:rsidR="0049196A" w:rsidRPr="00677C67" w:rsidRDefault="00F72E49" w:rsidP="00143417">
      <w:pPr>
        <w:spacing w:line="360" w:lineRule="auto"/>
        <w:jc w:val="both"/>
        <w:rPr>
          <w:rFonts w:ascii="Arial" w:hAnsi="Arial" w:cs="Arial"/>
          <w:sz w:val="24"/>
          <w:szCs w:val="24"/>
        </w:rPr>
      </w:pPr>
      <w:r w:rsidRPr="00677C67">
        <w:rPr>
          <w:rFonts w:ascii="Arial" w:hAnsi="Arial" w:cs="Arial"/>
          <w:sz w:val="24"/>
          <w:szCs w:val="24"/>
        </w:rPr>
        <w:t xml:space="preserve">In the dash app, user </w:t>
      </w:r>
      <w:r w:rsidR="0070134A" w:rsidRPr="00677C67">
        <w:rPr>
          <w:rFonts w:ascii="Arial" w:hAnsi="Arial" w:cs="Arial"/>
          <w:sz w:val="24"/>
          <w:szCs w:val="24"/>
        </w:rPr>
        <w:t>can</w:t>
      </w:r>
      <w:r w:rsidRPr="00677C67">
        <w:rPr>
          <w:rFonts w:ascii="Arial" w:hAnsi="Arial" w:cs="Arial"/>
          <w:sz w:val="24"/>
          <w:szCs w:val="24"/>
        </w:rPr>
        <w:t xml:space="preserve"> pick any model from the dropdown list and </w:t>
      </w:r>
      <w:r w:rsidR="000F23FB" w:rsidRPr="00677C67">
        <w:rPr>
          <w:rFonts w:ascii="Arial" w:hAnsi="Arial" w:cs="Arial"/>
          <w:sz w:val="24"/>
          <w:szCs w:val="24"/>
        </w:rPr>
        <w:t xml:space="preserve">see the RMSE score for the respective model. </w:t>
      </w:r>
      <w:r w:rsidR="0070134A" w:rsidRPr="00677C67">
        <w:rPr>
          <w:rFonts w:ascii="Arial" w:hAnsi="Arial" w:cs="Arial"/>
          <w:sz w:val="24"/>
          <w:szCs w:val="24"/>
        </w:rPr>
        <w:t>Also,</w:t>
      </w:r>
      <w:r w:rsidR="000F23FB" w:rsidRPr="00677C67">
        <w:rPr>
          <w:rFonts w:ascii="Arial" w:hAnsi="Arial" w:cs="Arial"/>
          <w:sz w:val="24"/>
          <w:szCs w:val="24"/>
        </w:rPr>
        <w:t xml:space="preserve"> the score may vary based on the country name as well.</w:t>
      </w:r>
      <w:r w:rsidR="004C3F38" w:rsidRPr="00677C67">
        <w:rPr>
          <w:rFonts w:ascii="Arial" w:hAnsi="Arial" w:cs="Arial"/>
          <w:sz w:val="24"/>
          <w:szCs w:val="24"/>
        </w:rPr>
        <w:t xml:space="preserve"> Seeing the RMSE scores, it’s easy to say that three of the models including FB Prophet, Custom Auto Regression and SARIMA performed very well. </w:t>
      </w:r>
      <w:r w:rsidR="00DF0238" w:rsidRPr="00677C67">
        <w:rPr>
          <w:rFonts w:ascii="Arial" w:hAnsi="Arial" w:cs="Arial"/>
          <w:sz w:val="24"/>
          <w:szCs w:val="24"/>
        </w:rPr>
        <w:t>Out of the three models SARIMA has made best predictions compared to the other two.</w:t>
      </w:r>
    </w:p>
    <w:tbl>
      <w:tblPr>
        <w:tblW w:w="4860" w:type="dxa"/>
        <w:jc w:val="center"/>
        <w:tblLook w:val="04A0" w:firstRow="1" w:lastRow="0" w:firstColumn="1" w:lastColumn="0" w:noHBand="0" w:noVBand="1"/>
      </w:tblPr>
      <w:tblGrid>
        <w:gridCol w:w="2740"/>
        <w:gridCol w:w="2120"/>
      </w:tblGrid>
      <w:tr w:rsidR="00A879A9" w:rsidRPr="00A879A9" w14:paraId="638E2171" w14:textId="77777777" w:rsidTr="00A879A9">
        <w:trPr>
          <w:trHeight w:val="315"/>
          <w:jc w:val="center"/>
        </w:trPr>
        <w:tc>
          <w:tcPr>
            <w:tcW w:w="27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582481" w14:textId="77777777" w:rsidR="00A879A9" w:rsidRPr="00A879A9" w:rsidRDefault="00A879A9" w:rsidP="00A879A9">
            <w:pPr>
              <w:spacing w:after="0" w:line="240" w:lineRule="auto"/>
              <w:jc w:val="center"/>
              <w:rPr>
                <w:rFonts w:ascii="Arial" w:eastAsia="Times New Roman" w:hAnsi="Arial" w:cs="Arial"/>
                <w:b/>
                <w:bCs/>
                <w:sz w:val="24"/>
                <w:szCs w:val="24"/>
              </w:rPr>
            </w:pPr>
            <w:r w:rsidRPr="00A879A9">
              <w:rPr>
                <w:rFonts w:ascii="Arial" w:eastAsia="Times New Roman" w:hAnsi="Arial" w:cs="Arial"/>
                <w:b/>
                <w:bCs/>
                <w:sz w:val="24"/>
                <w:szCs w:val="24"/>
              </w:rPr>
              <w:t>Model Name</w:t>
            </w:r>
          </w:p>
        </w:tc>
        <w:tc>
          <w:tcPr>
            <w:tcW w:w="2120" w:type="dxa"/>
            <w:tcBorders>
              <w:top w:val="single" w:sz="4" w:space="0" w:color="auto"/>
              <w:left w:val="nil"/>
              <w:bottom w:val="single" w:sz="4" w:space="0" w:color="auto"/>
              <w:right w:val="single" w:sz="4" w:space="0" w:color="auto"/>
            </w:tcBorders>
            <w:shd w:val="clear" w:color="auto" w:fill="auto"/>
            <w:vAlign w:val="center"/>
            <w:hideMark/>
          </w:tcPr>
          <w:p w14:paraId="007D5763" w14:textId="77777777" w:rsidR="00A879A9" w:rsidRPr="00A879A9" w:rsidRDefault="00A879A9" w:rsidP="00A879A9">
            <w:pPr>
              <w:spacing w:after="0" w:line="240" w:lineRule="auto"/>
              <w:jc w:val="center"/>
              <w:rPr>
                <w:rFonts w:ascii="Arial" w:eastAsia="Times New Roman" w:hAnsi="Arial" w:cs="Arial"/>
                <w:b/>
                <w:bCs/>
                <w:color w:val="000000"/>
                <w:sz w:val="24"/>
                <w:szCs w:val="24"/>
              </w:rPr>
            </w:pPr>
            <w:r w:rsidRPr="00A879A9">
              <w:rPr>
                <w:rFonts w:ascii="Arial" w:eastAsia="Times New Roman" w:hAnsi="Arial" w:cs="Arial"/>
                <w:b/>
                <w:bCs/>
                <w:color w:val="000000"/>
                <w:sz w:val="24"/>
                <w:szCs w:val="24"/>
              </w:rPr>
              <w:t>RMSE Score</w:t>
            </w:r>
          </w:p>
        </w:tc>
      </w:tr>
      <w:tr w:rsidR="00A879A9" w:rsidRPr="00A879A9" w14:paraId="275A7DE9"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EA5D9E5"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SARIMAX</w:t>
            </w:r>
          </w:p>
        </w:tc>
        <w:tc>
          <w:tcPr>
            <w:tcW w:w="2120" w:type="dxa"/>
            <w:tcBorders>
              <w:top w:val="nil"/>
              <w:left w:val="nil"/>
              <w:bottom w:val="single" w:sz="4" w:space="0" w:color="auto"/>
              <w:right w:val="single" w:sz="4" w:space="0" w:color="auto"/>
            </w:tcBorders>
            <w:shd w:val="clear" w:color="auto" w:fill="auto"/>
            <w:noWrap/>
            <w:vAlign w:val="center"/>
            <w:hideMark/>
          </w:tcPr>
          <w:p w14:paraId="1BA51670"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12.88</w:t>
            </w:r>
          </w:p>
        </w:tc>
      </w:tr>
      <w:tr w:rsidR="00A879A9" w:rsidRPr="00A879A9" w14:paraId="17E81890"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59D2876"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Custom AR</w:t>
            </w:r>
          </w:p>
        </w:tc>
        <w:tc>
          <w:tcPr>
            <w:tcW w:w="2120" w:type="dxa"/>
            <w:tcBorders>
              <w:top w:val="nil"/>
              <w:left w:val="nil"/>
              <w:bottom w:val="single" w:sz="4" w:space="0" w:color="auto"/>
              <w:right w:val="single" w:sz="4" w:space="0" w:color="auto"/>
            </w:tcBorders>
            <w:shd w:val="clear" w:color="auto" w:fill="auto"/>
            <w:noWrap/>
            <w:vAlign w:val="center"/>
            <w:hideMark/>
          </w:tcPr>
          <w:p w14:paraId="09262863"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16.89</w:t>
            </w:r>
          </w:p>
        </w:tc>
      </w:tr>
      <w:tr w:rsidR="00A879A9" w:rsidRPr="00A879A9" w14:paraId="00CA9E13"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3E030170"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FB Prophet</w:t>
            </w:r>
          </w:p>
        </w:tc>
        <w:tc>
          <w:tcPr>
            <w:tcW w:w="2120" w:type="dxa"/>
            <w:tcBorders>
              <w:top w:val="nil"/>
              <w:left w:val="nil"/>
              <w:bottom w:val="single" w:sz="4" w:space="0" w:color="auto"/>
              <w:right w:val="single" w:sz="4" w:space="0" w:color="auto"/>
            </w:tcBorders>
            <w:shd w:val="clear" w:color="auto" w:fill="auto"/>
            <w:noWrap/>
            <w:vAlign w:val="center"/>
            <w:hideMark/>
          </w:tcPr>
          <w:p w14:paraId="145AF736"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24.75</w:t>
            </w:r>
          </w:p>
        </w:tc>
      </w:tr>
    </w:tbl>
    <w:p w14:paraId="6EED7EA8" w14:textId="77777777" w:rsidR="00677C67" w:rsidRPr="00677C67" w:rsidRDefault="00677C67" w:rsidP="00677C67">
      <w:pPr>
        <w:spacing w:line="360" w:lineRule="auto"/>
        <w:jc w:val="center"/>
        <w:rPr>
          <w:rFonts w:ascii="Arial" w:hAnsi="Arial" w:cs="Arial"/>
          <w:sz w:val="12"/>
          <w:szCs w:val="12"/>
        </w:rPr>
      </w:pPr>
    </w:p>
    <w:p w14:paraId="45518F1F" w14:textId="3B3A58DE" w:rsidR="00A879A9" w:rsidRPr="00677C67" w:rsidRDefault="009610A9" w:rsidP="00677C67">
      <w:pPr>
        <w:spacing w:line="360" w:lineRule="auto"/>
        <w:jc w:val="center"/>
        <w:rPr>
          <w:rFonts w:ascii="Arial" w:hAnsi="Arial" w:cs="Arial"/>
          <w:sz w:val="24"/>
          <w:szCs w:val="24"/>
        </w:rPr>
      </w:pPr>
      <w:r w:rsidRPr="009610A9">
        <w:rPr>
          <w:rFonts w:ascii="Arial" w:hAnsi="Arial" w:cs="Arial"/>
          <w:sz w:val="24"/>
          <w:szCs w:val="24"/>
        </w:rPr>
        <w:t>Table 5.1:</w:t>
      </w:r>
      <w:r>
        <w:rPr>
          <w:rFonts w:ascii="Arial" w:hAnsi="Arial" w:cs="Arial"/>
          <w:sz w:val="24"/>
          <w:szCs w:val="24"/>
        </w:rPr>
        <w:t xml:space="preserve"> </w:t>
      </w:r>
      <w:r w:rsidR="00677C67" w:rsidRPr="00677C67">
        <w:rPr>
          <w:rFonts w:ascii="Arial" w:hAnsi="Arial" w:cs="Arial"/>
          <w:sz w:val="24"/>
          <w:szCs w:val="24"/>
        </w:rPr>
        <w:t>RMSE Score</w:t>
      </w:r>
      <w:r w:rsidR="00856532">
        <w:rPr>
          <w:rFonts w:ascii="Arial" w:hAnsi="Arial" w:cs="Arial"/>
          <w:sz w:val="24"/>
          <w:szCs w:val="24"/>
        </w:rPr>
        <w:t>s</w:t>
      </w:r>
      <w:r w:rsidR="00677C67" w:rsidRPr="00677C67">
        <w:rPr>
          <w:rFonts w:ascii="Arial" w:hAnsi="Arial" w:cs="Arial"/>
          <w:sz w:val="24"/>
          <w:szCs w:val="24"/>
        </w:rPr>
        <w:t xml:space="preserve"> on predicting suicide</w:t>
      </w:r>
      <w:r w:rsidR="005132B7">
        <w:rPr>
          <w:rFonts w:ascii="Arial" w:hAnsi="Arial" w:cs="Arial"/>
          <w:sz w:val="24"/>
          <w:szCs w:val="24"/>
        </w:rPr>
        <w:t>s</w:t>
      </w:r>
      <w:r w:rsidR="00677C67" w:rsidRPr="00677C67">
        <w:rPr>
          <w:rFonts w:ascii="Arial" w:hAnsi="Arial" w:cs="Arial"/>
          <w:sz w:val="24"/>
          <w:szCs w:val="24"/>
        </w:rPr>
        <w:t xml:space="preserve"> </w:t>
      </w:r>
      <w:r w:rsidR="00856532">
        <w:rPr>
          <w:rFonts w:ascii="Arial" w:hAnsi="Arial" w:cs="Arial"/>
          <w:sz w:val="24"/>
          <w:szCs w:val="24"/>
        </w:rPr>
        <w:t>with different models</w:t>
      </w:r>
      <w:r w:rsidR="00677C67" w:rsidRPr="00677C67">
        <w:rPr>
          <w:rFonts w:ascii="Arial" w:hAnsi="Arial" w:cs="Arial"/>
          <w:sz w:val="24"/>
          <w:szCs w:val="24"/>
        </w:rPr>
        <w:t xml:space="preserve"> for Ireland </w:t>
      </w:r>
    </w:p>
    <w:p w14:paraId="509CF386" w14:textId="77777777" w:rsidR="0049196A" w:rsidRPr="00C1718C" w:rsidRDefault="0049196A" w:rsidP="0049196A">
      <w:pPr>
        <w:spacing w:line="360" w:lineRule="auto"/>
        <w:rPr>
          <w:rFonts w:ascii="Arial" w:hAnsi="Arial" w:cs="Arial"/>
          <w:b/>
          <w:bCs/>
          <w:sz w:val="24"/>
          <w:szCs w:val="24"/>
        </w:rPr>
      </w:pPr>
    </w:p>
    <w:p w14:paraId="30372A35" w14:textId="33140D36" w:rsidR="0049196A" w:rsidRPr="00D32EA3" w:rsidRDefault="0049196A" w:rsidP="0049196A">
      <w:pPr>
        <w:spacing w:line="360" w:lineRule="auto"/>
        <w:rPr>
          <w:rFonts w:ascii="Arial" w:hAnsi="Arial" w:cs="Arial"/>
          <w:b/>
          <w:bCs/>
          <w:sz w:val="28"/>
          <w:szCs w:val="28"/>
        </w:rPr>
      </w:pPr>
      <w:r w:rsidRPr="00D32EA3">
        <w:rPr>
          <w:rFonts w:ascii="Arial" w:hAnsi="Arial" w:cs="Arial"/>
          <w:b/>
          <w:bCs/>
          <w:sz w:val="28"/>
          <w:szCs w:val="28"/>
        </w:rPr>
        <w:t>4.8 Applications and software</w:t>
      </w:r>
    </w:p>
    <w:p w14:paraId="4FACE094" w14:textId="28F25911" w:rsidR="0049196A" w:rsidRPr="00C1718C" w:rsidRDefault="00D405A7" w:rsidP="00B905FB">
      <w:pPr>
        <w:spacing w:line="360" w:lineRule="auto"/>
        <w:jc w:val="both"/>
        <w:rPr>
          <w:rFonts w:ascii="Arial" w:hAnsi="Arial" w:cs="Arial"/>
          <w:sz w:val="24"/>
          <w:szCs w:val="24"/>
        </w:rPr>
      </w:pPr>
      <w:r w:rsidRPr="00C1718C">
        <w:rPr>
          <w:rFonts w:ascii="Arial" w:hAnsi="Arial" w:cs="Arial"/>
          <w:sz w:val="24"/>
          <w:szCs w:val="24"/>
        </w:rPr>
        <w:t xml:space="preserve">The most popular IDE for coding is Microsoft Visual Studio. I've been using Github for version control. In addition to Jupyter Notebook, Spyder, and Atom, I've used various coding tools such as Jupyter Notebook, Spyder, and Atom. </w:t>
      </w:r>
      <w:r w:rsidR="00E31646" w:rsidRPr="00C1718C">
        <w:rPr>
          <w:rFonts w:ascii="Arial" w:hAnsi="Arial" w:cs="Arial"/>
          <w:sz w:val="24"/>
          <w:szCs w:val="24"/>
        </w:rPr>
        <w:t>All</w:t>
      </w:r>
      <w:r w:rsidRPr="00C1718C">
        <w:rPr>
          <w:rFonts w:ascii="Arial" w:hAnsi="Arial" w:cs="Arial"/>
          <w:sz w:val="24"/>
          <w:szCs w:val="24"/>
        </w:rPr>
        <w:t xml:space="preserve"> the testing is done in the Anaconda environment on the local machine. For the whole study, Python version 3.8.8 was employed. The PIP package is needed to set up the IDE. Minor csv CSV file checks are also performed using Microsoft Excel. The built-in git version control facilities in Visual Studio are occasionally used to manage the repository's </w:t>
      </w:r>
      <w:r w:rsidR="00E31646" w:rsidRPr="00C1718C">
        <w:rPr>
          <w:rFonts w:ascii="Arial" w:hAnsi="Arial" w:cs="Arial"/>
          <w:sz w:val="24"/>
          <w:szCs w:val="24"/>
        </w:rPr>
        <w:t>branches. Microsoft</w:t>
      </w:r>
      <w:r w:rsidRPr="00C1718C">
        <w:rPr>
          <w:rFonts w:ascii="Arial" w:hAnsi="Arial" w:cs="Arial"/>
          <w:sz w:val="24"/>
          <w:szCs w:val="24"/>
        </w:rPr>
        <w:t xml:space="preserve"> Visual Studio is the main IDE used for coding. For version control I have used Github. I 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C1718C">
        <w:rPr>
          <w:rFonts w:ascii="Arial" w:hAnsi="Arial" w:cs="Arial"/>
          <w:sz w:val="24"/>
          <w:szCs w:val="24"/>
        </w:rPr>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77777777" w:rsidR="0049196A" w:rsidRPr="00D32EA3" w:rsidRDefault="0049196A" w:rsidP="0049196A">
      <w:pPr>
        <w:spacing w:line="360" w:lineRule="auto"/>
        <w:rPr>
          <w:rFonts w:ascii="Arial" w:hAnsi="Arial" w:cs="Arial"/>
          <w:b/>
          <w:bCs/>
          <w:sz w:val="32"/>
          <w:szCs w:val="32"/>
        </w:rPr>
      </w:pPr>
      <w:r w:rsidRPr="00D32EA3">
        <w:rPr>
          <w:rFonts w:ascii="Arial" w:hAnsi="Arial" w:cs="Arial"/>
          <w:b/>
          <w:bCs/>
          <w:sz w:val="32"/>
          <w:szCs w:val="32"/>
        </w:rPr>
        <w:t>5.0 Ethical Considerations</w:t>
      </w:r>
    </w:p>
    <w:p w14:paraId="7CDD9621" w14:textId="1E105B7C"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r w:rsidR="0044020A" w:rsidRPr="00C1718C">
        <w:rPr>
          <w:rFonts w:ascii="Arial" w:hAnsi="Arial" w:cs="Arial"/>
        </w:rPr>
        <w:t>(2017)</w:t>
      </w:r>
      <w:r w:rsidRPr="00C1718C">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C1718C">
        <w:rPr>
          <w:rFonts w:ascii="Arial" w:hAnsi="Arial" w:cs="Arial"/>
        </w:rPr>
        <w:t xml:space="preserve">Quaker </w:t>
      </w:r>
      <w:r w:rsidR="0044020A" w:rsidRPr="00C1718C">
        <w:rPr>
          <w:rFonts w:ascii="Arial" w:hAnsi="Arial" w:cs="Arial"/>
        </w:rPr>
        <w:lastRenderedPageBreak/>
        <w:t>Oats</w:t>
      </w:r>
      <w:r w:rsidRPr="00C1718C">
        <w:rPr>
          <w:rFonts w:ascii="Arial" w:hAnsi="Arial" w:cs="Arial"/>
        </w:rPr>
        <w:t xml:space="preserve"> (2020) which is also part of this study included radioactive components in oatmeal and were unknowingly fed to the children. </w:t>
      </w:r>
    </w:p>
    <w:p w14:paraId="5BD564CD" w14:textId="690A1006"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Study of Benefits of Electric Cars </w:t>
      </w:r>
      <w:r w:rsidR="0044020A" w:rsidRPr="00C1718C">
        <w:rPr>
          <w:rFonts w:ascii="Arial" w:hAnsi="Arial" w:cs="Arial"/>
        </w:rPr>
        <w:t>(2016)</w:t>
      </w:r>
      <w:r w:rsidRPr="00C1718C">
        <w:rPr>
          <w:rFonts w:ascii="Arial" w:hAnsi="Arial" w:cs="Arial"/>
        </w:rPr>
        <w:t xml:space="preserve"> has created a significant impact on how this research has benefited society to help understand the carbon footprint reduction and cost-saving. In suicide analysis, I am trying to make use of data to leverage suicide attempts by helping the government to take measures or policies from the outcome of this study it’s going to help create plans to tackle such acts in coming years.</w:t>
      </w:r>
    </w:p>
    <w:p w14:paraId="44250DD1" w14:textId="6FE66343" w:rsidR="0049196A" w:rsidRPr="00C1718C" w:rsidRDefault="0049196A" w:rsidP="00BB1BFA">
      <w:pPr>
        <w:pStyle w:val="Default"/>
        <w:numPr>
          <w:ilvl w:val="2"/>
          <w:numId w:val="2"/>
        </w:numPr>
        <w:spacing w:after="22" w:line="360" w:lineRule="auto"/>
        <w:jc w:val="both"/>
        <w:rPr>
          <w:rFonts w:ascii="Arial" w:hAnsi="Arial" w:cs="Arial"/>
        </w:rPr>
      </w:pPr>
      <w:r w:rsidRPr="00C1718C">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747B02E3" w14:textId="77777777" w:rsidR="00BB1FB6" w:rsidRPr="00C1718C" w:rsidRDefault="00BB1FB6" w:rsidP="00BB1BFA">
      <w:pPr>
        <w:pStyle w:val="Default"/>
        <w:numPr>
          <w:ilvl w:val="2"/>
          <w:numId w:val="2"/>
        </w:numPr>
        <w:spacing w:after="22" w:line="360" w:lineRule="auto"/>
        <w:jc w:val="both"/>
        <w:rPr>
          <w:rFonts w:ascii="Arial" w:hAnsi="Arial" w:cs="Arial"/>
        </w:rPr>
      </w:pPr>
    </w:p>
    <w:p w14:paraId="5C8FEBF5" w14:textId="77777777" w:rsidR="0049196A" w:rsidRPr="00C1718C" w:rsidRDefault="0049196A" w:rsidP="00BB1BFA">
      <w:pPr>
        <w:tabs>
          <w:tab w:val="left" w:pos="720"/>
          <w:tab w:val="left" w:pos="810"/>
        </w:tabs>
        <w:spacing w:line="360" w:lineRule="auto"/>
        <w:rPr>
          <w:rFonts w:ascii="Arial" w:hAnsi="Arial" w:cs="Arial"/>
          <w:b/>
          <w:bCs/>
          <w:sz w:val="24"/>
          <w:szCs w:val="24"/>
        </w:rPr>
      </w:pPr>
      <w:r w:rsidRPr="00C1718C">
        <w:rPr>
          <w:rFonts w:ascii="Arial" w:hAnsi="Arial" w:cs="Arial"/>
          <w:b/>
          <w:bCs/>
          <w:sz w:val="24"/>
          <w:szCs w:val="24"/>
        </w:rPr>
        <w:t>5.0.1 SWOT Analysis</w:t>
      </w:r>
    </w:p>
    <w:p w14:paraId="185BF876" w14:textId="63BB820F" w:rsidR="0049196A" w:rsidRPr="00C1718C"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C1718C">
        <w:rPr>
          <w:rFonts w:ascii="Arial" w:hAnsi="Arial" w:cs="Arial"/>
          <w:color w:val="000000"/>
          <w:sz w:val="24"/>
          <w:szCs w:val="24"/>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w:t>
      </w:r>
      <w:r w:rsidR="002B1D6A" w:rsidRPr="00C1718C">
        <w:rPr>
          <w:rFonts w:ascii="Arial" w:hAnsi="Arial" w:cs="Arial"/>
          <w:color w:val="000000"/>
          <w:sz w:val="24"/>
          <w:szCs w:val="24"/>
        </w:rPr>
        <w:t>court is</w:t>
      </w:r>
      <w:r w:rsidRPr="00C1718C">
        <w:rPr>
          <w:rFonts w:ascii="Arial" w:hAnsi="Arial" w:cs="Arial"/>
          <w:color w:val="000000"/>
          <w:sz w:val="24"/>
          <w:szCs w:val="24"/>
        </w:rPr>
        <w:t xml:space="preserve"> one of the real-life examples where in 1942 prisoners were asked to undergo dangerous experiments to </w:t>
      </w:r>
      <w:r w:rsidRPr="00C1718C">
        <w:rPr>
          <w:rFonts w:ascii="Arial" w:hAnsi="Arial" w:cs="Arial"/>
          <w:color w:val="000000"/>
          <w:sz w:val="24"/>
          <w:szCs w:val="24"/>
        </w:rPr>
        <w:lastRenderedPageBreak/>
        <w:t xml:space="preserve">understand the survival chance of soldiers sometimes even leading to deaths. Understanding personal, social, and business impacts of data practice.  </w:t>
      </w:r>
    </w:p>
    <w:p w14:paraId="1B579445" w14:textId="77777777" w:rsidR="0049196A" w:rsidRPr="00C1718C"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C1718C">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Strength: -</w:t>
      </w:r>
      <w:r w:rsidRPr="00C1718C">
        <w:rPr>
          <w:rFonts w:ascii="Arial" w:hAnsi="Arial" w:cs="Arial"/>
          <w:color w:val="000000"/>
          <w:sz w:val="24"/>
          <w:szCs w:val="24"/>
        </w:rPr>
        <w:t xml:space="preserve"> In this study, I am trying to see suicide rates in different countries from time to time. This research strength is its dynamic nature. Similar weather forecast of google or Microsoft, this model will be run from time to time based on the latest data. This research aims at tackling suicide tendencies in every country’s population. This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Weakness: -</w:t>
      </w:r>
      <w:r w:rsidRPr="00C1718C">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C1718C">
        <w:rPr>
          <w:rFonts w:ascii="Arial" w:hAnsi="Arial" w:cs="Arial"/>
          <w:color w:val="000000"/>
          <w:sz w:val="24"/>
          <w:szCs w:val="24"/>
        </w:rPr>
        <w:t>characteristics</w:t>
      </w:r>
      <w:r w:rsidRPr="00C1718C">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160410"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Opportunity: -</w:t>
      </w:r>
      <w:r w:rsidRPr="00C1718C">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w:t>
      </w:r>
      <w:r w:rsidRPr="00C1718C">
        <w:rPr>
          <w:rFonts w:ascii="Arial" w:hAnsi="Arial" w:cs="Arial"/>
          <w:color w:val="000000"/>
          <w:sz w:val="24"/>
          <w:szCs w:val="24"/>
        </w:rPr>
        <w:lastRenderedPageBreak/>
        <w:t>their activity data. Suicide analysis ushers in a new era of artificial intelligence in which we can track who is on the verge of dying.</w:t>
      </w:r>
    </w:p>
    <w:p w14:paraId="54A6B66C"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color w:val="000000"/>
          <w:sz w:val="24"/>
          <w:szCs w:val="24"/>
        </w:rPr>
        <w:t>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p>
    <w:p w14:paraId="1C2033F4" w14:textId="77777777" w:rsidR="0049196A" w:rsidRPr="00C1718C"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4EE9CD7C" w:rsidR="0049196A"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C1718C">
        <w:rPr>
          <w:rFonts w:ascii="Arial" w:hAnsi="Arial" w:cs="Arial"/>
          <w:b/>
          <w:bCs/>
          <w:color w:val="000000"/>
          <w:sz w:val="24"/>
          <w:szCs w:val="24"/>
        </w:rPr>
        <w:t>Threat</w:t>
      </w:r>
      <w:r w:rsidRPr="00C1718C">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C1718C">
        <w:rPr>
          <w:rFonts w:ascii="Arial" w:hAnsi="Arial" w:cs="Arial"/>
          <w:color w:val="000000"/>
          <w:sz w:val="24"/>
          <w:szCs w:val="24"/>
        </w:rPr>
        <w:t>if</w:t>
      </w:r>
      <w:r w:rsidRPr="00C1718C">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cron tasks. Furthermore, additional storage space may be </w:t>
      </w:r>
      <w:r w:rsidR="008B0E0D" w:rsidRPr="00C1718C">
        <w:rPr>
          <w:rFonts w:ascii="Arial" w:hAnsi="Arial" w:cs="Arial"/>
          <w:color w:val="000000"/>
          <w:sz w:val="24"/>
          <w:szCs w:val="24"/>
        </w:rPr>
        <w:t xml:space="preserve">soon </w:t>
      </w:r>
      <w:r w:rsidRPr="00C1718C">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2434E883" w14:textId="77777777" w:rsidR="00422854" w:rsidRPr="00422854" w:rsidRDefault="00422854" w:rsidP="00422854">
      <w:pPr>
        <w:pStyle w:val="ListParagraph"/>
        <w:rPr>
          <w:rFonts w:ascii="Arial" w:hAnsi="Arial" w:cs="Arial"/>
          <w:color w:val="000000"/>
          <w:sz w:val="24"/>
          <w:szCs w:val="24"/>
        </w:rPr>
      </w:pPr>
    </w:p>
    <w:p w14:paraId="544C6C63" w14:textId="77777777" w:rsidR="00422854" w:rsidRDefault="00422854" w:rsidP="00422854">
      <w:pPr>
        <w:pStyle w:val="ListParagraph"/>
        <w:numPr>
          <w:ilvl w:val="0"/>
          <w:numId w:val="2"/>
        </w:numPr>
        <w:spacing w:line="360" w:lineRule="auto"/>
        <w:ind w:left="0"/>
        <w:rPr>
          <w:rFonts w:ascii="Arial" w:hAnsi="Arial" w:cs="Arial"/>
          <w:b/>
          <w:bCs/>
          <w:sz w:val="32"/>
          <w:szCs w:val="32"/>
        </w:rPr>
      </w:pPr>
    </w:p>
    <w:p w14:paraId="40304CAA" w14:textId="77777777" w:rsidR="00422854" w:rsidRDefault="00422854" w:rsidP="00422854">
      <w:pPr>
        <w:pStyle w:val="ListParagraph"/>
        <w:numPr>
          <w:ilvl w:val="0"/>
          <w:numId w:val="2"/>
        </w:numPr>
        <w:spacing w:line="360" w:lineRule="auto"/>
        <w:ind w:left="0"/>
        <w:rPr>
          <w:rFonts w:ascii="Arial" w:hAnsi="Arial" w:cs="Arial"/>
          <w:b/>
          <w:bCs/>
          <w:sz w:val="32"/>
          <w:szCs w:val="32"/>
        </w:rPr>
      </w:pPr>
    </w:p>
    <w:p w14:paraId="50270251" w14:textId="12E6ED75" w:rsidR="00422854" w:rsidRPr="00D32EA3" w:rsidRDefault="00422854" w:rsidP="00422854">
      <w:pPr>
        <w:pStyle w:val="ListParagraph"/>
        <w:numPr>
          <w:ilvl w:val="0"/>
          <w:numId w:val="2"/>
        </w:numPr>
        <w:spacing w:line="360" w:lineRule="auto"/>
        <w:ind w:left="0"/>
        <w:rPr>
          <w:rFonts w:ascii="Arial" w:hAnsi="Arial" w:cs="Arial"/>
          <w:b/>
          <w:bCs/>
          <w:sz w:val="28"/>
          <w:szCs w:val="28"/>
        </w:rPr>
      </w:pPr>
      <w:r w:rsidRPr="00D32EA3">
        <w:rPr>
          <w:rFonts w:ascii="Arial" w:hAnsi="Arial" w:cs="Arial"/>
          <w:b/>
          <w:bCs/>
          <w:sz w:val="28"/>
          <w:szCs w:val="28"/>
        </w:rPr>
        <w:lastRenderedPageBreak/>
        <w:t>4.7 Data Security</w:t>
      </w:r>
    </w:p>
    <w:p w14:paraId="0390B7DE" w14:textId="77777777" w:rsidR="00422854" w:rsidRPr="00422854" w:rsidRDefault="00422854" w:rsidP="00422854">
      <w:pPr>
        <w:pStyle w:val="ListParagraph"/>
        <w:numPr>
          <w:ilvl w:val="0"/>
          <w:numId w:val="2"/>
        </w:numPr>
        <w:spacing w:line="360" w:lineRule="auto"/>
        <w:ind w:left="0"/>
        <w:rPr>
          <w:rFonts w:ascii="Arial" w:hAnsi="Arial" w:cs="Arial"/>
          <w:sz w:val="24"/>
          <w:szCs w:val="24"/>
        </w:rPr>
      </w:pPr>
      <w:r w:rsidRPr="00422854">
        <w:rPr>
          <w:rFonts w:ascii="Arial" w:hAnsi="Arial" w:cs="Arial"/>
          <w:sz w:val="24"/>
          <w:szCs w:val="24"/>
        </w:rPr>
        <w:t>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actually using them. No personal information is used in this study. For web applications, files are kept in a private repository and used that repo to pull changes to the live mocha host server.</w:t>
      </w:r>
    </w:p>
    <w:p w14:paraId="5C7C8BCF" w14:textId="4A5DB69A" w:rsidR="0049196A" w:rsidRPr="00E37A99" w:rsidRDefault="0049196A" w:rsidP="00230A82">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439A2AA1" w14:textId="77777777" w:rsidR="0049196A" w:rsidRPr="00C1718C" w:rsidRDefault="0049196A" w:rsidP="00E46475">
      <w:pPr>
        <w:spacing w:line="360" w:lineRule="auto"/>
        <w:rPr>
          <w:rFonts w:ascii="Arial" w:hAnsi="Arial" w:cs="Arial"/>
          <w:b/>
          <w:bCs/>
        </w:rPr>
      </w:pPr>
      <w:r w:rsidRPr="00C1718C">
        <w:rPr>
          <w:rFonts w:ascii="Arial" w:hAnsi="Arial" w:cs="Arial"/>
          <w:b/>
          <w:bCs/>
          <w:sz w:val="32"/>
          <w:szCs w:val="32"/>
        </w:rPr>
        <w:t>7.0 Proposed Future Analysis</w:t>
      </w:r>
    </w:p>
    <w:p w14:paraId="0C624E04" w14:textId="65C5CCC4" w:rsidR="0049196A" w:rsidRDefault="0049196A"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Pr="00C1718C" w:rsidDel="00C518DB">
        <w:rPr>
          <w:rFonts w:ascii="Arial" w:hAnsi="Arial" w:cs="Arial"/>
          <w:color w:val="000000"/>
          <w:sz w:val="24"/>
          <w:szCs w:val="24"/>
        </w:rPr>
        <w:t xml:space="preserve"> </w:t>
      </w:r>
      <w:r w:rsidRPr="00C1718C">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C1718C" w:rsidDel="00C518DB">
        <w:rPr>
          <w:rFonts w:ascii="Arial" w:hAnsi="Arial" w:cs="Arial"/>
          <w:color w:val="000000"/>
          <w:sz w:val="24"/>
          <w:szCs w:val="24"/>
        </w:rPr>
        <w:t xml:space="preserve"> </w:t>
      </w:r>
      <w:r w:rsidRPr="00C1718C">
        <w:rPr>
          <w:rFonts w:ascii="Arial" w:hAnsi="Arial" w:cs="Arial"/>
          <w:color w:val="000000"/>
          <w:sz w:val="24"/>
          <w:szCs w:val="24"/>
        </w:rPr>
        <w:t>More models, such as SVM, will be used in future study to assist us understand the best approaches for forecasting and achieving optimal results.</w:t>
      </w:r>
    </w:p>
    <w:p w14:paraId="704D568A" w14:textId="77777777" w:rsidR="00230A82" w:rsidRPr="00C1718C" w:rsidRDefault="00230A82" w:rsidP="0049196A">
      <w:pPr>
        <w:autoSpaceDE w:val="0"/>
        <w:autoSpaceDN w:val="0"/>
        <w:adjustRightInd w:val="0"/>
        <w:spacing w:after="22" w:line="360" w:lineRule="auto"/>
        <w:jc w:val="both"/>
        <w:rPr>
          <w:rFonts w:ascii="Arial" w:hAnsi="Arial" w:cs="Arial"/>
          <w:color w:val="000000"/>
          <w:sz w:val="24"/>
          <w:szCs w:val="24"/>
        </w:rPr>
      </w:pPr>
    </w:p>
    <w:p w14:paraId="65870E93" w14:textId="5F914E79" w:rsidR="007E321F" w:rsidRPr="00E37A99" w:rsidRDefault="007E321F" w:rsidP="00E37A99">
      <w:pPr>
        <w:autoSpaceDE w:val="0"/>
        <w:autoSpaceDN w:val="0"/>
        <w:adjustRightInd w:val="0"/>
        <w:spacing w:after="0" w:line="360" w:lineRule="auto"/>
        <w:rPr>
          <w:rFonts w:ascii="Arial" w:hAnsi="Arial" w:cs="Arial"/>
          <w:b/>
          <w:bCs/>
          <w:sz w:val="36"/>
          <w:szCs w:val="36"/>
        </w:rPr>
      </w:pPr>
      <w:r w:rsidRPr="00E37A99">
        <w:rPr>
          <w:rFonts w:ascii="Arial" w:hAnsi="Arial" w:cs="Arial"/>
          <w:b/>
          <w:bCs/>
          <w:sz w:val="36"/>
          <w:szCs w:val="36"/>
        </w:rPr>
        <w:t>Chapter 6</w:t>
      </w:r>
    </w:p>
    <w:p w14:paraId="0946F8AB" w14:textId="057D6B96" w:rsidR="007E321F" w:rsidRPr="00E37A99" w:rsidRDefault="007E321F" w:rsidP="00E37A99">
      <w:pPr>
        <w:autoSpaceDE w:val="0"/>
        <w:autoSpaceDN w:val="0"/>
        <w:adjustRightInd w:val="0"/>
        <w:spacing w:after="22" w:line="360" w:lineRule="auto"/>
        <w:jc w:val="both"/>
        <w:rPr>
          <w:rFonts w:ascii="Arial" w:hAnsi="Arial" w:cs="Arial"/>
          <w:color w:val="000000"/>
          <w:sz w:val="32"/>
          <w:szCs w:val="32"/>
        </w:rPr>
      </w:pPr>
      <w:r w:rsidRPr="00E37A99">
        <w:rPr>
          <w:rFonts w:ascii="Arial" w:hAnsi="Arial" w:cs="Arial"/>
          <w:b/>
          <w:bCs/>
          <w:sz w:val="32"/>
          <w:szCs w:val="32"/>
        </w:rPr>
        <w:t>Results</w:t>
      </w:r>
    </w:p>
    <w:p w14:paraId="448D9F9C" w14:textId="77777777" w:rsidR="00B63A50" w:rsidRPr="00C1718C" w:rsidRDefault="003735BB" w:rsidP="003735BB">
      <w:pPr>
        <w:spacing w:line="360" w:lineRule="auto"/>
        <w:jc w:val="both"/>
        <w:rPr>
          <w:rFonts w:ascii="Arial" w:hAnsi="Arial" w:cs="Arial"/>
          <w:sz w:val="24"/>
          <w:szCs w:val="24"/>
        </w:rPr>
      </w:pPr>
      <w:r w:rsidRPr="00C1718C">
        <w:rPr>
          <w:rFonts w:ascii="Arial" w:hAnsi="Arial" w:cs="Arial"/>
          <w:sz w:val="24"/>
          <w:szCs w:val="24"/>
        </w:rPr>
        <w:t xml:space="preserve">Models such as ARIMA, VAR, and AR were utilized to investigate and forecast the effect of suicide in different nations in this work. </w:t>
      </w:r>
      <w:r w:rsidR="00CA1ABE" w:rsidRPr="00C1718C">
        <w:rPr>
          <w:rFonts w:ascii="Arial" w:hAnsi="Arial" w:cs="Arial"/>
          <w:sz w:val="24"/>
          <w:szCs w:val="24"/>
        </w:rPr>
        <w:t>All</w:t>
      </w:r>
      <w:r w:rsidRPr="00C1718C">
        <w:rPr>
          <w:rFonts w:ascii="Arial" w:hAnsi="Arial" w:cs="Arial"/>
          <w:sz w:val="24"/>
          <w:szCs w:val="24"/>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w:t>
      </w:r>
      <w:r w:rsidRPr="00C1718C">
        <w:rPr>
          <w:rFonts w:ascii="Arial" w:hAnsi="Arial" w:cs="Arial"/>
          <w:sz w:val="24"/>
          <w:szCs w:val="24"/>
        </w:rPr>
        <w:lastRenderedPageBreak/>
        <w:t>I'll be working on the primary dashboard, which is an online tool that makes real-time forecasts based on data input.</w:t>
      </w:r>
      <w:r w:rsidR="00B63A50" w:rsidRPr="00C1718C">
        <w:rPr>
          <w:rFonts w:ascii="Arial" w:hAnsi="Arial" w:cs="Arial"/>
          <w:sz w:val="24"/>
          <w:szCs w:val="24"/>
        </w:rPr>
        <w:t xml:space="preserve"> </w:t>
      </w:r>
    </w:p>
    <w:p w14:paraId="083315D4" w14:textId="00FC1E55" w:rsidR="003735BB" w:rsidRPr="00C1718C" w:rsidRDefault="00B63A50" w:rsidP="003735BB">
      <w:pPr>
        <w:spacing w:line="360" w:lineRule="auto"/>
        <w:jc w:val="both"/>
        <w:rPr>
          <w:rFonts w:ascii="Arial" w:hAnsi="Arial" w:cs="Arial"/>
          <w:sz w:val="24"/>
          <w:szCs w:val="24"/>
        </w:rPr>
      </w:pPr>
      <w:r w:rsidRPr="00C1718C">
        <w:rPr>
          <w:rFonts w:ascii="Arial" w:hAnsi="Arial" w:cs="Arial"/>
          <w:sz w:val="24"/>
          <w:szCs w:val="24"/>
        </w:rPr>
        <w:t xml:space="preserve">The other two models used in </w:t>
      </w:r>
      <w:r w:rsidR="00116C02" w:rsidRPr="00C1718C">
        <w:rPr>
          <w:rFonts w:ascii="Arial" w:hAnsi="Arial" w:cs="Arial"/>
          <w:sz w:val="24"/>
          <w:szCs w:val="24"/>
        </w:rPr>
        <w:t>forecasting was</w:t>
      </w:r>
      <w:r w:rsidRPr="00C1718C">
        <w:rPr>
          <w:rFonts w:ascii="Arial" w:hAnsi="Arial" w:cs="Arial"/>
          <w:sz w:val="24"/>
          <w:szCs w:val="24"/>
        </w:rPr>
        <w:t xml:space="preserve"> FB Prophet Model and SARIMA both of which gave very good results in this study.</w:t>
      </w:r>
      <w:r w:rsidR="007D3E30" w:rsidRPr="00C1718C">
        <w:rPr>
          <w:rFonts w:ascii="Arial" w:hAnsi="Arial" w:cs="Arial"/>
          <w:sz w:val="24"/>
          <w:szCs w:val="24"/>
        </w:rPr>
        <w:t xml:space="preserve"> As per the progress seen by 2025 the suicide rate will become zero in </w:t>
      </w:r>
      <w:r w:rsidR="002F5ED5" w:rsidRPr="00C1718C">
        <w:rPr>
          <w:rFonts w:ascii="Arial" w:hAnsi="Arial" w:cs="Arial"/>
          <w:sz w:val="24"/>
          <w:szCs w:val="24"/>
        </w:rPr>
        <w:t>Hungary</w:t>
      </w:r>
      <w:r w:rsidR="007D3E30" w:rsidRPr="00C1718C">
        <w:rPr>
          <w:rFonts w:ascii="Arial" w:hAnsi="Arial" w:cs="Arial"/>
          <w:sz w:val="24"/>
          <w:szCs w:val="24"/>
        </w:rPr>
        <w:t xml:space="preserve">. </w:t>
      </w:r>
      <w:r w:rsidR="00F72AE5" w:rsidRPr="00C1718C">
        <w:rPr>
          <w:rFonts w:ascii="Arial" w:hAnsi="Arial" w:cs="Arial"/>
          <w:sz w:val="24"/>
          <w:szCs w:val="24"/>
        </w:rPr>
        <w:t xml:space="preserve">FB prophet predictor also forecasted negative values in the graph shows that the model </w:t>
      </w:r>
      <w:r w:rsidR="00733A2E" w:rsidRPr="00C1718C">
        <w:rPr>
          <w:rFonts w:ascii="Arial" w:hAnsi="Arial" w:cs="Arial"/>
          <w:sz w:val="24"/>
          <w:szCs w:val="24"/>
        </w:rPr>
        <w:t>must</w:t>
      </w:r>
      <w:r w:rsidR="00F72AE5" w:rsidRPr="00C1718C">
        <w:rPr>
          <w:rFonts w:ascii="Arial" w:hAnsi="Arial" w:cs="Arial"/>
          <w:sz w:val="24"/>
          <w:szCs w:val="24"/>
        </w:rPr>
        <w:t xml:space="preserve"> be empirically redesigned according to real life suicide figures.</w:t>
      </w:r>
    </w:p>
    <w:p w14:paraId="38D07E57" w14:textId="1010056F" w:rsidR="008C51FC" w:rsidRDefault="00B430BD" w:rsidP="00B430BD">
      <w:pPr>
        <w:spacing w:line="360" w:lineRule="auto"/>
        <w:jc w:val="center"/>
        <w:rPr>
          <w:rFonts w:ascii="Arial" w:hAnsi="Arial" w:cs="Arial"/>
          <w:sz w:val="24"/>
          <w:szCs w:val="24"/>
        </w:rPr>
      </w:pPr>
      <w:r w:rsidRPr="00C1718C">
        <w:rPr>
          <w:rFonts w:ascii="Arial" w:hAnsi="Arial" w:cs="Arial"/>
          <w:noProof/>
        </w:rPr>
        <w:drawing>
          <wp:inline distT="0" distB="0" distL="0" distR="0" wp14:anchorId="491396BD" wp14:editId="50C4696D">
            <wp:extent cx="3607654" cy="2499919"/>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56"/>
                    <a:stretch>
                      <a:fillRect/>
                    </a:stretch>
                  </pic:blipFill>
                  <pic:spPr>
                    <a:xfrm>
                      <a:off x="0" y="0"/>
                      <a:ext cx="3613698" cy="2504107"/>
                    </a:xfrm>
                    <a:prstGeom prst="rect">
                      <a:avLst/>
                    </a:prstGeom>
                  </pic:spPr>
                </pic:pic>
              </a:graphicData>
            </a:graphic>
          </wp:inline>
        </w:drawing>
      </w:r>
    </w:p>
    <w:p w14:paraId="51AD254D" w14:textId="27388A63" w:rsidR="00EB0C3C" w:rsidRPr="00EB0C3C" w:rsidRDefault="00EB0C3C" w:rsidP="00B430BD">
      <w:pPr>
        <w:spacing w:line="360" w:lineRule="auto"/>
        <w:jc w:val="center"/>
        <w:rPr>
          <w:rFonts w:ascii="Arial" w:hAnsi="Arial" w:cs="Arial"/>
          <w:i/>
          <w:iCs/>
          <w:sz w:val="24"/>
          <w:szCs w:val="24"/>
        </w:rPr>
      </w:pPr>
      <w:r w:rsidRPr="00EB0C3C">
        <w:rPr>
          <w:rFonts w:ascii="Arial" w:hAnsi="Arial" w:cs="Arial"/>
          <w:i/>
          <w:iCs/>
          <w:sz w:val="24"/>
          <w:szCs w:val="24"/>
        </w:rPr>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1</w:t>
      </w:r>
      <w:r w:rsidRPr="00EB0C3C">
        <w:rPr>
          <w:rFonts w:ascii="Arial" w:hAnsi="Arial" w:cs="Arial"/>
          <w:i/>
          <w:iCs/>
          <w:sz w:val="24"/>
          <w:szCs w:val="24"/>
        </w:rPr>
        <w:t xml:space="preserve"> Prediction of Hungary for next ten years</w:t>
      </w:r>
      <w:r w:rsidR="00800FFA">
        <w:rPr>
          <w:rFonts w:ascii="Arial" w:hAnsi="Arial" w:cs="Arial"/>
          <w:i/>
          <w:iCs/>
          <w:sz w:val="24"/>
          <w:szCs w:val="24"/>
        </w:rPr>
        <w:t xml:space="preserve"> using FB Prophet</w:t>
      </w:r>
    </w:p>
    <w:p w14:paraId="706E2AC9" w14:textId="51D97831" w:rsidR="00F72AE5" w:rsidRPr="00C1718C" w:rsidRDefault="00F72AE5" w:rsidP="00F72AE5">
      <w:pPr>
        <w:spacing w:line="360" w:lineRule="auto"/>
        <w:jc w:val="both"/>
        <w:rPr>
          <w:rFonts w:ascii="Arial" w:hAnsi="Arial" w:cs="Arial"/>
          <w:sz w:val="24"/>
          <w:szCs w:val="24"/>
        </w:rPr>
      </w:pPr>
      <w:r w:rsidRPr="00C1718C">
        <w:rPr>
          <w:rFonts w:ascii="Arial" w:hAnsi="Arial" w:cs="Arial"/>
          <w:sz w:val="24"/>
          <w:szCs w:val="24"/>
        </w:rPr>
        <w:t xml:space="preserve">SARIMAX model on the other hand given prediction with 49.27 RMSE score. SARIMAX predicted with not much change in the suicides in the coming years. </w:t>
      </w:r>
      <w:r w:rsidR="009D0E67" w:rsidRPr="00C1718C">
        <w:rPr>
          <w:rFonts w:ascii="Arial" w:hAnsi="Arial" w:cs="Arial"/>
          <w:sz w:val="24"/>
          <w:szCs w:val="24"/>
        </w:rPr>
        <w:t xml:space="preserve">The model prediction is also showed </w:t>
      </w:r>
      <w:r w:rsidR="00733A2E" w:rsidRPr="00C1718C">
        <w:rPr>
          <w:rFonts w:ascii="Arial" w:hAnsi="Arial" w:cs="Arial"/>
          <w:sz w:val="24"/>
          <w:szCs w:val="24"/>
        </w:rPr>
        <w:t>strange steady</w:t>
      </w:r>
      <w:r w:rsidR="009D0E67" w:rsidRPr="00C1718C">
        <w:rPr>
          <w:rFonts w:ascii="Arial" w:hAnsi="Arial" w:cs="Arial"/>
          <w:sz w:val="24"/>
          <w:szCs w:val="24"/>
        </w:rPr>
        <w:t xml:space="preserve"> prediction which also quite different from the fact that suicide wouldn’t be same all the years.</w:t>
      </w:r>
    </w:p>
    <w:p w14:paraId="38361505" w14:textId="259448D5" w:rsidR="001A56A3" w:rsidRDefault="009E0EE9" w:rsidP="001A56A3">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3EE69AB4" wp14:editId="2EE08F6E">
            <wp:extent cx="3530029" cy="2391821"/>
            <wp:effectExtent l="0" t="0" r="0" b="889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57"/>
                    <a:stretch>
                      <a:fillRect/>
                    </a:stretch>
                  </pic:blipFill>
                  <pic:spPr>
                    <a:xfrm>
                      <a:off x="0" y="0"/>
                      <a:ext cx="3538859" cy="2397804"/>
                    </a:xfrm>
                    <a:prstGeom prst="rect">
                      <a:avLst/>
                    </a:prstGeom>
                  </pic:spPr>
                </pic:pic>
              </a:graphicData>
            </a:graphic>
          </wp:inline>
        </w:drawing>
      </w:r>
    </w:p>
    <w:p w14:paraId="44BADCF5" w14:textId="3907CFE8" w:rsidR="00800FFA" w:rsidRPr="00800FFA" w:rsidRDefault="00800FFA" w:rsidP="00800FFA">
      <w:pPr>
        <w:spacing w:line="360" w:lineRule="auto"/>
        <w:jc w:val="center"/>
        <w:rPr>
          <w:rFonts w:ascii="Arial" w:hAnsi="Arial" w:cs="Arial"/>
          <w:i/>
          <w:iCs/>
          <w:sz w:val="24"/>
          <w:szCs w:val="24"/>
        </w:rPr>
      </w:pPr>
      <w:r w:rsidRPr="00EB0C3C">
        <w:rPr>
          <w:rFonts w:ascii="Arial" w:hAnsi="Arial" w:cs="Arial"/>
          <w:i/>
          <w:iCs/>
          <w:sz w:val="24"/>
          <w:szCs w:val="24"/>
        </w:rPr>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2</w:t>
      </w:r>
      <w:r w:rsidRPr="00EB0C3C">
        <w:rPr>
          <w:rFonts w:ascii="Arial" w:hAnsi="Arial" w:cs="Arial"/>
          <w:i/>
          <w:iCs/>
          <w:sz w:val="24"/>
          <w:szCs w:val="24"/>
        </w:rPr>
        <w:t xml:space="preserve"> Prediction of Hungary for next ten years</w:t>
      </w:r>
      <w:r>
        <w:rPr>
          <w:rFonts w:ascii="Arial" w:hAnsi="Arial" w:cs="Arial"/>
          <w:i/>
          <w:iCs/>
          <w:sz w:val="24"/>
          <w:szCs w:val="24"/>
        </w:rPr>
        <w:t xml:space="preserve"> using SARIMAX</w:t>
      </w:r>
    </w:p>
    <w:p w14:paraId="30DABEB8" w14:textId="4D4F33E4" w:rsidR="001A56A3" w:rsidRPr="00C1718C" w:rsidRDefault="001A56A3" w:rsidP="001C5EC2">
      <w:pPr>
        <w:spacing w:line="360" w:lineRule="auto"/>
        <w:jc w:val="both"/>
        <w:rPr>
          <w:rFonts w:ascii="Arial" w:hAnsi="Arial" w:cs="Arial"/>
          <w:sz w:val="24"/>
          <w:szCs w:val="24"/>
        </w:rPr>
      </w:pPr>
      <w:r w:rsidRPr="00C1718C">
        <w:rPr>
          <w:rFonts w:ascii="Arial" w:hAnsi="Arial" w:cs="Arial"/>
          <w:sz w:val="24"/>
          <w:szCs w:val="24"/>
        </w:rPr>
        <w:t>Data integrity check is a very effective technique to visualize the outliers in the data.  Periodic outlier detection was the technique used to identify the data integrity.</w:t>
      </w:r>
      <w:r w:rsidR="004932D8" w:rsidRPr="00C1718C">
        <w:rPr>
          <w:rFonts w:ascii="Arial" w:hAnsi="Arial" w:cs="Arial"/>
          <w:sz w:val="24"/>
          <w:szCs w:val="24"/>
        </w:rPr>
        <w:t xml:space="preserve"> Countries like Ireland showed cleaner data compared to most other countries. </w:t>
      </w:r>
      <w:r w:rsidR="001C5EC2" w:rsidRPr="00C1718C">
        <w:rPr>
          <w:rFonts w:ascii="Arial" w:hAnsi="Arial" w:cs="Arial"/>
          <w:sz w:val="24"/>
          <w:szCs w:val="24"/>
        </w:rPr>
        <w:t>From the above discussion it’s clear that, data of Ukraine and Russia must have more outliers which was also visible in this graph.</w:t>
      </w:r>
    </w:p>
    <w:p w14:paraId="26E69E55" w14:textId="616BB08D" w:rsidR="004932D8" w:rsidRDefault="004932D8" w:rsidP="004932D8">
      <w:pPr>
        <w:spacing w:line="360" w:lineRule="auto"/>
        <w:jc w:val="center"/>
        <w:rPr>
          <w:rFonts w:ascii="Arial" w:hAnsi="Arial" w:cs="Arial"/>
          <w:sz w:val="24"/>
          <w:szCs w:val="24"/>
        </w:rPr>
      </w:pPr>
      <w:r w:rsidRPr="00C1718C">
        <w:rPr>
          <w:rFonts w:ascii="Arial" w:hAnsi="Arial" w:cs="Arial"/>
          <w:noProof/>
        </w:rPr>
        <w:drawing>
          <wp:inline distT="0" distB="0" distL="0" distR="0" wp14:anchorId="772A880C" wp14:editId="040143EF">
            <wp:extent cx="3607654" cy="2476793"/>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58"/>
                    <a:stretch>
                      <a:fillRect/>
                    </a:stretch>
                  </pic:blipFill>
                  <pic:spPr>
                    <a:xfrm>
                      <a:off x="0" y="0"/>
                      <a:ext cx="3609093" cy="2477781"/>
                    </a:xfrm>
                    <a:prstGeom prst="rect">
                      <a:avLst/>
                    </a:prstGeom>
                  </pic:spPr>
                </pic:pic>
              </a:graphicData>
            </a:graphic>
          </wp:inline>
        </w:drawing>
      </w:r>
    </w:p>
    <w:p w14:paraId="7B60F04E" w14:textId="6DF0CACD" w:rsidR="003E358E" w:rsidRPr="003E358E" w:rsidRDefault="003E358E" w:rsidP="004932D8">
      <w:pPr>
        <w:spacing w:line="360" w:lineRule="auto"/>
        <w:jc w:val="center"/>
        <w:rPr>
          <w:rFonts w:ascii="Arial" w:hAnsi="Arial" w:cs="Arial"/>
          <w:i/>
          <w:iCs/>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B1180E">
        <w:rPr>
          <w:rFonts w:ascii="Arial" w:hAnsi="Arial" w:cs="Arial"/>
          <w:i/>
          <w:iCs/>
          <w:sz w:val="24"/>
          <w:szCs w:val="24"/>
        </w:rPr>
        <w:t>3</w:t>
      </w:r>
      <w:r w:rsidRPr="003E358E">
        <w:rPr>
          <w:rFonts w:ascii="Arial" w:hAnsi="Arial" w:cs="Arial"/>
          <w:i/>
          <w:iCs/>
          <w:sz w:val="24"/>
          <w:szCs w:val="24"/>
        </w:rPr>
        <w:t xml:space="preserve"> Outliers detected in Netherlands data</w:t>
      </w:r>
    </w:p>
    <w:p w14:paraId="241E032C" w14:textId="19DEDE58" w:rsidR="008C3063" w:rsidRPr="00C1718C" w:rsidRDefault="008C3063" w:rsidP="008C3063">
      <w:pPr>
        <w:spacing w:line="360" w:lineRule="auto"/>
        <w:rPr>
          <w:rFonts w:ascii="Arial" w:hAnsi="Arial" w:cs="Arial"/>
          <w:sz w:val="24"/>
          <w:szCs w:val="24"/>
        </w:rPr>
      </w:pPr>
      <w:r w:rsidRPr="00C1718C">
        <w:rPr>
          <w:rFonts w:ascii="Arial" w:hAnsi="Arial" w:cs="Arial"/>
          <w:sz w:val="24"/>
          <w:szCs w:val="24"/>
        </w:rPr>
        <w:t xml:space="preserve">As per the fig </w:t>
      </w:r>
      <w:r w:rsidR="00B638B9">
        <w:rPr>
          <w:rFonts w:ascii="Arial" w:hAnsi="Arial" w:cs="Arial"/>
          <w:sz w:val="24"/>
          <w:szCs w:val="24"/>
        </w:rPr>
        <w:t>6.2</w:t>
      </w:r>
      <w:r w:rsidRPr="00C1718C">
        <w:rPr>
          <w:rFonts w:ascii="Arial" w:hAnsi="Arial" w:cs="Arial"/>
          <w:sz w:val="24"/>
          <w:szCs w:val="24"/>
        </w:rPr>
        <w:t>, the suicide rate is going to decrease until 2030</w:t>
      </w:r>
    </w:p>
    <w:p w14:paraId="14EBDCB9" w14:textId="42FB7BC4" w:rsidR="00E55428" w:rsidRPr="00C1718C" w:rsidRDefault="00A01DD3"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results </w:t>
      </w:r>
      <w:r w:rsidR="003735BB" w:rsidRPr="00C1718C">
        <w:rPr>
          <w:rFonts w:ascii="Arial" w:hAnsi="Arial" w:cs="Arial"/>
          <w:color w:val="000000"/>
          <w:sz w:val="24"/>
          <w:szCs w:val="24"/>
        </w:rPr>
        <w:t>show</w:t>
      </w:r>
      <w:r w:rsidRPr="00C1718C">
        <w:rPr>
          <w:rFonts w:ascii="Arial" w:hAnsi="Arial" w:cs="Arial"/>
          <w:color w:val="000000"/>
          <w:sz w:val="24"/>
          <w:szCs w:val="24"/>
        </w:rPr>
        <w:t xml:space="preserve"> that</w:t>
      </w:r>
      <w:r w:rsidR="0046611D" w:rsidRPr="00C1718C">
        <w:rPr>
          <w:rFonts w:ascii="Arial" w:hAnsi="Arial" w:cs="Arial"/>
          <w:color w:val="000000"/>
          <w:sz w:val="24"/>
          <w:szCs w:val="24"/>
        </w:rPr>
        <w:t xml:space="preserve"> most of the suicides happened between the age of 35-54 years of age. And second most affected age group is between 55-74 years old. Least affected age </w:t>
      </w:r>
      <w:r w:rsidR="0046611D" w:rsidRPr="00C1718C">
        <w:rPr>
          <w:rFonts w:ascii="Arial" w:hAnsi="Arial" w:cs="Arial"/>
          <w:color w:val="000000"/>
          <w:sz w:val="24"/>
          <w:szCs w:val="24"/>
        </w:rPr>
        <w:lastRenderedPageBreak/>
        <w:t>group are between 15-24 years old.</w:t>
      </w:r>
      <w:r w:rsidR="004B626C" w:rsidRPr="00C1718C">
        <w:rPr>
          <w:rFonts w:ascii="Arial" w:hAnsi="Arial" w:cs="Arial"/>
          <w:color w:val="000000"/>
          <w:sz w:val="24"/>
          <w:szCs w:val="24"/>
        </w:rPr>
        <w:t xml:space="preserve"> </w:t>
      </w:r>
      <w:r w:rsidR="00E55428" w:rsidRPr="00C1718C">
        <w:rPr>
          <w:rFonts w:ascii="Arial" w:hAnsi="Arial" w:cs="Arial"/>
          <w:color w:val="000000"/>
          <w:sz w:val="24"/>
          <w:szCs w:val="24"/>
        </w:rPr>
        <w:t xml:space="preserve">In all the age groups, Male population is the most affected age group. </w:t>
      </w:r>
    </w:p>
    <w:p w14:paraId="44C7DB4E" w14:textId="77777777" w:rsidR="00B10CF3" w:rsidRPr="00C1718C" w:rsidRDefault="00B10CF3" w:rsidP="0049196A">
      <w:pPr>
        <w:autoSpaceDE w:val="0"/>
        <w:autoSpaceDN w:val="0"/>
        <w:adjustRightInd w:val="0"/>
        <w:spacing w:after="22" w:line="360" w:lineRule="auto"/>
        <w:jc w:val="both"/>
        <w:rPr>
          <w:rFonts w:ascii="Arial" w:hAnsi="Arial" w:cs="Arial"/>
          <w:color w:val="000000"/>
          <w:sz w:val="20"/>
          <w:szCs w:val="20"/>
        </w:rPr>
      </w:pPr>
    </w:p>
    <w:p w14:paraId="775FC39B" w14:textId="77777777" w:rsidR="00437CE7" w:rsidRPr="00C1718C" w:rsidRDefault="004B626C"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Most European countries showed high GDP per capita this shows that too in rich countries and too poor countries suicide rate is too high.</w:t>
      </w:r>
      <w:r w:rsidR="0036005C" w:rsidRPr="00C1718C">
        <w:rPr>
          <w:rFonts w:ascii="Arial" w:hAnsi="Arial" w:cs="Arial"/>
          <w:color w:val="000000"/>
          <w:sz w:val="24"/>
          <w:szCs w:val="24"/>
        </w:rPr>
        <w:t xml:space="preserve"> Few examples of most affected countries are Hungary Russian Federation and Ukraine. </w:t>
      </w:r>
      <w:r w:rsidR="00E55428" w:rsidRPr="00C1718C">
        <w:rPr>
          <w:rFonts w:ascii="Arial" w:hAnsi="Arial" w:cs="Arial"/>
          <w:color w:val="000000"/>
          <w:sz w:val="24"/>
          <w:szCs w:val="24"/>
        </w:rPr>
        <w:t>Countries like Armenia, South Africa</w:t>
      </w:r>
      <w:r w:rsidR="004651C1" w:rsidRPr="00C1718C">
        <w:rPr>
          <w:rFonts w:ascii="Arial" w:hAnsi="Arial" w:cs="Arial"/>
          <w:color w:val="000000"/>
          <w:sz w:val="24"/>
          <w:szCs w:val="24"/>
        </w:rPr>
        <w:t>.</w:t>
      </w:r>
      <w:r w:rsidR="00AE506C" w:rsidRPr="00C1718C">
        <w:rPr>
          <w:rFonts w:ascii="Arial" w:hAnsi="Arial" w:cs="Arial"/>
          <w:color w:val="000000"/>
          <w:sz w:val="24"/>
          <w:szCs w:val="24"/>
        </w:rPr>
        <w:t xml:space="preserve"> </w:t>
      </w:r>
    </w:p>
    <w:p w14:paraId="2121FA49" w14:textId="77777777" w:rsidR="00437CE7" w:rsidRPr="00C1718C" w:rsidRDefault="00437CE7" w:rsidP="004528B7">
      <w:pPr>
        <w:autoSpaceDE w:val="0"/>
        <w:autoSpaceDN w:val="0"/>
        <w:adjustRightInd w:val="0"/>
        <w:spacing w:after="22" w:line="360" w:lineRule="auto"/>
        <w:jc w:val="both"/>
        <w:rPr>
          <w:rFonts w:ascii="Arial" w:hAnsi="Arial" w:cs="Arial"/>
          <w:color w:val="000000"/>
          <w:sz w:val="24"/>
          <w:szCs w:val="24"/>
        </w:rPr>
      </w:pPr>
    </w:p>
    <w:p w14:paraId="5F0B9BC2" w14:textId="57CD1287" w:rsidR="004528B7" w:rsidRPr="00C1718C" w:rsidRDefault="00437CE7"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Moreover, o</w:t>
      </w:r>
      <w:r w:rsidR="00AE506C" w:rsidRPr="00C1718C">
        <w:rPr>
          <w:rFonts w:ascii="Arial" w:hAnsi="Arial" w:cs="Arial"/>
          <w:color w:val="000000"/>
          <w:sz w:val="24"/>
          <w:szCs w:val="24"/>
        </w:rPr>
        <w:t xml:space="preserve">ut of all these countries Hungary has the greatest number of suicides ever in 1991 with 575 </w:t>
      </w:r>
      <w:r w:rsidRPr="00C1718C">
        <w:rPr>
          <w:rFonts w:ascii="Arial" w:hAnsi="Arial" w:cs="Arial"/>
          <w:color w:val="000000"/>
          <w:sz w:val="24"/>
          <w:szCs w:val="24"/>
        </w:rPr>
        <w:t>suicides</w:t>
      </w:r>
      <w:r w:rsidR="00AE506C" w:rsidRPr="00C1718C">
        <w:rPr>
          <w:rFonts w:ascii="Arial" w:hAnsi="Arial" w:cs="Arial"/>
          <w:color w:val="000000"/>
          <w:sz w:val="24"/>
          <w:szCs w:val="24"/>
        </w:rPr>
        <w:t xml:space="preserve"> per hundred thousand.</w:t>
      </w:r>
      <w:r w:rsidR="004528B7" w:rsidRPr="00C1718C">
        <w:rPr>
          <w:rFonts w:ascii="Arial" w:hAnsi="Arial" w:cs="Arial"/>
          <w:color w:val="000000"/>
          <w:sz w:val="24"/>
          <w:szCs w:val="24"/>
        </w:rPr>
        <w:t xml:space="preserve"> As per the study done by Havasi et al </w:t>
      </w:r>
      <w:sdt>
        <w:sdtPr>
          <w:rPr>
            <w:rFonts w:ascii="Arial" w:hAnsi="Arial" w:cs="Arial"/>
            <w:color w:val="000000"/>
            <w:sz w:val="24"/>
            <w:szCs w:val="24"/>
          </w:rPr>
          <w:tag w:val="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
          <w:id w:val="-1204934821"/>
          <w:placeholder>
            <w:docPart w:val="DefaultPlaceholder_-1854013440"/>
          </w:placeholder>
        </w:sdtPr>
        <w:sdtContent>
          <w:r w:rsidR="00863E39" w:rsidRPr="00863E39">
            <w:rPr>
              <w:rFonts w:ascii="Arial" w:hAnsi="Arial" w:cs="Arial"/>
              <w:color w:val="000000"/>
              <w:sz w:val="24"/>
              <w:szCs w:val="24"/>
            </w:rPr>
            <w:t>(2005)</w:t>
          </w:r>
        </w:sdtContent>
      </w:sdt>
      <w:r w:rsidR="004528B7" w:rsidRPr="00C1718C">
        <w:rPr>
          <w:rFonts w:ascii="Arial" w:hAnsi="Arial" w:cs="Arial"/>
          <w:color w:val="000000"/>
          <w:sz w:val="24"/>
          <w:szCs w:val="24"/>
        </w:rPr>
        <w:t xml:space="preserve"> shows that five hundred and one (69.6%) of the 719 suicide deaths overall were caused by men, while 218 (30.4%) were caused by women. Men's largest age categories were 41 to 50, while women's largest age groups were 41 to 50 and 71 to 80. Hanging was the most popular method of execution (46%). The findings showed that 38.8% of the 474 victims whose blood and/or urine alcohol content measurements were made previously drank alcohol.</w:t>
      </w:r>
      <w:r w:rsidR="00BB613E" w:rsidRPr="00C1718C">
        <w:rPr>
          <w:rFonts w:ascii="Arial" w:hAnsi="Arial" w:cs="Arial"/>
          <w:color w:val="000000"/>
          <w:sz w:val="24"/>
          <w:szCs w:val="24"/>
        </w:rPr>
        <w:t xml:space="preserve"> </w:t>
      </w:r>
      <w:r w:rsidR="006F587C" w:rsidRPr="00C1718C">
        <w:rPr>
          <w:rFonts w:ascii="Arial" w:hAnsi="Arial" w:cs="Arial"/>
          <w:color w:val="000000"/>
          <w:sz w:val="24"/>
          <w:szCs w:val="24"/>
        </w:rPr>
        <w:t xml:space="preserve">A case control study by Almasi et al </w:t>
      </w:r>
      <w:sdt>
        <w:sdtPr>
          <w:rPr>
            <w:rFonts w:ascii="Arial" w:hAnsi="Arial" w:cs="Arial"/>
            <w:color w:val="000000"/>
            <w:sz w:val="24"/>
            <w:szCs w:val="24"/>
          </w:rPr>
          <w:tag w:val="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
          <w:id w:val="842661524"/>
          <w:placeholder>
            <w:docPart w:val="DefaultPlaceholder_-1854013440"/>
          </w:placeholder>
        </w:sdtPr>
        <w:sdtContent>
          <w:r w:rsidR="00863E39" w:rsidRPr="00863E39">
            <w:rPr>
              <w:rFonts w:ascii="Arial" w:hAnsi="Arial" w:cs="Arial"/>
              <w:color w:val="000000"/>
              <w:sz w:val="24"/>
              <w:szCs w:val="24"/>
            </w:rPr>
            <w:t>(2009)</w:t>
          </w:r>
        </w:sdtContent>
      </w:sdt>
      <w:r w:rsidR="006F587C" w:rsidRPr="00C1718C">
        <w:rPr>
          <w:rFonts w:ascii="Arial" w:hAnsi="Arial" w:cs="Arial"/>
          <w:color w:val="000000"/>
          <w:sz w:val="24"/>
          <w:szCs w:val="24"/>
        </w:rPr>
        <w:t xml:space="preserve"> showed that In Hungary, the suicide rate is declining. Numerous risk factors connected to individual-level demographic and clinical traits as well as potential recent societal change were found in their study. Self-harm and psychiatric disease management that is improved could lead to more declines in suicide rates.</w:t>
      </w:r>
    </w:p>
    <w:p w14:paraId="0C0F84A8" w14:textId="4A60D3C2" w:rsidR="00B06E55" w:rsidRPr="00C1718C" w:rsidRDefault="00B06E55" w:rsidP="004528B7">
      <w:pPr>
        <w:autoSpaceDE w:val="0"/>
        <w:autoSpaceDN w:val="0"/>
        <w:adjustRightInd w:val="0"/>
        <w:spacing w:after="22" w:line="360" w:lineRule="auto"/>
        <w:jc w:val="both"/>
        <w:rPr>
          <w:rFonts w:ascii="Arial" w:hAnsi="Arial" w:cs="Arial"/>
          <w:color w:val="000000"/>
          <w:sz w:val="24"/>
          <w:szCs w:val="24"/>
        </w:rPr>
      </w:pPr>
    </w:p>
    <w:p w14:paraId="7FA89230" w14:textId="18E9F557" w:rsidR="00B06E55" w:rsidRPr="00C1718C" w:rsidRDefault="002502F4"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Meanwhile in</w:t>
      </w:r>
      <w:r w:rsidR="00B06E55" w:rsidRPr="00C1718C">
        <w:rPr>
          <w:rFonts w:ascii="Arial" w:hAnsi="Arial" w:cs="Arial"/>
          <w:color w:val="000000"/>
          <w:sz w:val="24"/>
          <w:szCs w:val="24"/>
        </w:rPr>
        <w:t xml:space="preserve"> Ireland There have been an upward trend from 1985 till 1998 where the suicide rate has changed from 102.16 suicides per hundred thousand to 162.17 suicides per hundred thousand.</w:t>
      </w:r>
      <w:r w:rsidR="00554738" w:rsidRPr="00C1718C">
        <w:rPr>
          <w:rFonts w:ascii="Arial" w:hAnsi="Arial" w:cs="Arial"/>
          <w:color w:val="000000"/>
          <w:sz w:val="24"/>
          <w:szCs w:val="24"/>
        </w:rPr>
        <w:t xml:space="preserve"> From the year 2000 Ireland suicide rate has changed drastically </w:t>
      </w:r>
      <w:r w:rsidR="00AF20F3" w:rsidRPr="00C1718C">
        <w:rPr>
          <w:rFonts w:ascii="Arial" w:hAnsi="Arial" w:cs="Arial"/>
          <w:color w:val="000000"/>
          <w:sz w:val="24"/>
          <w:szCs w:val="24"/>
        </w:rPr>
        <w:t>fell</w:t>
      </w:r>
      <w:r w:rsidR="00554738" w:rsidRPr="00C1718C">
        <w:rPr>
          <w:rFonts w:ascii="Arial" w:hAnsi="Arial" w:cs="Arial"/>
          <w:color w:val="000000"/>
          <w:sz w:val="24"/>
          <w:szCs w:val="24"/>
        </w:rPr>
        <w:t xml:space="preserve">. </w:t>
      </w:r>
    </w:p>
    <w:p w14:paraId="6275B803" w14:textId="1857AB60" w:rsidR="007B4A97" w:rsidRDefault="007B4A97" w:rsidP="007B4A97">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lastRenderedPageBreak/>
        <w:drawing>
          <wp:inline distT="0" distB="0" distL="0" distR="0" wp14:anchorId="3996CA5E" wp14:editId="48D45F8D">
            <wp:extent cx="3302681" cy="2135745"/>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rotWithShape="1">
                    <a:blip r:embed="rId59"/>
                    <a:srcRect l="2225" t="8182" r="2107" b="4346"/>
                    <a:stretch/>
                  </pic:blipFill>
                  <pic:spPr bwMode="auto">
                    <a:xfrm>
                      <a:off x="0" y="0"/>
                      <a:ext cx="3313233" cy="2142569"/>
                    </a:xfrm>
                    <a:prstGeom prst="rect">
                      <a:avLst/>
                    </a:prstGeom>
                    <a:ln>
                      <a:noFill/>
                    </a:ln>
                    <a:extLst>
                      <a:ext uri="{53640926-AAD7-44D8-BBD7-CCE9431645EC}">
                        <a14:shadowObscured xmlns:a14="http://schemas.microsoft.com/office/drawing/2010/main"/>
                      </a:ext>
                    </a:extLst>
                  </pic:spPr>
                </pic:pic>
              </a:graphicData>
            </a:graphic>
          </wp:inline>
        </w:drawing>
      </w:r>
    </w:p>
    <w:p w14:paraId="76565066" w14:textId="72ECA8A8" w:rsidR="008B639E" w:rsidRPr="00C1718C" w:rsidRDefault="008B639E" w:rsidP="008B639E">
      <w:pPr>
        <w:spacing w:line="360" w:lineRule="auto"/>
        <w:jc w:val="center"/>
        <w:rPr>
          <w:rFonts w:ascii="Arial" w:hAnsi="Arial" w:cs="Arial"/>
          <w:color w:val="000000"/>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B1180E">
        <w:rPr>
          <w:rFonts w:ascii="Arial" w:hAnsi="Arial" w:cs="Arial"/>
          <w:i/>
          <w:iCs/>
          <w:sz w:val="24"/>
          <w:szCs w:val="24"/>
        </w:rPr>
        <w:t>4</w:t>
      </w:r>
      <w:r w:rsidRPr="003E358E">
        <w:rPr>
          <w:rFonts w:ascii="Arial" w:hAnsi="Arial" w:cs="Arial"/>
          <w:i/>
          <w:iCs/>
          <w:sz w:val="24"/>
          <w:szCs w:val="24"/>
        </w:rPr>
        <w:t xml:space="preserve"> </w:t>
      </w:r>
      <w:r>
        <w:rPr>
          <w:rFonts w:ascii="Arial" w:hAnsi="Arial" w:cs="Arial"/>
          <w:i/>
          <w:iCs/>
          <w:sz w:val="24"/>
          <w:szCs w:val="24"/>
        </w:rPr>
        <w:t>Suicide Per Hundredk in Russia, Ukraine and Hungary</w:t>
      </w:r>
    </w:p>
    <w:p w14:paraId="63F421CF" w14:textId="362781BE" w:rsidR="00F24D8C" w:rsidRPr="00C1718C" w:rsidRDefault="007B4A97" w:rsidP="007B4A9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Comparing </w:t>
      </w:r>
      <w:r w:rsidR="009F06FF">
        <w:rPr>
          <w:rFonts w:ascii="Arial" w:hAnsi="Arial" w:cs="Arial"/>
          <w:color w:val="000000"/>
          <w:sz w:val="24"/>
          <w:szCs w:val="24"/>
        </w:rPr>
        <w:t xml:space="preserve">the </w:t>
      </w:r>
      <w:r w:rsidRPr="00C1718C">
        <w:rPr>
          <w:rFonts w:ascii="Arial" w:hAnsi="Arial" w:cs="Arial"/>
          <w:color w:val="000000"/>
          <w:sz w:val="24"/>
          <w:szCs w:val="24"/>
        </w:rPr>
        <w:t xml:space="preserve">situation in Ireland, </w:t>
      </w:r>
      <w:r w:rsidR="00384BBA" w:rsidRPr="00C1718C">
        <w:rPr>
          <w:rFonts w:ascii="Arial" w:hAnsi="Arial" w:cs="Arial"/>
          <w:color w:val="000000"/>
          <w:sz w:val="24"/>
          <w:szCs w:val="24"/>
        </w:rPr>
        <w:t>Ukraine,</w:t>
      </w:r>
      <w:r w:rsidRPr="00C1718C">
        <w:rPr>
          <w:rFonts w:ascii="Arial" w:hAnsi="Arial" w:cs="Arial"/>
          <w:color w:val="000000"/>
          <w:sz w:val="24"/>
          <w:szCs w:val="24"/>
        </w:rPr>
        <w:t xml:space="preserve"> and Russia we can see Russia has</w:t>
      </w:r>
      <w:r w:rsidR="00841205">
        <w:rPr>
          <w:rFonts w:ascii="Arial" w:hAnsi="Arial" w:cs="Arial"/>
          <w:color w:val="000000"/>
          <w:sz w:val="24"/>
          <w:szCs w:val="24"/>
        </w:rPr>
        <w:t xml:space="preserve"> had</w:t>
      </w:r>
      <w:r w:rsidRPr="00C1718C">
        <w:rPr>
          <w:rFonts w:ascii="Arial" w:hAnsi="Arial" w:cs="Arial"/>
          <w:color w:val="000000"/>
          <w:sz w:val="24"/>
          <w:szCs w:val="24"/>
        </w:rPr>
        <w:t xml:space="preserve"> </w:t>
      </w:r>
      <w:r w:rsidR="00391376">
        <w:rPr>
          <w:rFonts w:ascii="Arial" w:hAnsi="Arial" w:cs="Arial"/>
          <w:color w:val="000000"/>
          <w:sz w:val="24"/>
          <w:szCs w:val="24"/>
        </w:rPr>
        <w:t xml:space="preserve">the </w:t>
      </w:r>
      <w:r w:rsidRPr="00C1718C">
        <w:rPr>
          <w:rFonts w:ascii="Arial" w:hAnsi="Arial" w:cs="Arial"/>
          <w:color w:val="000000"/>
          <w:sz w:val="24"/>
          <w:szCs w:val="24"/>
        </w:rPr>
        <w:t xml:space="preserve">greatest number of suicides per hundred thousand </w:t>
      </w:r>
      <w:r w:rsidR="00391376">
        <w:rPr>
          <w:rFonts w:ascii="Arial" w:hAnsi="Arial" w:cs="Arial"/>
          <w:color w:val="000000"/>
          <w:sz w:val="24"/>
          <w:szCs w:val="24"/>
        </w:rPr>
        <w:t>since</w:t>
      </w:r>
      <w:r w:rsidRPr="00C1718C">
        <w:rPr>
          <w:rFonts w:ascii="Arial" w:hAnsi="Arial" w:cs="Arial"/>
          <w:color w:val="000000"/>
          <w:sz w:val="24"/>
          <w:szCs w:val="24"/>
        </w:rPr>
        <w:t xml:space="preserve"> 1994. The reason for taking these countries is because as stated in </w:t>
      </w:r>
      <w:r w:rsidR="009F06FF">
        <w:rPr>
          <w:rFonts w:ascii="Arial" w:hAnsi="Arial" w:cs="Arial"/>
          <w:color w:val="000000"/>
          <w:sz w:val="24"/>
          <w:szCs w:val="24"/>
        </w:rPr>
        <w:t xml:space="preserve">the </w:t>
      </w:r>
      <w:r w:rsidRPr="00C1718C">
        <w:rPr>
          <w:rFonts w:ascii="Arial" w:hAnsi="Arial" w:cs="Arial"/>
          <w:color w:val="000000"/>
          <w:sz w:val="24"/>
          <w:szCs w:val="24"/>
        </w:rPr>
        <w:t xml:space="preserve">above paragraph these are the countries with </w:t>
      </w:r>
      <w:r w:rsidR="00391376">
        <w:rPr>
          <w:rFonts w:ascii="Arial" w:hAnsi="Arial" w:cs="Arial"/>
          <w:color w:val="000000"/>
          <w:sz w:val="24"/>
          <w:szCs w:val="24"/>
        </w:rPr>
        <w:t xml:space="preserve">the </w:t>
      </w:r>
      <w:r w:rsidRPr="00C1718C">
        <w:rPr>
          <w:rFonts w:ascii="Arial" w:hAnsi="Arial" w:cs="Arial"/>
          <w:color w:val="000000"/>
          <w:sz w:val="24"/>
          <w:szCs w:val="24"/>
        </w:rPr>
        <w:t>highest suicide rate.</w:t>
      </w:r>
      <w:r w:rsidR="009C6DC2" w:rsidRPr="00C1718C">
        <w:rPr>
          <w:rFonts w:ascii="Arial" w:hAnsi="Arial" w:cs="Arial"/>
          <w:color w:val="000000"/>
          <w:sz w:val="24"/>
          <w:szCs w:val="24"/>
        </w:rPr>
        <w:t xml:space="preserve"> As given in fig </w:t>
      </w:r>
      <w:r w:rsidR="00B638B9">
        <w:rPr>
          <w:rFonts w:ascii="Arial" w:hAnsi="Arial" w:cs="Arial"/>
          <w:color w:val="000000"/>
          <w:sz w:val="24"/>
          <w:szCs w:val="24"/>
        </w:rPr>
        <w:t>6.4</w:t>
      </w:r>
      <w:r w:rsidR="009C6DC2" w:rsidRPr="00C1718C">
        <w:rPr>
          <w:rFonts w:ascii="Arial" w:hAnsi="Arial" w:cs="Arial"/>
          <w:color w:val="000000"/>
          <w:sz w:val="24"/>
          <w:szCs w:val="24"/>
        </w:rPr>
        <w:t>, the suicide rates have a huge change over the decade in these countries.</w:t>
      </w:r>
      <w:r w:rsidR="00E600CA" w:rsidRPr="00C1718C">
        <w:rPr>
          <w:rFonts w:ascii="Arial" w:hAnsi="Arial" w:cs="Arial"/>
          <w:color w:val="000000"/>
          <w:sz w:val="24"/>
          <w:szCs w:val="24"/>
        </w:rPr>
        <w:t xml:space="preserve"> In Ukraine from 1991 till 1996 suicide rate has a huge increase. From 1996 </w:t>
      </w:r>
      <w:r w:rsidR="00391376">
        <w:rPr>
          <w:rFonts w:ascii="Arial" w:hAnsi="Arial" w:cs="Arial"/>
          <w:color w:val="000000"/>
          <w:sz w:val="24"/>
          <w:szCs w:val="24"/>
        </w:rPr>
        <w:t>to</w:t>
      </w:r>
      <w:r w:rsidR="00E600CA" w:rsidRPr="00C1718C">
        <w:rPr>
          <w:rFonts w:ascii="Arial" w:hAnsi="Arial" w:cs="Arial"/>
          <w:color w:val="000000"/>
          <w:sz w:val="24"/>
          <w:szCs w:val="24"/>
        </w:rPr>
        <w:t xml:space="preserve"> 2015 it has dramatically decreased from 403.42 to 244.72 suicides per hundred thousand.</w:t>
      </w:r>
      <w:r w:rsidR="00746978" w:rsidRPr="00C1718C">
        <w:rPr>
          <w:rFonts w:ascii="Arial" w:hAnsi="Arial" w:cs="Arial"/>
          <w:color w:val="000000"/>
          <w:sz w:val="24"/>
          <w:szCs w:val="24"/>
        </w:rPr>
        <w:t xml:space="preserve"> In Ukraine, as per </w:t>
      </w:r>
      <w:r w:rsidR="009F06FF">
        <w:rPr>
          <w:rFonts w:ascii="Arial" w:hAnsi="Arial" w:cs="Arial"/>
          <w:color w:val="000000"/>
          <w:sz w:val="24"/>
          <w:szCs w:val="24"/>
        </w:rPr>
        <w:t>rese</w:t>
      </w:r>
      <w:r w:rsidR="00746978" w:rsidRPr="00C1718C">
        <w:rPr>
          <w:rFonts w:ascii="Arial" w:hAnsi="Arial" w:cs="Arial"/>
          <w:color w:val="000000"/>
          <w:sz w:val="24"/>
          <w:szCs w:val="24"/>
        </w:rPr>
        <w:t xml:space="preserve">arch done by Nordstrom </w:t>
      </w:r>
      <w:sdt>
        <w:sdtPr>
          <w:rPr>
            <w:rFonts w:ascii="Arial" w:hAnsi="Arial" w:cs="Arial"/>
            <w:color w:val="000000"/>
            <w:sz w:val="24"/>
            <w:szCs w:val="24"/>
          </w:rPr>
          <w:tag w:val="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
          <w:id w:val="-2073948386"/>
          <w:placeholder>
            <w:docPart w:val="DefaultPlaceholder_-1854013440"/>
          </w:placeholder>
        </w:sdtPr>
        <w:sdtContent>
          <w:r w:rsidR="00863E39" w:rsidRPr="00863E39">
            <w:rPr>
              <w:rFonts w:ascii="Arial" w:hAnsi="Arial" w:cs="Arial"/>
              <w:color w:val="000000"/>
              <w:sz w:val="24"/>
              <w:szCs w:val="24"/>
            </w:rPr>
            <w:t>(2007)</w:t>
          </w:r>
        </w:sdtContent>
      </w:sdt>
      <w:r w:rsidR="00746978" w:rsidRPr="00C1718C">
        <w:rPr>
          <w:rFonts w:ascii="Arial" w:hAnsi="Arial" w:cs="Arial"/>
          <w:color w:val="000000"/>
          <w:sz w:val="24"/>
          <w:szCs w:val="24"/>
        </w:rPr>
        <w:t xml:space="preserve"> shows that Among heavier drinkers, a strong correlation exists between alcohol use and suicide or attempted suicide. Psychiatric comorbidity</w:t>
      </w:r>
      <w:r w:rsidR="006A42C0"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
          <w:id w:val="-1849619794"/>
          <w:placeholder>
            <w:docPart w:val="DefaultPlaceholder_-1854013440"/>
          </w:placeholder>
        </w:sdtPr>
        <w:sdtContent>
          <w:r w:rsidR="00863E39" w:rsidRPr="00863E39">
            <w:rPr>
              <w:rFonts w:ascii="Arial" w:hAnsi="Arial" w:cs="Arial"/>
              <w:color w:val="000000"/>
              <w:sz w:val="24"/>
              <w:szCs w:val="24"/>
            </w:rPr>
            <w:t>(WHO, 2005)</w:t>
          </w:r>
        </w:sdtContent>
      </w:sdt>
      <w:r w:rsidR="00746978" w:rsidRPr="00C1718C">
        <w:rPr>
          <w:rFonts w:ascii="Arial" w:hAnsi="Arial" w:cs="Arial"/>
          <w:color w:val="000000"/>
          <w:sz w:val="24"/>
          <w:szCs w:val="24"/>
        </w:rPr>
        <w:t xml:space="preserve"> in this population raises the </w:t>
      </w:r>
      <w:r w:rsidR="000404DF" w:rsidRPr="00C1718C">
        <w:rPr>
          <w:rFonts w:ascii="Arial" w:hAnsi="Arial" w:cs="Arial"/>
          <w:color w:val="000000"/>
          <w:sz w:val="24"/>
          <w:szCs w:val="24"/>
        </w:rPr>
        <w:t>chances</w:t>
      </w:r>
      <w:r w:rsidR="00746978" w:rsidRPr="00C1718C">
        <w:rPr>
          <w:rFonts w:ascii="Arial" w:hAnsi="Arial" w:cs="Arial"/>
          <w:color w:val="000000"/>
          <w:sz w:val="24"/>
          <w:szCs w:val="24"/>
        </w:rPr>
        <w:t xml:space="preserve"> of suicide </w:t>
      </w:r>
      <w:r w:rsidR="00391376">
        <w:rPr>
          <w:rFonts w:ascii="Arial" w:hAnsi="Arial" w:cs="Arial"/>
          <w:color w:val="000000"/>
          <w:sz w:val="24"/>
          <w:szCs w:val="24"/>
        </w:rPr>
        <w:t>behaviour</w:t>
      </w:r>
      <w:r w:rsidR="00746978" w:rsidRPr="00C1718C">
        <w:rPr>
          <w:rFonts w:ascii="Arial" w:hAnsi="Arial" w:cs="Arial"/>
          <w:color w:val="000000"/>
          <w:sz w:val="24"/>
          <w:szCs w:val="24"/>
        </w:rPr>
        <w:t xml:space="preserve">. Between 1985 and 1988, the USSR waged a vigorous anti-alcohol campaign, which saw significant drops in mortality and alcohol consumption. </w:t>
      </w:r>
      <w:r w:rsidR="001E3200" w:rsidRPr="00C1718C">
        <w:rPr>
          <w:rFonts w:ascii="Arial" w:hAnsi="Arial" w:cs="Arial"/>
          <w:color w:val="000000"/>
          <w:sz w:val="24"/>
          <w:szCs w:val="24"/>
        </w:rPr>
        <w:t>“…a lot of penniless people were wandering the streets, people who had been well</w:t>
      </w:r>
      <w:r w:rsidR="001E3200" w:rsidRPr="00C1718C">
        <w:rPr>
          <w:rFonts w:ascii="Cambria Math" w:hAnsi="Cambria Math" w:cs="Cambria Math"/>
          <w:color w:val="000000"/>
          <w:sz w:val="24"/>
          <w:szCs w:val="24"/>
        </w:rPr>
        <w:t>‐</w:t>
      </w:r>
      <w:r w:rsidR="001E3200" w:rsidRPr="00C1718C">
        <w:rPr>
          <w:rFonts w:ascii="Arial" w:hAnsi="Arial" w:cs="Arial"/>
          <w:color w:val="000000"/>
          <w:sz w:val="24"/>
          <w:szCs w:val="24"/>
        </w:rPr>
        <w:t>educated, respectable citizens but who had lost their jobs and taken to drink when they could find no place for themselves in the new reality”</w:t>
      </w:r>
      <w:sdt>
        <w:sdtPr>
          <w:rPr>
            <w:rFonts w:ascii="Arial" w:hAnsi="Arial" w:cs="Arial"/>
            <w:color w:val="000000"/>
            <w:sz w:val="24"/>
            <w:szCs w:val="24"/>
          </w:rPr>
          <w:tag w:val="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
          <w:id w:val="-808313224"/>
          <w:placeholder>
            <w:docPart w:val="DefaultPlaceholder_-1854013440"/>
          </w:placeholder>
        </w:sdtPr>
        <w:sdtContent>
          <w:r w:rsidR="00863E39" w:rsidRPr="00863E39">
            <w:rPr>
              <w:rFonts w:ascii="Arial" w:hAnsi="Arial" w:cs="Arial"/>
              <w:color w:val="000000"/>
              <w:sz w:val="24"/>
              <w:szCs w:val="24"/>
            </w:rPr>
            <w:t>(Anna Politkovskaya, 2004)</w:t>
          </w:r>
        </w:sdtContent>
      </w:sdt>
      <w:r w:rsidR="001E3200" w:rsidRPr="00C1718C">
        <w:rPr>
          <w:rFonts w:ascii="Arial" w:hAnsi="Arial" w:cs="Arial"/>
          <w:color w:val="000000"/>
          <w:sz w:val="24"/>
          <w:szCs w:val="24"/>
        </w:rPr>
        <w:t>.</w:t>
      </w:r>
      <w:r w:rsidR="00AE44DC" w:rsidRPr="00C1718C">
        <w:rPr>
          <w:rFonts w:ascii="Arial" w:hAnsi="Arial" w:cs="Arial"/>
          <w:color w:val="000000"/>
          <w:sz w:val="24"/>
          <w:szCs w:val="24"/>
        </w:rPr>
        <w:t xml:space="preserve"> As per the report from </w:t>
      </w:r>
      <w:r w:rsidR="00AE44DC" w:rsidRPr="00C1718C">
        <w:rPr>
          <w:rFonts w:ascii="Arial" w:eastAsia="Times New Roman" w:hAnsi="Arial" w:cs="Arial"/>
          <w:color w:val="000000"/>
          <w:sz w:val="24"/>
          <w:szCs w:val="24"/>
        </w:rPr>
        <w:t>James Watkins</w:t>
      </w:r>
      <w:r w:rsidR="00AE44DC"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
          <w:id w:val="-1424023331"/>
          <w:placeholder>
            <w:docPart w:val="DefaultPlaceholder_-1854013440"/>
          </w:placeholder>
        </w:sdtPr>
        <w:sdtContent>
          <w:r w:rsidR="00863E39" w:rsidRPr="00863E39">
            <w:rPr>
              <w:rFonts w:ascii="Arial" w:eastAsia="Times New Roman" w:hAnsi="Arial" w:cs="Arial"/>
              <w:color w:val="000000"/>
              <w:sz w:val="24"/>
              <w:szCs w:val="24"/>
            </w:rPr>
            <w:t>(2017)</w:t>
          </w:r>
        </w:sdtContent>
      </w:sdt>
      <w:r w:rsidR="00AE44DC" w:rsidRPr="00C1718C">
        <w:rPr>
          <w:rFonts w:ascii="Arial" w:hAnsi="Arial" w:cs="Arial"/>
          <w:color w:val="000000"/>
          <w:sz w:val="24"/>
          <w:szCs w:val="24"/>
        </w:rPr>
        <w:t xml:space="preserve"> Alcohol usage was also a major problem in the male population. </w:t>
      </w:r>
      <w:r w:rsidR="004156BB" w:rsidRPr="00C1718C">
        <w:rPr>
          <w:rFonts w:ascii="Arial" w:hAnsi="Arial" w:cs="Arial"/>
          <w:color w:val="000000"/>
          <w:sz w:val="24"/>
          <w:szCs w:val="24"/>
        </w:rPr>
        <w:t xml:space="preserve">According to WHO </w:t>
      </w:r>
      <w:r w:rsidR="00391376">
        <w:rPr>
          <w:rFonts w:ascii="Arial" w:hAnsi="Arial" w:cs="Arial"/>
          <w:color w:val="000000"/>
          <w:sz w:val="24"/>
          <w:szCs w:val="24"/>
        </w:rPr>
        <w:t>men’s</w:t>
      </w:r>
      <w:r w:rsidR="004156BB" w:rsidRPr="00C1718C">
        <w:rPr>
          <w:rFonts w:ascii="Arial" w:hAnsi="Arial" w:cs="Arial"/>
          <w:color w:val="000000"/>
          <w:sz w:val="24"/>
          <w:szCs w:val="24"/>
        </w:rPr>
        <w:t xml:space="preserve"> suicide rates are more than six times higher than women's rates in Russia, Ukraine, Belarus, Latvia, Poland, and Kazakhstan.</w:t>
      </w:r>
      <w:r w:rsidR="00F24D8C" w:rsidRPr="00C1718C">
        <w:rPr>
          <w:rFonts w:ascii="Arial" w:hAnsi="Arial" w:cs="Arial"/>
          <w:color w:val="000000"/>
          <w:sz w:val="24"/>
          <w:szCs w:val="24"/>
        </w:rPr>
        <w:t xml:space="preserve"> </w:t>
      </w:r>
    </w:p>
    <w:p w14:paraId="35813EEC" w14:textId="2C815618" w:rsidR="00760817" w:rsidRDefault="00F24D8C" w:rsidP="00F24D8C">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lastRenderedPageBreak/>
        <w:drawing>
          <wp:inline distT="0" distB="0" distL="0" distR="0" wp14:anchorId="1E2DE2F7" wp14:editId="4C36A0B2">
            <wp:extent cx="3930383" cy="2753788"/>
            <wp:effectExtent l="0" t="0" r="0" b="889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60"/>
                    <a:stretch>
                      <a:fillRect/>
                    </a:stretch>
                  </pic:blipFill>
                  <pic:spPr>
                    <a:xfrm>
                      <a:off x="0" y="0"/>
                      <a:ext cx="3935185" cy="2757153"/>
                    </a:xfrm>
                    <a:prstGeom prst="rect">
                      <a:avLst/>
                    </a:prstGeom>
                  </pic:spPr>
                </pic:pic>
              </a:graphicData>
            </a:graphic>
          </wp:inline>
        </w:drawing>
      </w:r>
    </w:p>
    <w:p w14:paraId="78D091C2" w14:textId="2E1DFA8D" w:rsidR="007912D9" w:rsidRPr="007912D9" w:rsidRDefault="007912D9" w:rsidP="00F24D8C">
      <w:pPr>
        <w:autoSpaceDE w:val="0"/>
        <w:autoSpaceDN w:val="0"/>
        <w:adjustRightInd w:val="0"/>
        <w:spacing w:after="22" w:line="360" w:lineRule="auto"/>
        <w:jc w:val="center"/>
        <w:rPr>
          <w:rFonts w:ascii="Arial" w:hAnsi="Arial" w:cs="Arial"/>
          <w:i/>
          <w:iCs/>
          <w:color w:val="000000"/>
          <w:sz w:val="24"/>
          <w:szCs w:val="24"/>
        </w:rPr>
      </w:pPr>
      <w:r w:rsidRPr="007912D9">
        <w:rPr>
          <w:rFonts w:ascii="Arial" w:hAnsi="Arial" w:cs="Arial"/>
          <w:i/>
          <w:iCs/>
          <w:color w:val="000000"/>
          <w:sz w:val="24"/>
          <w:szCs w:val="24"/>
        </w:rPr>
        <w:t xml:space="preserve">Fig </w:t>
      </w:r>
      <w:r w:rsidR="00B1180E">
        <w:rPr>
          <w:rFonts w:ascii="Arial" w:hAnsi="Arial" w:cs="Arial"/>
          <w:i/>
          <w:iCs/>
          <w:color w:val="000000"/>
          <w:sz w:val="24"/>
          <w:szCs w:val="24"/>
        </w:rPr>
        <w:t>6</w:t>
      </w:r>
      <w:r w:rsidRPr="007912D9">
        <w:rPr>
          <w:rFonts w:ascii="Arial" w:hAnsi="Arial" w:cs="Arial"/>
          <w:i/>
          <w:iCs/>
          <w:color w:val="000000"/>
          <w:sz w:val="24"/>
          <w:szCs w:val="24"/>
        </w:rPr>
        <w:t>.</w:t>
      </w:r>
      <w:r w:rsidR="00B1180E">
        <w:rPr>
          <w:rFonts w:ascii="Arial" w:hAnsi="Arial" w:cs="Arial"/>
          <w:i/>
          <w:iCs/>
          <w:color w:val="000000"/>
          <w:sz w:val="24"/>
          <w:szCs w:val="24"/>
        </w:rPr>
        <w:t>5</w:t>
      </w:r>
      <w:r w:rsidRPr="007912D9">
        <w:rPr>
          <w:rFonts w:ascii="Arial" w:hAnsi="Arial" w:cs="Arial"/>
          <w:i/>
          <w:iCs/>
          <w:color w:val="000000"/>
          <w:sz w:val="24"/>
          <w:szCs w:val="24"/>
        </w:rPr>
        <w:t xml:space="preserve"> Total suicides changed over time in Europe</w:t>
      </w:r>
    </w:p>
    <w:p w14:paraId="6D9BB9E3" w14:textId="7F983E1F" w:rsidR="006207B7" w:rsidRPr="00C1718C" w:rsidRDefault="006207B7" w:rsidP="00401080">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Overall suicides in Europe have changed positively for society. It is also visible from the above examples is that </w:t>
      </w:r>
      <w:r w:rsidR="00841205">
        <w:rPr>
          <w:rFonts w:ascii="Arial" w:hAnsi="Arial" w:cs="Arial"/>
          <w:color w:val="000000"/>
          <w:sz w:val="24"/>
          <w:szCs w:val="24"/>
        </w:rPr>
        <w:t>countries’</w:t>
      </w:r>
      <w:r w:rsidRPr="00C1718C">
        <w:rPr>
          <w:rFonts w:ascii="Arial" w:hAnsi="Arial" w:cs="Arial"/>
          <w:color w:val="000000"/>
          <w:sz w:val="24"/>
          <w:szCs w:val="24"/>
        </w:rPr>
        <w:t xml:space="preserve"> economic situations </w:t>
      </w:r>
      <w:r w:rsidR="00F402DF" w:rsidRPr="00C1718C">
        <w:rPr>
          <w:rFonts w:ascii="Arial" w:hAnsi="Arial" w:cs="Arial"/>
          <w:color w:val="000000"/>
          <w:sz w:val="24"/>
          <w:szCs w:val="24"/>
        </w:rPr>
        <w:t>drinking,</w:t>
      </w:r>
      <w:r w:rsidRPr="00C1718C">
        <w:rPr>
          <w:rFonts w:ascii="Arial" w:hAnsi="Arial" w:cs="Arial"/>
          <w:color w:val="000000"/>
          <w:sz w:val="24"/>
          <w:szCs w:val="24"/>
        </w:rPr>
        <w:t xml:space="preserve"> and lifestyle also highly affected in taking </w:t>
      </w:r>
      <w:r w:rsidR="00841205">
        <w:rPr>
          <w:rFonts w:ascii="Arial" w:hAnsi="Arial" w:cs="Arial"/>
          <w:color w:val="000000"/>
          <w:sz w:val="24"/>
          <w:szCs w:val="24"/>
        </w:rPr>
        <w:t>people’s</w:t>
      </w:r>
      <w:r w:rsidRPr="00C1718C">
        <w:rPr>
          <w:rFonts w:ascii="Arial" w:hAnsi="Arial" w:cs="Arial"/>
          <w:color w:val="000000"/>
          <w:sz w:val="24"/>
          <w:szCs w:val="24"/>
        </w:rPr>
        <w:t xml:space="preserve"> life. </w:t>
      </w:r>
      <w:r w:rsidR="00F402DF" w:rsidRPr="00C1718C">
        <w:rPr>
          <w:rFonts w:ascii="Arial" w:hAnsi="Arial" w:cs="Arial"/>
          <w:color w:val="000000"/>
          <w:sz w:val="24"/>
          <w:szCs w:val="24"/>
        </w:rPr>
        <w:t>It’s interesting to see in almost all the countries how much of deaths happened in the male population.</w:t>
      </w:r>
      <w:r w:rsidR="004D0089" w:rsidRPr="00C1718C">
        <w:rPr>
          <w:rFonts w:ascii="Arial" w:hAnsi="Arial" w:cs="Arial"/>
          <w:color w:val="000000"/>
          <w:sz w:val="24"/>
          <w:szCs w:val="24"/>
        </w:rPr>
        <w:t xml:space="preserve"> It is also understood that men are more vulnerable to </w:t>
      </w:r>
      <w:r w:rsidR="00841205">
        <w:rPr>
          <w:rFonts w:ascii="Arial" w:hAnsi="Arial" w:cs="Arial"/>
          <w:color w:val="000000"/>
          <w:sz w:val="24"/>
          <w:szCs w:val="24"/>
        </w:rPr>
        <w:t>suicide</w:t>
      </w:r>
      <w:r w:rsidR="004D0089" w:rsidRPr="00C1718C">
        <w:rPr>
          <w:rFonts w:ascii="Arial" w:hAnsi="Arial" w:cs="Arial"/>
          <w:color w:val="000000"/>
          <w:sz w:val="24"/>
          <w:szCs w:val="24"/>
        </w:rPr>
        <w:t xml:space="preserve"> because they also look after the country like working in military or working for family, thus they are taking more effort run a comfortable life which make them depressed due to many situations in each country. For example, In Russia most common issue addressed in terms of suicide was </w:t>
      </w:r>
      <w:r w:rsidR="00CD29A4" w:rsidRPr="00C1718C">
        <w:rPr>
          <w:rFonts w:ascii="Arial" w:hAnsi="Arial" w:cs="Arial"/>
          <w:color w:val="000000"/>
          <w:sz w:val="24"/>
          <w:szCs w:val="24"/>
        </w:rPr>
        <w:t>alcohol</w:t>
      </w:r>
      <w:r w:rsidR="004D0089" w:rsidRPr="00C1718C">
        <w:rPr>
          <w:rFonts w:ascii="Arial" w:hAnsi="Arial" w:cs="Arial"/>
          <w:color w:val="000000"/>
          <w:sz w:val="24"/>
          <w:szCs w:val="24"/>
        </w:rPr>
        <w:t xml:space="preserve"> consumption. </w:t>
      </w:r>
      <w:r w:rsidR="004B13C3" w:rsidRPr="00C1718C">
        <w:rPr>
          <w:rFonts w:ascii="Arial" w:hAnsi="Arial" w:cs="Arial"/>
          <w:color w:val="000000"/>
          <w:sz w:val="24"/>
          <w:szCs w:val="24"/>
        </w:rPr>
        <w:t>Also,</w:t>
      </w:r>
      <w:r w:rsidR="004D0089" w:rsidRPr="00C1718C">
        <w:rPr>
          <w:rFonts w:ascii="Arial" w:hAnsi="Arial" w:cs="Arial"/>
          <w:color w:val="000000"/>
          <w:sz w:val="24"/>
          <w:szCs w:val="24"/>
        </w:rPr>
        <w:t xml:space="preserve"> men working in </w:t>
      </w:r>
      <w:r w:rsidR="00841205">
        <w:rPr>
          <w:rFonts w:ascii="Arial" w:hAnsi="Arial" w:cs="Arial"/>
          <w:color w:val="000000"/>
          <w:sz w:val="24"/>
          <w:szCs w:val="24"/>
        </w:rPr>
        <w:t xml:space="preserve">the </w:t>
      </w:r>
      <w:r w:rsidR="004D0089" w:rsidRPr="00C1718C">
        <w:rPr>
          <w:rFonts w:ascii="Arial" w:hAnsi="Arial" w:cs="Arial"/>
          <w:color w:val="000000"/>
          <w:sz w:val="24"/>
          <w:szCs w:val="24"/>
        </w:rPr>
        <w:t>military has committed suicides.</w:t>
      </w:r>
    </w:p>
    <w:p w14:paraId="6829724B" w14:textId="77777777" w:rsidR="004D0089" w:rsidRPr="00C1718C" w:rsidRDefault="004D0089" w:rsidP="006207B7">
      <w:pPr>
        <w:autoSpaceDE w:val="0"/>
        <w:autoSpaceDN w:val="0"/>
        <w:adjustRightInd w:val="0"/>
        <w:spacing w:after="22" w:line="360" w:lineRule="auto"/>
        <w:rPr>
          <w:rFonts w:ascii="Arial" w:hAnsi="Arial" w:cs="Arial"/>
          <w:color w:val="000000"/>
          <w:sz w:val="24"/>
          <w:szCs w:val="24"/>
        </w:rPr>
      </w:pPr>
    </w:p>
    <w:p w14:paraId="66B87D54" w14:textId="77777777" w:rsidR="007E321F" w:rsidRPr="00C1718C" w:rsidRDefault="007E321F" w:rsidP="007E321F">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7</w:t>
      </w:r>
    </w:p>
    <w:p w14:paraId="509204DF" w14:textId="4EACEA23" w:rsidR="007E321F" w:rsidRPr="00C1718C" w:rsidRDefault="007E321F" w:rsidP="007E321F">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b/>
          <w:bCs/>
          <w:sz w:val="47"/>
          <w:szCs w:val="47"/>
        </w:rPr>
        <w:t>Conclusion</w:t>
      </w:r>
    </w:p>
    <w:p w14:paraId="6879F604" w14:textId="1FC4D919" w:rsidR="00AB66C2" w:rsidRPr="00C1718C" w:rsidRDefault="00D76AED"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 suicide analysis was carried out to know the reasons behind thousands of suicides happening around the world each day. </w:t>
      </w:r>
      <w:r w:rsidR="00016B1A" w:rsidRPr="00C1718C">
        <w:rPr>
          <w:rFonts w:ascii="Arial" w:hAnsi="Arial" w:cs="Arial"/>
          <w:color w:val="000000"/>
          <w:sz w:val="24"/>
          <w:szCs w:val="24"/>
        </w:rPr>
        <w:t xml:space="preserve">The </w:t>
      </w:r>
      <w:r w:rsidR="00256709">
        <w:rPr>
          <w:rFonts w:ascii="Arial" w:hAnsi="Arial" w:cs="Arial"/>
          <w:color w:val="000000"/>
          <w:sz w:val="24"/>
          <w:szCs w:val="24"/>
        </w:rPr>
        <w:t>CRISP-DM</w:t>
      </w:r>
      <w:r w:rsidR="00016B1A" w:rsidRPr="00C1718C">
        <w:rPr>
          <w:rFonts w:ascii="Arial" w:hAnsi="Arial" w:cs="Arial"/>
          <w:color w:val="000000"/>
          <w:sz w:val="24"/>
          <w:szCs w:val="24"/>
        </w:rPr>
        <w:t xml:space="preserve"> approach served as the foundation for the methodology used for this project. Detailed research was carried out before </w:t>
      </w:r>
      <w:r w:rsidR="009F2DE2" w:rsidRPr="00C1718C">
        <w:rPr>
          <w:rFonts w:ascii="Arial" w:hAnsi="Arial" w:cs="Arial"/>
          <w:color w:val="000000"/>
          <w:sz w:val="24"/>
          <w:szCs w:val="24"/>
        </w:rPr>
        <w:t>starting</w:t>
      </w:r>
      <w:r w:rsidR="00016B1A" w:rsidRPr="00C1718C">
        <w:rPr>
          <w:rFonts w:ascii="Arial" w:hAnsi="Arial" w:cs="Arial"/>
          <w:color w:val="000000"/>
          <w:sz w:val="24"/>
          <w:szCs w:val="24"/>
        </w:rPr>
        <w:t xml:space="preserve"> </w:t>
      </w:r>
      <w:r w:rsidR="009F2DE2" w:rsidRPr="00C1718C">
        <w:rPr>
          <w:rFonts w:ascii="Arial" w:hAnsi="Arial" w:cs="Arial"/>
          <w:color w:val="000000"/>
          <w:sz w:val="24"/>
          <w:szCs w:val="24"/>
        </w:rPr>
        <w:t xml:space="preserve">the initial data load and </w:t>
      </w:r>
      <w:r w:rsidR="000C1CFB" w:rsidRPr="00C1718C">
        <w:rPr>
          <w:rFonts w:ascii="Arial" w:hAnsi="Arial" w:cs="Arial"/>
          <w:color w:val="000000"/>
          <w:sz w:val="24"/>
          <w:szCs w:val="24"/>
        </w:rPr>
        <w:t>analysis</w:t>
      </w:r>
      <w:r w:rsidR="00016B1A" w:rsidRPr="00C1718C">
        <w:rPr>
          <w:rFonts w:ascii="Arial" w:hAnsi="Arial" w:cs="Arial"/>
          <w:color w:val="000000"/>
          <w:sz w:val="24"/>
          <w:szCs w:val="24"/>
        </w:rPr>
        <w:t xml:space="preserve">. </w:t>
      </w:r>
      <w:r w:rsidR="000C1CFB" w:rsidRPr="00C1718C">
        <w:rPr>
          <w:rFonts w:ascii="Arial" w:hAnsi="Arial" w:cs="Arial"/>
          <w:color w:val="000000"/>
          <w:sz w:val="24"/>
          <w:szCs w:val="24"/>
        </w:rPr>
        <w:t xml:space="preserve">Having many research questions and project goals, a proper </w:t>
      </w:r>
      <w:r w:rsidR="00016B1A" w:rsidRPr="00C1718C">
        <w:rPr>
          <w:rFonts w:ascii="Arial" w:hAnsi="Arial" w:cs="Arial"/>
          <w:color w:val="000000"/>
          <w:sz w:val="24"/>
          <w:szCs w:val="24"/>
        </w:rPr>
        <w:t>dataset with records of all the countries around the world was required for this project to begin.</w:t>
      </w:r>
      <w:r w:rsidR="00061327" w:rsidRPr="00C1718C">
        <w:rPr>
          <w:rFonts w:ascii="Arial" w:hAnsi="Arial" w:cs="Arial"/>
          <w:color w:val="000000"/>
          <w:sz w:val="24"/>
          <w:szCs w:val="24"/>
        </w:rPr>
        <w:t xml:space="preserve"> After getting </w:t>
      </w:r>
      <w:r w:rsidR="009F2DE2" w:rsidRPr="00C1718C">
        <w:rPr>
          <w:rFonts w:ascii="Arial" w:hAnsi="Arial" w:cs="Arial"/>
          <w:color w:val="000000"/>
          <w:sz w:val="24"/>
          <w:szCs w:val="24"/>
        </w:rPr>
        <w:t>the</w:t>
      </w:r>
      <w:r w:rsidR="00061327" w:rsidRPr="00C1718C">
        <w:rPr>
          <w:rFonts w:ascii="Arial" w:hAnsi="Arial" w:cs="Arial"/>
          <w:color w:val="000000"/>
          <w:sz w:val="24"/>
          <w:szCs w:val="24"/>
        </w:rPr>
        <w:t xml:space="preserve"> first dataset from </w:t>
      </w:r>
      <w:r w:rsidR="00256709">
        <w:rPr>
          <w:rFonts w:ascii="Arial" w:hAnsi="Arial" w:cs="Arial"/>
          <w:color w:val="000000"/>
          <w:sz w:val="24"/>
          <w:szCs w:val="24"/>
        </w:rPr>
        <w:t>Kaggle</w:t>
      </w:r>
      <w:r w:rsidR="00061327" w:rsidRPr="00C1718C">
        <w:rPr>
          <w:rFonts w:ascii="Arial" w:hAnsi="Arial" w:cs="Arial"/>
          <w:color w:val="000000"/>
          <w:sz w:val="24"/>
          <w:szCs w:val="24"/>
        </w:rPr>
        <w:t xml:space="preserve"> </w:t>
      </w:r>
      <w:r w:rsidR="00E910C1" w:rsidRPr="00C1718C">
        <w:rPr>
          <w:rFonts w:ascii="Arial" w:hAnsi="Arial" w:cs="Arial"/>
          <w:color w:val="000000"/>
          <w:sz w:val="24"/>
          <w:szCs w:val="24"/>
        </w:rPr>
        <w:t xml:space="preserve">analysis has </w:t>
      </w:r>
      <w:r w:rsidR="00AC5068" w:rsidRPr="00C1718C">
        <w:rPr>
          <w:rFonts w:ascii="Arial" w:hAnsi="Arial" w:cs="Arial"/>
          <w:color w:val="000000"/>
          <w:sz w:val="24"/>
          <w:szCs w:val="24"/>
        </w:rPr>
        <w:lastRenderedPageBreak/>
        <w:t>begun</w:t>
      </w:r>
      <w:r w:rsidR="00E910C1" w:rsidRPr="00C1718C">
        <w:rPr>
          <w:rFonts w:ascii="Arial" w:hAnsi="Arial" w:cs="Arial"/>
          <w:color w:val="000000"/>
          <w:sz w:val="24"/>
          <w:szCs w:val="24"/>
        </w:rPr>
        <w:t xml:space="preserve"> with the help of Jupyter Notebook IDE.</w:t>
      </w:r>
      <w:r w:rsidR="00A91FF4" w:rsidRPr="00C1718C">
        <w:rPr>
          <w:rFonts w:ascii="Arial" w:hAnsi="Arial" w:cs="Arial"/>
          <w:color w:val="000000"/>
          <w:sz w:val="24"/>
          <w:szCs w:val="24"/>
        </w:rPr>
        <w:t xml:space="preserve"> Initially loaded dataset was prepared by cleaning and removing outliers. </w:t>
      </w:r>
      <w:r w:rsidR="0037651D">
        <w:rPr>
          <w:rFonts w:ascii="Arial" w:hAnsi="Arial" w:cs="Arial"/>
          <w:color w:val="000000"/>
          <w:sz w:val="24"/>
          <w:szCs w:val="24"/>
        </w:rPr>
        <w:t xml:space="preserve">The </w:t>
      </w:r>
      <w:r w:rsidR="00A91FF4" w:rsidRPr="00C1718C">
        <w:rPr>
          <w:rFonts w:ascii="Arial" w:hAnsi="Arial" w:cs="Arial"/>
          <w:color w:val="000000"/>
          <w:sz w:val="24"/>
          <w:szCs w:val="24"/>
        </w:rPr>
        <w:t>Final cleaned data</w:t>
      </w:r>
      <w:r w:rsidR="0037651D">
        <w:rPr>
          <w:rFonts w:ascii="Arial" w:hAnsi="Arial" w:cs="Arial"/>
          <w:color w:val="000000"/>
          <w:sz w:val="24"/>
          <w:szCs w:val="24"/>
        </w:rPr>
        <w:t xml:space="preserve"> </w:t>
      </w:r>
      <w:r w:rsidR="00A91FF4" w:rsidRPr="00C1718C">
        <w:rPr>
          <w:rFonts w:ascii="Arial" w:hAnsi="Arial" w:cs="Arial"/>
          <w:color w:val="000000"/>
          <w:sz w:val="24"/>
          <w:szCs w:val="24"/>
        </w:rPr>
        <w:t xml:space="preserve">set </w:t>
      </w:r>
      <w:r w:rsidR="0037651D">
        <w:rPr>
          <w:rFonts w:ascii="Arial" w:hAnsi="Arial" w:cs="Arial"/>
          <w:color w:val="000000"/>
          <w:sz w:val="24"/>
          <w:szCs w:val="24"/>
        </w:rPr>
        <w:t xml:space="preserve">was </w:t>
      </w:r>
      <w:r w:rsidR="00A91FF4" w:rsidRPr="00C1718C">
        <w:rPr>
          <w:rFonts w:ascii="Arial" w:hAnsi="Arial" w:cs="Arial"/>
          <w:color w:val="000000"/>
          <w:sz w:val="24"/>
          <w:szCs w:val="24"/>
        </w:rPr>
        <w:t>then used for getting insight from the data using Exploratory Data Analysis</w:t>
      </w:r>
      <w:r w:rsidR="00C86795" w:rsidRPr="00C1718C">
        <w:rPr>
          <w:rFonts w:ascii="Arial" w:hAnsi="Arial" w:cs="Arial"/>
          <w:color w:val="000000"/>
          <w:sz w:val="24"/>
          <w:szCs w:val="24"/>
        </w:rPr>
        <w:t xml:space="preserve"> </w:t>
      </w:r>
      <w:r w:rsidR="00073B9A" w:rsidRPr="00C1718C">
        <w:rPr>
          <w:rFonts w:ascii="Arial" w:hAnsi="Arial" w:cs="Arial"/>
          <w:color w:val="000000"/>
          <w:sz w:val="24"/>
          <w:szCs w:val="24"/>
        </w:rPr>
        <w:t>(EDA)</w:t>
      </w:r>
      <w:r w:rsidR="00A91FF4" w:rsidRPr="00C1718C">
        <w:rPr>
          <w:rFonts w:ascii="Arial" w:hAnsi="Arial" w:cs="Arial"/>
          <w:color w:val="000000"/>
          <w:sz w:val="24"/>
          <w:szCs w:val="24"/>
        </w:rPr>
        <w:t xml:space="preserve"> as the second step.</w:t>
      </w:r>
      <w:r w:rsidR="003F22DC" w:rsidRPr="00C1718C">
        <w:rPr>
          <w:rFonts w:ascii="Arial" w:hAnsi="Arial" w:cs="Arial"/>
          <w:color w:val="000000"/>
          <w:sz w:val="24"/>
          <w:szCs w:val="24"/>
        </w:rPr>
        <w:t xml:space="preserve"> Following that, the seaborn and matplotlib libraries in python were used to explore the datasets.</w:t>
      </w:r>
      <w:r w:rsidR="00A91FF4" w:rsidRPr="00C1718C">
        <w:rPr>
          <w:rFonts w:ascii="Arial" w:hAnsi="Arial" w:cs="Arial"/>
          <w:color w:val="000000"/>
          <w:sz w:val="24"/>
          <w:szCs w:val="24"/>
        </w:rPr>
        <w:t xml:space="preserve"> </w:t>
      </w:r>
      <w:r w:rsidR="00E93B93" w:rsidRPr="00C1718C">
        <w:rPr>
          <w:rFonts w:ascii="Arial" w:hAnsi="Arial" w:cs="Arial"/>
          <w:color w:val="000000"/>
          <w:sz w:val="24"/>
          <w:szCs w:val="24"/>
        </w:rPr>
        <w:t>As p</w:t>
      </w:r>
      <w:r w:rsidR="003A599D" w:rsidRPr="00C1718C">
        <w:rPr>
          <w:rFonts w:ascii="Arial" w:hAnsi="Arial" w:cs="Arial"/>
          <w:color w:val="000000"/>
          <w:sz w:val="24"/>
          <w:szCs w:val="24"/>
        </w:rPr>
        <w:t xml:space="preserve">er the objectives drawn in the initial part of the research paper, </w:t>
      </w:r>
      <w:r w:rsidR="00073B9A" w:rsidRPr="00C1718C">
        <w:rPr>
          <w:rFonts w:ascii="Arial" w:hAnsi="Arial" w:cs="Arial"/>
          <w:color w:val="000000"/>
          <w:sz w:val="24"/>
          <w:szCs w:val="24"/>
        </w:rPr>
        <w:t xml:space="preserve">variables like </w:t>
      </w:r>
      <w:r w:rsidR="00D920E6" w:rsidRPr="00C1718C">
        <w:rPr>
          <w:rFonts w:ascii="Arial" w:hAnsi="Arial" w:cs="Arial"/>
          <w:color w:val="000000"/>
          <w:sz w:val="24"/>
          <w:szCs w:val="24"/>
        </w:rPr>
        <w:t xml:space="preserve">suicide per hundred thousand, </w:t>
      </w:r>
      <w:r w:rsidR="00073B9A" w:rsidRPr="00C1718C">
        <w:rPr>
          <w:rFonts w:ascii="Arial" w:hAnsi="Arial" w:cs="Arial"/>
          <w:color w:val="000000"/>
          <w:sz w:val="24"/>
          <w:szCs w:val="24"/>
        </w:rPr>
        <w:t xml:space="preserve">age, sex, </w:t>
      </w:r>
      <w:r w:rsidR="00FD01B4" w:rsidRPr="00C1718C">
        <w:rPr>
          <w:rFonts w:ascii="Arial" w:hAnsi="Arial" w:cs="Arial"/>
          <w:color w:val="000000"/>
          <w:sz w:val="24"/>
          <w:szCs w:val="24"/>
        </w:rPr>
        <w:t>GDP</w:t>
      </w:r>
      <w:r w:rsidR="00073B9A" w:rsidRPr="00C1718C">
        <w:rPr>
          <w:rFonts w:ascii="Arial" w:hAnsi="Arial" w:cs="Arial"/>
          <w:color w:val="000000"/>
          <w:sz w:val="24"/>
          <w:szCs w:val="24"/>
        </w:rPr>
        <w:t xml:space="preserve"> per capita etc. were thoroughly considered in EDA. </w:t>
      </w:r>
      <w:r w:rsidR="005F20DE" w:rsidRPr="00C1718C">
        <w:rPr>
          <w:rFonts w:ascii="Arial" w:hAnsi="Arial" w:cs="Arial"/>
          <w:color w:val="000000"/>
          <w:sz w:val="24"/>
          <w:szCs w:val="24"/>
        </w:rPr>
        <w:t xml:space="preserve">Russia, </w:t>
      </w:r>
      <w:r w:rsidR="002A310F" w:rsidRPr="00C1718C">
        <w:rPr>
          <w:rFonts w:ascii="Arial" w:hAnsi="Arial" w:cs="Arial"/>
          <w:color w:val="000000"/>
          <w:sz w:val="24"/>
          <w:szCs w:val="24"/>
        </w:rPr>
        <w:t>Ukraine,</w:t>
      </w:r>
      <w:r w:rsidR="005F20DE" w:rsidRPr="00C1718C">
        <w:rPr>
          <w:rFonts w:ascii="Arial" w:hAnsi="Arial" w:cs="Arial"/>
          <w:color w:val="000000"/>
          <w:sz w:val="24"/>
          <w:szCs w:val="24"/>
        </w:rPr>
        <w:t xml:space="preserve"> and Hungary are the countries with </w:t>
      </w:r>
      <w:r w:rsidR="0037651D">
        <w:rPr>
          <w:rFonts w:ascii="Arial" w:hAnsi="Arial" w:cs="Arial"/>
          <w:color w:val="000000"/>
          <w:sz w:val="24"/>
          <w:szCs w:val="24"/>
        </w:rPr>
        <w:t xml:space="preserve">the </w:t>
      </w:r>
      <w:r w:rsidR="005F20DE" w:rsidRPr="00C1718C">
        <w:rPr>
          <w:rFonts w:ascii="Arial" w:hAnsi="Arial" w:cs="Arial"/>
          <w:color w:val="000000"/>
          <w:sz w:val="24"/>
          <w:szCs w:val="24"/>
        </w:rPr>
        <w:t xml:space="preserve">highest suicide rate. </w:t>
      </w:r>
      <w:r w:rsidR="008C1936" w:rsidRPr="00C1718C">
        <w:rPr>
          <w:rFonts w:ascii="Arial" w:hAnsi="Arial" w:cs="Arial"/>
          <w:color w:val="000000"/>
          <w:sz w:val="24"/>
          <w:szCs w:val="24"/>
        </w:rPr>
        <w:t xml:space="preserve">People with age </w:t>
      </w:r>
      <w:r w:rsidR="002A310F" w:rsidRPr="00C1718C">
        <w:rPr>
          <w:rFonts w:ascii="Arial" w:hAnsi="Arial" w:cs="Arial"/>
          <w:color w:val="000000"/>
          <w:sz w:val="24"/>
          <w:szCs w:val="24"/>
        </w:rPr>
        <w:t>thirty-five</w:t>
      </w:r>
      <w:r w:rsidR="008C1936" w:rsidRPr="00C1718C">
        <w:rPr>
          <w:rFonts w:ascii="Arial" w:hAnsi="Arial" w:cs="Arial"/>
          <w:color w:val="000000"/>
          <w:sz w:val="24"/>
          <w:szCs w:val="24"/>
        </w:rPr>
        <w:t xml:space="preserve"> to </w:t>
      </w:r>
      <w:r w:rsidR="00724A22" w:rsidRPr="00C1718C">
        <w:rPr>
          <w:rFonts w:ascii="Arial" w:hAnsi="Arial" w:cs="Arial"/>
          <w:color w:val="000000"/>
          <w:sz w:val="24"/>
          <w:szCs w:val="24"/>
        </w:rPr>
        <w:t>fifty-four</w:t>
      </w:r>
      <w:r w:rsidR="008C1936" w:rsidRPr="00C1718C">
        <w:rPr>
          <w:rFonts w:ascii="Arial" w:hAnsi="Arial" w:cs="Arial"/>
          <w:color w:val="000000"/>
          <w:sz w:val="24"/>
          <w:szCs w:val="24"/>
        </w:rPr>
        <w:t xml:space="preserve"> years old are the most affected age group in terms of suicide per hundred thousand.</w:t>
      </w:r>
      <w:r w:rsidR="002A310F" w:rsidRPr="00C1718C">
        <w:rPr>
          <w:rFonts w:ascii="Arial" w:hAnsi="Arial" w:cs="Arial"/>
          <w:color w:val="000000"/>
          <w:sz w:val="24"/>
          <w:szCs w:val="24"/>
        </w:rPr>
        <w:t xml:space="preserve"> </w:t>
      </w:r>
      <w:r w:rsidR="00A431B4" w:rsidRPr="00C1718C">
        <w:rPr>
          <w:rFonts w:ascii="Arial" w:hAnsi="Arial" w:cs="Arial"/>
          <w:color w:val="000000"/>
          <w:sz w:val="24"/>
          <w:szCs w:val="24"/>
        </w:rPr>
        <w:t>Throughout</w:t>
      </w:r>
      <w:r w:rsidR="002A310F" w:rsidRPr="00C1718C">
        <w:rPr>
          <w:rFonts w:ascii="Arial" w:hAnsi="Arial" w:cs="Arial"/>
          <w:color w:val="000000"/>
          <w:sz w:val="24"/>
          <w:szCs w:val="24"/>
        </w:rPr>
        <w:t xml:space="preserve"> the study suicide per hundred thousand was given more </w:t>
      </w:r>
      <w:r w:rsidR="0037651D">
        <w:rPr>
          <w:rFonts w:ascii="Arial" w:hAnsi="Arial" w:cs="Arial"/>
          <w:color w:val="000000"/>
          <w:sz w:val="24"/>
          <w:szCs w:val="24"/>
        </w:rPr>
        <w:t>importance</w:t>
      </w:r>
      <w:r w:rsidR="002A310F" w:rsidRPr="00C1718C">
        <w:rPr>
          <w:rFonts w:ascii="Arial" w:hAnsi="Arial" w:cs="Arial"/>
          <w:color w:val="000000"/>
          <w:sz w:val="24"/>
          <w:szCs w:val="24"/>
        </w:rPr>
        <w:t xml:space="preserve"> than suicides because countries with high </w:t>
      </w:r>
      <w:r w:rsidR="0037651D">
        <w:rPr>
          <w:rFonts w:ascii="Arial" w:hAnsi="Arial" w:cs="Arial"/>
          <w:color w:val="000000"/>
          <w:sz w:val="24"/>
          <w:szCs w:val="24"/>
        </w:rPr>
        <w:t>populations</w:t>
      </w:r>
      <w:r w:rsidR="002A310F" w:rsidRPr="00C1718C">
        <w:rPr>
          <w:rFonts w:ascii="Arial" w:hAnsi="Arial" w:cs="Arial"/>
          <w:color w:val="000000"/>
          <w:sz w:val="24"/>
          <w:szCs w:val="24"/>
        </w:rPr>
        <w:t xml:space="preserve"> could show high suicide </w:t>
      </w:r>
      <w:r w:rsidR="0037651D">
        <w:rPr>
          <w:rFonts w:ascii="Arial" w:hAnsi="Arial" w:cs="Arial"/>
          <w:color w:val="000000"/>
          <w:sz w:val="24"/>
          <w:szCs w:val="24"/>
        </w:rPr>
        <w:t>numbers</w:t>
      </w:r>
      <w:r w:rsidR="002A310F" w:rsidRPr="00C1718C">
        <w:rPr>
          <w:rFonts w:ascii="Arial" w:hAnsi="Arial" w:cs="Arial"/>
          <w:color w:val="000000"/>
          <w:sz w:val="24"/>
          <w:szCs w:val="24"/>
        </w:rPr>
        <w:t xml:space="preserve">, then the scale of suicide figures will </w:t>
      </w:r>
      <w:r w:rsidR="00690BCF" w:rsidRPr="00C1718C">
        <w:rPr>
          <w:rFonts w:ascii="Arial" w:hAnsi="Arial" w:cs="Arial"/>
          <w:color w:val="000000"/>
          <w:sz w:val="24"/>
          <w:szCs w:val="24"/>
        </w:rPr>
        <w:t xml:space="preserve">mismatch and does not make sense for this research. </w:t>
      </w:r>
      <w:r w:rsidR="00724A22" w:rsidRPr="00C1718C">
        <w:rPr>
          <w:rFonts w:ascii="Arial" w:hAnsi="Arial" w:cs="Arial"/>
          <w:color w:val="000000"/>
          <w:sz w:val="24"/>
          <w:szCs w:val="24"/>
        </w:rPr>
        <w:t>So,</w:t>
      </w:r>
      <w:r w:rsidR="00690BCF" w:rsidRPr="00C1718C">
        <w:rPr>
          <w:rFonts w:ascii="Arial" w:hAnsi="Arial" w:cs="Arial"/>
          <w:color w:val="000000"/>
          <w:sz w:val="24"/>
          <w:szCs w:val="24"/>
        </w:rPr>
        <w:t xml:space="preserve"> suicide per hundred thousand has been taken </w:t>
      </w:r>
      <w:r w:rsidR="0037651D">
        <w:rPr>
          <w:rFonts w:ascii="Arial" w:hAnsi="Arial" w:cs="Arial"/>
          <w:color w:val="000000"/>
          <w:sz w:val="24"/>
          <w:szCs w:val="24"/>
        </w:rPr>
        <w:t xml:space="preserve">as the </w:t>
      </w:r>
      <w:r w:rsidR="00690BCF" w:rsidRPr="00C1718C">
        <w:rPr>
          <w:rFonts w:ascii="Arial" w:hAnsi="Arial" w:cs="Arial"/>
          <w:color w:val="000000"/>
          <w:sz w:val="24"/>
          <w:szCs w:val="24"/>
        </w:rPr>
        <w:t>target variable for this research</w:t>
      </w:r>
      <w:r w:rsidR="00C84C91" w:rsidRPr="00C1718C">
        <w:rPr>
          <w:rFonts w:ascii="Arial" w:hAnsi="Arial" w:cs="Arial"/>
          <w:color w:val="000000"/>
          <w:sz w:val="24"/>
          <w:szCs w:val="24"/>
        </w:rPr>
        <w:t>.</w:t>
      </w:r>
      <w:r w:rsidR="00724A22" w:rsidRPr="00C1718C">
        <w:rPr>
          <w:rFonts w:ascii="Arial" w:hAnsi="Arial" w:cs="Arial"/>
          <w:color w:val="000000"/>
          <w:sz w:val="24"/>
          <w:szCs w:val="24"/>
        </w:rPr>
        <w:t xml:space="preserve"> </w:t>
      </w:r>
    </w:p>
    <w:p w14:paraId="51E6C1A4" w14:textId="4F4AD026" w:rsidR="009D450F" w:rsidRPr="00C1718C" w:rsidRDefault="004F059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Several Models including SARIMAX, Custom Auto Regression and FB Prophet was used in forecasting. </w:t>
      </w:r>
      <w:r w:rsidR="007D3B18" w:rsidRPr="00C1718C">
        <w:rPr>
          <w:rFonts w:ascii="Arial" w:hAnsi="Arial" w:cs="Arial"/>
          <w:color w:val="000000"/>
          <w:sz w:val="24"/>
          <w:szCs w:val="24"/>
        </w:rPr>
        <w:t xml:space="preserve">All models predicted suicide per hundred thousand </w:t>
      </w:r>
      <w:r w:rsidR="00497B3B" w:rsidRPr="00C1718C">
        <w:rPr>
          <w:rFonts w:ascii="Arial" w:hAnsi="Arial" w:cs="Arial"/>
          <w:color w:val="000000"/>
          <w:sz w:val="24"/>
          <w:szCs w:val="24"/>
        </w:rPr>
        <w:t>variables</w:t>
      </w:r>
      <w:r w:rsidR="007D3B18" w:rsidRPr="00C1718C">
        <w:rPr>
          <w:rFonts w:ascii="Arial" w:hAnsi="Arial" w:cs="Arial"/>
          <w:color w:val="000000"/>
          <w:sz w:val="24"/>
          <w:szCs w:val="24"/>
        </w:rPr>
        <w:t xml:space="preserve"> over the next 10 years. RMSE Score has been checked on each model separate. </w:t>
      </w:r>
      <w:r w:rsidR="009D450F" w:rsidRPr="00C1718C">
        <w:rPr>
          <w:rFonts w:ascii="Arial" w:hAnsi="Arial" w:cs="Arial"/>
          <w:color w:val="000000"/>
          <w:sz w:val="24"/>
          <w:szCs w:val="24"/>
        </w:rPr>
        <w:t>Vector Auto Regression Model was only used in the initial analysis.</w:t>
      </w:r>
      <w:r w:rsidR="00903FC2" w:rsidRPr="00C1718C">
        <w:rPr>
          <w:rFonts w:ascii="Arial" w:hAnsi="Arial" w:cs="Arial"/>
          <w:color w:val="000000"/>
          <w:sz w:val="24"/>
          <w:szCs w:val="24"/>
        </w:rPr>
        <w:t xml:space="preserve"> VAR Model has been removed from further analysis because of the poor results found during the evaluation.</w:t>
      </w:r>
    </w:p>
    <w:p w14:paraId="3E505E60" w14:textId="4546BE61" w:rsidR="00F32519" w:rsidRPr="00C1718C" w:rsidRDefault="00220034"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learning from the project cannot be quantified because several different methods and methodologies have </w:t>
      </w:r>
      <w:r w:rsidR="0037651D">
        <w:rPr>
          <w:rFonts w:ascii="Arial" w:hAnsi="Arial" w:cs="Arial"/>
          <w:color w:val="000000"/>
          <w:sz w:val="24"/>
          <w:szCs w:val="24"/>
        </w:rPr>
        <w:t xml:space="preserve">been </w:t>
      </w:r>
      <w:r w:rsidRPr="00C1718C">
        <w:rPr>
          <w:rFonts w:ascii="Arial" w:hAnsi="Arial" w:cs="Arial"/>
          <w:color w:val="000000"/>
          <w:sz w:val="24"/>
          <w:szCs w:val="24"/>
        </w:rPr>
        <w:t xml:space="preserve">used in this iteration. </w:t>
      </w:r>
      <w:r w:rsidR="00775278" w:rsidRPr="00C1718C">
        <w:rPr>
          <w:rFonts w:ascii="Arial" w:hAnsi="Arial" w:cs="Arial"/>
          <w:color w:val="000000"/>
          <w:sz w:val="24"/>
          <w:szCs w:val="24"/>
        </w:rPr>
        <w:t xml:space="preserve">Using </w:t>
      </w:r>
      <w:r w:rsidR="0037651D">
        <w:rPr>
          <w:rFonts w:ascii="Arial" w:hAnsi="Arial" w:cs="Arial"/>
          <w:color w:val="000000"/>
          <w:sz w:val="24"/>
          <w:szCs w:val="24"/>
        </w:rPr>
        <w:t xml:space="preserve">an </w:t>
      </w:r>
      <w:r w:rsidR="00775278" w:rsidRPr="00C1718C">
        <w:rPr>
          <w:rFonts w:ascii="Arial" w:hAnsi="Arial" w:cs="Arial"/>
          <w:color w:val="000000"/>
          <w:sz w:val="24"/>
          <w:szCs w:val="24"/>
        </w:rPr>
        <w:t xml:space="preserve">advanced and most modern framework called Laravel gave an extra feature to this dash app. </w:t>
      </w:r>
      <w:r w:rsidR="00E166B4" w:rsidRPr="00C1718C">
        <w:rPr>
          <w:rFonts w:ascii="Arial" w:hAnsi="Arial" w:cs="Arial"/>
          <w:color w:val="000000"/>
          <w:sz w:val="24"/>
          <w:szCs w:val="24"/>
        </w:rPr>
        <w:t xml:space="preserve">Python framework called </w:t>
      </w:r>
      <w:r w:rsidR="009C1079" w:rsidRPr="00C1718C">
        <w:rPr>
          <w:rFonts w:ascii="Arial" w:hAnsi="Arial" w:cs="Arial"/>
          <w:color w:val="000000"/>
          <w:sz w:val="24"/>
          <w:szCs w:val="24"/>
        </w:rPr>
        <w:t xml:space="preserve">python dash using plotly has been beautifully designed to showcase the insight from data and manage to host it online. </w:t>
      </w:r>
      <w:r w:rsidR="00476E79" w:rsidRPr="00C1718C">
        <w:rPr>
          <w:rFonts w:ascii="Arial" w:hAnsi="Arial" w:cs="Arial"/>
          <w:color w:val="000000"/>
          <w:sz w:val="24"/>
          <w:szCs w:val="24"/>
        </w:rPr>
        <w:t xml:space="preserve">Usage of data architecture skills in this project was inevitable. Data has been loaded to MySQL maria DB server using some commands and though </w:t>
      </w:r>
      <w:r w:rsidR="00BC5962" w:rsidRPr="00C1718C">
        <w:rPr>
          <w:rFonts w:ascii="Arial" w:hAnsi="Arial" w:cs="Arial"/>
          <w:color w:val="000000"/>
          <w:sz w:val="24"/>
          <w:szCs w:val="24"/>
        </w:rPr>
        <w:t>the</w:t>
      </w:r>
      <w:r w:rsidR="00476E79" w:rsidRPr="00C1718C">
        <w:rPr>
          <w:rFonts w:ascii="Arial" w:hAnsi="Arial" w:cs="Arial"/>
          <w:color w:val="000000"/>
          <w:sz w:val="24"/>
          <w:szCs w:val="24"/>
        </w:rPr>
        <w:t xml:space="preserve"> project data used was loaded from the DKIT database. </w:t>
      </w:r>
      <w:r w:rsidR="00952E96" w:rsidRPr="00C1718C">
        <w:rPr>
          <w:rFonts w:ascii="Arial" w:hAnsi="Arial" w:cs="Arial"/>
          <w:color w:val="000000"/>
          <w:sz w:val="24"/>
          <w:szCs w:val="24"/>
        </w:rPr>
        <w:t xml:space="preserve">Using Cascade Style Sheet (CSS) </w:t>
      </w:r>
      <w:r w:rsidR="00A36B43" w:rsidRPr="00C1718C">
        <w:rPr>
          <w:rFonts w:ascii="Arial" w:hAnsi="Arial" w:cs="Arial"/>
          <w:color w:val="000000"/>
          <w:sz w:val="24"/>
          <w:szCs w:val="24"/>
        </w:rPr>
        <w:t>framework</w:t>
      </w:r>
      <w:r w:rsidR="00952E96" w:rsidRPr="00C1718C">
        <w:rPr>
          <w:rFonts w:ascii="Arial" w:hAnsi="Arial" w:cs="Arial"/>
          <w:color w:val="000000"/>
          <w:sz w:val="24"/>
          <w:szCs w:val="24"/>
        </w:rPr>
        <w:t xml:space="preserve"> called bootstrap being one of the </w:t>
      </w:r>
      <w:r w:rsidR="00A40843" w:rsidRPr="00C1718C">
        <w:rPr>
          <w:rFonts w:ascii="Arial" w:hAnsi="Arial" w:cs="Arial"/>
          <w:color w:val="000000"/>
          <w:sz w:val="24"/>
          <w:szCs w:val="24"/>
        </w:rPr>
        <w:t>top-rated</w:t>
      </w:r>
      <w:r w:rsidR="00952E96" w:rsidRPr="00C1718C">
        <w:rPr>
          <w:rFonts w:ascii="Arial" w:hAnsi="Arial" w:cs="Arial"/>
          <w:color w:val="000000"/>
          <w:sz w:val="24"/>
          <w:szCs w:val="24"/>
        </w:rPr>
        <w:t xml:space="preserve"> User </w:t>
      </w:r>
      <w:r w:rsidR="0062191A" w:rsidRPr="00C1718C">
        <w:rPr>
          <w:rFonts w:ascii="Arial" w:hAnsi="Arial" w:cs="Arial"/>
          <w:color w:val="000000"/>
          <w:sz w:val="24"/>
          <w:szCs w:val="24"/>
        </w:rPr>
        <w:t>interfaces</w:t>
      </w:r>
      <w:r w:rsidR="00952E96" w:rsidRPr="00C1718C">
        <w:rPr>
          <w:rFonts w:ascii="Arial" w:hAnsi="Arial" w:cs="Arial"/>
          <w:color w:val="000000"/>
          <w:sz w:val="24"/>
          <w:szCs w:val="24"/>
        </w:rPr>
        <w:t xml:space="preserve"> (UI) in 2022 has also been used to design the dashboard</w:t>
      </w:r>
      <w:r w:rsidR="00B067ED" w:rsidRPr="00C1718C">
        <w:rPr>
          <w:rFonts w:ascii="Arial" w:hAnsi="Arial" w:cs="Arial"/>
          <w:color w:val="000000"/>
          <w:sz w:val="24"/>
          <w:szCs w:val="24"/>
        </w:rPr>
        <w:t xml:space="preserve"> as well as the feedback section</w:t>
      </w:r>
      <w:r w:rsidR="00952E96" w:rsidRPr="00C1718C">
        <w:rPr>
          <w:rFonts w:ascii="Arial" w:hAnsi="Arial" w:cs="Arial"/>
          <w:color w:val="000000"/>
          <w:sz w:val="24"/>
          <w:szCs w:val="24"/>
        </w:rPr>
        <w:t xml:space="preserve">. </w:t>
      </w:r>
    </w:p>
    <w:p w14:paraId="0765C946" w14:textId="7DFE326B" w:rsidR="00220034" w:rsidRPr="00C1718C" w:rsidRDefault="00F32519"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Another important feature was using migration files in </w:t>
      </w:r>
      <w:r w:rsidR="00841205">
        <w:rPr>
          <w:rFonts w:ascii="Arial" w:hAnsi="Arial" w:cs="Arial"/>
          <w:color w:val="000000"/>
          <w:sz w:val="24"/>
          <w:szCs w:val="24"/>
        </w:rPr>
        <w:t xml:space="preserve">the </w:t>
      </w:r>
      <w:r w:rsidRPr="00C1718C">
        <w:rPr>
          <w:rFonts w:ascii="Arial" w:hAnsi="Arial" w:cs="Arial"/>
          <w:color w:val="000000"/>
          <w:sz w:val="24"/>
          <w:szCs w:val="24"/>
        </w:rPr>
        <w:t xml:space="preserve">Laravel eloquent package to make the Database filled with tables required for the data upload.  Data migration and seeding of admin panel credentials are also done by the Laravel package without needing to manually enter them each time inside the database. </w:t>
      </w:r>
      <w:r w:rsidR="007808EE" w:rsidRPr="00C1718C">
        <w:rPr>
          <w:rFonts w:ascii="Arial" w:hAnsi="Arial" w:cs="Arial"/>
          <w:color w:val="000000"/>
          <w:sz w:val="24"/>
          <w:szCs w:val="24"/>
        </w:rPr>
        <w:t xml:space="preserve">Laravel </w:t>
      </w:r>
      <w:r w:rsidR="00A643AB" w:rsidRPr="00C1718C">
        <w:rPr>
          <w:rFonts w:ascii="Arial" w:hAnsi="Arial" w:cs="Arial"/>
          <w:color w:val="000000"/>
          <w:sz w:val="24"/>
          <w:szCs w:val="24"/>
        </w:rPr>
        <w:t>uses</w:t>
      </w:r>
      <w:r w:rsidR="007808EE" w:rsidRPr="00C1718C">
        <w:rPr>
          <w:rFonts w:ascii="Arial" w:hAnsi="Arial" w:cs="Arial"/>
          <w:color w:val="000000"/>
          <w:sz w:val="24"/>
          <w:szCs w:val="24"/>
        </w:rPr>
        <w:t xml:space="preserve"> a file called </w:t>
      </w:r>
      <w:r w:rsidR="00FE073C" w:rsidRPr="00C1718C">
        <w:rPr>
          <w:rFonts w:ascii="Arial" w:hAnsi="Arial" w:cs="Arial"/>
          <w:color w:val="000000"/>
          <w:sz w:val="24"/>
          <w:szCs w:val="24"/>
        </w:rPr>
        <w:t>‘</w:t>
      </w:r>
      <w:r w:rsidR="007808EE" w:rsidRPr="00C1718C">
        <w:rPr>
          <w:rFonts w:ascii="Arial" w:hAnsi="Arial" w:cs="Arial"/>
          <w:color w:val="000000"/>
          <w:sz w:val="24"/>
          <w:szCs w:val="24"/>
        </w:rPr>
        <w:t>.env</w:t>
      </w:r>
      <w:r w:rsidR="00FE073C" w:rsidRPr="00C1718C">
        <w:rPr>
          <w:rFonts w:ascii="Arial" w:hAnsi="Arial" w:cs="Arial"/>
          <w:color w:val="000000"/>
          <w:sz w:val="24"/>
          <w:szCs w:val="24"/>
        </w:rPr>
        <w:t>’</w:t>
      </w:r>
      <w:r w:rsidR="007808EE" w:rsidRPr="00C1718C">
        <w:rPr>
          <w:rFonts w:ascii="Arial" w:hAnsi="Arial" w:cs="Arial"/>
          <w:color w:val="000000"/>
          <w:sz w:val="24"/>
          <w:szCs w:val="24"/>
        </w:rPr>
        <w:t xml:space="preserve"> for </w:t>
      </w:r>
      <w:r w:rsidR="007808EE" w:rsidRPr="00C1718C">
        <w:rPr>
          <w:rFonts w:ascii="Arial" w:hAnsi="Arial" w:cs="Arial"/>
          <w:color w:val="000000"/>
          <w:sz w:val="24"/>
          <w:szCs w:val="24"/>
        </w:rPr>
        <w:lastRenderedPageBreak/>
        <w:t xml:space="preserve">setting environmental variables, it also follows the best practices in PHP so that any other person who will be working on the app in the future would be able to handle the code very easily. </w:t>
      </w:r>
      <w:r w:rsidR="00FE073C" w:rsidRPr="00C1718C">
        <w:rPr>
          <w:rFonts w:ascii="Arial" w:hAnsi="Arial" w:cs="Arial"/>
          <w:color w:val="000000"/>
          <w:sz w:val="24"/>
          <w:szCs w:val="24"/>
        </w:rPr>
        <w:t>In any development project git version control is an inevitable technology. During the creation and development of this python dashboard</w:t>
      </w:r>
      <w:r w:rsidR="00841205">
        <w:rPr>
          <w:rFonts w:ascii="Arial" w:hAnsi="Arial" w:cs="Arial"/>
          <w:color w:val="000000"/>
          <w:sz w:val="24"/>
          <w:szCs w:val="24"/>
        </w:rPr>
        <w:t>,</w:t>
      </w:r>
      <w:r w:rsidR="00FE073C" w:rsidRPr="00C1718C">
        <w:rPr>
          <w:rFonts w:ascii="Arial" w:hAnsi="Arial" w:cs="Arial"/>
          <w:color w:val="000000"/>
          <w:sz w:val="24"/>
          <w:szCs w:val="24"/>
        </w:rPr>
        <w:t xml:space="preserve"> </w:t>
      </w:r>
      <w:r w:rsidR="00FB3624" w:rsidRPr="00C1718C">
        <w:rPr>
          <w:rFonts w:ascii="Arial" w:hAnsi="Arial" w:cs="Arial"/>
          <w:color w:val="000000"/>
          <w:sz w:val="24"/>
          <w:szCs w:val="24"/>
        </w:rPr>
        <w:t>GitHub</w:t>
      </w:r>
      <w:r w:rsidR="00FE073C" w:rsidRPr="00C1718C">
        <w:rPr>
          <w:rFonts w:ascii="Arial" w:hAnsi="Arial" w:cs="Arial"/>
          <w:color w:val="000000"/>
          <w:sz w:val="24"/>
          <w:szCs w:val="24"/>
        </w:rPr>
        <w:t xml:space="preserve"> has been used all the changes have been documented as commits in the repository. </w:t>
      </w:r>
      <w:r w:rsidR="00DC33FA" w:rsidRPr="00C1718C">
        <w:rPr>
          <w:rFonts w:ascii="Arial" w:hAnsi="Arial" w:cs="Arial"/>
          <w:color w:val="000000"/>
          <w:sz w:val="24"/>
          <w:szCs w:val="24"/>
        </w:rPr>
        <w:t xml:space="preserve">An important aspect of this project was its ability to make </w:t>
      </w:r>
      <w:r w:rsidR="00841205">
        <w:rPr>
          <w:rFonts w:ascii="Arial" w:hAnsi="Arial" w:cs="Arial"/>
          <w:color w:val="000000"/>
          <w:sz w:val="24"/>
          <w:szCs w:val="24"/>
        </w:rPr>
        <w:t xml:space="preserve">a </w:t>
      </w:r>
      <w:r w:rsidR="00DC33FA" w:rsidRPr="00C1718C">
        <w:rPr>
          <w:rFonts w:ascii="Arial" w:hAnsi="Arial" w:cs="Arial"/>
          <w:color w:val="000000"/>
          <w:sz w:val="24"/>
          <w:szCs w:val="24"/>
        </w:rPr>
        <w:t>prediction based on the new data added from backend time to time</w:t>
      </w:r>
      <w:r w:rsidR="00757C0F" w:rsidRPr="00C1718C">
        <w:rPr>
          <w:rFonts w:ascii="Arial" w:hAnsi="Arial" w:cs="Arial"/>
          <w:color w:val="000000"/>
          <w:sz w:val="24"/>
          <w:szCs w:val="24"/>
        </w:rPr>
        <w:t xml:space="preserve">, that is the reason for </w:t>
      </w:r>
      <w:r w:rsidR="00FF55CC" w:rsidRPr="00C1718C">
        <w:rPr>
          <w:rFonts w:ascii="Arial" w:hAnsi="Arial" w:cs="Arial"/>
          <w:color w:val="000000"/>
          <w:sz w:val="24"/>
          <w:szCs w:val="24"/>
        </w:rPr>
        <w:t>bringing</w:t>
      </w:r>
      <w:r w:rsidR="00757C0F" w:rsidRPr="00C1718C">
        <w:rPr>
          <w:rFonts w:ascii="Arial" w:hAnsi="Arial" w:cs="Arial"/>
          <w:color w:val="000000"/>
          <w:sz w:val="24"/>
          <w:szCs w:val="24"/>
        </w:rPr>
        <w:t xml:space="preserve"> cron jobs for this project to make the python files run once every week.</w:t>
      </w:r>
    </w:p>
    <w:p w14:paraId="7BEBBC4C" w14:textId="0AAA5C23" w:rsidR="00EF636B" w:rsidRPr="00C1718C" w:rsidRDefault="00836362"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However, due to the insufficient data, it was not possible to suggest what is the core issue leading people to commit suicide. Though this study has many limitations at present adding more complex variables to the existing database and making use </w:t>
      </w:r>
      <w:r w:rsidR="00841205">
        <w:rPr>
          <w:rFonts w:ascii="Arial" w:hAnsi="Arial" w:cs="Arial"/>
          <w:color w:val="000000"/>
          <w:sz w:val="24"/>
          <w:szCs w:val="24"/>
        </w:rPr>
        <w:t xml:space="preserve">of </w:t>
      </w:r>
      <w:r w:rsidRPr="00C1718C">
        <w:rPr>
          <w:rFonts w:ascii="Arial" w:hAnsi="Arial" w:cs="Arial"/>
          <w:color w:val="000000"/>
          <w:sz w:val="24"/>
          <w:szCs w:val="24"/>
        </w:rPr>
        <w:t xml:space="preserve">some </w:t>
      </w:r>
      <w:r w:rsidR="007A0011" w:rsidRPr="00C1718C">
        <w:rPr>
          <w:rFonts w:ascii="Arial" w:hAnsi="Arial" w:cs="Arial"/>
          <w:color w:val="000000"/>
          <w:sz w:val="24"/>
          <w:szCs w:val="24"/>
        </w:rPr>
        <w:t>more supervised machine learning algorithms, the app could be improved in future.</w:t>
      </w:r>
    </w:p>
    <w:p w14:paraId="205C078F" w14:textId="53B77530" w:rsidR="00836362" w:rsidRPr="00C1718C" w:rsidRDefault="00A2446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For future work,</w:t>
      </w:r>
      <w:r w:rsidR="00EF636B" w:rsidRPr="00C1718C">
        <w:rPr>
          <w:rFonts w:ascii="Arial" w:hAnsi="Arial" w:cs="Arial"/>
          <w:color w:val="000000"/>
          <w:sz w:val="24"/>
          <w:szCs w:val="24"/>
        </w:rPr>
        <w:t xml:space="preserve"> it will be interesting </w:t>
      </w:r>
      <w:r w:rsidR="00841205">
        <w:rPr>
          <w:rFonts w:ascii="Arial" w:hAnsi="Arial" w:cs="Arial"/>
          <w:color w:val="000000"/>
          <w:sz w:val="24"/>
          <w:szCs w:val="24"/>
        </w:rPr>
        <w:t xml:space="preserve">to </w:t>
      </w:r>
      <w:r w:rsidR="00EF636B" w:rsidRPr="00C1718C">
        <w:rPr>
          <w:rFonts w:ascii="Arial" w:hAnsi="Arial" w:cs="Arial"/>
          <w:color w:val="000000"/>
          <w:sz w:val="24"/>
          <w:szCs w:val="24"/>
        </w:rPr>
        <w:t xml:space="preserve">collect personal information such as record track of alcohol consumption, medical history including physical and mental health records of </w:t>
      </w:r>
      <w:r w:rsidR="0045558E" w:rsidRPr="00C1718C">
        <w:rPr>
          <w:rFonts w:ascii="Arial" w:hAnsi="Arial" w:cs="Arial"/>
          <w:color w:val="000000"/>
          <w:sz w:val="24"/>
          <w:szCs w:val="24"/>
        </w:rPr>
        <w:t>everyone</w:t>
      </w:r>
      <w:r w:rsidR="00EF636B" w:rsidRPr="00C1718C">
        <w:rPr>
          <w:rFonts w:ascii="Arial" w:hAnsi="Arial" w:cs="Arial"/>
          <w:color w:val="000000"/>
          <w:sz w:val="24"/>
          <w:szCs w:val="24"/>
        </w:rPr>
        <w:t xml:space="preserve"> with their consent so that study could bring out more precise reasons that lead people to think of committing suicide.</w:t>
      </w:r>
      <w:r w:rsidR="004B72FA" w:rsidRPr="00C1718C">
        <w:rPr>
          <w:rFonts w:ascii="Arial" w:hAnsi="Arial" w:cs="Arial"/>
          <w:color w:val="000000"/>
          <w:sz w:val="24"/>
          <w:szCs w:val="24"/>
        </w:rPr>
        <w:t xml:space="preserve"> Also, the server capacity </w:t>
      </w:r>
      <w:r w:rsidR="0039155C" w:rsidRPr="00C1718C">
        <w:rPr>
          <w:rFonts w:ascii="Arial" w:hAnsi="Arial" w:cs="Arial"/>
          <w:color w:val="000000"/>
          <w:sz w:val="24"/>
          <w:szCs w:val="24"/>
        </w:rPr>
        <w:t>must</w:t>
      </w:r>
      <w:r w:rsidR="004B72FA" w:rsidRPr="00C1718C">
        <w:rPr>
          <w:rFonts w:ascii="Arial" w:hAnsi="Arial" w:cs="Arial"/>
          <w:color w:val="000000"/>
          <w:sz w:val="24"/>
          <w:szCs w:val="24"/>
        </w:rPr>
        <w:t xml:space="preserve"> be upgraded with a better VPS package which could </w:t>
      </w:r>
      <w:r w:rsidR="00967AE4" w:rsidRPr="00C1718C">
        <w:rPr>
          <w:rFonts w:ascii="Arial" w:hAnsi="Arial" w:cs="Arial"/>
          <w:color w:val="000000"/>
          <w:sz w:val="24"/>
          <w:szCs w:val="24"/>
        </w:rPr>
        <w:t xml:space="preserve">potentially carry such </w:t>
      </w:r>
      <w:r w:rsidR="00841205">
        <w:rPr>
          <w:rFonts w:ascii="Arial" w:hAnsi="Arial" w:cs="Arial"/>
          <w:color w:val="000000"/>
          <w:sz w:val="24"/>
          <w:szCs w:val="24"/>
        </w:rPr>
        <w:t xml:space="preserve">a </w:t>
      </w:r>
      <w:r w:rsidR="00967AE4" w:rsidRPr="00C1718C">
        <w:rPr>
          <w:rFonts w:ascii="Arial" w:hAnsi="Arial" w:cs="Arial"/>
          <w:color w:val="000000"/>
          <w:sz w:val="24"/>
          <w:szCs w:val="24"/>
        </w:rPr>
        <w:t xml:space="preserve">vast amount of data that going to be added through the Admin Panel Backend. </w:t>
      </w:r>
      <w:r w:rsidR="0039155C" w:rsidRPr="00C1718C">
        <w:rPr>
          <w:rFonts w:ascii="Arial" w:hAnsi="Arial" w:cs="Arial"/>
          <w:color w:val="000000"/>
          <w:sz w:val="24"/>
          <w:szCs w:val="24"/>
        </w:rPr>
        <w:t xml:space="preserve">Another improvement on the app will be adding more features to the admin panel including </w:t>
      </w:r>
      <w:r w:rsidR="00841205">
        <w:rPr>
          <w:rFonts w:ascii="Arial" w:hAnsi="Arial" w:cs="Arial"/>
          <w:color w:val="000000"/>
          <w:sz w:val="24"/>
          <w:szCs w:val="24"/>
        </w:rPr>
        <w:t xml:space="preserve">the </w:t>
      </w:r>
      <w:r w:rsidR="0039155C" w:rsidRPr="00C1718C">
        <w:rPr>
          <w:rFonts w:ascii="Arial" w:hAnsi="Arial" w:cs="Arial"/>
          <w:color w:val="000000"/>
          <w:sz w:val="24"/>
          <w:szCs w:val="24"/>
        </w:rPr>
        <w:t xml:space="preserve">number of cases yearly, </w:t>
      </w:r>
      <w:r w:rsidR="00841205">
        <w:rPr>
          <w:rFonts w:ascii="Arial" w:hAnsi="Arial" w:cs="Arial"/>
          <w:color w:val="000000"/>
          <w:sz w:val="24"/>
          <w:szCs w:val="24"/>
        </w:rPr>
        <w:t>country-wise</w:t>
      </w:r>
      <w:r w:rsidR="0039155C" w:rsidRPr="00C1718C">
        <w:rPr>
          <w:rFonts w:ascii="Arial" w:hAnsi="Arial" w:cs="Arial"/>
          <w:color w:val="000000"/>
          <w:sz w:val="24"/>
          <w:szCs w:val="24"/>
        </w:rPr>
        <w:t xml:space="preserve"> displayed on </w:t>
      </w:r>
      <w:r w:rsidR="00841205">
        <w:rPr>
          <w:rFonts w:ascii="Arial" w:hAnsi="Arial" w:cs="Arial"/>
          <w:color w:val="000000"/>
          <w:sz w:val="24"/>
          <w:szCs w:val="24"/>
        </w:rPr>
        <w:t xml:space="preserve">the </w:t>
      </w:r>
      <w:r w:rsidR="0039155C" w:rsidRPr="00C1718C">
        <w:rPr>
          <w:rFonts w:ascii="Arial" w:hAnsi="Arial" w:cs="Arial"/>
          <w:color w:val="000000"/>
          <w:sz w:val="24"/>
          <w:szCs w:val="24"/>
        </w:rPr>
        <w:t>admin panel home page along with</w:t>
      </w:r>
      <w:r w:rsidR="00841205">
        <w:rPr>
          <w:rFonts w:ascii="Arial" w:hAnsi="Arial" w:cs="Arial"/>
          <w:color w:val="000000"/>
          <w:sz w:val="24"/>
          <w:szCs w:val="24"/>
        </w:rPr>
        <w:t xml:space="preserve"> a</w:t>
      </w:r>
      <w:r w:rsidR="0039155C" w:rsidRPr="00C1718C">
        <w:rPr>
          <w:rFonts w:ascii="Arial" w:hAnsi="Arial" w:cs="Arial"/>
          <w:color w:val="000000"/>
          <w:sz w:val="24"/>
          <w:szCs w:val="24"/>
        </w:rPr>
        <w:t xml:space="preserve"> couple of graphs that could visually communicate the trend in suicide along with the forecast or prediction. </w:t>
      </w:r>
      <w:r w:rsidR="00711BA1" w:rsidRPr="00C1718C">
        <w:rPr>
          <w:rFonts w:ascii="Arial" w:hAnsi="Arial" w:cs="Arial"/>
          <w:color w:val="000000"/>
          <w:sz w:val="24"/>
          <w:szCs w:val="24"/>
        </w:rPr>
        <w:t>Cron jobs in the future must run at least once every week.</w:t>
      </w:r>
      <w:r w:rsidR="0039155C" w:rsidRPr="00C1718C">
        <w:rPr>
          <w:rFonts w:ascii="Arial" w:hAnsi="Arial" w:cs="Arial"/>
          <w:color w:val="000000"/>
          <w:sz w:val="24"/>
          <w:szCs w:val="24"/>
        </w:rPr>
        <w:t xml:space="preserve"> </w:t>
      </w:r>
      <w:r w:rsidR="00477E32" w:rsidRPr="00C1718C">
        <w:rPr>
          <w:rFonts w:ascii="Arial" w:hAnsi="Arial" w:cs="Arial"/>
          <w:color w:val="000000"/>
          <w:sz w:val="24"/>
          <w:szCs w:val="24"/>
        </w:rPr>
        <w:t>Also,</w:t>
      </w:r>
      <w:r w:rsidR="00B21015" w:rsidRPr="00C1718C">
        <w:rPr>
          <w:rFonts w:ascii="Arial" w:hAnsi="Arial" w:cs="Arial"/>
          <w:color w:val="000000"/>
          <w:sz w:val="24"/>
          <w:szCs w:val="24"/>
        </w:rPr>
        <w:t xml:space="preserve"> a notification </w:t>
      </w:r>
      <w:r w:rsidR="00841205">
        <w:rPr>
          <w:rFonts w:ascii="Arial" w:hAnsi="Arial" w:cs="Arial"/>
          <w:color w:val="000000"/>
          <w:sz w:val="24"/>
          <w:szCs w:val="24"/>
        </w:rPr>
        <w:t xml:space="preserve">is </w:t>
      </w:r>
      <w:r w:rsidR="00B21015" w:rsidRPr="00C1718C">
        <w:rPr>
          <w:rFonts w:ascii="Arial" w:hAnsi="Arial" w:cs="Arial"/>
          <w:color w:val="000000"/>
          <w:sz w:val="24"/>
          <w:szCs w:val="24"/>
        </w:rPr>
        <w:t xml:space="preserve">to be shown on the </w:t>
      </w:r>
      <w:r w:rsidR="00877786" w:rsidRPr="00C1718C">
        <w:rPr>
          <w:rFonts w:ascii="Arial" w:hAnsi="Arial" w:cs="Arial"/>
          <w:color w:val="000000"/>
          <w:sz w:val="24"/>
          <w:szCs w:val="24"/>
        </w:rPr>
        <w:t xml:space="preserve">dashboard </w:t>
      </w:r>
      <w:r w:rsidR="00B21015" w:rsidRPr="00C1718C">
        <w:rPr>
          <w:rFonts w:ascii="Arial" w:hAnsi="Arial" w:cs="Arial"/>
          <w:color w:val="000000"/>
          <w:sz w:val="24"/>
          <w:szCs w:val="24"/>
        </w:rPr>
        <w:t xml:space="preserve">page when the model predicts </w:t>
      </w:r>
      <w:r w:rsidR="00877786" w:rsidRPr="00C1718C">
        <w:rPr>
          <w:rFonts w:ascii="Arial" w:hAnsi="Arial" w:cs="Arial"/>
          <w:color w:val="000000"/>
          <w:sz w:val="24"/>
          <w:szCs w:val="24"/>
        </w:rPr>
        <w:t>suicide</w:t>
      </w:r>
      <w:r w:rsidR="00841205">
        <w:rPr>
          <w:rFonts w:ascii="Arial" w:hAnsi="Arial" w:cs="Arial"/>
          <w:color w:val="000000"/>
          <w:sz w:val="24"/>
          <w:szCs w:val="24"/>
        </w:rPr>
        <w:t xml:space="preserve">s </w:t>
      </w:r>
      <w:r w:rsidR="00877786" w:rsidRPr="00C1718C">
        <w:rPr>
          <w:rFonts w:ascii="Arial" w:hAnsi="Arial" w:cs="Arial"/>
          <w:color w:val="000000"/>
          <w:sz w:val="24"/>
          <w:szCs w:val="24"/>
        </w:rPr>
        <w:t>in</w:t>
      </w:r>
      <w:r w:rsidR="00841205">
        <w:rPr>
          <w:rFonts w:ascii="Arial" w:hAnsi="Arial" w:cs="Arial"/>
          <w:color w:val="000000"/>
          <w:sz w:val="24"/>
          <w:szCs w:val="24"/>
        </w:rPr>
        <w:t xml:space="preserve"> the next </w:t>
      </w:r>
      <w:r w:rsidR="00841205" w:rsidRPr="00C1718C">
        <w:rPr>
          <w:rFonts w:ascii="Arial" w:hAnsi="Arial" w:cs="Arial"/>
          <w:color w:val="000000"/>
          <w:sz w:val="24"/>
          <w:szCs w:val="24"/>
        </w:rPr>
        <w:t>10 years</w:t>
      </w:r>
      <w:r w:rsidR="00877786" w:rsidRPr="00C1718C">
        <w:rPr>
          <w:rFonts w:ascii="Arial" w:hAnsi="Arial" w:cs="Arial"/>
          <w:color w:val="000000"/>
          <w:sz w:val="24"/>
          <w:szCs w:val="24"/>
        </w:rPr>
        <w:t xml:space="preserve"> </w:t>
      </w:r>
      <w:r w:rsidR="00841205">
        <w:rPr>
          <w:rFonts w:ascii="Arial" w:hAnsi="Arial" w:cs="Arial"/>
          <w:color w:val="000000"/>
          <w:sz w:val="24"/>
          <w:szCs w:val="24"/>
        </w:rPr>
        <w:t xml:space="preserve">is showing a </w:t>
      </w:r>
      <w:r w:rsidR="00877786" w:rsidRPr="00C1718C">
        <w:rPr>
          <w:rFonts w:ascii="Arial" w:hAnsi="Arial" w:cs="Arial"/>
          <w:color w:val="000000"/>
          <w:sz w:val="24"/>
          <w:szCs w:val="24"/>
        </w:rPr>
        <w:t>high</w:t>
      </w:r>
      <w:r w:rsidR="00841205">
        <w:rPr>
          <w:rFonts w:ascii="Arial" w:hAnsi="Arial" w:cs="Arial"/>
          <w:color w:val="000000"/>
          <w:sz w:val="24"/>
          <w:szCs w:val="24"/>
        </w:rPr>
        <w:t xml:space="preserve"> level</w:t>
      </w:r>
      <w:r w:rsidR="00B21015" w:rsidRPr="00C1718C">
        <w:rPr>
          <w:rFonts w:ascii="Arial" w:hAnsi="Arial" w:cs="Arial"/>
          <w:color w:val="000000"/>
          <w:sz w:val="24"/>
          <w:szCs w:val="24"/>
        </w:rPr>
        <w:t xml:space="preserve"> so that the visitors get an alert of future events in the world.</w:t>
      </w:r>
    </w:p>
    <w:p w14:paraId="75A4D232" w14:textId="77777777" w:rsidR="00EF636B" w:rsidRPr="00C1718C" w:rsidRDefault="00EF636B" w:rsidP="0049196A">
      <w:pPr>
        <w:autoSpaceDE w:val="0"/>
        <w:autoSpaceDN w:val="0"/>
        <w:adjustRightInd w:val="0"/>
        <w:spacing w:after="22" w:line="360" w:lineRule="auto"/>
        <w:jc w:val="both"/>
        <w:rPr>
          <w:rFonts w:ascii="Arial" w:hAnsi="Arial" w:cs="Arial"/>
        </w:rPr>
      </w:pPr>
    </w:p>
    <w:p w14:paraId="7DE3DFA6" w14:textId="77777777" w:rsidR="00D76AED" w:rsidRPr="00C1718C" w:rsidRDefault="00D76AED"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C1718C" w:rsidRDefault="00690350" w:rsidP="0049196A">
      <w:pPr>
        <w:autoSpaceDE w:val="0"/>
        <w:autoSpaceDN w:val="0"/>
        <w:adjustRightInd w:val="0"/>
        <w:spacing w:after="22" w:line="360" w:lineRule="auto"/>
        <w:jc w:val="both"/>
        <w:rPr>
          <w:rFonts w:ascii="Arial" w:hAnsi="Arial" w:cs="Arial"/>
          <w:b/>
          <w:bCs/>
          <w:color w:val="000000"/>
          <w:sz w:val="36"/>
          <w:szCs w:val="36"/>
        </w:rPr>
      </w:pPr>
      <w:r w:rsidRPr="00C1718C">
        <w:rPr>
          <w:rFonts w:ascii="Arial" w:hAnsi="Arial" w:cs="Arial"/>
          <w:b/>
          <w:bCs/>
          <w:color w:val="000000"/>
          <w:sz w:val="36"/>
          <w:szCs w:val="36"/>
        </w:rPr>
        <w:t xml:space="preserve">8.0 </w:t>
      </w:r>
      <w:r w:rsidR="00AB66C2" w:rsidRPr="00C1718C">
        <w:rPr>
          <w:rFonts w:ascii="Arial" w:hAnsi="Arial" w:cs="Arial"/>
          <w:b/>
          <w:bCs/>
          <w:color w:val="000000"/>
          <w:sz w:val="36"/>
          <w:szCs w:val="36"/>
        </w:rPr>
        <w:t>Deployment</w:t>
      </w:r>
    </w:p>
    <w:p w14:paraId="5642FEBC" w14:textId="59E743FA" w:rsidR="00B33948" w:rsidRPr="00C1718C" w:rsidRDefault="001D7863" w:rsidP="0049196A">
      <w:pPr>
        <w:spacing w:line="360" w:lineRule="auto"/>
        <w:jc w:val="both"/>
        <w:rPr>
          <w:rFonts w:ascii="Arial" w:hAnsi="Arial" w:cs="Arial"/>
          <w:sz w:val="24"/>
          <w:szCs w:val="24"/>
        </w:rPr>
      </w:pPr>
      <w:r w:rsidRPr="00C1718C">
        <w:rPr>
          <w:rFonts w:ascii="Arial" w:hAnsi="Arial" w:cs="Arial"/>
          <w:sz w:val="24"/>
          <w:szCs w:val="24"/>
        </w:rPr>
        <w:t xml:space="preserve">Python Dashboard has been deployed to Mochahost server initially. Getting server ready with required python package is very important step in the deployment stage. </w:t>
      </w:r>
      <w:r w:rsidR="001B6638" w:rsidRPr="00C1718C">
        <w:rPr>
          <w:rFonts w:ascii="Arial" w:hAnsi="Arial" w:cs="Arial"/>
          <w:sz w:val="24"/>
          <w:szCs w:val="24"/>
        </w:rPr>
        <w:t xml:space="preserve">Several </w:t>
      </w:r>
      <w:r w:rsidR="001B6638" w:rsidRPr="00C1718C">
        <w:rPr>
          <w:rFonts w:ascii="Arial" w:hAnsi="Arial" w:cs="Arial"/>
          <w:sz w:val="24"/>
          <w:szCs w:val="24"/>
        </w:rPr>
        <w:lastRenderedPageBreak/>
        <w:t xml:space="preserve">blogs regarding </w:t>
      </w:r>
      <w:r w:rsidR="00345266">
        <w:rPr>
          <w:rFonts w:ascii="Arial" w:hAnsi="Arial" w:cs="Arial"/>
          <w:sz w:val="24"/>
          <w:szCs w:val="24"/>
        </w:rPr>
        <w:t xml:space="preserve">the </w:t>
      </w:r>
      <w:r w:rsidR="001B6638" w:rsidRPr="00C1718C">
        <w:rPr>
          <w:rFonts w:ascii="Arial" w:hAnsi="Arial" w:cs="Arial"/>
          <w:sz w:val="24"/>
          <w:szCs w:val="24"/>
        </w:rPr>
        <w:t>python dash app</w:t>
      </w:r>
      <w:r w:rsidR="001B6638"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863E39" w:rsidRPr="00863E39">
            <w:rPr>
              <w:rFonts w:ascii="Arial" w:hAnsi="Arial" w:cs="Arial"/>
              <w:color w:val="000000"/>
              <w:sz w:val="24"/>
              <w:szCs w:val="24"/>
            </w:rPr>
            <w:t>(2020)</w:t>
          </w:r>
        </w:sdtContent>
      </w:sdt>
      <w:r w:rsidR="001B6638" w:rsidRPr="00C1718C">
        <w:rPr>
          <w:rFonts w:ascii="Arial" w:hAnsi="Arial" w:cs="Arial"/>
          <w:sz w:val="24"/>
          <w:szCs w:val="24"/>
        </w:rPr>
        <w:t xml:space="preserve"> have been referenced in order</w:t>
      </w:r>
      <w:r w:rsidR="00345266">
        <w:rPr>
          <w:rFonts w:ascii="Arial" w:hAnsi="Arial" w:cs="Arial"/>
          <w:sz w:val="24"/>
          <w:szCs w:val="24"/>
        </w:rPr>
        <w:t xml:space="preserve"> to</w:t>
      </w:r>
      <w:r w:rsidR="001B6638" w:rsidRPr="00C1718C">
        <w:rPr>
          <w:rFonts w:ascii="Arial" w:hAnsi="Arial" w:cs="Arial"/>
          <w:sz w:val="24"/>
          <w:szCs w:val="24"/>
        </w:rPr>
        <w:t xml:space="preserve"> </w:t>
      </w:r>
      <w:r w:rsidR="00910C2F" w:rsidRPr="00C1718C">
        <w:rPr>
          <w:rFonts w:ascii="Arial" w:hAnsi="Arial" w:cs="Arial"/>
          <w:sz w:val="24"/>
          <w:szCs w:val="24"/>
        </w:rPr>
        <w:t>figure out what is the procedure for hosting the python dash app.</w:t>
      </w:r>
    </w:p>
    <w:p w14:paraId="325795AB" w14:textId="5BD7C9F0" w:rsidR="0049196A" w:rsidRDefault="00B33948" w:rsidP="00B33948">
      <w:pPr>
        <w:spacing w:line="360" w:lineRule="auto"/>
        <w:jc w:val="center"/>
        <w:rPr>
          <w:rFonts w:ascii="Arial" w:hAnsi="Arial" w:cs="Arial"/>
        </w:rPr>
      </w:pPr>
      <w:r w:rsidRPr="00C1718C">
        <w:rPr>
          <w:rFonts w:ascii="Arial" w:hAnsi="Arial" w:cs="Arial"/>
          <w:noProof/>
        </w:rPr>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61"/>
                    <a:stretch>
                      <a:fillRect/>
                    </a:stretch>
                  </pic:blipFill>
                  <pic:spPr>
                    <a:xfrm>
                      <a:off x="0" y="0"/>
                      <a:ext cx="3972241" cy="1062235"/>
                    </a:xfrm>
                    <a:prstGeom prst="rect">
                      <a:avLst/>
                    </a:prstGeom>
                  </pic:spPr>
                </pic:pic>
              </a:graphicData>
            </a:graphic>
          </wp:inline>
        </w:drawing>
      </w:r>
    </w:p>
    <w:p w14:paraId="006AEBC3" w14:textId="79E377AB" w:rsidR="00640790" w:rsidRPr="00640790" w:rsidRDefault="00640790" w:rsidP="00B33948">
      <w:pPr>
        <w:spacing w:line="360" w:lineRule="auto"/>
        <w:jc w:val="center"/>
        <w:rPr>
          <w:rFonts w:ascii="Arial" w:hAnsi="Arial" w:cs="Arial"/>
          <w:i/>
          <w:iCs/>
        </w:rPr>
      </w:pPr>
      <w:r w:rsidRPr="00640790">
        <w:rPr>
          <w:rFonts w:ascii="Arial" w:hAnsi="Arial" w:cs="Arial"/>
          <w:i/>
          <w:iCs/>
        </w:rPr>
        <w:t>Fig 8.1 Data Storage location in Local Machine</w:t>
      </w:r>
    </w:p>
    <w:p w14:paraId="3C102FD8" w14:textId="7FC6F777" w:rsidR="0049196A" w:rsidRPr="00C1718C" w:rsidRDefault="00B33948" w:rsidP="00B33948">
      <w:pPr>
        <w:spacing w:line="360" w:lineRule="auto"/>
        <w:jc w:val="both"/>
        <w:rPr>
          <w:rFonts w:ascii="Arial" w:hAnsi="Arial" w:cs="Arial"/>
          <w:sz w:val="24"/>
          <w:szCs w:val="24"/>
        </w:rPr>
      </w:pPr>
      <w:r w:rsidRPr="00C1718C">
        <w:rPr>
          <w:rFonts w:ascii="Arial" w:hAnsi="Arial" w:cs="Arial"/>
          <w:sz w:val="24"/>
          <w:szCs w:val="24"/>
        </w:rPr>
        <w:t xml:space="preserve">The first step is to run the data_maker.py file which takes the data from the assets/data folder. Raw data is stored inside this folder where the data_maker initially prepare the data and </w:t>
      </w:r>
      <w:r w:rsidR="00345266">
        <w:rPr>
          <w:rFonts w:ascii="Arial" w:hAnsi="Arial" w:cs="Arial"/>
          <w:sz w:val="24"/>
          <w:szCs w:val="24"/>
        </w:rPr>
        <w:t>merges</w:t>
      </w:r>
      <w:r w:rsidRPr="00C1718C">
        <w:rPr>
          <w:rFonts w:ascii="Arial" w:hAnsi="Arial" w:cs="Arial"/>
          <w:sz w:val="24"/>
          <w:szCs w:val="24"/>
        </w:rPr>
        <w:t xml:space="preserve"> the dataset and </w:t>
      </w:r>
      <w:r w:rsidR="00345266">
        <w:rPr>
          <w:rFonts w:ascii="Arial" w:hAnsi="Arial" w:cs="Arial"/>
          <w:sz w:val="24"/>
          <w:szCs w:val="24"/>
        </w:rPr>
        <w:t>exports</w:t>
      </w:r>
      <w:r w:rsidRPr="00C1718C">
        <w:rPr>
          <w:rFonts w:ascii="Arial" w:hAnsi="Arial" w:cs="Arial"/>
          <w:sz w:val="24"/>
          <w:szCs w:val="24"/>
        </w:rPr>
        <w:t xml:space="preserve"> </w:t>
      </w:r>
      <w:r w:rsidR="00345266">
        <w:rPr>
          <w:rFonts w:ascii="Arial" w:hAnsi="Arial" w:cs="Arial"/>
          <w:sz w:val="24"/>
          <w:szCs w:val="24"/>
        </w:rPr>
        <w:t xml:space="preserve">to the </w:t>
      </w:r>
      <w:r w:rsidRPr="00C1718C">
        <w:rPr>
          <w:rFonts w:ascii="Arial" w:hAnsi="Arial" w:cs="Arial"/>
          <w:sz w:val="24"/>
          <w:szCs w:val="24"/>
        </w:rPr>
        <w:t xml:space="preserve"> output</w:t>
      </w:r>
      <w:r w:rsidR="00DF5EC2" w:rsidRPr="00C1718C">
        <w:rPr>
          <w:rFonts w:ascii="Arial" w:hAnsi="Arial" w:cs="Arial"/>
          <w:sz w:val="24"/>
          <w:szCs w:val="24"/>
        </w:rPr>
        <w:t>.csv</w:t>
      </w:r>
      <w:r w:rsidRPr="00C1718C">
        <w:rPr>
          <w:rFonts w:ascii="Arial" w:hAnsi="Arial" w:cs="Arial"/>
          <w:sz w:val="24"/>
          <w:szCs w:val="24"/>
        </w:rPr>
        <w:t xml:space="preserve"> file making it ready for further processing. </w:t>
      </w:r>
    </w:p>
    <w:p w14:paraId="1FFE50BB" w14:textId="670F5607" w:rsidR="008C4CCE" w:rsidRPr="00C1718C" w:rsidRDefault="008C4CCE" w:rsidP="008C4CCE">
      <w:pPr>
        <w:spacing w:line="360" w:lineRule="auto"/>
        <w:jc w:val="center"/>
        <w:rPr>
          <w:rFonts w:ascii="Arial" w:hAnsi="Arial" w:cs="Arial"/>
          <w:sz w:val="24"/>
          <w:szCs w:val="24"/>
        </w:rPr>
      </w:pPr>
      <w:r w:rsidRPr="00C1718C">
        <w:rPr>
          <w:rFonts w:ascii="Arial" w:hAnsi="Arial" w:cs="Arial"/>
          <w:b/>
          <w:bCs/>
          <w:noProof/>
          <w:color w:val="000000"/>
          <w:sz w:val="24"/>
          <w:szCs w:val="24"/>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5CFBD1E3" w:rsidR="008C4CCE" w:rsidRPr="00C1718C" w:rsidRDefault="008C4CCE" w:rsidP="008C4CCE">
      <w:pPr>
        <w:spacing w:line="360" w:lineRule="auto"/>
        <w:jc w:val="center"/>
        <w:rPr>
          <w:rFonts w:ascii="Arial" w:hAnsi="Arial" w:cs="Arial"/>
          <w:i/>
          <w:iCs/>
          <w:sz w:val="24"/>
          <w:szCs w:val="24"/>
        </w:rPr>
      </w:pPr>
      <w:r w:rsidRPr="00C1718C">
        <w:rPr>
          <w:rFonts w:ascii="Arial" w:hAnsi="Arial" w:cs="Arial"/>
          <w:i/>
          <w:iCs/>
          <w:sz w:val="24"/>
          <w:szCs w:val="24"/>
        </w:rPr>
        <w:t xml:space="preserve">Fig </w:t>
      </w:r>
      <w:r w:rsidR="00C835F2">
        <w:rPr>
          <w:rFonts w:ascii="Arial" w:hAnsi="Arial" w:cs="Arial"/>
          <w:i/>
          <w:iCs/>
          <w:sz w:val="24"/>
          <w:szCs w:val="24"/>
        </w:rPr>
        <w:t>8.2 Structure of the dashboard</w:t>
      </w:r>
      <w:r w:rsidRPr="00C1718C">
        <w:rPr>
          <w:rFonts w:ascii="Arial" w:hAnsi="Arial" w:cs="Arial"/>
          <w:i/>
          <w:iCs/>
          <w:sz w:val="24"/>
          <w:szCs w:val="24"/>
        </w:rPr>
        <w:t xml:space="preserve"> </w:t>
      </w:r>
    </w:p>
    <w:p w14:paraId="52642701" w14:textId="7EF6BB91" w:rsidR="008C4CCE" w:rsidRPr="00C1718C" w:rsidRDefault="008C4CCE" w:rsidP="008C4CCE">
      <w:pPr>
        <w:spacing w:line="360" w:lineRule="auto"/>
        <w:jc w:val="both"/>
        <w:rPr>
          <w:rFonts w:ascii="Arial" w:hAnsi="Arial" w:cs="Arial"/>
          <w:sz w:val="24"/>
          <w:szCs w:val="24"/>
        </w:rPr>
      </w:pPr>
      <w:r w:rsidRPr="00C1718C">
        <w:rPr>
          <w:rFonts w:ascii="Arial" w:hAnsi="Arial" w:cs="Arial"/>
          <w:sz w:val="24"/>
          <w:szCs w:val="24"/>
        </w:rPr>
        <w:t>Second file called data_modelling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7EA973AC" w:rsidR="000A47EC" w:rsidRDefault="00AF787E" w:rsidP="00B33948">
      <w:pPr>
        <w:spacing w:line="360" w:lineRule="auto"/>
        <w:jc w:val="both"/>
        <w:rPr>
          <w:rFonts w:ascii="Arial" w:hAnsi="Arial" w:cs="Arial"/>
          <w:sz w:val="24"/>
          <w:szCs w:val="24"/>
        </w:rPr>
      </w:pPr>
      <w:r w:rsidRPr="00C1718C">
        <w:rPr>
          <w:rFonts w:ascii="Arial" w:hAnsi="Arial" w:cs="Arial"/>
          <w:sz w:val="24"/>
          <w:szCs w:val="24"/>
        </w:rPr>
        <w:t xml:space="preserve">On the other </w:t>
      </w:r>
      <w:r w:rsidR="00567710" w:rsidRPr="00C1718C">
        <w:rPr>
          <w:rFonts w:ascii="Arial" w:hAnsi="Arial" w:cs="Arial"/>
          <w:sz w:val="24"/>
          <w:szCs w:val="24"/>
        </w:rPr>
        <w:t>hand,</w:t>
      </w:r>
      <w:r w:rsidRPr="00C1718C">
        <w:rPr>
          <w:rFonts w:ascii="Arial" w:hAnsi="Arial" w:cs="Arial"/>
          <w:sz w:val="24"/>
          <w:szCs w:val="24"/>
        </w:rPr>
        <w:t xml:space="preserve"> all the other graphs will be made with real time data loaded from the </w:t>
      </w:r>
      <w:r w:rsidR="00117CC6" w:rsidRPr="00C1718C">
        <w:rPr>
          <w:rFonts w:ascii="Arial" w:hAnsi="Arial" w:cs="Arial"/>
          <w:sz w:val="24"/>
          <w:szCs w:val="24"/>
        </w:rPr>
        <w:t>MySQL</w:t>
      </w:r>
      <w:r w:rsidRPr="00C1718C">
        <w:rPr>
          <w:rFonts w:ascii="Arial" w:hAnsi="Arial" w:cs="Arial"/>
          <w:sz w:val="24"/>
          <w:szCs w:val="24"/>
        </w:rPr>
        <w:t xml:space="preserve"> database to make live visualisations in the frontend. </w:t>
      </w:r>
      <w:r w:rsidR="000C3042" w:rsidRPr="00C1718C">
        <w:rPr>
          <w:rFonts w:ascii="Arial" w:hAnsi="Arial" w:cs="Arial"/>
          <w:sz w:val="24"/>
          <w:szCs w:val="24"/>
        </w:rPr>
        <w:t xml:space="preserve">Initially python dash app is pushed into the </w:t>
      </w:r>
      <w:r w:rsidR="00FC451C" w:rsidRPr="00C1718C">
        <w:rPr>
          <w:rFonts w:ascii="Arial" w:hAnsi="Arial" w:cs="Arial"/>
          <w:sz w:val="24"/>
          <w:szCs w:val="24"/>
        </w:rPr>
        <w:t>GitHub</w:t>
      </w:r>
      <w:r w:rsidR="000C3042" w:rsidRPr="00C1718C">
        <w:rPr>
          <w:rFonts w:ascii="Arial" w:hAnsi="Arial" w:cs="Arial"/>
          <w:sz w:val="24"/>
          <w:szCs w:val="24"/>
        </w:rPr>
        <w:t xml:space="preserve"> and Heroku repositories to maintain the version control </w:t>
      </w:r>
      <w:r w:rsidR="000C3042" w:rsidRPr="00C1718C">
        <w:rPr>
          <w:rFonts w:ascii="Arial" w:hAnsi="Arial" w:cs="Arial"/>
          <w:sz w:val="24"/>
          <w:szCs w:val="24"/>
        </w:rPr>
        <w:lastRenderedPageBreak/>
        <w:t xml:space="preserve">technology. Then the repo has been cloned into the Mochahost server </w:t>
      </w:r>
      <w:r w:rsidR="00567E43" w:rsidRPr="00C1718C">
        <w:rPr>
          <w:rFonts w:ascii="Arial" w:hAnsi="Arial" w:cs="Arial"/>
          <w:sz w:val="24"/>
          <w:szCs w:val="24"/>
        </w:rPr>
        <w:t>in order</w:t>
      </w:r>
      <w:r w:rsidR="000C3042" w:rsidRPr="00C1718C">
        <w:rPr>
          <w:rFonts w:ascii="Arial" w:hAnsi="Arial" w:cs="Arial"/>
          <w:sz w:val="24"/>
          <w:szCs w:val="24"/>
        </w:rPr>
        <w:t xml:space="preserve"> to run the app. </w:t>
      </w:r>
      <w:r w:rsidR="008C4CCE" w:rsidRPr="00C1718C">
        <w:rPr>
          <w:rFonts w:ascii="Arial" w:hAnsi="Arial" w:cs="Arial"/>
          <w:sz w:val="24"/>
          <w:szCs w:val="24"/>
        </w:rPr>
        <w:t xml:space="preserve">The process is </w:t>
      </w:r>
      <w:r w:rsidR="000A47EC" w:rsidRPr="00C1718C">
        <w:rPr>
          <w:rFonts w:ascii="Arial" w:hAnsi="Arial" w:cs="Arial"/>
          <w:sz w:val="24"/>
          <w:szCs w:val="24"/>
        </w:rPr>
        <w:t>shown in the fig x.x.x</w:t>
      </w:r>
    </w:p>
    <w:p w14:paraId="45C796C1" w14:textId="744D6916" w:rsidR="00CE26B3" w:rsidRDefault="00CE26B3" w:rsidP="00B33948">
      <w:pPr>
        <w:spacing w:line="360" w:lineRule="auto"/>
        <w:jc w:val="both"/>
        <w:rPr>
          <w:rFonts w:ascii="Arial" w:hAnsi="Arial" w:cs="Arial"/>
          <w:sz w:val="24"/>
          <w:szCs w:val="24"/>
        </w:rPr>
      </w:pPr>
      <w:r>
        <w:rPr>
          <w:noProof/>
        </w:rPr>
        <w:drawing>
          <wp:inline distT="0" distB="0" distL="0" distR="0" wp14:anchorId="462FFDA6" wp14:editId="7AB7B2A5">
            <wp:extent cx="5920843" cy="280035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63"/>
                    <a:srcRect r="383"/>
                    <a:stretch/>
                  </pic:blipFill>
                  <pic:spPr bwMode="auto">
                    <a:xfrm>
                      <a:off x="0" y="0"/>
                      <a:ext cx="5920843" cy="2800350"/>
                    </a:xfrm>
                    <a:prstGeom prst="rect">
                      <a:avLst/>
                    </a:prstGeom>
                    <a:ln>
                      <a:noFill/>
                    </a:ln>
                    <a:extLst>
                      <a:ext uri="{53640926-AAD7-44D8-BBD7-CCE9431645EC}">
                        <a14:shadowObscured xmlns:a14="http://schemas.microsoft.com/office/drawing/2010/main"/>
                      </a:ext>
                    </a:extLst>
                  </pic:spPr>
                </pic:pic>
              </a:graphicData>
            </a:graphic>
          </wp:inline>
        </w:drawing>
      </w:r>
    </w:p>
    <w:p w14:paraId="58C568A7" w14:textId="281FD052" w:rsidR="00CE26B3" w:rsidRPr="00CE26B3" w:rsidRDefault="00CE26B3" w:rsidP="00CE26B3">
      <w:pPr>
        <w:spacing w:line="360" w:lineRule="auto"/>
        <w:jc w:val="center"/>
        <w:rPr>
          <w:rFonts w:ascii="Arial" w:hAnsi="Arial" w:cs="Arial"/>
          <w:i/>
          <w:iCs/>
          <w:sz w:val="24"/>
          <w:szCs w:val="24"/>
        </w:rPr>
      </w:pPr>
      <w:r w:rsidRPr="00CE26B3">
        <w:rPr>
          <w:rFonts w:ascii="Arial" w:hAnsi="Arial" w:cs="Arial"/>
          <w:i/>
          <w:iCs/>
          <w:sz w:val="24"/>
          <w:szCs w:val="24"/>
        </w:rPr>
        <w:t xml:space="preserve">Fig 8.3 </w:t>
      </w:r>
      <w:r w:rsidRPr="00CE26B3">
        <w:rPr>
          <w:rFonts w:ascii="Arial" w:eastAsia="Times New Roman" w:hAnsi="Arial" w:cs="Arial"/>
          <w:i/>
          <w:iCs/>
          <w:sz w:val="24"/>
          <w:szCs w:val="24"/>
        </w:rPr>
        <w:t>Dashboard after deployment</w:t>
      </w:r>
    </w:p>
    <w:p w14:paraId="69E5D83C" w14:textId="08A7770E" w:rsidR="00F3536A" w:rsidRDefault="00B81688" w:rsidP="00A316F5">
      <w:pPr>
        <w:spacing w:line="360" w:lineRule="auto"/>
        <w:jc w:val="both"/>
        <w:rPr>
          <w:rFonts w:ascii="Arial" w:hAnsi="Arial" w:cs="Arial"/>
          <w:color w:val="000000"/>
          <w:sz w:val="24"/>
          <w:szCs w:val="24"/>
        </w:rPr>
      </w:pPr>
      <w:r w:rsidRPr="00C1718C">
        <w:rPr>
          <w:rFonts w:ascii="Arial" w:hAnsi="Arial" w:cs="Arial"/>
          <w:sz w:val="24"/>
          <w:szCs w:val="24"/>
        </w:rPr>
        <w:t xml:space="preserve">Admin panel backend section done in PHP Laravel the second hosted app. It shares the same </w:t>
      </w:r>
      <w:r w:rsidR="00FC451C" w:rsidRPr="00C1718C">
        <w:rPr>
          <w:rFonts w:ascii="Arial" w:hAnsi="Arial" w:cs="Arial"/>
          <w:sz w:val="24"/>
          <w:szCs w:val="24"/>
        </w:rPr>
        <w:t>MySQL</w:t>
      </w:r>
      <w:r w:rsidRPr="00C1718C">
        <w:rPr>
          <w:rFonts w:ascii="Arial" w:hAnsi="Arial" w:cs="Arial"/>
          <w:sz w:val="24"/>
          <w:szCs w:val="24"/>
        </w:rPr>
        <w:t xml:space="preserve"> database to keep the records UpToDate. </w:t>
      </w:r>
      <w:r w:rsidR="00EB377A" w:rsidRPr="00C1718C">
        <w:rPr>
          <w:rFonts w:ascii="Arial" w:hAnsi="Arial" w:cs="Arial"/>
          <w:sz w:val="24"/>
          <w:szCs w:val="24"/>
        </w:rPr>
        <w:t>So,</w:t>
      </w:r>
      <w:r w:rsidRPr="00C1718C">
        <w:rPr>
          <w:rFonts w:ascii="Arial" w:hAnsi="Arial" w:cs="Arial"/>
          <w:sz w:val="24"/>
          <w:szCs w:val="24"/>
        </w:rPr>
        <w:t xml:space="preserve"> as we move on, new suicide records around the world will be recorded </w:t>
      </w:r>
      <w:r w:rsidR="00F40B18" w:rsidRPr="00C1718C">
        <w:rPr>
          <w:rFonts w:ascii="Arial" w:hAnsi="Arial" w:cs="Arial"/>
          <w:sz w:val="24"/>
          <w:szCs w:val="24"/>
        </w:rPr>
        <w:t>in the admin panel suicide records section.</w:t>
      </w:r>
      <w:r w:rsidR="009D4D70" w:rsidRPr="00C1718C">
        <w:rPr>
          <w:rFonts w:ascii="Arial" w:hAnsi="Arial" w:cs="Arial"/>
          <w:sz w:val="24"/>
          <w:szCs w:val="24"/>
        </w:rPr>
        <w:t xml:space="preserve"> </w:t>
      </w:r>
      <w:r w:rsidR="00523BE5" w:rsidRPr="00C1718C">
        <w:rPr>
          <w:rFonts w:ascii="Arial" w:hAnsi="Arial" w:cs="Arial"/>
          <w:sz w:val="24"/>
          <w:szCs w:val="24"/>
        </w:rPr>
        <w:t xml:space="preserve">One of the </w:t>
      </w:r>
      <w:r w:rsidR="00C71911" w:rsidRPr="00C1718C">
        <w:rPr>
          <w:rFonts w:ascii="Arial" w:hAnsi="Arial" w:cs="Arial"/>
          <w:sz w:val="24"/>
          <w:szCs w:val="24"/>
        </w:rPr>
        <w:t>books</w:t>
      </w:r>
      <w:r w:rsidR="00523BE5" w:rsidRPr="00C1718C">
        <w:rPr>
          <w:rFonts w:ascii="Arial" w:hAnsi="Arial" w:cs="Arial"/>
          <w:sz w:val="24"/>
          <w:szCs w:val="24"/>
        </w:rPr>
        <w:t xml:space="preserve"> helped in the development of </w:t>
      </w:r>
      <w:r w:rsidR="00654AE1">
        <w:rPr>
          <w:rFonts w:ascii="Arial" w:hAnsi="Arial" w:cs="Arial"/>
          <w:sz w:val="24"/>
          <w:szCs w:val="24"/>
        </w:rPr>
        <w:t xml:space="preserve">the </w:t>
      </w:r>
      <w:r w:rsidR="00523BE5" w:rsidRPr="00C1718C">
        <w:rPr>
          <w:rFonts w:ascii="Arial" w:hAnsi="Arial" w:cs="Arial"/>
          <w:sz w:val="24"/>
          <w:szCs w:val="24"/>
        </w:rPr>
        <w:t xml:space="preserve">admin panel is called ‘Mastering Laravel’ </w:t>
      </w:r>
      <w:sdt>
        <w:sdtPr>
          <w:rPr>
            <w:rFonts w:ascii="Arial" w:hAnsi="Arial" w:cs="Arial"/>
            <w:color w:val="000000"/>
            <w:sz w:val="24"/>
            <w:szCs w:val="24"/>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863E39" w:rsidRPr="00863E39">
            <w:rPr>
              <w:rFonts w:ascii="Arial" w:hAnsi="Arial" w:cs="Arial"/>
              <w:color w:val="000000"/>
              <w:sz w:val="24"/>
              <w:szCs w:val="24"/>
            </w:rPr>
            <w:t>(Pecoraro et al., 2015)</w:t>
          </w:r>
        </w:sdtContent>
      </w:sdt>
      <w:r w:rsidR="00C71911" w:rsidRPr="00C1718C">
        <w:rPr>
          <w:rFonts w:ascii="Arial" w:hAnsi="Arial" w:cs="Arial"/>
          <w:color w:val="000000"/>
          <w:sz w:val="24"/>
          <w:szCs w:val="24"/>
        </w:rPr>
        <w:t>.</w:t>
      </w:r>
      <w:r w:rsidR="00A96C2B" w:rsidRPr="00C1718C">
        <w:rPr>
          <w:rFonts w:ascii="Arial" w:hAnsi="Arial" w:cs="Arial"/>
          <w:color w:val="000000"/>
          <w:sz w:val="24"/>
          <w:szCs w:val="24"/>
        </w:rPr>
        <w:t xml:space="preserve"> </w:t>
      </w:r>
      <w:r w:rsidR="00D73219" w:rsidRPr="00C1718C">
        <w:rPr>
          <w:rFonts w:ascii="Arial" w:hAnsi="Arial" w:cs="Arial"/>
          <w:color w:val="000000"/>
          <w:sz w:val="24"/>
          <w:szCs w:val="24"/>
        </w:rPr>
        <w:t>Proper research</w:t>
      </w:r>
      <w:r w:rsidR="001877BB" w:rsidRPr="00C1718C">
        <w:rPr>
          <w:rFonts w:ascii="Arial" w:hAnsi="Arial" w:cs="Arial"/>
          <w:color w:val="000000"/>
          <w:sz w:val="24"/>
          <w:szCs w:val="24"/>
        </w:rPr>
        <w:t xml:space="preserve"> concerning the security </w:t>
      </w:r>
      <w:r w:rsidR="00D73219" w:rsidRPr="00C1718C">
        <w:rPr>
          <w:rFonts w:ascii="Arial" w:hAnsi="Arial" w:cs="Arial"/>
          <w:color w:val="000000"/>
          <w:sz w:val="24"/>
          <w:szCs w:val="24"/>
        </w:rPr>
        <w:t>features in</w:t>
      </w:r>
      <w:r w:rsidR="00654AE1">
        <w:rPr>
          <w:rFonts w:ascii="Arial" w:hAnsi="Arial" w:cs="Arial"/>
          <w:color w:val="000000"/>
          <w:sz w:val="24"/>
          <w:szCs w:val="24"/>
        </w:rPr>
        <w:t xml:space="preserve"> the</w:t>
      </w:r>
      <w:r w:rsidR="00D73219" w:rsidRPr="00C1718C">
        <w:rPr>
          <w:rFonts w:ascii="Arial" w:hAnsi="Arial" w:cs="Arial"/>
          <w:color w:val="000000"/>
          <w:sz w:val="24"/>
          <w:szCs w:val="24"/>
        </w:rPr>
        <w:t xml:space="preserve"> </w:t>
      </w:r>
      <w:r w:rsidR="001877BB" w:rsidRPr="00C1718C">
        <w:rPr>
          <w:rFonts w:ascii="Arial" w:hAnsi="Arial" w:cs="Arial"/>
          <w:color w:val="000000"/>
          <w:sz w:val="24"/>
          <w:szCs w:val="24"/>
        </w:rPr>
        <w:t>Laravel framework</w:t>
      </w:r>
      <w:r w:rsidR="00D73219"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863E39" w:rsidRPr="00863E39">
            <w:rPr>
              <w:rFonts w:ascii="Arial" w:hAnsi="Arial" w:cs="Arial"/>
              <w:color w:val="000000"/>
              <w:sz w:val="24"/>
              <w:szCs w:val="24"/>
            </w:rPr>
            <w:t>(Aborujilah et al., 2022)</w:t>
          </w:r>
        </w:sdtContent>
      </w:sdt>
      <w:r w:rsidR="00D73219" w:rsidRPr="00C1718C">
        <w:rPr>
          <w:rFonts w:ascii="Arial" w:hAnsi="Arial" w:cs="Arial"/>
          <w:color w:val="000000"/>
          <w:sz w:val="24"/>
          <w:szCs w:val="24"/>
        </w:rPr>
        <w:t xml:space="preserve"> compared with other popular ones has been referenced before choosing Laravel for</w:t>
      </w:r>
      <w:r w:rsidR="00D61A46" w:rsidRPr="00C1718C">
        <w:rPr>
          <w:rFonts w:ascii="Arial" w:hAnsi="Arial" w:cs="Arial"/>
          <w:color w:val="000000"/>
          <w:sz w:val="24"/>
          <w:szCs w:val="24"/>
        </w:rPr>
        <w:t xml:space="preserve"> safely</w:t>
      </w:r>
      <w:r w:rsidR="00D73219" w:rsidRPr="00C1718C">
        <w:rPr>
          <w:rFonts w:ascii="Arial" w:hAnsi="Arial" w:cs="Arial"/>
          <w:color w:val="000000"/>
          <w:sz w:val="24"/>
          <w:szCs w:val="24"/>
        </w:rPr>
        <w:t xml:space="preserve"> data handling from the backend.</w:t>
      </w:r>
    </w:p>
    <w:p w14:paraId="2CA48520" w14:textId="1963E5EA" w:rsidR="00FC2D9F" w:rsidRDefault="00FC2D9F" w:rsidP="00A316F5">
      <w:pPr>
        <w:spacing w:line="360" w:lineRule="auto"/>
        <w:jc w:val="both"/>
        <w:rPr>
          <w:rFonts w:ascii="Arial" w:hAnsi="Arial" w:cs="Arial"/>
          <w:color w:val="000000"/>
          <w:sz w:val="24"/>
          <w:szCs w:val="24"/>
        </w:rPr>
      </w:pPr>
      <w:r>
        <w:rPr>
          <w:noProof/>
        </w:rPr>
        <w:lastRenderedPageBreak/>
        <w:drawing>
          <wp:inline distT="0" distB="0" distL="0" distR="0" wp14:anchorId="4F09A801" wp14:editId="0B7B6F27">
            <wp:extent cx="5943600" cy="2889250"/>
            <wp:effectExtent l="0" t="0" r="0" b="635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pic:nvPicPr>
                  <pic:blipFill>
                    <a:blip r:embed="rId64"/>
                    <a:stretch>
                      <a:fillRect/>
                    </a:stretch>
                  </pic:blipFill>
                  <pic:spPr>
                    <a:xfrm>
                      <a:off x="0" y="0"/>
                      <a:ext cx="5943600" cy="2889250"/>
                    </a:xfrm>
                    <a:prstGeom prst="rect">
                      <a:avLst/>
                    </a:prstGeom>
                  </pic:spPr>
                </pic:pic>
              </a:graphicData>
            </a:graphic>
          </wp:inline>
        </w:drawing>
      </w:r>
    </w:p>
    <w:p w14:paraId="28780512" w14:textId="0D911471" w:rsidR="00FC2D9F" w:rsidRPr="00FC2D9F" w:rsidRDefault="00FC2D9F" w:rsidP="00FC2D9F">
      <w:pPr>
        <w:spacing w:line="360" w:lineRule="auto"/>
        <w:jc w:val="center"/>
        <w:rPr>
          <w:rFonts w:ascii="Arial" w:hAnsi="Arial" w:cs="Arial"/>
          <w:i/>
          <w:iCs/>
          <w:color w:val="000000"/>
          <w:sz w:val="24"/>
          <w:szCs w:val="24"/>
        </w:rPr>
      </w:pPr>
      <w:r w:rsidRPr="00FC2D9F">
        <w:rPr>
          <w:rFonts w:ascii="Arial" w:hAnsi="Arial" w:cs="Arial"/>
          <w:i/>
          <w:iCs/>
          <w:color w:val="000000"/>
          <w:sz w:val="24"/>
          <w:szCs w:val="24"/>
        </w:rPr>
        <w:t>Fig</w:t>
      </w:r>
      <w:r>
        <w:rPr>
          <w:rFonts w:ascii="Arial" w:hAnsi="Arial" w:cs="Arial"/>
          <w:i/>
          <w:iCs/>
          <w:color w:val="000000"/>
          <w:sz w:val="24"/>
          <w:szCs w:val="24"/>
        </w:rPr>
        <w:t xml:space="preserve"> 8.4</w:t>
      </w:r>
      <w:r w:rsidRPr="00FC2D9F">
        <w:rPr>
          <w:rFonts w:ascii="Arial" w:hAnsi="Arial" w:cs="Arial"/>
          <w:i/>
          <w:iCs/>
          <w:color w:val="000000"/>
          <w:sz w:val="24"/>
          <w:szCs w:val="24"/>
        </w:rPr>
        <w:t xml:space="preserve"> Admin Panel section for managing the dash app data</w:t>
      </w:r>
    </w:p>
    <w:p w14:paraId="6971D274" w14:textId="5F4C3DB2" w:rsidR="001D030F" w:rsidRPr="00C1718C" w:rsidRDefault="00F3536A" w:rsidP="001659CC">
      <w:pPr>
        <w:spacing w:line="360" w:lineRule="auto"/>
        <w:jc w:val="both"/>
        <w:rPr>
          <w:rFonts w:ascii="Arial" w:hAnsi="Arial" w:cs="Arial"/>
          <w:color w:val="000000"/>
          <w:sz w:val="24"/>
          <w:szCs w:val="24"/>
        </w:rPr>
      </w:pPr>
      <w:r w:rsidRPr="00C1718C">
        <w:rPr>
          <w:rFonts w:ascii="Arial" w:hAnsi="Arial" w:cs="Arial"/>
          <w:color w:val="000000"/>
          <w:sz w:val="24"/>
          <w:szCs w:val="24"/>
        </w:rPr>
        <w:t>SSH</w:t>
      </w:r>
      <w:r w:rsidR="00020E53" w:rsidRPr="00C1718C">
        <w:rPr>
          <w:rFonts w:ascii="Arial" w:hAnsi="Arial" w:cs="Arial"/>
          <w:color w:val="000000"/>
          <w:sz w:val="24"/>
          <w:szCs w:val="24"/>
        </w:rPr>
        <w:t xml:space="preserve"> management</w:t>
      </w:r>
      <w:r w:rsidRPr="00C1718C">
        <w:rPr>
          <w:rFonts w:ascii="Arial" w:hAnsi="Arial" w:cs="Arial"/>
          <w:color w:val="000000"/>
          <w:sz w:val="24"/>
          <w:szCs w:val="24"/>
        </w:rPr>
        <w:t xml:space="preserve"> on the server was </w:t>
      </w:r>
      <w:r w:rsidR="00020E53" w:rsidRPr="00C1718C">
        <w:rPr>
          <w:rFonts w:ascii="Arial" w:hAnsi="Arial" w:cs="Arial"/>
          <w:color w:val="000000"/>
          <w:sz w:val="24"/>
          <w:szCs w:val="24"/>
        </w:rPr>
        <w:t>done</w:t>
      </w:r>
      <w:r w:rsidRPr="00C1718C">
        <w:rPr>
          <w:rFonts w:ascii="Arial" w:hAnsi="Arial" w:cs="Arial"/>
          <w:color w:val="000000"/>
          <w:sz w:val="24"/>
          <w:szCs w:val="24"/>
        </w:rPr>
        <w:t xml:space="preserve"> using PUTTY as described in the Linas L  </w:t>
      </w:r>
      <w:sdt>
        <w:sdtPr>
          <w:rPr>
            <w:rFonts w:ascii="Arial" w:hAnsi="Arial" w:cs="Arial"/>
            <w:color w:val="000000"/>
            <w:sz w:val="24"/>
            <w:szCs w:val="24"/>
          </w:rPr>
          <w:tag w:val="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
          <w:id w:val="-39989203"/>
          <w:placeholder>
            <w:docPart w:val="DefaultPlaceholder_-1854013440"/>
          </w:placeholder>
        </w:sdtPr>
        <w:sdtContent>
          <w:r w:rsidR="00863E39" w:rsidRPr="00863E39">
            <w:rPr>
              <w:rFonts w:ascii="Arial" w:hAnsi="Arial" w:cs="Arial"/>
              <w:color w:val="000000"/>
              <w:sz w:val="24"/>
              <w:szCs w:val="24"/>
            </w:rPr>
            <w:t>(2022)</w:t>
          </w:r>
        </w:sdtContent>
      </w:sdt>
      <w:r w:rsidR="00020E53" w:rsidRPr="00C1718C">
        <w:rPr>
          <w:rFonts w:ascii="Arial" w:hAnsi="Arial" w:cs="Arial"/>
          <w:color w:val="000000"/>
          <w:sz w:val="24"/>
          <w:szCs w:val="24"/>
        </w:rPr>
        <w:t xml:space="preserve"> blog</w:t>
      </w:r>
      <w:r w:rsidR="001659CC" w:rsidRPr="00C1718C">
        <w:rPr>
          <w:rFonts w:ascii="Arial" w:hAnsi="Arial" w:cs="Arial"/>
          <w:color w:val="000000"/>
          <w:sz w:val="24"/>
          <w:szCs w:val="24"/>
        </w:rPr>
        <w:t xml:space="preserve">. </w:t>
      </w:r>
      <w:r w:rsidR="0089691C" w:rsidRPr="00C1718C">
        <w:rPr>
          <w:rFonts w:ascii="Arial" w:hAnsi="Arial" w:cs="Arial"/>
          <w:color w:val="000000"/>
          <w:sz w:val="24"/>
          <w:szCs w:val="24"/>
        </w:rPr>
        <w:t>A safe protocol for connecting to a remote server is SSH or Secure Shell. You'll need an SSH client program like PuTTY to create an SSH connection.</w:t>
      </w:r>
      <w:r w:rsidR="00AF4D2E" w:rsidRPr="00C1718C">
        <w:rPr>
          <w:rFonts w:ascii="Arial" w:hAnsi="Arial" w:cs="Arial"/>
          <w:color w:val="000000"/>
          <w:sz w:val="24"/>
          <w:szCs w:val="24"/>
        </w:rPr>
        <w:t xml:space="preserve"> There is </w:t>
      </w:r>
      <w:r w:rsidR="003A6BF7" w:rsidRPr="00C1718C">
        <w:rPr>
          <w:rFonts w:ascii="Arial" w:hAnsi="Arial" w:cs="Arial"/>
          <w:color w:val="000000"/>
          <w:sz w:val="24"/>
          <w:szCs w:val="24"/>
        </w:rPr>
        <w:t xml:space="preserve">a single-line </w:t>
      </w:r>
      <w:r w:rsidR="00AF4D2E" w:rsidRPr="00C1718C">
        <w:rPr>
          <w:rFonts w:ascii="Arial" w:hAnsi="Arial" w:cs="Arial"/>
          <w:color w:val="000000"/>
          <w:sz w:val="24"/>
          <w:szCs w:val="24"/>
        </w:rPr>
        <w:t xml:space="preserve">command to </w:t>
      </w:r>
      <w:r w:rsidR="003A6BF7" w:rsidRPr="00C1718C">
        <w:rPr>
          <w:rFonts w:ascii="Arial" w:hAnsi="Arial" w:cs="Arial"/>
          <w:color w:val="000000"/>
          <w:sz w:val="24"/>
          <w:szCs w:val="24"/>
        </w:rPr>
        <w:t>log in</w:t>
      </w:r>
      <w:r w:rsidR="00AF4D2E" w:rsidRPr="00C1718C">
        <w:rPr>
          <w:rFonts w:ascii="Arial" w:hAnsi="Arial" w:cs="Arial"/>
          <w:color w:val="000000"/>
          <w:sz w:val="24"/>
          <w:szCs w:val="24"/>
        </w:rPr>
        <w:t xml:space="preserve"> using </w:t>
      </w:r>
      <w:r w:rsidR="003A6BF7" w:rsidRPr="00C1718C">
        <w:rPr>
          <w:rFonts w:ascii="Arial" w:hAnsi="Arial" w:cs="Arial"/>
          <w:color w:val="000000"/>
          <w:sz w:val="24"/>
          <w:szCs w:val="24"/>
        </w:rPr>
        <w:t>PowerShell</w:t>
      </w:r>
      <w:r w:rsidR="00AF4D2E" w:rsidRPr="00C1718C">
        <w:rPr>
          <w:rFonts w:ascii="Arial" w:hAnsi="Arial" w:cs="Arial"/>
          <w:color w:val="000000"/>
          <w:sz w:val="24"/>
          <w:szCs w:val="24"/>
        </w:rPr>
        <w:t xml:space="preserve"> or terminal</w:t>
      </w:r>
      <w:r w:rsidR="0038193C" w:rsidRPr="00C1718C">
        <w:rPr>
          <w:rFonts w:ascii="Arial" w:hAnsi="Arial" w:cs="Arial"/>
          <w:color w:val="000000"/>
          <w:sz w:val="24"/>
          <w:szCs w:val="24"/>
        </w:rPr>
        <w:t>,</w:t>
      </w:r>
      <w:r w:rsidR="00AF4D2E" w:rsidRPr="00C1718C">
        <w:rPr>
          <w:rFonts w:ascii="Arial" w:hAnsi="Arial" w:cs="Arial"/>
          <w:color w:val="000000"/>
          <w:sz w:val="24"/>
          <w:szCs w:val="24"/>
        </w:rPr>
        <w:t xml:space="preserve"> it is also a technique to get into the SSH server. </w:t>
      </w:r>
      <w:r w:rsidR="00900723" w:rsidRPr="00C1718C">
        <w:rPr>
          <w:rFonts w:ascii="Arial" w:hAnsi="Arial" w:cs="Arial"/>
          <w:color w:val="000000"/>
          <w:sz w:val="24"/>
          <w:szCs w:val="24"/>
        </w:rPr>
        <w:t xml:space="preserve">Another technique is to use the interface of SSH available inside Cpanel. </w:t>
      </w:r>
    </w:p>
    <w:p w14:paraId="65481A12" w14:textId="5D715163" w:rsidR="00693C4C" w:rsidRPr="00C1718C" w:rsidRDefault="00693C4C" w:rsidP="001659CC">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Once the installation on the server is completed, we need to check if the application is function as same as the local. If not log file </w:t>
      </w:r>
      <w:r w:rsidR="00E462C3" w:rsidRPr="00C1718C">
        <w:rPr>
          <w:rFonts w:ascii="Arial" w:hAnsi="Arial" w:cs="Arial"/>
          <w:color w:val="000000"/>
          <w:sz w:val="24"/>
          <w:szCs w:val="24"/>
        </w:rPr>
        <w:t>must</w:t>
      </w:r>
      <w:r w:rsidRPr="00C1718C">
        <w:rPr>
          <w:rFonts w:ascii="Arial" w:hAnsi="Arial" w:cs="Arial"/>
          <w:color w:val="000000"/>
          <w:sz w:val="24"/>
          <w:szCs w:val="24"/>
        </w:rPr>
        <w:t xml:space="preserve"> be checked and </w:t>
      </w:r>
      <w:r w:rsidR="00746E88">
        <w:rPr>
          <w:rFonts w:ascii="Arial" w:hAnsi="Arial" w:cs="Arial"/>
          <w:color w:val="000000"/>
          <w:sz w:val="24"/>
          <w:szCs w:val="24"/>
        </w:rPr>
        <w:t xml:space="preserve">the </w:t>
      </w:r>
      <w:r w:rsidRPr="00C1718C">
        <w:rPr>
          <w:rFonts w:ascii="Arial" w:hAnsi="Arial" w:cs="Arial"/>
          <w:color w:val="000000"/>
          <w:sz w:val="24"/>
          <w:szCs w:val="24"/>
        </w:rPr>
        <w:t>problem has to be sorted out.</w:t>
      </w:r>
      <w:r w:rsidR="003A4BF4" w:rsidRPr="00C1718C">
        <w:rPr>
          <w:rFonts w:ascii="Arial" w:hAnsi="Arial" w:cs="Arial"/>
          <w:color w:val="000000"/>
          <w:sz w:val="24"/>
          <w:szCs w:val="24"/>
        </w:rPr>
        <w:t xml:space="preserve"> A popular Dashboard hosting platform called Heroku was also used as backup deployment in case of any server failure.</w:t>
      </w:r>
    </w:p>
    <w:p w14:paraId="27184090" w14:textId="47DA1BEE" w:rsidR="0003134D" w:rsidRDefault="006950DE" w:rsidP="001877BB">
      <w:pPr>
        <w:spacing w:line="360" w:lineRule="auto"/>
        <w:rPr>
          <w:rFonts w:ascii="Arial" w:hAnsi="Arial" w:cs="Arial"/>
        </w:rPr>
      </w:pPr>
      <w:r>
        <w:rPr>
          <w:noProof/>
        </w:rPr>
        <w:lastRenderedPageBreak/>
        <w:drawing>
          <wp:inline distT="0" distB="0" distL="0" distR="0" wp14:anchorId="1F368966" wp14:editId="70820A82">
            <wp:extent cx="5943600" cy="2893695"/>
            <wp:effectExtent l="0" t="0" r="0" b="1905"/>
            <wp:docPr id="57" name="Picture 5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website&#10;&#10;Description automatically generated"/>
                    <pic:cNvPicPr/>
                  </pic:nvPicPr>
                  <pic:blipFill>
                    <a:blip r:embed="rId65"/>
                    <a:stretch>
                      <a:fillRect/>
                    </a:stretch>
                  </pic:blipFill>
                  <pic:spPr>
                    <a:xfrm>
                      <a:off x="0" y="0"/>
                      <a:ext cx="5943600" cy="2893695"/>
                    </a:xfrm>
                    <a:prstGeom prst="rect">
                      <a:avLst/>
                    </a:prstGeom>
                  </pic:spPr>
                </pic:pic>
              </a:graphicData>
            </a:graphic>
          </wp:inline>
        </w:drawing>
      </w:r>
    </w:p>
    <w:p w14:paraId="156E594C" w14:textId="0A079489" w:rsidR="006950DE" w:rsidRDefault="006950DE" w:rsidP="006950DE">
      <w:pPr>
        <w:spacing w:line="360" w:lineRule="auto"/>
        <w:jc w:val="center"/>
        <w:rPr>
          <w:rFonts w:ascii="Arial" w:hAnsi="Arial" w:cs="Arial"/>
          <w:i/>
          <w:iCs/>
        </w:rPr>
      </w:pPr>
      <w:r w:rsidRPr="006950DE">
        <w:rPr>
          <w:rFonts w:ascii="Arial" w:hAnsi="Arial" w:cs="Arial"/>
          <w:i/>
          <w:iCs/>
        </w:rPr>
        <w:t>Fig 8.</w:t>
      </w:r>
      <w:r w:rsidR="00FC2D9F">
        <w:rPr>
          <w:rFonts w:ascii="Arial" w:hAnsi="Arial" w:cs="Arial"/>
          <w:i/>
          <w:iCs/>
        </w:rPr>
        <w:t>5</w:t>
      </w:r>
      <w:r w:rsidRPr="006950DE">
        <w:rPr>
          <w:rFonts w:ascii="Arial" w:hAnsi="Arial" w:cs="Arial"/>
          <w:i/>
          <w:iCs/>
        </w:rPr>
        <w:t xml:space="preserve"> Feedback section form of the dash app</w:t>
      </w:r>
    </w:p>
    <w:p w14:paraId="48500F00" w14:textId="77777777" w:rsidR="00B20A25" w:rsidRPr="00AE55AB" w:rsidRDefault="00B20A25" w:rsidP="00B20A25">
      <w:pPr>
        <w:spacing w:line="360" w:lineRule="auto"/>
        <w:jc w:val="both"/>
        <w:rPr>
          <w:rFonts w:ascii="Arial" w:hAnsi="Arial" w:cs="Arial"/>
          <w:sz w:val="20"/>
          <w:szCs w:val="20"/>
        </w:rPr>
      </w:pPr>
      <w:r w:rsidRPr="00AE55AB">
        <w:rPr>
          <w:rFonts w:ascii="Arial" w:hAnsi="Arial" w:cs="Arial"/>
          <w:b/>
          <w:bCs/>
          <w:sz w:val="32"/>
          <w:szCs w:val="32"/>
        </w:rPr>
        <w:t>Appendix A</w:t>
      </w:r>
    </w:p>
    <w:p w14:paraId="425C4652" w14:textId="77777777" w:rsidR="00B20A25" w:rsidRPr="00AE55AB" w:rsidRDefault="00B20A25" w:rsidP="00B20A25">
      <w:pPr>
        <w:autoSpaceDE w:val="0"/>
        <w:autoSpaceDN w:val="0"/>
        <w:adjustRightInd w:val="0"/>
        <w:spacing w:after="0" w:line="360" w:lineRule="auto"/>
        <w:rPr>
          <w:rFonts w:ascii="Arial" w:hAnsi="Arial" w:cs="Arial"/>
          <w:b/>
          <w:bCs/>
          <w:sz w:val="24"/>
          <w:szCs w:val="24"/>
        </w:rPr>
      </w:pPr>
      <w:r w:rsidRPr="00AE55AB">
        <w:rPr>
          <w:rFonts w:ascii="Arial" w:hAnsi="Arial" w:cs="Arial"/>
          <w:b/>
          <w:bCs/>
          <w:sz w:val="24"/>
          <w:szCs w:val="24"/>
        </w:rPr>
        <w:t>A.1 Data Making in Python</w:t>
      </w:r>
    </w:p>
    <w:p w14:paraId="69029107"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Description</w:t>
      </w:r>
      <w:r w:rsidRPr="00AE55AB">
        <w:rPr>
          <w:rFonts w:ascii="Arial" w:hAnsi="Arial" w:cs="Arial"/>
          <w:sz w:val="21"/>
          <w:szCs w:val="21"/>
        </w:rPr>
        <w:t>: Code to make the datasets to further run the models in server</w:t>
      </w:r>
    </w:p>
    <w:p w14:paraId="2282A032"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Authors</w:t>
      </w:r>
      <w:r w:rsidRPr="00AE55AB">
        <w:rPr>
          <w:rFonts w:ascii="Arial" w:hAnsi="Arial" w:cs="Arial"/>
          <w:sz w:val="21"/>
          <w:szCs w:val="21"/>
        </w:rPr>
        <w:t>: Sujil Kumar KM</w:t>
      </w:r>
    </w:p>
    <w:p w14:paraId="0848722A"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Available f</w:t>
      </w:r>
      <w:r w:rsidRPr="00AE55AB">
        <w:rPr>
          <w:rFonts w:ascii="Arial" w:hAnsi="Arial" w:cs="Arial"/>
          <w:sz w:val="21"/>
          <w:szCs w:val="21"/>
        </w:rPr>
        <w:t xml:space="preserve">rom: </w:t>
      </w:r>
      <w:hyperlink r:id="rId66" w:history="1">
        <w:r w:rsidRPr="00AE55AB">
          <w:rPr>
            <w:rFonts w:ascii="Arial" w:hAnsi="Arial" w:cs="Arial"/>
          </w:rPr>
          <w:t>https://github.com/sujilkumarkm/suicide_dash_app_2022/blob/master/data_maker.py</w:t>
        </w:r>
      </w:hyperlink>
    </w:p>
    <w:p w14:paraId="5E505A1F" w14:textId="77777777" w:rsidR="00B20A25" w:rsidRDefault="00B20A25" w:rsidP="00B20A25">
      <w:pPr>
        <w:autoSpaceDE w:val="0"/>
        <w:autoSpaceDN w:val="0"/>
        <w:adjustRightInd w:val="0"/>
        <w:spacing w:after="0" w:line="360" w:lineRule="auto"/>
        <w:rPr>
          <w:rFonts w:ascii="NimbusSanL-Regu" w:hAnsi="NimbusSanL-Regu" w:cs="NimbusSanL-Regu"/>
          <w:sz w:val="21"/>
          <w:szCs w:val="21"/>
        </w:rPr>
      </w:pPr>
    </w:p>
    <w:p w14:paraId="4B9E3F3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statsmodels.api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sm</w:t>
      </w:r>
    </w:p>
    <w:p w14:paraId="10EAEBC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os</w:t>
      </w:r>
    </w:p>
    <w:p w14:paraId="1F650FB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pandas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p>
    <w:p w14:paraId="0319673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seaborn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sns</w:t>
      </w:r>
    </w:p>
    <w:p w14:paraId="009A044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matplotlib</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pyplot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plt</w:t>
      </w:r>
    </w:p>
    <w:p w14:paraId="2FA3A47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numpy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p>
    <w:p w14:paraId="33EA27D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scipy.stats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stats</w:t>
      </w:r>
    </w:p>
    <w:p w14:paraId="390676D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plotly.express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px</w:t>
      </w:r>
    </w:p>
    <w:p w14:paraId="480B277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6EF59EF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df_cont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"assets/data/countryContinent.csv"</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encoding</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"ISO-8859-1"</w:t>
      </w:r>
      <w:r w:rsidRPr="00790270">
        <w:rPr>
          <w:rFonts w:ascii="Consolas" w:eastAsia="Times New Roman" w:hAnsi="Consolas" w:cs="Times New Roman"/>
          <w:color w:val="F8F8F2"/>
          <w:sz w:val="21"/>
          <w:szCs w:val="21"/>
        </w:rPr>
        <w:t>)</w:t>
      </w:r>
    </w:p>
    <w:p w14:paraId="5FDFBC3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url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'assets/data/suicide_moredata.csv'</w:t>
      </w:r>
    </w:p>
    <w:p w14:paraId="2545B35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url2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'assets/data/suicide_master.csv'</w:t>
      </w:r>
    </w:p>
    <w:p w14:paraId="7DFE3DD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(url2)</w:t>
      </w:r>
    </w:p>
    <w:p w14:paraId="1D97392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(url)</w:t>
      </w:r>
    </w:p>
    <w:p w14:paraId="4D782AC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60D7161"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p>
    <w:p w14:paraId="1CC3575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w:t>
      </w:r>
    </w:p>
    <w:p w14:paraId="0CFAEB9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p>
    <w:p w14:paraId="112DD0A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'Physiciansp1000'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'Legalrights'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'Mobilesubscriptionsp100'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'secondarycompletion'</w:t>
      </w:r>
      <w:r w:rsidRPr="00790270">
        <w:rPr>
          <w:rFonts w:ascii="Consolas" w:eastAsia="Times New Roman" w:hAnsi="Consolas" w:cs="Times New Roman"/>
          <w:color w:val="F8F8F2"/>
          <w:sz w:val="21"/>
          <w:szCs w:val="21"/>
        </w:rPr>
        <w:t>]</w:t>
      </w:r>
    </w:p>
    <w:p w14:paraId="25AAA91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F253B4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25F286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79D873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159A28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6BBC79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CE4C37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7F2ADEA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map</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str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lower</w:t>
      </w:r>
      <w:r w:rsidRPr="00790270">
        <w:rPr>
          <w:rFonts w:ascii="Consolas" w:eastAsia="Times New Roman" w:hAnsi="Consolas" w:cs="Times New Roman"/>
          <w:color w:val="F8F8F2"/>
          <w:sz w:val="21"/>
          <w:szCs w:val="21"/>
        </w:rPr>
        <w:t>, second_data.columns)</w:t>
      </w:r>
    </w:p>
    <w:p w14:paraId="2AAD932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remove special character</w:t>
      </w:r>
    </w:p>
    <w:p w14:paraId="5FF20B4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second_data.columns.str.replace(</w:t>
      </w:r>
      <w:r w:rsidRPr="00790270">
        <w:rPr>
          <w:rFonts w:ascii="Consolas" w:eastAsia="Times New Roman" w:hAnsi="Consolas" w:cs="Times New Roman"/>
          <w:color w:val="E6DB74"/>
          <w:sz w:val="21"/>
          <w:szCs w:val="21"/>
        </w:rPr>
        <w:t>' '</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w:t>
      </w:r>
    </w:p>
    <w:p w14:paraId="63A704F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976930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4F46EA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046E6F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B16B4B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120CD4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26F874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BA5F6B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map</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str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lower</w:t>
      </w:r>
      <w:r w:rsidRPr="00790270">
        <w:rPr>
          <w:rFonts w:ascii="Consolas" w:eastAsia="Times New Roman" w:hAnsi="Consolas" w:cs="Times New Roman"/>
          <w:color w:val="F8F8F2"/>
          <w:sz w:val="21"/>
          <w:szCs w:val="21"/>
        </w:rPr>
        <w:t>, first_data.columns)</w:t>
      </w:r>
    </w:p>
    <w:p w14:paraId="68F6228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remove special character</w:t>
      </w:r>
    </w:p>
    <w:p w14:paraId="45980F7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first_data.columns.str.replace(</w:t>
      </w:r>
      <w:r w:rsidRPr="00790270">
        <w:rPr>
          <w:rFonts w:ascii="Consolas" w:eastAsia="Times New Roman" w:hAnsi="Consolas" w:cs="Times New Roman"/>
          <w:color w:val="E6DB74"/>
          <w:sz w:val="21"/>
          <w:szCs w:val="21"/>
        </w:rPr>
        <w:t>' '</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w:t>
      </w:r>
    </w:p>
    <w:p w14:paraId="7595B0A0"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0AA5E20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merge</w:t>
      </w:r>
      <w:r w:rsidRPr="00790270">
        <w:rPr>
          <w:rFonts w:ascii="Consolas" w:eastAsia="Times New Roman" w:hAnsi="Consolas" w:cs="Times New Roman"/>
          <w:color w:val="F8F8F2"/>
          <w:sz w:val="21"/>
          <w:szCs w:val="21"/>
        </w:rPr>
        <w:t xml:space="preserve">(second_data, first_data, </w:t>
      </w:r>
      <w:r w:rsidRPr="00790270">
        <w:rPr>
          <w:rFonts w:ascii="Consolas" w:eastAsia="Times New Roman" w:hAnsi="Consolas" w:cs="Times New Roman"/>
          <w:i/>
          <w:iCs/>
          <w:color w:val="FD971F"/>
          <w:sz w:val="21"/>
          <w:szCs w:val="21"/>
        </w:rPr>
        <w:t>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p>
    <w:p w14:paraId="18DC588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w:t>
      </w:r>
    </w:p>
    <w:p w14:paraId="583DA2F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how</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'left'</w:t>
      </w:r>
      <w:r w:rsidRPr="00790270">
        <w:rPr>
          <w:rFonts w:ascii="Consolas" w:eastAsia="Times New Roman" w:hAnsi="Consolas" w:cs="Times New Roman"/>
          <w:color w:val="F8F8F2"/>
          <w:sz w:val="21"/>
          <w:szCs w:val="21"/>
        </w:rPr>
        <w:t>)</w:t>
      </w:r>
    </w:p>
    <w:p w14:paraId="4FA1A8B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7D3075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A6E22E"/>
          <w:sz w:val="21"/>
          <w:szCs w:val="21"/>
        </w:rPr>
        <w:t>merge</w:t>
      </w:r>
      <w:r w:rsidRPr="00790270">
        <w:rPr>
          <w:rFonts w:ascii="Consolas" w:eastAsia="Times New Roman" w:hAnsi="Consolas" w:cs="Times New Roman"/>
          <w:color w:val="F8F8F2"/>
          <w:sz w:val="21"/>
          <w:szCs w:val="21"/>
        </w:rPr>
        <w:t>(df_cont[[</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'code_3'</w:t>
      </w:r>
      <w:r w:rsidRPr="00790270">
        <w:rPr>
          <w:rFonts w:ascii="Consolas" w:eastAsia="Times New Roman" w:hAnsi="Consolas" w:cs="Times New Roman"/>
          <w:color w:val="F8F8F2"/>
          <w:sz w:val="21"/>
          <w:szCs w:val="21"/>
        </w:rPr>
        <w:t>]])</w:t>
      </w:r>
    </w:p>
    <w:p w14:paraId="45CC922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540FD94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'code_3'</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'country_code'</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F1057D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'physiciansp1000'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1065FB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'mobilesubscriptionsp100'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C91F6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countries_2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unique</w:t>
      </w:r>
      <w:r w:rsidRPr="00790270">
        <w:rPr>
          <w:rFonts w:ascii="Consolas" w:eastAsia="Times New Roman" w:hAnsi="Consolas" w:cs="Times New Roman"/>
          <w:color w:val="F8F8F2"/>
          <w:sz w:val="21"/>
          <w:szCs w:val="21"/>
        </w:rPr>
        <w:t>()</w:t>
      </w:r>
    </w:p>
    <w:p w14:paraId="66BA8B9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D8AAB4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#good sample of the different regions.</w:t>
      </w:r>
    </w:p>
    <w:p w14:paraId="6BD980D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230548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countrynames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'Argentina'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'Armenia'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'Australia'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'Austria'</w:t>
      </w:r>
      <w:r w:rsidRPr="00790270">
        <w:rPr>
          <w:rFonts w:ascii="Consolas" w:eastAsia="Times New Roman" w:hAnsi="Consolas" w:cs="Times New Roman"/>
          <w:color w:val="F8F8F2"/>
          <w:sz w:val="21"/>
          <w:szCs w:val="21"/>
        </w:rPr>
        <w:t>,</w:t>
      </w:r>
    </w:p>
    <w:p w14:paraId="6326ACB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'Belgium'</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'Brazil'</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'Bulgaria'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'Canada'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'Chile'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'Colombia'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'Croatia'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'Cuba'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'Czech Republic'</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'Denmark'</w:t>
      </w:r>
      <w:r w:rsidRPr="00790270">
        <w:rPr>
          <w:rFonts w:ascii="Consolas" w:eastAsia="Times New Roman" w:hAnsi="Consolas" w:cs="Times New Roman"/>
          <w:color w:val="F8F8F2"/>
          <w:sz w:val="21"/>
          <w:szCs w:val="21"/>
        </w:rPr>
        <w:t>,</w:t>
      </w:r>
    </w:p>
    <w:p w14:paraId="5DBC7F6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'Finland'</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'France'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'Germany'</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'Greece'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'Hungary'</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'Iceland'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'Ireland'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'Israel'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'Italy'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'Japan'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'Mexico'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'Netherlands'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'New Zealand'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'Norway'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'Poland'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'Portugal'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'Romania'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'Russian Federation'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'South Africa'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'Spain'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'Sweden'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'Switzerland'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'Thailand'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'Turkmenistan'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'Ukraine'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'United Kingdom'</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'United States'</w:t>
      </w:r>
      <w:r w:rsidRPr="00790270">
        <w:rPr>
          <w:rFonts w:ascii="Consolas" w:eastAsia="Times New Roman" w:hAnsi="Consolas" w:cs="Times New Roman"/>
          <w:color w:val="F8F8F2"/>
          <w:sz w:val="21"/>
          <w:szCs w:val="21"/>
        </w:rPr>
        <w:t>]</w:t>
      </w:r>
    </w:p>
    <w:p w14:paraId="2370A8F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40E48E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countrynames</w:t>
      </w:r>
    </w:p>
    <w:p w14:paraId="230F522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DCEAD2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df1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A6E22E"/>
          <w:sz w:val="21"/>
          <w:szCs w:val="21"/>
        </w:rPr>
        <w:t>copy</w:t>
      </w:r>
      <w:r w:rsidRPr="00790270">
        <w:rPr>
          <w:rFonts w:ascii="Consolas" w:eastAsia="Times New Roman" w:hAnsi="Consolas" w:cs="Times New Roman"/>
          <w:color w:val="F8F8F2"/>
          <w:sz w:val="21"/>
          <w:szCs w:val="21"/>
        </w:rPr>
        <w:t>()</w:t>
      </w:r>
    </w:p>
    <w:p w14:paraId="1CD4AF7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df1.iloc[</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.where(df1.country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countrynames[</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w:t>
      </w:r>
    </w:p>
    <w:p w14:paraId="265C585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for</w:t>
      </w:r>
      <w:r w:rsidRPr="00790270">
        <w:rPr>
          <w:rFonts w:ascii="Consolas" w:eastAsia="Times New Roman" w:hAnsi="Consolas" w:cs="Times New Roman"/>
          <w:color w:val="F8F8F2"/>
          <w:sz w:val="21"/>
          <w:szCs w:val="21"/>
        </w:rPr>
        <w:t xml:space="preserve"> i, x </w:t>
      </w:r>
      <w:r w:rsidRPr="00790270">
        <w:rPr>
          <w:rFonts w:ascii="Consolas" w:eastAsia="Times New Roman" w:hAnsi="Consolas" w:cs="Times New Roman"/>
          <w:color w:val="F92672"/>
          <w:sz w:val="21"/>
          <w:szCs w:val="21"/>
        </w:rPr>
        <w:t>in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enumerate</w:t>
      </w:r>
      <w:r w:rsidRPr="00790270">
        <w:rPr>
          <w:rFonts w:ascii="Consolas" w:eastAsia="Times New Roman" w:hAnsi="Consolas" w:cs="Times New Roman"/>
          <w:color w:val="F8F8F2"/>
          <w:sz w:val="21"/>
          <w:szCs w:val="21"/>
        </w:rPr>
        <w:t>(countrynames[</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w:t>
      </w:r>
    </w:p>
    <w:p w14:paraId="3FB537C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final.append(df1.iloc[</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.where(df1.country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x)])</w:t>
      </w:r>
    </w:p>
    <w:p w14:paraId="262A90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p>
    <w:p w14:paraId="49F7A22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final[final.year </w:t>
      </w:r>
      <w:r w:rsidRPr="00790270">
        <w:rPr>
          <w:rFonts w:ascii="Consolas" w:eastAsia="Times New Roman" w:hAnsi="Consolas" w:cs="Times New Roman"/>
          <w:color w:val="F92672"/>
          <w:sz w:val="21"/>
          <w:szCs w:val="21"/>
        </w:rPr>
        <w:t>&gt;=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1985</w:t>
      </w:r>
      <w:r w:rsidRPr="00790270">
        <w:rPr>
          <w:rFonts w:ascii="Consolas" w:eastAsia="Times New Roman" w:hAnsi="Consolas" w:cs="Times New Roman"/>
          <w:color w:val="F8F8F2"/>
          <w:sz w:val="21"/>
          <w:szCs w:val="21"/>
        </w:rPr>
        <w:t>]</w:t>
      </w:r>
    </w:p>
    <w:p w14:paraId="3C1559F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final[final.year </w:t>
      </w:r>
      <w:r w:rsidRPr="00790270">
        <w:rPr>
          <w:rFonts w:ascii="Consolas" w:eastAsia="Times New Roman" w:hAnsi="Consolas" w:cs="Times New Roman"/>
          <w:color w:val="F92672"/>
          <w:sz w:val="21"/>
          <w:szCs w:val="21"/>
        </w:rPr>
        <w:t>&lt;=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2016</w:t>
      </w:r>
      <w:r w:rsidRPr="00790270">
        <w:rPr>
          <w:rFonts w:ascii="Consolas" w:eastAsia="Times New Roman" w:hAnsi="Consolas" w:cs="Times New Roman"/>
          <w:color w:val="F8F8F2"/>
          <w:sz w:val="21"/>
          <w:szCs w:val="21"/>
        </w:rPr>
        <w:t>]</w:t>
      </w:r>
    </w:p>
    <w:p w14:paraId="1A29F6E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56F109E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7814C50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4FD81BB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30AB80A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3E73BD0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79282D2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55A23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E20988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'secondarycompletion'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389638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'legalrights'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8BC8AC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42613B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final.internetusers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final.internetusers.fillna(final.internetusers  . </w:t>
      </w:r>
      <w:r w:rsidRPr="00790270">
        <w:rPr>
          <w:rFonts w:ascii="Consolas" w:eastAsia="Times New Roman" w:hAnsi="Consolas" w:cs="Times New Roman"/>
          <w:color w:val="66D9EF"/>
          <w:sz w:val="21"/>
          <w:szCs w:val="21"/>
        </w:rPr>
        <w:t>min</w:t>
      </w:r>
      <w:r w:rsidRPr="00790270">
        <w:rPr>
          <w:rFonts w:ascii="Consolas" w:eastAsia="Times New Roman" w:hAnsi="Consolas" w:cs="Times New Roman"/>
          <w:color w:val="F8F8F2"/>
          <w:sz w:val="21"/>
          <w:szCs w:val="21"/>
        </w:rPr>
        <w:t>())</w:t>
      </w:r>
    </w:p>
    <w:p w14:paraId="43CE6E1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final.employeecompensation</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final.employeecompensation.fillna(final.employeecompensation.mean())</w:t>
      </w:r>
    </w:p>
    <w:p w14:paraId="6162BE8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final.electricityacess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final.electricityacess.fillna(final.electricityacess.mean())</w:t>
      </w:r>
    </w:p>
    <w:p w14:paraId="2433134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final.refugees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final.refugees.fillna(final.refugees.mean())</w:t>
      </w:r>
    </w:p>
    <w:p w14:paraId="5677A8B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final.expenses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final.expenses.fillna(final.expenses.mean())</w:t>
      </w:r>
    </w:p>
    <w:p w14:paraId="479156F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final.physician_price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final.physician_price.fillna(final.physician_price.mean())</w:t>
      </w:r>
    </w:p>
    <w:p w14:paraId="2DC228A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C9F8B1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FA75F5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302A8F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817C87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3726FC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2837B4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C15B3E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7A461D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284B425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'mobilesubscription'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A3BC7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262AFC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EFD68E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AAE9EC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80DA33C"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6E3C336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].mean()</w:t>
      </w:r>
    </w:p>
    <w:p w14:paraId="168DB56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].mean()</w:t>
      </w:r>
    </w:p>
    <w:p w14:paraId="55747A3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].min()</w:t>
      </w:r>
    </w:p>
    <w:p w14:paraId="7082903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].mean()</w:t>
      </w:r>
    </w:p>
    <w:p w14:paraId="5BE352D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].mean()</w:t>
      </w:r>
    </w:p>
    <w:p w14:paraId="3AEDD93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].mean()</w:t>
      </w:r>
    </w:p>
    <w:p w14:paraId="51B4293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].mean()</w:t>
      </w:r>
    </w:p>
    <w:p w14:paraId="079F03D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].mean()</w:t>
      </w:r>
    </w:p>
    <w:p w14:paraId="7A62500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].mean()</w:t>
      </w:r>
    </w:p>
    <w:p w14:paraId="28A4F3F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final.loc[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].mean()</w:t>
      </w:r>
    </w:p>
    <w:p w14:paraId="5B30E37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].mean()</w:t>
      </w:r>
    </w:p>
    <w:p w14:paraId="7D93FD2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].mean()</w:t>
      </w:r>
    </w:p>
    <w:p w14:paraId="3164FE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A94472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final.loc[:,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final.loc[:,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].fillna(final[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].mean()) </w:t>
      </w:r>
    </w:p>
    <w:p w14:paraId="757B5FF6"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br/>
      </w:r>
    </w:p>
    <w:p w14:paraId="191D5FA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final.to_csv(</w:t>
      </w:r>
      <w:r w:rsidRPr="00790270">
        <w:rPr>
          <w:rFonts w:ascii="Consolas" w:eastAsia="Times New Roman" w:hAnsi="Consolas" w:cs="Times New Roman"/>
          <w:color w:val="E6DB74"/>
          <w:sz w:val="21"/>
          <w:szCs w:val="21"/>
        </w:rPr>
        <w:t>'assets/processed_data/output.csv'</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FD971F"/>
          <w:sz w:val="21"/>
          <w:szCs w:val="21"/>
        </w:rPr>
        <w:t>mode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index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False</w:t>
      </w:r>
      <w:r w:rsidRPr="00790270">
        <w:rPr>
          <w:rFonts w:ascii="Consolas" w:eastAsia="Times New Roman" w:hAnsi="Consolas" w:cs="Times New Roman"/>
          <w:color w:val="F8F8F2"/>
          <w:sz w:val="21"/>
          <w:szCs w:val="21"/>
        </w:rPr>
        <w:t>)</w:t>
      </w:r>
    </w:p>
    <w:p w14:paraId="16EC145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A6E22E"/>
          <w:sz w:val="21"/>
          <w:szCs w:val="21"/>
        </w:rPr>
        <w:t>print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"File saved successfully!!!"</w:t>
      </w:r>
      <w:r w:rsidRPr="00790270">
        <w:rPr>
          <w:rFonts w:ascii="Consolas" w:eastAsia="Times New Roman" w:hAnsi="Consolas" w:cs="Times New Roman"/>
          <w:color w:val="F8F8F2"/>
          <w:sz w:val="21"/>
          <w:szCs w:val="21"/>
        </w:rPr>
        <w:t>)</w:t>
      </w:r>
    </w:p>
    <w:p w14:paraId="79D512B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outputting data to run models in live server</w:t>
      </w:r>
    </w:p>
    <w:p w14:paraId="7E3AD5E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22D1BBE" w14:textId="77777777" w:rsidR="00B20A25" w:rsidRDefault="00B20A25" w:rsidP="00B20A25">
      <w:pPr>
        <w:spacing w:line="360" w:lineRule="auto"/>
        <w:jc w:val="both"/>
        <w:rPr>
          <w:rFonts w:ascii="Arial" w:hAnsi="Arial" w:cs="Arial"/>
        </w:rPr>
      </w:pPr>
    </w:p>
    <w:p w14:paraId="078E289C" w14:textId="5DE1D551" w:rsidR="00B20A25" w:rsidRDefault="00B20A25" w:rsidP="00B20A25">
      <w:pPr>
        <w:autoSpaceDE w:val="0"/>
        <w:autoSpaceDN w:val="0"/>
        <w:adjustRightInd w:val="0"/>
        <w:spacing w:after="0" w:line="240" w:lineRule="auto"/>
        <w:rPr>
          <w:rFonts w:ascii="NimbusSanL-Bold" w:hAnsi="NimbusSanL-Bold" w:cs="NimbusSanL-Bold"/>
          <w:b/>
          <w:bCs/>
          <w:sz w:val="27"/>
          <w:szCs w:val="27"/>
        </w:rPr>
      </w:pPr>
      <w:r>
        <w:rPr>
          <w:rFonts w:ascii="NimbusSanL-Bold" w:hAnsi="NimbusSanL-Bold" w:cs="NimbusSanL-Bold"/>
          <w:b/>
          <w:bCs/>
          <w:sz w:val="27"/>
          <w:szCs w:val="27"/>
        </w:rPr>
        <w:t>A.2 Modeling and Outlier Detection</w:t>
      </w:r>
    </w:p>
    <w:p w14:paraId="73B8A151" w14:textId="77777777" w:rsidR="00B20A25" w:rsidRDefault="00B20A25" w:rsidP="00B20A25">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Description</w:t>
      </w:r>
      <w:r>
        <w:rPr>
          <w:rFonts w:ascii="NimbusSanL-Regu" w:hAnsi="NimbusSanL-Regu" w:cs="NimbusSanL-Regu"/>
          <w:sz w:val="21"/>
          <w:szCs w:val="21"/>
        </w:rPr>
        <w:t>: Three different Model including FB Prophet, Custom AR and SARIMAX, Periodic Outlier Detection</w:t>
      </w:r>
    </w:p>
    <w:p w14:paraId="0D11868E" w14:textId="77777777" w:rsidR="00B20A25" w:rsidRDefault="00B20A25" w:rsidP="00B20A25">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Authors</w:t>
      </w:r>
      <w:r>
        <w:rPr>
          <w:rFonts w:ascii="NimbusSanL-Regu" w:hAnsi="NimbusSanL-Regu" w:cs="NimbusSanL-Regu"/>
          <w:sz w:val="21"/>
          <w:szCs w:val="21"/>
        </w:rPr>
        <w:t>: Sujil Kumar K.M</w:t>
      </w:r>
    </w:p>
    <w:p w14:paraId="7463BF3D" w14:textId="77777777" w:rsidR="00B20A25" w:rsidRDefault="00B20A25" w:rsidP="00B20A25">
      <w:pPr>
        <w:spacing w:line="360" w:lineRule="auto"/>
        <w:jc w:val="both"/>
        <w:rPr>
          <w:rFonts w:ascii="NimbusSanL-Regu" w:hAnsi="NimbusSanL-Regu" w:cs="NimbusSanL-Regu"/>
          <w:sz w:val="21"/>
          <w:szCs w:val="21"/>
        </w:rPr>
      </w:pPr>
      <w:r>
        <w:rPr>
          <w:rFonts w:ascii="NimbusSanL-Bold" w:hAnsi="NimbusSanL-Bold" w:cs="NimbusSanL-Bold"/>
          <w:b/>
          <w:bCs/>
          <w:sz w:val="21"/>
          <w:szCs w:val="21"/>
        </w:rPr>
        <w:t>Available from</w:t>
      </w:r>
      <w:r>
        <w:rPr>
          <w:rFonts w:ascii="NimbusSanL-Regu" w:hAnsi="NimbusSanL-Regu" w:cs="NimbusSanL-Regu"/>
          <w:sz w:val="21"/>
          <w:szCs w:val="21"/>
        </w:rPr>
        <w:t xml:space="preserve">: </w:t>
      </w:r>
      <w:r w:rsidRPr="00102A86">
        <w:rPr>
          <w:rFonts w:ascii="NimbusSanL-Regu" w:hAnsi="NimbusSanL-Regu" w:cs="NimbusSanL-Regu"/>
          <w:sz w:val="21"/>
          <w:szCs w:val="21"/>
        </w:rPr>
        <w:t>https://github.com/sujilkumarkm/suicide_dash_app_2022/blob/master/data_modelling.py</w:t>
      </w:r>
    </w:p>
    <w:p w14:paraId="31AC76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pandas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p>
    <w:p w14:paraId="403F8A3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matplotlib</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pyplot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plt</w:t>
      </w:r>
    </w:p>
    <w:p w14:paraId="60A684A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numpy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p>
    <w:p w14:paraId="6F3C9DC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math</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p>
    <w:p w14:paraId="037D358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pandas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read_csv</w:t>
      </w:r>
    </w:p>
    <w:p w14:paraId="757B674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linear_model</w:t>
      </w:r>
    </w:p>
    <w:p w14:paraId="1A3572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sklearn.model_selection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train_test_split</w:t>
      </w:r>
    </w:p>
    <w:p w14:paraId="0F80CC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datetime</w:t>
      </w:r>
    </w:p>
    <w:p w14:paraId="5B22E7C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prophet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Prophet</w:t>
      </w:r>
    </w:p>
    <w:p w14:paraId="65235B9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sklearn.metrics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mean_squared_error</w:t>
      </w:r>
    </w:p>
    <w:p w14:paraId="187DB1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dateutil</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parser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for handling the conversion of datetime formats</w:t>
      </w:r>
    </w:p>
    <w:p w14:paraId="291FDDE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datetime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for operating the datetime objects</w:t>
      </w:r>
    </w:p>
    <w:p w14:paraId="469032E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statsmodels.tsa. statespace.sarimax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SARIMAX</w:t>
      </w:r>
    </w:p>
    <w:p w14:paraId="24FE38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statsmodels.tools.eval_measures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rmse</w:t>
      </w:r>
    </w:p>
    <w:p w14:paraId="47DC1C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p>
    <w:p w14:paraId="62317F8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os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 name</w:t>
      </w:r>
    </w:p>
    <w:p w14:paraId="1FF72D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warnings</w:t>
      </w:r>
    </w:p>
    <w:p w14:paraId="689C22B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sklearn.cluster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DBSCAN</w:t>
      </w:r>
    </w:p>
    <w:p w14:paraId="48EC96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sklearn.neighbors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NearestNeighbors</w:t>
      </w:r>
    </w:p>
    <w:p w14:paraId="37622B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sklearn.preprocessing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StandardScaler</w:t>
      </w:r>
    </w:p>
    <w:p w14:paraId="4C3A6F2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8C6A3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ERRORS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"country"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"fbprophet"</w:t>
      </w:r>
      <w:r w:rsidRPr="00102A86">
        <w:rPr>
          <w:rFonts w:ascii="Consolas" w:eastAsia="Times New Roman" w:hAnsi="Consolas" w:cs="Times New Roman"/>
          <w:color w:val="F8F8F2"/>
          <w:sz w:val="21"/>
          <w:szCs w:val="21"/>
        </w:rPr>
        <w:t>])</w:t>
      </w:r>
    </w:p>
    <w:p w14:paraId="777957C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nearestn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NearestNeighbors(</w:t>
      </w:r>
      <w:r w:rsidRPr="00102A86">
        <w:rPr>
          <w:rFonts w:ascii="Consolas" w:eastAsia="Times New Roman" w:hAnsi="Consolas" w:cs="Times New Roman"/>
          <w:i/>
          <w:iCs/>
          <w:color w:val="FD971F"/>
          <w:sz w:val="21"/>
          <w:szCs w:val="21"/>
        </w:rPr>
        <w:t>n_neighbors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2</w:t>
      </w:r>
      <w:r w:rsidRPr="00102A86">
        <w:rPr>
          <w:rFonts w:ascii="Consolas" w:eastAsia="Times New Roman" w:hAnsi="Consolas" w:cs="Times New Roman"/>
          <w:color w:val="F8F8F2"/>
          <w:sz w:val="21"/>
          <w:szCs w:val="21"/>
        </w:rPr>
        <w:t>)</w:t>
      </w:r>
    </w:p>
    <w:p w14:paraId="052967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07FF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u w:val="single"/>
        </w:rPr>
        <w:t>warnings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filterwarnings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'ignore'</w:t>
      </w:r>
      <w:r w:rsidRPr="00102A86">
        <w:rPr>
          <w:rFonts w:ascii="Consolas" w:eastAsia="Times New Roman" w:hAnsi="Consolas" w:cs="Times New Roman"/>
          <w:color w:val="F8F8F2"/>
          <w:sz w:val="21"/>
          <w:szCs w:val="21"/>
        </w:rPr>
        <w:t>)</w:t>
      </w:r>
    </w:p>
    <w:p w14:paraId="690EB8C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4D331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url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'assets/processed_data/output.csv'</w:t>
      </w:r>
    </w:p>
    <w:p w14:paraId="65212C8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read_csv</w:t>
      </w:r>
      <w:r w:rsidRPr="00102A86">
        <w:rPr>
          <w:rFonts w:ascii="Consolas" w:eastAsia="Times New Roman" w:hAnsi="Consolas" w:cs="Times New Roman"/>
          <w:color w:val="F8F8F2"/>
          <w:sz w:val="21"/>
          <w:szCs w:val="21"/>
        </w:rPr>
        <w:t xml:space="preserve">(url, </w:t>
      </w:r>
      <w:r w:rsidRPr="00102A86">
        <w:rPr>
          <w:rFonts w:ascii="Consolas" w:eastAsia="Times New Roman" w:hAnsi="Consolas" w:cs="Times New Roman"/>
          <w:i/>
          <w:iCs/>
          <w:color w:val="FD971F"/>
          <w:sz w:val="21"/>
          <w:szCs w:val="21"/>
        </w:rPr>
        <w:t>parse_dates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infer_datetime_format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w:t>
      </w:r>
    </w:p>
    <w:p w14:paraId="44B6920F"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2B0E20D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Add a attribute name to add it in the prediction/forecasting</w:t>
      </w:r>
    </w:p>
    <w:p w14:paraId="580DC3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'sucid_in_hundredk'</w:t>
      </w:r>
      <w:r w:rsidRPr="00102A86">
        <w:rPr>
          <w:rFonts w:ascii="Consolas" w:eastAsia="Times New Roman" w:hAnsi="Consolas" w:cs="Times New Roman"/>
          <w:color w:val="F8F8F2"/>
          <w:sz w:val="21"/>
          <w:szCs w:val="21"/>
        </w:rPr>
        <w:t>]</w:t>
      </w:r>
    </w:p>
    <w:p w14:paraId="231E3D96"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5A2D655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This function will generate a dataframe out of a time series list</w:t>
      </w:r>
    </w:p>
    <w:p w14:paraId="1A9620F0"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0C7A589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outlier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4CA5D56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0F79E0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outlier_threshold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0.85</w:t>
      </w:r>
    </w:p>
    <w:p w14:paraId="0675C6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F5224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for_DBSCAN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.copy()</w:t>
      </w:r>
    </w:p>
    <w:p w14:paraId="3D4088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FD40F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#getting numerical columns</w:t>
      </w:r>
    </w:p>
    <w:p w14:paraId="3566670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for_DBSCAN._get_numeric_data()</w:t>
      </w:r>
    </w:p>
    <w:p w14:paraId="348C1F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num_df.drop([</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EB009D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StandardScaler().fit_transform(num_df)</w:t>
      </w:r>
    </w:p>
    <w:p w14:paraId="4276C77D"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61CFD16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outlier removal function</w:t>
      </w:r>
    </w:p>
    <w:p w14:paraId="7CA1A28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"nunber of records: "</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(X))</w:t>
      </w:r>
    </w:p>
    <w:p w14:paraId="5FE4F8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X.copy()</w:t>
      </w:r>
    </w:p>
    <w:p w14:paraId="6E2894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nbrs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nearestn.fit(temp)</w:t>
      </w:r>
    </w:p>
    <w:p w14:paraId="25E06F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distances,indices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nbrs.kneighbors(temp)</w:t>
      </w:r>
    </w:p>
    <w:p w14:paraId="2E2C3A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.sort(distances,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71D95F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distances[:,</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B3F3F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461F41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db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DBSCAN(</w:t>
      </w:r>
      <w:r w:rsidRPr="00102A86">
        <w:rPr>
          <w:rFonts w:ascii="Consolas" w:eastAsia="Times New Roman" w:hAnsi="Consolas" w:cs="Times New Roman"/>
          <w:i/>
          <w:iCs/>
          <w:color w:val="FD971F"/>
          <w:sz w:val="21"/>
          <w:szCs w:val="21"/>
        </w:rPr>
        <w:t>eps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outlier_threshold, </w:t>
      </w:r>
      <w:r w:rsidRPr="00102A86">
        <w:rPr>
          <w:rFonts w:ascii="Consolas" w:eastAsia="Times New Roman" w:hAnsi="Consolas" w:cs="Times New Roman"/>
          <w:i/>
          <w:iCs/>
          <w:color w:val="FD971F"/>
          <w:sz w:val="21"/>
          <w:szCs w:val="21"/>
        </w:rPr>
        <w:t>min_samples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CDDFC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B2ECA8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db.fit(temp)</w:t>
      </w:r>
    </w:p>
    <w:p w14:paraId="3D1B4E1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B8FAE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E6DB74"/>
          <w:sz w:val="21"/>
          <w:szCs w:val="21"/>
        </w:rPr>
        <w:t>"clusters"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db.labels_</w:t>
      </w:r>
    </w:p>
    <w:p w14:paraId="3214556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outliers_indexes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for_DBSCAN.loc[for_DBSCAN.clusters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].index</w:t>
      </w:r>
    </w:p>
    <w:p w14:paraId="511D2A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outlier_df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for_DBSCAN.loc[for_DBSCAN.clusters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6701F69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"Total "</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(outliers_indexes),</w:t>
      </w:r>
      <w:r w:rsidRPr="00102A86">
        <w:rPr>
          <w:rFonts w:ascii="Consolas" w:eastAsia="Times New Roman" w:hAnsi="Consolas" w:cs="Times New Roman"/>
          <w:color w:val="E6DB74"/>
          <w:sz w:val="21"/>
          <w:szCs w:val="21"/>
        </w:rPr>
        <w:t>" are outliers"</w:t>
      </w:r>
      <w:r w:rsidRPr="00102A86">
        <w:rPr>
          <w:rFonts w:ascii="Consolas" w:eastAsia="Times New Roman" w:hAnsi="Consolas" w:cs="Times New Roman"/>
          <w:color w:val="F8F8F2"/>
          <w:sz w:val="21"/>
          <w:szCs w:val="21"/>
        </w:rPr>
        <w:t>)</w:t>
      </w:r>
    </w:p>
    <w:p w14:paraId="515EC3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B8B208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core_samples_mask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.zeros_like(db.labels_, </w:t>
      </w:r>
      <w:r w:rsidRPr="00102A86">
        <w:rPr>
          <w:rFonts w:ascii="Consolas" w:eastAsia="Times New Roman" w:hAnsi="Consolas" w:cs="Times New Roman"/>
          <w:i/>
          <w:iCs/>
          <w:color w:val="FD971F"/>
          <w:sz w:val="21"/>
          <w:szCs w:val="21"/>
        </w:rPr>
        <w:t>dtype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bool</w:t>
      </w:r>
      <w:r w:rsidRPr="00102A86">
        <w:rPr>
          <w:rFonts w:ascii="Consolas" w:eastAsia="Times New Roman" w:hAnsi="Consolas" w:cs="Times New Roman"/>
          <w:color w:val="F8F8F2"/>
          <w:sz w:val="21"/>
          <w:szCs w:val="21"/>
        </w:rPr>
        <w:t>)</w:t>
      </w:r>
    </w:p>
    <w:p w14:paraId="636B178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core_samples_mask[db.core_sample_indices_]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1E72A35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labels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db.labels_</w:t>
      </w:r>
    </w:p>
    <w:p w14:paraId="2EF1C9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CDC6A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Number of clusters in labels, ignoring noise if present.</w:t>
      </w:r>
    </w:p>
    <w:p w14:paraId="7EE3365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n_clusters_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set</w:t>
      </w:r>
      <w:r w:rsidRPr="00102A86">
        <w:rPr>
          <w:rFonts w:ascii="Consolas" w:eastAsia="Times New Roman" w:hAnsi="Consolas" w:cs="Times New Roman"/>
          <w:color w:val="F8F8F2"/>
          <w:sz w:val="21"/>
          <w:szCs w:val="21"/>
        </w:rPr>
        <w:t xml:space="preserve">(labels))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labels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DA78AB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n_noise_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(labels).</w:t>
      </w:r>
      <w:r w:rsidRPr="00102A86">
        <w:rPr>
          <w:rFonts w:ascii="Consolas" w:eastAsia="Times New Roman" w:hAnsi="Consolas" w:cs="Times New Roman"/>
          <w:color w:val="A6E22E"/>
          <w:sz w:val="21"/>
          <w:szCs w:val="21"/>
        </w:rPr>
        <w:t>count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F810E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506FF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 xml:space="preserve">"Estimated number of clusters: </w:t>
      </w:r>
      <w:r w:rsidRPr="00102A86">
        <w:rPr>
          <w:rFonts w:ascii="Consolas" w:eastAsia="Times New Roman" w:hAnsi="Consolas" w:cs="Times New Roman"/>
          <w:color w:val="AE81FF"/>
          <w:sz w:val="21"/>
          <w:szCs w:val="21"/>
        </w:rPr>
        <w:t>%d</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n_clusters_)</w:t>
      </w:r>
    </w:p>
    <w:p w14:paraId="187ADA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 xml:space="preserve">"Estimated number of noise points: </w:t>
      </w:r>
      <w:r w:rsidRPr="00102A86">
        <w:rPr>
          <w:rFonts w:ascii="Consolas" w:eastAsia="Times New Roman" w:hAnsi="Consolas" w:cs="Times New Roman"/>
          <w:color w:val="AE81FF"/>
          <w:sz w:val="21"/>
          <w:szCs w:val="21"/>
        </w:rPr>
        <w:t>%d</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n_noise_)</w:t>
      </w:r>
    </w:p>
    <w:p w14:paraId="3C278AF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40ADF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for_DBSCAN.drop(outliers_indexes,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02FEC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for_DBSCAN.drop(</w:t>
      </w:r>
      <w:r w:rsidRPr="00102A86">
        <w:rPr>
          <w:rFonts w:ascii="Consolas" w:eastAsia="Times New Roman" w:hAnsi="Consolas" w:cs="Times New Roman"/>
          <w:color w:val="E6DB74"/>
          <w:sz w:val="21"/>
          <w:szCs w:val="21"/>
        </w:rPr>
        <w:t>"clusters"</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9A1613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F1A82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"Before removing outliers, total number of records: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071B785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.drop(outliers_indexes,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3E42E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3CA1B8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"After removing outliers, total number of records: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1B8FC43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40</w:t>
      </w:r>
      <w:r w:rsidRPr="00102A86">
        <w:rPr>
          <w:rFonts w:ascii="Consolas" w:eastAsia="Times New Roman" w:hAnsi="Consolas" w:cs="Times New Roman"/>
          <w:color w:val="F8F8F2"/>
          <w:sz w:val="21"/>
          <w:szCs w:val="21"/>
        </w:rPr>
        <w:t>)</w:t>
      </w:r>
    </w:p>
    <w:p w14:paraId="7567639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A63BFF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 outlier_df</w:t>
      </w:r>
    </w:p>
    <w:p w14:paraId="7FC83E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005F6D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outlier_df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outlier</w:t>
      </w:r>
      <w:r w:rsidRPr="00102A86">
        <w:rPr>
          <w:rFonts w:ascii="Consolas" w:eastAsia="Times New Roman" w:hAnsi="Consolas" w:cs="Times New Roman"/>
          <w:color w:val="F8F8F2"/>
          <w:sz w:val="21"/>
          <w:szCs w:val="21"/>
        </w:rPr>
        <w:t>(df)</w:t>
      </w:r>
    </w:p>
    <w:p w14:paraId="3FDBCD2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df.year</w:t>
      </w:r>
    </w:p>
    <w:p w14:paraId="6E5A47B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df.sort_index(</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level</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None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ascending</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inplace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kind</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'quicksort'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na_position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'last'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sort_remaining</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ignore_index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key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None</w:t>
      </w:r>
      <w:r w:rsidRPr="00102A86">
        <w:rPr>
          <w:rFonts w:ascii="Consolas" w:eastAsia="Times New Roman" w:hAnsi="Consolas" w:cs="Times New Roman"/>
          <w:color w:val="F8F8F2"/>
          <w:sz w:val="21"/>
          <w:szCs w:val="21"/>
        </w:rPr>
        <w:t>)</w:t>
      </w:r>
    </w:p>
    <w:p w14:paraId="187DABD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83737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outlier_df.</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'assets/processed_data/outliers.csv'</w:t>
      </w:r>
      <w:r w:rsidRPr="00102A86">
        <w:rPr>
          <w:rFonts w:ascii="Consolas" w:eastAsia="Times New Roman" w:hAnsi="Consolas" w:cs="Times New Roman"/>
          <w:color w:val="F8F8F2"/>
          <w:sz w:val="21"/>
          <w:szCs w:val="21"/>
        </w:rPr>
        <w:t>)</w:t>
      </w:r>
    </w:p>
    <w:p w14:paraId="695E80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967D9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countries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df[</w:t>
      </w:r>
      <w:r w:rsidRPr="00102A86">
        <w:rPr>
          <w:rFonts w:ascii="Consolas" w:eastAsia="Times New Roman" w:hAnsi="Consolas" w:cs="Times New Roman"/>
          <w:color w:val="E6DB74"/>
          <w:sz w:val="21"/>
          <w:szCs w:val="21"/>
        </w:rPr>
        <w:t>'country'</w:t>
      </w:r>
      <w:r w:rsidRPr="00102A86">
        <w:rPr>
          <w:rFonts w:ascii="Consolas" w:eastAsia="Times New Roman" w:hAnsi="Consolas" w:cs="Times New Roman"/>
          <w:color w:val="F8F8F2"/>
          <w:sz w:val="21"/>
          <w:szCs w:val="21"/>
        </w:rPr>
        <w:t>].unique()</w:t>
      </w:r>
    </w:p>
    <w:p w14:paraId="5011A73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0492D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time_to_df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22754B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08CC0D6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72B1BA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6BD0E3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record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47C045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j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(i,i</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363C0B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record.</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[j])</w:t>
      </w:r>
    </w:p>
    <w:p w14:paraId="3896E6A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df.loc[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record</w:t>
      </w:r>
    </w:p>
    <w:p w14:paraId="101C1D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1A0550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EEBB7C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df</w:t>
      </w:r>
    </w:p>
    <w:p w14:paraId="53F52D65"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7FDB641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This function trains the model using the input data(dataframe)</w:t>
      </w:r>
    </w:p>
    <w:p w14:paraId="1E9ABA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train_and_forecast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number_of_forecast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1045B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F34EE9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input1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time_to_df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7CB2105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We take last column of the features as target and rest are taken as attributes</w:t>
      </w:r>
    </w:p>
    <w:p w14:paraId="5628B7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featureMat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input1.iloc[:, :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(input1.columns)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31E80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label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input1[input1.columns[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43434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train_features, test_features, train_res, test_res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train_test_split(featureMat,label,</w:t>
      </w:r>
      <w:r w:rsidRPr="00102A86">
        <w:rPr>
          <w:rFonts w:ascii="Consolas" w:eastAsia="Times New Roman" w:hAnsi="Consolas" w:cs="Times New Roman"/>
          <w:i/>
          <w:iCs/>
          <w:color w:val="FD971F"/>
          <w:sz w:val="21"/>
          <w:szCs w:val="21"/>
        </w:rPr>
        <w:t>test_size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0.4</w:t>
      </w:r>
      <w:r w:rsidRPr="00102A86">
        <w:rPr>
          <w:rFonts w:ascii="Consolas" w:eastAsia="Times New Roman" w:hAnsi="Consolas" w:cs="Times New Roman"/>
          <w:color w:val="F8F8F2"/>
          <w:sz w:val="21"/>
          <w:szCs w:val="21"/>
        </w:rPr>
        <w:t>)</w:t>
      </w:r>
    </w:p>
    <w:p w14:paraId="11D473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E6E8C2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Here we are using linear regression model</w:t>
      </w:r>
    </w:p>
    <w:p w14:paraId="12029E7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#model = linear_model.LinearRegression()</w:t>
      </w:r>
    </w:p>
    <w:p w14:paraId="0985F1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linear_model.ElasticNet(</w:t>
      </w:r>
      <w:r w:rsidRPr="00102A86">
        <w:rPr>
          <w:rFonts w:ascii="Consolas" w:eastAsia="Times New Roman" w:hAnsi="Consolas" w:cs="Times New Roman"/>
          <w:i/>
          <w:iCs/>
          <w:color w:val="FD971F"/>
          <w:sz w:val="21"/>
          <w:szCs w:val="21"/>
        </w:rPr>
        <w:t>alpha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0.7</w:t>
      </w:r>
      <w:r w:rsidRPr="00102A86">
        <w:rPr>
          <w:rFonts w:ascii="Consolas" w:eastAsia="Times New Roman" w:hAnsi="Consolas" w:cs="Times New Roman"/>
          <w:color w:val="F8F8F2"/>
          <w:sz w:val="21"/>
          <w:szCs w:val="21"/>
        </w:rPr>
        <w:t>)</w:t>
      </w:r>
    </w:p>
    <w:p w14:paraId="729C21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model.fit(train_features, train_res)</w:t>
      </w:r>
    </w:p>
    <w:p w14:paraId="6AD0F9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model.predict(test_features)</w:t>
      </w:r>
    </w:p>
    <w:p w14:paraId="6DFC75B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Checking for the score</w:t>
      </w:r>
    </w:p>
    <w:p w14:paraId="093D38E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(test_res)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.sum(test_result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test_res))</w:t>
      </w:r>
      <w:r w:rsidRPr="00102A86">
        <w:rPr>
          <w:rFonts w:ascii="Consolas" w:eastAsia="Times New Roman" w:hAnsi="Consolas" w:cs="Times New Roman"/>
          <w:color w:val="F92672"/>
          <w:sz w:val="21"/>
          <w:szCs w:val="21"/>
        </w:rPr>
        <w:t>*</w:t>
      </w:r>
    </w:p>
    <w:p w14:paraId="0CBD227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.sum(test_result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test_res))</w:t>
      </w:r>
    </w:p>
    <w:p w14:paraId="4EE0885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error)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p>
    <w:p w14:paraId="16DC8D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262CBA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1CF1C17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list_for_forcasting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p>
    <w:p w14:paraId="01974C5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24579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list_for_forcasting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list1</w:t>
      </w:r>
    </w:p>
    <w:p w14:paraId="5023D1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number_of_forecast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p>
    <w:p w14:paraId="092629B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81BFF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features_for_forecast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list_for_forcasting[</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5236C5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forecasted_value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model.predict([features_for_forecast])[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3B001AB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forecasted_values.</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(forecasted_value)</w:t>
      </w:r>
    </w:p>
    <w:p w14:paraId="0E0E123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list_for_forcasting.append(forecasted_value)</w:t>
      </w:r>
    </w:p>
    <w:p w14:paraId="4CDE584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08ED2C0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forecasted_values, error</w:t>
      </w:r>
    </w:p>
    <w:p w14:paraId="0DBFD88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3E252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6C8170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AR_forecast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CCB619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16C2D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number_of_forecast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p>
    <w:p w14:paraId="0E2AED4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FDCE91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Generate predictions</w:t>
      </w:r>
    </w:p>
    <w:p w14:paraId="78E7420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train_and_forecast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.to_list(), number_of_forecast,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5ADD714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forecasts_ser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(forecasts,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7C50273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forecasts_ser,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.name), </w:t>
      </w:r>
      <w:r w:rsidRPr="00102A86">
        <w:rPr>
          <w:rFonts w:ascii="Consolas" w:eastAsia="Times New Roman" w:hAnsi="Consolas" w:cs="Times New Roman"/>
          <w:color w:val="E6DB74"/>
          <w:sz w:val="21"/>
          <w:szCs w:val="21"/>
        </w:rPr>
        <w:t>"Date"</w:t>
      </w:r>
      <w:r w:rsidRPr="00102A86">
        <w:rPr>
          <w:rFonts w:ascii="Consolas" w:eastAsia="Times New Roman" w:hAnsi="Consolas" w:cs="Times New Roman"/>
          <w:color w:val="F8F8F2"/>
          <w:sz w:val="21"/>
          <w:szCs w:val="21"/>
        </w:rPr>
        <w:t>)</w:t>
      </w:r>
    </w:p>
    <w:p w14:paraId="29FDEC3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D5C7F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to_plot, </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error</w:t>
      </w:r>
    </w:p>
    <w:p w14:paraId="3096488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069F42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function to check if the year is leap year or not</w:t>
      </w:r>
    </w:p>
    <w:p w14:paraId="4BC87F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is_leap_year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8F8F2"/>
          <w:sz w:val="21"/>
          <w:szCs w:val="21"/>
        </w:rPr>
        <w:t>):</w:t>
      </w:r>
    </w:p>
    <w:p w14:paraId="65CDF4E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9384B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FC7B9C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5C2E8F6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400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013F941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7F2223D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5BC6640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64F8FD7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3F21C28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0D2FD91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7FA8BF8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07C81B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2D68A2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1B7FCDE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name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'nt'</w:t>
      </w:r>
      <w:r w:rsidRPr="00102A86">
        <w:rPr>
          <w:rFonts w:ascii="Consolas" w:eastAsia="Times New Roman" w:hAnsi="Consolas" w:cs="Times New Roman"/>
          <w:color w:val="F8F8F2"/>
          <w:sz w:val="21"/>
          <w:szCs w:val="21"/>
        </w:rPr>
        <w:t>:</w:t>
      </w:r>
    </w:p>
    <w:p w14:paraId="110A931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'cls'</w:t>
      </w:r>
      <w:r w:rsidRPr="00102A86">
        <w:rPr>
          <w:rFonts w:ascii="Consolas" w:eastAsia="Times New Roman" w:hAnsi="Consolas" w:cs="Times New Roman"/>
          <w:color w:val="F8F8F2"/>
          <w:sz w:val="21"/>
          <w:szCs w:val="21"/>
        </w:rPr>
        <w:t>)</w:t>
      </w:r>
    </w:p>
    <w:p w14:paraId="5DB9F5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4217C3D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'clear'</w:t>
      </w:r>
      <w:r w:rsidRPr="00102A86">
        <w:rPr>
          <w:rFonts w:ascii="Consolas" w:eastAsia="Times New Roman" w:hAnsi="Consolas" w:cs="Times New Roman"/>
          <w:color w:val="F8F8F2"/>
          <w:sz w:val="21"/>
          <w:szCs w:val="21"/>
        </w:rPr>
        <w:t>)</w:t>
      </w:r>
    </w:p>
    <w:p w14:paraId="24C1E1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D054FD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forecasted_series_</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name_of_forecasted_column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w:t>
      </w:r>
    </w:p>
    <w:p w14:paraId="0FD49F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forecasted_series_</w:t>
      </w:r>
      <w:r w:rsidRPr="00102A86">
        <w:rPr>
          <w:rFonts w:ascii="Consolas" w:eastAsia="Times New Roman" w:hAnsi="Consolas" w:cs="Times New Roman"/>
          <w:color w:val="F8F8F2"/>
          <w:sz w:val="21"/>
          <w:szCs w:val="21"/>
        </w:rPr>
        <w:t>.copy()</w:t>
      </w:r>
    </w:p>
    <w:p w14:paraId="6AF9EA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p>
    <w:p w14:paraId="109771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index_for_forcaste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1CE7CF4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index_for_forcaste.</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.index[</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40868E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(forecasted_series)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51AC6A8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p>
    <w:p w14:paraId="5E7EF7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index_for_forcaste[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7DEA15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is_leap_year</w:t>
      </w:r>
      <w:r w:rsidRPr="00102A86">
        <w:rPr>
          <w:rFonts w:ascii="Consolas" w:eastAsia="Times New Roman" w:hAnsi="Consolas" w:cs="Times New Roman"/>
          <w:color w:val="F8F8F2"/>
          <w:sz w:val="21"/>
          <w:szCs w:val="21"/>
        </w:rPr>
        <w:t>(date_temp.year)):</w:t>
      </w:r>
    </w:p>
    <w:p w14:paraId="42E1695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days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366</w:t>
      </w:r>
      <w:r w:rsidRPr="00102A86">
        <w:rPr>
          <w:rFonts w:ascii="Consolas" w:eastAsia="Times New Roman" w:hAnsi="Consolas" w:cs="Times New Roman"/>
          <w:color w:val="F8F8F2"/>
          <w:sz w:val="21"/>
          <w:szCs w:val="21"/>
        </w:rPr>
        <w:t>)</w:t>
      </w:r>
    </w:p>
    <w:p w14:paraId="5C921DE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6C92A3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days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365</w:t>
      </w:r>
      <w:r w:rsidRPr="00102A86">
        <w:rPr>
          <w:rFonts w:ascii="Consolas" w:eastAsia="Times New Roman" w:hAnsi="Consolas" w:cs="Times New Roman"/>
          <w:color w:val="F8F8F2"/>
          <w:sz w:val="21"/>
          <w:szCs w:val="21"/>
        </w:rPr>
        <w:t>)</w:t>
      </w:r>
    </w:p>
    <w:p w14:paraId="50A5AA9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index_for_forcaste.</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(date_temp)</w:t>
      </w:r>
    </w:p>
    <w:p w14:paraId="7E8EDB3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97DB8A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7722DF6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to_datetime</w:t>
      </w:r>
      <w:r w:rsidRPr="00102A86">
        <w:rPr>
          <w:rFonts w:ascii="Consolas" w:eastAsia="Times New Roman" w:hAnsi="Consolas" w:cs="Times New Roman"/>
          <w:color w:val="F8F8F2"/>
          <w:sz w:val="21"/>
          <w:szCs w:val="21"/>
        </w:rPr>
        <w:t>(index_for_forcaste)</w:t>
      </w:r>
    </w:p>
    <w:p w14:paraId="0FE227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22076B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 xml:space="preserve">:forecasted_series.index, </w:t>
      </w:r>
      <w:r w:rsidRPr="00102A86">
        <w:rPr>
          <w:rFonts w:ascii="Consolas" w:eastAsia="Times New Roman" w:hAnsi="Consolas" w:cs="Times New Roman"/>
          <w:i/>
          <w:iCs/>
          <w:color w:val="FD971F"/>
          <w:sz w:val="21"/>
          <w:szCs w:val="21"/>
        </w:rPr>
        <w:t>name_of_forecasted_column</w:t>
      </w:r>
      <w:r w:rsidRPr="00102A86">
        <w:rPr>
          <w:rFonts w:ascii="Consolas" w:eastAsia="Times New Roman" w:hAnsi="Consolas" w:cs="Times New Roman"/>
          <w:color w:val="F8F8F2"/>
          <w:sz w:val="21"/>
          <w:szCs w:val="21"/>
        </w:rPr>
        <w:t>:forecasted_series.values})</w:t>
      </w:r>
    </w:p>
    <w:p w14:paraId="627843F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forecasted_series[</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w:t>
      </w:r>
    </w:p>
    <w:p w14:paraId="3AD45F2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forecasted_series.</w:t>
      </w:r>
      <w:r w:rsidRPr="00102A86">
        <w:rPr>
          <w:rFonts w:ascii="Consolas" w:eastAsia="Times New Roman" w:hAnsi="Consolas" w:cs="Times New Roman"/>
          <w:color w:val="A6E22E"/>
          <w:sz w:val="21"/>
          <w:szCs w:val="21"/>
        </w:rPr>
        <w:t>drop</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0524D4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06A8F6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forecasted_series</w:t>
      </w:r>
    </w:p>
    <w:p w14:paraId="430C45A0"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48D7DFD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(countries)), </w:t>
      </w:r>
      <w:r w:rsidRPr="00102A86">
        <w:rPr>
          <w:rFonts w:ascii="Consolas" w:eastAsia="Times New Roman" w:hAnsi="Consolas" w:cs="Times New Roman"/>
          <w:i/>
          <w:iCs/>
          <w:color w:val="FD971F"/>
          <w:sz w:val="21"/>
          <w:szCs w:val="21"/>
        </w:rPr>
        <w:t>desc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"Generating data files.."</w:t>
      </w:r>
      <w:r w:rsidRPr="00102A86">
        <w:rPr>
          <w:rFonts w:ascii="Consolas" w:eastAsia="Times New Roman" w:hAnsi="Consolas" w:cs="Times New Roman"/>
          <w:color w:val="F8F8F2"/>
          <w:sz w:val="21"/>
          <w:szCs w:val="21"/>
        </w:rPr>
        <w:t>):</w:t>
      </w:r>
    </w:p>
    <w:p w14:paraId="1CB4323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countries[i]</w:t>
      </w:r>
    </w:p>
    <w:p w14:paraId="47F68D3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#print("Creating a time series for country ",country," with parameter ", columns)</w:t>
      </w:r>
    </w:p>
    <w:p w14:paraId="58955E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df[(df.country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w:t>
      </w:r>
    </w:p>
    <w:p w14:paraId="755C684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 xml:space="preserve">(country_df, </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columns)</w:t>
      </w:r>
    </w:p>
    <w:p w14:paraId="75188C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adding all deaths together and group by year</w:t>
      </w:r>
    </w:p>
    <w:p w14:paraId="49C10A0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w:t>
      </w:r>
      <w:r w:rsidRPr="00102A86">
        <w:rPr>
          <w:rFonts w:ascii="Consolas" w:eastAsia="Times New Roman" w:hAnsi="Consolas" w:cs="Times New Roman"/>
          <w:color w:val="A6E22E"/>
          <w:sz w:val="21"/>
          <w:szCs w:val="21"/>
        </w:rPr>
        <w:t>groupby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])[columns].</w:t>
      </w:r>
      <w:r w:rsidRPr="00102A86">
        <w:rPr>
          <w:rFonts w:ascii="Consolas" w:eastAsia="Times New Roman" w:hAnsi="Consolas" w:cs="Times New Roman"/>
          <w:color w:val="A6E22E"/>
          <w:sz w:val="21"/>
          <w:szCs w:val="21"/>
        </w:rPr>
        <w:t>transform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'sum'</w:t>
      </w:r>
      <w:r w:rsidRPr="00102A86">
        <w:rPr>
          <w:rFonts w:ascii="Consolas" w:eastAsia="Times New Roman" w:hAnsi="Consolas" w:cs="Times New Roman"/>
          <w:color w:val="F8F8F2"/>
          <w:sz w:val="21"/>
          <w:szCs w:val="21"/>
        </w:rPr>
        <w:t>)</w:t>
      </w:r>
    </w:p>
    <w:p w14:paraId="0DA9FF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#country_with_columns = pd.Series.to_frame(country_with_columns)</w:t>
      </w:r>
    </w:p>
    <w:p w14:paraId="4DC3D52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country_with_columns[</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(country_with_columns.index)</w:t>
      </w:r>
    </w:p>
    <w:p w14:paraId="6CD583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country_with_columns.drop_duplicates()</w:t>
      </w:r>
    </w:p>
    <w:p w14:paraId="561903A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country_with_columns.drop(</w:t>
      </w:r>
      <w:r w:rsidRPr="00102A86">
        <w:rPr>
          <w:rFonts w:ascii="Consolas" w:eastAsia="Times New Roman" w:hAnsi="Consolas" w:cs="Times New Roman"/>
          <w:i/>
          <w:iCs/>
          <w:color w:val="FD971F"/>
          <w:sz w:val="21"/>
          <w:szCs w:val="21"/>
        </w:rPr>
        <w:t>labels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18AE93A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C637A6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country_with_columns.to_csv(</w:t>
      </w:r>
      <w:r w:rsidRPr="00102A86">
        <w:rPr>
          <w:rFonts w:ascii="Consolas" w:eastAsia="Times New Roman" w:hAnsi="Consolas" w:cs="Times New Roman"/>
          <w:color w:val="E6DB74"/>
          <w:sz w:val="21"/>
          <w:szCs w:val="21"/>
        </w:rPr>
        <w:t>'assets/processed_data/country_wise/data/'</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(country)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w:t>
      </w:r>
    </w:p>
    <w:p w14:paraId="0F5AE01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C5387C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"All files are written in the directory."</w:t>
      </w:r>
      <w:r w:rsidRPr="00102A86">
        <w:rPr>
          <w:rFonts w:ascii="Consolas" w:eastAsia="Times New Roman" w:hAnsi="Consolas" w:cs="Times New Roman"/>
          <w:color w:val="F8F8F2"/>
          <w:sz w:val="21"/>
          <w:szCs w:val="21"/>
        </w:rPr>
        <w:t>)</w:t>
      </w:r>
    </w:p>
    <w:p w14:paraId="1B8CCAB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AE81FF"/>
          <w:sz w:val="21"/>
          <w:szCs w:val="21"/>
        </w:rPr>
        <w:t>\n</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0348A346"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14AC660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evaluate an SARIMA model for a given order (p,d,q)</w:t>
      </w:r>
    </w:p>
    <w:p w14:paraId="34D3243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evaluate_sarima_model</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sarima_order</w:t>
      </w:r>
      <w:r w:rsidRPr="00102A86">
        <w:rPr>
          <w:rFonts w:ascii="Consolas" w:eastAsia="Times New Roman" w:hAnsi="Consolas" w:cs="Times New Roman"/>
          <w:color w:val="F8F8F2"/>
          <w:sz w:val="21"/>
          <w:szCs w:val="21"/>
        </w:rPr>
        <w:t>):</w:t>
      </w:r>
    </w:p>
    <w:p w14:paraId="232029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3EF265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prepare training dataset</w:t>
      </w:r>
    </w:p>
    <w:p w14:paraId="289F6F5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train_size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0.66</w:t>
      </w:r>
      <w:r w:rsidRPr="00102A86">
        <w:rPr>
          <w:rFonts w:ascii="Consolas" w:eastAsia="Times New Roman" w:hAnsi="Consolas" w:cs="Times New Roman"/>
          <w:color w:val="F8F8F2"/>
          <w:sz w:val="21"/>
          <w:szCs w:val="21"/>
        </w:rPr>
        <w:t>)</w:t>
      </w:r>
    </w:p>
    <w:p w14:paraId="077E2C6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 test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:train_size],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[train_size:]</w:t>
      </w:r>
    </w:p>
    <w:p w14:paraId="0E79305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history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train]</w:t>
      </w:r>
    </w:p>
    <w:p w14:paraId="5A3FA4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69BDBC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make predictions</w:t>
      </w:r>
    </w:p>
    <w:p w14:paraId="344C387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predictions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w:t>
      </w:r>
    </w:p>
    <w:p w14:paraId="6B1F03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FE094E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t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w:t>
      </w:r>
    </w:p>
    <w:p w14:paraId="05BD30F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SARIMAX(history, </w:t>
      </w:r>
      <w:r w:rsidRPr="00102A86">
        <w:rPr>
          <w:rFonts w:ascii="Consolas" w:eastAsia="Times New Roman" w:hAnsi="Consolas" w:cs="Times New Roman"/>
          <w:i/>
          <w:iCs/>
          <w:color w:val="FD971F"/>
          <w:sz w:val="21"/>
          <w:szCs w:val="21"/>
        </w:rPr>
        <w:t>order</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sarima_order</w:t>
      </w:r>
      <w:r w:rsidRPr="00102A86">
        <w:rPr>
          <w:rFonts w:ascii="Consolas" w:eastAsia="Times New Roman" w:hAnsi="Consolas" w:cs="Times New Roman"/>
          <w:color w:val="F8F8F2"/>
          <w:sz w:val="21"/>
          <w:szCs w:val="21"/>
        </w:rPr>
        <w:t>)</w:t>
      </w:r>
    </w:p>
    <w:p w14:paraId="460C65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model_fit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model.fit(</w:t>
      </w:r>
      <w:r w:rsidRPr="00102A86">
        <w:rPr>
          <w:rFonts w:ascii="Consolas" w:eastAsia="Times New Roman" w:hAnsi="Consolas" w:cs="Times New Roman"/>
          <w:i/>
          <w:iCs/>
          <w:color w:val="FD971F"/>
          <w:sz w:val="21"/>
          <w:szCs w:val="21"/>
        </w:rPr>
        <w:t>disp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4A921F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yhat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model_fit.forecast()[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787D93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predictions.</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(yhat)</w:t>
      </w:r>
    </w:p>
    <w:p w14:paraId="41A400F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history.</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(test[t])</w:t>
      </w:r>
    </w:p>
    <w:p w14:paraId="4BC51D1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3F967F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calculate out of sample error</w:t>
      </w:r>
    </w:p>
    <w:p w14:paraId="7215AD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r w:rsidRPr="00102A86">
        <w:rPr>
          <w:rFonts w:ascii="Consolas" w:eastAsia="Times New Roman" w:hAnsi="Consolas" w:cs="Times New Roman"/>
          <w:color w:val="F8F8F2"/>
          <w:sz w:val="21"/>
          <w:szCs w:val="21"/>
        </w:rPr>
        <w:t>(mean_squared_error(test, predictions))</w:t>
      </w:r>
    </w:p>
    <w:p w14:paraId="44A9C6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032AE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rmse</w:t>
      </w:r>
    </w:p>
    <w:p w14:paraId="734AC2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610689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evaluate combinations of p, d and q values for an SARIMA model</w:t>
      </w:r>
    </w:p>
    <w:p w14:paraId="0E89693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evaluate_models</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p_values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d_values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q_values</w:t>
      </w:r>
      <w:r w:rsidRPr="00102A86">
        <w:rPr>
          <w:rFonts w:ascii="Consolas" w:eastAsia="Times New Roman" w:hAnsi="Consolas" w:cs="Times New Roman"/>
          <w:color w:val="F8F8F2"/>
          <w:sz w:val="21"/>
          <w:szCs w:val="21"/>
        </w:rPr>
        <w:t>):</w:t>
      </w:r>
    </w:p>
    <w:p w14:paraId="4895F5D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3C05F06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.astype(</w:t>
      </w:r>
      <w:r w:rsidRPr="00102A86">
        <w:rPr>
          <w:rFonts w:ascii="Consolas" w:eastAsia="Times New Roman" w:hAnsi="Consolas" w:cs="Times New Roman"/>
          <w:color w:val="E6DB74"/>
          <w:sz w:val="21"/>
          <w:szCs w:val="21"/>
        </w:rPr>
        <w:t>'float32'</w:t>
      </w:r>
      <w:r w:rsidRPr="00102A86">
        <w:rPr>
          <w:rFonts w:ascii="Consolas" w:eastAsia="Times New Roman" w:hAnsi="Consolas" w:cs="Times New Roman"/>
          <w:color w:val="F8F8F2"/>
          <w:sz w:val="21"/>
          <w:szCs w:val="21"/>
        </w:rPr>
        <w:t>)</w:t>
      </w:r>
    </w:p>
    <w:p w14:paraId="4AE5A14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best_score, best_cfg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float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"inf"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None</w:t>
      </w:r>
    </w:p>
    <w:p w14:paraId="6669CBA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3B7C1B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p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p_values</w:t>
      </w:r>
      <w:r w:rsidRPr="00102A86">
        <w:rPr>
          <w:rFonts w:ascii="Consolas" w:eastAsia="Times New Roman" w:hAnsi="Consolas" w:cs="Times New Roman"/>
          <w:color w:val="F8F8F2"/>
          <w:sz w:val="21"/>
          <w:szCs w:val="21"/>
        </w:rPr>
        <w:t>:</w:t>
      </w:r>
    </w:p>
    <w:p w14:paraId="3B8EFB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740C67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d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d_values</w:t>
      </w:r>
      <w:r w:rsidRPr="00102A86">
        <w:rPr>
          <w:rFonts w:ascii="Consolas" w:eastAsia="Times New Roman" w:hAnsi="Consolas" w:cs="Times New Roman"/>
          <w:color w:val="F8F8F2"/>
          <w:sz w:val="21"/>
          <w:szCs w:val="21"/>
        </w:rPr>
        <w:t>:</w:t>
      </w:r>
    </w:p>
    <w:p w14:paraId="0B0B4A7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B3422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q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q_values</w:t>
      </w:r>
      <w:r w:rsidRPr="00102A86">
        <w:rPr>
          <w:rFonts w:ascii="Consolas" w:eastAsia="Times New Roman" w:hAnsi="Consolas" w:cs="Times New Roman"/>
          <w:color w:val="F8F8F2"/>
          <w:sz w:val="21"/>
          <w:szCs w:val="21"/>
        </w:rPr>
        <w:t>:</w:t>
      </w:r>
    </w:p>
    <w:p w14:paraId="2A0A30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401BC0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order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(p,d,q)</w:t>
      </w:r>
    </w:p>
    <w:p w14:paraId="3197D47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try</w:t>
      </w:r>
      <w:r w:rsidRPr="00102A86">
        <w:rPr>
          <w:rFonts w:ascii="Consolas" w:eastAsia="Times New Roman" w:hAnsi="Consolas" w:cs="Times New Roman"/>
          <w:color w:val="F8F8F2"/>
          <w:sz w:val="21"/>
          <w:szCs w:val="21"/>
        </w:rPr>
        <w:t>:</w:t>
      </w:r>
    </w:p>
    <w:p w14:paraId="28BE33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evaluate_sarima_model</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order)</w:t>
      </w:r>
    </w:p>
    <w:p w14:paraId="23CC275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&lt;</w:t>
      </w:r>
      <w:r w:rsidRPr="00102A86">
        <w:rPr>
          <w:rFonts w:ascii="Consolas" w:eastAsia="Times New Roman" w:hAnsi="Consolas" w:cs="Times New Roman"/>
          <w:color w:val="F8F8F2"/>
          <w:sz w:val="21"/>
          <w:szCs w:val="21"/>
        </w:rPr>
        <w:t xml:space="preserve"> best_score:</w:t>
      </w:r>
    </w:p>
    <w:p w14:paraId="6A0D6E1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best_score, best_cfg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rmse, order</w:t>
      </w:r>
    </w:p>
    <w:p w14:paraId="204591D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#print('SARIMA%s RMSE=%.3f' % (order,rmse))</w:t>
      </w:r>
    </w:p>
    <w:p w14:paraId="27F8E05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except</w:t>
      </w:r>
      <w:r w:rsidRPr="00102A86">
        <w:rPr>
          <w:rFonts w:ascii="Consolas" w:eastAsia="Times New Roman" w:hAnsi="Consolas" w:cs="Times New Roman"/>
          <w:color w:val="F8F8F2"/>
          <w:sz w:val="21"/>
          <w:szCs w:val="21"/>
        </w:rPr>
        <w:t>:</w:t>
      </w:r>
    </w:p>
    <w:p w14:paraId="11C421E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continue</w:t>
      </w:r>
    </w:p>
    <w:p w14:paraId="2C559E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B9FC0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#print('Best SARIMA%s RMSE=%.3f' % (best_cfg, best_score))</w:t>
      </w:r>
    </w:p>
    <w:p w14:paraId="6AB2C6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78303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#print('Best SARIMA%s RMSE=%.3f' % (best_cfg, best_score))</w:t>
      </w:r>
    </w:p>
    <w:p w14:paraId="2825F2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best_cfg, best_score, rmse</w:t>
      </w:r>
    </w:p>
    <w:p w14:paraId="52DA32DA"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17DDB4A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2F68543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074A5B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read_csv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'assets/processed_data/country_wise/data/'</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header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index_col</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parse_dates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w:t>
      </w:r>
    </w:p>
    <w:p w14:paraId="26072D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first_time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7C7BE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parameter_to_forecast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series.columns:</w:t>
      </w:r>
    </w:p>
    <w:p w14:paraId="3935365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parameter_to_forecast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4971BBC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w:t>
      </w:r>
      <w:r w:rsidRPr="00102A86">
        <w:rPr>
          <w:rFonts w:ascii="Consolas" w:eastAsia="Times New Roman" w:hAnsi="Consolas" w:cs="Times New Roman"/>
          <w:color w:val="F92672"/>
          <w:sz w:val="21"/>
          <w:szCs w:val="21"/>
        </w:rPr>
        <w:t>pass</w:t>
      </w:r>
    </w:p>
    <w:p w14:paraId="2B3DD94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7EC42DC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evaluate parameters</w:t>
      </w:r>
    </w:p>
    <w:p w14:paraId="471E5B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2</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4</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6</w:t>
      </w:r>
      <w:r w:rsidRPr="00102A86">
        <w:rPr>
          <w:rFonts w:ascii="Consolas" w:eastAsia="Times New Roman" w:hAnsi="Consolas" w:cs="Times New Roman"/>
          <w:color w:val="F8F8F2"/>
          <w:sz w:val="21"/>
          <w:szCs w:val="21"/>
        </w:rPr>
        <w:t>]</w:t>
      </w:r>
    </w:p>
    <w:p w14:paraId="72B98B8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5329D01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q_values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062108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3C5D6E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series[parameter_to_forecast].</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676EE0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series.index</w:t>
      </w:r>
    </w:p>
    <w:p w14:paraId="23B951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tdf.</w:t>
      </w:r>
      <w:r w:rsidRPr="00102A86">
        <w:rPr>
          <w:rFonts w:ascii="Consolas" w:eastAsia="Times New Roman" w:hAnsi="Consolas" w:cs="Times New Roman"/>
          <w:color w:val="A6E22E"/>
          <w:sz w:val="21"/>
          <w:szCs w:val="21"/>
        </w:rPr>
        <w:t>squeeze</w:t>
      </w:r>
      <w:r w:rsidRPr="00102A86">
        <w:rPr>
          <w:rFonts w:ascii="Consolas" w:eastAsia="Times New Roman" w:hAnsi="Consolas" w:cs="Times New Roman"/>
          <w:color w:val="F8F8F2"/>
          <w:sz w:val="21"/>
          <w:szCs w:val="21"/>
        </w:rPr>
        <w:t>()</w:t>
      </w:r>
    </w:p>
    <w:p w14:paraId="177599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158C4B8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selecting best model using grid search</w:t>
      </w:r>
    </w:p>
    <w:p w14:paraId="423A852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best_cfg, best_score, error_sarimax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evaluate_models</w:t>
      </w:r>
      <w:r w:rsidRPr="00102A86">
        <w:rPr>
          <w:rFonts w:ascii="Consolas" w:eastAsia="Times New Roman" w:hAnsi="Consolas" w:cs="Times New Roman"/>
          <w:color w:val="F8F8F2"/>
          <w:sz w:val="21"/>
          <w:szCs w:val="21"/>
        </w:rPr>
        <w:t>(tdf.values, p_values, d_values, q_values)</w:t>
      </w:r>
    </w:p>
    <w:p w14:paraId="5A1441A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Instantiate the model</w:t>
      </w:r>
    </w:p>
    <w:p w14:paraId="56286F6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6845946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SARIMAX(series[parameter_to_forecast], </w:t>
      </w:r>
      <w:r w:rsidRPr="00102A86">
        <w:rPr>
          <w:rFonts w:ascii="Consolas" w:eastAsia="Times New Roman" w:hAnsi="Consolas" w:cs="Times New Roman"/>
          <w:i/>
          <w:iCs/>
          <w:color w:val="FD971F"/>
          <w:sz w:val="21"/>
          <w:szCs w:val="21"/>
        </w:rPr>
        <w:t>order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best_cfg)</w:t>
      </w:r>
    </w:p>
    <w:p w14:paraId="505C490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F698DA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Fit the model</w:t>
      </w:r>
    </w:p>
    <w:p w14:paraId="0F6CBEF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results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model.fit()</w:t>
      </w:r>
    </w:p>
    <w:p w14:paraId="59E6446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1DBBC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Generate predictions</w:t>
      </w:r>
    </w:p>
    <w:p w14:paraId="15D774B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results.get_prediction(</w:t>
      </w:r>
      <w:r w:rsidRPr="00102A86">
        <w:rPr>
          <w:rFonts w:ascii="Consolas" w:eastAsia="Times New Roman" w:hAnsi="Consolas" w:cs="Times New Roman"/>
          <w:i/>
          <w:iCs/>
          <w:color w:val="FD971F"/>
          <w:sz w:val="21"/>
          <w:szCs w:val="21"/>
        </w:rPr>
        <w:t>start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end</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5A64E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forecasted_1, actual, error_AR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AR_forecast</w:t>
      </w:r>
      <w:r w:rsidRPr="00102A86">
        <w:rPr>
          <w:rFonts w:ascii="Consolas" w:eastAsia="Times New Roman" w:hAnsi="Consolas" w:cs="Times New Roman"/>
          <w:color w:val="F8F8F2"/>
          <w:sz w:val="21"/>
          <w:szCs w:val="21"/>
        </w:rPr>
        <w:t xml:space="preserve">(series[parameter_to_forecast], </w:t>
      </w:r>
    </w:p>
    <w:p w14:paraId="582BD30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244B27C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241E9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forcasted_final.</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(forecasted_1[parameter_to_forecast].</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p>
    <w:p w14:paraId="65AD051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9A8BB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data_fbp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1933413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data_fbp[</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data_fbp.index</w:t>
      </w:r>
    </w:p>
    <w:p w14:paraId="5E59D5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data_fbp.columns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w:t>
      </w:r>
    </w:p>
    <w:p w14:paraId="375FF5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data_fbp[</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to_datetime</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w:t>
      </w:r>
    </w:p>
    <w:p w14:paraId="775CE81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0.25</w:t>
      </w:r>
      <w:r w:rsidRPr="00102A86">
        <w:rPr>
          <w:rFonts w:ascii="Consolas" w:eastAsia="Times New Roman" w:hAnsi="Consolas" w:cs="Times New Roman"/>
          <w:color w:val="F8F8F2"/>
          <w:sz w:val="21"/>
          <w:szCs w:val="21"/>
        </w:rPr>
        <w:t>)]</w:t>
      </w:r>
    </w:p>
    <w:p w14:paraId="42406C1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0.25</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C8039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Prophet(</w:t>
      </w:r>
      <w:r w:rsidRPr="00102A86">
        <w:rPr>
          <w:rFonts w:ascii="Consolas" w:eastAsia="Times New Roman" w:hAnsi="Consolas" w:cs="Times New Roman"/>
          <w:i/>
          <w:iCs/>
          <w:color w:val="FD971F"/>
          <w:sz w:val="21"/>
          <w:szCs w:val="21"/>
        </w:rPr>
        <w:t>interval_width</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0.80</w:t>
      </w:r>
      <w:r w:rsidRPr="00102A86">
        <w:rPr>
          <w:rFonts w:ascii="Consolas" w:eastAsia="Times New Roman" w:hAnsi="Consolas" w:cs="Times New Roman"/>
          <w:color w:val="F8F8F2"/>
          <w:sz w:val="21"/>
          <w:szCs w:val="21"/>
        </w:rPr>
        <w:t>)</w:t>
      </w:r>
    </w:p>
    <w:p w14:paraId="1E1886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m.fit(data_fbp)</w:t>
      </w:r>
    </w:p>
    <w:p w14:paraId="2DF1941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future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m.make_future_dataframe(</w:t>
      </w:r>
      <w:r w:rsidRPr="00102A86">
        <w:rPr>
          <w:rFonts w:ascii="Consolas" w:eastAsia="Times New Roman" w:hAnsi="Consolas" w:cs="Times New Roman"/>
          <w:i/>
          <w:iCs/>
          <w:color w:val="FD971F"/>
          <w:sz w:val="21"/>
          <w:szCs w:val="21"/>
        </w:rPr>
        <w:t>periods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15</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freq</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include_history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"False"</w:t>
      </w:r>
      <w:r w:rsidRPr="00102A86">
        <w:rPr>
          <w:rFonts w:ascii="Consolas" w:eastAsia="Times New Roman" w:hAnsi="Consolas" w:cs="Times New Roman"/>
          <w:color w:val="F8F8F2"/>
          <w:sz w:val="21"/>
          <w:szCs w:val="21"/>
        </w:rPr>
        <w:t xml:space="preserve">) </w:t>
      </w:r>
    </w:p>
    <w:p w14:paraId="27CB53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m.predict(future)</w:t>
      </w:r>
    </w:p>
    <w:p w14:paraId="3E400C5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'yhat_lower'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'yhat_upper'</w:t>
      </w:r>
      <w:r w:rsidRPr="00102A86">
        <w:rPr>
          <w:rFonts w:ascii="Consolas" w:eastAsia="Times New Roman" w:hAnsi="Consolas" w:cs="Times New Roman"/>
          <w:color w:val="F8F8F2"/>
          <w:sz w:val="21"/>
          <w:szCs w:val="21"/>
        </w:rPr>
        <w:t>]]</w:t>
      </w:r>
    </w:p>
    <w:p w14:paraId="3A268E7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forcecast_fbf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43561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temp_ls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].to_list()[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p>
    <w:p w14:paraId="3EEFEA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4F20EC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forcecast_fbf.</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(temp_ls)</w:t>
      </w:r>
    </w:p>
    <w:p w14:paraId="252C87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forcecast_fbf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(forcecast_fbf,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384623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to_plot_fbf</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 xml:space="preserve">(series[parameter_to_forecast], forcecast_fbf,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75D9BD5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D4131A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Model evaluation for prophet</w:t>
      </w:r>
    </w:p>
    <w:p w14:paraId="0919DFE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predictions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forecast.iloc[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w:t>
      </w:r>
    </w:p>
    <w:p w14:paraId="40AF88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#print("Root Mean Squared Error between actual and  predicted values: ",rmse(predictions,test['y']), "--&gt; ",int(rmse(predictions,test['y'])*10000/test['y'].mean())/100," %")</w:t>
      </w:r>
    </w:p>
    <w:p w14:paraId="291EBD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error_fbprophet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rmse(predictions,test[</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w:t>
      </w:r>
    </w:p>
    <w:p w14:paraId="1B6A82C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mean_forecast_sarima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forecasts.predicted_mean</w:t>
      </w:r>
    </w:p>
    <w:p w14:paraId="6026C74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AB8E71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285F21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forcasted_final_sarima.</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(mean_forecast_sarima.to_list())</w:t>
      </w:r>
    </w:p>
    <w:p w14:paraId="57A6021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(forcasted_final_sarima,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16AA6DF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34884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"Forecasting for country: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p>
    <w:p w14:paraId="3014D24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9D4CE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 xml:space="preserve">(series[parameter_to_forecast], forcasted_final_sarima,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6404FDB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p>
    <w:p w14:paraId="2E86576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forcasted_final</w:t>
      </w:r>
    </w:p>
    <w:p w14:paraId="72D4094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to_plot.</w:t>
      </w:r>
      <w:r w:rsidRPr="00102A86">
        <w:rPr>
          <w:rFonts w:ascii="Consolas" w:eastAsia="Times New Roman" w:hAnsi="Consolas" w:cs="Times New Roman"/>
          <w:color w:val="A6E22E"/>
          <w:sz w:val="21"/>
          <w:szCs w:val="21"/>
        </w:rPr>
        <w:t>drop</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B7489C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to_plot_fbf[parameter_to_forecast]</w:t>
      </w:r>
    </w:p>
    <w:p w14:paraId="50D5D4A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64D05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43C7CED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6357D9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3C4EBE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401F4D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first_time:</w:t>
      </w:r>
    </w:p>
    <w:p w14:paraId="4A1A72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first_time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73968BC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717C50F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493A01B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temp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merge</w:t>
      </w:r>
      <w:r w:rsidRPr="00102A86">
        <w:rPr>
          <w:rFonts w:ascii="Consolas" w:eastAsia="Times New Roman" w:hAnsi="Consolas" w:cs="Times New Roman"/>
          <w:color w:val="F8F8F2"/>
          <w:sz w:val="21"/>
          <w:szCs w:val="21"/>
        </w:rPr>
        <w:t xml:space="preserve">(to_plot, temp, </w:t>
      </w:r>
      <w:r w:rsidRPr="00102A86">
        <w:rPr>
          <w:rFonts w:ascii="Consolas" w:eastAsia="Times New Roman" w:hAnsi="Consolas" w:cs="Times New Roman"/>
          <w:i/>
          <w:iCs/>
          <w:color w:val="FD971F"/>
          <w:sz w:val="21"/>
          <w:szCs w:val="21"/>
        </w:rPr>
        <w:t>on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how</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'right'</w:t>
      </w:r>
      <w:r w:rsidRPr="00102A86">
        <w:rPr>
          <w:rFonts w:ascii="Consolas" w:eastAsia="Times New Roman" w:hAnsi="Consolas" w:cs="Times New Roman"/>
          <w:color w:val="F8F8F2"/>
          <w:sz w:val="21"/>
          <w:szCs w:val="21"/>
        </w:rPr>
        <w:t xml:space="preserve">) </w:t>
      </w:r>
    </w:p>
    <w:p w14:paraId="515FE2E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6909E9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ERRORS.loc[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(ERRORS)]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 error_AR,error_sarimax, error_fbprophet]</w:t>
      </w:r>
    </w:p>
    <w:p w14:paraId="55201B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4BB9F37F"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37BF371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writting forecastes to the hard-disk</w:t>
      </w:r>
    </w:p>
    <w:p w14:paraId="3DB0382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temp.</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'assets/processed_data/country_wise/forecasted/'</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w:t>
      </w:r>
    </w:p>
    <w:p w14:paraId="2C680E9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F053E9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temp, series</w:t>
      </w:r>
    </w:p>
    <w:p w14:paraId="773F82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5A719ED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(countries)), </w:t>
      </w:r>
      <w:r w:rsidRPr="00102A86">
        <w:rPr>
          <w:rFonts w:ascii="Consolas" w:eastAsia="Times New Roman" w:hAnsi="Consolas" w:cs="Times New Roman"/>
          <w:i/>
          <w:iCs/>
          <w:color w:val="FD971F"/>
          <w:sz w:val="21"/>
          <w:szCs w:val="21"/>
        </w:rPr>
        <w:t>desc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"Generating forecasted data files.."</w:t>
      </w:r>
      <w:r w:rsidRPr="00102A86">
        <w:rPr>
          <w:rFonts w:ascii="Consolas" w:eastAsia="Times New Roman" w:hAnsi="Consolas" w:cs="Times New Roman"/>
          <w:color w:val="F8F8F2"/>
          <w:sz w:val="21"/>
          <w:szCs w:val="21"/>
        </w:rPr>
        <w:t>):</w:t>
      </w:r>
    </w:p>
    <w:p w14:paraId="53E845D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countries[i]</w:t>
      </w:r>
    </w:p>
    <w:p w14:paraId="10CC6D3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to_plot, 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15</w:t>
      </w:r>
      <w:r w:rsidRPr="00102A86">
        <w:rPr>
          <w:rFonts w:ascii="Consolas" w:eastAsia="Times New Roman" w:hAnsi="Consolas" w:cs="Times New Roman"/>
          <w:color w:val="F8F8F2"/>
          <w:sz w:val="21"/>
          <w:szCs w:val="21"/>
        </w:rPr>
        <w:t>)</w:t>
      </w:r>
    </w:p>
    <w:p w14:paraId="0D860F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ERRORS.</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'assets/processed_data/error.csv'</w:t>
      </w:r>
      <w:r w:rsidRPr="00102A86">
        <w:rPr>
          <w:rFonts w:ascii="Consolas" w:eastAsia="Times New Roman" w:hAnsi="Consolas" w:cs="Times New Roman"/>
          <w:color w:val="F8F8F2"/>
          <w:sz w:val="21"/>
          <w:szCs w:val="21"/>
        </w:rPr>
        <w:t>)</w:t>
      </w:r>
    </w:p>
    <w:p w14:paraId="6B0A908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"Error file written successfully."</w:t>
      </w:r>
      <w:r w:rsidRPr="00102A86">
        <w:rPr>
          <w:rFonts w:ascii="Consolas" w:eastAsia="Times New Roman" w:hAnsi="Consolas" w:cs="Times New Roman"/>
          <w:color w:val="F8F8F2"/>
          <w:sz w:val="21"/>
          <w:szCs w:val="21"/>
        </w:rPr>
        <w:t>)</w:t>
      </w:r>
    </w:p>
    <w:p w14:paraId="0F57734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28EDEB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4A5DE73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"Forecasted files are ready to serve the dash boarded."</w:t>
      </w:r>
      <w:r w:rsidRPr="00102A86">
        <w:rPr>
          <w:rFonts w:ascii="Consolas" w:eastAsia="Times New Roman" w:hAnsi="Consolas" w:cs="Times New Roman"/>
          <w:color w:val="F8F8F2"/>
          <w:sz w:val="21"/>
          <w:szCs w:val="21"/>
        </w:rPr>
        <w:t>)</w:t>
      </w:r>
    </w:p>
    <w:p w14:paraId="0F7B54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"Error file written successfully."</w:t>
      </w:r>
      <w:r w:rsidRPr="00102A86">
        <w:rPr>
          <w:rFonts w:ascii="Consolas" w:eastAsia="Times New Roman" w:hAnsi="Consolas" w:cs="Times New Roman"/>
          <w:color w:val="F8F8F2"/>
          <w:sz w:val="21"/>
          <w:szCs w:val="21"/>
        </w:rPr>
        <w:t>)</w:t>
      </w:r>
    </w:p>
    <w:p w14:paraId="09727042" w14:textId="77777777" w:rsidR="00B20A25" w:rsidRDefault="00B20A25" w:rsidP="00B20A25">
      <w:pPr>
        <w:spacing w:line="360" w:lineRule="auto"/>
        <w:jc w:val="both"/>
        <w:rPr>
          <w:rFonts w:ascii="Arial" w:hAnsi="Arial" w:cs="Arial"/>
        </w:rPr>
      </w:pPr>
    </w:p>
    <w:p w14:paraId="064957A4" w14:textId="77777777" w:rsidR="00B20A25" w:rsidRPr="00C1718C" w:rsidRDefault="00B20A25" w:rsidP="00B20A25">
      <w:pPr>
        <w:spacing w:line="360" w:lineRule="auto"/>
        <w:jc w:val="both"/>
        <w:rPr>
          <w:rFonts w:ascii="Arial" w:hAnsi="Arial" w:cs="Arial"/>
        </w:rPr>
      </w:pPr>
    </w:p>
    <w:p w14:paraId="5FD9F9C6" w14:textId="77777777" w:rsidR="00B20A25" w:rsidRPr="00B20A25" w:rsidRDefault="00B20A25" w:rsidP="00B20A25">
      <w:pPr>
        <w:spacing w:line="360" w:lineRule="auto"/>
        <w:rPr>
          <w:rFonts w:ascii="Arial" w:hAnsi="Arial" w:cs="Arial"/>
        </w:rPr>
      </w:pPr>
    </w:p>
    <w:sdt>
      <w:sdtPr>
        <w:rPr>
          <w:rFonts w:ascii="Arial" w:hAnsi="Arial" w:cs="Arial"/>
        </w:rPr>
        <w:id w:val="631672799"/>
        <w:docPartObj>
          <w:docPartGallery w:val="Bibliographies"/>
          <w:docPartUnique/>
        </w:docPartObj>
      </w:sdtPr>
      <w:sdtContent>
        <w:p w14:paraId="54083CEC" w14:textId="2D09DABE" w:rsidR="0049196A" w:rsidRPr="00C1718C" w:rsidRDefault="00B20A25" w:rsidP="002E0512">
          <w:pPr>
            <w:pStyle w:val="ListParagraph"/>
            <w:numPr>
              <w:ilvl w:val="1"/>
              <w:numId w:val="4"/>
            </w:numPr>
            <w:spacing w:line="360" w:lineRule="auto"/>
            <w:jc w:val="both"/>
            <w:rPr>
              <w:rFonts w:ascii="Arial" w:hAnsi="Arial" w:cs="Arial"/>
              <w:b/>
              <w:bCs/>
              <w:sz w:val="32"/>
              <w:szCs w:val="32"/>
            </w:rPr>
          </w:pPr>
          <w:r>
            <w:rPr>
              <w:rFonts w:ascii="Arial" w:hAnsi="Arial" w:cs="Arial"/>
              <w:b/>
              <w:bCs/>
              <w:sz w:val="32"/>
              <w:szCs w:val="32"/>
            </w:rPr>
            <w:t>Bibliography</w:t>
          </w:r>
        </w:p>
        <w:sdt>
          <w:sdtPr>
            <w:rPr>
              <w:rFonts w:ascii="Arial" w:hAnsi="Arial" w:cs="Arial"/>
              <w:b/>
              <w:bCs/>
              <w:sz w:val="32"/>
              <w:szCs w:val="32"/>
            </w:rPr>
            <w:tag w:val="MENDELEY_BIBLIOGRAPHY"/>
            <w:id w:val="1478214"/>
            <w:placeholder>
              <w:docPart w:val="DefaultPlaceholder_-1854013440"/>
            </w:placeholder>
          </w:sdtPr>
          <w:sdtContent>
            <w:p w14:paraId="1685EB77" w14:textId="77777777" w:rsidR="00863E39" w:rsidRDefault="00863E39">
              <w:pPr>
                <w:autoSpaceDE w:val="0"/>
                <w:autoSpaceDN w:val="0"/>
                <w:ind w:hanging="480"/>
                <w:divId w:val="668293825"/>
                <w:rPr>
                  <w:rFonts w:eastAsia="Times New Roman"/>
                  <w:sz w:val="24"/>
                  <w:szCs w:val="24"/>
                </w:rPr>
              </w:pPr>
              <w:r>
                <w:rPr>
                  <w:rFonts w:eastAsia="Times New Roman"/>
                  <w:i/>
                  <w:iCs/>
                </w:rPr>
                <w:t>10 Reasons Why Laravel Is The Best PHP Framework For 2022</w:t>
              </w:r>
              <w:r>
                <w:rPr>
                  <w:rFonts w:eastAsia="Times New Roman"/>
                </w:rPr>
                <w:t>. (n.d.). Retrieved August 25, 2022, from https://www.clariontech.com/blog/10-reasons-why-laravel-is-the-best-php-framework-for-2019</w:t>
              </w:r>
            </w:p>
            <w:p w14:paraId="2AA6ED2D" w14:textId="6A4EA86C" w:rsidR="00863E39" w:rsidRDefault="00863E39">
              <w:pPr>
                <w:autoSpaceDE w:val="0"/>
                <w:autoSpaceDN w:val="0"/>
                <w:ind w:hanging="480"/>
                <w:divId w:val="1009601944"/>
                <w:rPr>
                  <w:rFonts w:eastAsia="Times New Roman"/>
                </w:rPr>
              </w:pPr>
              <w:r>
                <w:rPr>
                  <w:rFonts w:eastAsia="Times New Roman"/>
                </w:rPr>
                <w:t xml:space="preserve">Aborujilah,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60E5B2FC" w14:textId="77777777" w:rsidR="00863E39" w:rsidRDefault="00863E39">
              <w:pPr>
                <w:autoSpaceDE w:val="0"/>
                <w:autoSpaceDN w:val="0"/>
                <w:ind w:hanging="480"/>
                <w:divId w:val="1571118302"/>
                <w:rPr>
                  <w:rFonts w:eastAsia="Times New Roman"/>
                </w:rPr>
              </w:pPr>
              <w:r>
                <w:rPr>
                  <w:rFonts w:eastAsia="Times New Roman"/>
                </w:rPr>
                <w:t xml:space="preserve">Ajitesh Kumar. (2022, May 28). </w:t>
              </w:r>
              <w:r>
                <w:rPr>
                  <w:rFonts w:eastAsia="Times New Roman"/>
                  <w:i/>
                  <w:iCs/>
                </w:rPr>
                <w:t>Purpose of Dashboard: Advantages &amp; Disadvantages - Data Analytics</w:t>
              </w:r>
              <w:r>
                <w:rPr>
                  <w:rFonts w:eastAsia="Times New Roman"/>
                </w:rPr>
                <w:t>. https://vitalflux.com/dashboard-purpose-advantages-disadvantages/</w:t>
              </w:r>
            </w:p>
            <w:p w14:paraId="67104D01" w14:textId="77777777" w:rsidR="00863E39" w:rsidRDefault="00863E39">
              <w:pPr>
                <w:autoSpaceDE w:val="0"/>
                <w:autoSpaceDN w:val="0"/>
                <w:ind w:hanging="480"/>
                <w:divId w:val="1352952459"/>
                <w:rPr>
                  <w:rFonts w:eastAsia="Times New Roman"/>
                </w:rPr>
              </w:pPr>
              <w:r>
                <w:rPr>
                  <w:rFonts w:eastAsia="Times New Roman"/>
                </w:rPr>
                <w:t xml:space="preserve">Alexander Blaufuss. (2020). </w:t>
              </w:r>
              <w:r>
                <w:rPr>
                  <w:rFonts w:eastAsia="Times New Roman"/>
                  <w:i/>
                  <w:iCs/>
                </w:rPr>
                <w:t>How To Build A Dashboard In Python – Plotly Dash Step-by-Step Tutorial</w:t>
              </w:r>
              <w:r>
                <w:rPr>
                  <w:rFonts w:eastAsia="Times New Roman"/>
                </w:rPr>
                <w:t>. https://www.statworx.com/en/content-hub/blog/how-to-build-a-dashboard-in-python-plotly-dash-step-by-step-tutorial/</w:t>
              </w:r>
            </w:p>
            <w:p w14:paraId="776708EF" w14:textId="77777777" w:rsidR="00863E39" w:rsidRDefault="00863E39">
              <w:pPr>
                <w:autoSpaceDE w:val="0"/>
                <w:autoSpaceDN w:val="0"/>
                <w:ind w:hanging="480"/>
                <w:divId w:val="242109353"/>
                <w:rPr>
                  <w:rFonts w:eastAsia="Times New Roman"/>
                </w:rPr>
              </w:pPr>
              <w:r>
                <w:rPr>
                  <w:rFonts w:eastAsia="Times New Roman"/>
                </w:rPr>
                <w:t xml:space="preserve">Almasi, K., Belso, N., Kapur, N., Webb, R., Cooper, J., Hadley, S., Kerfoot, M., Dunn, G., Sotonyi, P., Rihmer, Z., &amp; Appleby, L. (2009). Risk factors for suicide in Hungary: A case-control study. </w:t>
              </w:r>
              <w:r>
                <w:rPr>
                  <w:rFonts w:eastAsia="Times New Roman"/>
                  <w:i/>
                  <w:iCs/>
                </w:rPr>
                <w:t>BMC Psychiatry</w:t>
              </w:r>
              <w:r>
                <w:rPr>
                  <w:rFonts w:eastAsia="Times New Roman"/>
                </w:rPr>
                <w:t xml:space="preserve">, </w:t>
              </w:r>
              <w:r>
                <w:rPr>
                  <w:rFonts w:eastAsia="Times New Roman"/>
                  <w:i/>
                  <w:iCs/>
                </w:rPr>
                <w:t>9</w:t>
              </w:r>
              <w:r>
                <w:rPr>
                  <w:rFonts w:eastAsia="Times New Roman"/>
                </w:rPr>
                <w:t>(1), 1–9. https://doi.org/10.1186/1471-244X-9-45/TABLES/4</w:t>
              </w:r>
            </w:p>
            <w:p w14:paraId="46CEB667" w14:textId="77777777" w:rsidR="00863E39" w:rsidRDefault="00863E39">
              <w:pPr>
                <w:autoSpaceDE w:val="0"/>
                <w:autoSpaceDN w:val="0"/>
                <w:ind w:hanging="480"/>
                <w:divId w:val="1067872743"/>
                <w:rPr>
                  <w:rFonts w:eastAsia="Times New Roman"/>
                </w:rPr>
              </w:pPr>
              <w:r>
                <w:rPr>
                  <w:rFonts w:eastAsia="Times New Roman"/>
                </w:rPr>
                <w:t xml:space="preserve">Anna Politkovskaya. (2004). </w:t>
              </w:r>
              <w:r>
                <w:rPr>
                  <w:rFonts w:eastAsia="Times New Roman"/>
                  <w:i/>
                  <w:iCs/>
                </w:rPr>
                <w:t>Politkovskaya A.Putin’s Russia.</w:t>
              </w:r>
            </w:p>
            <w:p w14:paraId="033877BF" w14:textId="77777777" w:rsidR="00863E39" w:rsidRDefault="00863E39">
              <w:pPr>
                <w:autoSpaceDE w:val="0"/>
                <w:autoSpaceDN w:val="0"/>
                <w:ind w:hanging="480"/>
                <w:divId w:val="1556892719"/>
                <w:rPr>
                  <w:rFonts w:eastAsia="Times New Roman"/>
                </w:rPr>
              </w:pPr>
              <w:r>
                <w:rPr>
                  <w:rFonts w:eastAsia="Times New Roman"/>
                </w:rPr>
                <w:lastRenderedPageBreak/>
                <w:t xml:space="preserve">Chatfield, C. (2000). </w:t>
              </w:r>
              <w:r>
                <w:rPr>
                  <w:rFonts w:eastAsia="Times New Roman"/>
                  <w:i/>
                  <w:iCs/>
                </w:rPr>
                <w:t>Time-Series Forecasting</w:t>
              </w:r>
              <w:r>
                <w:rPr>
                  <w:rFonts w:eastAsia="Times New Roman"/>
                </w:rPr>
                <w:t>. https://doi.org/10.1201/9781420036206</w:t>
              </w:r>
            </w:p>
            <w:p w14:paraId="28568433" w14:textId="77777777" w:rsidR="00863E39" w:rsidRDefault="00863E39">
              <w:pPr>
                <w:autoSpaceDE w:val="0"/>
                <w:autoSpaceDN w:val="0"/>
                <w:ind w:hanging="480"/>
                <w:divId w:val="1335186508"/>
                <w:rPr>
                  <w:rFonts w:eastAsia="Times New Roman"/>
                </w:rPr>
              </w:pPr>
              <w:r>
                <w:rPr>
                  <w:rFonts w:eastAsia="Times New Roman"/>
                </w:rPr>
                <w:t xml:space="preserve">Copenhagen: World Health Organization. (2005). </w:t>
              </w:r>
              <w:r>
                <w:rPr>
                  <w:rFonts w:eastAsia="Times New Roman"/>
                  <w:i/>
                  <w:iCs/>
                </w:rPr>
                <w:t>WHO Regional Office for Europe Mental health</w:t>
              </w:r>
              <w:r>
                <w:rPr>
                  <w:rFonts w:eastAsia="Times New Roman"/>
                </w:rPr>
                <w:t>.</w:t>
              </w:r>
            </w:p>
            <w:p w14:paraId="1A1A59A5" w14:textId="77777777" w:rsidR="00863E39" w:rsidRDefault="00863E39">
              <w:pPr>
                <w:autoSpaceDE w:val="0"/>
                <w:autoSpaceDN w:val="0"/>
                <w:ind w:hanging="480"/>
                <w:divId w:val="159932294"/>
                <w:rPr>
                  <w:rFonts w:eastAsia="Times New Roman"/>
                </w:rPr>
              </w:pPr>
              <w:r>
                <w:rPr>
                  <w:rFonts w:eastAsia="Times New Roman"/>
                  <w:i/>
                  <w:iCs/>
                </w:rPr>
                <w:t>COVID-19 Map - Johns Hopkins Coronavirus Resource Center</w:t>
              </w:r>
              <w:r>
                <w:rPr>
                  <w:rFonts w:eastAsia="Times New Roman"/>
                </w:rPr>
                <w:t>. (n.d.). Retrieved June 11, 2022, from https://coronavirus.jhu.edu/map.html</w:t>
              </w:r>
            </w:p>
            <w:p w14:paraId="7FEDD37F" w14:textId="77777777" w:rsidR="00863E39" w:rsidRDefault="00863E39">
              <w:pPr>
                <w:autoSpaceDE w:val="0"/>
                <w:autoSpaceDN w:val="0"/>
                <w:ind w:hanging="480"/>
                <w:divId w:val="760639247"/>
                <w:rPr>
                  <w:rFonts w:eastAsia="Times New Roman"/>
                </w:rPr>
              </w:pPr>
              <w:r>
                <w:rPr>
                  <w:rFonts w:eastAsia="Times New Roman"/>
                </w:rPr>
                <w:t xml:space="preserve">CSO statistical release. (2014). </w:t>
              </w:r>
              <w:r>
                <w:rPr>
                  <w:rFonts w:eastAsia="Times New Roman"/>
                  <w:i/>
                  <w:iCs/>
                </w:rPr>
                <w:t>Suicide Statistics 2011 - CSO - Central Statistics Office</w:t>
              </w:r>
              <w:r>
                <w:rPr>
                  <w:rFonts w:eastAsia="Times New Roman"/>
                </w:rPr>
                <w:t>. https://www.cso.ie/en/releasesandpublications/er/ss/suicidestatistics2011/</w:t>
              </w:r>
            </w:p>
            <w:p w14:paraId="61D7B70E" w14:textId="77777777" w:rsidR="00863E39" w:rsidRDefault="00863E39">
              <w:pPr>
                <w:autoSpaceDE w:val="0"/>
                <w:autoSpaceDN w:val="0"/>
                <w:ind w:hanging="480"/>
                <w:divId w:val="1096754438"/>
                <w:rPr>
                  <w:rFonts w:eastAsia="Times New Roman"/>
                </w:rPr>
              </w:pPr>
              <w:r>
                <w:rPr>
                  <w:rFonts w:eastAsia="Times New Roman"/>
                </w:rPr>
                <w:t xml:space="preserve">David Hurst. (2021). </w:t>
              </w:r>
              <w:r>
                <w:rPr>
                  <w:rFonts w:eastAsia="Times New Roman"/>
                  <w:i/>
                  <w:iCs/>
                </w:rPr>
                <w:t>Why being wealthy can make mental health problems worse - Tikvah Lake Florida</w:t>
              </w:r>
              <w:r>
                <w:rPr>
                  <w:rFonts w:eastAsia="Times New Roman"/>
                </w:rPr>
                <w:t>. https://www.tikvahlake.com/blog/why-being-wealthy-can-make-mental-health-problems-worse/</w:t>
              </w:r>
            </w:p>
            <w:p w14:paraId="2B96811C" w14:textId="77777777" w:rsidR="00863E39" w:rsidRDefault="00863E39">
              <w:pPr>
                <w:autoSpaceDE w:val="0"/>
                <w:autoSpaceDN w:val="0"/>
                <w:ind w:hanging="480"/>
                <w:divId w:val="1543203423"/>
                <w:rPr>
                  <w:rFonts w:eastAsia="Times New Roman"/>
                </w:rPr>
              </w:pPr>
              <w:r>
                <w:rPr>
                  <w:rFonts w:eastAsia="Times New Roman"/>
                  <w:i/>
                  <w:iCs/>
                </w:rPr>
                <w:t>Develop Data Visualization Interfaces in Python With Dash – Real Python</w:t>
              </w:r>
              <w:r>
                <w:rPr>
                  <w:rFonts w:eastAsia="Times New Roman"/>
                </w:rPr>
                <w:t>. (n.d.). Retrieved August 24, 2022, from https://realpython.com/python-dash/</w:t>
              </w:r>
            </w:p>
            <w:p w14:paraId="47E3CDA9" w14:textId="77777777" w:rsidR="00863E39" w:rsidRDefault="00863E39">
              <w:pPr>
                <w:autoSpaceDE w:val="0"/>
                <w:autoSpaceDN w:val="0"/>
                <w:ind w:hanging="480"/>
                <w:divId w:val="1455174126"/>
                <w:rPr>
                  <w:rFonts w:eastAsia="Times New Roman"/>
                </w:rPr>
              </w:pPr>
              <w:r>
                <w:rPr>
                  <w:rFonts w:eastAsia="Times New Roman"/>
                  <w:i/>
                  <w:iCs/>
                </w:rPr>
                <w:t>Exploratory Data Analysis (EDA) using Python and Jupyter Notebooks - YouTube</w:t>
              </w:r>
              <w:r>
                <w:rPr>
                  <w:rFonts w:eastAsia="Times New Roman"/>
                </w:rPr>
                <w:t>. (n.d.). IGeek. Retrieved August 27, 2022, from https://www.youtube.com/watch?v=iZ2MwVWKwr4</w:t>
              </w:r>
            </w:p>
            <w:p w14:paraId="0955B8F8" w14:textId="77777777" w:rsidR="00863E39" w:rsidRDefault="00863E39">
              <w:pPr>
                <w:autoSpaceDE w:val="0"/>
                <w:autoSpaceDN w:val="0"/>
                <w:ind w:hanging="480"/>
                <w:divId w:val="54865924"/>
                <w:rPr>
                  <w:rFonts w:eastAsia="Times New Roman"/>
                </w:rPr>
              </w:pPr>
              <w:r>
                <w:rPr>
                  <w:rFonts w:eastAsia="Times New Roman"/>
                  <w:i/>
                  <w:iCs/>
                </w:rPr>
                <w:t>Forecasting with a Time Series Model using Python: Part One | Bounteous</w:t>
              </w:r>
              <w:r>
                <w:rPr>
                  <w:rFonts w:eastAsia="Times New Roman"/>
                </w:rPr>
                <w:t>. (n.d.). Retrieved August 28, 2022, from https://www.bounteous.com/insights/2020/09/15/forecasting-time-series-model-using-python-part-one/</w:t>
              </w:r>
            </w:p>
            <w:p w14:paraId="38A5BD23" w14:textId="77777777" w:rsidR="00863E39" w:rsidRDefault="00863E39">
              <w:pPr>
                <w:autoSpaceDE w:val="0"/>
                <w:autoSpaceDN w:val="0"/>
                <w:ind w:hanging="480"/>
                <w:divId w:val="497577037"/>
                <w:rPr>
                  <w:rFonts w:eastAsia="Times New Roman"/>
                </w:rPr>
              </w:pPr>
              <w:r>
                <w:rPr>
                  <w:rFonts w:eastAsia="Times New Roman"/>
                </w:rPr>
                <w:t xml:space="preserve">Geckoboard. (2022). </w:t>
              </w:r>
              <w:r>
                <w:rPr>
                  <w:rFonts w:eastAsia="Times New Roman"/>
                  <w:i/>
                  <w:iCs/>
                </w:rPr>
                <w:t>Web analytics: past 28 days GA4</w:t>
              </w:r>
              <w:r>
                <w:rPr>
                  <w:rFonts w:eastAsia="Times New Roman"/>
                </w:rPr>
                <w:t>. https://share.geckoboard.com/dashboards/JSAC7Z5V67XZPTLV?_ga=2.166977596.340525241.1661882057-244613409.1661882057</w:t>
              </w:r>
            </w:p>
            <w:p w14:paraId="4955C6A6" w14:textId="77777777" w:rsidR="00863E39" w:rsidRDefault="00863E39">
              <w:pPr>
                <w:autoSpaceDE w:val="0"/>
                <w:autoSpaceDN w:val="0"/>
                <w:ind w:hanging="480"/>
                <w:divId w:val="1642465211"/>
                <w:rPr>
                  <w:rFonts w:eastAsia="Times New Roman"/>
                </w:rPr>
              </w:pPr>
              <w:r>
                <w:rPr>
                  <w:rFonts w:eastAsia="Times New Roman"/>
                </w:rPr>
                <w:t xml:space="preserve">Havasi, B., Mágori, K., Tóth, A., &amp; Kiss, L. (2005). Fatal suicide cases from 1991 to 2000 in Szeged, Hungary. </w:t>
              </w:r>
              <w:r>
                <w:rPr>
                  <w:rFonts w:eastAsia="Times New Roman"/>
                  <w:i/>
                  <w:iCs/>
                </w:rPr>
                <w:t>Forensic Science International</w:t>
              </w:r>
              <w:r>
                <w:rPr>
                  <w:rFonts w:eastAsia="Times New Roman"/>
                </w:rPr>
                <w:t xml:space="preserve">, </w:t>
              </w:r>
              <w:r>
                <w:rPr>
                  <w:rFonts w:eastAsia="Times New Roman"/>
                  <w:i/>
                  <w:iCs/>
                </w:rPr>
                <w:t>147</w:t>
              </w:r>
              <w:r>
                <w:rPr>
                  <w:rFonts w:eastAsia="Times New Roman"/>
                </w:rPr>
                <w:t>(SUPPL.), S25–S28. https://doi.org/10.1016/J.FORSCIINT.2004.09.092</w:t>
              </w:r>
            </w:p>
            <w:p w14:paraId="7AB2AD76" w14:textId="77777777" w:rsidR="00863E39" w:rsidRDefault="00863E39">
              <w:pPr>
                <w:autoSpaceDE w:val="0"/>
                <w:autoSpaceDN w:val="0"/>
                <w:ind w:hanging="480"/>
                <w:divId w:val="232853572"/>
                <w:rPr>
                  <w:rFonts w:eastAsia="Times New Roman"/>
                </w:rPr>
              </w:pPr>
              <w:r>
                <w:rPr>
                  <w:rFonts w:eastAsia="Times New Roman"/>
                  <w:i/>
                  <w:iCs/>
                </w:rPr>
                <w:t>Hosting a Dash app on a VPS.. As data scientists, we generally seem… | by Umar Khan | Analytics Vidhya | Medium</w:t>
              </w:r>
              <w:r>
                <w:rPr>
                  <w:rFonts w:eastAsia="Times New Roman"/>
                </w:rPr>
                <w:t>. (n.d.). Retrieved August 25, 2022, from https://medium.com/analytics-vidhya/hosting-a-dash-app-on-a-vps-7cb56fa310b9</w:t>
              </w:r>
            </w:p>
            <w:p w14:paraId="33B57BEF" w14:textId="77777777" w:rsidR="00863E39" w:rsidRDefault="00863E39">
              <w:pPr>
                <w:autoSpaceDE w:val="0"/>
                <w:autoSpaceDN w:val="0"/>
                <w:ind w:hanging="480"/>
                <w:divId w:val="164708977"/>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5460413C" w14:textId="77777777" w:rsidR="00863E39" w:rsidRDefault="00863E39">
              <w:pPr>
                <w:autoSpaceDE w:val="0"/>
                <w:autoSpaceDN w:val="0"/>
                <w:ind w:hanging="480"/>
                <w:divId w:val="240992437"/>
                <w:rPr>
                  <w:rFonts w:eastAsia="Times New Roman"/>
                </w:rPr>
              </w:pPr>
              <w:r>
                <w:rPr>
                  <w:rFonts w:eastAsia="Times New Roman"/>
                </w:rPr>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0BB38A98" w14:textId="77777777" w:rsidR="00863E39" w:rsidRDefault="00863E39">
              <w:pPr>
                <w:autoSpaceDE w:val="0"/>
                <w:autoSpaceDN w:val="0"/>
                <w:ind w:hanging="480"/>
                <w:divId w:val="147282109"/>
                <w:rPr>
                  <w:rFonts w:eastAsia="Times New Roman"/>
                </w:rPr>
              </w:pPr>
              <w:r>
                <w:rPr>
                  <w:rFonts w:eastAsia="Times New Roman"/>
                </w:rPr>
                <w:t xml:space="preserve">James Watkins. (2017). </w:t>
              </w:r>
              <w:r>
                <w:rPr>
                  <w:rFonts w:eastAsia="Times New Roman"/>
                  <w:i/>
                  <w:iCs/>
                </w:rPr>
                <w:t>The Story Behind Russia’s Male Suicide Problem | OZY</w:t>
              </w:r>
              <w:r>
                <w:rPr>
                  <w:rFonts w:eastAsia="Times New Roman"/>
                </w:rPr>
                <w:t>. https://www.ozy.com/around-the-world/the-story-behind-russias-male-suicide-problem/76845/</w:t>
              </w:r>
            </w:p>
            <w:p w14:paraId="01D89D00" w14:textId="77777777" w:rsidR="00863E39" w:rsidRDefault="00863E39">
              <w:pPr>
                <w:autoSpaceDE w:val="0"/>
                <w:autoSpaceDN w:val="0"/>
                <w:ind w:hanging="480"/>
                <w:divId w:val="1513227369"/>
                <w:rPr>
                  <w:rFonts w:eastAsia="Times New Roman"/>
                </w:rPr>
              </w:pPr>
              <w:r>
                <w:rPr>
                  <w:rFonts w:eastAsia="Times New Roman"/>
                </w:rPr>
                <w:t xml:space="preserve">Khanyi Mlaba. (2022, February 1). </w:t>
              </w:r>
              <w:r>
                <w:rPr>
                  <w:rFonts w:eastAsia="Times New Roman"/>
                  <w:i/>
                  <w:iCs/>
                </w:rPr>
                <w:t>Water Scarcity in Africa: Everything You Need to Know</w:t>
              </w:r>
              <w:r>
                <w:rPr>
                  <w:rFonts w:eastAsia="Times New Roman"/>
                </w:rPr>
                <w:t>. Globalcitizen.Org. https://www.globalcitizen.org/en/content/water-scarcity-in-africa-explainer-what-to-know/</w:t>
              </w:r>
            </w:p>
            <w:p w14:paraId="6E0BA9D1" w14:textId="77777777" w:rsidR="00863E39" w:rsidRDefault="00863E39">
              <w:pPr>
                <w:autoSpaceDE w:val="0"/>
                <w:autoSpaceDN w:val="0"/>
                <w:ind w:hanging="480"/>
                <w:divId w:val="713775654"/>
                <w:rPr>
                  <w:rFonts w:eastAsia="Times New Roman"/>
                </w:rPr>
              </w:pPr>
              <w:r>
                <w:rPr>
                  <w:rFonts w:eastAsia="Times New Roman"/>
                </w:rPr>
                <w:lastRenderedPageBreak/>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507EA632" w14:textId="77777777" w:rsidR="00863E39" w:rsidRDefault="00863E39">
              <w:pPr>
                <w:autoSpaceDE w:val="0"/>
                <w:autoSpaceDN w:val="0"/>
                <w:ind w:hanging="480"/>
                <w:divId w:val="2132088767"/>
                <w:rPr>
                  <w:rFonts w:eastAsia="Times New Roman"/>
                </w:rPr>
              </w:pPr>
              <w:r>
                <w:rPr>
                  <w:rFonts w:eastAsia="Times New Roman"/>
                </w:rPr>
                <w:t xml:space="preserve">Linas L. (2022). </w:t>
              </w:r>
              <w:r>
                <w:rPr>
                  <w:rFonts w:eastAsia="Times New Roman"/>
                  <w:i/>
                  <w:iCs/>
                </w:rPr>
                <w:t>How to Use PuTTY SSH Client on Windows, Mac and Linux</w:t>
              </w:r>
              <w:r>
                <w:rPr>
                  <w:rFonts w:eastAsia="Times New Roman"/>
                </w:rPr>
                <w:t>. https://www.hostinger.com/tutorials/how-to-use-putty-ssh</w:t>
              </w:r>
            </w:p>
            <w:p w14:paraId="25BAB2E5" w14:textId="77777777" w:rsidR="00863E39" w:rsidRDefault="00863E39">
              <w:pPr>
                <w:autoSpaceDE w:val="0"/>
                <w:autoSpaceDN w:val="0"/>
                <w:ind w:hanging="480"/>
                <w:divId w:val="62140423"/>
                <w:rPr>
                  <w:rFonts w:eastAsia="Times New Roman"/>
                </w:rPr>
              </w:pPr>
              <w:r>
                <w:rPr>
                  <w:rFonts w:eastAsia="Times New Roman"/>
                  <w:i/>
                  <w:iCs/>
                </w:rPr>
                <w:t>Migration and Population Density - WorldBank Data Dashboard</w:t>
              </w:r>
              <w:r>
                <w:rPr>
                  <w:rFonts w:eastAsia="Times New Roman"/>
                </w:rPr>
                <w:t>. (n.d.). Retrieved August 24, 2022, from https://www.dashboardom.com/migration-population</w:t>
              </w:r>
            </w:p>
            <w:p w14:paraId="066DAFCB" w14:textId="77777777" w:rsidR="00863E39" w:rsidRDefault="00863E39">
              <w:pPr>
                <w:autoSpaceDE w:val="0"/>
                <w:autoSpaceDN w:val="0"/>
                <w:ind w:hanging="480"/>
                <w:divId w:val="25957854"/>
                <w:rPr>
                  <w:rFonts w:eastAsia="Times New Roman"/>
                </w:rPr>
              </w:pPr>
              <w:r>
                <w:rPr>
                  <w:rFonts w:eastAsia="Times New Roman"/>
                </w:rPr>
                <w:t xml:space="preserve">National Office for Suicide Prevention, H. (n.d.). </w:t>
              </w:r>
              <w:r>
                <w:rPr>
                  <w:rFonts w:eastAsia="Times New Roman"/>
                  <w:i/>
                  <w:iCs/>
                </w:rPr>
                <w:t>National Education and Training Plan, January 2022</w:t>
              </w:r>
              <w:r>
                <w:rPr>
                  <w:rFonts w:eastAsia="Times New Roman"/>
                </w:rPr>
                <w:t>. Retrieved August 28, 2022, from www.nosp.ie</w:t>
              </w:r>
            </w:p>
            <w:p w14:paraId="38FDC5DB" w14:textId="77777777" w:rsidR="00863E39" w:rsidRDefault="00863E39">
              <w:pPr>
                <w:autoSpaceDE w:val="0"/>
                <w:autoSpaceDN w:val="0"/>
                <w:ind w:hanging="480"/>
                <w:divId w:val="1713651226"/>
                <w:rPr>
                  <w:rFonts w:eastAsia="Times New Roman"/>
                </w:rPr>
              </w:pPr>
              <w:r>
                <w:rPr>
                  <w:rFonts w:eastAsia="Times New Roman"/>
                </w:rPr>
                <w:t xml:space="preserve">Nordstrom, D. L. (2007). Ukraine set to act on high suicide burden. </w:t>
              </w:r>
              <w:r>
                <w:rPr>
                  <w:rFonts w:eastAsia="Times New Roman"/>
                  <w:i/>
                  <w:iCs/>
                </w:rPr>
                <w:t>Injury Prevention</w:t>
              </w:r>
              <w:r>
                <w:rPr>
                  <w:rFonts w:eastAsia="Times New Roman"/>
                </w:rPr>
                <w:t xml:space="preserve">, </w:t>
              </w:r>
              <w:r>
                <w:rPr>
                  <w:rFonts w:eastAsia="Times New Roman"/>
                  <w:i/>
                  <w:iCs/>
                </w:rPr>
                <w:t>13</w:t>
              </w:r>
              <w:r>
                <w:rPr>
                  <w:rFonts w:eastAsia="Times New Roman"/>
                </w:rPr>
                <w:t>(4), 224. https://doi.org/10.1136/IP.2007.015768</w:t>
              </w:r>
            </w:p>
            <w:p w14:paraId="7A9C247E" w14:textId="77777777" w:rsidR="00863E39" w:rsidRDefault="00863E39">
              <w:pPr>
                <w:autoSpaceDE w:val="0"/>
                <w:autoSpaceDN w:val="0"/>
                <w:ind w:hanging="480"/>
                <w:divId w:val="135732459"/>
                <w:rPr>
                  <w:rFonts w:eastAsia="Times New Roman"/>
                </w:rPr>
              </w:pPr>
              <w:r>
                <w:rPr>
                  <w:rFonts w:eastAsia="Times New Roman"/>
                </w:rPr>
                <w:t xml:space="preserve">Patowary, A. N., Pratim Barman, M., &amp; Rao Gadde, S. (2018). </w:t>
              </w:r>
              <w:r>
                <w:rPr>
                  <w:rFonts w:eastAsia="Times New Roman"/>
                  <w:i/>
                  <w:iCs/>
                </w:rPr>
                <w:t>Accidental Deaths in India : Forecasting with ARIMA Model Control charts View project Bayesian Time series Analysis View project</w:t>
              </w:r>
              <w:r>
                <w:rPr>
                  <w:rFonts w:eastAsia="Times New Roman"/>
                </w:rPr>
                <w:t>. https://www.researchgate.net/publication/324919218</w:t>
              </w:r>
            </w:p>
            <w:p w14:paraId="5330EFFB" w14:textId="77777777" w:rsidR="00863E39" w:rsidRDefault="00863E39">
              <w:pPr>
                <w:autoSpaceDE w:val="0"/>
                <w:autoSpaceDN w:val="0"/>
                <w:ind w:hanging="480"/>
                <w:divId w:val="1801874039"/>
                <w:rPr>
                  <w:rFonts w:eastAsia="Times New Roman"/>
                </w:rPr>
              </w:pPr>
              <w:r>
                <w:rPr>
                  <w:rFonts w:eastAsia="Times New Roman"/>
                </w:rPr>
                <w:t xml:space="preserve">Pecoraro, C. J., John, C., Reviewers, P., Coyle, K., Lim, J., &amp; Maity,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177353EA" w14:textId="77777777" w:rsidR="00863E39" w:rsidRDefault="00863E39">
              <w:pPr>
                <w:autoSpaceDE w:val="0"/>
                <w:autoSpaceDN w:val="0"/>
                <w:ind w:hanging="480"/>
                <w:divId w:val="1958634284"/>
                <w:rPr>
                  <w:rFonts w:eastAsia="Times New Roman"/>
                </w:rPr>
              </w:pPr>
              <w:r>
                <w:rPr>
                  <w:rFonts w:eastAsia="Times New Roman"/>
                  <w:i/>
                  <w:iCs/>
                </w:rPr>
                <w:t>pmdarima: ARIMA estimators for Python — pmdarima 2.0.1 documentation</w:t>
              </w:r>
              <w:r>
                <w:rPr>
                  <w:rFonts w:eastAsia="Times New Roman"/>
                </w:rPr>
                <w:t>. (n.d.). Retrieved August 27, 2022, from http://alkaline-ml.com/pmdarima/</w:t>
              </w:r>
            </w:p>
            <w:p w14:paraId="3E6708C8" w14:textId="77777777" w:rsidR="00863E39" w:rsidRDefault="00863E39">
              <w:pPr>
                <w:autoSpaceDE w:val="0"/>
                <w:autoSpaceDN w:val="0"/>
                <w:ind w:hanging="480"/>
                <w:divId w:val="1057121087"/>
                <w:rPr>
                  <w:rFonts w:eastAsia="Times New Roman"/>
                </w:rPr>
              </w:pPr>
              <w:r>
                <w:rPr>
                  <w:rFonts w:eastAsia="Times New Roman"/>
                  <w:i/>
                  <w:iCs/>
                </w:rPr>
                <w:t>Stan - Stan</w:t>
              </w:r>
              <w:r>
                <w:rPr>
                  <w:rFonts w:eastAsia="Times New Roman"/>
                </w:rPr>
                <w:t>. (n.d.). Retrieved August 27, 2022, from https://mc-stan.org/</w:t>
              </w:r>
            </w:p>
            <w:p w14:paraId="11C8B328" w14:textId="77777777" w:rsidR="00863E39" w:rsidRDefault="00863E39">
              <w:pPr>
                <w:autoSpaceDE w:val="0"/>
                <w:autoSpaceDN w:val="0"/>
                <w:ind w:hanging="480"/>
                <w:divId w:val="463157065"/>
                <w:rPr>
                  <w:rFonts w:eastAsia="Times New Roman"/>
                </w:rPr>
              </w:pPr>
              <w:r>
                <w:rPr>
                  <w:rFonts w:eastAsia="Times New Roman"/>
                </w:rPr>
                <w:t xml:space="preserve">Steven Gruzd. (2022). </w:t>
              </w:r>
              <w:r>
                <w:rPr>
                  <w:rFonts w:eastAsia="Times New Roman"/>
                  <w:i/>
                  <w:iCs/>
                </w:rPr>
                <w:t>Africa: Key issues to track in 2022</w:t>
              </w:r>
              <w:r>
                <w:rPr>
                  <w:rFonts w:eastAsia="Times New Roman"/>
                </w:rPr>
                <w:t>. https://www.africaportal.org/features/africa-key-issues-track-2022/</w:t>
              </w:r>
            </w:p>
            <w:p w14:paraId="5B8DB87B" w14:textId="77777777" w:rsidR="00863E39" w:rsidRDefault="00863E39">
              <w:pPr>
                <w:autoSpaceDE w:val="0"/>
                <w:autoSpaceDN w:val="0"/>
                <w:ind w:hanging="480"/>
                <w:divId w:val="14312665"/>
                <w:rPr>
                  <w:rFonts w:eastAsia="Times New Roman"/>
                </w:rPr>
              </w:pPr>
              <w:r>
                <w:rPr>
                  <w:rFonts w:eastAsia="Times New Roman"/>
                  <w:i/>
                  <w:iCs/>
                </w:rPr>
                <w:t>Suicide and suicidal thoughts - Diagnosis and treatment - Mayo Clinic</w:t>
              </w:r>
              <w:r>
                <w:rPr>
                  <w:rFonts w:eastAsia="Times New Roman"/>
                </w:rPr>
                <w:t>. (n.d.). Retrieved August 28, 2022, from https://www.mayoclinic.org/diseases-conditions/suicide/diagnosis-treatment/drc-20378054</w:t>
              </w:r>
            </w:p>
            <w:p w14:paraId="66EB344D" w14:textId="77777777" w:rsidR="00863E39" w:rsidRDefault="00863E39">
              <w:pPr>
                <w:autoSpaceDE w:val="0"/>
                <w:autoSpaceDN w:val="0"/>
                <w:ind w:hanging="480"/>
                <w:divId w:val="178467969"/>
                <w:rPr>
                  <w:rFonts w:eastAsia="Times New Roman"/>
                </w:rPr>
              </w:pPr>
              <w:r>
                <w:rPr>
                  <w:rFonts w:eastAsia="Times New Roman"/>
                  <w:i/>
                  <w:iCs/>
                </w:rPr>
                <w:t>Suicide Statistics 2011 - CSO - Central Statistics Office</w:t>
              </w:r>
              <w:r>
                <w:rPr>
                  <w:rFonts w:eastAsia="Times New Roman"/>
                </w:rPr>
                <w:t>. (n.d.). Retrieved August 28, 2022, from https://www.cso.ie/en/releasesandpublications/er/ss/suicidestatistics2011/</w:t>
              </w:r>
            </w:p>
            <w:p w14:paraId="68426435" w14:textId="77777777" w:rsidR="00863E39" w:rsidRDefault="00863E39">
              <w:pPr>
                <w:autoSpaceDE w:val="0"/>
                <w:autoSpaceDN w:val="0"/>
                <w:ind w:hanging="480"/>
                <w:divId w:val="1101686169"/>
                <w:rPr>
                  <w:rFonts w:eastAsia="Times New Roman"/>
                </w:rPr>
              </w:pPr>
              <w:r>
                <w:rPr>
                  <w:rFonts w:eastAsia="Times New Roman"/>
                </w:rPr>
                <w:t xml:space="preserve">The Analytics Club. (2021). </w:t>
              </w:r>
              <w:r>
                <w:rPr>
                  <w:rFonts w:eastAsia="Times New Roman"/>
                  <w:i/>
                  <w:iCs/>
                </w:rPr>
                <w:t>How I Create Dazzling Dashboards Purely in Python.</w:t>
              </w:r>
              <w:r>
                <w:rPr>
                  <w:rFonts w:eastAsia="Times New Roman"/>
                </w:rPr>
                <w:t xml:space="preserve"> https://www.the-analytics.club/plotly-dashboards-in-python</w:t>
              </w:r>
            </w:p>
            <w:p w14:paraId="560B3738" w14:textId="77777777" w:rsidR="00863E39" w:rsidRDefault="00863E39">
              <w:pPr>
                <w:autoSpaceDE w:val="0"/>
                <w:autoSpaceDN w:val="0"/>
                <w:ind w:hanging="480"/>
                <w:divId w:val="1293750933"/>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075243C0" w14:textId="77777777" w:rsidR="00863E39" w:rsidRDefault="00863E39">
              <w:pPr>
                <w:autoSpaceDE w:val="0"/>
                <w:autoSpaceDN w:val="0"/>
                <w:ind w:hanging="480"/>
                <w:divId w:val="1704668217"/>
                <w:rPr>
                  <w:rFonts w:eastAsia="Times New Roman"/>
                </w:rPr>
              </w:pPr>
              <w:r>
                <w:rPr>
                  <w:rFonts w:eastAsia="Times New Roman"/>
                  <w:i/>
                  <w:iCs/>
                </w:rPr>
                <w:t>Time Series Forecasting with ARIMA , SARIMA and SARIMAX | by Brendan Artley | Towards Data Science</w:t>
              </w:r>
              <w:r>
                <w:rPr>
                  <w:rFonts w:eastAsia="Times New Roman"/>
                </w:rPr>
                <w:t>. (n.d.). Retrieved August 27, 2022, from https://towardsdatascience.com/time-series-forecasting-with-arima-sarima-and-sarimax-ee61099e78f6</w:t>
              </w:r>
            </w:p>
            <w:p w14:paraId="58005965" w14:textId="79FDDF82" w:rsidR="002E0512" w:rsidRPr="00C1718C" w:rsidRDefault="00863E39" w:rsidP="002E0512">
              <w:pPr>
                <w:spacing w:line="360" w:lineRule="auto"/>
                <w:jc w:val="both"/>
                <w:rPr>
                  <w:rFonts w:ascii="Arial" w:hAnsi="Arial" w:cs="Arial"/>
                  <w:b/>
                  <w:bCs/>
                  <w:sz w:val="32"/>
                  <w:szCs w:val="32"/>
                </w:rPr>
              </w:pPr>
              <w:r>
                <w:rPr>
                  <w:rFonts w:eastAsia="Times New Roman"/>
                </w:rPr>
                <w:t> </w:t>
              </w:r>
            </w:p>
          </w:sdtContent>
        </w:sdt>
        <w:p w14:paraId="07BECBE7" w14:textId="53590D18" w:rsidR="0044020A" w:rsidRPr="00C1718C" w:rsidRDefault="0044020A">
          <w:pPr>
            <w:divId w:val="64963155"/>
            <w:rPr>
              <w:rFonts w:ascii="Arial" w:eastAsia="Times New Roman" w:hAnsi="Arial" w:cs="Arial"/>
              <w:sz w:val="24"/>
              <w:szCs w:val="24"/>
            </w:rPr>
          </w:pPr>
          <w:r w:rsidRPr="00C1718C">
            <w:rPr>
              <w:rFonts w:ascii="Arial" w:eastAsia="Times New Roman" w:hAnsi="Arial" w:cs="Arial"/>
              <w:i/>
              <w:iCs/>
            </w:rPr>
            <w:lastRenderedPageBreak/>
            <w:t>(3) 1/4: What is Streamlit - YouTube</w:t>
          </w:r>
          <w:r w:rsidRPr="00C1718C">
            <w:rPr>
              <w:rFonts w:ascii="Arial" w:eastAsia="Times New Roman" w:hAnsi="Arial" w:cs="Arial"/>
            </w:rPr>
            <w:t>. Available from: https://www.youtube.com/watch?v=R2nr1uZ8ffc [accessed 4 June 2022].</w:t>
          </w:r>
        </w:p>
        <w:p w14:paraId="3DA11903" w14:textId="77777777" w:rsidR="0044020A" w:rsidRPr="00C1718C" w:rsidRDefault="0044020A">
          <w:pPr>
            <w:divId w:val="133764833"/>
            <w:rPr>
              <w:rFonts w:ascii="Arial" w:eastAsia="Times New Roman" w:hAnsi="Arial" w:cs="Arial"/>
            </w:rPr>
          </w:pPr>
          <w:r w:rsidRPr="00C1718C">
            <w:rPr>
              <w:rFonts w:ascii="Arial" w:eastAsia="Times New Roman" w:hAnsi="Arial" w:cs="Arial"/>
              <w:i/>
              <w:iCs/>
            </w:rPr>
            <w:t>Airiti Library_Comparative+Study+of+Artificial+Neural+Network+and+ARIMA+Models+in+Predicting+Exchange+Rate</w:t>
          </w:r>
          <w:r w:rsidRPr="00C1718C">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C1718C" w:rsidRDefault="0044020A">
          <w:pPr>
            <w:divId w:val="1468474706"/>
            <w:rPr>
              <w:rFonts w:ascii="Arial" w:eastAsia="Times New Roman" w:hAnsi="Arial" w:cs="Arial"/>
            </w:rPr>
          </w:pPr>
          <w:r w:rsidRPr="00C1718C">
            <w:rPr>
              <w:rFonts w:ascii="Arial" w:eastAsia="Times New Roman" w:hAnsi="Arial" w:cs="Arial"/>
            </w:rPr>
            <w:t xml:space="preserve">Akbari, Z. and Unland, R. (2016). Automated determination of the input parameter of DBSCAN based on outlier detection. </w:t>
          </w:r>
          <w:r w:rsidRPr="00C1718C">
            <w:rPr>
              <w:rFonts w:ascii="Arial" w:eastAsia="Times New Roman" w:hAnsi="Arial" w:cs="Arial"/>
              <w:i/>
              <w:iCs/>
            </w:rPr>
            <w:t>IFIP Advances in Information and Communication Technology</w:t>
          </w:r>
          <w:r w:rsidRPr="00C1718C">
            <w:rPr>
              <w:rFonts w:ascii="Arial" w:eastAsia="Times New Roman" w:hAnsi="Arial" w:cs="Arial"/>
            </w:rPr>
            <w:t xml:space="preserve"> [online], 475, pp.280–291. Available from: https://link.springer.com/chapter/10.1007/978-3-319-44944-9_24 [accessed 21 August 2022].</w:t>
          </w:r>
        </w:p>
        <w:p w14:paraId="60618E99" w14:textId="77777777" w:rsidR="0044020A" w:rsidRPr="00C1718C" w:rsidRDefault="0044020A">
          <w:pPr>
            <w:divId w:val="1067653250"/>
            <w:rPr>
              <w:rFonts w:ascii="Arial" w:eastAsia="Times New Roman" w:hAnsi="Arial" w:cs="Arial"/>
            </w:rPr>
          </w:pPr>
          <w:r w:rsidRPr="00C1718C">
            <w:rPr>
              <w:rFonts w:ascii="Arial" w:eastAsia="Times New Roman" w:hAnsi="Arial" w:cs="Arial"/>
            </w:rPr>
            <w:t xml:space="preserve">Bellman, V. and Namdev, V. (2022). Suicidality Among Men in Russia: A Review of Recent Epidemiological Data. </w:t>
          </w:r>
          <w:r w:rsidRPr="00C1718C">
            <w:rPr>
              <w:rFonts w:ascii="Arial" w:eastAsia="Times New Roman" w:hAnsi="Arial" w:cs="Arial"/>
              <w:i/>
              <w:iCs/>
            </w:rPr>
            <w:t>Cureus</w:t>
          </w:r>
          <w:r w:rsidRPr="00C1718C">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C1718C" w:rsidRDefault="0044020A">
          <w:pPr>
            <w:divId w:val="917327620"/>
            <w:rPr>
              <w:rFonts w:ascii="Arial" w:eastAsia="Times New Roman" w:hAnsi="Arial" w:cs="Arial"/>
            </w:rPr>
          </w:pPr>
          <w:r w:rsidRPr="00C1718C">
            <w:rPr>
              <w:rFonts w:ascii="Arial" w:eastAsia="Times New Roman" w:hAnsi="Arial" w:cs="Arial"/>
            </w:rPr>
            <w:t xml:space="preserve">Bogod, D. (2004). The Nazi Hypothermia Experiments: Forbidden Data?. </w:t>
          </w:r>
          <w:r w:rsidRPr="00C1718C">
            <w:rPr>
              <w:rFonts w:ascii="Arial" w:eastAsia="Times New Roman" w:hAnsi="Arial" w:cs="Arial"/>
              <w:i/>
              <w:iCs/>
            </w:rPr>
            <w:t>Anaesthesia</w:t>
          </w:r>
          <w:r w:rsidRPr="00C1718C">
            <w:rPr>
              <w:rFonts w:ascii="Arial" w:eastAsia="Times New Roman" w:hAnsi="Arial" w:cs="Arial"/>
            </w:rPr>
            <w:t xml:space="preserve"> [online], 59(12), pp.1155–1156.</w:t>
          </w:r>
        </w:p>
        <w:p w14:paraId="6FCC1396" w14:textId="77777777" w:rsidR="0044020A" w:rsidRPr="00C1718C" w:rsidRDefault="0044020A">
          <w:pPr>
            <w:divId w:val="1882353752"/>
            <w:rPr>
              <w:rFonts w:ascii="Arial" w:eastAsia="Times New Roman" w:hAnsi="Arial" w:cs="Arial"/>
            </w:rPr>
          </w:pPr>
          <w:r w:rsidRPr="00C1718C">
            <w:rPr>
              <w:rFonts w:ascii="Arial" w:eastAsia="Times New Roman" w:hAnsi="Arial" w:cs="Arial"/>
            </w:rPr>
            <w:t xml:space="preserve">Brunello, A., Marzano, E., Montanari, A. and Sciavicco, G. (2019). J48SS: A Novel Decision Tree Approach for the Handling of Sequential and Time Series Data. </w:t>
          </w:r>
          <w:r w:rsidRPr="00C1718C">
            <w:rPr>
              <w:rFonts w:ascii="Arial" w:eastAsia="Times New Roman" w:hAnsi="Arial" w:cs="Arial"/>
              <w:i/>
              <w:iCs/>
            </w:rPr>
            <w:t>Computers 2019, Vol. 8, Page 21</w:t>
          </w:r>
          <w:r w:rsidRPr="00C1718C">
            <w:rPr>
              <w:rFonts w:ascii="Arial" w:eastAsia="Times New Roman" w:hAnsi="Arial" w:cs="Arial"/>
            </w:rPr>
            <w:t xml:space="preserve"> [online], 8(1), p.21. Available from: https://www.mdpi.com/2073-431X/8/1/21/htm [accessed 7 June 2022].</w:t>
          </w:r>
        </w:p>
        <w:p w14:paraId="03185CC1" w14:textId="77777777" w:rsidR="0044020A" w:rsidRPr="00C1718C" w:rsidRDefault="0044020A">
          <w:pPr>
            <w:divId w:val="85613228"/>
            <w:rPr>
              <w:rFonts w:ascii="Arial" w:eastAsia="Times New Roman" w:hAnsi="Arial" w:cs="Arial"/>
            </w:rPr>
          </w:pPr>
          <w:r w:rsidRPr="00C1718C">
            <w:rPr>
              <w:rFonts w:ascii="Arial" w:eastAsia="Times New Roman" w:hAnsi="Arial" w:cs="Arial"/>
              <w:i/>
              <w:iCs/>
            </w:rPr>
            <w:t>Build a Ploty Dash App - Poverty Data Dashboard</w:t>
          </w:r>
          <w:r w:rsidRPr="00C1718C">
            <w:rPr>
              <w:rFonts w:ascii="Arial" w:eastAsia="Times New Roman" w:hAnsi="Arial" w:cs="Arial"/>
            </w:rPr>
            <w:t>. Available from: https://povertydata.org/ [accessed 23 August 2022].</w:t>
          </w:r>
        </w:p>
        <w:p w14:paraId="58AB03F2" w14:textId="77777777" w:rsidR="0044020A" w:rsidRPr="00C1718C" w:rsidRDefault="0044020A">
          <w:pPr>
            <w:divId w:val="267542974"/>
            <w:rPr>
              <w:rFonts w:ascii="Arial" w:eastAsia="Times New Roman" w:hAnsi="Arial" w:cs="Arial"/>
            </w:rPr>
          </w:pPr>
          <w:r w:rsidRPr="00C1718C">
            <w:rPr>
              <w:rFonts w:ascii="Arial" w:eastAsia="Times New Roman" w:hAnsi="Arial" w:cs="Arial"/>
            </w:rPr>
            <w:t xml:space="preserve">Cortes, C. and Vapnik, V. (1995). Support-vector networks. </w:t>
          </w:r>
          <w:r w:rsidRPr="00C1718C">
            <w:rPr>
              <w:rFonts w:ascii="Arial" w:eastAsia="Times New Roman" w:hAnsi="Arial" w:cs="Arial"/>
              <w:i/>
              <w:iCs/>
            </w:rPr>
            <w:t>Machine Learning</w:t>
          </w:r>
          <w:r w:rsidRPr="00C1718C">
            <w:rPr>
              <w:rFonts w:ascii="Arial" w:eastAsia="Times New Roman" w:hAnsi="Arial" w:cs="Arial"/>
            </w:rPr>
            <w:t xml:space="preserve"> [online], 20(3), pp.273–297.</w:t>
          </w:r>
        </w:p>
        <w:p w14:paraId="33C33EB9" w14:textId="77777777" w:rsidR="0044020A" w:rsidRPr="00C1718C" w:rsidRDefault="0044020A">
          <w:pPr>
            <w:divId w:val="1821969103"/>
            <w:rPr>
              <w:rFonts w:ascii="Arial" w:eastAsia="Times New Roman" w:hAnsi="Arial" w:cs="Arial"/>
            </w:rPr>
          </w:pPr>
          <w:r w:rsidRPr="00C1718C">
            <w:rPr>
              <w:rFonts w:ascii="Arial" w:eastAsia="Times New Roman" w:hAnsi="Arial" w:cs="Arial"/>
              <w:i/>
              <w:iCs/>
            </w:rPr>
            <w:t>COVID-19 Map - Johns Hopkins Coronavirus Resource Center</w:t>
          </w:r>
          <w:r w:rsidRPr="00C1718C">
            <w:rPr>
              <w:rFonts w:ascii="Arial" w:eastAsia="Times New Roman" w:hAnsi="Arial" w:cs="Arial"/>
            </w:rPr>
            <w:t>. Available from: https://coronavirus.jhu.edu/map.html [accessed 11 June 2022].</w:t>
          </w:r>
        </w:p>
        <w:p w14:paraId="644A0796" w14:textId="77777777" w:rsidR="0044020A" w:rsidRPr="00C1718C" w:rsidRDefault="0044020A">
          <w:pPr>
            <w:divId w:val="768888127"/>
            <w:rPr>
              <w:rFonts w:ascii="Arial" w:eastAsia="Times New Roman" w:hAnsi="Arial" w:cs="Arial"/>
            </w:rPr>
          </w:pPr>
          <w:r w:rsidRPr="00C1718C">
            <w:rPr>
              <w:rFonts w:ascii="Arial" w:eastAsia="Times New Roman" w:hAnsi="Arial" w:cs="Arial"/>
              <w:i/>
              <w:iCs/>
            </w:rPr>
            <w:t>Facebook Files: 5 things leaked documents reveal - BBC News</w:t>
          </w:r>
          <w:r w:rsidRPr="00C1718C">
            <w:rPr>
              <w:rFonts w:ascii="Arial" w:eastAsia="Times New Roman" w:hAnsi="Arial" w:cs="Arial"/>
            </w:rPr>
            <w:t>. Available from: https://www.bbc.com/news/technology-58678332 [accessed 12 June 2022].</w:t>
          </w:r>
        </w:p>
        <w:p w14:paraId="0711F12B" w14:textId="77777777" w:rsidR="0044020A" w:rsidRPr="00C1718C" w:rsidRDefault="0044020A">
          <w:pPr>
            <w:divId w:val="217011889"/>
            <w:rPr>
              <w:rFonts w:ascii="Arial" w:eastAsia="Times New Roman" w:hAnsi="Arial" w:cs="Arial"/>
            </w:rPr>
          </w:pPr>
          <w:r w:rsidRPr="00C1718C">
            <w:rPr>
              <w:rFonts w:ascii="Arial" w:eastAsia="Times New Roman" w:hAnsi="Arial" w:cs="Arial"/>
            </w:rPr>
            <w:t xml:space="preserve">Filho, D.M. and Valk, M. (2020). Dynamic VAR model-based control charts for batch process monitoring. </w:t>
          </w:r>
          <w:r w:rsidRPr="00C1718C">
            <w:rPr>
              <w:rFonts w:ascii="Arial" w:eastAsia="Times New Roman" w:hAnsi="Arial" w:cs="Arial"/>
              <w:i/>
              <w:iCs/>
            </w:rPr>
            <w:t>European Journal of Operational Research</w:t>
          </w:r>
          <w:r w:rsidRPr="00C1718C">
            <w:rPr>
              <w:rFonts w:ascii="Arial" w:eastAsia="Times New Roman" w:hAnsi="Arial" w:cs="Arial"/>
            </w:rPr>
            <w:t xml:space="preserve"> [online], 285(1), pp.296–305.</w:t>
          </w:r>
        </w:p>
        <w:p w14:paraId="565DB2C5" w14:textId="77777777" w:rsidR="0044020A" w:rsidRPr="00C1718C" w:rsidRDefault="0044020A">
          <w:pPr>
            <w:divId w:val="1975404078"/>
            <w:rPr>
              <w:rFonts w:ascii="Arial" w:eastAsia="Times New Roman" w:hAnsi="Arial" w:cs="Arial"/>
            </w:rPr>
          </w:pPr>
          <w:r w:rsidRPr="00C1718C">
            <w:rPr>
              <w:rFonts w:ascii="Arial" w:eastAsia="Times New Roman" w:hAnsi="Arial" w:cs="Arial"/>
            </w:rPr>
            <w:t xml:space="preserve">Fujita, A., Sato, J.R., Garay-Malpartida, H.M., Yamaguchi, R., Miyano, S., Sogayar, M.C. and Ferreira, C.E. (2007). Modeling gene expression regulatory networks with the sparse vector autoregressive model. </w:t>
          </w:r>
          <w:r w:rsidRPr="00C1718C">
            <w:rPr>
              <w:rFonts w:ascii="Arial" w:eastAsia="Times New Roman" w:hAnsi="Arial" w:cs="Arial"/>
              <w:i/>
              <w:iCs/>
            </w:rPr>
            <w:t>BMC Systems Biology</w:t>
          </w:r>
          <w:r w:rsidRPr="00C1718C">
            <w:rPr>
              <w:rFonts w:ascii="Arial" w:eastAsia="Times New Roman" w:hAnsi="Arial" w:cs="Arial"/>
            </w:rPr>
            <w:t xml:space="preserve"> [online], 1.</w:t>
          </w:r>
        </w:p>
        <w:p w14:paraId="63A01997" w14:textId="77777777" w:rsidR="0044020A" w:rsidRPr="00C1718C" w:rsidRDefault="0044020A">
          <w:pPr>
            <w:divId w:val="14770636"/>
            <w:rPr>
              <w:rFonts w:ascii="Arial" w:eastAsia="Times New Roman" w:hAnsi="Arial" w:cs="Arial"/>
            </w:rPr>
          </w:pPr>
          <w:r w:rsidRPr="00C1718C">
            <w:rPr>
              <w:rFonts w:ascii="Arial" w:eastAsia="Times New Roman" w:hAnsi="Arial" w:cs="Arial"/>
              <w:i/>
              <w:iCs/>
            </w:rPr>
            <w:t>How suicide became the hidden toll of the war in Ukraine - BBC News</w:t>
          </w:r>
          <w:r w:rsidRPr="00C1718C">
            <w:rPr>
              <w:rFonts w:ascii="Arial" w:eastAsia="Times New Roman" w:hAnsi="Arial" w:cs="Arial"/>
            </w:rPr>
            <w:t>. Available from: https://www.bbc.com/news/world-europe-60318298 [accessed 8 June 2022].</w:t>
          </w:r>
        </w:p>
        <w:p w14:paraId="10029086" w14:textId="77777777" w:rsidR="0044020A" w:rsidRPr="00C1718C" w:rsidRDefault="0044020A">
          <w:pPr>
            <w:divId w:val="1727335054"/>
            <w:rPr>
              <w:rFonts w:ascii="Arial" w:eastAsia="Times New Roman" w:hAnsi="Arial" w:cs="Arial"/>
            </w:rPr>
          </w:pPr>
          <w:r w:rsidRPr="00C1718C">
            <w:rPr>
              <w:rFonts w:ascii="Arial" w:eastAsia="Times New Roman" w:hAnsi="Arial" w:cs="Arial"/>
            </w:rPr>
            <w:t xml:space="preserve">Huang, M.W., Chen, C.W., Lin, W.C., Ke, S.W. and Tsai, C.F. (2017). SVM and SVM ensembles in breast cancer prediction. </w:t>
          </w:r>
          <w:r w:rsidRPr="00C1718C">
            <w:rPr>
              <w:rFonts w:ascii="Arial" w:eastAsia="Times New Roman" w:hAnsi="Arial" w:cs="Arial"/>
              <w:i/>
              <w:iCs/>
            </w:rPr>
            <w:t>PLoS ONE</w:t>
          </w:r>
          <w:r w:rsidRPr="00C1718C">
            <w:rPr>
              <w:rFonts w:ascii="Arial" w:eastAsia="Times New Roman" w:hAnsi="Arial" w:cs="Arial"/>
            </w:rPr>
            <w:t>, 12(1).</w:t>
          </w:r>
        </w:p>
        <w:p w14:paraId="4D6F0FEA" w14:textId="77777777" w:rsidR="0044020A" w:rsidRPr="00C1718C" w:rsidRDefault="0044020A">
          <w:pPr>
            <w:divId w:val="2104063058"/>
            <w:rPr>
              <w:rFonts w:ascii="Arial" w:eastAsia="Times New Roman" w:hAnsi="Arial" w:cs="Arial"/>
            </w:rPr>
          </w:pPr>
          <w:r w:rsidRPr="00C1718C">
            <w:rPr>
              <w:rFonts w:ascii="Arial" w:eastAsia="Times New Roman" w:hAnsi="Arial" w:cs="Arial"/>
              <w:i/>
              <w:iCs/>
            </w:rPr>
            <w:lastRenderedPageBreak/>
            <w:t>Human Radiation Experiments | Atomic Heritage Foundation</w:t>
          </w:r>
          <w:r w:rsidRPr="00C1718C">
            <w:rPr>
              <w:rFonts w:ascii="Arial" w:eastAsia="Times New Roman" w:hAnsi="Arial" w:cs="Arial"/>
            </w:rPr>
            <w:t>. Available from: https://www.atomicheritage.org/history/human-radiation-experiments [accessed 15 April 2022].</w:t>
          </w:r>
        </w:p>
        <w:p w14:paraId="38C2566E" w14:textId="77777777" w:rsidR="0044020A" w:rsidRPr="00C1718C" w:rsidRDefault="0044020A">
          <w:pPr>
            <w:divId w:val="298921529"/>
            <w:rPr>
              <w:rFonts w:ascii="Arial" w:eastAsia="Times New Roman" w:hAnsi="Arial" w:cs="Arial"/>
            </w:rPr>
          </w:pPr>
          <w:r w:rsidRPr="00C1718C">
            <w:rPr>
              <w:rFonts w:ascii="Arial" w:eastAsia="Times New Roman" w:hAnsi="Arial" w:cs="Arial"/>
            </w:rPr>
            <w:t xml:space="preserve">John, A., Glendenning, A.C., Marchant, A., Montgomery, P., Stewart, A., Wood, S., Lloyd, K. and Hawton, K. (2018). Self-Harm, Suicidal Behaviours, and Cyberbullying in Children and Young People: Systematic Review. </w:t>
          </w:r>
          <w:r w:rsidRPr="00C1718C">
            <w:rPr>
              <w:rFonts w:ascii="Arial" w:eastAsia="Times New Roman" w:hAnsi="Arial" w:cs="Arial"/>
              <w:i/>
              <w:iCs/>
            </w:rPr>
            <w:t>J Med Internet Res 2018;20(4):e129 https://www.jmir.org/2018/4/e129</w:t>
          </w:r>
          <w:r w:rsidRPr="00C1718C">
            <w:rPr>
              <w:rFonts w:ascii="Arial" w:eastAsia="Times New Roman" w:hAnsi="Arial" w:cs="Arial"/>
            </w:rPr>
            <w:t xml:space="preserve"> [online], 20(4), p.e9044. Available from: https://www.jmir.org/2018/4/e129 [accessed 9 June 2022].</w:t>
          </w:r>
        </w:p>
        <w:p w14:paraId="127A8C4F" w14:textId="77777777" w:rsidR="0044020A" w:rsidRPr="00C1718C" w:rsidRDefault="0044020A">
          <w:pPr>
            <w:divId w:val="1452551588"/>
            <w:rPr>
              <w:rFonts w:ascii="Arial" w:eastAsia="Times New Roman" w:hAnsi="Arial" w:cs="Arial"/>
            </w:rPr>
          </w:pPr>
          <w:r w:rsidRPr="00C1718C">
            <w:rPr>
              <w:rFonts w:ascii="Arial" w:eastAsia="Times New Roman" w:hAnsi="Arial" w:cs="Arial"/>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sidRPr="00C1718C">
            <w:rPr>
              <w:rFonts w:ascii="Arial" w:eastAsia="Times New Roman" w:hAnsi="Arial" w:cs="Arial"/>
              <w:i/>
              <w:iCs/>
            </w:rPr>
            <w:t>F1000Research 2020 9:1097</w:t>
          </w:r>
          <w:r w:rsidRPr="00C1718C">
            <w:rPr>
              <w:rFonts w:ascii="Arial" w:eastAsia="Times New Roman" w:hAnsi="Arial" w:cs="Arial"/>
            </w:rPr>
            <w:t xml:space="preserve"> [online], 9, p.1097. Available from: https://f1000research.com/articles/9-1097 [accessed 7 June 2022].</w:t>
          </w:r>
        </w:p>
        <w:p w14:paraId="02657E15" w14:textId="77777777" w:rsidR="0044020A" w:rsidRPr="00C1718C" w:rsidRDefault="0044020A">
          <w:pPr>
            <w:divId w:val="231545996"/>
            <w:rPr>
              <w:rFonts w:ascii="Arial" w:eastAsia="Times New Roman" w:hAnsi="Arial" w:cs="Arial"/>
            </w:rPr>
          </w:pPr>
          <w:r w:rsidRPr="00C1718C">
            <w:rPr>
              <w:rFonts w:ascii="Arial" w:eastAsia="Times New Roman" w:hAnsi="Arial" w:cs="Arial"/>
            </w:rPr>
            <w:t xml:space="preserve">Kumar, N. and Susan, S. (2020a).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0AA294C5" w14:textId="77777777" w:rsidR="0044020A" w:rsidRPr="00C1718C" w:rsidRDefault="0044020A">
          <w:pPr>
            <w:divId w:val="1230842983"/>
            <w:rPr>
              <w:rFonts w:ascii="Arial" w:eastAsia="Times New Roman" w:hAnsi="Arial" w:cs="Arial"/>
            </w:rPr>
          </w:pPr>
          <w:r w:rsidRPr="00C1718C">
            <w:rPr>
              <w:rFonts w:ascii="Arial" w:eastAsia="Times New Roman" w:hAnsi="Arial" w:cs="Arial"/>
            </w:rPr>
            <w:t xml:space="preserve">Kumar, N. and Susan, S. (2020b).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1A31F255" w14:textId="77777777" w:rsidR="0044020A" w:rsidRPr="00C1718C" w:rsidRDefault="0044020A">
          <w:pPr>
            <w:divId w:val="271741366"/>
            <w:rPr>
              <w:rFonts w:ascii="Arial" w:eastAsia="Times New Roman" w:hAnsi="Arial" w:cs="Arial"/>
            </w:rPr>
          </w:pPr>
          <w:r w:rsidRPr="00C1718C">
            <w:rPr>
              <w:rFonts w:ascii="Arial" w:eastAsia="Times New Roman" w:hAnsi="Arial" w:cs="Arial"/>
            </w:rPr>
            <w:t xml:space="preserve">Lee, K.C. and Oh, S.B. (1996). An intelligent approach to time series identification by a neural network-driven decision tree classifier. </w:t>
          </w:r>
          <w:r w:rsidRPr="00C1718C">
            <w:rPr>
              <w:rFonts w:ascii="Arial" w:eastAsia="Times New Roman" w:hAnsi="Arial" w:cs="Arial"/>
              <w:i/>
              <w:iCs/>
            </w:rPr>
            <w:t>Decision Support Systems</w:t>
          </w:r>
          <w:r w:rsidRPr="00C1718C">
            <w:rPr>
              <w:rFonts w:ascii="Arial" w:eastAsia="Times New Roman" w:hAnsi="Arial" w:cs="Arial"/>
            </w:rPr>
            <w:t xml:space="preserve"> [online], 17(3), pp.183–197.</w:t>
          </w:r>
        </w:p>
        <w:p w14:paraId="092A6A29" w14:textId="77777777" w:rsidR="0044020A" w:rsidRPr="00C1718C" w:rsidRDefault="0044020A">
          <w:pPr>
            <w:divId w:val="2091005859"/>
            <w:rPr>
              <w:rFonts w:ascii="Arial" w:eastAsia="Times New Roman" w:hAnsi="Arial" w:cs="Arial"/>
            </w:rPr>
          </w:pPr>
          <w:r w:rsidRPr="00C1718C">
            <w:rPr>
              <w:rFonts w:ascii="Arial" w:eastAsia="Times New Roman" w:hAnsi="Arial" w:cs="Arial"/>
              <w:i/>
              <w:iCs/>
            </w:rPr>
            <w:t>Mochahost Review 2022: Mocha Host Details, Pricing &amp; Features | Sitechecker</w:t>
          </w:r>
          <w:r w:rsidRPr="00C1718C">
            <w:rPr>
              <w:rFonts w:ascii="Arial" w:eastAsia="Times New Roman" w:hAnsi="Arial" w:cs="Arial"/>
            </w:rPr>
            <w:t>. Available from: https://sitechecker.pro/web-hosting/mochahost.com/ [accessed 7 June 2022].</w:t>
          </w:r>
        </w:p>
        <w:p w14:paraId="3B374F78" w14:textId="77777777" w:rsidR="0044020A" w:rsidRPr="00C1718C" w:rsidRDefault="0044020A">
          <w:pPr>
            <w:divId w:val="1919359545"/>
            <w:rPr>
              <w:rFonts w:ascii="Arial" w:eastAsia="Times New Roman" w:hAnsi="Arial" w:cs="Arial"/>
            </w:rPr>
          </w:pPr>
          <w:r w:rsidRPr="00C1718C">
            <w:rPr>
              <w:rFonts w:ascii="Arial" w:eastAsia="Times New Roman" w:hAnsi="Arial" w:cs="Arial"/>
            </w:rPr>
            <w:t xml:space="preserve">Naim, N.F., Mohd Yassin, A.I., Zamri, W.M.A.W. and Sarnin, S.S. (2011). MySQL database for storage of fingerprint data. </w:t>
          </w:r>
          <w:r w:rsidRPr="00C1718C">
            <w:rPr>
              <w:rFonts w:ascii="Arial" w:eastAsia="Times New Roman" w:hAnsi="Arial" w:cs="Arial"/>
              <w:i/>
              <w:iCs/>
            </w:rPr>
            <w:t>Proceedings - 2011 UKSim 13th International Conference on Modelling and Simulation, UKSim 2011</w:t>
          </w:r>
          <w:r w:rsidRPr="00C1718C">
            <w:rPr>
              <w:rFonts w:ascii="Arial" w:eastAsia="Times New Roman" w:hAnsi="Arial" w:cs="Arial"/>
            </w:rPr>
            <w:t xml:space="preserve"> [online], 2011, pp.293–298.</w:t>
          </w:r>
        </w:p>
        <w:p w14:paraId="53F08300" w14:textId="77777777" w:rsidR="0044020A" w:rsidRPr="00C1718C" w:rsidRDefault="0044020A">
          <w:pPr>
            <w:divId w:val="421799343"/>
            <w:rPr>
              <w:rFonts w:ascii="Arial" w:eastAsia="Times New Roman" w:hAnsi="Arial" w:cs="Arial"/>
            </w:rPr>
          </w:pPr>
          <w:r w:rsidRPr="00C1718C">
            <w:rPr>
              <w:rFonts w:ascii="Arial" w:eastAsia="Times New Roman" w:hAnsi="Arial" w:cs="Arial"/>
            </w:rPr>
            <w:t xml:space="preserve">Qi, F., Xu, Z., Zhang, H., Wang, R., Wang, Y., Jia, X., Lin, P., Geng, M., Huang, Y., Li, S. and Yang, J. (2021). Predicting the mortality of smoking attributable to cancer in Qingdao, China: A time-series analysis. </w:t>
          </w:r>
          <w:r w:rsidRPr="00C1718C">
            <w:rPr>
              <w:rFonts w:ascii="Arial" w:eastAsia="Times New Roman" w:hAnsi="Arial" w:cs="Arial"/>
              <w:i/>
              <w:iCs/>
            </w:rPr>
            <w:t>PLOS ONE</w:t>
          </w:r>
          <w:r w:rsidRPr="00C1718C">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C1718C" w:rsidRDefault="0044020A">
          <w:pPr>
            <w:divId w:val="759912992"/>
            <w:rPr>
              <w:rFonts w:ascii="Arial" w:eastAsia="Times New Roman" w:hAnsi="Arial" w:cs="Arial"/>
            </w:rPr>
          </w:pPr>
          <w:r w:rsidRPr="00C1718C">
            <w:rPr>
              <w:rFonts w:ascii="Arial" w:eastAsia="Times New Roman" w:hAnsi="Arial" w:cs="Arial"/>
            </w:rPr>
            <w:t xml:space="preserve">Singh, V., Poonia, R.C., Kumar, S., Dass, P., Agarwal, P., Bhatnagar, V. and Raja, L. (2020). Prediction of COVID-19 corona virus pandemic based on time series data using support vector machine. </w:t>
          </w:r>
          <w:r w:rsidRPr="00C1718C">
            <w:rPr>
              <w:rFonts w:ascii="Arial" w:eastAsia="Times New Roman" w:hAnsi="Arial" w:cs="Arial"/>
              <w:i/>
              <w:iCs/>
            </w:rPr>
            <w:t>https://doi.org/10.1080/09720529.2020.1784535</w:t>
          </w:r>
          <w:r w:rsidRPr="00C1718C">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C1718C" w:rsidRDefault="0044020A">
          <w:pPr>
            <w:divId w:val="575362769"/>
            <w:rPr>
              <w:rFonts w:ascii="Arial" w:eastAsia="Times New Roman" w:hAnsi="Arial" w:cs="Arial"/>
            </w:rPr>
          </w:pPr>
          <w:r w:rsidRPr="00C1718C">
            <w:rPr>
              <w:rFonts w:ascii="Arial" w:eastAsia="Times New Roman" w:hAnsi="Arial" w:cs="Arial"/>
              <w:i/>
              <w:iCs/>
            </w:rPr>
            <w:t>Study: Benefits of Electric Cars Add Up—in the Billions! | NRDC</w:t>
          </w:r>
          <w:r w:rsidRPr="00C1718C">
            <w:rPr>
              <w:rFonts w:ascii="Arial" w:eastAsia="Times New Roman" w:hAnsi="Arial" w:cs="Arial"/>
            </w:rPr>
            <w:t>. Available from: https://www.nrdc.org/experts/luke-tonachel/study-benefits-electric-cars-add-billions [accessed 15 April 2022].</w:t>
          </w:r>
        </w:p>
        <w:p w14:paraId="13FA1C04" w14:textId="77777777" w:rsidR="0044020A" w:rsidRPr="00C1718C" w:rsidRDefault="0044020A">
          <w:pPr>
            <w:divId w:val="1087384091"/>
            <w:rPr>
              <w:rFonts w:ascii="Arial" w:eastAsia="Times New Roman" w:hAnsi="Arial" w:cs="Arial"/>
            </w:rPr>
          </w:pPr>
          <w:r w:rsidRPr="00C1718C">
            <w:rPr>
              <w:rFonts w:ascii="Arial" w:eastAsia="Times New Roman" w:hAnsi="Arial" w:cs="Arial"/>
              <w:i/>
              <w:iCs/>
            </w:rPr>
            <w:t>Suicide Statistics 2011 - CSO - Central Statistics Office</w:t>
          </w:r>
          <w:r w:rsidRPr="00C1718C">
            <w:rPr>
              <w:rFonts w:ascii="Arial" w:eastAsia="Times New Roman" w:hAnsi="Arial" w:cs="Arial"/>
            </w:rPr>
            <w:t>. Available from: https://www.cso.ie/en/releasesandpublications/er/ss/suicidestatistics2011/ [accessed 7 June 2022].</w:t>
          </w:r>
        </w:p>
        <w:p w14:paraId="7D11842A" w14:textId="77777777" w:rsidR="0044020A" w:rsidRPr="00C1718C" w:rsidRDefault="0044020A">
          <w:pPr>
            <w:divId w:val="1406688150"/>
            <w:rPr>
              <w:rFonts w:ascii="Arial" w:eastAsia="Times New Roman" w:hAnsi="Arial" w:cs="Arial"/>
            </w:rPr>
          </w:pPr>
          <w:r w:rsidRPr="00C1718C">
            <w:rPr>
              <w:rFonts w:ascii="Arial" w:eastAsia="Times New Roman" w:hAnsi="Arial" w:cs="Arial"/>
            </w:rPr>
            <w:lastRenderedPageBreak/>
            <w:t xml:space="preserve">Tang, L., Pan, H. and Yao, Y. (2018). K-nearest neighbor regression with principal component analysis for financial time series prediction. </w:t>
          </w:r>
          <w:r w:rsidRPr="00C1718C">
            <w:rPr>
              <w:rFonts w:ascii="Arial" w:eastAsia="Times New Roman" w:hAnsi="Arial" w:cs="Arial"/>
              <w:i/>
              <w:iCs/>
            </w:rPr>
            <w:t>ACM International Conference Proceeding Series</w:t>
          </w:r>
          <w:r w:rsidRPr="00C1718C">
            <w:rPr>
              <w:rFonts w:ascii="Arial" w:eastAsia="Times New Roman" w:hAnsi="Arial" w:cs="Arial"/>
            </w:rPr>
            <w:t xml:space="preserve"> [online], 12 March 2018, pp.127–131.</w:t>
          </w:r>
        </w:p>
        <w:p w14:paraId="240840BC" w14:textId="77777777" w:rsidR="0044020A" w:rsidRPr="00C1718C" w:rsidRDefault="0044020A">
          <w:pPr>
            <w:divId w:val="812714623"/>
            <w:rPr>
              <w:rFonts w:ascii="Arial" w:eastAsia="Times New Roman" w:hAnsi="Arial" w:cs="Arial"/>
            </w:rPr>
          </w:pPr>
          <w:r w:rsidRPr="00C1718C">
            <w:rPr>
              <w:rFonts w:ascii="Arial" w:eastAsia="Times New Roman" w:hAnsi="Arial" w:cs="Arial"/>
            </w:rPr>
            <w:t xml:space="preserve">Värnik, P. (2012). Suicide in the World. </w:t>
          </w:r>
          <w:r w:rsidRPr="00C1718C">
            <w:rPr>
              <w:rFonts w:ascii="Arial" w:eastAsia="Times New Roman" w:hAnsi="Arial" w:cs="Arial"/>
              <w:i/>
              <w:iCs/>
            </w:rPr>
            <w:t>International Journal of Environmental Research and Public Health</w:t>
          </w:r>
          <w:r w:rsidRPr="00C1718C">
            <w:rPr>
              <w:rFonts w:ascii="Arial" w:eastAsia="Times New Roman" w:hAnsi="Arial" w:cs="Arial"/>
            </w:rPr>
            <w:t xml:space="preserve"> [online], 9(3), pp.760–771.</w:t>
          </w:r>
        </w:p>
        <w:p w14:paraId="6BA84157" w14:textId="77777777" w:rsidR="0044020A" w:rsidRPr="00C1718C" w:rsidRDefault="0044020A">
          <w:pPr>
            <w:divId w:val="995689469"/>
            <w:rPr>
              <w:rFonts w:ascii="Arial" w:eastAsia="Times New Roman" w:hAnsi="Arial" w:cs="Arial"/>
            </w:rPr>
          </w:pPr>
          <w:r w:rsidRPr="00C1718C">
            <w:rPr>
              <w:rFonts w:ascii="Arial" w:eastAsia="Times New Roman" w:hAnsi="Arial" w:cs="Arial"/>
              <w:i/>
              <w:iCs/>
            </w:rPr>
            <w:t>Vector Autoregressive Models for Multivariate Time Series</w:t>
          </w:r>
          <w:r w:rsidRPr="00C1718C">
            <w:rPr>
              <w:rFonts w:ascii="Arial" w:eastAsia="Times New Roman" w:hAnsi="Arial" w:cs="Arial"/>
            </w:rPr>
            <w:t xml:space="preserve">. (2006). </w:t>
          </w:r>
          <w:r w:rsidRPr="00C1718C">
            <w:rPr>
              <w:rFonts w:ascii="Arial" w:eastAsia="Times New Roman" w:hAnsi="Arial" w:cs="Arial"/>
              <w:i/>
              <w:iCs/>
            </w:rPr>
            <w:t>Modeling Financial Time Series with S-PLUS®</w:t>
          </w:r>
          <w:r w:rsidRPr="00C1718C">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C1718C" w:rsidRDefault="0044020A">
          <w:pPr>
            <w:divId w:val="335966528"/>
            <w:rPr>
              <w:rFonts w:ascii="Arial" w:eastAsia="Times New Roman" w:hAnsi="Arial" w:cs="Arial"/>
            </w:rPr>
          </w:pPr>
          <w:r w:rsidRPr="00C1718C">
            <w:rPr>
              <w:rFonts w:ascii="Arial" w:eastAsia="Times New Roman" w:hAnsi="Arial" w:cs="Arial"/>
              <w:i/>
              <w:iCs/>
            </w:rPr>
            <w:t>When Quaker Oats Fed Children Radioactive Oatmeal | by Calin Aneculaesei | History of Yesterday</w:t>
          </w:r>
          <w:r w:rsidRPr="00C1718C">
            <w:rPr>
              <w:rFonts w:ascii="Arial" w:eastAsia="Times New Roman" w:hAnsi="Arial" w:cs="Arial"/>
            </w:rPr>
            <w:t>. Available from: https://historyofyesterday.com/when-quaker-oats-fed-children-radioactive-oatmeal-5e06faf3ce4d [accessed 9 June 2022].</w:t>
          </w:r>
        </w:p>
        <w:p w14:paraId="0A3DFC81" w14:textId="77777777" w:rsidR="0044020A" w:rsidRPr="00C1718C" w:rsidRDefault="0044020A">
          <w:pPr>
            <w:divId w:val="1451238019"/>
            <w:rPr>
              <w:rFonts w:ascii="Arial" w:eastAsia="Times New Roman" w:hAnsi="Arial" w:cs="Arial"/>
            </w:rPr>
          </w:pPr>
          <w:r w:rsidRPr="00C1718C">
            <w:rPr>
              <w:rFonts w:ascii="Arial" w:eastAsia="Times New Roman" w:hAnsi="Arial" w:cs="Arial"/>
            </w:rPr>
            <w:t xml:space="preserve">Włodarczyk, T., Płotka, S., Szczepański, T., Rokita, P., Sochacki-Wójcicka, N., Wójcicki, J., Lipa, M. and Trzciński, T. (2021). Machine learning methods for preterm birth prediction: A review. </w:t>
          </w:r>
          <w:r w:rsidRPr="00C1718C">
            <w:rPr>
              <w:rFonts w:ascii="Arial" w:eastAsia="Times New Roman" w:hAnsi="Arial" w:cs="Arial"/>
              <w:i/>
              <w:iCs/>
            </w:rPr>
            <w:t>Electronics (Switzerland)</w:t>
          </w:r>
          <w:r w:rsidRPr="00C1718C">
            <w:rPr>
              <w:rFonts w:ascii="Arial" w:eastAsia="Times New Roman" w:hAnsi="Arial" w:cs="Arial"/>
            </w:rPr>
            <w:t>, 10(5).</w:t>
          </w:r>
        </w:p>
        <w:p w14:paraId="070CA50D" w14:textId="77777777" w:rsidR="0044020A" w:rsidRPr="00C1718C" w:rsidRDefault="0044020A">
          <w:pPr>
            <w:divId w:val="517543462"/>
            <w:rPr>
              <w:rFonts w:ascii="Arial" w:eastAsia="Times New Roman" w:hAnsi="Arial" w:cs="Arial"/>
            </w:rPr>
          </w:pPr>
          <w:r w:rsidRPr="00C1718C">
            <w:rPr>
              <w:rFonts w:ascii="Arial" w:eastAsia="Times New Roman" w:hAnsi="Arial" w:cs="Arial"/>
            </w:rPr>
            <w:t xml:space="preserve">Zetzsche, T., Bobes, J., de La Fuente, J.M., Pogarell, O., Norra, C., Schmidtke, A., Wasserman, D., Löhr, C. and Rihmer, Z. (2007). Changing suicide rates in western and central Europe. </w:t>
          </w:r>
          <w:r w:rsidRPr="00C1718C">
            <w:rPr>
              <w:rFonts w:ascii="Arial" w:eastAsia="Times New Roman" w:hAnsi="Arial" w:cs="Arial"/>
              <w:i/>
              <w:iCs/>
            </w:rPr>
            <w:t>European Psychiatry</w:t>
          </w:r>
          <w:r w:rsidRPr="00C1718C">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C1718C" w:rsidRDefault="0044020A" w:rsidP="0049196A">
          <w:pPr>
            <w:spacing w:line="360" w:lineRule="auto"/>
            <w:jc w:val="both"/>
            <w:rPr>
              <w:rFonts w:ascii="Arial" w:hAnsi="Arial" w:cs="Arial"/>
            </w:rPr>
          </w:pPr>
          <w:r w:rsidRPr="00C1718C">
            <w:rPr>
              <w:rFonts w:ascii="Arial" w:eastAsia="Times New Roman" w:hAnsi="Arial" w:cs="Arial"/>
            </w:rPr>
            <w:t> </w:t>
          </w:r>
        </w:p>
        <w:p w14:paraId="048E2BAD" w14:textId="77777777" w:rsidR="0049196A" w:rsidRPr="00C1718C" w:rsidRDefault="00000000" w:rsidP="0049196A">
          <w:pPr>
            <w:spacing w:line="360" w:lineRule="auto"/>
            <w:jc w:val="both"/>
            <w:rPr>
              <w:rFonts w:ascii="Arial" w:hAnsi="Arial" w:cs="Arial"/>
            </w:rPr>
          </w:pPr>
        </w:p>
      </w:sdtContent>
    </w:sdt>
    <w:sectPr w:rsidR="0049196A" w:rsidRPr="00C1718C" w:rsidSect="007512DD">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F4A0C" w14:textId="77777777" w:rsidR="00A853F5" w:rsidRDefault="00A853F5" w:rsidP="00C518DB">
      <w:pPr>
        <w:spacing w:after="0" w:line="240" w:lineRule="auto"/>
      </w:pPr>
      <w:r>
        <w:separator/>
      </w:r>
    </w:p>
  </w:endnote>
  <w:endnote w:type="continuationSeparator" w:id="0">
    <w:p w14:paraId="2FC0DD47" w14:textId="77777777" w:rsidR="00A853F5" w:rsidRDefault="00A853F5"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C32EA" w14:textId="77777777" w:rsidR="00DE04D4" w:rsidRPr="00FA4682" w:rsidRDefault="00DE04D4" w:rsidP="00AE7FCA">
    <w:pPr>
      <w:pStyle w:val="Footer"/>
      <w:tabs>
        <w:tab w:val="clear" w:pos="4680"/>
        <w:tab w:val="clear" w:pos="9360"/>
      </w:tabs>
      <w:jc w:val="center"/>
      <w:rPr>
        <w:rFonts w:ascii="Arial" w:hAnsi="Arial" w:cs="Arial"/>
        <w:caps/>
        <w:noProof/>
        <w:sz w:val="24"/>
        <w:szCs w:val="24"/>
      </w:rPr>
    </w:pPr>
    <w:r w:rsidRPr="00FA4682">
      <w:rPr>
        <w:rFonts w:ascii="Arial" w:hAnsi="Arial" w:cs="Arial"/>
        <w:caps/>
        <w:sz w:val="24"/>
        <w:szCs w:val="24"/>
      </w:rPr>
      <w:fldChar w:fldCharType="begin"/>
    </w:r>
    <w:r w:rsidRPr="00FA4682">
      <w:rPr>
        <w:rFonts w:ascii="Arial" w:hAnsi="Arial" w:cs="Arial"/>
        <w:caps/>
        <w:sz w:val="24"/>
        <w:szCs w:val="24"/>
      </w:rPr>
      <w:instrText xml:space="preserve"> PAGE   \* MERGEFORMAT </w:instrText>
    </w:r>
    <w:r w:rsidRPr="00FA4682">
      <w:rPr>
        <w:rFonts w:ascii="Arial" w:hAnsi="Arial" w:cs="Arial"/>
        <w:caps/>
        <w:sz w:val="24"/>
        <w:szCs w:val="24"/>
      </w:rPr>
      <w:fldChar w:fldCharType="separate"/>
    </w:r>
    <w:r w:rsidRPr="00FA4682">
      <w:rPr>
        <w:rFonts w:ascii="Arial" w:hAnsi="Arial" w:cs="Arial"/>
        <w:caps/>
        <w:noProof/>
        <w:sz w:val="24"/>
        <w:szCs w:val="24"/>
      </w:rPr>
      <w:t>2</w:t>
    </w:r>
    <w:r w:rsidRPr="00FA4682">
      <w:rPr>
        <w:rFonts w:ascii="Arial" w:hAnsi="Arial" w:cs="Arial"/>
        <w:caps/>
        <w:noProof/>
        <w:sz w:val="24"/>
        <w:szCs w:val="24"/>
      </w:rPr>
      <w:fldChar w:fldCharType="end"/>
    </w:r>
  </w:p>
  <w:p w14:paraId="494B5268" w14:textId="77777777" w:rsidR="00DE04D4" w:rsidRDefault="00DE0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8387B" w14:textId="77777777" w:rsidR="00A853F5" w:rsidRDefault="00A853F5" w:rsidP="00C518DB">
      <w:pPr>
        <w:spacing w:after="0" w:line="240" w:lineRule="auto"/>
      </w:pPr>
      <w:r>
        <w:separator/>
      </w:r>
    </w:p>
  </w:footnote>
  <w:footnote w:type="continuationSeparator" w:id="0">
    <w:p w14:paraId="058E063E" w14:textId="77777777" w:rsidR="00A853F5" w:rsidRDefault="00A853F5"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402"/>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3" w15:restartNumberingAfterBreak="0">
    <w:nsid w:val="00000403"/>
    <w:multiLevelType w:val="multilevel"/>
    <w:tmpl w:val="FFFFFFFF"/>
    <w:lvl w:ilvl="0">
      <w:start w:val="2"/>
      <w:numFmt w:val="decimal"/>
      <w:lvlText w:val="%1"/>
      <w:lvlJc w:val="left"/>
      <w:pPr>
        <w:ind w:left="907" w:hanging="477"/>
      </w:pPr>
    </w:lvl>
    <w:lvl w:ilvl="1">
      <w:start w:val="14"/>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4" w15:restartNumberingAfterBreak="0">
    <w:nsid w:val="00000404"/>
    <w:multiLevelType w:val="multilevel"/>
    <w:tmpl w:val="FFFFFFFF"/>
    <w:lvl w:ilvl="0">
      <w:start w:val="3"/>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5" w15:restartNumberingAfterBreak="0">
    <w:nsid w:val="00000405"/>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6" w15:restartNumberingAfterBreak="0">
    <w:nsid w:val="00000406"/>
    <w:multiLevelType w:val="multilevel"/>
    <w:tmpl w:val="4A18F14E"/>
    <w:lvl w:ilvl="0">
      <w:start w:val="4"/>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7" w15:restartNumberingAfterBreak="0">
    <w:nsid w:val="00000407"/>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8" w15:restartNumberingAfterBreak="0">
    <w:nsid w:val="00000408"/>
    <w:multiLevelType w:val="multilevel"/>
    <w:tmpl w:val="56300B92"/>
    <w:lvl w:ilvl="0">
      <w:start w:val="3"/>
      <w:numFmt w:val="decimal"/>
      <w:lvlText w:val="%1"/>
      <w:lvlJc w:val="left"/>
      <w:pPr>
        <w:ind w:left="907" w:hanging="477"/>
      </w:pPr>
    </w:lvl>
    <w:lvl w:ilvl="1">
      <w:start w:val="2"/>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9" w15:restartNumberingAfterBreak="0">
    <w:nsid w:val="04241454"/>
    <w:multiLevelType w:val="hybridMultilevel"/>
    <w:tmpl w:val="27E6F4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262EA5"/>
    <w:multiLevelType w:val="multilevel"/>
    <w:tmpl w:val="3C0C18FA"/>
    <w:lvl w:ilvl="0">
      <w:start w:val="1"/>
      <w:numFmt w:val="none"/>
      <w:lvlText w:val="4.1"/>
      <w:lvlJc w:val="left"/>
      <w:pPr>
        <w:ind w:left="442" w:hanging="323"/>
      </w:pPr>
      <w:rPr>
        <w:rFonts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11" w15:restartNumberingAfterBreak="0">
    <w:nsid w:val="0B740ADE"/>
    <w:multiLevelType w:val="hybridMultilevel"/>
    <w:tmpl w:val="4C22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A110D3"/>
    <w:multiLevelType w:val="multilevel"/>
    <w:tmpl w:val="AC9EAE66"/>
    <w:lvl w:ilvl="0">
      <w:start w:val="1"/>
      <w:numFmt w:val="decimal"/>
      <w:lvlText w:val="%1."/>
      <w:lvlJc w:val="left"/>
      <w:pPr>
        <w:ind w:left="360" w:hanging="360"/>
      </w:pPr>
      <w:rPr>
        <w:rFonts w:hint="default"/>
        <w:b/>
        <w:bCs/>
        <w:w w:val="103"/>
        <w:sz w:val="20"/>
        <w:szCs w:val="20"/>
      </w:rPr>
    </w:lvl>
    <w:lvl w:ilvl="1">
      <w:start w:val="1"/>
      <w:numFmt w:val="decimal"/>
      <w:lvlText w:val="%1.%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F74BB8"/>
    <w:multiLevelType w:val="hybridMultilevel"/>
    <w:tmpl w:val="45949E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454AF3"/>
    <w:multiLevelType w:val="hybridMultilevel"/>
    <w:tmpl w:val="EBCA68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6A40C05"/>
    <w:multiLevelType w:val="hybridMultilevel"/>
    <w:tmpl w:val="AAAE67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096156"/>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17" w15:restartNumberingAfterBreak="0">
    <w:nsid w:val="2E1E6ECE"/>
    <w:multiLevelType w:val="hybridMultilevel"/>
    <w:tmpl w:val="C21A13AA"/>
    <w:lvl w:ilvl="0" w:tplc="0409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F3379AC"/>
    <w:multiLevelType w:val="multilevel"/>
    <w:tmpl w:val="4A0074C2"/>
    <w:lvl w:ilvl="0">
      <w:start w:val="1"/>
      <w:numFmt w:val="none"/>
      <w:lvlText w:val="5."/>
      <w:lvlJc w:val="left"/>
      <w:pPr>
        <w:ind w:left="360" w:hanging="360"/>
      </w:pPr>
      <w:rPr>
        <w:rFonts w:hint="default"/>
        <w:b/>
        <w:bCs/>
        <w:w w:val="103"/>
        <w:sz w:val="20"/>
        <w:szCs w:val="20"/>
      </w:rPr>
    </w:lvl>
    <w:lvl w:ilvl="1">
      <w:start w:val="1"/>
      <w:numFmt w:val="decimal"/>
      <w:lvlText w:val="%14.%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2CF742B"/>
    <w:multiLevelType w:val="multilevel"/>
    <w:tmpl w:val="43C66210"/>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792" w:hanging="432"/>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20" w15:restartNumberingAfterBreak="0">
    <w:nsid w:val="32E83309"/>
    <w:multiLevelType w:val="hybridMultilevel"/>
    <w:tmpl w:val="4F48D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3D8A0F33"/>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23" w15:restartNumberingAfterBreak="0">
    <w:nsid w:val="3EA46163"/>
    <w:multiLevelType w:val="multilevel"/>
    <w:tmpl w:val="F99C8D14"/>
    <w:lvl w:ilvl="0">
      <w:start w:val="1"/>
      <w:numFmt w:val="decimal"/>
      <w:lvlText w:val="%1."/>
      <w:lvlJc w:val="left"/>
      <w:pPr>
        <w:ind w:left="360" w:hanging="360"/>
      </w:pPr>
      <w:rPr>
        <w:rFonts w:hint="default"/>
      </w:rPr>
    </w:lvl>
    <w:lvl w:ilvl="1">
      <w:start w:val="1"/>
      <w:numFmt w:val="decimal"/>
      <w:lvlText w:val="8.%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62532AB"/>
    <w:multiLevelType w:val="hybridMultilevel"/>
    <w:tmpl w:val="343EB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484EB9"/>
    <w:multiLevelType w:val="hybridMultilevel"/>
    <w:tmpl w:val="E598739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30F32B2"/>
    <w:multiLevelType w:val="multilevel"/>
    <w:tmpl w:val="0B484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0E2967"/>
    <w:multiLevelType w:val="hybridMultilevel"/>
    <w:tmpl w:val="018487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C42471"/>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30"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61665E"/>
    <w:multiLevelType w:val="hybridMultilevel"/>
    <w:tmpl w:val="CA34E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A85420"/>
    <w:multiLevelType w:val="multilevel"/>
    <w:tmpl w:val="33F8301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7F956CD"/>
    <w:multiLevelType w:val="multilevel"/>
    <w:tmpl w:val="6E9261C4"/>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35" w15:restartNumberingAfterBreak="0">
    <w:nsid w:val="78467880"/>
    <w:multiLevelType w:val="multilevel"/>
    <w:tmpl w:val="AC9EAE66"/>
    <w:lvl w:ilvl="0">
      <w:start w:val="1"/>
      <w:numFmt w:val="decimal"/>
      <w:lvlText w:val="%1."/>
      <w:lvlJc w:val="left"/>
      <w:pPr>
        <w:ind w:left="360" w:hanging="360"/>
      </w:pPr>
      <w:rPr>
        <w:rFonts w:hint="default"/>
        <w:b/>
        <w:bCs/>
        <w:w w:val="103"/>
        <w:sz w:val="20"/>
        <w:szCs w:val="20"/>
      </w:rPr>
    </w:lvl>
    <w:lvl w:ilvl="1">
      <w:start w:val="1"/>
      <w:numFmt w:val="decimal"/>
      <w:lvlText w:val="%1.%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BD446E4"/>
    <w:multiLevelType w:val="multilevel"/>
    <w:tmpl w:val="917A5C04"/>
    <w:lvl w:ilvl="0">
      <w:start w:val="1"/>
      <w:numFmt w:val="decimal"/>
      <w:lvlText w:val="%1."/>
      <w:lvlJc w:val="left"/>
      <w:pPr>
        <w:ind w:left="360" w:hanging="360"/>
      </w:pPr>
      <w:rPr>
        <w:rFonts w:hint="default"/>
      </w:rPr>
    </w:lvl>
    <w:lvl w:ilvl="1">
      <w:start w:val="1"/>
      <w:numFmt w:val="decimal"/>
      <w:lvlText w:val="A.%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30"/>
  </w:num>
  <w:num w:numId="2" w16cid:durableId="1855068206">
    <w:abstractNumId w:val="1"/>
  </w:num>
  <w:num w:numId="3" w16cid:durableId="602808775">
    <w:abstractNumId w:val="0"/>
  </w:num>
  <w:num w:numId="4" w16cid:durableId="396903899">
    <w:abstractNumId w:val="21"/>
  </w:num>
  <w:num w:numId="5" w16cid:durableId="1772431457">
    <w:abstractNumId w:val="25"/>
  </w:num>
  <w:num w:numId="6" w16cid:durableId="649599612">
    <w:abstractNumId w:val="20"/>
  </w:num>
  <w:num w:numId="7" w16cid:durableId="1823229838">
    <w:abstractNumId w:val="31"/>
  </w:num>
  <w:num w:numId="8" w16cid:durableId="328288676">
    <w:abstractNumId w:val="33"/>
  </w:num>
  <w:num w:numId="9" w16cid:durableId="622854427">
    <w:abstractNumId w:val="37"/>
  </w:num>
  <w:num w:numId="10" w16cid:durableId="1270308203">
    <w:abstractNumId w:val="11"/>
  </w:num>
  <w:num w:numId="11" w16cid:durableId="35085721">
    <w:abstractNumId w:val="14"/>
  </w:num>
  <w:num w:numId="12" w16cid:durableId="1742017399">
    <w:abstractNumId w:val="26"/>
  </w:num>
  <w:num w:numId="13" w16cid:durableId="1692217636">
    <w:abstractNumId w:val="32"/>
  </w:num>
  <w:num w:numId="14" w16cid:durableId="677659441">
    <w:abstractNumId w:val="17"/>
  </w:num>
  <w:num w:numId="15" w16cid:durableId="1712681230">
    <w:abstractNumId w:val="9"/>
  </w:num>
  <w:num w:numId="16" w16cid:durableId="1009021986">
    <w:abstractNumId w:val="6"/>
  </w:num>
  <w:num w:numId="17" w16cid:durableId="144246757">
    <w:abstractNumId w:val="5"/>
  </w:num>
  <w:num w:numId="18" w16cid:durableId="259459206">
    <w:abstractNumId w:val="4"/>
  </w:num>
  <w:num w:numId="19" w16cid:durableId="665400953">
    <w:abstractNumId w:val="3"/>
  </w:num>
  <w:num w:numId="20" w16cid:durableId="2056391263">
    <w:abstractNumId w:val="2"/>
  </w:num>
  <w:num w:numId="21" w16cid:durableId="1316959418">
    <w:abstractNumId w:val="8"/>
  </w:num>
  <w:num w:numId="22" w16cid:durableId="161286879">
    <w:abstractNumId w:val="7"/>
  </w:num>
  <w:num w:numId="23" w16cid:durableId="1806770910">
    <w:abstractNumId w:val="16"/>
  </w:num>
  <w:num w:numId="24" w16cid:durableId="1530488881">
    <w:abstractNumId w:val="29"/>
  </w:num>
  <w:num w:numId="25" w16cid:durableId="1861164171">
    <w:abstractNumId w:val="19"/>
  </w:num>
  <w:num w:numId="26" w16cid:durableId="1875801196">
    <w:abstractNumId w:val="18"/>
  </w:num>
  <w:num w:numId="27" w16cid:durableId="1438210614">
    <w:abstractNumId w:val="22"/>
  </w:num>
  <w:num w:numId="28" w16cid:durableId="1345398338">
    <w:abstractNumId w:val="34"/>
  </w:num>
  <w:num w:numId="29" w16cid:durableId="629096171">
    <w:abstractNumId w:val="10"/>
  </w:num>
  <w:num w:numId="30" w16cid:durableId="542638815">
    <w:abstractNumId w:val="24"/>
  </w:num>
  <w:num w:numId="31" w16cid:durableId="494993906">
    <w:abstractNumId w:val="23"/>
  </w:num>
  <w:num w:numId="32" w16cid:durableId="1462646370">
    <w:abstractNumId w:val="13"/>
  </w:num>
  <w:num w:numId="33" w16cid:durableId="1912739629">
    <w:abstractNumId w:val="28"/>
  </w:num>
  <w:num w:numId="34" w16cid:durableId="907614647">
    <w:abstractNumId w:val="15"/>
  </w:num>
  <w:num w:numId="35" w16cid:durableId="1910922728">
    <w:abstractNumId w:val="12"/>
  </w:num>
  <w:num w:numId="36" w16cid:durableId="1830057806">
    <w:abstractNumId w:val="36"/>
  </w:num>
  <w:num w:numId="37" w16cid:durableId="568926482">
    <w:abstractNumId w:val="35"/>
  </w:num>
  <w:num w:numId="38" w16cid:durableId="58438635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0445"/>
    <w:rsid w:val="00001AA0"/>
    <w:rsid w:val="00001C12"/>
    <w:rsid w:val="00001F4C"/>
    <w:rsid w:val="00001FEC"/>
    <w:rsid w:val="00002C03"/>
    <w:rsid w:val="00003BE4"/>
    <w:rsid w:val="000041E9"/>
    <w:rsid w:val="0000491C"/>
    <w:rsid w:val="00005915"/>
    <w:rsid w:val="00005A73"/>
    <w:rsid w:val="00006C93"/>
    <w:rsid w:val="00007CB0"/>
    <w:rsid w:val="00010217"/>
    <w:rsid w:val="000103CA"/>
    <w:rsid w:val="00010684"/>
    <w:rsid w:val="00012994"/>
    <w:rsid w:val="00012A54"/>
    <w:rsid w:val="00012C14"/>
    <w:rsid w:val="00012EB3"/>
    <w:rsid w:val="00012F98"/>
    <w:rsid w:val="000130EE"/>
    <w:rsid w:val="0001337D"/>
    <w:rsid w:val="0001438F"/>
    <w:rsid w:val="0001527B"/>
    <w:rsid w:val="000168F2"/>
    <w:rsid w:val="00016989"/>
    <w:rsid w:val="00016B06"/>
    <w:rsid w:val="00016B1A"/>
    <w:rsid w:val="00020114"/>
    <w:rsid w:val="00020E53"/>
    <w:rsid w:val="000216D1"/>
    <w:rsid w:val="00021E7E"/>
    <w:rsid w:val="00022A5E"/>
    <w:rsid w:val="00022E5B"/>
    <w:rsid w:val="00023476"/>
    <w:rsid w:val="00024C4C"/>
    <w:rsid w:val="00025726"/>
    <w:rsid w:val="0002652C"/>
    <w:rsid w:val="000272F9"/>
    <w:rsid w:val="00027B11"/>
    <w:rsid w:val="00027F2D"/>
    <w:rsid w:val="00030128"/>
    <w:rsid w:val="00030817"/>
    <w:rsid w:val="00030B34"/>
    <w:rsid w:val="0003134D"/>
    <w:rsid w:val="0003300E"/>
    <w:rsid w:val="00033A9D"/>
    <w:rsid w:val="00033FAD"/>
    <w:rsid w:val="00034257"/>
    <w:rsid w:val="000358B2"/>
    <w:rsid w:val="00035A0E"/>
    <w:rsid w:val="00036C34"/>
    <w:rsid w:val="00036F7C"/>
    <w:rsid w:val="0003715E"/>
    <w:rsid w:val="000404DF"/>
    <w:rsid w:val="0004148A"/>
    <w:rsid w:val="00041F29"/>
    <w:rsid w:val="000421B4"/>
    <w:rsid w:val="00042C54"/>
    <w:rsid w:val="00043DBD"/>
    <w:rsid w:val="00043ECD"/>
    <w:rsid w:val="000441C2"/>
    <w:rsid w:val="0004612D"/>
    <w:rsid w:val="000467D9"/>
    <w:rsid w:val="00046D37"/>
    <w:rsid w:val="00050241"/>
    <w:rsid w:val="00050B82"/>
    <w:rsid w:val="00050EED"/>
    <w:rsid w:val="0005129A"/>
    <w:rsid w:val="00051B10"/>
    <w:rsid w:val="000538F2"/>
    <w:rsid w:val="0005402F"/>
    <w:rsid w:val="000560B1"/>
    <w:rsid w:val="00056F32"/>
    <w:rsid w:val="00056FC9"/>
    <w:rsid w:val="0005705F"/>
    <w:rsid w:val="0005725D"/>
    <w:rsid w:val="0005726C"/>
    <w:rsid w:val="0006031D"/>
    <w:rsid w:val="00061327"/>
    <w:rsid w:val="0006134F"/>
    <w:rsid w:val="000623CD"/>
    <w:rsid w:val="00062916"/>
    <w:rsid w:val="00063B62"/>
    <w:rsid w:val="000649BA"/>
    <w:rsid w:val="00066C1D"/>
    <w:rsid w:val="00067038"/>
    <w:rsid w:val="00067575"/>
    <w:rsid w:val="00070D13"/>
    <w:rsid w:val="0007241E"/>
    <w:rsid w:val="00073B9A"/>
    <w:rsid w:val="00075016"/>
    <w:rsid w:val="000754D8"/>
    <w:rsid w:val="00075BCE"/>
    <w:rsid w:val="00075BD0"/>
    <w:rsid w:val="00076EBC"/>
    <w:rsid w:val="0007740B"/>
    <w:rsid w:val="00080384"/>
    <w:rsid w:val="000805BE"/>
    <w:rsid w:val="00080C10"/>
    <w:rsid w:val="00080E85"/>
    <w:rsid w:val="00080F0F"/>
    <w:rsid w:val="00082F56"/>
    <w:rsid w:val="000841CF"/>
    <w:rsid w:val="0008422E"/>
    <w:rsid w:val="00084ACE"/>
    <w:rsid w:val="000862FD"/>
    <w:rsid w:val="000868BF"/>
    <w:rsid w:val="00086B84"/>
    <w:rsid w:val="000917DD"/>
    <w:rsid w:val="000922BA"/>
    <w:rsid w:val="00092F26"/>
    <w:rsid w:val="00093A90"/>
    <w:rsid w:val="0009508A"/>
    <w:rsid w:val="00095461"/>
    <w:rsid w:val="00095B19"/>
    <w:rsid w:val="00096157"/>
    <w:rsid w:val="00096881"/>
    <w:rsid w:val="000A0273"/>
    <w:rsid w:val="000A258E"/>
    <w:rsid w:val="000A26FE"/>
    <w:rsid w:val="000A47EC"/>
    <w:rsid w:val="000A5AC6"/>
    <w:rsid w:val="000B0EB0"/>
    <w:rsid w:val="000B127B"/>
    <w:rsid w:val="000B2174"/>
    <w:rsid w:val="000B2E52"/>
    <w:rsid w:val="000B47D6"/>
    <w:rsid w:val="000B4848"/>
    <w:rsid w:val="000C06F7"/>
    <w:rsid w:val="000C0710"/>
    <w:rsid w:val="000C1CFB"/>
    <w:rsid w:val="000C1E52"/>
    <w:rsid w:val="000C2B3C"/>
    <w:rsid w:val="000C3042"/>
    <w:rsid w:val="000C37D5"/>
    <w:rsid w:val="000C48ED"/>
    <w:rsid w:val="000C521C"/>
    <w:rsid w:val="000C6146"/>
    <w:rsid w:val="000C7717"/>
    <w:rsid w:val="000C79D9"/>
    <w:rsid w:val="000D1780"/>
    <w:rsid w:val="000D2CD6"/>
    <w:rsid w:val="000D36BF"/>
    <w:rsid w:val="000D4733"/>
    <w:rsid w:val="000D5951"/>
    <w:rsid w:val="000D5A54"/>
    <w:rsid w:val="000E0BE4"/>
    <w:rsid w:val="000E4EBC"/>
    <w:rsid w:val="000E602F"/>
    <w:rsid w:val="000E6313"/>
    <w:rsid w:val="000F0240"/>
    <w:rsid w:val="000F1F8A"/>
    <w:rsid w:val="000F23FB"/>
    <w:rsid w:val="000F36D0"/>
    <w:rsid w:val="000F3B1B"/>
    <w:rsid w:val="000F5670"/>
    <w:rsid w:val="000F59FF"/>
    <w:rsid w:val="000F6BC1"/>
    <w:rsid w:val="000F789D"/>
    <w:rsid w:val="000F7F45"/>
    <w:rsid w:val="00101603"/>
    <w:rsid w:val="00102698"/>
    <w:rsid w:val="00102A86"/>
    <w:rsid w:val="00103D42"/>
    <w:rsid w:val="00104050"/>
    <w:rsid w:val="00104B41"/>
    <w:rsid w:val="00107FAE"/>
    <w:rsid w:val="00110504"/>
    <w:rsid w:val="00111231"/>
    <w:rsid w:val="00111DB6"/>
    <w:rsid w:val="001126B4"/>
    <w:rsid w:val="00112DFE"/>
    <w:rsid w:val="001133C5"/>
    <w:rsid w:val="00115A03"/>
    <w:rsid w:val="00115AEC"/>
    <w:rsid w:val="00115E46"/>
    <w:rsid w:val="00116C02"/>
    <w:rsid w:val="00117CC6"/>
    <w:rsid w:val="001200E2"/>
    <w:rsid w:val="001209F2"/>
    <w:rsid w:val="00120E06"/>
    <w:rsid w:val="001236F5"/>
    <w:rsid w:val="00123FF3"/>
    <w:rsid w:val="001240D4"/>
    <w:rsid w:val="00124D32"/>
    <w:rsid w:val="00125A69"/>
    <w:rsid w:val="0013001C"/>
    <w:rsid w:val="00130489"/>
    <w:rsid w:val="00130836"/>
    <w:rsid w:val="0013122C"/>
    <w:rsid w:val="00133588"/>
    <w:rsid w:val="00133A5D"/>
    <w:rsid w:val="00133AE7"/>
    <w:rsid w:val="00136341"/>
    <w:rsid w:val="001366AB"/>
    <w:rsid w:val="00137E80"/>
    <w:rsid w:val="001420F8"/>
    <w:rsid w:val="00143417"/>
    <w:rsid w:val="00143A47"/>
    <w:rsid w:val="00143DB0"/>
    <w:rsid w:val="00144BCB"/>
    <w:rsid w:val="00145D8E"/>
    <w:rsid w:val="00145EAF"/>
    <w:rsid w:val="00146AEC"/>
    <w:rsid w:val="00146DAA"/>
    <w:rsid w:val="001475F1"/>
    <w:rsid w:val="00150356"/>
    <w:rsid w:val="0015079C"/>
    <w:rsid w:val="001507BC"/>
    <w:rsid w:val="001508B9"/>
    <w:rsid w:val="0015284A"/>
    <w:rsid w:val="00152976"/>
    <w:rsid w:val="00154B6B"/>
    <w:rsid w:val="00156F6A"/>
    <w:rsid w:val="00157A90"/>
    <w:rsid w:val="00157DB1"/>
    <w:rsid w:val="0016020C"/>
    <w:rsid w:val="00160605"/>
    <w:rsid w:val="00160FB5"/>
    <w:rsid w:val="00162991"/>
    <w:rsid w:val="00162C76"/>
    <w:rsid w:val="00163867"/>
    <w:rsid w:val="00164650"/>
    <w:rsid w:val="00164F1D"/>
    <w:rsid w:val="001659CC"/>
    <w:rsid w:val="00165E2D"/>
    <w:rsid w:val="001665B5"/>
    <w:rsid w:val="001669C1"/>
    <w:rsid w:val="00167F1E"/>
    <w:rsid w:val="001713C3"/>
    <w:rsid w:val="00171613"/>
    <w:rsid w:val="0017184E"/>
    <w:rsid w:val="0017354C"/>
    <w:rsid w:val="00174BD9"/>
    <w:rsid w:val="00177CAD"/>
    <w:rsid w:val="00177E2D"/>
    <w:rsid w:val="00181299"/>
    <w:rsid w:val="00182928"/>
    <w:rsid w:val="0018299C"/>
    <w:rsid w:val="001829FE"/>
    <w:rsid w:val="00182A7A"/>
    <w:rsid w:val="00182AEF"/>
    <w:rsid w:val="00183DE3"/>
    <w:rsid w:val="00184B6F"/>
    <w:rsid w:val="00186522"/>
    <w:rsid w:val="00186B33"/>
    <w:rsid w:val="00186CE9"/>
    <w:rsid w:val="00186CF9"/>
    <w:rsid w:val="001877BB"/>
    <w:rsid w:val="001918A8"/>
    <w:rsid w:val="00191AEE"/>
    <w:rsid w:val="00191DBD"/>
    <w:rsid w:val="00191DC0"/>
    <w:rsid w:val="0019249D"/>
    <w:rsid w:val="0019250D"/>
    <w:rsid w:val="00192623"/>
    <w:rsid w:val="00192CBA"/>
    <w:rsid w:val="00192D2E"/>
    <w:rsid w:val="00192F9C"/>
    <w:rsid w:val="00193005"/>
    <w:rsid w:val="00193A63"/>
    <w:rsid w:val="00194570"/>
    <w:rsid w:val="00194E78"/>
    <w:rsid w:val="001962AA"/>
    <w:rsid w:val="001A0531"/>
    <w:rsid w:val="001A1114"/>
    <w:rsid w:val="001A13C3"/>
    <w:rsid w:val="001A14BC"/>
    <w:rsid w:val="001A1884"/>
    <w:rsid w:val="001A2F95"/>
    <w:rsid w:val="001A3B8F"/>
    <w:rsid w:val="001A56A3"/>
    <w:rsid w:val="001A6FA1"/>
    <w:rsid w:val="001B0468"/>
    <w:rsid w:val="001B1255"/>
    <w:rsid w:val="001B14F1"/>
    <w:rsid w:val="001B2570"/>
    <w:rsid w:val="001B2B66"/>
    <w:rsid w:val="001B3949"/>
    <w:rsid w:val="001B3C3A"/>
    <w:rsid w:val="001B3DC4"/>
    <w:rsid w:val="001B4473"/>
    <w:rsid w:val="001B4E38"/>
    <w:rsid w:val="001B4EBC"/>
    <w:rsid w:val="001B6638"/>
    <w:rsid w:val="001B6685"/>
    <w:rsid w:val="001B6AE0"/>
    <w:rsid w:val="001B6BFA"/>
    <w:rsid w:val="001B7D03"/>
    <w:rsid w:val="001C0883"/>
    <w:rsid w:val="001C1588"/>
    <w:rsid w:val="001C23F1"/>
    <w:rsid w:val="001C38ED"/>
    <w:rsid w:val="001C3A0D"/>
    <w:rsid w:val="001C5EC2"/>
    <w:rsid w:val="001C63A2"/>
    <w:rsid w:val="001C78C6"/>
    <w:rsid w:val="001D0034"/>
    <w:rsid w:val="001D00D2"/>
    <w:rsid w:val="001D030F"/>
    <w:rsid w:val="001D1360"/>
    <w:rsid w:val="001D1376"/>
    <w:rsid w:val="001D1914"/>
    <w:rsid w:val="001D1E53"/>
    <w:rsid w:val="001D2205"/>
    <w:rsid w:val="001D2990"/>
    <w:rsid w:val="001D42D5"/>
    <w:rsid w:val="001D4334"/>
    <w:rsid w:val="001D51FA"/>
    <w:rsid w:val="001D58B4"/>
    <w:rsid w:val="001D5A38"/>
    <w:rsid w:val="001D6019"/>
    <w:rsid w:val="001D6AAB"/>
    <w:rsid w:val="001D7494"/>
    <w:rsid w:val="001D7863"/>
    <w:rsid w:val="001E16D2"/>
    <w:rsid w:val="001E17CA"/>
    <w:rsid w:val="001E3200"/>
    <w:rsid w:val="001E3A70"/>
    <w:rsid w:val="001E5B2C"/>
    <w:rsid w:val="001E6F13"/>
    <w:rsid w:val="001E7A08"/>
    <w:rsid w:val="001F03C9"/>
    <w:rsid w:val="001F0B21"/>
    <w:rsid w:val="001F0ED5"/>
    <w:rsid w:val="001F10DE"/>
    <w:rsid w:val="001F1C6C"/>
    <w:rsid w:val="001F2356"/>
    <w:rsid w:val="001F28DC"/>
    <w:rsid w:val="001F6D59"/>
    <w:rsid w:val="001F79F6"/>
    <w:rsid w:val="00200AF5"/>
    <w:rsid w:val="002014E3"/>
    <w:rsid w:val="00204F91"/>
    <w:rsid w:val="002057E8"/>
    <w:rsid w:val="00210053"/>
    <w:rsid w:val="00211D91"/>
    <w:rsid w:val="002157AE"/>
    <w:rsid w:val="0021592C"/>
    <w:rsid w:val="00216703"/>
    <w:rsid w:val="00216E31"/>
    <w:rsid w:val="002170EC"/>
    <w:rsid w:val="0021722A"/>
    <w:rsid w:val="00217923"/>
    <w:rsid w:val="00217C1C"/>
    <w:rsid w:val="00217FCF"/>
    <w:rsid w:val="00220034"/>
    <w:rsid w:val="00220289"/>
    <w:rsid w:val="00220C9B"/>
    <w:rsid w:val="00220E84"/>
    <w:rsid w:val="0022273C"/>
    <w:rsid w:val="0022352E"/>
    <w:rsid w:val="00223A1D"/>
    <w:rsid w:val="00223A22"/>
    <w:rsid w:val="0022490B"/>
    <w:rsid w:val="002252DC"/>
    <w:rsid w:val="0022538D"/>
    <w:rsid w:val="00225AD4"/>
    <w:rsid w:val="00226F33"/>
    <w:rsid w:val="002279B4"/>
    <w:rsid w:val="00227E3A"/>
    <w:rsid w:val="00230A82"/>
    <w:rsid w:val="0023125E"/>
    <w:rsid w:val="002317F6"/>
    <w:rsid w:val="00231A8C"/>
    <w:rsid w:val="00231EB7"/>
    <w:rsid w:val="002321A7"/>
    <w:rsid w:val="002321E6"/>
    <w:rsid w:val="00232849"/>
    <w:rsid w:val="00234C7B"/>
    <w:rsid w:val="00235B70"/>
    <w:rsid w:val="00237C83"/>
    <w:rsid w:val="00240D92"/>
    <w:rsid w:val="002446EB"/>
    <w:rsid w:val="0024501E"/>
    <w:rsid w:val="00245B21"/>
    <w:rsid w:val="002465A8"/>
    <w:rsid w:val="0024754D"/>
    <w:rsid w:val="00247F16"/>
    <w:rsid w:val="002502F4"/>
    <w:rsid w:val="00250399"/>
    <w:rsid w:val="00250B30"/>
    <w:rsid w:val="00251086"/>
    <w:rsid w:val="002513A0"/>
    <w:rsid w:val="00252C7D"/>
    <w:rsid w:val="00253F69"/>
    <w:rsid w:val="00256709"/>
    <w:rsid w:val="00257C2C"/>
    <w:rsid w:val="00260471"/>
    <w:rsid w:val="0026047E"/>
    <w:rsid w:val="00260866"/>
    <w:rsid w:val="00260CAE"/>
    <w:rsid w:val="00260F46"/>
    <w:rsid w:val="00261348"/>
    <w:rsid w:val="00262527"/>
    <w:rsid w:val="00263C25"/>
    <w:rsid w:val="00263DCB"/>
    <w:rsid w:val="00264091"/>
    <w:rsid w:val="00265EF6"/>
    <w:rsid w:val="002671A6"/>
    <w:rsid w:val="0026771E"/>
    <w:rsid w:val="00270040"/>
    <w:rsid w:val="00270CF2"/>
    <w:rsid w:val="002713A0"/>
    <w:rsid w:val="002719D5"/>
    <w:rsid w:val="0027232A"/>
    <w:rsid w:val="002725A5"/>
    <w:rsid w:val="00272E45"/>
    <w:rsid w:val="002731C1"/>
    <w:rsid w:val="00273F08"/>
    <w:rsid w:val="0027418A"/>
    <w:rsid w:val="002744CA"/>
    <w:rsid w:val="00275C58"/>
    <w:rsid w:val="002765D4"/>
    <w:rsid w:val="00276BF8"/>
    <w:rsid w:val="002777E2"/>
    <w:rsid w:val="00280AC8"/>
    <w:rsid w:val="0028172E"/>
    <w:rsid w:val="00281C29"/>
    <w:rsid w:val="00282711"/>
    <w:rsid w:val="00283466"/>
    <w:rsid w:val="00285639"/>
    <w:rsid w:val="00286CA3"/>
    <w:rsid w:val="00287195"/>
    <w:rsid w:val="00287EA4"/>
    <w:rsid w:val="00296743"/>
    <w:rsid w:val="002A0352"/>
    <w:rsid w:val="002A150E"/>
    <w:rsid w:val="002A1AA4"/>
    <w:rsid w:val="002A1F03"/>
    <w:rsid w:val="002A200F"/>
    <w:rsid w:val="002A23B7"/>
    <w:rsid w:val="002A23D3"/>
    <w:rsid w:val="002A310F"/>
    <w:rsid w:val="002A31B7"/>
    <w:rsid w:val="002A5391"/>
    <w:rsid w:val="002A5AC0"/>
    <w:rsid w:val="002A6688"/>
    <w:rsid w:val="002A74AB"/>
    <w:rsid w:val="002B0356"/>
    <w:rsid w:val="002B1D6A"/>
    <w:rsid w:val="002B285C"/>
    <w:rsid w:val="002B2AB9"/>
    <w:rsid w:val="002B30ED"/>
    <w:rsid w:val="002B4424"/>
    <w:rsid w:val="002B44B0"/>
    <w:rsid w:val="002B5111"/>
    <w:rsid w:val="002B6137"/>
    <w:rsid w:val="002B620E"/>
    <w:rsid w:val="002B73A3"/>
    <w:rsid w:val="002C009B"/>
    <w:rsid w:val="002C1777"/>
    <w:rsid w:val="002C2AE7"/>
    <w:rsid w:val="002C43DF"/>
    <w:rsid w:val="002C465E"/>
    <w:rsid w:val="002D0DBD"/>
    <w:rsid w:val="002D1311"/>
    <w:rsid w:val="002D1756"/>
    <w:rsid w:val="002D3C1D"/>
    <w:rsid w:val="002D5605"/>
    <w:rsid w:val="002D5DCB"/>
    <w:rsid w:val="002D5F92"/>
    <w:rsid w:val="002D694D"/>
    <w:rsid w:val="002D6ABE"/>
    <w:rsid w:val="002D77A5"/>
    <w:rsid w:val="002E0512"/>
    <w:rsid w:val="002E129B"/>
    <w:rsid w:val="002E29FB"/>
    <w:rsid w:val="002E415C"/>
    <w:rsid w:val="002E6B54"/>
    <w:rsid w:val="002E79BA"/>
    <w:rsid w:val="002F00AF"/>
    <w:rsid w:val="002F0881"/>
    <w:rsid w:val="002F08D4"/>
    <w:rsid w:val="002F0C09"/>
    <w:rsid w:val="002F1666"/>
    <w:rsid w:val="002F1754"/>
    <w:rsid w:val="002F4D50"/>
    <w:rsid w:val="002F4EBA"/>
    <w:rsid w:val="002F5371"/>
    <w:rsid w:val="002F5645"/>
    <w:rsid w:val="002F5ED5"/>
    <w:rsid w:val="002F6F2F"/>
    <w:rsid w:val="002F77EA"/>
    <w:rsid w:val="002F79F8"/>
    <w:rsid w:val="002F7FC7"/>
    <w:rsid w:val="003018F8"/>
    <w:rsid w:val="00301C8A"/>
    <w:rsid w:val="00304ECB"/>
    <w:rsid w:val="00307273"/>
    <w:rsid w:val="00307476"/>
    <w:rsid w:val="0030749B"/>
    <w:rsid w:val="00310325"/>
    <w:rsid w:val="0031183C"/>
    <w:rsid w:val="00312BA8"/>
    <w:rsid w:val="00313F4C"/>
    <w:rsid w:val="00316A73"/>
    <w:rsid w:val="003201D9"/>
    <w:rsid w:val="003217A6"/>
    <w:rsid w:val="00322164"/>
    <w:rsid w:val="00322A31"/>
    <w:rsid w:val="0032414C"/>
    <w:rsid w:val="00325313"/>
    <w:rsid w:val="0032542D"/>
    <w:rsid w:val="00325CC3"/>
    <w:rsid w:val="00326F41"/>
    <w:rsid w:val="003278F0"/>
    <w:rsid w:val="00327F2B"/>
    <w:rsid w:val="003311BE"/>
    <w:rsid w:val="003319F1"/>
    <w:rsid w:val="00331EBD"/>
    <w:rsid w:val="003328AE"/>
    <w:rsid w:val="003331BA"/>
    <w:rsid w:val="00333A5D"/>
    <w:rsid w:val="0033448C"/>
    <w:rsid w:val="0033525A"/>
    <w:rsid w:val="00335276"/>
    <w:rsid w:val="00335765"/>
    <w:rsid w:val="0033648F"/>
    <w:rsid w:val="00340CAB"/>
    <w:rsid w:val="00341859"/>
    <w:rsid w:val="003432BD"/>
    <w:rsid w:val="00345266"/>
    <w:rsid w:val="00345636"/>
    <w:rsid w:val="00346549"/>
    <w:rsid w:val="00346849"/>
    <w:rsid w:val="0035427E"/>
    <w:rsid w:val="00355612"/>
    <w:rsid w:val="003570EF"/>
    <w:rsid w:val="0035739C"/>
    <w:rsid w:val="0036005C"/>
    <w:rsid w:val="003602C3"/>
    <w:rsid w:val="00360995"/>
    <w:rsid w:val="00362CAC"/>
    <w:rsid w:val="00362CEC"/>
    <w:rsid w:val="00363AA5"/>
    <w:rsid w:val="00364E72"/>
    <w:rsid w:val="00365EA1"/>
    <w:rsid w:val="003660AD"/>
    <w:rsid w:val="00366A43"/>
    <w:rsid w:val="003673E4"/>
    <w:rsid w:val="003675E7"/>
    <w:rsid w:val="00372225"/>
    <w:rsid w:val="00372B35"/>
    <w:rsid w:val="003735BB"/>
    <w:rsid w:val="003744A2"/>
    <w:rsid w:val="00375B61"/>
    <w:rsid w:val="00375DF6"/>
    <w:rsid w:val="0037651D"/>
    <w:rsid w:val="00377FC9"/>
    <w:rsid w:val="003813ED"/>
    <w:rsid w:val="0038193C"/>
    <w:rsid w:val="00381C14"/>
    <w:rsid w:val="003836E7"/>
    <w:rsid w:val="00384426"/>
    <w:rsid w:val="00384BBA"/>
    <w:rsid w:val="003852A2"/>
    <w:rsid w:val="00387D7F"/>
    <w:rsid w:val="00390349"/>
    <w:rsid w:val="00390755"/>
    <w:rsid w:val="0039077A"/>
    <w:rsid w:val="00391376"/>
    <w:rsid w:val="0039155C"/>
    <w:rsid w:val="00394097"/>
    <w:rsid w:val="0039461E"/>
    <w:rsid w:val="00394A50"/>
    <w:rsid w:val="00394B7C"/>
    <w:rsid w:val="00394F5D"/>
    <w:rsid w:val="00395F0C"/>
    <w:rsid w:val="00396761"/>
    <w:rsid w:val="00396AD1"/>
    <w:rsid w:val="0039745A"/>
    <w:rsid w:val="003A09C3"/>
    <w:rsid w:val="003A0B53"/>
    <w:rsid w:val="003A0D48"/>
    <w:rsid w:val="003A15A8"/>
    <w:rsid w:val="003A3BB0"/>
    <w:rsid w:val="003A43F9"/>
    <w:rsid w:val="003A479E"/>
    <w:rsid w:val="003A4BE8"/>
    <w:rsid w:val="003A4BF4"/>
    <w:rsid w:val="003A5124"/>
    <w:rsid w:val="003A599D"/>
    <w:rsid w:val="003A5A58"/>
    <w:rsid w:val="003A5DEC"/>
    <w:rsid w:val="003A5F55"/>
    <w:rsid w:val="003A675D"/>
    <w:rsid w:val="003A683A"/>
    <w:rsid w:val="003A69DE"/>
    <w:rsid w:val="003A6BF7"/>
    <w:rsid w:val="003A7327"/>
    <w:rsid w:val="003A7E31"/>
    <w:rsid w:val="003B0870"/>
    <w:rsid w:val="003B208F"/>
    <w:rsid w:val="003B31CD"/>
    <w:rsid w:val="003B44FB"/>
    <w:rsid w:val="003B4A75"/>
    <w:rsid w:val="003B4DCE"/>
    <w:rsid w:val="003B5152"/>
    <w:rsid w:val="003B52F5"/>
    <w:rsid w:val="003B56E7"/>
    <w:rsid w:val="003B66C8"/>
    <w:rsid w:val="003B67E3"/>
    <w:rsid w:val="003B7230"/>
    <w:rsid w:val="003B72C4"/>
    <w:rsid w:val="003B74D1"/>
    <w:rsid w:val="003B75B7"/>
    <w:rsid w:val="003B769A"/>
    <w:rsid w:val="003C049D"/>
    <w:rsid w:val="003C0A50"/>
    <w:rsid w:val="003C0C80"/>
    <w:rsid w:val="003C0EB3"/>
    <w:rsid w:val="003C16DF"/>
    <w:rsid w:val="003C1EB7"/>
    <w:rsid w:val="003C22C8"/>
    <w:rsid w:val="003C3A75"/>
    <w:rsid w:val="003C4218"/>
    <w:rsid w:val="003C43CA"/>
    <w:rsid w:val="003C4964"/>
    <w:rsid w:val="003C5076"/>
    <w:rsid w:val="003C684F"/>
    <w:rsid w:val="003D2495"/>
    <w:rsid w:val="003D364C"/>
    <w:rsid w:val="003D42F1"/>
    <w:rsid w:val="003D4EF9"/>
    <w:rsid w:val="003D5BFE"/>
    <w:rsid w:val="003D7282"/>
    <w:rsid w:val="003D7E98"/>
    <w:rsid w:val="003E00C7"/>
    <w:rsid w:val="003E180F"/>
    <w:rsid w:val="003E1D10"/>
    <w:rsid w:val="003E28ED"/>
    <w:rsid w:val="003E34B8"/>
    <w:rsid w:val="003E358E"/>
    <w:rsid w:val="003E6CED"/>
    <w:rsid w:val="003E7483"/>
    <w:rsid w:val="003F0722"/>
    <w:rsid w:val="003F0CED"/>
    <w:rsid w:val="003F1FB7"/>
    <w:rsid w:val="003F22DC"/>
    <w:rsid w:val="003F2704"/>
    <w:rsid w:val="003F29A2"/>
    <w:rsid w:val="003F2D9C"/>
    <w:rsid w:val="003F30BC"/>
    <w:rsid w:val="003F38FF"/>
    <w:rsid w:val="003F3C35"/>
    <w:rsid w:val="003F3DEE"/>
    <w:rsid w:val="003F4434"/>
    <w:rsid w:val="003F459A"/>
    <w:rsid w:val="003F5494"/>
    <w:rsid w:val="003F6370"/>
    <w:rsid w:val="003F6E4C"/>
    <w:rsid w:val="004000DD"/>
    <w:rsid w:val="004001EB"/>
    <w:rsid w:val="004002AE"/>
    <w:rsid w:val="00400F9D"/>
    <w:rsid w:val="00400FB1"/>
    <w:rsid w:val="00401080"/>
    <w:rsid w:val="00401ADB"/>
    <w:rsid w:val="0040329D"/>
    <w:rsid w:val="0040334D"/>
    <w:rsid w:val="00403C47"/>
    <w:rsid w:val="00404D19"/>
    <w:rsid w:val="00405DC2"/>
    <w:rsid w:val="00410054"/>
    <w:rsid w:val="004107AB"/>
    <w:rsid w:val="0041093B"/>
    <w:rsid w:val="004117AE"/>
    <w:rsid w:val="00411C15"/>
    <w:rsid w:val="00411DD9"/>
    <w:rsid w:val="004122F9"/>
    <w:rsid w:val="0041276F"/>
    <w:rsid w:val="00412F90"/>
    <w:rsid w:val="00413192"/>
    <w:rsid w:val="00413C4C"/>
    <w:rsid w:val="00414246"/>
    <w:rsid w:val="00414ADB"/>
    <w:rsid w:val="00414B3C"/>
    <w:rsid w:val="004156BB"/>
    <w:rsid w:val="00416671"/>
    <w:rsid w:val="004169CE"/>
    <w:rsid w:val="00416D3D"/>
    <w:rsid w:val="00416DA4"/>
    <w:rsid w:val="004179F4"/>
    <w:rsid w:val="00417E64"/>
    <w:rsid w:val="00420816"/>
    <w:rsid w:val="00422854"/>
    <w:rsid w:val="00423460"/>
    <w:rsid w:val="00423662"/>
    <w:rsid w:val="00424934"/>
    <w:rsid w:val="00424C2D"/>
    <w:rsid w:val="00425384"/>
    <w:rsid w:val="00425541"/>
    <w:rsid w:val="00425FFF"/>
    <w:rsid w:val="00430015"/>
    <w:rsid w:val="00430CB0"/>
    <w:rsid w:val="00431402"/>
    <w:rsid w:val="00431612"/>
    <w:rsid w:val="004317EE"/>
    <w:rsid w:val="00432B5B"/>
    <w:rsid w:val="00433C54"/>
    <w:rsid w:val="0043442C"/>
    <w:rsid w:val="00436522"/>
    <w:rsid w:val="00436857"/>
    <w:rsid w:val="00437707"/>
    <w:rsid w:val="00437ABE"/>
    <w:rsid w:val="00437CE7"/>
    <w:rsid w:val="00437E07"/>
    <w:rsid w:val="0044020A"/>
    <w:rsid w:val="00440C7C"/>
    <w:rsid w:val="00441962"/>
    <w:rsid w:val="00441B86"/>
    <w:rsid w:val="004470F4"/>
    <w:rsid w:val="00450053"/>
    <w:rsid w:val="00451733"/>
    <w:rsid w:val="004528B7"/>
    <w:rsid w:val="00454EF8"/>
    <w:rsid w:val="0045558E"/>
    <w:rsid w:val="00455E0E"/>
    <w:rsid w:val="00456235"/>
    <w:rsid w:val="0045637C"/>
    <w:rsid w:val="00456A4D"/>
    <w:rsid w:val="00456D60"/>
    <w:rsid w:val="004608CC"/>
    <w:rsid w:val="00461C59"/>
    <w:rsid w:val="00462D43"/>
    <w:rsid w:val="004642E0"/>
    <w:rsid w:val="004651C1"/>
    <w:rsid w:val="0046538D"/>
    <w:rsid w:val="0046611D"/>
    <w:rsid w:val="0046674F"/>
    <w:rsid w:val="004669B1"/>
    <w:rsid w:val="00467DB1"/>
    <w:rsid w:val="00470EF0"/>
    <w:rsid w:val="00470F42"/>
    <w:rsid w:val="00471FEB"/>
    <w:rsid w:val="00472FDD"/>
    <w:rsid w:val="0047568B"/>
    <w:rsid w:val="0047591A"/>
    <w:rsid w:val="00476690"/>
    <w:rsid w:val="00476E79"/>
    <w:rsid w:val="00477240"/>
    <w:rsid w:val="00477D4C"/>
    <w:rsid w:val="00477DF2"/>
    <w:rsid w:val="00477E32"/>
    <w:rsid w:val="00480A32"/>
    <w:rsid w:val="00480DAE"/>
    <w:rsid w:val="004812B3"/>
    <w:rsid w:val="00481F98"/>
    <w:rsid w:val="004831B7"/>
    <w:rsid w:val="00483AC5"/>
    <w:rsid w:val="00483BD0"/>
    <w:rsid w:val="00490F72"/>
    <w:rsid w:val="0049196A"/>
    <w:rsid w:val="00491ED6"/>
    <w:rsid w:val="00493146"/>
    <w:rsid w:val="004932D8"/>
    <w:rsid w:val="004947CD"/>
    <w:rsid w:val="00494B87"/>
    <w:rsid w:val="00494DA7"/>
    <w:rsid w:val="00496334"/>
    <w:rsid w:val="00496871"/>
    <w:rsid w:val="004969B1"/>
    <w:rsid w:val="0049711C"/>
    <w:rsid w:val="00497B3B"/>
    <w:rsid w:val="004A1C08"/>
    <w:rsid w:val="004A1E49"/>
    <w:rsid w:val="004A29A1"/>
    <w:rsid w:val="004A2EA3"/>
    <w:rsid w:val="004A46E0"/>
    <w:rsid w:val="004A5245"/>
    <w:rsid w:val="004A6BD9"/>
    <w:rsid w:val="004A7464"/>
    <w:rsid w:val="004B0EBB"/>
    <w:rsid w:val="004B1022"/>
    <w:rsid w:val="004B13C3"/>
    <w:rsid w:val="004B30AD"/>
    <w:rsid w:val="004B3B33"/>
    <w:rsid w:val="004B44DB"/>
    <w:rsid w:val="004B5EC0"/>
    <w:rsid w:val="004B626C"/>
    <w:rsid w:val="004B72FA"/>
    <w:rsid w:val="004B743D"/>
    <w:rsid w:val="004C0042"/>
    <w:rsid w:val="004C04E4"/>
    <w:rsid w:val="004C1EBB"/>
    <w:rsid w:val="004C3109"/>
    <w:rsid w:val="004C354D"/>
    <w:rsid w:val="004C3F38"/>
    <w:rsid w:val="004C41EA"/>
    <w:rsid w:val="004D0089"/>
    <w:rsid w:val="004D0556"/>
    <w:rsid w:val="004D2456"/>
    <w:rsid w:val="004D31A5"/>
    <w:rsid w:val="004D4E43"/>
    <w:rsid w:val="004D4E66"/>
    <w:rsid w:val="004D57D5"/>
    <w:rsid w:val="004D58DA"/>
    <w:rsid w:val="004D5BC1"/>
    <w:rsid w:val="004D5FD9"/>
    <w:rsid w:val="004D69C7"/>
    <w:rsid w:val="004D6F5A"/>
    <w:rsid w:val="004E0171"/>
    <w:rsid w:val="004E037C"/>
    <w:rsid w:val="004E0604"/>
    <w:rsid w:val="004E08F8"/>
    <w:rsid w:val="004E0B8D"/>
    <w:rsid w:val="004E1791"/>
    <w:rsid w:val="004E1E77"/>
    <w:rsid w:val="004E2004"/>
    <w:rsid w:val="004E28E2"/>
    <w:rsid w:val="004E345E"/>
    <w:rsid w:val="004E3A02"/>
    <w:rsid w:val="004E3C0F"/>
    <w:rsid w:val="004E458F"/>
    <w:rsid w:val="004E46DB"/>
    <w:rsid w:val="004E4F6C"/>
    <w:rsid w:val="004F059F"/>
    <w:rsid w:val="004F21D6"/>
    <w:rsid w:val="004F5CC8"/>
    <w:rsid w:val="004F65C8"/>
    <w:rsid w:val="004F694D"/>
    <w:rsid w:val="00500B3D"/>
    <w:rsid w:val="00501037"/>
    <w:rsid w:val="00501AC2"/>
    <w:rsid w:val="00501E66"/>
    <w:rsid w:val="00502DAC"/>
    <w:rsid w:val="005039E7"/>
    <w:rsid w:val="005042AF"/>
    <w:rsid w:val="005063E5"/>
    <w:rsid w:val="00506AF9"/>
    <w:rsid w:val="00507037"/>
    <w:rsid w:val="005070C6"/>
    <w:rsid w:val="0050750B"/>
    <w:rsid w:val="00507C92"/>
    <w:rsid w:val="00510970"/>
    <w:rsid w:val="00510B74"/>
    <w:rsid w:val="00511474"/>
    <w:rsid w:val="005116F5"/>
    <w:rsid w:val="0051272C"/>
    <w:rsid w:val="00512D7D"/>
    <w:rsid w:val="005132B7"/>
    <w:rsid w:val="005137A2"/>
    <w:rsid w:val="00513F26"/>
    <w:rsid w:val="00516242"/>
    <w:rsid w:val="0051686F"/>
    <w:rsid w:val="0051737B"/>
    <w:rsid w:val="005176AC"/>
    <w:rsid w:val="00520DD3"/>
    <w:rsid w:val="00521420"/>
    <w:rsid w:val="00523BE5"/>
    <w:rsid w:val="00524A80"/>
    <w:rsid w:val="00524BDC"/>
    <w:rsid w:val="00524F0C"/>
    <w:rsid w:val="0052500F"/>
    <w:rsid w:val="00525D52"/>
    <w:rsid w:val="005267AC"/>
    <w:rsid w:val="00530883"/>
    <w:rsid w:val="00530FEE"/>
    <w:rsid w:val="00531694"/>
    <w:rsid w:val="00532873"/>
    <w:rsid w:val="0053405B"/>
    <w:rsid w:val="00534B71"/>
    <w:rsid w:val="00535257"/>
    <w:rsid w:val="00535E1B"/>
    <w:rsid w:val="0053628C"/>
    <w:rsid w:val="005378B5"/>
    <w:rsid w:val="00537BD8"/>
    <w:rsid w:val="005400EB"/>
    <w:rsid w:val="005427B3"/>
    <w:rsid w:val="00544B16"/>
    <w:rsid w:val="005450D9"/>
    <w:rsid w:val="00545CC4"/>
    <w:rsid w:val="00550D11"/>
    <w:rsid w:val="00551088"/>
    <w:rsid w:val="00552E01"/>
    <w:rsid w:val="00552E51"/>
    <w:rsid w:val="005531C6"/>
    <w:rsid w:val="00554738"/>
    <w:rsid w:val="00556B70"/>
    <w:rsid w:val="005570A9"/>
    <w:rsid w:val="005573C2"/>
    <w:rsid w:val="005608A5"/>
    <w:rsid w:val="005614C0"/>
    <w:rsid w:val="00561D4E"/>
    <w:rsid w:val="00562120"/>
    <w:rsid w:val="00562409"/>
    <w:rsid w:val="00563635"/>
    <w:rsid w:val="00564A8A"/>
    <w:rsid w:val="00566810"/>
    <w:rsid w:val="00567710"/>
    <w:rsid w:val="00567E43"/>
    <w:rsid w:val="005704D9"/>
    <w:rsid w:val="00570BE1"/>
    <w:rsid w:val="005717E2"/>
    <w:rsid w:val="005721E9"/>
    <w:rsid w:val="00572DBA"/>
    <w:rsid w:val="00574945"/>
    <w:rsid w:val="00575414"/>
    <w:rsid w:val="0057673D"/>
    <w:rsid w:val="005769C4"/>
    <w:rsid w:val="005776A6"/>
    <w:rsid w:val="00581E69"/>
    <w:rsid w:val="00582214"/>
    <w:rsid w:val="00582654"/>
    <w:rsid w:val="00583199"/>
    <w:rsid w:val="005831D8"/>
    <w:rsid w:val="00583CBC"/>
    <w:rsid w:val="00584DB9"/>
    <w:rsid w:val="00587AFC"/>
    <w:rsid w:val="00590F8B"/>
    <w:rsid w:val="00592590"/>
    <w:rsid w:val="005929F4"/>
    <w:rsid w:val="005947BE"/>
    <w:rsid w:val="00596678"/>
    <w:rsid w:val="0059744C"/>
    <w:rsid w:val="0059793C"/>
    <w:rsid w:val="005A04E4"/>
    <w:rsid w:val="005A0A6C"/>
    <w:rsid w:val="005A11ED"/>
    <w:rsid w:val="005A5B96"/>
    <w:rsid w:val="005A6425"/>
    <w:rsid w:val="005A6F4D"/>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459"/>
    <w:rsid w:val="005C454B"/>
    <w:rsid w:val="005C4594"/>
    <w:rsid w:val="005C4FC0"/>
    <w:rsid w:val="005C6874"/>
    <w:rsid w:val="005C6FC6"/>
    <w:rsid w:val="005C7B75"/>
    <w:rsid w:val="005C7D55"/>
    <w:rsid w:val="005D0710"/>
    <w:rsid w:val="005D1468"/>
    <w:rsid w:val="005D1686"/>
    <w:rsid w:val="005D3465"/>
    <w:rsid w:val="005D3AAE"/>
    <w:rsid w:val="005D4551"/>
    <w:rsid w:val="005D4B76"/>
    <w:rsid w:val="005D51D8"/>
    <w:rsid w:val="005D523F"/>
    <w:rsid w:val="005D786D"/>
    <w:rsid w:val="005E0F20"/>
    <w:rsid w:val="005E1219"/>
    <w:rsid w:val="005E1291"/>
    <w:rsid w:val="005E32B7"/>
    <w:rsid w:val="005E371D"/>
    <w:rsid w:val="005E3721"/>
    <w:rsid w:val="005E3C54"/>
    <w:rsid w:val="005E3DA7"/>
    <w:rsid w:val="005E5801"/>
    <w:rsid w:val="005E5A78"/>
    <w:rsid w:val="005E5B77"/>
    <w:rsid w:val="005E601C"/>
    <w:rsid w:val="005E7E8D"/>
    <w:rsid w:val="005F106B"/>
    <w:rsid w:val="005F1F00"/>
    <w:rsid w:val="005F20DE"/>
    <w:rsid w:val="005F271C"/>
    <w:rsid w:val="005F2AB1"/>
    <w:rsid w:val="005F2BA3"/>
    <w:rsid w:val="005F371F"/>
    <w:rsid w:val="005F3C9B"/>
    <w:rsid w:val="005F6FD8"/>
    <w:rsid w:val="005F7BDB"/>
    <w:rsid w:val="005F7C3C"/>
    <w:rsid w:val="00600DF9"/>
    <w:rsid w:val="00600E72"/>
    <w:rsid w:val="00601B94"/>
    <w:rsid w:val="00601EF8"/>
    <w:rsid w:val="00602752"/>
    <w:rsid w:val="00602DF2"/>
    <w:rsid w:val="006041F6"/>
    <w:rsid w:val="00604BA3"/>
    <w:rsid w:val="00604CD2"/>
    <w:rsid w:val="00605E33"/>
    <w:rsid w:val="00605F02"/>
    <w:rsid w:val="006077C4"/>
    <w:rsid w:val="0060790A"/>
    <w:rsid w:val="00611B22"/>
    <w:rsid w:val="00612447"/>
    <w:rsid w:val="00612E9F"/>
    <w:rsid w:val="00613110"/>
    <w:rsid w:val="006152F4"/>
    <w:rsid w:val="00616C52"/>
    <w:rsid w:val="006207B7"/>
    <w:rsid w:val="0062191A"/>
    <w:rsid w:val="00622EE5"/>
    <w:rsid w:val="00623948"/>
    <w:rsid w:val="006249E7"/>
    <w:rsid w:val="00626651"/>
    <w:rsid w:val="0062672C"/>
    <w:rsid w:val="00627C1B"/>
    <w:rsid w:val="00627DDB"/>
    <w:rsid w:val="006309BB"/>
    <w:rsid w:val="00631045"/>
    <w:rsid w:val="0063278B"/>
    <w:rsid w:val="00632C5E"/>
    <w:rsid w:val="006337B3"/>
    <w:rsid w:val="00634183"/>
    <w:rsid w:val="00634FD9"/>
    <w:rsid w:val="006360F8"/>
    <w:rsid w:val="006365B2"/>
    <w:rsid w:val="0063708E"/>
    <w:rsid w:val="00637E9E"/>
    <w:rsid w:val="00640790"/>
    <w:rsid w:val="0064166B"/>
    <w:rsid w:val="00642ADD"/>
    <w:rsid w:val="006431B2"/>
    <w:rsid w:val="00643904"/>
    <w:rsid w:val="0064455D"/>
    <w:rsid w:val="006479E4"/>
    <w:rsid w:val="00650A05"/>
    <w:rsid w:val="00651824"/>
    <w:rsid w:val="00651D3F"/>
    <w:rsid w:val="00654189"/>
    <w:rsid w:val="00654AE1"/>
    <w:rsid w:val="00654BDA"/>
    <w:rsid w:val="00655995"/>
    <w:rsid w:val="00656DF2"/>
    <w:rsid w:val="00661125"/>
    <w:rsid w:val="0066255E"/>
    <w:rsid w:val="00662623"/>
    <w:rsid w:val="006630A1"/>
    <w:rsid w:val="006632C7"/>
    <w:rsid w:val="00663D36"/>
    <w:rsid w:val="00663EB0"/>
    <w:rsid w:val="00664410"/>
    <w:rsid w:val="0066489D"/>
    <w:rsid w:val="0066676C"/>
    <w:rsid w:val="006669DF"/>
    <w:rsid w:val="00666D8F"/>
    <w:rsid w:val="00667E97"/>
    <w:rsid w:val="00670376"/>
    <w:rsid w:val="00671E58"/>
    <w:rsid w:val="0067389B"/>
    <w:rsid w:val="006744C6"/>
    <w:rsid w:val="006759FC"/>
    <w:rsid w:val="00675DDB"/>
    <w:rsid w:val="006761EF"/>
    <w:rsid w:val="006766E8"/>
    <w:rsid w:val="00676E8B"/>
    <w:rsid w:val="00676F9F"/>
    <w:rsid w:val="00677C67"/>
    <w:rsid w:val="006809DE"/>
    <w:rsid w:val="006813B2"/>
    <w:rsid w:val="00682CCB"/>
    <w:rsid w:val="00683C46"/>
    <w:rsid w:val="00684171"/>
    <w:rsid w:val="0068525D"/>
    <w:rsid w:val="00686174"/>
    <w:rsid w:val="00686615"/>
    <w:rsid w:val="00687BA6"/>
    <w:rsid w:val="00690350"/>
    <w:rsid w:val="00690BCF"/>
    <w:rsid w:val="00692B2B"/>
    <w:rsid w:val="00693C4C"/>
    <w:rsid w:val="00693C6E"/>
    <w:rsid w:val="006942E7"/>
    <w:rsid w:val="006950DE"/>
    <w:rsid w:val="006972EA"/>
    <w:rsid w:val="006977B0"/>
    <w:rsid w:val="0069797F"/>
    <w:rsid w:val="006A0141"/>
    <w:rsid w:val="006A0C78"/>
    <w:rsid w:val="006A0D4D"/>
    <w:rsid w:val="006A13E8"/>
    <w:rsid w:val="006A197C"/>
    <w:rsid w:val="006A42C0"/>
    <w:rsid w:val="006A4BF7"/>
    <w:rsid w:val="006A4CE3"/>
    <w:rsid w:val="006A64F0"/>
    <w:rsid w:val="006A733E"/>
    <w:rsid w:val="006B00DB"/>
    <w:rsid w:val="006B0185"/>
    <w:rsid w:val="006B2DF8"/>
    <w:rsid w:val="006B329A"/>
    <w:rsid w:val="006B34ED"/>
    <w:rsid w:val="006B5410"/>
    <w:rsid w:val="006B5C31"/>
    <w:rsid w:val="006B68D8"/>
    <w:rsid w:val="006B6DA0"/>
    <w:rsid w:val="006C022F"/>
    <w:rsid w:val="006C0BA4"/>
    <w:rsid w:val="006C0D5E"/>
    <w:rsid w:val="006C161A"/>
    <w:rsid w:val="006C1800"/>
    <w:rsid w:val="006C2003"/>
    <w:rsid w:val="006C2FBF"/>
    <w:rsid w:val="006C37AF"/>
    <w:rsid w:val="006C393D"/>
    <w:rsid w:val="006C44D3"/>
    <w:rsid w:val="006C59E8"/>
    <w:rsid w:val="006C5AA8"/>
    <w:rsid w:val="006C5D4F"/>
    <w:rsid w:val="006C5F32"/>
    <w:rsid w:val="006C6EA7"/>
    <w:rsid w:val="006D12E2"/>
    <w:rsid w:val="006D1F33"/>
    <w:rsid w:val="006D25FC"/>
    <w:rsid w:val="006D608D"/>
    <w:rsid w:val="006D646B"/>
    <w:rsid w:val="006D66AD"/>
    <w:rsid w:val="006D7267"/>
    <w:rsid w:val="006D7928"/>
    <w:rsid w:val="006D7AE4"/>
    <w:rsid w:val="006D7E6E"/>
    <w:rsid w:val="006E0065"/>
    <w:rsid w:val="006E0A46"/>
    <w:rsid w:val="006E157C"/>
    <w:rsid w:val="006E2C25"/>
    <w:rsid w:val="006E301E"/>
    <w:rsid w:val="006E4F94"/>
    <w:rsid w:val="006E6D0A"/>
    <w:rsid w:val="006E6ECC"/>
    <w:rsid w:val="006F18DF"/>
    <w:rsid w:val="006F1D0C"/>
    <w:rsid w:val="006F2CC6"/>
    <w:rsid w:val="006F54B3"/>
    <w:rsid w:val="006F56B4"/>
    <w:rsid w:val="006F587C"/>
    <w:rsid w:val="00700259"/>
    <w:rsid w:val="00700871"/>
    <w:rsid w:val="0070134A"/>
    <w:rsid w:val="00703BB1"/>
    <w:rsid w:val="00703DDD"/>
    <w:rsid w:val="00705586"/>
    <w:rsid w:val="0070567C"/>
    <w:rsid w:val="007063B2"/>
    <w:rsid w:val="0070649E"/>
    <w:rsid w:val="0070737E"/>
    <w:rsid w:val="007100BA"/>
    <w:rsid w:val="00710264"/>
    <w:rsid w:val="00711497"/>
    <w:rsid w:val="00711BA1"/>
    <w:rsid w:val="007124EC"/>
    <w:rsid w:val="007135F3"/>
    <w:rsid w:val="007136D7"/>
    <w:rsid w:val="00714530"/>
    <w:rsid w:val="00714E23"/>
    <w:rsid w:val="0071704F"/>
    <w:rsid w:val="0071771A"/>
    <w:rsid w:val="007200C0"/>
    <w:rsid w:val="00720A4C"/>
    <w:rsid w:val="00721B17"/>
    <w:rsid w:val="00723F14"/>
    <w:rsid w:val="00724622"/>
    <w:rsid w:val="0072488B"/>
    <w:rsid w:val="00724A22"/>
    <w:rsid w:val="0072567C"/>
    <w:rsid w:val="00725C9D"/>
    <w:rsid w:val="00725DDF"/>
    <w:rsid w:val="00727051"/>
    <w:rsid w:val="0072770B"/>
    <w:rsid w:val="00731BEE"/>
    <w:rsid w:val="00731F54"/>
    <w:rsid w:val="007322C2"/>
    <w:rsid w:val="00732EFF"/>
    <w:rsid w:val="00732FCF"/>
    <w:rsid w:val="00733A2E"/>
    <w:rsid w:val="00734F4F"/>
    <w:rsid w:val="007363A7"/>
    <w:rsid w:val="007364C4"/>
    <w:rsid w:val="007400B2"/>
    <w:rsid w:val="0074109E"/>
    <w:rsid w:val="00743E00"/>
    <w:rsid w:val="007441DF"/>
    <w:rsid w:val="007452B7"/>
    <w:rsid w:val="0074583A"/>
    <w:rsid w:val="00745B49"/>
    <w:rsid w:val="00745E32"/>
    <w:rsid w:val="00745F83"/>
    <w:rsid w:val="0074626A"/>
    <w:rsid w:val="00746978"/>
    <w:rsid w:val="007469BE"/>
    <w:rsid w:val="00746E88"/>
    <w:rsid w:val="00747372"/>
    <w:rsid w:val="007505E3"/>
    <w:rsid w:val="007512DD"/>
    <w:rsid w:val="00751D20"/>
    <w:rsid w:val="0075319F"/>
    <w:rsid w:val="00753BE6"/>
    <w:rsid w:val="007540B8"/>
    <w:rsid w:val="00754564"/>
    <w:rsid w:val="0075626A"/>
    <w:rsid w:val="007566FF"/>
    <w:rsid w:val="0075697C"/>
    <w:rsid w:val="007569C8"/>
    <w:rsid w:val="007576FD"/>
    <w:rsid w:val="00757C0F"/>
    <w:rsid w:val="00757C1F"/>
    <w:rsid w:val="00757D61"/>
    <w:rsid w:val="0076007E"/>
    <w:rsid w:val="00760812"/>
    <w:rsid w:val="00760817"/>
    <w:rsid w:val="0076099E"/>
    <w:rsid w:val="00761138"/>
    <w:rsid w:val="007619EA"/>
    <w:rsid w:val="00761EF4"/>
    <w:rsid w:val="007620C8"/>
    <w:rsid w:val="00762BAB"/>
    <w:rsid w:val="00762F3D"/>
    <w:rsid w:val="007634CD"/>
    <w:rsid w:val="0076485D"/>
    <w:rsid w:val="00767BCF"/>
    <w:rsid w:val="007706B1"/>
    <w:rsid w:val="00770ACD"/>
    <w:rsid w:val="00771E73"/>
    <w:rsid w:val="00771EEC"/>
    <w:rsid w:val="00772583"/>
    <w:rsid w:val="00772C1D"/>
    <w:rsid w:val="00772EE4"/>
    <w:rsid w:val="00773A25"/>
    <w:rsid w:val="00773CCE"/>
    <w:rsid w:val="00775278"/>
    <w:rsid w:val="007756D3"/>
    <w:rsid w:val="00775B5F"/>
    <w:rsid w:val="00776CBC"/>
    <w:rsid w:val="00777B02"/>
    <w:rsid w:val="007808EE"/>
    <w:rsid w:val="00780A8C"/>
    <w:rsid w:val="00780D12"/>
    <w:rsid w:val="00781B82"/>
    <w:rsid w:val="00781CA2"/>
    <w:rsid w:val="00782259"/>
    <w:rsid w:val="00782D51"/>
    <w:rsid w:val="0078448F"/>
    <w:rsid w:val="00784BA4"/>
    <w:rsid w:val="00784D24"/>
    <w:rsid w:val="007860BD"/>
    <w:rsid w:val="00786E6E"/>
    <w:rsid w:val="00787EEA"/>
    <w:rsid w:val="00790270"/>
    <w:rsid w:val="007912D9"/>
    <w:rsid w:val="00792C4A"/>
    <w:rsid w:val="00794D29"/>
    <w:rsid w:val="00795BD6"/>
    <w:rsid w:val="00796EBB"/>
    <w:rsid w:val="00797A09"/>
    <w:rsid w:val="007A0011"/>
    <w:rsid w:val="007A0835"/>
    <w:rsid w:val="007A25D4"/>
    <w:rsid w:val="007A3117"/>
    <w:rsid w:val="007A422A"/>
    <w:rsid w:val="007A458A"/>
    <w:rsid w:val="007A6A66"/>
    <w:rsid w:val="007A73F3"/>
    <w:rsid w:val="007B0047"/>
    <w:rsid w:val="007B07AD"/>
    <w:rsid w:val="007B2713"/>
    <w:rsid w:val="007B2F84"/>
    <w:rsid w:val="007B4A97"/>
    <w:rsid w:val="007B50FE"/>
    <w:rsid w:val="007B6EFD"/>
    <w:rsid w:val="007C032C"/>
    <w:rsid w:val="007C0CA4"/>
    <w:rsid w:val="007C1EC1"/>
    <w:rsid w:val="007C26EB"/>
    <w:rsid w:val="007C3FF1"/>
    <w:rsid w:val="007C507E"/>
    <w:rsid w:val="007C6300"/>
    <w:rsid w:val="007C72F0"/>
    <w:rsid w:val="007D1D79"/>
    <w:rsid w:val="007D1D8E"/>
    <w:rsid w:val="007D3B18"/>
    <w:rsid w:val="007D3E30"/>
    <w:rsid w:val="007D3EF1"/>
    <w:rsid w:val="007D43F8"/>
    <w:rsid w:val="007D5EB3"/>
    <w:rsid w:val="007D5FCA"/>
    <w:rsid w:val="007D68A7"/>
    <w:rsid w:val="007D6D25"/>
    <w:rsid w:val="007E0A81"/>
    <w:rsid w:val="007E1A18"/>
    <w:rsid w:val="007E1DF5"/>
    <w:rsid w:val="007E321F"/>
    <w:rsid w:val="007E33CA"/>
    <w:rsid w:val="007E3980"/>
    <w:rsid w:val="007E4F1E"/>
    <w:rsid w:val="007E50F6"/>
    <w:rsid w:val="007E55B1"/>
    <w:rsid w:val="007E784D"/>
    <w:rsid w:val="007F076A"/>
    <w:rsid w:val="007F28BB"/>
    <w:rsid w:val="007F2CB1"/>
    <w:rsid w:val="007F549F"/>
    <w:rsid w:val="00800FFA"/>
    <w:rsid w:val="0080196A"/>
    <w:rsid w:val="00801A27"/>
    <w:rsid w:val="00801CE0"/>
    <w:rsid w:val="00802A7A"/>
    <w:rsid w:val="00802FC0"/>
    <w:rsid w:val="00804E38"/>
    <w:rsid w:val="00805245"/>
    <w:rsid w:val="0080586B"/>
    <w:rsid w:val="00805BDD"/>
    <w:rsid w:val="008065C3"/>
    <w:rsid w:val="008111E4"/>
    <w:rsid w:val="0081122B"/>
    <w:rsid w:val="00811769"/>
    <w:rsid w:val="00811B4B"/>
    <w:rsid w:val="00812A9B"/>
    <w:rsid w:val="008135C4"/>
    <w:rsid w:val="00813DF0"/>
    <w:rsid w:val="0081538C"/>
    <w:rsid w:val="008160CE"/>
    <w:rsid w:val="00816BED"/>
    <w:rsid w:val="008170DE"/>
    <w:rsid w:val="008203D9"/>
    <w:rsid w:val="008217E1"/>
    <w:rsid w:val="00822517"/>
    <w:rsid w:val="0082286A"/>
    <w:rsid w:val="008237EA"/>
    <w:rsid w:val="0082507D"/>
    <w:rsid w:val="0082553E"/>
    <w:rsid w:val="00826D38"/>
    <w:rsid w:val="00826F5E"/>
    <w:rsid w:val="008271CE"/>
    <w:rsid w:val="008274A4"/>
    <w:rsid w:val="00827717"/>
    <w:rsid w:val="0083230F"/>
    <w:rsid w:val="00834620"/>
    <w:rsid w:val="008347AC"/>
    <w:rsid w:val="00834AEE"/>
    <w:rsid w:val="008353F5"/>
    <w:rsid w:val="00836362"/>
    <w:rsid w:val="00836DEE"/>
    <w:rsid w:val="00837964"/>
    <w:rsid w:val="00837F76"/>
    <w:rsid w:val="00840BE5"/>
    <w:rsid w:val="00841205"/>
    <w:rsid w:val="008412F1"/>
    <w:rsid w:val="00841D72"/>
    <w:rsid w:val="00843DC9"/>
    <w:rsid w:val="00843FB7"/>
    <w:rsid w:val="00844E5B"/>
    <w:rsid w:val="0084502D"/>
    <w:rsid w:val="00845229"/>
    <w:rsid w:val="0085248F"/>
    <w:rsid w:val="00852ABD"/>
    <w:rsid w:val="00852BA0"/>
    <w:rsid w:val="00854A6D"/>
    <w:rsid w:val="00855DBF"/>
    <w:rsid w:val="00856199"/>
    <w:rsid w:val="00856532"/>
    <w:rsid w:val="00856C0E"/>
    <w:rsid w:val="00856FDE"/>
    <w:rsid w:val="00857445"/>
    <w:rsid w:val="0086191F"/>
    <w:rsid w:val="00861E3D"/>
    <w:rsid w:val="0086257F"/>
    <w:rsid w:val="0086304D"/>
    <w:rsid w:val="008636A2"/>
    <w:rsid w:val="00863AE9"/>
    <w:rsid w:val="00863E39"/>
    <w:rsid w:val="008651A2"/>
    <w:rsid w:val="008708A4"/>
    <w:rsid w:val="0087095C"/>
    <w:rsid w:val="00871B9E"/>
    <w:rsid w:val="00871F58"/>
    <w:rsid w:val="008729B2"/>
    <w:rsid w:val="00873BCD"/>
    <w:rsid w:val="00873DBB"/>
    <w:rsid w:val="00874EB1"/>
    <w:rsid w:val="00875DEC"/>
    <w:rsid w:val="0087603A"/>
    <w:rsid w:val="008764E5"/>
    <w:rsid w:val="00876A8B"/>
    <w:rsid w:val="0087700B"/>
    <w:rsid w:val="008776D0"/>
    <w:rsid w:val="00877786"/>
    <w:rsid w:val="00877C80"/>
    <w:rsid w:val="00880083"/>
    <w:rsid w:val="00880374"/>
    <w:rsid w:val="008807FE"/>
    <w:rsid w:val="008808DC"/>
    <w:rsid w:val="00880E4C"/>
    <w:rsid w:val="00880F12"/>
    <w:rsid w:val="00881F80"/>
    <w:rsid w:val="00882352"/>
    <w:rsid w:val="00884187"/>
    <w:rsid w:val="00884BAB"/>
    <w:rsid w:val="008865E9"/>
    <w:rsid w:val="00887178"/>
    <w:rsid w:val="00887A4E"/>
    <w:rsid w:val="008917BB"/>
    <w:rsid w:val="0089249A"/>
    <w:rsid w:val="00892D3E"/>
    <w:rsid w:val="008931D4"/>
    <w:rsid w:val="00893271"/>
    <w:rsid w:val="00893504"/>
    <w:rsid w:val="0089381F"/>
    <w:rsid w:val="0089393A"/>
    <w:rsid w:val="008955A0"/>
    <w:rsid w:val="0089601F"/>
    <w:rsid w:val="0089691C"/>
    <w:rsid w:val="00896A89"/>
    <w:rsid w:val="008A07D6"/>
    <w:rsid w:val="008A1341"/>
    <w:rsid w:val="008A1374"/>
    <w:rsid w:val="008A3B6A"/>
    <w:rsid w:val="008A4009"/>
    <w:rsid w:val="008A4076"/>
    <w:rsid w:val="008A4318"/>
    <w:rsid w:val="008A4B4F"/>
    <w:rsid w:val="008B0E0D"/>
    <w:rsid w:val="008B3071"/>
    <w:rsid w:val="008B3546"/>
    <w:rsid w:val="008B36A7"/>
    <w:rsid w:val="008B5408"/>
    <w:rsid w:val="008B5A9E"/>
    <w:rsid w:val="008B5C8C"/>
    <w:rsid w:val="008B62E3"/>
    <w:rsid w:val="008B639E"/>
    <w:rsid w:val="008B7F15"/>
    <w:rsid w:val="008C0299"/>
    <w:rsid w:val="008C1936"/>
    <w:rsid w:val="008C3063"/>
    <w:rsid w:val="008C30D8"/>
    <w:rsid w:val="008C31C9"/>
    <w:rsid w:val="008C4CCE"/>
    <w:rsid w:val="008C51FC"/>
    <w:rsid w:val="008C62F4"/>
    <w:rsid w:val="008C6534"/>
    <w:rsid w:val="008C6649"/>
    <w:rsid w:val="008C6D20"/>
    <w:rsid w:val="008D043B"/>
    <w:rsid w:val="008D1036"/>
    <w:rsid w:val="008D345A"/>
    <w:rsid w:val="008D3648"/>
    <w:rsid w:val="008D450C"/>
    <w:rsid w:val="008D674D"/>
    <w:rsid w:val="008D6F2B"/>
    <w:rsid w:val="008E053F"/>
    <w:rsid w:val="008E22EB"/>
    <w:rsid w:val="008E2A90"/>
    <w:rsid w:val="008E40F8"/>
    <w:rsid w:val="008E4E1B"/>
    <w:rsid w:val="008E5538"/>
    <w:rsid w:val="008E55A2"/>
    <w:rsid w:val="008E5B9E"/>
    <w:rsid w:val="008E6273"/>
    <w:rsid w:val="008E70E2"/>
    <w:rsid w:val="008F2F63"/>
    <w:rsid w:val="008F5983"/>
    <w:rsid w:val="008F61BF"/>
    <w:rsid w:val="008F6786"/>
    <w:rsid w:val="008F746D"/>
    <w:rsid w:val="008F78DF"/>
    <w:rsid w:val="008F7D64"/>
    <w:rsid w:val="00900513"/>
    <w:rsid w:val="009006A9"/>
    <w:rsid w:val="00900723"/>
    <w:rsid w:val="00900909"/>
    <w:rsid w:val="00900DCB"/>
    <w:rsid w:val="00902184"/>
    <w:rsid w:val="009027FC"/>
    <w:rsid w:val="0090362A"/>
    <w:rsid w:val="00903FC2"/>
    <w:rsid w:val="009042D3"/>
    <w:rsid w:val="009056E1"/>
    <w:rsid w:val="00906689"/>
    <w:rsid w:val="009100BE"/>
    <w:rsid w:val="00910C2F"/>
    <w:rsid w:val="00912134"/>
    <w:rsid w:val="00913C48"/>
    <w:rsid w:val="009156DC"/>
    <w:rsid w:val="00915B8B"/>
    <w:rsid w:val="00915E7A"/>
    <w:rsid w:val="00916698"/>
    <w:rsid w:val="00916BAA"/>
    <w:rsid w:val="009208FD"/>
    <w:rsid w:val="00920959"/>
    <w:rsid w:val="00922220"/>
    <w:rsid w:val="00922372"/>
    <w:rsid w:val="00922BBE"/>
    <w:rsid w:val="00923C3B"/>
    <w:rsid w:val="00923F6A"/>
    <w:rsid w:val="00924813"/>
    <w:rsid w:val="009259D7"/>
    <w:rsid w:val="009265A5"/>
    <w:rsid w:val="0092750D"/>
    <w:rsid w:val="00930412"/>
    <w:rsid w:val="00931716"/>
    <w:rsid w:val="009318AA"/>
    <w:rsid w:val="00934308"/>
    <w:rsid w:val="00937C08"/>
    <w:rsid w:val="00941BF2"/>
    <w:rsid w:val="009421D6"/>
    <w:rsid w:val="00942784"/>
    <w:rsid w:val="00942AC2"/>
    <w:rsid w:val="009430BE"/>
    <w:rsid w:val="009443AC"/>
    <w:rsid w:val="00944902"/>
    <w:rsid w:val="00944B3E"/>
    <w:rsid w:val="00946033"/>
    <w:rsid w:val="00946A85"/>
    <w:rsid w:val="00947902"/>
    <w:rsid w:val="00947EE6"/>
    <w:rsid w:val="009517D5"/>
    <w:rsid w:val="00952D46"/>
    <w:rsid w:val="00952E96"/>
    <w:rsid w:val="0095328C"/>
    <w:rsid w:val="0095369A"/>
    <w:rsid w:val="00953BA2"/>
    <w:rsid w:val="009562D9"/>
    <w:rsid w:val="009575F1"/>
    <w:rsid w:val="00957636"/>
    <w:rsid w:val="00960055"/>
    <w:rsid w:val="009603DC"/>
    <w:rsid w:val="00960D7E"/>
    <w:rsid w:val="009610A9"/>
    <w:rsid w:val="0096131C"/>
    <w:rsid w:val="0096216D"/>
    <w:rsid w:val="00963ABE"/>
    <w:rsid w:val="00964438"/>
    <w:rsid w:val="009676A4"/>
    <w:rsid w:val="00967AE4"/>
    <w:rsid w:val="009705CE"/>
    <w:rsid w:val="009710A3"/>
    <w:rsid w:val="00971462"/>
    <w:rsid w:val="009733F0"/>
    <w:rsid w:val="009739D2"/>
    <w:rsid w:val="00974E47"/>
    <w:rsid w:val="009756D0"/>
    <w:rsid w:val="00975A58"/>
    <w:rsid w:val="00975CAE"/>
    <w:rsid w:val="0097669C"/>
    <w:rsid w:val="009769C6"/>
    <w:rsid w:val="00977DB2"/>
    <w:rsid w:val="009838E1"/>
    <w:rsid w:val="00984335"/>
    <w:rsid w:val="00984EB4"/>
    <w:rsid w:val="00985343"/>
    <w:rsid w:val="00987C71"/>
    <w:rsid w:val="00990114"/>
    <w:rsid w:val="00990CFA"/>
    <w:rsid w:val="00991A13"/>
    <w:rsid w:val="00992BF4"/>
    <w:rsid w:val="0099330B"/>
    <w:rsid w:val="009947FA"/>
    <w:rsid w:val="00994C3B"/>
    <w:rsid w:val="00994D02"/>
    <w:rsid w:val="00995A56"/>
    <w:rsid w:val="00995FA9"/>
    <w:rsid w:val="00996C49"/>
    <w:rsid w:val="00996E27"/>
    <w:rsid w:val="00997D8C"/>
    <w:rsid w:val="009A1358"/>
    <w:rsid w:val="009A18B0"/>
    <w:rsid w:val="009A3274"/>
    <w:rsid w:val="009A33B3"/>
    <w:rsid w:val="009A3A86"/>
    <w:rsid w:val="009A5B1C"/>
    <w:rsid w:val="009A5FEF"/>
    <w:rsid w:val="009A6707"/>
    <w:rsid w:val="009A7154"/>
    <w:rsid w:val="009B1C6A"/>
    <w:rsid w:val="009B1F88"/>
    <w:rsid w:val="009B311D"/>
    <w:rsid w:val="009B32D9"/>
    <w:rsid w:val="009B3569"/>
    <w:rsid w:val="009B3C63"/>
    <w:rsid w:val="009B66F3"/>
    <w:rsid w:val="009B67B4"/>
    <w:rsid w:val="009B7D49"/>
    <w:rsid w:val="009C02B9"/>
    <w:rsid w:val="009C1079"/>
    <w:rsid w:val="009C1555"/>
    <w:rsid w:val="009C2033"/>
    <w:rsid w:val="009C2D3E"/>
    <w:rsid w:val="009C425C"/>
    <w:rsid w:val="009C4E92"/>
    <w:rsid w:val="009C6591"/>
    <w:rsid w:val="009C6DC2"/>
    <w:rsid w:val="009C73E2"/>
    <w:rsid w:val="009D0B70"/>
    <w:rsid w:val="009D0E67"/>
    <w:rsid w:val="009D1840"/>
    <w:rsid w:val="009D25D4"/>
    <w:rsid w:val="009D2F7F"/>
    <w:rsid w:val="009D37AD"/>
    <w:rsid w:val="009D3C4E"/>
    <w:rsid w:val="009D450F"/>
    <w:rsid w:val="009D46DA"/>
    <w:rsid w:val="009D46EF"/>
    <w:rsid w:val="009D4B02"/>
    <w:rsid w:val="009D4D70"/>
    <w:rsid w:val="009D664D"/>
    <w:rsid w:val="009D78D6"/>
    <w:rsid w:val="009E08BE"/>
    <w:rsid w:val="009E098E"/>
    <w:rsid w:val="009E0EE9"/>
    <w:rsid w:val="009E1688"/>
    <w:rsid w:val="009E286B"/>
    <w:rsid w:val="009E2B38"/>
    <w:rsid w:val="009E447A"/>
    <w:rsid w:val="009E56E1"/>
    <w:rsid w:val="009E673E"/>
    <w:rsid w:val="009E71A5"/>
    <w:rsid w:val="009E7386"/>
    <w:rsid w:val="009E7A70"/>
    <w:rsid w:val="009E7FFB"/>
    <w:rsid w:val="009F06FF"/>
    <w:rsid w:val="009F0944"/>
    <w:rsid w:val="009F14AB"/>
    <w:rsid w:val="009F188F"/>
    <w:rsid w:val="009F2634"/>
    <w:rsid w:val="009F2DE2"/>
    <w:rsid w:val="009F37ED"/>
    <w:rsid w:val="009F4938"/>
    <w:rsid w:val="009F49EA"/>
    <w:rsid w:val="009F5376"/>
    <w:rsid w:val="009F6BD4"/>
    <w:rsid w:val="009F72F6"/>
    <w:rsid w:val="00A01004"/>
    <w:rsid w:val="00A01D67"/>
    <w:rsid w:val="00A01DD3"/>
    <w:rsid w:val="00A03543"/>
    <w:rsid w:val="00A037AC"/>
    <w:rsid w:val="00A038BF"/>
    <w:rsid w:val="00A04464"/>
    <w:rsid w:val="00A061E6"/>
    <w:rsid w:val="00A10BAD"/>
    <w:rsid w:val="00A1221F"/>
    <w:rsid w:val="00A12BCA"/>
    <w:rsid w:val="00A13720"/>
    <w:rsid w:val="00A150D0"/>
    <w:rsid w:val="00A15114"/>
    <w:rsid w:val="00A152ED"/>
    <w:rsid w:val="00A1585C"/>
    <w:rsid w:val="00A17D31"/>
    <w:rsid w:val="00A206AE"/>
    <w:rsid w:val="00A211DF"/>
    <w:rsid w:val="00A21A3E"/>
    <w:rsid w:val="00A22429"/>
    <w:rsid w:val="00A23024"/>
    <w:rsid w:val="00A23B52"/>
    <w:rsid w:val="00A23F4D"/>
    <w:rsid w:val="00A2446F"/>
    <w:rsid w:val="00A24B81"/>
    <w:rsid w:val="00A25231"/>
    <w:rsid w:val="00A30C34"/>
    <w:rsid w:val="00A316F5"/>
    <w:rsid w:val="00A31BE9"/>
    <w:rsid w:val="00A3239F"/>
    <w:rsid w:val="00A3272E"/>
    <w:rsid w:val="00A33B5F"/>
    <w:rsid w:val="00A34F75"/>
    <w:rsid w:val="00A35DD7"/>
    <w:rsid w:val="00A36B43"/>
    <w:rsid w:val="00A376D1"/>
    <w:rsid w:val="00A37D5F"/>
    <w:rsid w:val="00A405D3"/>
    <w:rsid w:val="00A4074C"/>
    <w:rsid w:val="00A40843"/>
    <w:rsid w:val="00A41266"/>
    <w:rsid w:val="00A4264C"/>
    <w:rsid w:val="00A4291C"/>
    <w:rsid w:val="00A42DCC"/>
    <w:rsid w:val="00A431B4"/>
    <w:rsid w:val="00A43ABF"/>
    <w:rsid w:val="00A44E54"/>
    <w:rsid w:val="00A46482"/>
    <w:rsid w:val="00A46AD5"/>
    <w:rsid w:val="00A517B4"/>
    <w:rsid w:val="00A51F3E"/>
    <w:rsid w:val="00A53BA4"/>
    <w:rsid w:val="00A540E2"/>
    <w:rsid w:val="00A55FD0"/>
    <w:rsid w:val="00A56079"/>
    <w:rsid w:val="00A57FAF"/>
    <w:rsid w:val="00A57FEB"/>
    <w:rsid w:val="00A60AFE"/>
    <w:rsid w:val="00A60DB6"/>
    <w:rsid w:val="00A614CC"/>
    <w:rsid w:val="00A61BE0"/>
    <w:rsid w:val="00A63310"/>
    <w:rsid w:val="00A635AE"/>
    <w:rsid w:val="00A63C71"/>
    <w:rsid w:val="00A643A0"/>
    <w:rsid w:val="00A643AB"/>
    <w:rsid w:val="00A6467D"/>
    <w:rsid w:val="00A65396"/>
    <w:rsid w:val="00A6629B"/>
    <w:rsid w:val="00A672A3"/>
    <w:rsid w:val="00A70AAD"/>
    <w:rsid w:val="00A72B85"/>
    <w:rsid w:val="00A73568"/>
    <w:rsid w:val="00A75400"/>
    <w:rsid w:val="00A75A6D"/>
    <w:rsid w:val="00A77326"/>
    <w:rsid w:val="00A774BF"/>
    <w:rsid w:val="00A81485"/>
    <w:rsid w:val="00A81605"/>
    <w:rsid w:val="00A825BB"/>
    <w:rsid w:val="00A8277D"/>
    <w:rsid w:val="00A8301A"/>
    <w:rsid w:val="00A8439F"/>
    <w:rsid w:val="00A84B1C"/>
    <w:rsid w:val="00A85106"/>
    <w:rsid w:val="00A853F5"/>
    <w:rsid w:val="00A8544F"/>
    <w:rsid w:val="00A85E0F"/>
    <w:rsid w:val="00A86242"/>
    <w:rsid w:val="00A879A9"/>
    <w:rsid w:val="00A911DD"/>
    <w:rsid w:val="00A912E6"/>
    <w:rsid w:val="00A91FF4"/>
    <w:rsid w:val="00A92A54"/>
    <w:rsid w:val="00A93D09"/>
    <w:rsid w:val="00A942C8"/>
    <w:rsid w:val="00A94C64"/>
    <w:rsid w:val="00A94D58"/>
    <w:rsid w:val="00A9645C"/>
    <w:rsid w:val="00A96683"/>
    <w:rsid w:val="00A96C2B"/>
    <w:rsid w:val="00A97DEB"/>
    <w:rsid w:val="00A97EF9"/>
    <w:rsid w:val="00AA2E29"/>
    <w:rsid w:val="00AA3E16"/>
    <w:rsid w:val="00AA44D8"/>
    <w:rsid w:val="00AA62CF"/>
    <w:rsid w:val="00AA6881"/>
    <w:rsid w:val="00AB04C0"/>
    <w:rsid w:val="00AB0891"/>
    <w:rsid w:val="00AB1160"/>
    <w:rsid w:val="00AB1BC8"/>
    <w:rsid w:val="00AB21DB"/>
    <w:rsid w:val="00AB30E1"/>
    <w:rsid w:val="00AB37B2"/>
    <w:rsid w:val="00AB3D6F"/>
    <w:rsid w:val="00AB4BE4"/>
    <w:rsid w:val="00AB5498"/>
    <w:rsid w:val="00AB5CF0"/>
    <w:rsid w:val="00AB606C"/>
    <w:rsid w:val="00AB66C2"/>
    <w:rsid w:val="00AC01EE"/>
    <w:rsid w:val="00AC1D22"/>
    <w:rsid w:val="00AC1EC4"/>
    <w:rsid w:val="00AC2AA0"/>
    <w:rsid w:val="00AC2EC8"/>
    <w:rsid w:val="00AC3074"/>
    <w:rsid w:val="00AC4789"/>
    <w:rsid w:val="00AC5068"/>
    <w:rsid w:val="00AC5177"/>
    <w:rsid w:val="00AC51FE"/>
    <w:rsid w:val="00AC53E6"/>
    <w:rsid w:val="00AC57FD"/>
    <w:rsid w:val="00AC6605"/>
    <w:rsid w:val="00AC79A8"/>
    <w:rsid w:val="00AD1DB3"/>
    <w:rsid w:val="00AD2E44"/>
    <w:rsid w:val="00AD2F9A"/>
    <w:rsid w:val="00AD365B"/>
    <w:rsid w:val="00AD3B9A"/>
    <w:rsid w:val="00AD58B4"/>
    <w:rsid w:val="00AD697F"/>
    <w:rsid w:val="00AE070A"/>
    <w:rsid w:val="00AE10CD"/>
    <w:rsid w:val="00AE1A0F"/>
    <w:rsid w:val="00AE1F24"/>
    <w:rsid w:val="00AE44DC"/>
    <w:rsid w:val="00AE506C"/>
    <w:rsid w:val="00AE55AB"/>
    <w:rsid w:val="00AE6BE2"/>
    <w:rsid w:val="00AE7FCA"/>
    <w:rsid w:val="00AF00E8"/>
    <w:rsid w:val="00AF0140"/>
    <w:rsid w:val="00AF0881"/>
    <w:rsid w:val="00AF121B"/>
    <w:rsid w:val="00AF20F3"/>
    <w:rsid w:val="00AF270D"/>
    <w:rsid w:val="00AF310E"/>
    <w:rsid w:val="00AF3CCB"/>
    <w:rsid w:val="00AF4D2E"/>
    <w:rsid w:val="00AF514F"/>
    <w:rsid w:val="00AF5202"/>
    <w:rsid w:val="00AF5E52"/>
    <w:rsid w:val="00AF60DD"/>
    <w:rsid w:val="00AF787E"/>
    <w:rsid w:val="00AF7CB5"/>
    <w:rsid w:val="00B00270"/>
    <w:rsid w:val="00B0463E"/>
    <w:rsid w:val="00B057C3"/>
    <w:rsid w:val="00B0581D"/>
    <w:rsid w:val="00B0640B"/>
    <w:rsid w:val="00B067ED"/>
    <w:rsid w:val="00B06E55"/>
    <w:rsid w:val="00B0775E"/>
    <w:rsid w:val="00B079B7"/>
    <w:rsid w:val="00B07B67"/>
    <w:rsid w:val="00B10CF3"/>
    <w:rsid w:val="00B10F63"/>
    <w:rsid w:val="00B1180E"/>
    <w:rsid w:val="00B12E94"/>
    <w:rsid w:val="00B136E6"/>
    <w:rsid w:val="00B14084"/>
    <w:rsid w:val="00B149CB"/>
    <w:rsid w:val="00B14B39"/>
    <w:rsid w:val="00B14BC1"/>
    <w:rsid w:val="00B15281"/>
    <w:rsid w:val="00B15D97"/>
    <w:rsid w:val="00B16A6F"/>
    <w:rsid w:val="00B17AE6"/>
    <w:rsid w:val="00B20A06"/>
    <w:rsid w:val="00B20A25"/>
    <w:rsid w:val="00B21015"/>
    <w:rsid w:val="00B21476"/>
    <w:rsid w:val="00B217A8"/>
    <w:rsid w:val="00B23D8A"/>
    <w:rsid w:val="00B25D39"/>
    <w:rsid w:val="00B277D4"/>
    <w:rsid w:val="00B3094D"/>
    <w:rsid w:val="00B33948"/>
    <w:rsid w:val="00B356FD"/>
    <w:rsid w:val="00B35B68"/>
    <w:rsid w:val="00B4129C"/>
    <w:rsid w:val="00B41E72"/>
    <w:rsid w:val="00B422E5"/>
    <w:rsid w:val="00B430BD"/>
    <w:rsid w:val="00B45D60"/>
    <w:rsid w:val="00B460CB"/>
    <w:rsid w:val="00B4739D"/>
    <w:rsid w:val="00B5019A"/>
    <w:rsid w:val="00B50267"/>
    <w:rsid w:val="00B50AC3"/>
    <w:rsid w:val="00B52248"/>
    <w:rsid w:val="00B527B0"/>
    <w:rsid w:val="00B5377F"/>
    <w:rsid w:val="00B55437"/>
    <w:rsid w:val="00B55E86"/>
    <w:rsid w:val="00B56A63"/>
    <w:rsid w:val="00B575AA"/>
    <w:rsid w:val="00B57697"/>
    <w:rsid w:val="00B60007"/>
    <w:rsid w:val="00B60DB8"/>
    <w:rsid w:val="00B60E6C"/>
    <w:rsid w:val="00B62904"/>
    <w:rsid w:val="00B62EF7"/>
    <w:rsid w:val="00B638B9"/>
    <w:rsid w:val="00B63A50"/>
    <w:rsid w:val="00B64183"/>
    <w:rsid w:val="00B65AF1"/>
    <w:rsid w:val="00B65C03"/>
    <w:rsid w:val="00B66455"/>
    <w:rsid w:val="00B66533"/>
    <w:rsid w:val="00B669AA"/>
    <w:rsid w:val="00B6731A"/>
    <w:rsid w:val="00B679A5"/>
    <w:rsid w:val="00B735B1"/>
    <w:rsid w:val="00B7597B"/>
    <w:rsid w:val="00B76B1A"/>
    <w:rsid w:val="00B7778E"/>
    <w:rsid w:val="00B81688"/>
    <w:rsid w:val="00B823BF"/>
    <w:rsid w:val="00B86B4C"/>
    <w:rsid w:val="00B87367"/>
    <w:rsid w:val="00B87545"/>
    <w:rsid w:val="00B875C0"/>
    <w:rsid w:val="00B87FD4"/>
    <w:rsid w:val="00B905FB"/>
    <w:rsid w:val="00B90A0F"/>
    <w:rsid w:val="00B90F45"/>
    <w:rsid w:val="00B91D63"/>
    <w:rsid w:val="00B925E3"/>
    <w:rsid w:val="00B9292A"/>
    <w:rsid w:val="00B9355B"/>
    <w:rsid w:val="00B94B53"/>
    <w:rsid w:val="00B95175"/>
    <w:rsid w:val="00B9611D"/>
    <w:rsid w:val="00B96153"/>
    <w:rsid w:val="00B9639B"/>
    <w:rsid w:val="00B9691C"/>
    <w:rsid w:val="00B96AD2"/>
    <w:rsid w:val="00B96B9C"/>
    <w:rsid w:val="00BA2172"/>
    <w:rsid w:val="00BA2DC2"/>
    <w:rsid w:val="00BA2E52"/>
    <w:rsid w:val="00BA3E67"/>
    <w:rsid w:val="00BA433B"/>
    <w:rsid w:val="00BA4B13"/>
    <w:rsid w:val="00BA53BD"/>
    <w:rsid w:val="00BA6B4F"/>
    <w:rsid w:val="00BA77CF"/>
    <w:rsid w:val="00BA7A79"/>
    <w:rsid w:val="00BB1348"/>
    <w:rsid w:val="00BB1BFA"/>
    <w:rsid w:val="00BB1F47"/>
    <w:rsid w:val="00BB1FB6"/>
    <w:rsid w:val="00BB2135"/>
    <w:rsid w:val="00BB21A5"/>
    <w:rsid w:val="00BB2F69"/>
    <w:rsid w:val="00BB36FD"/>
    <w:rsid w:val="00BB4160"/>
    <w:rsid w:val="00BB5CA7"/>
    <w:rsid w:val="00BB613E"/>
    <w:rsid w:val="00BB6BFA"/>
    <w:rsid w:val="00BB7EB8"/>
    <w:rsid w:val="00BC05DD"/>
    <w:rsid w:val="00BC0780"/>
    <w:rsid w:val="00BC2581"/>
    <w:rsid w:val="00BC349E"/>
    <w:rsid w:val="00BC370A"/>
    <w:rsid w:val="00BC4027"/>
    <w:rsid w:val="00BC4668"/>
    <w:rsid w:val="00BC4853"/>
    <w:rsid w:val="00BC4ACF"/>
    <w:rsid w:val="00BC5962"/>
    <w:rsid w:val="00BC7083"/>
    <w:rsid w:val="00BC76BC"/>
    <w:rsid w:val="00BD138E"/>
    <w:rsid w:val="00BD1677"/>
    <w:rsid w:val="00BD38FF"/>
    <w:rsid w:val="00BD3DE1"/>
    <w:rsid w:val="00BD5EA4"/>
    <w:rsid w:val="00BD6B63"/>
    <w:rsid w:val="00BD7BF0"/>
    <w:rsid w:val="00BE03A2"/>
    <w:rsid w:val="00BE0A32"/>
    <w:rsid w:val="00BE352F"/>
    <w:rsid w:val="00BE3F50"/>
    <w:rsid w:val="00BE4396"/>
    <w:rsid w:val="00BE49DB"/>
    <w:rsid w:val="00BE4E67"/>
    <w:rsid w:val="00BE6C61"/>
    <w:rsid w:val="00BE75B5"/>
    <w:rsid w:val="00BE76DD"/>
    <w:rsid w:val="00BF040C"/>
    <w:rsid w:val="00BF129A"/>
    <w:rsid w:val="00BF1EAB"/>
    <w:rsid w:val="00BF2D55"/>
    <w:rsid w:val="00BF4A84"/>
    <w:rsid w:val="00BF4ECB"/>
    <w:rsid w:val="00BF59B8"/>
    <w:rsid w:val="00BF5AFA"/>
    <w:rsid w:val="00BF608E"/>
    <w:rsid w:val="00BF72EE"/>
    <w:rsid w:val="00C004AF"/>
    <w:rsid w:val="00C00FAF"/>
    <w:rsid w:val="00C0176A"/>
    <w:rsid w:val="00C02046"/>
    <w:rsid w:val="00C02C7D"/>
    <w:rsid w:val="00C0399B"/>
    <w:rsid w:val="00C0457E"/>
    <w:rsid w:val="00C054A2"/>
    <w:rsid w:val="00C1027D"/>
    <w:rsid w:val="00C1073A"/>
    <w:rsid w:val="00C10FBA"/>
    <w:rsid w:val="00C11755"/>
    <w:rsid w:val="00C12533"/>
    <w:rsid w:val="00C138D0"/>
    <w:rsid w:val="00C1544F"/>
    <w:rsid w:val="00C15E30"/>
    <w:rsid w:val="00C1718C"/>
    <w:rsid w:val="00C17DC6"/>
    <w:rsid w:val="00C22DCE"/>
    <w:rsid w:val="00C23176"/>
    <w:rsid w:val="00C241AB"/>
    <w:rsid w:val="00C26DED"/>
    <w:rsid w:val="00C27BA0"/>
    <w:rsid w:val="00C30364"/>
    <w:rsid w:val="00C30DA9"/>
    <w:rsid w:val="00C31AC5"/>
    <w:rsid w:val="00C32160"/>
    <w:rsid w:val="00C32186"/>
    <w:rsid w:val="00C32E5B"/>
    <w:rsid w:val="00C333C8"/>
    <w:rsid w:val="00C359F0"/>
    <w:rsid w:val="00C400E3"/>
    <w:rsid w:val="00C4092D"/>
    <w:rsid w:val="00C40D57"/>
    <w:rsid w:val="00C4104E"/>
    <w:rsid w:val="00C42218"/>
    <w:rsid w:val="00C4275C"/>
    <w:rsid w:val="00C42BC3"/>
    <w:rsid w:val="00C438E7"/>
    <w:rsid w:val="00C44F18"/>
    <w:rsid w:val="00C46C1F"/>
    <w:rsid w:val="00C50FCB"/>
    <w:rsid w:val="00C518DB"/>
    <w:rsid w:val="00C52A3B"/>
    <w:rsid w:val="00C54447"/>
    <w:rsid w:val="00C54C7F"/>
    <w:rsid w:val="00C56CB7"/>
    <w:rsid w:val="00C57C79"/>
    <w:rsid w:val="00C57E12"/>
    <w:rsid w:val="00C6038F"/>
    <w:rsid w:val="00C619CE"/>
    <w:rsid w:val="00C61A4B"/>
    <w:rsid w:val="00C634C9"/>
    <w:rsid w:val="00C64167"/>
    <w:rsid w:val="00C651C3"/>
    <w:rsid w:val="00C65980"/>
    <w:rsid w:val="00C65ACD"/>
    <w:rsid w:val="00C65D25"/>
    <w:rsid w:val="00C6602E"/>
    <w:rsid w:val="00C6773D"/>
    <w:rsid w:val="00C6786E"/>
    <w:rsid w:val="00C679E8"/>
    <w:rsid w:val="00C70663"/>
    <w:rsid w:val="00C7080C"/>
    <w:rsid w:val="00C70C8A"/>
    <w:rsid w:val="00C71911"/>
    <w:rsid w:val="00C71E84"/>
    <w:rsid w:val="00C72046"/>
    <w:rsid w:val="00C7477F"/>
    <w:rsid w:val="00C80120"/>
    <w:rsid w:val="00C812A4"/>
    <w:rsid w:val="00C8197D"/>
    <w:rsid w:val="00C835F2"/>
    <w:rsid w:val="00C8370D"/>
    <w:rsid w:val="00C84050"/>
    <w:rsid w:val="00C842C7"/>
    <w:rsid w:val="00C84C91"/>
    <w:rsid w:val="00C857D4"/>
    <w:rsid w:val="00C85B77"/>
    <w:rsid w:val="00C85EDD"/>
    <w:rsid w:val="00C86795"/>
    <w:rsid w:val="00C86A88"/>
    <w:rsid w:val="00C870F4"/>
    <w:rsid w:val="00C87E2E"/>
    <w:rsid w:val="00C87FBB"/>
    <w:rsid w:val="00C9054C"/>
    <w:rsid w:val="00C91F41"/>
    <w:rsid w:val="00C9651B"/>
    <w:rsid w:val="00CA0E4A"/>
    <w:rsid w:val="00CA16A6"/>
    <w:rsid w:val="00CA17BD"/>
    <w:rsid w:val="00CA1ABE"/>
    <w:rsid w:val="00CA21EC"/>
    <w:rsid w:val="00CA25FD"/>
    <w:rsid w:val="00CA3E87"/>
    <w:rsid w:val="00CA48E6"/>
    <w:rsid w:val="00CA4EBD"/>
    <w:rsid w:val="00CA58C6"/>
    <w:rsid w:val="00CA65CA"/>
    <w:rsid w:val="00CA6C71"/>
    <w:rsid w:val="00CA7742"/>
    <w:rsid w:val="00CB019F"/>
    <w:rsid w:val="00CB067C"/>
    <w:rsid w:val="00CB1C7A"/>
    <w:rsid w:val="00CB4BCB"/>
    <w:rsid w:val="00CB5FF6"/>
    <w:rsid w:val="00CB6DDF"/>
    <w:rsid w:val="00CB7C2D"/>
    <w:rsid w:val="00CC0B6F"/>
    <w:rsid w:val="00CC0DB5"/>
    <w:rsid w:val="00CC27BB"/>
    <w:rsid w:val="00CC3A81"/>
    <w:rsid w:val="00CC4897"/>
    <w:rsid w:val="00CC4FD6"/>
    <w:rsid w:val="00CC66CE"/>
    <w:rsid w:val="00CC798A"/>
    <w:rsid w:val="00CC7A4A"/>
    <w:rsid w:val="00CD0A5A"/>
    <w:rsid w:val="00CD129B"/>
    <w:rsid w:val="00CD1B7A"/>
    <w:rsid w:val="00CD2293"/>
    <w:rsid w:val="00CD29A4"/>
    <w:rsid w:val="00CD2BBB"/>
    <w:rsid w:val="00CD59FA"/>
    <w:rsid w:val="00CD6AAD"/>
    <w:rsid w:val="00CD74FD"/>
    <w:rsid w:val="00CD75CE"/>
    <w:rsid w:val="00CE1038"/>
    <w:rsid w:val="00CE16A5"/>
    <w:rsid w:val="00CE26B3"/>
    <w:rsid w:val="00CE3CAA"/>
    <w:rsid w:val="00CE43A8"/>
    <w:rsid w:val="00CE4EE3"/>
    <w:rsid w:val="00CE543E"/>
    <w:rsid w:val="00CE5674"/>
    <w:rsid w:val="00CE5D2D"/>
    <w:rsid w:val="00CE6841"/>
    <w:rsid w:val="00CE6B75"/>
    <w:rsid w:val="00CE6F02"/>
    <w:rsid w:val="00CF112C"/>
    <w:rsid w:val="00CF1296"/>
    <w:rsid w:val="00CF16D1"/>
    <w:rsid w:val="00CF1C6D"/>
    <w:rsid w:val="00CF49B2"/>
    <w:rsid w:val="00CF55EF"/>
    <w:rsid w:val="00CF696F"/>
    <w:rsid w:val="00CF76AF"/>
    <w:rsid w:val="00D0035B"/>
    <w:rsid w:val="00D01590"/>
    <w:rsid w:val="00D01975"/>
    <w:rsid w:val="00D0219B"/>
    <w:rsid w:val="00D030A4"/>
    <w:rsid w:val="00D05837"/>
    <w:rsid w:val="00D063DA"/>
    <w:rsid w:val="00D06A61"/>
    <w:rsid w:val="00D07A71"/>
    <w:rsid w:val="00D1096F"/>
    <w:rsid w:val="00D10EC5"/>
    <w:rsid w:val="00D11075"/>
    <w:rsid w:val="00D112D2"/>
    <w:rsid w:val="00D13DA0"/>
    <w:rsid w:val="00D14919"/>
    <w:rsid w:val="00D16B4A"/>
    <w:rsid w:val="00D20E23"/>
    <w:rsid w:val="00D214FD"/>
    <w:rsid w:val="00D227B8"/>
    <w:rsid w:val="00D234A8"/>
    <w:rsid w:val="00D234E8"/>
    <w:rsid w:val="00D25AA4"/>
    <w:rsid w:val="00D25BE4"/>
    <w:rsid w:val="00D27169"/>
    <w:rsid w:val="00D27CCF"/>
    <w:rsid w:val="00D30428"/>
    <w:rsid w:val="00D30470"/>
    <w:rsid w:val="00D30AB5"/>
    <w:rsid w:val="00D314E8"/>
    <w:rsid w:val="00D32EA3"/>
    <w:rsid w:val="00D3427C"/>
    <w:rsid w:val="00D342AD"/>
    <w:rsid w:val="00D348BB"/>
    <w:rsid w:val="00D34B8F"/>
    <w:rsid w:val="00D35887"/>
    <w:rsid w:val="00D35D0B"/>
    <w:rsid w:val="00D36B78"/>
    <w:rsid w:val="00D405A7"/>
    <w:rsid w:val="00D409D9"/>
    <w:rsid w:val="00D41F9C"/>
    <w:rsid w:val="00D42945"/>
    <w:rsid w:val="00D43990"/>
    <w:rsid w:val="00D43C50"/>
    <w:rsid w:val="00D4419F"/>
    <w:rsid w:val="00D44351"/>
    <w:rsid w:val="00D4532B"/>
    <w:rsid w:val="00D459EC"/>
    <w:rsid w:val="00D45BCD"/>
    <w:rsid w:val="00D477CD"/>
    <w:rsid w:val="00D4788F"/>
    <w:rsid w:val="00D508E0"/>
    <w:rsid w:val="00D50FF3"/>
    <w:rsid w:val="00D5134C"/>
    <w:rsid w:val="00D52872"/>
    <w:rsid w:val="00D52BE5"/>
    <w:rsid w:val="00D52D0F"/>
    <w:rsid w:val="00D539A9"/>
    <w:rsid w:val="00D53FA5"/>
    <w:rsid w:val="00D55C0E"/>
    <w:rsid w:val="00D55F49"/>
    <w:rsid w:val="00D56D2B"/>
    <w:rsid w:val="00D60233"/>
    <w:rsid w:val="00D609F6"/>
    <w:rsid w:val="00D61A46"/>
    <w:rsid w:val="00D62656"/>
    <w:rsid w:val="00D6292C"/>
    <w:rsid w:val="00D6362E"/>
    <w:rsid w:val="00D63BF2"/>
    <w:rsid w:val="00D650B7"/>
    <w:rsid w:val="00D67457"/>
    <w:rsid w:val="00D7035F"/>
    <w:rsid w:val="00D713D2"/>
    <w:rsid w:val="00D73068"/>
    <w:rsid w:val="00D73219"/>
    <w:rsid w:val="00D736A1"/>
    <w:rsid w:val="00D73A5C"/>
    <w:rsid w:val="00D74106"/>
    <w:rsid w:val="00D74561"/>
    <w:rsid w:val="00D74960"/>
    <w:rsid w:val="00D74B38"/>
    <w:rsid w:val="00D76A86"/>
    <w:rsid w:val="00D76AED"/>
    <w:rsid w:val="00D770F2"/>
    <w:rsid w:val="00D77248"/>
    <w:rsid w:val="00D776FB"/>
    <w:rsid w:val="00D77996"/>
    <w:rsid w:val="00D77CEC"/>
    <w:rsid w:val="00D77D3B"/>
    <w:rsid w:val="00D8249A"/>
    <w:rsid w:val="00D82DCD"/>
    <w:rsid w:val="00D82E28"/>
    <w:rsid w:val="00D8469A"/>
    <w:rsid w:val="00D85DFC"/>
    <w:rsid w:val="00D86630"/>
    <w:rsid w:val="00D86844"/>
    <w:rsid w:val="00D87132"/>
    <w:rsid w:val="00D87703"/>
    <w:rsid w:val="00D902CC"/>
    <w:rsid w:val="00D90995"/>
    <w:rsid w:val="00D90BF2"/>
    <w:rsid w:val="00D91AAE"/>
    <w:rsid w:val="00D91B7E"/>
    <w:rsid w:val="00D920E6"/>
    <w:rsid w:val="00D9210E"/>
    <w:rsid w:val="00D9283B"/>
    <w:rsid w:val="00D92EE9"/>
    <w:rsid w:val="00D945A7"/>
    <w:rsid w:val="00D94726"/>
    <w:rsid w:val="00D94E2E"/>
    <w:rsid w:val="00D9566B"/>
    <w:rsid w:val="00D96AE4"/>
    <w:rsid w:val="00D97ED8"/>
    <w:rsid w:val="00DA0243"/>
    <w:rsid w:val="00DA06B8"/>
    <w:rsid w:val="00DA168E"/>
    <w:rsid w:val="00DA2E33"/>
    <w:rsid w:val="00DA30AE"/>
    <w:rsid w:val="00DA3F52"/>
    <w:rsid w:val="00DA4D7A"/>
    <w:rsid w:val="00DA5B80"/>
    <w:rsid w:val="00DA7465"/>
    <w:rsid w:val="00DB0A95"/>
    <w:rsid w:val="00DB1567"/>
    <w:rsid w:val="00DB1FE1"/>
    <w:rsid w:val="00DB2811"/>
    <w:rsid w:val="00DB5339"/>
    <w:rsid w:val="00DB6170"/>
    <w:rsid w:val="00DB62B4"/>
    <w:rsid w:val="00DB6AFC"/>
    <w:rsid w:val="00DC12EF"/>
    <w:rsid w:val="00DC1C60"/>
    <w:rsid w:val="00DC2844"/>
    <w:rsid w:val="00DC33FA"/>
    <w:rsid w:val="00DC5522"/>
    <w:rsid w:val="00DC7069"/>
    <w:rsid w:val="00DC7322"/>
    <w:rsid w:val="00DC778B"/>
    <w:rsid w:val="00DD0EE8"/>
    <w:rsid w:val="00DD123F"/>
    <w:rsid w:val="00DD1B72"/>
    <w:rsid w:val="00DD1CA3"/>
    <w:rsid w:val="00DD1FE6"/>
    <w:rsid w:val="00DD2B38"/>
    <w:rsid w:val="00DD312E"/>
    <w:rsid w:val="00DD3231"/>
    <w:rsid w:val="00DD5695"/>
    <w:rsid w:val="00DD6D67"/>
    <w:rsid w:val="00DD702D"/>
    <w:rsid w:val="00DD722E"/>
    <w:rsid w:val="00DD77DD"/>
    <w:rsid w:val="00DD78BE"/>
    <w:rsid w:val="00DD7978"/>
    <w:rsid w:val="00DD7E58"/>
    <w:rsid w:val="00DE00DC"/>
    <w:rsid w:val="00DE0137"/>
    <w:rsid w:val="00DE0326"/>
    <w:rsid w:val="00DE04D4"/>
    <w:rsid w:val="00DE1C6E"/>
    <w:rsid w:val="00DE2958"/>
    <w:rsid w:val="00DE4598"/>
    <w:rsid w:val="00DE5852"/>
    <w:rsid w:val="00DE754D"/>
    <w:rsid w:val="00DE7CD5"/>
    <w:rsid w:val="00DF0238"/>
    <w:rsid w:val="00DF0311"/>
    <w:rsid w:val="00DF05F9"/>
    <w:rsid w:val="00DF074C"/>
    <w:rsid w:val="00DF1058"/>
    <w:rsid w:val="00DF170C"/>
    <w:rsid w:val="00DF2205"/>
    <w:rsid w:val="00DF42AC"/>
    <w:rsid w:val="00DF487E"/>
    <w:rsid w:val="00DF4D4D"/>
    <w:rsid w:val="00DF528D"/>
    <w:rsid w:val="00DF534D"/>
    <w:rsid w:val="00DF5EC2"/>
    <w:rsid w:val="00DF722D"/>
    <w:rsid w:val="00DF7695"/>
    <w:rsid w:val="00DF7D74"/>
    <w:rsid w:val="00E0107B"/>
    <w:rsid w:val="00E010EE"/>
    <w:rsid w:val="00E01AC0"/>
    <w:rsid w:val="00E02135"/>
    <w:rsid w:val="00E02A2A"/>
    <w:rsid w:val="00E04E8E"/>
    <w:rsid w:val="00E10059"/>
    <w:rsid w:val="00E110ED"/>
    <w:rsid w:val="00E1138B"/>
    <w:rsid w:val="00E128F6"/>
    <w:rsid w:val="00E13179"/>
    <w:rsid w:val="00E13697"/>
    <w:rsid w:val="00E15944"/>
    <w:rsid w:val="00E16423"/>
    <w:rsid w:val="00E166B4"/>
    <w:rsid w:val="00E16C80"/>
    <w:rsid w:val="00E16CB9"/>
    <w:rsid w:val="00E16D5F"/>
    <w:rsid w:val="00E1748A"/>
    <w:rsid w:val="00E20445"/>
    <w:rsid w:val="00E21F00"/>
    <w:rsid w:val="00E23E7D"/>
    <w:rsid w:val="00E241F8"/>
    <w:rsid w:val="00E26111"/>
    <w:rsid w:val="00E26160"/>
    <w:rsid w:val="00E27FCB"/>
    <w:rsid w:val="00E30810"/>
    <w:rsid w:val="00E31646"/>
    <w:rsid w:val="00E31C5B"/>
    <w:rsid w:val="00E31F20"/>
    <w:rsid w:val="00E33CAE"/>
    <w:rsid w:val="00E341F5"/>
    <w:rsid w:val="00E34C0B"/>
    <w:rsid w:val="00E35266"/>
    <w:rsid w:val="00E3543B"/>
    <w:rsid w:val="00E3550F"/>
    <w:rsid w:val="00E3575A"/>
    <w:rsid w:val="00E359B2"/>
    <w:rsid w:val="00E36D05"/>
    <w:rsid w:val="00E37A99"/>
    <w:rsid w:val="00E40A22"/>
    <w:rsid w:val="00E41CB7"/>
    <w:rsid w:val="00E425D3"/>
    <w:rsid w:val="00E44504"/>
    <w:rsid w:val="00E46067"/>
    <w:rsid w:val="00E460A7"/>
    <w:rsid w:val="00E462C3"/>
    <w:rsid w:val="00E46475"/>
    <w:rsid w:val="00E46A6A"/>
    <w:rsid w:val="00E478A0"/>
    <w:rsid w:val="00E502E7"/>
    <w:rsid w:val="00E50401"/>
    <w:rsid w:val="00E51C2D"/>
    <w:rsid w:val="00E52B8D"/>
    <w:rsid w:val="00E52FFE"/>
    <w:rsid w:val="00E5332C"/>
    <w:rsid w:val="00E53CCC"/>
    <w:rsid w:val="00E55428"/>
    <w:rsid w:val="00E5588A"/>
    <w:rsid w:val="00E55D4D"/>
    <w:rsid w:val="00E600CA"/>
    <w:rsid w:val="00E60764"/>
    <w:rsid w:val="00E60A55"/>
    <w:rsid w:val="00E60B5D"/>
    <w:rsid w:val="00E60D49"/>
    <w:rsid w:val="00E62BD5"/>
    <w:rsid w:val="00E6358E"/>
    <w:rsid w:val="00E63B41"/>
    <w:rsid w:val="00E63CFF"/>
    <w:rsid w:val="00E65E8C"/>
    <w:rsid w:val="00E67116"/>
    <w:rsid w:val="00E70D5A"/>
    <w:rsid w:val="00E71BAD"/>
    <w:rsid w:val="00E72021"/>
    <w:rsid w:val="00E722C9"/>
    <w:rsid w:val="00E72602"/>
    <w:rsid w:val="00E73A12"/>
    <w:rsid w:val="00E747C1"/>
    <w:rsid w:val="00E75ADF"/>
    <w:rsid w:val="00E7713B"/>
    <w:rsid w:val="00E80199"/>
    <w:rsid w:val="00E803EE"/>
    <w:rsid w:val="00E80D9A"/>
    <w:rsid w:val="00E8169A"/>
    <w:rsid w:val="00E816F1"/>
    <w:rsid w:val="00E83305"/>
    <w:rsid w:val="00E846B1"/>
    <w:rsid w:val="00E84937"/>
    <w:rsid w:val="00E84D9B"/>
    <w:rsid w:val="00E84DCF"/>
    <w:rsid w:val="00E854D2"/>
    <w:rsid w:val="00E85768"/>
    <w:rsid w:val="00E859A5"/>
    <w:rsid w:val="00E8689F"/>
    <w:rsid w:val="00E87D5D"/>
    <w:rsid w:val="00E910C1"/>
    <w:rsid w:val="00E92CC3"/>
    <w:rsid w:val="00E92F09"/>
    <w:rsid w:val="00E93B93"/>
    <w:rsid w:val="00E93F71"/>
    <w:rsid w:val="00E958F7"/>
    <w:rsid w:val="00E95E62"/>
    <w:rsid w:val="00E96720"/>
    <w:rsid w:val="00E96814"/>
    <w:rsid w:val="00E96CC4"/>
    <w:rsid w:val="00EA342E"/>
    <w:rsid w:val="00EA3FC3"/>
    <w:rsid w:val="00EA4485"/>
    <w:rsid w:val="00EA481E"/>
    <w:rsid w:val="00EA4AEB"/>
    <w:rsid w:val="00EA5ADE"/>
    <w:rsid w:val="00EA5F68"/>
    <w:rsid w:val="00EA5F9E"/>
    <w:rsid w:val="00EB09A1"/>
    <w:rsid w:val="00EB0C3C"/>
    <w:rsid w:val="00EB13F4"/>
    <w:rsid w:val="00EB1930"/>
    <w:rsid w:val="00EB257C"/>
    <w:rsid w:val="00EB2DFC"/>
    <w:rsid w:val="00EB3630"/>
    <w:rsid w:val="00EB377A"/>
    <w:rsid w:val="00EB596F"/>
    <w:rsid w:val="00EB60AC"/>
    <w:rsid w:val="00EB64B7"/>
    <w:rsid w:val="00EB6C9D"/>
    <w:rsid w:val="00EB723E"/>
    <w:rsid w:val="00EB7950"/>
    <w:rsid w:val="00EB7CFA"/>
    <w:rsid w:val="00EC0154"/>
    <w:rsid w:val="00EC0685"/>
    <w:rsid w:val="00EC0906"/>
    <w:rsid w:val="00EC0BBF"/>
    <w:rsid w:val="00EC44BA"/>
    <w:rsid w:val="00EC5C3A"/>
    <w:rsid w:val="00EC7142"/>
    <w:rsid w:val="00EC76D5"/>
    <w:rsid w:val="00ED0974"/>
    <w:rsid w:val="00ED27EB"/>
    <w:rsid w:val="00ED3C0C"/>
    <w:rsid w:val="00ED3EB0"/>
    <w:rsid w:val="00ED452D"/>
    <w:rsid w:val="00ED4A62"/>
    <w:rsid w:val="00ED4CEE"/>
    <w:rsid w:val="00ED54ED"/>
    <w:rsid w:val="00ED5DBD"/>
    <w:rsid w:val="00ED6A33"/>
    <w:rsid w:val="00ED787C"/>
    <w:rsid w:val="00EE049F"/>
    <w:rsid w:val="00EE0A89"/>
    <w:rsid w:val="00EE15BD"/>
    <w:rsid w:val="00EE1D78"/>
    <w:rsid w:val="00EE2C48"/>
    <w:rsid w:val="00EE31DC"/>
    <w:rsid w:val="00EE40EF"/>
    <w:rsid w:val="00EE4852"/>
    <w:rsid w:val="00EE69BB"/>
    <w:rsid w:val="00EE7B3D"/>
    <w:rsid w:val="00EF29BB"/>
    <w:rsid w:val="00EF363D"/>
    <w:rsid w:val="00EF4E92"/>
    <w:rsid w:val="00EF5B3C"/>
    <w:rsid w:val="00EF5BE6"/>
    <w:rsid w:val="00EF5C20"/>
    <w:rsid w:val="00EF636B"/>
    <w:rsid w:val="00EF6FD2"/>
    <w:rsid w:val="00EF72E9"/>
    <w:rsid w:val="00F00D66"/>
    <w:rsid w:val="00F0112F"/>
    <w:rsid w:val="00F02E9B"/>
    <w:rsid w:val="00F03768"/>
    <w:rsid w:val="00F046BD"/>
    <w:rsid w:val="00F05194"/>
    <w:rsid w:val="00F054F1"/>
    <w:rsid w:val="00F07AB8"/>
    <w:rsid w:val="00F07ADC"/>
    <w:rsid w:val="00F145AB"/>
    <w:rsid w:val="00F149A2"/>
    <w:rsid w:val="00F1541A"/>
    <w:rsid w:val="00F175B7"/>
    <w:rsid w:val="00F20298"/>
    <w:rsid w:val="00F210A4"/>
    <w:rsid w:val="00F23941"/>
    <w:rsid w:val="00F23A59"/>
    <w:rsid w:val="00F24071"/>
    <w:rsid w:val="00F24343"/>
    <w:rsid w:val="00F24D8C"/>
    <w:rsid w:val="00F2593F"/>
    <w:rsid w:val="00F2784C"/>
    <w:rsid w:val="00F30CCA"/>
    <w:rsid w:val="00F30F19"/>
    <w:rsid w:val="00F3177E"/>
    <w:rsid w:val="00F3190A"/>
    <w:rsid w:val="00F32519"/>
    <w:rsid w:val="00F34300"/>
    <w:rsid w:val="00F350B1"/>
    <w:rsid w:val="00F3536A"/>
    <w:rsid w:val="00F359B9"/>
    <w:rsid w:val="00F36305"/>
    <w:rsid w:val="00F378DB"/>
    <w:rsid w:val="00F400E0"/>
    <w:rsid w:val="00F4020B"/>
    <w:rsid w:val="00F402DF"/>
    <w:rsid w:val="00F40B18"/>
    <w:rsid w:val="00F40F66"/>
    <w:rsid w:val="00F4270B"/>
    <w:rsid w:val="00F42C82"/>
    <w:rsid w:val="00F4527E"/>
    <w:rsid w:val="00F454F0"/>
    <w:rsid w:val="00F4719D"/>
    <w:rsid w:val="00F5275B"/>
    <w:rsid w:val="00F5304C"/>
    <w:rsid w:val="00F5353F"/>
    <w:rsid w:val="00F544DA"/>
    <w:rsid w:val="00F54E73"/>
    <w:rsid w:val="00F54E8E"/>
    <w:rsid w:val="00F55E15"/>
    <w:rsid w:val="00F56D1D"/>
    <w:rsid w:val="00F60021"/>
    <w:rsid w:val="00F601CA"/>
    <w:rsid w:val="00F60967"/>
    <w:rsid w:val="00F61C85"/>
    <w:rsid w:val="00F64C84"/>
    <w:rsid w:val="00F65521"/>
    <w:rsid w:val="00F6642D"/>
    <w:rsid w:val="00F664D0"/>
    <w:rsid w:val="00F679F8"/>
    <w:rsid w:val="00F709B3"/>
    <w:rsid w:val="00F70DA7"/>
    <w:rsid w:val="00F71398"/>
    <w:rsid w:val="00F7198C"/>
    <w:rsid w:val="00F71C9F"/>
    <w:rsid w:val="00F71FFF"/>
    <w:rsid w:val="00F7226A"/>
    <w:rsid w:val="00F72438"/>
    <w:rsid w:val="00F729C3"/>
    <w:rsid w:val="00F72AE5"/>
    <w:rsid w:val="00F72E49"/>
    <w:rsid w:val="00F734EC"/>
    <w:rsid w:val="00F739C1"/>
    <w:rsid w:val="00F741D1"/>
    <w:rsid w:val="00F74E36"/>
    <w:rsid w:val="00F763EA"/>
    <w:rsid w:val="00F76580"/>
    <w:rsid w:val="00F76972"/>
    <w:rsid w:val="00F77AE3"/>
    <w:rsid w:val="00F803BD"/>
    <w:rsid w:val="00F80708"/>
    <w:rsid w:val="00F80E10"/>
    <w:rsid w:val="00F812BC"/>
    <w:rsid w:val="00F816F1"/>
    <w:rsid w:val="00F8270E"/>
    <w:rsid w:val="00F83701"/>
    <w:rsid w:val="00F838A6"/>
    <w:rsid w:val="00F87141"/>
    <w:rsid w:val="00F87866"/>
    <w:rsid w:val="00F87950"/>
    <w:rsid w:val="00F90525"/>
    <w:rsid w:val="00F926CB"/>
    <w:rsid w:val="00F92E09"/>
    <w:rsid w:val="00F93E9F"/>
    <w:rsid w:val="00F94AAE"/>
    <w:rsid w:val="00F95AF2"/>
    <w:rsid w:val="00F976FC"/>
    <w:rsid w:val="00F97DCC"/>
    <w:rsid w:val="00FA00EB"/>
    <w:rsid w:val="00FA00F9"/>
    <w:rsid w:val="00FA0B87"/>
    <w:rsid w:val="00FA1925"/>
    <w:rsid w:val="00FA19C3"/>
    <w:rsid w:val="00FA1E51"/>
    <w:rsid w:val="00FA347B"/>
    <w:rsid w:val="00FA37CA"/>
    <w:rsid w:val="00FA4158"/>
    <w:rsid w:val="00FA4682"/>
    <w:rsid w:val="00FA55D1"/>
    <w:rsid w:val="00FA608B"/>
    <w:rsid w:val="00FB06BB"/>
    <w:rsid w:val="00FB3624"/>
    <w:rsid w:val="00FB6DDD"/>
    <w:rsid w:val="00FC0C1D"/>
    <w:rsid w:val="00FC12C8"/>
    <w:rsid w:val="00FC1E9F"/>
    <w:rsid w:val="00FC2D9F"/>
    <w:rsid w:val="00FC2F99"/>
    <w:rsid w:val="00FC3294"/>
    <w:rsid w:val="00FC33DE"/>
    <w:rsid w:val="00FC377E"/>
    <w:rsid w:val="00FC451C"/>
    <w:rsid w:val="00FC45D6"/>
    <w:rsid w:val="00FC567D"/>
    <w:rsid w:val="00FC609E"/>
    <w:rsid w:val="00FC691C"/>
    <w:rsid w:val="00FC6EEA"/>
    <w:rsid w:val="00FD01B4"/>
    <w:rsid w:val="00FD113A"/>
    <w:rsid w:val="00FD16D4"/>
    <w:rsid w:val="00FD3349"/>
    <w:rsid w:val="00FD34EE"/>
    <w:rsid w:val="00FD3D64"/>
    <w:rsid w:val="00FD4C1A"/>
    <w:rsid w:val="00FD79BE"/>
    <w:rsid w:val="00FE073C"/>
    <w:rsid w:val="00FE242B"/>
    <w:rsid w:val="00FE27EC"/>
    <w:rsid w:val="00FE3BDB"/>
    <w:rsid w:val="00FE43DD"/>
    <w:rsid w:val="00FE47BF"/>
    <w:rsid w:val="00FE5398"/>
    <w:rsid w:val="00FE5B20"/>
    <w:rsid w:val="00FE5E0E"/>
    <w:rsid w:val="00FF0D84"/>
    <w:rsid w:val="00FF17DC"/>
    <w:rsid w:val="00FF3CEF"/>
    <w:rsid w:val="00FF4481"/>
    <w:rsid w:val="00FF55CC"/>
    <w:rsid w:val="00FF5BA9"/>
    <w:rsid w:val="00FF666D"/>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6674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16BAA"/>
    <w:rPr>
      <w:b/>
      <w:bCs/>
    </w:rPr>
  </w:style>
  <w:style w:type="paragraph" w:styleId="EndnoteText">
    <w:name w:val="endnote text"/>
    <w:basedOn w:val="Normal"/>
    <w:link w:val="EndnoteTextChar"/>
    <w:uiPriority w:val="99"/>
    <w:semiHidden/>
    <w:unhideWhenUsed/>
    <w:rsid w:val="000F23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23FB"/>
    <w:rPr>
      <w:sz w:val="20"/>
      <w:szCs w:val="20"/>
    </w:rPr>
  </w:style>
  <w:style w:type="character" w:styleId="EndnoteReference">
    <w:name w:val="endnote reference"/>
    <w:basedOn w:val="DefaultParagraphFont"/>
    <w:uiPriority w:val="99"/>
    <w:semiHidden/>
    <w:unhideWhenUsed/>
    <w:rsid w:val="000F23FB"/>
    <w:rPr>
      <w:vertAlign w:val="superscript"/>
    </w:rPr>
  </w:style>
  <w:style w:type="paragraph" w:styleId="BodyText">
    <w:name w:val="Body Text"/>
    <w:basedOn w:val="Normal"/>
    <w:link w:val="BodyTextChar"/>
    <w:uiPriority w:val="1"/>
    <w:qFormat/>
    <w:rsid w:val="00DD7978"/>
    <w:pPr>
      <w:autoSpaceDE w:val="0"/>
      <w:autoSpaceDN w:val="0"/>
      <w:adjustRightInd w:val="0"/>
      <w:spacing w:before="41" w:after="0" w:line="240" w:lineRule="auto"/>
      <w:ind w:left="907" w:hanging="478"/>
    </w:pPr>
    <w:rPr>
      <w:rFonts w:ascii="Arial" w:hAnsi="Arial" w:cs="Arial"/>
      <w:sz w:val="20"/>
      <w:szCs w:val="20"/>
    </w:rPr>
  </w:style>
  <w:style w:type="character" w:customStyle="1" w:styleId="BodyTextChar">
    <w:name w:val="Body Text Char"/>
    <w:basedOn w:val="DefaultParagraphFont"/>
    <w:link w:val="BodyText"/>
    <w:uiPriority w:val="1"/>
    <w:rsid w:val="00DD7978"/>
    <w:rPr>
      <w:rFonts w:ascii="Arial" w:hAnsi="Arial" w:cs="Arial"/>
      <w:sz w:val="20"/>
      <w:szCs w:val="20"/>
    </w:rPr>
  </w:style>
  <w:style w:type="paragraph" w:customStyle="1" w:styleId="msonormal0">
    <w:name w:val="msonormal"/>
    <w:basedOn w:val="Normal"/>
    <w:rsid w:val="00102A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f0">
    <w:name w:val="pf0"/>
    <w:basedOn w:val="Normal"/>
    <w:rsid w:val="003B08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3B0870"/>
    <w:rPr>
      <w:rFonts w:ascii="Segoe UI" w:hAnsi="Segoe UI" w:cs="Segoe UI" w:hint="default"/>
      <w:color w:val="FFFFFF"/>
      <w:sz w:val="36"/>
      <w:szCs w:val="36"/>
    </w:rPr>
  </w:style>
  <w:style w:type="paragraph" w:customStyle="1" w:styleId="xxmsonormal">
    <w:name w:val="x_xmsonormal"/>
    <w:basedOn w:val="Normal"/>
    <w:rsid w:val="008274A4"/>
    <w:pPr>
      <w:spacing w:after="0" w:line="240" w:lineRule="auto"/>
    </w:pPr>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4578779">
      <w:bodyDiv w:val="1"/>
      <w:marLeft w:val="0"/>
      <w:marRight w:val="0"/>
      <w:marTop w:val="0"/>
      <w:marBottom w:val="0"/>
      <w:divBdr>
        <w:top w:val="none" w:sz="0" w:space="0" w:color="auto"/>
        <w:left w:val="none" w:sz="0" w:space="0" w:color="auto"/>
        <w:bottom w:val="none" w:sz="0" w:space="0" w:color="auto"/>
        <w:right w:val="none" w:sz="0" w:space="0" w:color="auto"/>
      </w:divBdr>
      <w:divsChild>
        <w:div w:id="78867984">
          <w:marLeft w:val="480"/>
          <w:marRight w:val="0"/>
          <w:marTop w:val="0"/>
          <w:marBottom w:val="0"/>
          <w:divBdr>
            <w:top w:val="none" w:sz="0" w:space="0" w:color="auto"/>
            <w:left w:val="none" w:sz="0" w:space="0" w:color="auto"/>
            <w:bottom w:val="none" w:sz="0" w:space="0" w:color="auto"/>
            <w:right w:val="none" w:sz="0" w:space="0" w:color="auto"/>
          </w:divBdr>
        </w:div>
        <w:div w:id="239027879">
          <w:marLeft w:val="480"/>
          <w:marRight w:val="0"/>
          <w:marTop w:val="0"/>
          <w:marBottom w:val="0"/>
          <w:divBdr>
            <w:top w:val="none" w:sz="0" w:space="0" w:color="auto"/>
            <w:left w:val="none" w:sz="0" w:space="0" w:color="auto"/>
            <w:bottom w:val="none" w:sz="0" w:space="0" w:color="auto"/>
            <w:right w:val="none" w:sz="0" w:space="0" w:color="auto"/>
          </w:divBdr>
        </w:div>
        <w:div w:id="603535472">
          <w:marLeft w:val="480"/>
          <w:marRight w:val="0"/>
          <w:marTop w:val="0"/>
          <w:marBottom w:val="0"/>
          <w:divBdr>
            <w:top w:val="none" w:sz="0" w:space="0" w:color="auto"/>
            <w:left w:val="none" w:sz="0" w:space="0" w:color="auto"/>
            <w:bottom w:val="none" w:sz="0" w:space="0" w:color="auto"/>
            <w:right w:val="none" w:sz="0" w:space="0" w:color="auto"/>
          </w:divBdr>
        </w:div>
        <w:div w:id="658271240">
          <w:marLeft w:val="480"/>
          <w:marRight w:val="0"/>
          <w:marTop w:val="0"/>
          <w:marBottom w:val="0"/>
          <w:divBdr>
            <w:top w:val="none" w:sz="0" w:space="0" w:color="auto"/>
            <w:left w:val="none" w:sz="0" w:space="0" w:color="auto"/>
            <w:bottom w:val="none" w:sz="0" w:space="0" w:color="auto"/>
            <w:right w:val="none" w:sz="0" w:space="0" w:color="auto"/>
          </w:divBdr>
        </w:div>
        <w:div w:id="443381774">
          <w:marLeft w:val="480"/>
          <w:marRight w:val="0"/>
          <w:marTop w:val="0"/>
          <w:marBottom w:val="0"/>
          <w:divBdr>
            <w:top w:val="none" w:sz="0" w:space="0" w:color="auto"/>
            <w:left w:val="none" w:sz="0" w:space="0" w:color="auto"/>
            <w:bottom w:val="none" w:sz="0" w:space="0" w:color="auto"/>
            <w:right w:val="none" w:sz="0" w:space="0" w:color="auto"/>
          </w:divBdr>
        </w:div>
        <w:div w:id="1585644173">
          <w:marLeft w:val="480"/>
          <w:marRight w:val="0"/>
          <w:marTop w:val="0"/>
          <w:marBottom w:val="0"/>
          <w:divBdr>
            <w:top w:val="none" w:sz="0" w:space="0" w:color="auto"/>
            <w:left w:val="none" w:sz="0" w:space="0" w:color="auto"/>
            <w:bottom w:val="none" w:sz="0" w:space="0" w:color="auto"/>
            <w:right w:val="none" w:sz="0" w:space="0" w:color="auto"/>
          </w:divBdr>
        </w:div>
        <w:div w:id="1482847383">
          <w:marLeft w:val="480"/>
          <w:marRight w:val="0"/>
          <w:marTop w:val="0"/>
          <w:marBottom w:val="0"/>
          <w:divBdr>
            <w:top w:val="none" w:sz="0" w:space="0" w:color="auto"/>
            <w:left w:val="none" w:sz="0" w:space="0" w:color="auto"/>
            <w:bottom w:val="none" w:sz="0" w:space="0" w:color="auto"/>
            <w:right w:val="none" w:sz="0" w:space="0" w:color="auto"/>
          </w:divBdr>
        </w:div>
        <w:div w:id="1806704378">
          <w:marLeft w:val="480"/>
          <w:marRight w:val="0"/>
          <w:marTop w:val="0"/>
          <w:marBottom w:val="0"/>
          <w:divBdr>
            <w:top w:val="none" w:sz="0" w:space="0" w:color="auto"/>
            <w:left w:val="none" w:sz="0" w:space="0" w:color="auto"/>
            <w:bottom w:val="none" w:sz="0" w:space="0" w:color="auto"/>
            <w:right w:val="none" w:sz="0" w:space="0" w:color="auto"/>
          </w:divBdr>
        </w:div>
        <w:div w:id="1951472347">
          <w:marLeft w:val="480"/>
          <w:marRight w:val="0"/>
          <w:marTop w:val="0"/>
          <w:marBottom w:val="0"/>
          <w:divBdr>
            <w:top w:val="none" w:sz="0" w:space="0" w:color="auto"/>
            <w:left w:val="none" w:sz="0" w:space="0" w:color="auto"/>
            <w:bottom w:val="none" w:sz="0" w:space="0" w:color="auto"/>
            <w:right w:val="none" w:sz="0" w:space="0" w:color="auto"/>
          </w:divBdr>
        </w:div>
        <w:div w:id="1414818732">
          <w:marLeft w:val="480"/>
          <w:marRight w:val="0"/>
          <w:marTop w:val="0"/>
          <w:marBottom w:val="0"/>
          <w:divBdr>
            <w:top w:val="none" w:sz="0" w:space="0" w:color="auto"/>
            <w:left w:val="none" w:sz="0" w:space="0" w:color="auto"/>
            <w:bottom w:val="none" w:sz="0" w:space="0" w:color="auto"/>
            <w:right w:val="none" w:sz="0" w:space="0" w:color="auto"/>
          </w:divBdr>
        </w:div>
        <w:div w:id="1403332311">
          <w:marLeft w:val="480"/>
          <w:marRight w:val="0"/>
          <w:marTop w:val="0"/>
          <w:marBottom w:val="0"/>
          <w:divBdr>
            <w:top w:val="none" w:sz="0" w:space="0" w:color="auto"/>
            <w:left w:val="none" w:sz="0" w:space="0" w:color="auto"/>
            <w:bottom w:val="none" w:sz="0" w:space="0" w:color="auto"/>
            <w:right w:val="none" w:sz="0" w:space="0" w:color="auto"/>
          </w:divBdr>
        </w:div>
        <w:div w:id="148451014">
          <w:marLeft w:val="480"/>
          <w:marRight w:val="0"/>
          <w:marTop w:val="0"/>
          <w:marBottom w:val="0"/>
          <w:divBdr>
            <w:top w:val="none" w:sz="0" w:space="0" w:color="auto"/>
            <w:left w:val="none" w:sz="0" w:space="0" w:color="auto"/>
            <w:bottom w:val="none" w:sz="0" w:space="0" w:color="auto"/>
            <w:right w:val="none" w:sz="0" w:space="0" w:color="auto"/>
          </w:divBdr>
        </w:div>
        <w:div w:id="18170094">
          <w:marLeft w:val="480"/>
          <w:marRight w:val="0"/>
          <w:marTop w:val="0"/>
          <w:marBottom w:val="0"/>
          <w:divBdr>
            <w:top w:val="none" w:sz="0" w:space="0" w:color="auto"/>
            <w:left w:val="none" w:sz="0" w:space="0" w:color="auto"/>
            <w:bottom w:val="none" w:sz="0" w:space="0" w:color="auto"/>
            <w:right w:val="none" w:sz="0" w:space="0" w:color="auto"/>
          </w:divBdr>
        </w:div>
        <w:div w:id="358093">
          <w:marLeft w:val="480"/>
          <w:marRight w:val="0"/>
          <w:marTop w:val="0"/>
          <w:marBottom w:val="0"/>
          <w:divBdr>
            <w:top w:val="none" w:sz="0" w:space="0" w:color="auto"/>
            <w:left w:val="none" w:sz="0" w:space="0" w:color="auto"/>
            <w:bottom w:val="none" w:sz="0" w:space="0" w:color="auto"/>
            <w:right w:val="none" w:sz="0" w:space="0" w:color="auto"/>
          </w:divBdr>
        </w:div>
        <w:div w:id="847136639">
          <w:marLeft w:val="480"/>
          <w:marRight w:val="0"/>
          <w:marTop w:val="0"/>
          <w:marBottom w:val="0"/>
          <w:divBdr>
            <w:top w:val="none" w:sz="0" w:space="0" w:color="auto"/>
            <w:left w:val="none" w:sz="0" w:space="0" w:color="auto"/>
            <w:bottom w:val="none" w:sz="0" w:space="0" w:color="auto"/>
            <w:right w:val="none" w:sz="0" w:space="0" w:color="auto"/>
          </w:divBdr>
        </w:div>
        <w:div w:id="1945265267">
          <w:marLeft w:val="480"/>
          <w:marRight w:val="0"/>
          <w:marTop w:val="0"/>
          <w:marBottom w:val="0"/>
          <w:divBdr>
            <w:top w:val="none" w:sz="0" w:space="0" w:color="auto"/>
            <w:left w:val="none" w:sz="0" w:space="0" w:color="auto"/>
            <w:bottom w:val="none" w:sz="0" w:space="0" w:color="auto"/>
            <w:right w:val="none" w:sz="0" w:space="0" w:color="auto"/>
          </w:divBdr>
        </w:div>
        <w:div w:id="595946823">
          <w:marLeft w:val="480"/>
          <w:marRight w:val="0"/>
          <w:marTop w:val="0"/>
          <w:marBottom w:val="0"/>
          <w:divBdr>
            <w:top w:val="none" w:sz="0" w:space="0" w:color="auto"/>
            <w:left w:val="none" w:sz="0" w:space="0" w:color="auto"/>
            <w:bottom w:val="none" w:sz="0" w:space="0" w:color="auto"/>
            <w:right w:val="none" w:sz="0" w:space="0" w:color="auto"/>
          </w:divBdr>
        </w:div>
        <w:div w:id="1911035008">
          <w:marLeft w:val="480"/>
          <w:marRight w:val="0"/>
          <w:marTop w:val="0"/>
          <w:marBottom w:val="0"/>
          <w:divBdr>
            <w:top w:val="none" w:sz="0" w:space="0" w:color="auto"/>
            <w:left w:val="none" w:sz="0" w:space="0" w:color="auto"/>
            <w:bottom w:val="none" w:sz="0" w:space="0" w:color="auto"/>
            <w:right w:val="none" w:sz="0" w:space="0" w:color="auto"/>
          </w:divBdr>
        </w:div>
        <w:div w:id="2030638214">
          <w:marLeft w:val="480"/>
          <w:marRight w:val="0"/>
          <w:marTop w:val="0"/>
          <w:marBottom w:val="0"/>
          <w:divBdr>
            <w:top w:val="none" w:sz="0" w:space="0" w:color="auto"/>
            <w:left w:val="none" w:sz="0" w:space="0" w:color="auto"/>
            <w:bottom w:val="none" w:sz="0" w:space="0" w:color="auto"/>
            <w:right w:val="none" w:sz="0" w:space="0" w:color="auto"/>
          </w:divBdr>
        </w:div>
        <w:div w:id="2003729105">
          <w:marLeft w:val="480"/>
          <w:marRight w:val="0"/>
          <w:marTop w:val="0"/>
          <w:marBottom w:val="0"/>
          <w:divBdr>
            <w:top w:val="none" w:sz="0" w:space="0" w:color="auto"/>
            <w:left w:val="none" w:sz="0" w:space="0" w:color="auto"/>
            <w:bottom w:val="none" w:sz="0" w:space="0" w:color="auto"/>
            <w:right w:val="none" w:sz="0" w:space="0" w:color="auto"/>
          </w:divBdr>
        </w:div>
        <w:div w:id="1223520047">
          <w:marLeft w:val="48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9768">
      <w:bodyDiv w:val="1"/>
      <w:marLeft w:val="0"/>
      <w:marRight w:val="0"/>
      <w:marTop w:val="0"/>
      <w:marBottom w:val="0"/>
      <w:divBdr>
        <w:top w:val="none" w:sz="0" w:space="0" w:color="auto"/>
        <w:left w:val="none" w:sz="0" w:space="0" w:color="auto"/>
        <w:bottom w:val="none" w:sz="0" w:space="0" w:color="auto"/>
        <w:right w:val="none" w:sz="0" w:space="0" w:color="auto"/>
      </w:divBdr>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596333">
      <w:bodyDiv w:val="1"/>
      <w:marLeft w:val="0"/>
      <w:marRight w:val="0"/>
      <w:marTop w:val="0"/>
      <w:marBottom w:val="0"/>
      <w:divBdr>
        <w:top w:val="none" w:sz="0" w:space="0" w:color="auto"/>
        <w:left w:val="none" w:sz="0" w:space="0" w:color="auto"/>
        <w:bottom w:val="none" w:sz="0" w:space="0" w:color="auto"/>
        <w:right w:val="none" w:sz="0" w:space="0" w:color="auto"/>
      </w:divBdr>
      <w:divsChild>
        <w:div w:id="985671869">
          <w:marLeft w:val="480"/>
          <w:marRight w:val="0"/>
          <w:marTop w:val="0"/>
          <w:marBottom w:val="0"/>
          <w:divBdr>
            <w:top w:val="none" w:sz="0" w:space="0" w:color="auto"/>
            <w:left w:val="none" w:sz="0" w:space="0" w:color="auto"/>
            <w:bottom w:val="none" w:sz="0" w:space="0" w:color="auto"/>
            <w:right w:val="none" w:sz="0" w:space="0" w:color="auto"/>
          </w:divBdr>
        </w:div>
        <w:div w:id="1991397846">
          <w:marLeft w:val="480"/>
          <w:marRight w:val="0"/>
          <w:marTop w:val="0"/>
          <w:marBottom w:val="0"/>
          <w:divBdr>
            <w:top w:val="none" w:sz="0" w:space="0" w:color="auto"/>
            <w:left w:val="none" w:sz="0" w:space="0" w:color="auto"/>
            <w:bottom w:val="none" w:sz="0" w:space="0" w:color="auto"/>
            <w:right w:val="none" w:sz="0" w:space="0" w:color="auto"/>
          </w:divBdr>
        </w:div>
        <w:div w:id="385760353">
          <w:marLeft w:val="480"/>
          <w:marRight w:val="0"/>
          <w:marTop w:val="0"/>
          <w:marBottom w:val="0"/>
          <w:divBdr>
            <w:top w:val="none" w:sz="0" w:space="0" w:color="auto"/>
            <w:left w:val="none" w:sz="0" w:space="0" w:color="auto"/>
            <w:bottom w:val="none" w:sz="0" w:space="0" w:color="auto"/>
            <w:right w:val="none" w:sz="0" w:space="0" w:color="auto"/>
          </w:divBdr>
        </w:div>
        <w:div w:id="2073189867">
          <w:marLeft w:val="480"/>
          <w:marRight w:val="0"/>
          <w:marTop w:val="0"/>
          <w:marBottom w:val="0"/>
          <w:divBdr>
            <w:top w:val="none" w:sz="0" w:space="0" w:color="auto"/>
            <w:left w:val="none" w:sz="0" w:space="0" w:color="auto"/>
            <w:bottom w:val="none" w:sz="0" w:space="0" w:color="auto"/>
            <w:right w:val="none" w:sz="0" w:space="0" w:color="auto"/>
          </w:divBdr>
        </w:div>
        <w:div w:id="718476391">
          <w:marLeft w:val="480"/>
          <w:marRight w:val="0"/>
          <w:marTop w:val="0"/>
          <w:marBottom w:val="0"/>
          <w:divBdr>
            <w:top w:val="none" w:sz="0" w:space="0" w:color="auto"/>
            <w:left w:val="none" w:sz="0" w:space="0" w:color="auto"/>
            <w:bottom w:val="none" w:sz="0" w:space="0" w:color="auto"/>
            <w:right w:val="none" w:sz="0" w:space="0" w:color="auto"/>
          </w:divBdr>
        </w:div>
        <w:div w:id="931670369">
          <w:marLeft w:val="480"/>
          <w:marRight w:val="0"/>
          <w:marTop w:val="0"/>
          <w:marBottom w:val="0"/>
          <w:divBdr>
            <w:top w:val="none" w:sz="0" w:space="0" w:color="auto"/>
            <w:left w:val="none" w:sz="0" w:space="0" w:color="auto"/>
            <w:bottom w:val="none" w:sz="0" w:space="0" w:color="auto"/>
            <w:right w:val="none" w:sz="0" w:space="0" w:color="auto"/>
          </w:divBdr>
        </w:div>
        <w:div w:id="2085301082">
          <w:marLeft w:val="480"/>
          <w:marRight w:val="0"/>
          <w:marTop w:val="0"/>
          <w:marBottom w:val="0"/>
          <w:divBdr>
            <w:top w:val="none" w:sz="0" w:space="0" w:color="auto"/>
            <w:left w:val="none" w:sz="0" w:space="0" w:color="auto"/>
            <w:bottom w:val="none" w:sz="0" w:space="0" w:color="auto"/>
            <w:right w:val="none" w:sz="0" w:space="0" w:color="auto"/>
          </w:divBdr>
        </w:div>
        <w:div w:id="791362423">
          <w:marLeft w:val="480"/>
          <w:marRight w:val="0"/>
          <w:marTop w:val="0"/>
          <w:marBottom w:val="0"/>
          <w:divBdr>
            <w:top w:val="none" w:sz="0" w:space="0" w:color="auto"/>
            <w:left w:val="none" w:sz="0" w:space="0" w:color="auto"/>
            <w:bottom w:val="none" w:sz="0" w:space="0" w:color="auto"/>
            <w:right w:val="none" w:sz="0" w:space="0" w:color="auto"/>
          </w:divBdr>
        </w:div>
        <w:div w:id="1787239472">
          <w:marLeft w:val="480"/>
          <w:marRight w:val="0"/>
          <w:marTop w:val="0"/>
          <w:marBottom w:val="0"/>
          <w:divBdr>
            <w:top w:val="none" w:sz="0" w:space="0" w:color="auto"/>
            <w:left w:val="none" w:sz="0" w:space="0" w:color="auto"/>
            <w:bottom w:val="none" w:sz="0" w:space="0" w:color="auto"/>
            <w:right w:val="none" w:sz="0" w:space="0" w:color="auto"/>
          </w:divBdr>
        </w:div>
        <w:div w:id="1801803596">
          <w:marLeft w:val="480"/>
          <w:marRight w:val="0"/>
          <w:marTop w:val="0"/>
          <w:marBottom w:val="0"/>
          <w:divBdr>
            <w:top w:val="none" w:sz="0" w:space="0" w:color="auto"/>
            <w:left w:val="none" w:sz="0" w:space="0" w:color="auto"/>
            <w:bottom w:val="none" w:sz="0" w:space="0" w:color="auto"/>
            <w:right w:val="none" w:sz="0" w:space="0" w:color="auto"/>
          </w:divBdr>
        </w:div>
        <w:div w:id="761757073">
          <w:marLeft w:val="480"/>
          <w:marRight w:val="0"/>
          <w:marTop w:val="0"/>
          <w:marBottom w:val="0"/>
          <w:divBdr>
            <w:top w:val="none" w:sz="0" w:space="0" w:color="auto"/>
            <w:left w:val="none" w:sz="0" w:space="0" w:color="auto"/>
            <w:bottom w:val="none" w:sz="0" w:space="0" w:color="auto"/>
            <w:right w:val="none" w:sz="0" w:space="0" w:color="auto"/>
          </w:divBdr>
        </w:div>
        <w:div w:id="1540390416">
          <w:marLeft w:val="480"/>
          <w:marRight w:val="0"/>
          <w:marTop w:val="0"/>
          <w:marBottom w:val="0"/>
          <w:divBdr>
            <w:top w:val="none" w:sz="0" w:space="0" w:color="auto"/>
            <w:left w:val="none" w:sz="0" w:space="0" w:color="auto"/>
            <w:bottom w:val="none" w:sz="0" w:space="0" w:color="auto"/>
            <w:right w:val="none" w:sz="0" w:space="0" w:color="auto"/>
          </w:divBdr>
        </w:div>
        <w:div w:id="1370451826">
          <w:marLeft w:val="480"/>
          <w:marRight w:val="0"/>
          <w:marTop w:val="0"/>
          <w:marBottom w:val="0"/>
          <w:divBdr>
            <w:top w:val="none" w:sz="0" w:space="0" w:color="auto"/>
            <w:left w:val="none" w:sz="0" w:space="0" w:color="auto"/>
            <w:bottom w:val="none" w:sz="0" w:space="0" w:color="auto"/>
            <w:right w:val="none" w:sz="0" w:space="0" w:color="auto"/>
          </w:divBdr>
        </w:div>
        <w:div w:id="6251547">
          <w:marLeft w:val="480"/>
          <w:marRight w:val="0"/>
          <w:marTop w:val="0"/>
          <w:marBottom w:val="0"/>
          <w:divBdr>
            <w:top w:val="none" w:sz="0" w:space="0" w:color="auto"/>
            <w:left w:val="none" w:sz="0" w:space="0" w:color="auto"/>
            <w:bottom w:val="none" w:sz="0" w:space="0" w:color="auto"/>
            <w:right w:val="none" w:sz="0" w:space="0" w:color="auto"/>
          </w:divBdr>
        </w:div>
        <w:div w:id="18313371">
          <w:marLeft w:val="480"/>
          <w:marRight w:val="0"/>
          <w:marTop w:val="0"/>
          <w:marBottom w:val="0"/>
          <w:divBdr>
            <w:top w:val="none" w:sz="0" w:space="0" w:color="auto"/>
            <w:left w:val="none" w:sz="0" w:space="0" w:color="auto"/>
            <w:bottom w:val="none" w:sz="0" w:space="0" w:color="auto"/>
            <w:right w:val="none" w:sz="0" w:space="0" w:color="auto"/>
          </w:divBdr>
        </w:div>
        <w:div w:id="123810764">
          <w:marLeft w:val="480"/>
          <w:marRight w:val="0"/>
          <w:marTop w:val="0"/>
          <w:marBottom w:val="0"/>
          <w:divBdr>
            <w:top w:val="none" w:sz="0" w:space="0" w:color="auto"/>
            <w:left w:val="none" w:sz="0" w:space="0" w:color="auto"/>
            <w:bottom w:val="none" w:sz="0" w:space="0" w:color="auto"/>
            <w:right w:val="none" w:sz="0" w:space="0" w:color="auto"/>
          </w:divBdr>
        </w:div>
        <w:div w:id="547228836">
          <w:marLeft w:val="480"/>
          <w:marRight w:val="0"/>
          <w:marTop w:val="0"/>
          <w:marBottom w:val="0"/>
          <w:divBdr>
            <w:top w:val="none" w:sz="0" w:space="0" w:color="auto"/>
            <w:left w:val="none" w:sz="0" w:space="0" w:color="auto"/>
            <w:bottom w:val="none" w:sz="0" w:space="0" w:color="auto"/>
            <w:right w:val="none" w:sz="0" w:space="0" w:color="auto"/>
          </w:divBdr>
        </w:div>
        <w:div w:id="187448144">
          <w:marLeft w:val="48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74209043">
      <w:bodyDiv w:val="1"/>
      <w:marLeft w:val="0"/>
      <w:marRight w:val="0"/>
      <w:marTop w:val="0"/>
      <w:marBottom w:val="0"/>
      <w:divBdr>
        <w:top w:val="none" w:sz="0" w:space="0" w:color="auto"/>
        <w:left w:val="none" w:sz="0" w:space="0" w:color="auto"/>
        <w:bottom w:val="none" w:sz="0" w:space="0" w:color="auto"/>
        <w:right w:val="none" w:sz="0" w:space="0" w:color="auto"/>
      </w:divBdr>
      <w:divsChild>
        <w:div w:id="1540779693">
          <w:marLeft w:val="480"/>
          <w:marRight w:val="0"/>
          <w:marTop w:val="0"/>
          <w:marBottom w:val="0"/>
          <w:divBdr>
            <w:top w:val="none" w:sz="0" w:space="0" w:color="auto"/>
            <w:left w:val="none" w:sz="0" w:space="0" w:color="auto"/>
            <w:bottom w:val="none" w:sz="0" w:space="0" w:color="auto"/>
            <w:right w:val="none" w:sz="0" w:space="0" w:color="auto"/>
          </w:divBdr>
        </w:div>
        <w:div w:id="59180744">
          <w:marLeft w:val="480"/>
          <w:marRight w:val="0"/>
          <w:marTop w:val="0"/>
          <w:marBottom w:val="0"/>
          <w:divBdr>
            <w:top w:val="none" w:sz="0" w:space="0" w:color="auto"/>
            <w:left w:val="none" w:sz="0" w:space="0" w:color="auto"/>
            <w:bottom w:val="none" w:sz="0" w:space="0" w:color="auto"/>
            <w:right w:val="none" w:sz="0" w:space="0" w:color="auto"/>
          </w:divBdr>
        </w:div>
        <w:div w:id="811602992">
          <w:marLeft w:val="480"/>
          <w:marRight w:val="0"/>
          <w:marTop w:val="0"/>
          <w:marBottom w:val="0"/>
          <w:divBdr>
            <w:top w:val="none" w:sz="0" w:space="0" w:color="auto"/>
            <w:left w:val="none" w:sz="0" w:space="0" w:color="auto"/>
            <w:bottom w:val="none" w:sz="0" w:space="0" w:color="auto"/>
            <w:right w:val="none" w:sz="0" w:space="0" w:color="auto"/>
          </w:divBdr>
        </w:div>
        <w:div w:id="2107193385">
          <w:marLeft w:val="480"/>
          <w:marRight w:val="0"/>
          <w:marTop w:val="0"/>
          <w:marBottom w:val="0"/>
          <w:divBdr>
            <w:top w:val="none" w:sz="0" w:space="0" w:color="auto"/>
            <w:left w:val="none" w:sz="0" w:space="0" w:color="auto"/>
            <w:bottom w:val="none" w:sz="0" w:space="0" w:color="auto"/>
            <w:right w:val="none" w:sz="0" w:space="0" w:color="auto"/>
          </w:divBdr>
        </w:div>
        <w:div w:id="65886560">
          <w:marLeft w:val="480"/>
          <w:marRight w:val="0"/>
          <w:marTop w:val="0"/>
          <w:marBottom w:val="0"/>
          <w:divBdr>
            <w:top w:val="none" w:sz="0" w:space="0" w:color="auto"/>
            <w:left w:val="none" w:sz="0" w:space="0" w:color="auto"/>
            <w:bottom w:val="none" w:sz="0" w:space="0" w:color="auto"/>
            <w:right w:val="none" w:sz="0" w:space="0" w:color="auto"/>
          </w:divBdr>
        </w:div>
        <w:div w:id="1715540114">
          <w:marLeft w:val="480"/>
          <w:marRight w:val="0"/>
          <w:marTop w:val="0"/>
          <w:marBottom w:val="0"/>
          <w:divBdr>
            <w:top w:val="none" w:sz="0" w:space="0" w:color="auto"/>
            <w:left w:val="none" w:sz="0" w:space="0" w:color="auto"/>
            <w:bottom w:val="none" w:sz="0" w:space="0" w:color="auto"/>
            <w:right w:val="none" w:sz="0" w:space="0" w:color="auto"/>
          </w:divBdr>
        </w:div>
        <w:div w:id="1278220456">
          <w:marLeft w:val="480"/>
          <w:marRight w:val="0"/>
          <w:marTop w:val="0"/>
          <w:marBottom w:val="0"/>
          <w:divBdr>
            <w:top w:val="none" w:sz="0" w:space="0" w:color="auto"/>
            <w:left w:val="none" w:sz="0" w:space="0" w:color="auto"/>
            <w:bottom w:val="none" w:sz="0" w:space="0" w:color="auto"/>
            <w:right w:val="none" w:sz="0" w:space="0" w:color="auto"/>
          </w:divBdr>
        </w:div>
        <w:div w:id="1856572340">
          <w:marLeft w:val="480"/>
          <w:marRight w:val="0"/>
          <w:marTop w:val="0"/>
          <w:marBottom w:val="0"/>
          <w:divBdr>
            <w:top w:val="none" w:sz="0" w:space="0" w:color="auto"/>
            <w:left w:val="none" w:sz="0" w:space="0" w:color="auto"/>
            <w:bottom w:val="none" w:sz="0" w:space="0" w:color="auto"/>
            <w:right w:val="none" w:sz="0" w:space="0" w:color="auto"/>
          </w:divBdr>
        </w:div>
        <w:div w:id="188297827">
          <w:marLeft w:val="480"/>
          <w:marRight w:val="0"/>
          <w:marTop w:val="0"/>
          <w:marBottom w:val="0"/>
          <w:divBdr>
            <w:top w:val="none" w:sz="0" w:space="0" w:color="auto"/>
            <w:left w:val="none" w:sz="0" w:space="0" w:color="auto"/>
            <w:bottom w:val="none" w:sz="0" w:space="0" w:color="auto"/>
            <w:right w:val="none" w:sz="0" w:space="0" w:color="auto"/>
          </w:divBdr>
        </w:div>
        <w:div w:id="449281061">
          <w:marLeft w:val="480"/>
          <w:marRight w:val="0"/>
          <w:marTop w:val="0"/>
          <w:marBottom w:val="0"/>
          <w:divBdr>
            <w:top w:val="none" w:sz="0" w:space="0" w:color="auto"/>
            <w:left w:val="none" w:sz="0" w:space="0" w:color="auto"/>
            <w:bottom w:val="none" w:sz="0" w:space="0" w:color="auto"/>
            <w:right w:val="none" w:sz="0" w:space="0" w:color="auto"/>
          </w:divBdr>
        </w:div>
        <w:div w:id="1395857059">
          <w:marLeft w:val="480"/>
          <w:marRight w:val="0"/>
          <w:marTop w:val="0"/>
          <w:marBottom w:val="0"/>
          <w:divBdr>
            <w:top w:val="none" w:sz="0" w:space="0" w:color="auto"/>
            <w:left w:val="none" w:sz="0" w:space="0" w:color="auto"/>
            <w:bottom w:val="none" w:sz="0" w:space="0" w:color="auto"/>
            <w:right w:val="none" w:sz="0" w:space="0" w:color="auto"/>
          </w:divBdr>
        </w:div>
        <w:div w:id="2054426962">
          <w:marLeft w:val="480"/>
          <w:marRight w:val="0"/>
          <w:marTop w:val="0"/>
          <w:marBottom w:val="0"/>
          <w:divBdr>
            <w:top w:val="none" w:sz="0" w:space="0" w:color="auto"/>
            <w:left w:val="none" w:sz="0" w:space="0" w:color="auto"/>
            <w:bottom w:val="none" w:sz="0" w:space="0" w:color="auto"/>
            <w:right w:val="none" w:sz="0" w:space="0" w:color="auto"/>
          </w:divBdr>
        </w:div>
        <w:div w:id="1914267466">
          <w:marLeft w:val="480"/>
          <w:marRight w:val="0"/>
          <w:marTop w:val="0"/>
          <w:marBottom w:val="0"/>
          <w:divBdr>
            <w:top w:val="none" w:sz="0" w:space="0" w:color="auto"/>
            <w:left w:val="none" w:sz="0" w:space="0" w:color="auto"/>
            <w:bottom w:val="none" w:sz="0" w:space="0" w:color="auto"/>
            <w:right w:val="none" w:sz="0" w:space="0" w:color="auto"/>
          </w:divBdr>
        </w:div>
        <w:div w:id="626395214">
          <w:marLeft w:val="480"/>
          <w:marRight w:val="0"/>
          <w:marTop w:val="0"/>
          <w:marBottom w:val="0"/>
          <w:divBdr>
            <w:top w:val="none" w:sz="0" w:space="0" w:color="auto"/>
            <w:left w:val="none" w:sz="0" w:space="0" w:color="auto"/>
            <w:bottom w:val="none" w:sz="0" w:space="0" w:color="auto"/>
            <w:right w:val="none" w:sz="0" w:space="0" w:color="auto"/>
          </w:divBdr>
        </w:div>
        <w:div w:id="457794838">
          <w:marLeft w:val="480"/>
          <w:marRight w:val="0"/>
          <w:marTop w:val="0"/>
          <w:marBottom w:val="0"/>
          <w:divBdr>
            <w:top w:val="none" w:sz="0" w:space="0" w:color="auto"/>
            <w:left w:val="none" w:sz="0" w:space="0" w:color="auto"/>
            <w:bottom w:val="none" w:sz="0" w:space="0" w:color="auto"/>
            <w:right w:val="none" w:sz="0" w:space="0" w:color="auto"/>
          </w:divBdr>
        </w:div>
        <w:div w:id="905841029">
          <w:marLeft w:val="480"/>
          <w:marRight w:val="0"/>
          <w:marTop w:val="0"/>
          <w:marBottom w:val="0"/>
          <w:divBdr>
            <w:top w:val="none" w:sz="0" w:space="0" w:color="auto"/>
            <w:left w:val="none" w:sz="0" w:space="0" w:color="auto"/>
            <w:bottom w:val="none" w:sz="0" w:space="0" w:color="auto"/>
            <w:right w:val="none" w:sz="0" w:space="0" w:color="auto"/>
          </w:divBdr>
        </w:div>
        <w:div w:id="731271147">
          <w:marLeft w:val="480"/>
          <w:marRight w:val="0"/>
          <w:marTop w:val="0"/>
          <w:marBottom w:val="0"/>
          <w:divBdr>
            <w:top w:val="none" w:sz="0" w:space="0" w:color="auto"/>
            <w:left w:val="none" w:sz="0" w:space="0" w:color="auto"/>
            <w:bottom w:val="none" w:sz="0" w:space="0" w:color="auto"/>
            <w:right w:val="none" w:sz="0" w:space="0" w:color="auto"/>
          </w:divBdr>
        </w:div>
        <w:div w:id="344210297">
          <w:marLeft w:val="480"/>
          <w:marRight w:val="0"/>
          <w:marTop w:val="0"/>
          <w:marBottom w:val="0"/>
          <w:divBdr>
            <w:top w:val="none" w:sz="0" w:space="0" w:color="auto"/>
            <w:left w:val="none" w:sz="0" w:space="0" w:color="auto"/>
            <w:bottom w:val="none" w:sz="0" w:space="0" w:color="auto"/>
            <w:right w:val="none" w:sz="0" w:space="0" w:color="auto"/>
          </w:divBdr>
        </w:div>
        <w:div w:id="703598298">
          <w:marLeft w:val="480"/>
          <w:marRight w:val="0"/>
          <w:marTop w:val="0"/>
          <w:marBottom w:val="0"/>
          <w:divBdr>
            <w:top w:val="none" w:sz="0" w:space="0" w:color="auto"/>
            <w:left w:val="none" w:sz="0" w:space="0" w:color="auto"/>
            <w:bottom w:val="none" w:sz="0" w:space="0" w:color="auto"/>
            <w:right w:val="none" w:sz="0" w:space="0" w:color="auto"/>
          </w:divBdr>
        </w:div>
        <w:div w:id="1275989130">
          <w:marLeft w:val="480"/>
          <w:marRight w:val="0"/>
          <w:marTop w:val="0"/>
          <w:marBottom w:val="0"/>
          <w:divBdr>
            <w:top w:val="none" w:sz="0" w:space="0" w:color="auto"/>
            <w:left w:val="none" w:sz="0" w:space="0" w:color="auto"/>
            <w:bottom w:val="none" w:sz="0" w:space="0" w:color="auto"/>
            <w:right w:val="none" w:sz="0" w:space="0" w:color="auto"/>
          </w:divBdr>
        </w:div>
      </w:divsChild>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6582923">
      <w:bodyDiv w:val="1"/>
      <w:marLeft w:val="0"/>
      <w:marRight w:val="0"/>
      <w:marTop w:val="0"/>
      <w:marBottom w:val="0"/>
      <w:divBdr>
        <w:top w:val="none" w:sz="0" w:space="0" w:color="auto"/>
        <w:left w:val="none" w:sz="0" w:space="0" w:color="auto"/>
        <w:bottom w:val="none" w:sz="0" w:space="0" w:color="auto"/>
        <w:right w:val="none" w:sz="0" w:space="0" w:color="auto"/>
      </w:divBdr>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6070223">
      <w:bodyDiv w:val="1"/>
      <w:marLeft w:val="0"/>
      <w:marRight w:val="0"/>
      <w:marTop w:val="0"/>
      <w:marBottom w:val="0"/>
      <w:divBdr>
        <w:top w:val="none" w:sz="0" w:space="0" w:color="auto"/>
        <w:left w:val="none" w:sz="0" w:space="0" w:color="auto"/>
        <w:bottom w:val="none" w:sz="0" w:space="0" w:color="auto"/>
        <w:right w:val="none" w:sz="0" w:space="0" w:color="auto"/>
      </w:divBdr>
      <w:divsChild>
        <w:div w:id="937493629">
          <w:marLeft w:val="480"/>
          <w:marRight w:val="0"/>
          <w:marTop w:val="0"/>
          <w:marBottom w:val="0"/>
          <w:divBdr>
            <w:top w:val="none" w:sz="0" w:space="0" w:color="auto"/>
            <w:left w:val="none" w:sz="0" w:space="0" w:color="auto"/>
            <w:bottom w:val="none" w:sz="0" w:space="0" w:color="auto"/>
            <w:right w:val="none" w:sz="0" w:space="0" w:color="auto"/>
          </w:divBdr>
        </w:div>
        <w:div w:id="926692620">
          <w:marLeft w:val="480"/>
          <w:marRight w:val="0"/>
          <w:marTop w:val="0"/>
          <w:marBottom w:val="0"/>
          <w:divBdr>
            <w:top w:val="none" w:sz="0" w:space="0" w:color="auto"/>
            <w:left w:val="none" w:sz="0" w:space="0" w:color="auto"/>
            <w:bottom w:val="none" w:sz="0" w:space="0" w:color="auto"/>
            <w:right w:val="none" w:sz="0" w:space="0" w:color="auto"/>
          </w:divBdr>
        </w:div>
        <w:div w:id="416169619">
          <w:marLeft w:val="480"/>
          <w:marRight w:val="0"/>
          <w:marTop w:val="0"/>
          <w:marBottom w:val="0"/>
          <w:divBdr>
            <w:top w:val="none" w:sz="0" w:space="0" w:color="auto"/>
            <w:left w:val="none" w:sz="0" w:space="0" w:color="auto"/>
            <w:bottom w:val="none" w:sz="0" w:space="0" w:color="auto"/>
            <w:right w:val="none" w:sz="0" w:space="0" w:color="auto"/>
          </w:divBdr>
        </w:div>
        <w:div w:id="851339501">
          <w:marLeft w:val="480"/>
          <w:marRight w:val="0"/>
          <w:marTop w:val="0"/>
          <w:marBottom w:val="0"/>
          <w:divBdr>
            <w:top w:val="none" w:sz="0" w:space="0" w:color="auto"/>
            <w:left w:val="none" w:sz="0" w:space="0" w:color="auto"/>
            <w:bottom w:val="none" w:sz="0" w:space="0" w:color="auto"/>
            <w:right w:val="none" w:sz="0" w:space="0" w:color="auto"/>
          </w:divBdr>
        </w:div>
        <w:div w:id="1755125086">
          <w:marLeft w:val="480"/>
          <w:marRight w:val="0"/>
          <w:marTop w:val="0"/>
          <w:marBottom w:val="0"/>
          <w:divBdr>
            <w:top w:val="none" w:sz="0" w:space="0" w:color="auto"/>
            <w:left w:val="none" w:sz="0" w:space="0" w:color="auto"/>
            <w:bottom w:val="none" w:sz="0" w:space="0" w:color="auto"/>
            <w:right w:val="none" w:sz="0" w:space="0" w:color="auto"/>
          </w:divBdr>
        </w:div>
        <w:div w:id="1245383641">
          <w:marLeft w:val="480"/>
          <w:marRight w:val="0"/>
          <w:marTop w:val="0"/>
          <w:marBottom w:val="0"/>
          <w:divBdr>
            <w:top w:val="none" w:sz="0" w:space="0" w:color="auto"/>
            <w:left w:val="none" w:sz="0" w:space="0" w:color="auto"/>
            <w:bottom w:val="none" w:sz="0" w:space="0" w:color="auto"/>
            <w:right w:val="none" w:sz="0" w:space="0" w:color="auto"/>
          </w:divBdr>
        </w:div>
        <w:div w:id="53164505">
          <w:marLeft w:val="480"/>
          <w:marRight w:val="0"/>
          <w:marTop w:val="0"/>
          <w:marBottom w:val="0"/>
          <w:divBdr>
            <w:top w:val="none" w:sz="0" w:space="0" w:color="auto"/>
            <w:left w:val="none" w:sz="0" w:space="0" w:color="auto"/>
            <w:bottom w:val="none" w:sz="0" w:space="0" w:color="auto"/>
            <w:right w:val="none" w:sz="0" w:space="0" w:color="auto"/>
          </w:divBdr>
        </w:div>
        <w:div w:id="1698774886">
          <w:marLeft w:val="480"/>
          <w:marRight w:val="0"/>
          <w:marTop w:val="0"/>
          <w:marBottom w:val="0"/>
          <w:divBdr>
            <w:top w:val="none" w:sz="0" w:space="0" w:color="auto"/>
            <w:left w:val="none" w:sz="0" w:space="0" w:color="auto"/>
            <w:bottom w:val="none" w:sz="0" w:space="0" w:color="auto"/>
            <w:right w:val="none" w:sz="0" w:space="0" w:color="auto"/>
          </w:divBdr>
        </w:div>
        <w:div w:id="1362702128">
          <w:marLeft w:val="480"/>
          <w:marRight w:val="0"/>
          <w:marTop w:val="0"/>
          <w:marBottom w:val="0"/>
          <w:divBdr>
            <w:top w:val="none" w:sz="0" w:space="0" w:color="auto"/>
            <w:left w:val="none" w:sz="0" w:space="0" w:color="auto"/>
            <w:bottom w:val="none" w:sz="0" w:space="0" w:color="auto"/>
            <w:right w:val="none" w:sz="0" w:space="0" w:color="auto"/>
          </w:divBdr>
        </w:div>
        <w:div w:id="1284070753">
          <w:marLeft w:val="480"/>
          <w:marRight w:val="0"/>
          <w:marTop w:val="0"/>
          <w:marBottom w:val="0"/>
          <w:divBdr>
            <w:top w:val="none" w:sz="0" w:space="0" w:color="auto"/>
            <w:left w:val="none" w:sz="0" w:space="0" w:color="auto"/>
            <w:bottom w:val="none" w:sz="0" w:space="0" w:color="auto"/>
            <w:right w:val="none" w:sz="0" w:space="0" w:color="auto"/>
          </w:divBdr>
        </w:div>
        <w:div w:id="1844659344">
          <w:marLeft w:val="480"/>
          <w:marRight w:val="0"/>
          <w:marTop w:val="0"/>
          <w:marBottom w:val="0"/>
          <w:divBdr>
            <w:top w:val="none" w:sz="0" w:space="0" w:color="auto"/>
            <w:left w:val="none" w:sz="0" w:space="0" w:color="auto"/>
            <w:bottom w:val="none" w:sz="0" w:space="0" w:color="auto"/>
            <w:right w:val="none" w:sz="0" w:space="0" w:color="auto"/>
          </w:divBdr>
        </w:div>
        <w:div w:id="1795362261">
          <w:marLeft w:val="480"/>
          <w:marRight w:val="0"/>
          <w:marTop w:val="0"/>
          <w:marBottom w:val="0"/>
          <w:divBdr>
            <w:top w:val="none" w:sz="0" w:space="0" w:color="auto"/>
            <w:left w:val="none" w:sz="0" w:space="0" w:color="auto"/>
            <w:bottom w:val="none" w:sz="0" w:space="0" w:color="auto"/>
            <w:right w:val="none" w:sz="0" w:space="0" w:color="auto"/>
          </w:divBdr>
        </w:div>
        <w:div w:id="512838047">
          <w:marLeft w:val="480"/>
          <w:marRight w:val="0"/>
          <w:marTop w:val="0"/>
          <w:marBottom w:val="0"/>
          <w:divBdr>
            <w:top w:val="none" w:sz="0" w:space="0" w:color="auto"/>
            <w:left w:val="none" w:sz="0" w:space="0" w:color="auto"/>
            <w:bottom w:val="none" w:sz="0" w:space="0" w:color="auto"/>
            <w:right w:val="none" w:sz="0" w:space="0" w:color="auto"/>
          </w:divBdr>
        </w:div>
        <w:div w:id="1805463732">
          <w:marLeft w:val="480"/>
          <w:marRight w:val="0"/>
          <w:marTop w:val="0"/>
          <w:marBottom w:val="0"/>
          <w:divBdr>
            <w:top w:val="none" w:sz="0" w:space="0" w:color="auto"/>
            <w:left w:val="none" w:sz="0" w:space="0" w:color="auto"/>
            <w:bottom w:val="none" w:sz="0" w:space="0" w:color="auto"/>
            <w:right w:val="none" w:sz="0" w:space="0" w:color="auto"/>
          </w:divBdr>
        </w:div>
        <w:div w:id="128985797">
          <w:marLeft w:val="480"/>
          <w:marRight w:val="0"/>
          <w:marTop w:val="0"/>
          <w:marBottom w:val="0"/>
          <w:divBdr>
            <w:top w:val="none" w:sz="0" w:space="0" w:color="auto"/>
            <w:left w:val="none" w:sz="0" w:space="0" w:color="auto"/>
            <w:bottom w:val="none" w:sz="0" w:space="0" w:color="auto"/>
            <w:right w:val="none" w:sz="0" w:space="0" w:color="auto"/>
          </w:divBdr>
        </w:div>
        <w:div w:id="1754817457">
          <w:marLeft w:val="480"/>
          <w:marRight w:val="0"/>
          <w:marTop w:val="0"/>
          <w:marBottom w:val="0"/>
          <w:divBdr>
            <w:top w:val="none" w:sz="0" w:space="0" w:color="auto"/>
            <w:left w:val="none" w:sz="0" w:space="0" w:color="auto"/>
            <w:bottom w:val="none" w:sz="0" w:space="0" w:color="auto"/>
            <w:right w:val="none" w:sz="0" w:space="0" w:color="auto"/>
          </w:divBdr>
        </w:div>
        <w:div w:id="734545208">
          <w:marLeft w:val="480"/>
          <w:marRight w:val="0"/>
          <w:marTop w:val="0"/>
          <w:marBottom w:val="0"/>
          <w:divBdr>
            <w:top w:val="none" w:sz="0" w:space="0" w:color="auto"/>
            <w:left w:val="none" w:sz="0" w:space="0" w:color="auto"/>
            <w:bottom w:val="none" w:sz="0" w:space="0" w:color="auto"/>
            <w:right w:val="none" w:sz="0" w:space="0" w:color="auto"/>
          </w:divBdr>
        </w:div>
        <w:div w:id="68694850">
          <w:marLeft w:val="480"/>
          <w:marRight w:val="0"/>
          <w:marTop w:val="0"/>
          <w:marBottom w:val="0"/>
          <w:divBdr>
            <w:top w:val="none" w:sz="0" w:space="0" w:color="auto"/>
            <w:left w:val="none" w:sz="0" w:space="0" w:color="auto"/>
            <w:bottom w:val="none" w:sz="0" w:space="0" w:color="auto"/>
            <w:right w:val="none" w:sz="0" w:space="0" w:color="auto"/>
          </w:divBdr>
        </w:div>
        <w:div w:id="104470997">
          <w:marLeft w:val="480"/>
          <w:marRight w:val="0"/>
          <w:marTop w:val="0"/>
          <w:marBottom w:val="0"/>
          <w:divBdr>
            <w:top w:val="none" w:sz="0" w:space="0" w:color="auto"/>
            <w:left w:val="none" w:sz="0" w:space="0" w:color="auto"/>
            <w:bottom w:val="none" w:sz="0" w:space="0" w:color="auto"/>
            <w:right w:val="none" w:sz="0" w:space="0" w:color="auto"/>
          </w:divBdr>
        </w:div>
        <w:div w:id="241646359">
          <w:marLeft w:val="480"/>
          <w:marRight w:val="0"/>
          <w:marTop w:val="0"/>
          <w:marBottom w:val="0"/>
          <w:divBdr>
            <w:top w:val="none" w:sz="0" w:space="0" w:color="auto"/>
            <w:left w:val="none" w:sz="0" w:space="0" w:color="auto"/>
            <w:bottom w:val="none" w:sz="0" w:space="0" w:color="auto"/>
            <w:right w:val="none" w:sz="0" w:space="0" w:color="auto"/>
          </w:divBdr>
        </w:div>
        <w:div w:id="1996757155">
          <w:marLeft w:val="480"/>
          <w:marRight w:val="0"/>
          <w:marTop w:val="0"/>
          <w:marBottom w:val="0"/>
          <w:divBdr>
            <w:top w:val="none" w:sz="0" w:space="0" w:color="auto"/>
            <w:left w:val="none" w:sz="0" w:space="0" w:color="auto"/>
            <w:bottom w:val="none" w:sz="0" w:space="0" w:color="auto"/>
            <w:right w:val="none" w:sz="0" w:space="0" w:color="auto"/>
          </w:divBdr>
        </w:div>
        <w:div w:id="843787747">
          <w:marLeft w:val="480"/>
          <w:marRight w:val="0"/>
          <w:marTop w:val="0"/>
          <w:marBottom w:val="0"/>
          <w:divBdr>
            <w:top w:val="none" w:sz="0" w:space="0" w:color="auto"/>
            <w:left w:val="none" w:sz="0" w:space="0" w:color="auto"/>
            <w:bottom w:val="none" w:sz="0" w:space="0" w:color="auto"/>
            <w:right w:val="none" w:sz="0" w:space="0" w:color="auto"/>
          </w:divBdr>
        </w:div>
        <w:div w:id="2045668374">
          <w:marLeft w:val="480"/>
          <w:marRight w:val="0"/>
          <w:marTop w:val="0"/>
          <w:marBottom w:val="0"/>
          <w:divBdr>
            <w:top w:val="none" w:sz="0" w:space="0" w:color="auto"/>
            <w:left w:val="none" w:sz="0" w:space="0" w:color="auto"/>
            <w:bottom w:val="none" w:sz="0" w:space="0" w:color="auto"/>
            <w:right w:val="none" w:sz="0" w:space="0" w:color="auto"/>
          </w:divBdr>
        </w:div>
        <w:div w:id="1116951695">
          <w:marLeft w:val="480"/>
          <w:marRight w:val="0"/>
          <w:marTop w:val="0"/>
          <w:marBottom w:val="0"/>
          <w:divBdr>
            <w:top w:val="none" w:sz="0" w:space="0" w:color="auto"/>
            <w:left w:val="none" w:sz="0" w:space="0" w:color="auto"/>
            <w:bottom w:val="none" w:sz="0" w:space="0" w:color="auto"/>
            <w:right w:val="none" w:sz="0" w:space="0" w:color="auto"/>
          </w:divBdr>
        </w:div>
        <w:div w:id="124591590">
          <w:marLeft w:val="480"/>
          <w:marRight w:val="0"/>
          <w:marTop w:val="0"/>
          <w:marBottom w:val="0"/>
          <w:divBdr>
            <w:top w:val="none" w:sz="0" w:space="0" w:color="auto"/>
            <w:left w:val="none" w:sz="0" w:space="0" w:color="auto"/>
            <w:bottom w:val="none" w:sz="0" w:space="0" w:color="auto"/>
            <w:right w:val="none" w:sz="0" w:space="0" w:color="auto"/>
          </w:divBdr>
        </w:div>
        <w:div w:id="586814053">
          <w:marLeft w:val="480"/>
          <w:marRight w:val="0"/>
          <w:marTop w:val="0"/>
          <w:marBottom w:val="0"/>
          <w:divBdr>
            <w:top w:val="none" w:sz="0" w:space="0" w:color="auto"/>
            <w:left w:val="none" w:sz="0" w:space="0" w:color="auto"/>
            <w:bottom w:val="none" w:sz="0" w:space="0" w:color="auto"/>
            <w:right w:val="none" w:sz="0" w:space="0" w:color="auto"/>
          </w:divBdr>
        </w:div>
        <w:div w:id="1075860560">
          <w:marLeft w:val="480"/>
          <w:marRight w:val="0"/>
          <w:marTop w:val="0"/>
          <w:marBottom w:val="0"/>
          <w:divBdr>
            <w:top w:val="none" w:sz="0" w:space="0" w:color="auto"/>
            <w:left w:val="none" w:sz="0" w:space="0" w:color="auto"/>
            <w:bottom w:val="none" w:sz="0" w:space="0" w:color="auto"/>
            <w:right w:val="none" w:sz="0" w:space="0" w:color="auto"/>
          </w:divBdr>
        </w:div>
        <w:div w:id="391542528">
          <w:marLeft w:val="480"/>
          <w:marRight w:val="0"/>
          <w:marTop w:val="0"/>
          <w:marBottom w:val="0"/>
          <w:divBdr>
            <w:top w:val="none" w:sz="0" w:space="0" w:color="auto"/>
            <w:left w:val="none" w:sz="0" w:space="0" w:color="auto"/>
            <w:bottom w:val="none" w:sz="0" w:space="0" w:color="auto"/>
            <w:right w:val="none" w:sz="0" w:space="0" w:color="auto"/>
          </w:divBdr>
        </w:div>
        <w:div w:id="1793473079">
          <w:marLeft w:val="480"/>
          <w:marRight w:val="0"/>
          <w:marTop w:val="0"/>
          <w:marBottom w:val="0"/>
          <w:divBdr>
            <w:top w:val="none" w:sz="0" w:space="0" w:color="auto"/>
            <w:left w:val="none" w:sz="0" w:space="0" w:color="auto"/>
            <w:bottom w:val="none" w:sz="0" w:space="0" w:color="auto"/>
            <w:right w:val="none" w:sz="0" w:space="0" w:color="auto"/>
          </w:divBdr>
        </w:div>
        <w:div w:id="2059082307">
          <w:marLeft w:val="48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1582329">
      <w:bodyDiv w:val="1"/>
      <w:marLeft w:val="0"/>
      <w:marRight w:val="0"/>
      <w:marTop w:val="0"/>
      <w:marBottom w:val="0"/>
      <w:divBdr>
        <w:top w:val="none" w:sz="0" w:space="0" w:color="auto"/>
        <w:left w:val="none" w:sz="0" w:space="0" w:color="auto"/>
        <w:bottom w:val="none" w:sz="0" w:space="0" w:color="auto"/>
        <w:right w:val="none" w:sz="0" w:space="0" w:color="auto"/>
      </w:divBdr>
      <w:divsChild>
        <w:div w:id="1012218239">
          <w:marLeft w:val="480"/>
          <w:marRight w:val="0"/>
          <w:marTop w:val="0"/>
          <w:marBottom w:val="0"/>
          <w:divBdr>
            <w:top w:val="none" w:sz="0" w:space="0" w:color="auto"/>
            <w:left w:val="none" w:sz="0" w:space="0" w:color="auto"/>
            <w:bottom w:val="none" w:sz="0" w:space="0" w:color="auto"/>
            <w:right w:val="none" w:sz="0" w:space="0" w:color="auto"/>
          </w:divBdr>
        </w:div>
        <w:div w:id="1477575886">
          <w:marLeft w:val="480"/>
          <w:marRight w:val="0"/>
          <w:marTop w:val="0"/>
          <w:marBottom w:val="0"/>
          <w:divBdr>
            <w:top w:val="none" w:sz="0" w:space="0" w:color="auto"/>
            <w:left w:val="none" w:sz="0" w:space="0" w:color="auto"/>
            <w:bottom w:val="none" w:sz="0" w:space="0" w:color="auto"/>
            <w:right w:val="none" w:sz="0" w:space="0" w:color="auto"/>
          </w:divBdr>
        </w:div>
        <w:div w:id="1472669697">
          <w:marLeft w:val="480"/>
          <w:marRight w:val="0"/>
          <w:marTop w:val="0"/>
          <w:marBottom w:val="0"/>
          <w:divBdr>
            <w:top w:val="none" w:sz="0" w:space="0" w:color="auto"/>
            <w:left w:val="none" w:sz="0" w:space="0" w:color="auto"/>
            <w:bottom w:val="none" w:sz="0" w:space="0" w:color="auto"/>
            <w:right w:val="none" w:sz="0" w:space="0" w:color="auto"/>
          </w:divBdr>
        </w:div>
        <w:div w:id="1197504858">
          <w:marLeft w:val="480"/>
          <w:marRight w:val="0"/>
          <w:marTop w:val="0"/>
          <w:marBottom w:val="0"/>
          <w:divBdr>
            <w:top w:val="none" w:sz="0" w:space="0" w:color="auto"/>
            <w:left w:val="none" w:sz="0" w:space="0" w:color="auto"/>
            <w:bottom w:val="none" w:sz="0" w:space="0" w:color="auto"/>
            <w:right w:val="none" w:sz="0" w:space="0" w:color="auto"/>
          </w:divBdr>
        </w:div>
        <w:div w:id="714963788">
          <w:marLeft w:val="480"/>
          <w:marRight w:val="0"/>
          <w:marTop w:val="0"/>
          <w:marBottom w:val="0"/>
          <w:divBdr>
            <w:top w:val="none" w:sz="0" w:space="0" w:color="auto"/>
            <w:left w:val="none" w:sz="0" w:space="0" w:color="auto"/>
            <w:bottom w:val="none" w:sz="0" w:space="0" w:color="auto"/>
            <w:right w:val="none" w:sz="0" w:space="0" w:color="auto"/>
          </w:divBdr>
        </w:div>
        <w:div w:id="1238326811">
          <w:marLeft w:val="480"/>
          <w:marRight w:val="0"/>
          <w:marTop w:val="0"/>
          <w:marBottom w:val="0"/>
          <w:divBdr>
            <w:top w:val="none" w:sz="0" w:space="0" w:color="auto"/>
            <w:left w:val="none" w:sz="0" w:space="0" w:color="auto"/>
            <w:bottom w:val="none" w:sz="0" w:space="0" w:color="auto"/>
            <w:right w:val="none" w:sz="0" w:space="0" w:color="auto"/>
          </w:divBdr>
        </w:div>
        <w:div w:id="1391267499">
          <w:marLeft w:val="480"/>
          <w:marRight w:val="0"/>
          <w:marTop w:val="0"/>
          <w:marBottom w:val="0"/>
          <w:divBdr>
            <w:top w:val="none" w:sz="0" w:space="0" w:color="auto"/>
            <w:left w:val="none" w:sz="0" w:space="0" w:color="auto"/>
            <w:bottom w:val="none" w:sz="0" w:space="0" w:color="auto"/>
            <w:right w:val="none" w:sz="0" w:space="0" w:color="auto"/>
          </w:divBdr>
        </w:div>
        <w:div w:id="1090933785">
          <w:marLeft w:val="480"/>
          <w:marRight w:val="0"/>
          <w:marTop w:val="0"/>
          <w:marBottom w:val="0"/>
          <w:divBdr>
            <w:top w:val="none" w:sz="0" w:space="0" w:color="auto"/>
            <w:left w:val="none" w:sz="0" w:space="0" w:color="auto"/>
            <w:bottom w:val="none" w:sz="0" w:space="0" w:color="auto"/>
            <w:right w:val="none" w:sz="0" w:space="0" w:color="auto"/>
          </w:divBdr>
        </w:div>
        <w:div w:id="1790933160">
          <w:marLeft w:val="480"/>
          <w:marRight w:val="0"/>
          <w:marTop w:val="0"/>
          <w:marBottom w:val="0"/>
          <w:divBdr>
            <w:top w:val="none" w:sz="0" w:space="0" w:color="auto"/>
            <w:left w:val="none" w:sz="0" w:space="0" w:color="auto"/>
            <w:bottom w:val="none" w:sz="0" w:space="0" w:color="auto"/>
            <w:right w:val="none" w:sz="0" w:space="0" w:color="auto"/>
          </w:divBdr>
        </w:div>
        <w:div w:id="1798403356">
          <w:marLeft w:val="480"/>
          <w:marRight w:val="0"/>
          <w:marTop w:val="0"/>
          <w:marBottom w:val="0"/>
          <w:divBdr>
            <w:top w:val="none" w:sz="0" w:space="0" w:color="auto"/>
            <w:left w:val="none" w:sz="0" w:space="0" w:color="auto"/>
            <w:bottom w:val="none" w:sz="0" w:space="0" w:color="auto"/>
            <w:right w:val="none" w:sz="0" w:space="0" w:color="auto"/>
          </w:divBdr>
        </w:div>
        <w:div w:id="1744060857">
          <w:marLeft w:val="480"/>
          <w:marRight w:val="0"/>
          <w:marTop w:val="0"/>
          <w:marBottom w:val="0"/>
          <w:divBdr>
            <w:top w:val="none" w:sz="0" w:space="0" w:color="auto"/>
            <w:left w:val="none" w:sz="0" w:space="0" w:color="auto"/>
            <w:bottom w:val="none" w:sz="0" w:space="0" w:color="auto"/>
            <w:right w:val="none" w:sz="0" w:space="0" w:color="auto"/>
          </w:divBdr>
        </w:div>
        <w:div w:id="1607928129">
          <w:marLeft w:val="480"/>
          <w:marRight w:val="0"/>
          <w:marTop w:val="0"/>
          <w:marBottom w:val="0"/>
          <w:divBdr>
            <w:top w:val="none" w:sz="0" w:space="0" w:color="auto"/>
            <w:left w:val="none" w:sz="0" w:space="0" w:color="auto"/>
            <w:bottom w:val="none" w:sz="0" w:space="0" w:color="auto"/>
            <w:right w:val="none" w:sz="0" w:space="0" w:color="auto"/>
          </w:divBdr>
        </w:div>
        <w:div w:id="273754635">
          <w:marLeft w:val="480"/>
          <w:marRight w:val="0"/>
          <w:marTop w:val="0"/>
          <w:marBottom w:val="0"/>
          <w:divBdr>
            <w:top w:val="none" w:sz="0" w:space="0" w:color="auto"/>
            <w:left w:val="none" w:sz="0" w:space="0" w:color="auto"/>
            <w:bottom w:val="none" w:sz="0" w:space="0" w:color="auto"/>
            <w:right w:val="none" w:sz="0" w:space="0" w:color="auto"/>
          </w:divBdr>
        </w:div>
        <w:div w:id="34159153">
          <w:marLeft w:val="480"/>
          <w:marRight w:val="0"/>
          <w:marTop w:val="0"/>
          <w:marBottom w:val="0"/>
          <w:divBdr>
            <w:top w:val="none" w:sz="0" w:space="0" w:color="auto"/>
            <w:left w:val="none" w:sz="0" w:space="0" w:color="auto"/>
            <w:bottom w:val="none" w:sz="0" w:space="0" w:color="auto"/>
            <w:right w:val="none" w:sz="0" w:space="0" w:color="auto"/>
          </w:divBdr>
        </w:div>
        <w:div w:id="2059280461">
          <w:marLeft w:val="480"/>
          <w:marRight w:val="0"/>
          <w:marTop w:val="0"/>
          <w:marBottom w:val="0"/>
          <w:divBdr>
            <w:top w:val="none" w:sz="0" w:space="0" w:color="auto"/>
            <w:left w:val="none" w:sz="0" w:space="0" w:color="auto"/>
            <w:bottom w:val="none" w:sz="0" w:space="0" w:color="auto"/>
            <w:right w:val="none" w:sz="0" w:space="0" w:color="auto"/>
          </w:divBdr>
        </w:div>
        <w:div w:id="729352732">
          <w:marLeft w:val="480"/>
          <w:marRight w:val="0"/>
          <w:marTop w:val="0"/>
          <w:marBottom w:val="0"/>
          <w:divBdr>
            <w:top w:val="none" w:sz="0" w:space="0" w:color="auto"/>
            <w:left w:val="none" w:sz="0" w:space="0" w:color="auto"/>
            <w:bottom w:val="none" w:sz="0" w:space="0" w:color="auto"/>
            <w:right w:val="none" w:sz="0" w:space="0" w:color="auto"/>
          </w:divBdr>
        </w:div>
        <w:div w:id="1398822544">
          <w:marLeft w:val="480"/>
          <w:marRight w:val="0"/>
          <w:marTop w:val="0"/>
          <w:marBottom w:val="0"/>
          <w:divBdr>
            <w:top w:val="none" w:sz="0" w:space="0" w:color="auto"/>
            <w:left w:val="none" w:sz="0" w:space="0" w:color="auto"/>
            <w:bottom w:val="none" w:sz="0" w:space="0" w:color="auto"/>
            <w:right w:val="none" w:sz="0" w:space="0" w:color="auto"/>
          </w:divBdr>
        </w:div>
        <w:div w:id="1674066074">
          <w:marLeft w:val="480"/>
          <w:marRight w:val="0"/>
          <w:marTop w:val="0"/>
          <w:marBottom w:val="0"/>
          <w:divBdr>
            <w:top w:val="none" w:sz="0" w:space="0" w:color="auto"/>
            <w:left w:val="none" w:sz="0" w:space="0" w:color="auto"/>
            <w:bottom w:val="none" w:sz="0" w:space="0" w:color="auto"/>
            <w:right w:val="none" w:sz="0" w:space="0" w:color="auto"/>
          </w:divBdr>
        </w:div>
        <w:div w:id="62409543">
          <w:marLeft w:val="480"/>
          <w:marRight w:val="0"/>
          <w:marTop w:val="0"/>
          <w:marBottom w:val="0"/>
          <w:divBdr>
            <w:top w:val="none" w:sz="0" w:space="0" w:color="auto"/>
            <w:left w:val="none" w:sz="0" w:space="0" w:color="auto"/>
            <w:bottom w:val="none" w:sz="0" w:space="0" w:color="auto"/>
            <w:right w:val="none" w:sz="0" w:space="0" w:color="auto"/>
          </w:divBdr>
        </w:div>
        <w:div w:id="1909000794">
          <w:marLeft w:val="480"/>
          <w:marRight w:val="0"/>
          <w:marTop w:val="0"/>
          <w:marBottom w:val="0"/>
          <w:divBdr>
            <w:top w:val="none" w:sz="0" w:space="0" w:color="auto"/>
            <w:left w:val="none" w:sz="0" w:space="0" w:color="auto"/>
            <w:bottom w:val="none" w:sz="0" w:space="0" w:color="auto"/>
            <w:right w:val="none" w:sz="0" w:space="0" w:color="auto"/>
          </w:divBdr>
        </w:div>
        <w:div w:id="797188691">
          <w:marLeft w:val="480"/>
          <w:marRight w:val="0"/>
          <w:marTop w:val="0"/>
          <w:marBottom w:val="0"/>
          <w:divBdr>
            <w:top w:val="none" w:sz="0" w:space="0" w:color="auto"/>
            <w:left w:val="none" w:sz="0" w:space="0" w:color="auto"/>
            <w:bottom w:val="none" w:sz="0" w:space="0" w:color="auto"/>
            <w:right w:val="none" w:sz="0" w:space="0" w:color="auto"/>
          </w:divBdr>
        </w:div>
        <w:div w:id="1376469743">
          <w:marLeft w:val="480"/>
          <w:marRight w:val="0"/>
          <w:marTop w:val="0"/>
          <w:marBottom w:val="0"/>
          <w:divBdr>
            <w:top w:val="none" w:sz="0" w:space="0" w:color="auto"/>
            <w:left w:val="none" w:sz="0" w:space="0" w:color="auto"/>
            <w:bottom w:val="none" w:sz="0" w:space="0" w:color="auto"/>
            <w:right w:val="none" w:sz="0" w:space="0" w:color="auto"/>
          </w:divBdr>
        </w:div>
        <w:div w:id="1937901036">
          <w:marLeft w:val="480"/>
          <w:marRight w:val="0"/>
          <w:marTop w:val="0"/>
          <w:marBottom w:val="0"/>
          <w:divBdr>
            <w:top w:val="none" w:sz="0" w:space="0" w:color="auto"/>
            <w:left w:val="none" w:sz="0" w:space="0" w:color="auto"/>
            <w:bottom w:val="none" w:sz="0" w:space="0" w:color="auto"/>
            <w:right w:val="none" w:sz="0" w:space="0" w:color="auto"/>
          </w:divBdr>
        </w:div>
        <w:div w:id="633369471">
          <w:marLeft w:val="480"/>
          <w:marRight w:val="0"/>
          <w:marTop w:val="0"/>
          <w:marBottom w:val="0"/>
          <w:divBdr>
            <w:top w:val="none" w:sz="0" w:space="0" w:color="auto"/>
            <w:left w:val="none" w:sz="0" w:space="0" w:color="auto"/>
            <w:bottom w:val="none" w:sz="0" w:space="0" w:color="auto"/>
            <w:right w:val="none" w:sz="0" w:space="0" w:color="auto"/>
          </w:divBdr>
        </w:div>
        <w:div w:id="1719475404">
          <w:marLeft w:val="480"/>
          <w:marRight w:val="0"/>
          <w:marTop w:val="0"/>
          <w:marBottom w:val="0"/>
          <w:divBdr>
            <w:top w:val="none" w:sz="0" w:space="0" w:color="auto"/>
            <w:left w:val="none" w:sz="0" w:space="0" w:color="auto"/>
            <w:bottom w:val="none" w:sz="0" w:space="0" w:color="auto"/>
            <w:right w:val="none" w:sz="0" w:space="0" w:color="auto"/>
          </w:divBdr>
        </w:div>
        <w:div w:id="1396781685">
          <w:marLeft w:val="480"/>
          <w:marRight w:val="0"/>
          <w:marTop w:val="0"/>
          <w:marBottom w:val="0"/>
          <w:divBdr>
            <w:top w:val="none" w:sz="0" w:space="0" w:color="auto"/>
            <w:left w:val="none" w:sz="0" w:space="0" w:color="auto"/>
            <w:bottom w:val="none" w:sz="0" w:space="0" w:color="auto"/>
            <w:right w:val="none" w:sz="0" w:space="0" w:color="auto"/>
          </w:divBdr>
        </w:div>
        <w:div w:id="919872800">
          <w:marLeft w:val="480"/>
          <w:marRight w:val="0"/>
          <w:marTop w:val="0"/>
          <w:marBottom w:val="0"/>
          <w:divBdr>
            <w:top w:val="none" w:sz="0" w:space="0" w:color="auto"/>
            <w:left w:val="none" w:sz="0" w:space="0" w:color="auto"/>
            <w:bottom w:val="none" w:sz="0" w:space="0" w:color="auto"/>
            <w:right w:val="none" w:sz="0" w:space="0" w:color="auto"/>
          </w:divBdr>
        </w:div>
        <w:div w:id="1355958158">
          <w:marLeft w:val="480"/>
          <w:marRight w:val="0"/>
          <w:marTop w:val="0"/>
          <w:marBottom w:val="0"/>
          <w:divBdr>
            <w:top w:val="none" w:sz="0" w:space="0" w:color="auto"/>
            <w:left w:val="none" w:sz="0" w:space="0" w:color="auto"/>
            <w:bottom w:val="none" w:sz="0" w:space="0" w:color="auto"/>
            <w:right w:val="none" w:sz="0" w:space="0" w:color="auto"/>
          </w:divBdr>
        </w:div>
        <w:div w:id="752972547">
          <w:marLeft w:val="480"/>
          <w:marRight w:val="0"/>
          <w:marTop w:val="0"/>
          <w:marBottom w:val="0"/>
          <w:divBdr>
            <w:top w:val="none" w:sz="0" w:space="0" w:color="auto"/>
            <w:left w:val="none" w:sz="0" w:space="0" w:color="auto"/>
            <w:bottom w:val="none" w:sz="0" w:space="0" w:color="auto"/>
            <w:right w:val="none" w:sz="0" w:space="0" w:color="auto"/>
          </w:divBdr>
        </w:div>
        <w:div w:id="1718777166">
          <w:marLeft w:val="480"/>
          <w:marRight w:val="0"/>
          <w:marTop w:val="0"/>
          <w:marBottom w:val="0"/>
          <w:divBdr>
            <w:top w:val="none" w:sz="0" w:space="0" w:color="auto"/>
            <w:left w:val="none" w:sz="0" w:space="0" w:color="auto"/>
            <w:bottom w:val="none" w:sz="0" w:space="0" w:color="auto"/>
            <w:right w:val="none" w:sz="0" w:space="0" w:color="auto"/>
          </w:divBdr>
        </w:div>
        <w:div w:id="1514030895">
          <w:marLeft w:val="480"/>
          <w:marRight w:val="0"/>
          <w:marTop w:val="0"/>
          <w:marBottom w:val="0"/>
          <w:divBdr>
            <w:top w:val="none" w:sz="0" w:space="0" w:color="auto"/>
            <w:left w:val="none" w:sz="0" w:space="0" w:color="auto"/>
            <w:bottom w:val="none" w:sz="0" w:space="0" w:color="auto"/>
            <w:right w:val="none" w:sz="0" w:space="0" w:color="auto"/>
          </w:divBdr>
        </w:div>
        <w:div w:id="66460736">
          <w:marLeft w:val="480"/>
          <w:marRight w:val="0"/>
          <w:marTop w:val="0"/>
          <w:marBottom w:val="0"/>
          <w:divBdr>
            <w:top w:val="none" w:sz="0" w:space="0" w:color="auto"/>
            <w:left w:val="none" w:sz="0" w:space="0" w:color="auto"/>
            <w:bottom w:val="none" w:sz="0" w:space="0" w:color="auto"/>
            <w:right w:val="none" w:sz="0" w:space="0" w:color="auto"/>
          </w:divBdr>
        </w:div>
        <w:div w:id="1524830138">
          <w:marLeft w:val="480"/>
          <w:marRight w:val="0"/>
          <w:marTop w:val="0"/>
          <w:marBottom w:val="0"/>
          <w:divBdr>
            <w:top w:val="none" w:sz="0" w:space="0" w:color="auto"/>
            <w:left w:val="none" w:sz="0" w:space="0" w:color="auto"/>
            <w:bottom w:val="none" w:sz="0" w:space="0" w:color="auto"/>
            <w:right w:val="none" w:sz="0" w:space="0" w:color="auto"/>
          </w:divBdr>
        </w:div>
        <w:div w:id="1651713810">
          <w:marLeft w:val="480"/>
          <w:marRight w:val="0"/>
          <w:marTop w:val="0"/>
          <w:marBottom w:val="0"/>
          <w:divBdr>
            <w:top w:val="none" w:sz="0" w:space="0" w:color="auto"/>
            <w:left w:val="none" w:sz="0" w:space="0" w:color="auto"/>
            <w:bottom w:val="none" w:sz="0" w:space="0" w:color="auto"/>
            <w:right w:val="none" w:sz="0" w:space="0" w:color="auto"/>
          </w:divBdr>
        </w:div>
        <w:div w:id="1794056188">
          <w:marLeft w:val="480"/>
          <w:marRight w:val="0"/>
          <w:marTop w:val="0"/>
          <w:marBottom w:val="0"/>
          <w:divBdr>
            <w:top w:val="none" w:sz="0" w:space="0" w:color="auto"/>
            <w:left w:val="none" w:sz="0" w:space="0" w:color="auto"/>
            <w:bottom w:val="none" w:sz="0" w:space="0" w:color="auto"/>
            <w:right w:val="none" w:sz="0" w:space="0" w:color="auto"/>
          </w:divBdr>
        </w:div>
      </w:divsChild>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185532764">
      <w:bodyDiv w:val="1"/>
      <w:marLeft w:val="0"/>
      <w:marRight w:val="0"/>
      <w:marTop w:val="0"/>
      <w:marBottom w:val="0"/>
      <w:divBdr>
        <w:top w:val="none" w:sz="0" w:space="0" w:color="auto"/>
        <w:left w:val="none" w:sz="0" w:space="0" w:color="auto"/>
        <w:bottom w:val="none" w:sz="0" w:space="0" w:color="auto"/>
        <w:right w:val="none" w:sz="0" w:space="0" w:color="auto"/>
      </w:divBdr>
      <w:divsChild>
        <w:div w:id="1362895329">
          <w:marLeft w:val="480"/>
          <w:marRight w:val="0"/>
          <w:marTop w:val="0"/>
          <w:marBottom w:val="0"/>
          <w:divBdr>
            <w:top w:val="none" w:sz="0" w:space="0" w:color="auto"/>
            <w:left w:val="none" w:sz="0" w:space="0" w:color="auto"/>
            <w:bottom w:val="none" w:sz="0" w:space="0" w:color="auto"/>
            <w:right w:val="none" w:sz="0" w:space="0" w:color="auto"/>
          </w:divBdr>
        </w:div>
        <w:div w:id="1055547951">
          <w:marLeft w:val="480"/>
          <w:marRight w:val="0"/>
          <w:marTop w:val="0"/>
          <w:marBottom w:val="0"/>
          <w:divBdr>
            <w:top w:val="none" w:sz="0" w:space="0" w:color="auto"/>
            <w:left w:val="none" w:sz="0" w:space="0" w:color="auto"/>
            <w:bottom w:val="none" w:sz="0" w:space="0" w:color="auto"/>
            <w:right w:val="none" w:sz="0" w:space="0" w:color="auto"/>
          </w:divBdr>
        </w:div>
        <w:div w:id="1395928629">
          <w:marLeft w:val="480"/>
          <w:marRight w:val="0"/>
          <w:marTop w:val="0"/>
          <w:marBottom w:val="0"/>
          <w:divBdr>
            <w:top w:val="none" w:sz="0" w:space="0" w:color="auto"/>
            <w:left w:val="none" w:sz="0" w:space="0" w:color="auto"/>
            <w:bottom w:val="none" w:sz="0" w:space="0" w:color="auto"/>
            <w:right w:val="none" w:sz="0" w:space="0" w:color="auto"/>
          </w:divBdr>
        </w:div>
        <w:div w:id="1019090493">
          <w:marLeft w:val="480"/>
          <w:marRight w:val="0"/>
          <w:marTop w:val="0"/>
          <w:marBottom w:val="0"/>
          <w:divBdr>
            <w:top w:val="none" w:sz="0" w:space="0" w:color="auto"/>
            <w:left w:val="none" w:sz="0" w:space="0" w:color="auto"/>
            <w:bottom w:val="none" w:sz="0" w:space="0" w:color="auto"/>
            <w:right w:val="none" w:sz="0" w:space="0" w:color="auto"/>
          </w:divBdr>
        </w:div>
        <w:div w:id="539980277">
          <w:marLeft w:val="480"/>
          <w:marRight w:val="0"/>
          <w:marTop w:val="0"/>
          <w:marBottom w:val="0"/>
          <w:divBdr>
            <w:top w:val="none" w:sz="0" w:space="0" w:color="auto"/>
            <w:left w:val="none" w:sz="0" w:space="0" w:color="auto"/>
            <w:bottom w:val="none" w:sz="0" w:space="0" w:color="auto"/>
            <w:right w:val="none" w:sz="0" w:space="0" w:color="auto"/>
          </w:divBdr>
        </w:div>
        <w:div w:id="1924214838">
          <w:marLeft w:val="480"/>
          <w:marRight w:val="0"/>
          <w:marTop w:val="0"/>
          <w:marBottom w:val="0"/>
          <w:divBdr>
            <w:top w:val="none" w:sz="0" w:space="0" w:color="auto"/>
            <w:left w:val="none" w:sz="0" w:space="0" w:color="auto"/>
            <w:bottom w:val="none" w:sz="0" w:space="0" w:color="auto"/>
            <w:right w:val="none" w:sz="0" w:space="0" w:color="auto"/>
          </w:divBdr>
        </w:div>
        <w:div w:id="662901730">
          <w:marLeft w:val="480"/>
          <w:marRight w:val="0"/>
          <w:marTop w:val="0"/>
          <w:marBottom w:val="0"/>
          <w:divBdr>
            <w:top w:val="none" w:sz="0" w:space="0" w:color="auto"/>
            <w:left w:val="none" w:sz="0" w:space="0" w:color="auto"/>
            <w:bottom w:val="none" w:sz="0" w:space="0" w:color="auto"/>
            <w:right w:val="none" w:sz="0" w:space="0" w:color="auto"/>
          </w:divBdr>
        </w:div>
        <w:div w:id="1702048523">
          <w:marLeft w:val="480"/>
          <w:marRight w:val="0"/>
          <w:marTop w:val="0"/>
          <w:marBottom w:val="0"/>
          <w:divBdr>
            <w:top w:val="none" w:sz="0" w:space="0" w:color="auto"/>
            <w:left w:val="none" w:sz="0" w:space="0" w:color="auto"/>
            <w:bottom w:val="none" w:sz="0" w:space="0" w:color="auto"/>
            <w:right w:val="none" w:sz="0" w:space="0" w:color="auto"/>
          </w:divBdr>
        </w:div>
        <w:div w:id="1027869016">
          <w:marLeft w:val="480"/>
          <w:marRight w:val="0"/>
          <w:marTop w:val="0"/>
          <w:marBottom w:val="0"/>
          <w:divBdr>
            <w:top w:val="none" w:sz="0" w:space="0" w:color="auto"/>
            <w:left w:val="none" w:sz="0" w:space="0" w:color="auto"/>
            <w:bottom w:val="none" w:sz="0" w:space="0" w:color="auto"/>
            <w:right w:val="none" w:sz="0" w:space="0" w:color="auto"/>
          </w:divBdr>
        </w:div>
        <w:div w:id="65149989">
          <w:marLeft w:val="480"/>
          <w:marRight w:val="0"/>
          <w:marTop w:val="0"/>
          <w:marBottom w:val="0"/>
          <w:divBdr>
            <w:top w:val="none" w:sz="0" w:space="0" w:color="auto"/>
            <w:left w:val="none" w:sz="0" w:space="0" w:color="auto"/>
            <w:bottom w:val="none" w:sz="0" w:space="0" w:color="auto"/>
            <w:right w:val="none" w:sz="0" w:space="0" w:color="auto"/>
          </w:divBdr>
        </w:div>
        <w:div w:id="1217159079">
          <w:marLeft w:val="480"/>
          <w:marRight w:val="0"/>
          <w:marTop w:val="0"/>
          <w:marBottom w:val="0"/>
          <w:divBdr>
            <w:top w:val="none" w:sz="0" w:space="0" w:color="auto"/>
            <w:left w:val="none" w:sz="0" w:space="0" w:color="auto"/>
            <w:bottom w:val="none" w:sz="0" w:space="0" w:color="auto"/>
            <w:right w:val="none" w:sz="0" w:space="0" w:color="auto"/>
          </w:divBdr>
        </w:div>
        <w:div w:id="763301190">
          <w:marLeft w:val="480"/>
          <w:marRight w:val="0"/>
          <w:marTop w:val="0"/>
          <w:marBottom w:val="0"/>
          <w:divBdr>
            <w:top w:val="none" w:sz="0" w:space="0" w:color="auto"/>
            <w:left w:val="none" w:sz="0" w:space="0" w:color="auto"/>
            <w:bottom w:val="none" w:sz="0" w:space="0" w:color="auto"/>
            <w:right w:val="none" w:sz="0" w:space="0" w:color="auto"/>
          </w:divBdr>
        </w:div>
        <w:div w:id="1387993133">
          <w:marLeft w:val="480"/>
          <w:marRight w:val="0"/>
          <w:marTop w:val="0"/>
          <w:marBottom w:val="0"/>
          <w:divBdr>
            <w:top w:val="none" w:sz="0" w:space="0" w:color="auto"/>
            <w:left w:val="none" w:sz="0" w:space="0" w:color="auto"/>
            <w:bottom w:val="none" w:sz="0" w:space="0" w:color="auto"/>
            <w:right w:val="none" w:sz="0" w:space="0" w:color="auto"/>
          </w:divBdr>
        </w:div>
        <w:div w:id="2124762251">
          <w:marLeft w:val="480"/>
          <w:marRight w:val="0"/>
          <w:marTop w:val="0"/>
          <w:marBottom w:val="0"/>
          <w:divBdr>
            <w:top w:val="none" w:sz="0" w:space="0" w:color="auto"/>
            <w:left w:val="none" w:sz="0" w:space="0" w:color="auto"/>
            <w:bottom w:val="none" w:sz="0" w:space="0" w:color="auto"/>
            <w:right w:val="none" w:sz="0" w:space="0" w:color="auto"/>
          </w:divBdr>
        </w:div>
        <w:div w:id="121072395">
          <w:marLeft w:val="480"/>
          <w:marRight w:val="0"/>
          <w:marTop w:val="0"/>
          <w:marBottom w:val="0"/>
          <w:divBdr>
            <w:top w:val="none" w:sz="0" w:space="0" w:color="auto"/>
            <w:left w:val="none" w:sz="0" w:space="0" w:color="auto"/>
            <w:bottom w:val="none" w:sz="0" w:space="0" w:color="auto"/>
            <w:right w:val="none" w:sz="0" w:space="0" w:color="auto"/>
          </w:divBdr>
        </w:div>
        <w:div w:id="490175750">
          <w:marLeft w:val="480"/>
          <w:marRight w:val="0"/>
          <w:marTop w:val="0"/>
          <w:marBottom w:val="0"/>
          <w:divBdr>
            <w:top w:val="none" w:sz="0" w:space="0" w:color="auto"/>
            <w:left w:val="none" w:sz="0" w:space="0" w:color="auto"/>
            <w:bottom w:val="none" w:sz="0" w:space="0" w:color="auto"/>
            <w:right w:val="none" w:sz="0" w:space="0" w:color="auto"/>
          </w:divBdr>
        </w:div>
        <w:div w:id="1779182665">
          <w:marLeft w:val="480"/>
          <w:marRight w:val="0"/>
          <w:marTop w:val="0"/>
          <w:marBottom w:val="0"/>
          <w:divBdr>
            <w:top w:val="none" w:sz="0" w:space="0" w:color="auto"/>
            <w:left w:val="none" w:sz="0" w:space="0" w:color="auto"/>
            <w:bottom w:val="none" w:sz="0" w:space="0" w:color="auto"/>
            <w:right w:val="none" w:sz="0" w:space="0" w:color="auto"/>
          </w:divBdr>
        </w:div>
        <w:div w:id="191890746">
          <w:marLeft w:val="480"/>
          <w:marRight w:val="0"/>
          <w:marTop w:val="0"/>
          <w:marBottom w:val="0"/>
          <w:divBdr>
            <w:top w:val="none" w:sz="0" w:space="0" w:color="auto"/>
            <w:left w:val="none" w:sz="0" w:space="0" w:color="auto"/>
            <w:bottom w:val="none" w:sz="0" w:space="0" w:color="auto"/>
            <w:right w:val="none" w:sz="0" w:space="0" w:color="auto"/>
          </w:divBdr>
        </w:div>
        <w:div w:id="135152235">
          <w:marLeft w:val="480"/>
          <w:marRight w:val="0"/>
          <w:marTop w:val="0"/>
          <w:marBottom w:val="0"/>
          <w:divBdr>
            <w:top w:val="none" w:sz="0" w:space="0" w:color="auto"/>
            <w:left w:val="none" w:sz="0" w:space="0" w:color="auto"/>
            <w:bottom w:val="none" w:sz="0" w:space="0" w:color="auto"/>
            <w:right w:val="none" w:sz="0" w:space="0" w:color="auto"/>
          </w:divBdr>
        </w:div>
        <w:div w:id="539514538">
          <w:marLeft w:val="480"/>
          <w:marRight w:val="0"/>
          <w:marTop w:val="0"/>
          <w:marBottom w:val="0"/>
          <w:divBdr>
            <w:top w:val="none" w:sz="0" w:space="0" w:color="auto"/>
            <w:left w:val="none" w:sz="0" w:space="0" w:color="auto"/>
            <w:bottom w:val="none" w:sz="0" w:space="0" w:color="auto"/>
            <w:right w:val="none" w:sz="0" w:space="0" w:color="auto"/>
          </w:divBdr>
        </w:div>
        <w:div w:id="1814057030">
          <w:marLeft w:val="480"/>
          <w:marRight w:val="0"/>
          <w:marTop w:val="0"/>
          <w:marBottom w:val="0"/>
          <w:divBdr>
            <w:top w:val="none" w:sz="0" w:space="0" w:color="auto"/>
            <w:left w:val="none" w:sz="0" w:space="0" w:color="auto"/>
            <w:bottom w:val="none" w:sz="0" w:space="0" w:color="auto"/>
            <w:right w:val="none" w:sz="0" w:space="0" w:color="auto"/>
          </w:divBdr>
        </w:div>
        <w:div w:id="525143481">
          <w:marLeft w:val="480"/>
          <w:marRight w:val="0"/>
          <w:marTop w:val="0"/>
          <w:marBottom w:val="0"/>
          <w:divBdr>
            <w:top w:val="none" w:sz="0" w:space="0" w:color="auto"/>
            <w:left w:val="none" w:sz="0" w:space="0" w:color="auto"/>
            <w:bottom w:val="none" w:sz="0" w:space="0" w:color="auto"/>
            <w:right w:val="none" w:sz="0" w:space="0" w:color="auto"/>
          </w:divBdr>
        </w:div>
        <w:div w:id="226112819">
          <w:marLeft w:val="480"/>
          <w:marRight w:val="0"/>
          <w:marTop w:val="0"/>
          <w:marBottom w:val="0"/>
          <w:divBdr>
            <w:top w:val="none" w:sz="0" w:space="0" w:color="auto"/>
            <w:left w:val="none" w:sz="0" w:space="0" w:color="auto"/>
            <w:bottom w:val="none" w:sz="0" w:space="0" w:color="auto"/>
            <w:right w:val="none" w:sz="0" w:space="0" w:color="auto"/>
          </w:divBdr>
        </w:div>
        <w:div w:id="1893345006">
          <w:marLeft w:val="480"/>
          <w:marRight w:val="0"/>
          <w:marTop w:val="0"/>
          <w:marBottom w:val="0"/>
          <w:divBdr>
            <w:top w:val="none" w:sz="0" w:space="0" w:color="auto"/>
            <w:left w:val="none" w:sz="0" w:space="0" w:color="auto"/>
            <w:bottom w:val="none" w:sz="0" w:space="0" w:color="auto"/>
            <w:right w:val="none" w:sz="0" w:space="0" w:color="auto"/>
          </w:divBdr>
        </w:div>
      </w:divsChild>
    </w:div>
    <w:div w:id="192499046">
      <w:bodyDiv w:val="1"/>
      <w:marLeft w:val="0"/>
      <w:marRight w:val="0"/>
      <w:marTop w:val="0"/>
      <w:marBottom w:val="0"/>
      <w:divBdr>
        <w:top w:val="none" w:sz="0" w:space="0" w:color="auto"/>
        <w:left w:val="none" w:sz="0" w:space="0" w:color="auto"/>
        <w:bottom w:val="none" w:sz="0" w:space="0" w:color="auto"/>
        <w:right w:val="none" w:sz="0" w:space="0" w:color="auto"/>
      </w:divBdr>
      <w:divsChild>
        <w:div w:id="660351308">
          <w:marLeft w:val="480"/>
          <w:marRight w:val="0"/>
          <w:marTop w:val="0"/>
          <w:marBottom w:val="0"/>
          <w:divBdr>
            <w:top w:val="none" w:sz="0" w:space="0" w:color="auto"/>
            <w:left w:val="none" w:sz="0" w:space="0" w:color="auto"/>
            <w:bottom w:val="none" w:sz="0" w:space="0" w:color="auto"/>
            <w:right w:val="none" w:sz="0" w:space="0" w:color="auto"/>
          </w:divBdr>
        </w:div>
        <w:div w:id="1368413641">
          <w:marLeft w:val="480"/>
          <w:marRight w:val="0"/>
          <w:marTop w:val="0"/>
          <w:marBottom w:val="0"/>
          <w:divBdr>
            <w:top w:val="none" w:sz="0" w:space="0" w:color="auto"/>
            <w:left w:val="none" w:sz="0" w:space="0" w:color="auto"/>
            <w:bottom w:val="none" w:sz="0" w:space="0" w:color="auto"/>
            <w:right w:val="none" w:sz="0" w:space="0" w:color="auto"/>
          </w:divBdr>
        </w:div>
        <w:div w:id="657340090">
          <w:marLeft w:val="480"/>
          <w:marRight w:val="0"/>
          <w:marTop w:val="0"/>
          <w:marBottom w:val="0"/>
          <w:divBdr>
            <w:top w:val="none" w:sz="0" w:space="0" w:color="auto"/>
            <w:left w:val="none" w:sz="0" w:space="0" w:color="auto"/>
            <w:bottom w:val="none" w:sz="0" w:space="0" w:color="auto"/>
            <w:right w:val="none" w:sz="0" w:space="0" w:color="auto"/>
          </w:divBdr>
        </w:div>
        <w:div w:id="406003510">
          <w:marLeft w:val="480"/>
          <w:marRight w:val="0"/>
          <w:marTop w:val="0"/>
          <w:marBottom w:val="0"/>
          <w:divBdr>
            <w:top w:val="none" w:sz="0" w:space="0" w:color="auto"/>
            <w:left w:val="none" w:sz="0" w:space="0" w:color="auto"/>
            <w:bottom w:val="none" w:sz="0" w:space="0" w:color="auto"/>
            <w:right w:val="none" w:sz="0" w:space="0" w:color="auto"/>
          </w:divBdr>
        </w:div>
        <w:div w:id="1644119379">
          <w:marLeft w:val="480"/>
          <w:marRight w:val="0"/>
          <w:marTop w:val="0"/>
          <w:marBottom w:val="0"/>
          <w:divBdr>
            <w:top w:val="none" w:sz="0" w:space="0" w:color="auto"/>
            <w:left w:val="none" w:sz="0" w:space="0" w:color="auto"/>
            <w:bottom w:val="none" w:sz="0" w:space="0" w:color="auto"/>
            <w:right w:val="none" w:sz="0" w:space="0" w:color="auto"/>
          </w:divBdr>
        </w:div>
        <w:div w:id="645017494">
          <w:marLeft w:val="480"/>
          <w:marRight w:val="0"/>
          <w:marTop w:val="0"/>
          <w:marBottom w:val="0"/>
          <w:divBdr>
            <w:top w:val="none" w:sz="0" w:space="0" w:color="auto"/>
            <w:left w:val="none" w:sz="0" w:space="0" w:color="auto"/>
            <w:bottom w:val="none" w:sz="0" w:space="0" w:color="auto"/>
            <w:right w:val="none" w:sz="0" w:space="0" w:color="auto"/>
          </w:divBdr>
        </w:div>
        <w:div w:id="418403764">
          <w:marLeft w:val="480"/>
          <w:marRight w:val="0"/>
          <w:marTop w:val="0"/>
          <w:marBottom w:val="0"/>
          <w:divBdr>
            <w:top w:val="none" w:sz="0" w:space="0" w:color="auto"/>
            <w:left w:val="none" w:sz="0" w:space="0" w:color="auto"/>
            <w:bottom w:val="none" w:sz="0" w:space="0" w:color="auto"/>
            <w:right w:val="none" w:sz="0" w:space="0" w:color="auto"/>
          </w:divBdr>
        </w:div>
        <w:div w:id="1937052185">
          <w:marLeft w:val="480"/>
          <w:marRight w:val="0"/>
          <w:marTop w:val="0"/>
          <w:marBottom w:val="0"/>
          <w:divBdr>
            <w:top w:val="none" w:sz="0" w:space="0" w:color="auto"/>
            <w:left w:val="none" w:sz="0" w:space="0" w:color="auto"/>
            <w:bottom w:val="none" w:sz="0" w:space="0" w:color="auto"/>
            <w:right w:val="none" w:sz="0" w:space="0" w:color="auto"/>
          </w:divBdr>
        </w:div>
        <w:div w:id="1608735053">
          <w:marLeft w:val="480"/>
          <w:marRight w:val="0"/>
          <w:marTop w:val="0"/>
          <w:marBottom w:val="0"/>
          <w:divBdr>
            <w:top w:val="none" w:sz="0" w:space="0" w:color="auto"/>
            <w:left w:val="none" w:sz="0" w:space="0" w:color="auto"/>
            <w:bottom w:val="none" w:sz="0" w:space="0" w:color="auto"/>
            <w:right w:val="none" w:sz="0" w:space="0" w:color="auto"/>
          </w:divBdr>
        </w:div>
        <w:div w:id="95950582">
          <w:marLeft w:val="480"/>
          <w:marRight w:val="0"/>
          <w:marTop w:val="0"/>
          <w:marBottom w:val="0"/>
          <w:divBdr>
            <w:top w:val="none" w:sz="0" w:space="0" w:color="auto"/>
            <w:left w:val="none" w:sz="0" w:space="0" w:color="auto"/>
            <w:bottom w:val="none" w:sz="0" w:space="0" w:color="auto"/>
            <w:right w:val="none" w:sz="0" w:space="0" w:color="auto"/>
          </w:divBdr>
        </w:div>
        <w:div w:id="1761490397">
          <w:marLeft w:val="480"/>
          <w:marRight w:val="0"/>
          <w:marTop w:val="0"/>
          <w:marBottom w:val="0"/>
          <w:divBdr>
            <w:top w:val="none" w:sz="0" w:space="0" w:color="auto"/>
            <w:left w:val="none" w:sz="0" w:space="0" w:color="auto"/>
            <w:bottom w:val="none" w:sz="0" w:space="0" w:color="auto"/>
            <w:right w:val="none" w:sz="0" w:space="0" w:color="auto"/>
          </w:divBdr>
        </w:div>
        <w:div w:id="139927546">
          <w:marLeft w:val="480"/>
          <w:marRight w:val="0"/>
          <w:marTop w:val="0"/>
          <w:marBottom w:val="0"/>
          <w:divBdr>
            <w:top w:val="none" w:sz="0" w:space="0" w:color="auto"/>
            <w:left w:val="none" w:sz="0" w:space="0" w:color="auto"/>
            <w:bottom w:val="none" w:sz="0" w:space="0" w:color="auto"/>
            <w:right w:val="none" w:sz="0" w:space="0" w:color="auto"/>
          </w:divBdr>
        </w:div>
        <w:div w:id="973679028">
          <w:marLeft w:val="480"/>
          <w:marRight w:val="0"/>
          <w:marTop w:val="0"/>
          <w:marBottom w:val="0"/>
          <w:divBdr>
            <w:top w:val="none" w:sz="0" w:space="0" w:color="auto"/>
            <w:left w:val="none" w:sz="0" w:space="0" w:color="auto"/>
            <w:bottom w:val="none" w:sz="0" w:space="0" w:color="auto"/>
            <w:right w:val="none" w:sz="0" w:space="0" w:color="auto"/>
          </w:divBdr>
        </w:div>
        <w:div w:id="1785683938">
          <w:marLeft w:val="480"/>
          <w:marRight w:val="0"/>
          <w:marTop w:val="0"/>
          <w:marBottom w:val="0"/>
          <w:divBdr>
            <w:top w:val="none" w:sz="0" w:space="0" w:color="auto"/>
            <w:left w:val="none" w:sz="0" w:space="0" w:color="auto"/>
            <w:bottom w:val="none" w:sz="0" w:space="0" w:color="auto"/>
            <w:right w:val="none" w:sz="0" w:space="0" w:color="auto"/>
          </w:divBdr>
        </w:div>
        <w:div w:id="47582053">
          <w:marLeft w:val="480"/>
          <w:marRight w:val="0"/>
          <w:marTop w:val="0"/>
          <w:marBottom w:val="0"/>
          <w:divBdr>
            <w:top w:val="none" w:sz="0" w:space="0" w:color="auto"/>
            <w:left w:val="none" w:sz="0" w:space="0" w:color="auto"/>
            <w:bottom w:val="none" w:sz="0" w:space="0" w:color="auto"/>
            <w:right w:val="none" w:sz="0" w:space="0" w:color="auto"/>
          </w:divBdr>
        </w:div>
        <w:div w:id="561016757">
          <w:marLeft w:val="480"/>
          <w:marRight w:val="0"/>
          <w:marTop w:val="0"/>
          <w:marBottom w:val="0"/>
          <w:divBdr>
            <w:top w:val="none" w:sz="0" w:space="0" w:color="auto"/>
            <w:left w:val="none" w:sz="0" w:space="0" w:color="auto"/>
            <w:bottom w:val="none" w:sz="0" w:space="0" w:color="auto"/>
            <w:right w:val="none" w:sz="0" w:space="0" w:color="auto"/>
          </w:divBdr>
        </w:div>
        <w:div w:id="222912981">
          <w:marLeft w:val="480"/>
          <w:marRight w:val="0"/>
          <w:marTop w:val="0"/>
          <w:marBottom w:val="0"/>
          <w:divBdr>
            <w:top w:val="none" w:sz="0" w:space="0" w:color="auto"/>
            <w:left w:val="none" w:sz="0" w:space="0" w:color="auto"/>
            <w:bottom w:val="none" w:sz="0" w:space="0" w:color="auto"/>
            <w:right w:val="none" w:sz="0" w:space="0" w:color="auto"/>
          </w:divBdr>
        </w:div>
        <w:div w:id="1077631937">
          <w:marLeft w:val="48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3394163">
      <w:bodyDiv w:val="1"/>
      <w:marLeft w:val="0"/>
      <w:marRight w:val="0"/>
      <w:marTop w:val="0"/>
      <w:marBottom w:val="0"/>
      <w:divBdr>
        <w:top w:val="none" w:sz="0" w:space="0" w:color="auto"/>
        <w:left w:val="none" w:sz="0" w:space="0" w:color="auto"/>
        <w:bottom w:val="none" w:sz="0" w:space="0" w:color="auto"/>
        <w:right w:val="none" w:sz="0" w:space="0" w:color="auto"/>
      </w:divBdr>
      <w:divsChild>
        <w:div w:id="275715692">
          <w:marLeft w:val="480"/>
          <w:marRight w:val="0"/>
          <w:marTop w:val="0"/>
          <w:marBottom w:val="0"/>
          <w:divBdr>
            <w:top w:val="none" w:sz="0" w:space="0" w:color="auto"/>
            <w:left w:val="none" w:sz="0" w:space="0" w:color="auto"/>
            <w:bottom w:val="none" w:sz="0" w:space="0" w:color="auto"/>
            <w:right w:val="none" w:sz="0" w:space="0" w:color="auto"/>
          </w:divBdr>
        </w:div>
        <w:div w:id="1280917065">
          <w:marLeft w:val="480"/>
          <w:marRight w:val="0"/>
          <w:marTop w:val="0"/>
          <w:marBottom w:val="0"/>
          <w:divBdr>
            <w:top w:val="none" w:sz="0" w:space="0" w:color="auto"/>
            <w:left w:val="none" w:sz="0" w:space="0" w:color="auto"/>
            <w:bottom w:val="none" w:sz="0" w:space="0" w:color="auto"/>
            <w:right w:val="none" w:sz="0" w:space="0" w:color="auto"/>
          </w:divBdr>
        </w:div>
        <w:div w:id="457334520">
          <w:marLeft w:val="480"/>
          <w:marRight w:val="0"/>
          <w:marTop w:val="0"/>
          <w:marBottom w:val="0"/>
          <w:divBdr>
            <w:top w:val="none" w:sz="0" w:space="0" w:color="auto"/>
            <w:left w:val="none" w:sz="0" w:space="0" w:color="auto"/>
            <w:bottom w:val="none" w:sz="0" w:space="0" w:color="auto"/>
            <w:right w:val="none" w:sz="0" w:space="0" w:color="auto"/>
          </w:divBdr>
        </w:div>
        <w:div w:id="1802191992">
          <w:marLeft w:val="480"/>
          <w:marRight w:val="0"/>
          <w:marTop w:val="0"/>
          <w:marBottom w:val="0"/>
          <w:divBdr>
            <w:top w:val="none" w:sz="0" w:space="0" w:color="auto"/>
            <w:left w:val="none" w:sz="0" w:space="0" w:color="auto"/>
            <w:bottom w:val="none" w:sz="0" w:space="0" w:color="auto"/>
            <w:right w:val="none" w:sz="0" w:space="0" w:color="auto"/>
          </w:divBdr>
        </w:div>
        <w:div w:id="1393314109">
          <w:marLeft w:val="480"/>
          <w:marRight w:val="0"/>
          <w:marTop w:val="0"/>
          <w:marBottom w:val="0"/>
          <w:divBdr>
            <w:top w:val="none" w:sz="0" w:space="0" w:color="auto"/>
            <w:left w:val="none" w:sz="0" w:space="0" w:color="auto"/>
            <w:bottom w:val="none" w:sz="0" w:space="0" w:color="auto"/>
            <w:right w:val="none" w:sz="0" w:space="0" w:color="auto"/>
          </w:divBdr>
        </w:div>
        <w:div w:id="1369720708">
          <w:marLeft w:val="480"/>
          <w:marRight w:val="0"/>
          <w:marTop w:val="0"/>
          <w:marBottom w:val="0"/>
          <w:divBdr>
            <w:top w:val="none" w:sz="0" w:space="0" w:color="auto"/>
            <w:left w:val="none" w:sz="0" w:space="0" w:color="auto"/>
            <w:bottom w:val="none" w:sz="0" w:space="0" w:color="auto"/>
            <w:right w:val="none" w:sz="0" w:space="0" w:color="auto"/>
          </w:divBdr>
        </w:div>
        <w:div w:id="1039816237">
          <w:marLeft w:val="480"/>
          <w:marRight w:val="0"/>
          <w:marTop w:val="0"/>
          <w:marBottom w:val="0"/>
          <w:divBdr>
            <w:top w:val="none" w:sz="0" w:space="0" w:color="auto"/>
            <w:left w:val="none" w:sz="0" w:space="0" w:color="auto"/>
            <w:bottom w:val="none" w:sz="0" w:space="0" w:color="auto"/>
            <w:right w:val="none" w:sz="0" w:space="0" w:color="auto"/>
          </w:divBdr>
        </w:div>
        <w:div w:id="578903624">
          <w:marLeft w:val="480"/>
          <w:marRight w:val="0"/>
          <w:marTop w:val="0"/>
          <w:marBottom w:val="0"/>
          <w:divBdr>
            <w:top w:val="none" w:sz="0" w:space="0" w:color="auto"/>
            <w:left w:val="none" w:sz="0" w:space="0" w:color="auto"/>
            <w:bottom w:val="none" w:sz="0" w:space="0" w:color="auto"/>
            <w:right w:val="none" w:sz="0" w:space="0" w:color="auto"/>
          </w:divBdr>
        </w:div>
        <w:div w:id="150602601">
          <w:marLeft w:val="480"/>
          <w:marRight w:val="0"/>
          <w:marTop w:val="0"/>
          <w:marBottom w:val="0"/>
          <w:divBdr>
            <w:top w:val="none" w:sz="0" w:space="0" w:color="auto"/>
            <w:left w:val="none" w:sz="0" w:space="0" w:color="auto"/>
            <w:bottom w:val="none" w:sz="0" w:space="0" w:color="auto"/>
            <w:right w:val="none" w:sz="0" w:space="0" w:color="auto"/>
          </w:divBdr>
        </w:div>
        <w:div w:id="1673095945">
          <w:marLeft w:val="480"/>
          <w:marRight w:val="0"/>
          <w:marTop w:val="0"/>
          <w:marBottom w:val="0"/>
          <w:divBdr>
            <w:top w:val="none" w:sz="0" w:space="0" w:color="auto"/>
            <w:left w:val="none" w:sz="0" w:space="0" w:color="auto"/>
            <w:bottom w:val="none" w:sz="0" w:space="0" w:color="auto"/>
            <w:right w:val="none" w:sz="0" w:space="0" w:color="auto"/>
          </w:divBdr>
        </w:div>
        <w:div w:id="1608004668">
          <w:marLeft w:val="480"/>
          <w:marRight w:val="0"/>
          <w:marTop w:val="0"/>
          <w:marBottom w:val="0"/>
          <w:divBdr>
            <w:top w:val="none" w:sz="0" w:space="0" w:color="auto"/>
            <w:left w:val="none" w:sz="0" w:space="0" w:color="auto"/>
            <w:bottom w:val="none" w:sz="0" w:space="0" w:color="auto"/>
            <w:right w:val="none" w:sz="0" w:space="0" w:color="auto"/>
          </w:divBdr>
        </w:div>
        <w:div w:id="2136678295">
          <w:marLeft w:val="480"/>
          <w:marRight w:val="0"/>
          <w:marTop w:val="0"/>
          <w:marBottom w:val="0"/>
          <w:divBdr>
            <w:top w:val="none" w:sz="0" w:space="0" w:color="auto"/>
            <w:left w:val="none" w:sz="0" w:space="0" w:color="auto"/>
            <w:bottom w:val="none" w:sz="0" w:space="0" w:color="auto"/>
            <w:right w:val="none" w:sz="0" w:space="0" w:color="auto"/>
          </w:divBdr>
        </w:div>
        <w:div w:id="1702973277">
          <w:marLeft w:val="480"/>
          <w:marRight w:val="0"/>
          <w:marTop w:val="0"/>
          <w:marBottom w:val="0"/>
          <w:divBdr>
            <w:top w:val="none" w:sz="0" w:space="0" w:color="auto"/>
            <w:left w:val="none" w:sz="0" w:space="0" w:color="auto"/>
            <w:bottom w:val="none" w:sz="0" w:space="0" w:color="auto"/>
            <w:right w:val="none" w:sz="0" w:space="0" w:color="auto"/>
          </w:divBdr>
        </w:div>
        <w:div w:id="986321327">
          <w:marLeft w:val="480"/>
          <w:marRight w:val="0"/>
          <w:marTop w:val="0"/>
          <w:marBottom w:val="0"/>
          <w:divBdr>
            <w:top w:val="none" w:sz="0" w:space="0" w:color="auto"/>
            <w:left w:val="none" w:sz="0" w:space="0" w:color="auto"/>
            <w:bottom w:val="none" w:sz="0" w:space="0" w:color="auto"/>
            <w:right w:val="none" w:sz="0" w:space="0" w:color="auto"/>
          </w:divBdr>
        </w:div>
        <w:div w:id="1842157900">
          <w:marLeft w:val="480"/>
          <w:marRight w:val="0"/>
          <w:marTop w:val="0"/>
          <w:marBottom w:val="0"/>
          <w:divBdr>
            <w:top w:val="none" w:sz="0" w:space="0" w:color="auto"/>
            <w:left w:val="none" w:sz="0" w:space="0" w:color="auto"/>
            <w:bottom w:val="none" w:sz="0" w:space="0" w:color="auto"/>
            <w:right w:val="none" w:sz="0" w:space="0" w:color="auto"/>
          </w:divBdr>
        </w:div>
        <w:div w:id="184834706">
          <w:marLeft w:val="480"/>
          <w:marRight w:val="0"/>
          <w:marTop w:val="0"/>
          <w:marBottom w:val="0"/>
          <w:divBdr>
            <w:top w:val="none" w:sz="0" w:space="0" w:color="auto"/>
            <w:left w:val="none" w:sz="0" w:space="0" w:color="auto"/>
            <w:bottom w:val="none" w:sz="0" w:space="0" w:color="auto"/>
            <w:right w:val="none" w:sz="0" w:space="0" w:color="auto"/>
          </w:divBdr>
        </w:div>
        <w:div w:id="762190275">
          <w:marLeft w:val="480"/>
          <w:marRight w:val="0"/>
          <w:marTop w:val="0"/>
          <w:marBottom w:val="0"/>
          <w:divBdr>
            <w:top w:val="none" w:sz="0" w:space="0" w:color="auto"/>
            <w:left w:val="none" w:sz="0" w:space="0" w:color="auto"/>
            <w:bottom w:val="none" w:sz="0" w:space="0" w:color="auto"/>
            <w:right w:val="none" w:sz="0" w:space="0" w:color="auto"/>
          </w:divBdr>
        </w:div>
        <w:div w:id="1552308568">
          <w:marLeft w:val="480"/>
          <w:marRight w:val="0"/>
          <w:marTop w:val="0"/>
          <w:marBottom w:val="0"/>
          <w:divBdr>
            <w:top w:val="none" w:sz="0" w:space="0" w:color="auto"/>
            <w:left w:val="none" w:sz="0" w:space="0" w:color="auto"/>
            <w:bottom w:val="none" w:sz="0" w:space="0" w:color="auto"/>
            <w:right w:val="none" w:sz="0" w:space="0" w:color="auto"/>
          </w:divBdr>
        </w:div>
        <w:div w:id="757286618">
          <w:marLeft w:val="480"/>
          <w:marRight w:val="0"/>
          <w:marTop w:val="0"/>
          <w:marBottom w:val="0"/>
          <w:divBdr>
            <w:top w:val="none" w:sz="0" w:space="0" w:color="auto"/>
            <w:left w:val="none" w:sz="0" w:space="0" w:color="auto"/>
            <w:bottom w:val="none" w:sz="0" w:space="0" w:color="auto"/>
            <w:right w:val="none" w:sz="0" w:space="0" w:color="auto"/>
          </w:divBdr>
        </w:div>
        <w:div w:id="597832321">
          <w:marLeft w:val="480"/>
          <w:marRight w:val="0"/>
          <w:marTop w:val="0"/>
          <w:marBottom w:val="0"/>
          <w:divBdr>
            <w:top w:val="none" w:sz="0" w:space="0" w:color="auto"/>
            <w:left w:val="none" w:sz="0" w:space="0" w:color="auto"/>
            <w:bottom w:val="none" w:sz="0" w:space="0" w:color="auto"/>
            <w:right w:val="none" w:sz="0" w:space="0" w:color="auto"/>
          </w:divBdr>
        </w:div>
        <w:div w:id="189682406">
          <w:marLeft w:val="480"/>
          <w:marRight w:val="0"/>
          <w:marTop w:val="0"/>
          <w:marBottom w:val="0"/>
          <w:divBdr>
            <w:top w:val="none" w:sz="0" w:space="0" w:color="auto"/>
            <w:left w:val="none" w:sz="0" w:space="0" w:color="auto"/>
            <w:bottom w:val="none" w:sz="0" w:space="0" w:color="auto"/>
            <w:right w:val="none" w:sz="0" w:space="0" w:color="auto"/>
          </w:divBdr>
        </w:div>
        <w:div w:id="1362125328">
          <w:marLeft w:val="480"/>
          <w:marRight w:val="0"/>
          <w:marTop w:val="0"/>
          <w:marBottom w:val="0"/>
          <w:divBdr>
            <w:top w:val="none" w:sz="0" w:space="0" w:color="auto"/>
            <w:left w:val="none" w:sz="0" w:space="0" w:color="auto"/>
            <w:bottom w:val="none" w:sz="0" w:space="0" w:color="auto"/>
            <w:right w:val="none" w:sz="0" w:space="0" w:color="auto"/>
          </w:divBdr>
        </w:div>
        <w:div w:id="368144011">
          <w:marLeft w:val="480"/>
          <w:marRight w:val="0"/>
          <w:marTop w:val="0"/>
          <w:marBottom w:val="0"/>
          <w:divBdr>
            <w:top w:val="none" w:sz="0" w:space="0" w:color="auto"/>
            <w:left w:val="none" w:sz="0" w:space="0" w:color="auto"/>
            <w:bottom w:val="none" w:sz="0" w:space="0" w:color="auto"/>
            <w:right w:val="none" w:sz="0" w:space="0" w:color="auto"/>
          </w:divBdr>
        </w:div>
        <w:div w:id="1816069707">
          <w:marLeft w:val="480"/>
          <w:marRight w:val="0"/>
          <w:marTop w:val="0"/>
          <w:marBottom w:val="0"/>
          <w:divBdr>
            <w:top w:val="none" w:sz="0" w:space="0" w:color="auto"/>
            <w:left w:val="none" w:sz="0" w:space="0" w:color="auto"/>
            <w:bottom w:val="none" w:sz="0" w:space="0" w:color="auto"/>
            <w:right w:val="none" w:sz="0" w:space="0" w:color="auto"/>
          </w:divBdr>
        </w:div>
        <w:div w:id="1754886815">
          <w:marLeft w:val="480"/>
          <w:marRight w:val="0"/>
          <w:marTop w:val="0"/>
          <w:marBottom w:val="0"/>
          <w:divBdr>
            <w:top w:val="none" w:sz="0" w:space="0" w:color="auto"/>
            <w:left w:val="none" w:sz="0" w:space="0" w:color="auto"/>
            <w:bottom w:val="none" w:sz="0" w:space="0" w:color="auto"/>
            <w:right w:val="none" w:sz="0" w:space="0" w:color="auto"/>
          </w:divBdr>
        </w:div>
        <w:div w:id="1699815670">
          <w:marLeft w:val="480"/>
          <w:marRight w:val="0"/>
          <w:marTop w:val="0"/>
          <w:marBottom w:val="0"/>
          <w:divBdr>
            <w:top w:val="none" w:sz="0" w:space="0" w:color="auto"/>
            <w:left w:val="none" w:sz="0" w:space="0" w:color="auto"/>
            <w:bottom w:val="none" w:sz="0" w:space="0" w:color="auto"/>
            <w:right w:val="none" w:sz="0" w:space="0" w:color="auto"/>
          </w:divBdr>
        </w:div>
        <w:div w:id="233205550">
          <w:marLeft w:val="480"/>
          <w:marRight w:val="0"/>
          <w:marTop w:val="0"/>
          <w:marBottom w:val="0"/>
          <w:divBdr>
            <w:top w:val="none" w:sz="0" w:space="0" w:color="auto"/>
            <w:left w:val="none" w:sz="0" w:space="0" w:color="auto"/>
            <w:bottom w:val="none" w:sz="0" w:space="0" w:color="auto"/>
            <w:right w:val="none" w:sz="0" w:space="0" w:color="auto"/>
          </w:divBdr>
        </w:div>
        <w:div w:id="1705523034">
          <w:marLeft w:val="480"/>
          <w:marRight w:val="0"/>
          <w:marTop w:val="0"/>
          <w:marBottom w:val="0"/>
          <w:divBdr>
            <w:top w:val="none" w:sz="0" w:space="0" w:color="auto"/>
            <w:left w:val="none" w:sz="0" w:space="0" w:color="auto"/>
            <w:bottom w:val="none" w:sz="0" w:space="0" w:color="auto"/>
            <w:right w:val="none" w:sz="0" w:space="0" w:color="auto"/>
          </w:divBdr>
        </w:div>
        <w:div w:id="505947713">
          <w:marLeft w:val="480"/>
          <w:marRight w:val="0"/>
          <w:marTop w:val="0"/>
          <w:marBottom w:val="0"/>
          <w:divBdr>
            <w:top w:val="none" w:sz="0" w:space="0" w:color="auto"/>
            <w:left w:val="none" w:sz="0" w:space="0" w:color="auto"/>
            <w:bottom w:val="none" w:sz="0" w:space="0" w:color="auto"/>
            <w:right w:val="none" w:sz="0" w:space="0" w:color="auto"/>
          </w:divBdr>
        </w:div>
        <w:div w:id="562184931">
          <w:marLeft w:val="480"/>
          <w:marRight w:val="0"/>
          <w:marTop w:val="0"/>
          <w:marBottom w:val="0"/>
          <w:divBdr>
            <w:top w:val="none" w:sz="0" w:space="0" w:color="auto"/>
            <w:left w:val="none" w:sz="0" w:space="0" w:color="auto"/>
            <w:bottom w:val="none" w:sz="0" w:space="0" w:color="auto"/>
            <w:right w:val="none" w:sz="0" w:space="0" w:color="auto"/>
          </w:divBdr>
        </w:div>
        <w:div w:id="530841912">
          <w:marLeft w:val="480"/>
          <w:marRight w:val="0"/>
          <w:marTop w:val="0"/>
          <w:marBottom w:val="0"/>
          <w:divBdr>
            <w:top w:val="none" w:sz="0" w:space="0" w:color="auto"/>
            <w:left w:val="none" w:sz="0" w:space="0" w:color="auto"/>
            <w:bottom w:val="none" w:sz="0" w:space="0" w:color="auto"/>
            <w:right w:val="none" w:sz="0" w:space="0" w:color="auto"/>
          </w:divBdr>
        </w:div>
        <w:div w:id="1341467254">
          <w:marLeft w:val="480"/>
          <w:marRight w:val="0"/>
          <w:marTop w:val="0"/>
          <w:marBottom w:val="0"/>
          <w:divBdr>
            <w:top w:val="none" w:sz="0" w:space="0" w:color="auto"/>
            <w:left w:val="none" w:sz="0" w:space="0" w:color="auto"/>
            <w:bottom w:val="none" w:sz="0" w:space="0" w:color="auto"/>
            <w:right w:val="none" w:sz="0" w:space="0" w:color="auto"/>
          </w:divBdr>
        </w:div>
        <w:div w:id="1944534428">
          <w:marLeft w:val="480"/>
          <w:marRight w:val="0"/>
          <w:marTop w:val="0"/>
          <w:marBottom w:val="0"/>
          <w:divBdr>
            <w:top w:val="none" w:sz="0" w:space="0" w:color="auto"/>
            <w:left w:val="none" w:sz="0" w:space="0" w:color="auto"/>
            <w:bottom w:val="none" w:sz="0" w:space="0" w:color="auto"/>
            <w:right w:val="none" w:sz="0" w:space="0" w:color="auto"/>
          </w:divBdr>
        </w:div>
        <w:div w:id="460851721">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290405600">
      <w:bodyDiv w:val="1"/>
      <w:marLeft w:val="0"/>
      <w:marRight w:val="0"/>
      <w:marTop w:val="0"/>
      <w:marBottom w:val="0"/>
      <w:divBdr>
        <w:top w:val="none" w:sz="0" w:space="0" w:color="auto"/>
        <w:left w:val="none" w:sz="0" w:space="0" w:color="auto"/>
        <w:bottom w:val="none" w:sz="0" w:space="0" w:color="auto"/>
        <w:right w:val="none" w:sz="0" w:space="0" w:color="auto"/>
      </w:divBdr>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2414244">
      <w:bodyDiv w:val="1"/>
      <w:marLeft w:val="0"/>
      <w:marRight w:val="0"/>
      <w:marTop w:val="0"/>
      <w:marBottom w:val="0"/>
      <w:divBdr>
        <w:top w:val="none" w:sz="0" w:space="0" w:color="auto"/>
        <w:left w:val="none" w:sz="0" w:space="0" w:color="auto"/>
        <w:bottom w:val="none" w:sz="0" w:space="0" w:color="auto"/>
        <w:right w:val="none" w:sz="0" w:space="0" w:color="auto"/>
      </w:divBdr>
      <w:divsChild>
        <w:div w:id="952252374">
          <w:marLeft w:val="480"/>
          <w:marRight w:val="0"/>
          <w:marTop w:val="0"/>
          <w:marBottom w:val="0"/>
          <w:divBdr>
            <w:top w:val="none" w:sz="0" w:space="0" w:color="auto"/>
            <w:left w:val="none" w:sz="0" w:space="0" w:color="auto"/>
            <w:bottom w:val="none" w:sz="0" w:space="0" w:color="auto"/>
            <w:right w:val="none" w:sz="0" w:space="0" w:color="auto"/>
          </w:divBdr>
        </w:div>
        <w:div w:id="681474794">
          <w:marLeft w:val="480"/>
          <w:marRight w:val="0"/>
          <w:marTop w:val="0"/>
          <w:marBottom w:val="0"/>
          <w:divBdr>
            <w:top w:val="none" w:sz="0" w:space="0" w:color="auto"/>
            <w:left w:val="none" w:sz="0" w:space="0" w:color="auto"/>
            <w:bottom w:val="none" w:sz="0" w:space="0" w:color="auto"/>
            <w:right w:val="none" w:sz="0" w:space="0" w:color="auto"/>
          </w:divBdr>
        </w:div>
        <w:div w:id="139462910">
          <w:marLeft w:val="480"/>
          <w:marRight w:val="0"/>
          <w:marTop w:val="0"/>
          <w:marBottom w:val="0"/>
          <w:divBdr>
            <w:top w:val="none" w:sz="0" w:space="0" w:color="auto"/>
            <w:left w:val="none" w:sz="0" w:space="0" w:color="auto"/>
            <w:bottom w:val="none" w:sz="0" w:space="0" w:color="auto"/>
            <w:right w:val="none" w:sz="0" w:space="0" w:color="auto"/>
          </w:divBdr>
        </w:div>
        <w:div w:id="308749922">
          <w:marLeft w:val="480"/>
          <w:marRight w:val="0"/>
          <w:marTop w:val="0"/>
          <w:marBottom w:val="0"/>
          <w:divBdr>
            <w:top w:val="none" w:sz="0" w:space="0" w:color="auto"/>
            <w:left w:val="none" w:sz="0" w:space="0" w:color="auto"/>
            <w:bottom w:val="none" w:sz="0" w:space="0" w:color="auto"/>
            <w:right w:val="none" w:sz="0" w:space="0" w:color="auto"/>
          </w:divBdr>
        </w:div>
        <w:div w:id="263535427">
          <w:marLeft w:val="480"/>
          <w:marRight w:val="0"/>
          <w:marTop w:val="0"/>
          <w:marBottom w:val="0"/>
          <w:divBdr>
            <w:top w:val="none" w:sz="0" w:space="0" w:color="auto"/>
            <w:left w:val="none" w:sz="0" w:space="0" w:color="auto"/>
            <w:bottom w:val="none" w:sz="0" w:space="0" w:color="auto"/>
            <w:right w:val="none" w:sz="0" w:space="0" w:color="auto"/>
          </w:divBdr>
        </w:div>
        <w:div w:id="285308549">
          <w:marLeft w:val="480"/>
          <w:marRight w:val="0"/>
          <w:marTop w:val="0"/>
          <w:marBottom w:val="0"/>
          <w:divBdr>
            <w:top w:val="none" w:sz="0" w:space="0" w:color="auto"/>
            <w:left w:val="none" w:sz="0" w:space="0" w:color="auto"/>
            <w:bottom w:val="none" w:sz="0" w:space="0" w:color="auto"/>
            <w:right w:val="none" w:sz="0" w:space="0" w:color="auto"/>
          </w:divBdr>
        </w:div>
        <w:div w:id="108673180">
          <w:marLeft w:val="480"/>
          <w:marRight w:val="0"/>
          <w:marTop w:val="0"/>
          <w:marBottom w:val="0"/>
          <w:divBdr>
            <w:top w:val="none" w:sz="0" w:space="0" w:color="auto"/>
            <w:left w:val="none" w:sz="0" w:space="0" w:color="auto"/>
            <w:bottom w:val="none" w:sz="0" w:space="0" w:color="auto"/>
            <w:right w:val="none" w:sz="0" w:space="0" w:color="auto"/>
          </w:divBdr>
        </w:div>
        <w:div w:id="1337537570">
          <w:marLeft w:val="480"/>
          <w:marRight w:val="0"/>
          <w:marTop w:val="0"/>
          <w:marBottom w:val="0"/>
          <w:divBdr>
            <w:top w:val="none" w:sz="0" w:space="0" w:color="auto"/>
            <w:left w:val="none" w:sz="0" w:space="0" w:color="auto"/>
            <w:bottom w:val="none" w:sz="0" w:space="0" w:color="auto"/>
            <w:right w:val="none" w:sz="0" w:space="0" w:color="auto"/>
          </w:divBdr>
        </w:div>
        <w:div w:id="159738691">
          <w:marLeft w:val="480"/>
          <w:marRight w:val="0"/>
          <w:marTop w:val="0"/>
          <w:marBottom w:val="0"/>
          <w:divBdr>
            <w:top w:val="none" w:sz="0" w:space="0" w:color="auto"/>
            <w:left w:val="none" w:sz="0" w:space="0" w:color="auto"/>
            <w:bottom w:val="none" w:sz="0" w:space="0" w:color="auto"/>
            <w:right w:val="none" w:sz="0" w:space="0" w:color="auto"/>
          </w:divBdr>
        </w:div>
        <w:div w:id="2140831170">
          <w:marLeft w:val="480"/>
          <w:marRight w:val="0"/>
          <w:marTop w:val="0"/>
          <w:marBottom w:val="0"/>
          <w:divBdr>
            <w:top w:val="none" w:sz="0" w:space="0" w:color="auto"/>
            <w:left w:val="none" w:sz="0" w:space="0" w:color="auto"/>
            <w:bottom w:val="none" w:sz="0" w:space="0" w:color="auto"/>
            <w:right w:val="none" w:sz="0" w:space="0" w:color="auto"/>
          </w:divBdr>
        </w:div>
        <w:div w:id="918367199">
          <w:marLeft w:val="480"/>
          <w:marRight w:val="0"/>
          <w:marTop w:val="0"/>
          <w:marBottom w:val="0"/>
          <w:divBdr>
            <w:top w:val="none" w:sz="0" w:space="0" w:color="auto"/>
            <w:left w:val="none" w:sz="0" w:space="0" w:color="auto"/>
            <w:bottom w:val="none" w:sz="0" w:space="0" w:color="auto"/>
            <w:right w:val="none" w:sz="0" w:space="0" w:color="auto"/>
          </w:divBdr>
        </w:div>
        <w:div w:id="691810287">
          <w:marLeft w:val="480"/>
          <w:marRight w:val="0"/>
          <w:marTop w:val="0"/>
          <w:marBottom w:val="0"/>
          <w:divBdr>
            <w:top w:val="none" w:sz="0" w:space="0" w:color="auto"/>
            <w:left w:val="none" w:sz="0" w:space="0" w:color="auto"/>
            <w:bottom w:val="none" w:sz="0" w:space="0" w:color="auto"/>
            <w:right w:val="none" w:sz="0" w:space="0" w:color="auto"/>
          </w:divBdr>
        </w:div>
        <w:div w:id="1884977607">
          <w:marLeft w:val="480"/>
          <w:marRight w:val="0"/>
          <w:marTop w:val="0"/>
          <w:marBottom w:val="0"/>
          <w:divBdr>
            <w:top w:val="none" w:sz="0" w:space="0" w:color="auto"/>
            <w:left w:val="none" w:sz="0" w:space="0" w:color="auto"/>
            <w:bottom w:val="none" w:sz="0" w:space="0" w:color="auto"/>
            <w:right w:val="none" w:sz="0" w:space="0" w:color="auto"/>
          </w:divBdr>
        </w:div>
        <w:div w:id="1641811160">
          <w:marLeft w:val="480"/>
          <w:marRight w:val="0"/>
          <w:marTop w:val="0"/>
          <w:marBottom w:val="0"/>
          <w:divBdr>
            <w:top w:val="none" w:sz="0" w:space="0" w:color="auto"/>
            <w:left w:val="none" w:sz="0" w:space="0" w:color="auto"/>
            <w:bottom w:val="none" w:sz="0" w:space="0" w:color="auto"/>
            <w:right w:val="none" w:sz="0" w:space="0" w:color="auto"/>
          </w:divBdr>
        </w:div>
        <w:div w:id="1369065049">
          <w:marLeft w:val="480"/>
          <w:marRight w:val="0"/>
          <w:marTop w:val="0"/>
          <w:marBottom w:val="0"/>
          <w:divBdr>
            <w:top w:val="none" w:sz="0" w:space="0" w:color="auto"/>
            <w:left w:val="none" w:sz="0" w:space="0" w:color="auto"/>
            <w:bottom w:val="none" w:sz="0" w:space="0" w:color="auto"/>
            <w:right w:val="none" w:sz="0" w:space="0" w:color="auto"/>
          </w:divBdr>
        </w:div>
        <w:div w:id="1603881335">
          <w:marLeft w:val="480"/>
          <w:marRight w:val="0"/>
          <w:marTop w:val="0"/>
          <w:marBottom w:val="0"/>
          <w:divBdr>
            <w:top w:val="none" w:sz="0" w:space="0" w:color="auto"/>
            <w:left w:val="none" w:sz="0" w:space="0" w:color="auto"/>
            <w:bottom w:val="none" w:sz="0" w:space="0" w:color="auto"/>
            <w:right w:val="none" w:sz="0" w:space="0" w:color="auto"/>
          </w:divBdr>
        </w:div>
        <w:div w:id="1823617660">
          <w:marLeft w:val="480"/>
          <w:marRight w:val="0"/>
          <w:marTop w:val="0"/>
          <w:marBottom w:val="0"/>
          <w:divBdr>
            <w:top w:val="none" w:sz="0" w:space="0" w:color="auto"/>
            <w:left w:val="none" w:sz="0" w:space="0" w:color="auto"/>
            <w:bottom w:val="none" w:sz="0" w:space="0" w:color="auto"/>
            <w:right w:val="none" w:sz="0" w:space="0" w:color="auto"/>
          </w:divBdr>
        </w:div>
        <w:div w:id="1428770979">
          <w:marLeft w:val="480"/>
          <w:marRight w:val="0"/>
          <w:marTop w:val="0"/>
          <w:marBottom w:val="0"/>
          <w:divBdr>
            <w:top w:val="none" w:sz="0" w:space="0" w:color="auto"/>
            <w:left w:val="none" w:sz="0" w:space="0" w:color="auto"/>
            <w:bottom w:val="none" w:sz="0" w:space="0" w:color="auto"/>
            <w:right w:val="none" w:sz="0" w:space="0" w:color="auto"/>
          </w:divBdr>
        </w:div>
        <w:div w:id="648561335">
          <w:marLeft w:val="480"/>
          <w:marRight w:val="0"/>
          <w:marTop w:val="0"/>
          <w:marBottom w:val="0"/>
          <w:divBdr>
            <w:top w:val="none" w:sz="0" w:space="0" w:color="auto"/>
            <w:left w:val="none" w:sz="0" w:space="0" w:color="auto"/>
            <w:bottom w:val="none" w:sz="0" w:space="0" w:color="auto"/>
            <w:right w:val="none" w:sz="0" w:space="0" w:color="auto"/>
          </w:divBdr>
        </w:div>
        <w:div w:id="50160485">
          <w:marLeft w:val="480"/>
          <w:marRight w:val="0"/>
          <w:marTop w:val="0"/>
          <w:marBottom w:val="0"/>
          <w:divBdr>
            <w:top w:val="none" w:sz="0" w:space="0" w:color="auto"/>
            <w:left w:val="none" w:sz="0" w:space="0" w:color="auto"/>
            <w:bottom w:val="none" w:sz="0" w:space="0" w:color="auto"/>
            <w:right w:val="none" w:sz="0" w:space="0" w:color="auto"/>
          </w:divBdr>
        </w:div>
        <w:div w:id="838155267">
          <w:marLeft w:val="480"/>
          <w:marRight w:val="0"/>
          <w:marTop w:val="0"/>
          <w:marBottom w:val="0"/>
          <w:divBdr>
            <w:top w:val="none" w:sz="0" w:space="0" w:color="auto"/>
            <w:left w:val="none" w:sz="0" w:space="0" w:color="auto"/>
            <w:bottom w:val="none" w:sz="0" w:space="0" w:color="auto"/>
            <w:right w:val="none" w:sz="0" w:space="0" w:color="auto"/>
          </w:divBdr>
        </w:div>
        <w:div w:id="1212770265">
          <w:marLeft w:val="480"/>
          <w:marRight w:val="0"/>
          <w:marTop w:val="0"/>
          <w:marBottom w:val="0"/>
          <w:divBdr>
            <w:top w:val="none" w:sz="0" w:space="0" w:color="auto"/>
            <w:left w:val="none" w:sz="0" w:space="0" w:color="auto"/>
            <w:bottom w:val="none" w:sz="0" w:space="0" w:color="auto"/>
            <w:right w:val="none" w:sz="0" w:space="0" w:color="auto"/>
          </w:divBdr>
        </w:div>
        <w:div w:id="285819282">
          <w:marLeft w:val="480"/>
          <w:marRight w:val="0"/>
          <w:marTop w:val="0"/>
          <w:marBottom w:val="0"/>
          <w:divBdr>
            <w:top w:val="none" w:sz="0" w:space="0" w:color="auto"/>
            <w:left w:val="none" w:sz="0" w:space="0" w:color="auto"/>
            <w:bottom w:val="none" w:sz="0" w:space="0" w:color="auto"/>
            <w:right w:val="none" w:sz="0" w:space="0" w:color="auto"/>
          </w:divBdr>
        </w:div>
        <w:div w:id="320736513">
          <w:marLeft w:val="480"/>
          <w:marRight w:val="0"/>
          <w:marTop w:val="0"/>
          <w:marBottom w:val="0"/>
          <w:divBdr>
            <w:top w:val="none" w:sz="0" w:space="0" w:color="auto"/>
            <w:left w:val="none" w:sz="0" w:space="0" w:color="auto"/>
            <w:bottom w:val="none" w:sz="0" w:space="0" w:color="auto"/>
            <w:right w:val="none" w:sz="0" w:space="0" w:color="auto"/>
          </w:divBdr>
        </w:div>
        <w:div w:id="2048793129">
          <w:marLeft w:val="480"/>
          <w:marRight w:val="0"/>
          <w:marTop w:val="0"/>
          <w:marBottom w:val="0"/>
          <w:divBdr>
            <w:top w:val="none" w:sz="0" w:space="0" w:color="auto"/>
            <w:left w:val="none" w:sz="0" w:space="0" w:color="auto"/>
            <w:bottom w:val="none" w:sz="0" w:space="0" w:color="auto"/>
            <w:right w:val="none" w:sz="0" w:space="0" w:color="auto"/>
          </w:divBdr>
        </w:div>
        <w:div w:id="409623405">
          <w:marLeft w:val="480"/>
          <w:marRight w:val="0"/>
          <w:marTop w:val="0"/>
          <w:marBottom w:val="0"/>
          <w:divBdr>
            <w:top w:val="none" w:sz="0" w:space="0" w:color="auto"/>
            <w:left w:val="none" w:sz="0" w:space="0" w:color="auto"/>
            <w:bottom w:val="none" w:sz="0" w:space="0" w:color="auto"/>
            <w:right w:val="none" w:sz="0" w:space="0" w:color="auto"/>
          </w:divBdr>
        </w:div>
        <w:div w:id="164395798">
          <w:marLeft w:val="480"/>
          <w:marRight w:val="0"/>
          <w:marTop w:val="0"/>
          <w:marBottom w:val="0"/>
          <w:divBdr>
            <w:top w:val="none" w:sz="0" w:space="0" w:color="auto"/>
            <w:left w:val="none" w:sz="0" w:space="0" w:color="auto"/>
            <w:bottom w:val="none" w:sz="0" w:space="0" w:color="auto"/>
            <w:right w:val="none" w:sz="0" w:space="0" w:color="auto"/>
          </w:divBdr>
        </w:div>
        <w:div w:id="418402875">
          <w:marLeft w:val="480"/>
          <w:marRight w:val="0"/>
          <w:marTop w:val="0"/>
          <w:marBottom w:val="0"/>
          <w:divBdr>
            <w:top w:val="none" w:sz="0" w:space="0" w:color="auto"/>
            <w:left w:val="none" w:sz="0" w:space="0" w:color="auto"/>
            <w:bottom w:val="none" w:sz="0" w:space="0" w:color="auto"/>
            <w:right w:val="none" w:sz="0" w:space="0" w:color="auto"/>
          </w:divBdr>
        </w:div>
        <w:div w:id="1041133583">
          <w:marLeft w:val="48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0106202">
      <w:bodyDiv w:val="1"/>
      <w:marLeft w:val="0"/>
      <w:marRight w:val="0"/>
      <w:marTop w:val="0"/>
      <w:marBottom w:val="0"/>
      <w:divBdr>
        <w:top w:val="none" w:sz="0" w:space="0" w:color="auto"/>
        <w:left w:val="none" w:sz="0" w:space="0" w:color="auto"/>
        <w:bottom w:val="none" w:sz="0" w:space="0" w:color="auto"/>
        <w:right w:val="none" w:sz="0" w:space="0" w:color="auto"/>
      </w:divBdr>
      <w:divsChild>
        <w:div w:id="1062286934">
          <w:marLeft w:val="0"/>
          <w:marRight w:val="0"/>
          <w:marTop w:val="0"/>
          <w:marBottom w:val="0"/>
          <w:divBdr>
            <w:top w:val="none" w:sz="0" w:space="0" w:color="auto"/>
            <w:left w:val="none" w:sz="0" w:space="0" w:color="auto"/>
            <w:bottom w:val="none" w:sz="0" w:space="0" w:color="auto"/>
            <w:right w:val="none" w:sz="0" w:space="0" w:color="auto"/>
          </w:divBdr>
          <w:divsChild>
            <w:div w:id="487790067">
              <w:marLeft w:val="0"/>
              <w:marRight w:val="0"/>
              <w:marTop w:val="0"/>
              <w:marBottom w:val="0"/>
              <w:divBdr>
                <w:top w:val="none" w:sz="0" w:space="0" w:color="auto"/>
                <w:left w:val="none" w:sz="0" w:space="0" w:color="auto"/>
                <w:bottom w:val="none" w:sz="0" w:space="0" w:color="auto"/>
                <w:right w:val="none" w:sz="0" w:space="0" w:color="auto"/>
              </w:divBdr>
            </w:div>
            <w:div w:id="630400701">
              <w:marLeft w:val="0"/>
              <w:marRight w:val="0"/>
              <w:marTop w:val="0"/>
              <w:marBottom w:val="0"/>
              <w:divBdr>
                <w:top w:val="none" w:sz="0" w:space="0" w:color="auto"/>
                <w:left w:val="none" w:sz="0" w:space="0" w:color="auto"/>
                <w:bottom w:val="none" w:sz="0" w:space="0" w:color="auto"/>
                <w:right w:val="none" w:sz="0" w:space="0" w:color="auto"/>
              </w:divBdr>
            </w:div>
            <w:div w:id="993602953">
              <w:marLeft w:val="0"/>
              <w:marRight w:val="0"/>
              <w:marTop w:val="0"/>
              <w:marBottom w:val="0"/>
              <w:divBdr>
                <w:top w:val="none" w:sz="0" w:space="0" w:color="auto"/>
                <w:left w:val="none" w:sz="0" w:space="0" w:color="auto"/>
                <w:bottom w:val="none" w:sz="0" w:space="0" w:color="auto"/>
                <w:right w:val="none" w:sz="0" w:space="0" w:color="auto"/>
              </w:divBdr>
            </w:div>
            <w:div w:id="8722743">
              <w:marLeft w:val="0"/>
              <w:marRight w:val="0"/>
              <w:marTop w:val="0"/>
              <w:marBottom w:val="0"/>
              <w:divBdr>
                <w:top w:val="none" w:sz="0" w:space="0" w:color="auto"/>
                <w:left w:val="none" w:sz="0" w:space="0" w:color="auto"/>
                <w:bottom w:val="none" w:sz="0" w:space="0" w:color="auto"/>
                <w:right w:val="none" w:sz="0" w:space="0" w:color="auto"/>
              </w:divBdr>
            </w:div>
            <w:div w:id="1944073741">
              <w:marLeft w:val="0"/>
              <w:marRight w:val="0"/>
              <w:marTop w:val="0"/>
              <w:marBottom w:val="0"/>
              <w:divBdr>
                <w:top w:val="none" w:sz="0" w:space="0" w:color="auto"/>
                <w:left w:val="none" w:sz="0" w:space="0" w:color="auto"/>
                <w:bottom w:val="none" w:sz="0" w:space="0" w:color="auto"/>
                <w:right w:val="none" w:sz="0" w:space="0" w:color="auto"/>
              </w:divBdr>
            </w:div>
            <w:div w:id="699820625">
              <w:marLeft w:val="0"/>
              <w:marRight w:val="0"/>
              <w:marTop w:val="0"/>
              <w:marBottom w:val="0"/>
              <w:divBdr>
                <w:top w:val="none" w:sz="0" w:space="0" w:color="auto"/>
                <w:left w:val="none" w:sz="0" w:space="0" w:color="auto"/>
                <w:bottom w:val="none" w:sz="0" w:space="0" w:color="auto"/>
                <w:right w:val="none" w:sz="0" w:space="0" w:color="auto"/>
              </w:divBdr>
            </w:div>
            <w:div w:id="1604261696">
              <w:marLeft w:val="0"/>
              <w:marRight w:val="0"/>
              <w:marTop w:val="0"/>
              <w:marBottom w:val="0"/>
              <w:divBdr>
                <w:top w:val="none" w:sz="0" w:space="0" w:color="auto"/>
                <w:left w:val="none" w:sz="0" w:space="0" w:color="auto"/>
                <w:bottom w:val="none" w:sz="0" w:space="0" w:color="auto"/>
                <w:right w:val="none" w:sz="0" w:space="0" w:color="auto"/>
              </w:divBdr>
            </w:div>
            <w:div w:id="105932601">
              <w:marLeft w:val="0"/>
              <w:marRight w:val="0"/>
              <w:marTop w:val="0"/>
              <w:marBottom w:val="0"/>
              <w:divBdr>
                <w:top w:val="none" w:sz="0" w:space="0" w:color="auto"/>
                <w:left w:val="none" w:sz="0" w:space="0" w:color="auto"/>
                <w:bottom w:val="none" w:sz="0" w:space="0" w:color="auto"/>
                <w:right w:val="none" w:sz="0" w:space="0" w:color="auto"/>
              </w:divBdr>
            </w:div>
            <w:div w:id="235363639">
              <w:marLeft w:val="0"/>
              <w:marRight w:val="0"/>
              <w:marTop w:val="0"/>
              <w:marBottom w:val="0"/>
              <w:divBdr>
                <w:top w:val="none" w:sz="0" w:space="0" w:color="auto"/>
                <w:left w:val="none" w:sz="0" w:space="0" w:color="auto"/>
                <w:bottom w:val="none" w:sz="0" w:space="0" w:color="auto"/>
                <w:right w:val="none" w:sz="0" w:space="0" w:color="auto"/>
              </w:divBdr>
            </w:div>
            <w:div w:id="835346712">
              <w:marLeft w:val="0"/>
              <w:marRight w:val="0"/>
              <w:marTop w:val="0"/>
              <w:marBottom w:val="0"/>
              <w:divBdr>
                <w:top w:val="none" w:sz="0" w:space="0" w:color="auto"/>
                <w:left w:val="none" w:sz="0" w:space="0" w:color="auto"/>
                <w:bottom w:val="none" w:sz="0" w:space="0" w:color="auto"/>
                <w:right w:val="none" w:sz="0" w:space="0" w:color="auto"/>
              </w:divBdr>
            </w:div>
            <w:div w:id="1971396699">
              <w:marLeft w:val="0"/>
              <w:marRight w:val="0"/>
              <w:marTop w:val="0"/>
              <w:marBottom w:val="0"/>
              <w:divBdr>
                <w:top w:val="none" w:sz="0" w:space="0" w:color="auto"/>
                <w:left w:val="none" w:sz="0" w:space="0" w:color="auto"/>
                <w:bottom w:val="none" w:sz="0" w:space="0" w:color="auto"/>
                <w:right w:val="none" w:sz="0" w:space="0" w:color="auto"/>
              </w:divBdr>
            </w:div>
            <w:div w:id="1464351971">
              <w:marLeft w:val="0"/>
              <w:marRight w:val="0"/>
              <w:marTop w:val="0"/>
              <w:marBottom w:val="0"/>
              <w:divBdr>
                <w:top w:val="none" w:sz="0" w:space="0" w:color="auto"/>
                <w:left w:val="none" w:sz="0" w:space="0" w:color="auto"/>
                <w:bottom w:val="none" w:sz="0" w:space="0" w:color="auto"/>
                <w:right w:val="none" w:sz="0" w:space="0" w:color="auto"/>
              </w:divBdr>
            </w:div>
            <w:div w:id="1753971473">
              <w:marLeft w:val="0"/>
              <w:marRight w:val="0"/>
              <w:marTop w:val="0"/>
              <w:marBottom w:val="0"/>
              <w:divBdr>
                <w:top w:val="none" w:sz="0" w:space="0" w:color="auto"/>
                <w:left w:val="none" w:sz="0" w:space="0" w:color="auto"/>
                <w:bottom w:val="none" w:sz="0" w:space="0" w:color="auto"/>
                <w:right w:val="none" w:sz="0" w:space="0" w:color="auto"/>
              </w:divBdr>
            </w:div>
            <w:div w:id="1966235119">
              <w:marLeft w:val="0"/>
              <w:marRight w:val="0"/>
              <w:marTop w:val="0"/>
              <w:marBottom w:val="0"/>
              <w:divBdr>
                <w:top w:val="none" w:sz="0" w:space="0" w:color="auto"/>
                <w:left w:val="none" w:sz="0" w:space="0" w:color="auto"/>
                <w:bottom w:val="none" w:sz="0" w:space="0" w:color="auto"/>
                <w:right w:val="none" w:sz="0" w:space="0" w:color="auto"/>
              </w:divBdr>
            </w:div>
            <w:div w:id="1128743023">
              <w:marLeft w:val="0"/>
              <w:marRight w:val="0"/>
              <w:marTop w:val="0"/>
              <w:marBottom w:val="0"/>
              <w:divBdr>
                <w:top w:val="none" w:sz="0" w:space="0" w:color="auto"/>
                <w:left w:val="none" w:sz="0" w:space="0" w:color="auto"/>
                <w:bottom w:val="none" w:sz="0" w:space="0" w:color="auto"/>
                <w:right w:val="none" w:sz="0" w:space="0" w:color="auto"/>
              </w:divBdr>
            </w:div>
            <w:div w:id="246810548">
              <w:marLeft w:val="0"/>
              <w:marRight w:val="0"/>
              <w:marTop w:val="0"/>
              <w:marBottom w:val="0"/>
              <w:divBdr>
                <w:top w:val="none" w:sz="0" w:space="0" w:color="auto"/>
                <w:left w:val="none" w:sz="0" w:space="0" w:color="auto"/>
                <w:bottom w:val="none" w:sz="0" w:space="0" w:color="auto"/>
                <w:right w:val="none" w:sz="0" w:space="0" w:color="auto"/>
              </w:divBdr>
            </w:div>
            <w:div w:id="2129010222">
              <w:marLeft w:val="0"/>
              <w:marRight w:val="0"/>
              <w:marTop w:val="0"/>
              <w:marBottom w:val="0"/>
              <w:divBdr>
                <w:top w:val="none" w:sz="0" w:space="0" w:color="auto"/>
                <w:left w:val="none" w:sz="0" w:space="0" w:color="auto"/>
                <w:bottom w:val="none" w:sz="0" w:space="0" w:color="auto"/>
                <w:right w:val="none" w:sz="0" w:space="0" w:color="auto"/>
              </w:divBdr>
            </w:div>
            <w:div w:id="1546136247">
              <w:marLeft w:val="0"/>
              <w:marRight w:val="0"/>
              <w:marTop w:val="0"/>
              <w:marBottom w:val="0"/>
              <w:divBdr>
                <w:top w:val="none" w:sz="0" w:space="0" w:color="auto"/>
                <w:left w:val="none" w:sz="0" w:space="0" w:color="auto"/>
                <w:bottom w:val="none" w:sz="0" w:space="0" w:color="auto"/>
                <w:right w:val="none" w:sz="0" w:space="0" w:color="auto"/>
              </w:divBdr>
            </w:div>
            <w:div w:id="1017851322">
              <w:marLeft w:val="0"/>
              <w:marRight w:val="0"/>
              <w:marTop w:val="0"/>
              <w:marBottom w:val="0"/>
              <w:divBdr>
                <w:top w:val="none" w:sz="0" w:space="0" w:color="auto"/>
                <w:left w:val="none" w:sz="0" w:space="0" w:color="auto"/>
                <w:bottom w:val="none" w:sz="0" w:space="0" w:color="auto"/>
                <w:right w:val="none" w:sz="0" w:space="0" w:color="auto"/>
              </w:divBdr>
            </w:div>
            <w:div w:id="1294021710">
              <w:marLeft w:val="0"/>
              <w:marRight w:val="0"/>
              <w:marTop w:val="0"/>
              <w:marBottom w:val="0"/>
              <w:divBdr>
                <w:top w:val="none" w:sz="0" w:space="0" w:color="auto"/>
                <w:left w:val="none" w:sz="0" w:space="0" w:color="auto"/>
                <w:bottom w:val="none" w:sz="0" w:space="0" w:color="auto"/>
                <w:right w:val="none" w:sz="0" w:space="0" w:color="auto"/>
              </w:divBdr>
            </w:div>
            <w:div w:id="882181541">
              <w:marLeft w:val="0"/>
              <w:marRight w:val="0"/>
              <w:marTop w:val="0"/>
              <w:marBottom w:val="0"/>
              <w:divBdr>
                <w:top w:val="none" w:sz="0" w:space="0" w:color="auto"/>
                <w:left w:val="none" w:sz="0" w:space="0" w:color="auto"/>
                <w:bottom w:val="none" w:sz="0" w:space="0" w:color="auto"/>
                <w:right w:val="none" w:sz="0" w:space="0" w:color="auto"/>
              </w:divBdr>
            </w:div>
            <w:div w:id="327636832">
              <w:marLeft w:val="0"/>
              <w:marRight w:val="0"/>
              <w:marTop w:val="0"/>
              <w:marBottom w:val="0"/>
              <w:divBdr>
                <w:top w:val="none" w:sz="0" w:space="0" w:color="auto"/>
                <w:left w:val="none" w:sz="0" w:space="0" w:color="auto"/>
                <w:bottom w:val="none" w:sz="0" w:space="0" w:color="auto"/>
                <w:right w:val="none" w:sz="0" w:space="0" w:color="auto"/>
              </w:divBdr>
            </w:div>
            <w:div w:id="231742477">
              <w:marLeft w:val="0"/>
              <w:marRight w:val="0"/>
              <w:marTop w:val="0"/>
              <w:marBottom w:val="0"/>
              <w:divBdr>
                <w:top w:val="none" w:sz="0" w:space="0" w:color="auto"/>
                <w:left w:val="none" w:sz="0" w:space="0" w:color="auto"/>
                <w:bottom w:val="none" w:sz="0" w:space="0" w:color="auto"/>
                <w:right w:val="none" w:sz="0" w:space="0" w:color="auto"/>
              </w:divBdr>
            </w:div>
            <w:div w:id="995036606">
              <w:marLeft w:val="0"/>
              <w:marRight w:val="0"/>
              <w:marTop w:val="0"/>
              <w:marBottom w:val="0"/>
              <w:divBdr>
                <w:top w:val="none" w:sz="0" w:space="0" w:color="auto"/>
                <w:left w:val="none" w:sz="0" w:space="0" w:color="auto"/>
                <w:bottom w:val="none" w:sz="0" w:space="0" w:color="auto"/>
                <w:right w:val="none" w:sz="0" w:space="0" w:color="auto"/>
              </w:divBdr>
            </w:div>
            <w:div w:id="824929295">
              <w:marLeft w:val="0"/>
              <w:marRight w:val="0"/>
              <w:marTop w:val="0"/>
              <w:marBottom w:val="0"/>
              <w:divBdr>
                <w:top w:val="none" w:sz="0" w:space="0" w:color="auto"/>
                <w:left w:val="none" w:sz="0" w:space="0" w:color="auto"/>
                <w:bottom w:val="none" w:sz="0" w:space="0" w:color="auto"/>
                <w:right w:val="none" w:sz="0" w:space="0" w:color="auto"/>
              </w:divBdr>
            </w:div>
            <w:div w:id="407192316">
              <w:marLeft w:val="0"/>
              <w:marRight w:val="0"/>
              <w:marTop w:val="0"/>
              <w:marBottom w:val="0"/>
              <w:divBdr>
                <w:top w:val="none" w:sz="0" w:space="0" w:color="auto"/>
                <w:left w:val="none" w:sz="0" w:space="0" w:color="auto"/>
                <w:bottom w:val="none" w:sz="0" w:space="0" w:color="auto"/>
                <w:right w:val="none" w:sz="0" w:space="0" w:color="auto"/>
              </w:divBdr>
            </w:div>
            <w:div w:id="1562600661">
              <w:marLeft w:val="0"/>
              <w:marRight w:val="0"/>
              <w:marTop w:val="0"/>
              <w:marBottom w:val="0"/>
              <w:divBdr>
                <w:top w:val="none" w:sz="0" w:space="0" w:color="auto"/>
                <w:left w:val="none" w:sz="0" w:space="0" w:color="auto"/>
                <w:bottom w:val="none" w:sz="0" w:space="0" w:color="auto"/>
                <w:right w:val="none" w:sz="0" w:space="0" w:color="auto"/>
              </w:divBdr>
            </w:div>
            <w:div w:id="1941138779">
              <w:marLeft w:val="0"/>
              <w:marRight w:val="0"/>
              <w:marTop w:val="0"/>
              <w:marBottom w:val="0"/>
              <w:divBdr>
                <w:top w:val="none" w:sz="0" w:space="0" w:color="auto"/>
                <w:left w:val="none" w:sz="0" w:space="0" w:color="auto"/>
                <w:bottom w:val="none" w:sz="0" w:space="0" w:color="auto"/>
                <w:right w:val="none" w:sz="0" w:space="0" w:color="auto"/>
              </w:divBdr>
            </w:div>
            <w:div w:id="1456437649">
              <w:marLeft w:val="0"/>
              <w:marRight w:val="0"/>
              <w:marTop w:val="0"/>
              <w:marBottom w:val="0"/>
              <w:divBdr>
                <w:top w:val="none" w:sz="0" w:space="0" w:color="auto"/>
                <w:left w:val="none" w:sz="0" w:space="0" w:color="auto"/>
                <w:bottom w:val="none" w:sz="0" w:space="0" w:color="auto"/>
                <w:right w:val="none" w:sz="0" w:space="0" w:color="auto"/>
              </w:divBdr>
            </w:div>
            <w:div w:id="1437628457">
              <w:marLeft w:val="0"/>
              <w:marRight w:val="0"/>
              <w:marTop w:val="0"/>
              <w:marBottom w:val="0"/>
              <w:divBdr>
                <w:top w:val="none" w:sz="0" w:space="0" w:color="auto"/>
                <w:left w:val="none" w:sz="0" w:space="0" w:color="auto"/>
                <w:bottom w:val="none" w:sz="0" w:space="0" w:color="auto"/>
                <w:right w:val="none" w:sz="0" w:space="0" w:color="auto"/>
              </w:divBdr>
            </w:div>
            <w:div w:id="1686591211">
              <w:marLeft w:val="0"/>
              <w:marRight w:val="0"/>
              <w:marTop w:val="0"/>
              <w:marBottom w:val="0"/>
              <w:divBdr>
                <w:top w:val="none" w:sz="0" w:space="0" w:color="auto"/>
                <w:left w:val="none" w:sz="0" w:space="0" w:color="auto"/>
                <w:bottom w:val="none" w:sz="0" w:space="0" w:color="auto"/>
                <w:right w:val="none" w:sz="0" w:space="0" w:color="auto"/>
              </w:divBdr>
            </w:div>
            <w:div w:id="140928536">
              <w:marLeft w:val="0"/>
              <w:marRight w:val="0"/>
              <w:marTop w:val="0"/>
              <w:marBottom w:val="0"/>
              <w:divBdr>
                <w:top w:val="none" w:sz="0" w:space="0" w:color="auto"/>
                <w:left w:val="none" w:sz="0" w:space="0" w:color="auto"/>
                <w:bottom w:val="none" w:sz="0" w:space="0" w:color="auto"/>
                <w:right w:val="none" w:sz="0" w:space="0" w:color="auto"/>
              </w:divBdr>
            </w:div>
            <w:div w:id="1594362490">
              <w:marLeft w:val="0"/>
              <w:marRight w:val="0"/>
              <w:marTop w:val="0"/>
              <w:marBottom w:val="0"/>
              <w:divBdr>
                <w:top w:val="none" w:sz="0" w:space="0" w:color="auto"/>
                <w:left w:val="none" w:sz="0" w:space="0" w:color="auto"/>
                <w:bottom w:val="none" w:sz="0" w:space="0" w:color="auto"/>
                <w:right w:val="none" w:sz="0" w:space="0" w:color="auto"/>
              </w:divBdr>
            </w:div>
            <w:div w:id="1895923274">
              <w:marLeft w:val="0"/>
              <w:marRight w:val="0"/>
              <w:marTop w:val="0"/>
              <w:marBottom w:val="0"/>
              <w:divBdr>
                <w:top w:val="none" w:sz="0" w:space="0" w:color="auto"/>
                <w:left w:val="none" w:sz="0" w:space="0" w:color="auto"/>
                <w:bottom w:val="none" w:sz="0" w:space="0" w:color="auto"/>
                <w:right w:val="none" w:sz="0" w:space="0" w:color="auto"/>
              </w:divBdr>
            </w:div>
            <w:div w:id="137191777">
              <w:marLeft w:val="0"/>
              <w:marRight w:val="0"/>
              <w:marTop w:val="0"/>
              <w:marBottom w:val="0"/>
              <w:divBdr>
                <w:top w:val="none" w:sz="0" w:space="0" w:color="auto"/>
                <w:left w:val="none" w:sz="0" w:space="0" w:color="auto"/>
                <w:bottom w:val="none" w:sz="0" w:space="0" w:color="auto"/>
                <w:right w:val="none" w:sz="0" w:space="0" w:color="auto"/>
              </w:divBdr>
            </w:div>
            <w:div w:id="2105684944">
              <w:marLeft w:val="0"/>
              <w:marRight w:val="0"/>
              <w:marTop w:val="0"/>
              <w:marBottom w:val="0"/>
              <w:divBdr>
                <w:top w:val="none" w:sz="0" w:space="0" w:color="auto"/>
                <w:left w:val="none" w:sz="0" w:space="0" w:color="auto"/>
                <w:bottom w:val="none" w:sz="0" w:space="0" w:color="auto"/>
                <w:right w:val="none" w:sz="0" w:space="0" w:color="auto"/>
              </w:divBdr>
            </w:div>
            <w:div w:id="1324045384">
              <w:marLeft w:val="0"/>
              <w:marRight w:val="0"/>
              <w:marTop w:val="0"/>
              <w:marBottom w:val="0"/>
              <w:divBdr>
                <w:top w:val="none" w:sz="0" w:space="0" w:color="auto"/>
                <w:left w:val="none" w:sz="0" w:space="0" w:color="auto"/>
                <w:bottom w:val="none" w:sz="0" w:space="0" w:color="auto"/>
                <w:right w:val="none" w:sz="0" w:space="0" w:color="auto"/>
              </w:divBdr>
            </w:div>
            <w:div w:id="1866170033">
              <w:marLeft w:val="0"/>
              <w:marRight w:val="0"/>
              <w:marTop w:val="0"/>
              <w:marBottom w:val="0"/>
              <w:divBdr>
                <w:top w:val="none" w:sz="0" w:space="0" w:color="auto"/>
                <w:left w:val="none" w:sz="0" w:space="0" w:color="auto"/>
                <w:bottom w:val="none" w:sz="0" w:space="0" w:color="auto"/>
                <w:right w:val="none" w:sz="0" w:space="0" w:color="auto"/>
              </w:divBdr>
            </w:div>
            <w:div w:id="1929728577">
              <w:marLeft w:val="0"/>
              <w:marRight w:val="0"/>
              <w:marTop w:val="0"/>
              <w:marBottom w:val="0"/>
              <w:divBdr>
                <w:top w:val="none" w:sz="0" w:space="0" w:color="auto"/>
                <w:left w:val="none" w:sz="0" w:space="0" w:color="auto"/>
                <w:bottom w:val="none" w:sz="0" w:space="0" w:color="auto"/>
                <w:right w:val="none" w:sz="0" w:space="0" w:color="auto"/>
              </w:divBdr>
            </w:div>
            <w:div w:id="831336741">
              <w:marLeft w:val="0"/>
              <w:marRight w:val="0"/>
              <w:marTop w:val="0"/>
              <w:marBottom w:val="0"/>
              <w:divBdr>
                <w:top w:val="none" w:sz="0" w:space="0" w:color="auto"/>
                <w:left w:val="none" w:sz="0" w:space="0" w:color="auto"/>
                <w:bottom w:val="none" w:sz="0" w:space="0" w:color="auto"/>
                <w:right w:val="none" w:sz="0" w:space="0" w:color="auto"/>
              </w:divBdr>
            </w:div>
            <w:div w:id="1648586866">
              <w:marLeft w:val="0"/>
              <w:marRight w:val="0"/>
              <w:marTop w:val="0"/>
              <w:marBottom w:val="0"/>
              <w:divBdr>
                <w:top w:val="none" w:sz="0" w:space="0" w:color="auto"/>
                <w:left w:val="none" w:sz="0" w:space="0" w:color="auto"/>
                <w:bottom w:val="none" w:sz="0" w:space="0" w:color="auto"/>
                <w:right w:val="none" w:sz="0" w:space="0" w:color="auto"/>
              </w:divBdr>
            </w:div>
            <w:div w:id="1631980357">
              <w:marLeft w:val="0"/>
              <w:marRight w:val="0"/>
              <w:marTop w:val="0"/>
              <w:marBottom w:val="0"/>
              <w:divBdr>
                <w:top w:val="none" w:sz="0" w:space="0" w:color="auto"/>
                <w:left w:val="none" w:sz="0" w:space="0" w:color="auto"/>
                <w:bottom w:val="none" w:sz="0" w:space="0" w:color="auto"/>
                <w:right w:val="none" w:sz="0" w:space="0" w:color="auto"/>
              </w:divBdr>
            </w:div>
            <w:div w:id="1841192778">
              <w:marLeft w:val="0"/>
              <w:marRight w:val="0"/>
              <w:marTop w:val="0"/>
              <w:marBottom w:val="0"/>
              <w:divBdr>
                <w:top w:val="none" w:sz="0" w:space="0" w:color="auto"/>
                <w:left w:val="none" w:sz="0" w:space="0" w:color="auto"/>
                <w:bottom w:val="none" w:sz="0" w:space="0" w:color="auto"/>
                <w:right w:val="none" w:sz="0" w:space="0" w:color="auto"/>
              </w:divBdr>
            </w:div>
            <w:div w:id="1363359139">
              <w:marLeft w:val="0"/>
              <w:marRight w:val="0"/>
              <w:marTop w:val="0"/>
              <w:marBottom w:val="0"/>
              <w:divBdr>
                <w:top w:val="none" w:sz="0" w:space="0" w:color="auto"/>
                <w:left w:val="none" w:sz="0" w:space="0" w:color="auto"/>
                <w:bottom w:val="none" w:sz="0" w:space="0" w:color="auto"/>
                <w:right w:val="none" w:sz="0" w:space="0" w:color="auto"/>
              </w:divBdr>
            </w:div>
            <w:div w:id="1138491403">
              <w:marLeft w:val="0"/>
              <w:marRight w:val="0"/>
              <w:marTop w:val="0"/>
              <w:marBottom w:val="0"/>
              <w:divBdr>
                <w:top w:val="none" w:sz="0" w:space="0" w:color="auto"/>
                <w:left w:val="none" w:sz="0" w:space="0" w:color="auto"/>
                <w:bottom w:val="none" w:sz="0" w:space="0" w:color="auto"/>
                <w:right w:val="none" w:sz="0" w:space="0" w:color="auto"/>
              </w:divBdr>
            </w:div>
            <w:div w:id="1025252908">
              <w:marLeft w:val="0"/>
              <w:marRight w:val="0"/>
              <w:marTop w:val="0"/>
              <w:marBottom w:val="0"/>
              <w:divBdr>
                <w:top w:val="none" w:sz="0" w:space="0" w:color="auto"/>
                <w:left w:val="none" w:sz="0" w:space="0" w:color="auto"/>
                <w:bottom w:val="none" w:sz="0" w:space="0" w:color="auto"/>
                <w:right w:val="none" w:sz="0" w:space="0" w:color="auto"/>
              </w:divBdr>
            </w:div>
            <w:div w:id="335545838">
              <w:marLeft w:val="0"/>
              <w:marRight w:val="0"/>
              <w:marTop w:val="0"/>
              <w:marBottom w:val="0"/>
              <w:divBdr>
                <w:top w:val="none" w:sz="0" w:space="0" w:color="auto"/>
                <w:left w:val="none" w:sz="0" w:space="0" w:color="auto"/>
                <w:bottom w:val="none" w:sz="0" w:space="0" w:color="auto"/>
                <w:right w:val="none" w:sz="0" w:space="0" w:color="auto"/>
              </w:divBdr>
            </w:div>
            <w:div w:id="327251273">
              <w:marLeft w:val="0"/>
              <w:marRight w:val="0"/>
              <w:marTop w:val="0"/>
              <w:marBottom w:val="0"/>
              <w:divBdr>
                <w:top w:val="none" w:sz="0" w:space="0" w:color="auto"/>
                <w:left w:val="none" w:sz="0" w:space="0" w:color="auto"/>
                <w:bottom w:val="none" w:sz="0" w:space="0" w:color="auto"/>
                <w:right w:val="none" w:sz="0" w:space="0" w:color="auto"/>
              </w:divBdr>
            </w:div>
            <w:div w:id="379987524">
              <w:marLeft w:val="0"/>
              <w:marRight w:val="0"/>
              <w:marTop w:val="0"/>
              <w:marBottom w:val="0"/>
              <w:divBdr>
                <w:top w:val="none" w:sz="0" w:space="0" w:color="auto"/>
                <w:left w:val="none" w:sz="0" w:space="0" w:color="auto"/>
                <w:bottom w:val="none" w:sz="0" w:space="0" w:color="auto"/>
                <w:right w:val="none" w:sz="0" w:space="0" w:color="auto"/>
              </w:divBdr>
            </w:div>
            <w:div w:id="608853438">
              <w:marLeft w:val="0"/>
              <w:marRight w:val="0"/>
              <w:marTop w:val="0"/>
              <w:marBottom w:val="0"/>
              <w:divBdr>
                <w:top w:val="none" w:sz="0" w:space="0" w:color="auto"/>
                <w:left w:val="none" w:sz="0" w:space="0" w:color="auto"/>
                <w:bottom w:val="none" w:sz="0" w:space="0" w:color="auto"/>
                <w:right w:val="none" w:sz="0" w:space="0" w:color="auto"/>
              </w:divBdr>
            </w:div>
            <w:div w:id="1823615198">
              <w:marLeft w:val="0"/>
              <w:marRight w:val="0"/>
              <w:marTop w:val="0"/>
              <w:marBottom w:val="0"/>
              <w:divBdr>
                <w:top w:val="none" w:sz="0" w:space="0" w:color="auto"/>
                <w:left w:val="none" w:sz="0" w:space="0" w:color="auto"/>
                <w:bottom w:val="none" w:sz="0" w:space="0" w:color="auto"/>
                <w:right w:val="none" w:sz="0" w:space="0" w:color="auto"/>
              </w:divBdr>
            </w:div>
            <w:div w:id="1939874940">
              <w:marLeft w:val="0"/>
              <w:marRight w:val="0"/>
              <w:marTop w:val="0"/>
              <w:marBottom w:val="0"/>
              <w:divBdr>
                <w:top w:val="none" w:sz="0" w:space="0" w:color="auto"/>
                <w:left w:val="none" w:sz="0" w:space="0" w:color="auto"/>
                <w:bottom w:val="none" w:sz="0" w:space="0" w:color="auto"/>
                <w:right w:val="none" w:sz="0" w:space="0" w:color="auto"/>
              </w:divBdr>
            </w:div>
            <w:div w:id="1236359585">
              <w:marLeft w:val="0"/>
              <w:marRight w:val="0"/>
              <w:marTop w:val="0"/>
              <w:marBottom w:val="0"/>
              <w:divBdr>
                <w:top w:val="none" w:sz="0" w:space="0" w:color="auto"/>
                <w:left w:val="none" w:sz="0" w:space="0" w:color="auto"/>
                <w:bottom w:val="none" w:sz="0" w:space="0" w:color="auto"/>
                <w:right w:val="none" w:sz="0" w:space="0" w:color="auto"/>
              </w:divBdr>
            </w:div>
            <w:div w:id="715396105">
              <w:marLeft w:val="0"/>
              <w:marRight w:val="0"/>
              <w:marTop w:val="0"/>
              <w:marBottom w:val="0"/>
              <w:divBdr>
                <w:top w:val="none" w:sz="0" w:space="0" w:color="auto"/>
                <w:left w:val="none" w:sz="0" w:space="0" w:color="auto"/>
                <w:bottom w:val="none" w:sz="0" w:space="0" w:color="auto"/>
                <w:right w:val="none" w:sz="0" w:space="0" w:color="auto"/>
              </w:divBdr>
            </w:div>
            <w:div w:id="731973162">
              <w:marLeft w:val="0"/>
              <w:marRight w:val="0"/>
              <w:marTop w:val="0"/>
              <w:marBottom w:val="0"/>
              <w:divBdr>
                <w:top w:val="none" w:sz="0" w:space="0" w:color="auto"/>
                <w:left w:val="none" w:sz="0" w:space="0" w:color="auto"/>
                <w:bottom w:val="none" w:sz="0" w:space="0" w:color="auto"/>
                <w:right w:val="none" w:sz="0" w:space="0" w:color="auto"/>
              </w:divBdr>
            </w:div>
            <w:div w:id="282082351">
              <w:marLeft w:val="0"/>
              <w:marRight w:val="0"/>
              <w:marTop w:val="0"/>
              <w:marBottom w:val="0"/>
              <w:divBdr>
                <w:top w:val="none" w:sz="0" w:space="0" w:color="auto"/>
                <w:left w:val="none" w:sz="0" w:space="0" w:color="auto"/>
                <w:bottom w:val="none" w:sz="0" w:space="0" w:color="auto"/>
                <w:right w:val="none" w:sz="0" w:space="0" w:color="auto"/>
              </w:divBdr>
            </w:div>
            <w:div w:id="1874994634">
              <w:marLeft w:val="0"/>
              <w:marRight w:val="0"/>
              <w:marTop w:val="0"/>
              <w:marBottom w:val="0"/>
              <w:divBdr>
                <w:top w:val="none" w:sz="0" w:space="0" w:color="auto"/>
                <w:left w:val="none" w:sz="0" w:space="0" w:color="auto"/>
                <w:bottom w:val="none" w:sz="0" w:space="0" w:color="auto"/>
                <w:right w:val="none" w:sz="0" w:space="0" w:color="auto"/>
              </w:divBdr>
            </w:div>
            <w:div w:id="1295138484">
              <w:marLeft w:val="0"/>
              <w:marRight w:val="0"/>
              <w:marTop w:val="0"/>
              <w:marBottom w:val="0"/>
              <w:divBdr>
                <w:top w:val="none" w:sz="0" w:space="0" w:color="auto"/>
                <w:left w:val="none" w:sz="0" w:space="0" w:color="auto"/>
                <w:bottom w:val="none" w:sz="0" w:space="0" w:color="auto"/>
                <w:right w:val="none" w:sz="0" w:space="0" w:color="auto"/>
              </w:divBdr>
            </w:div>
            <w:div w:id="325327108">
              <w:marLeft w:val="0"/>
              <w:marRight w:val="0"/>
              <w:marTop w:val="0"/>
              <w:marBottom w:val="0"/>
              <w:divBdr>
                <w:top w:val="none" w:sz="0" w:space="0" w:color="auto"/>
                <w:left w:val="none" w:sz="0" w:space="0" w:color="auto"/>
                <w:bottom w:val="none" w:sz="0" w:space="0" w:color="auto"/>
                <w:right w:val="none" w:sz="0" w:space="0" w:color="auto"/>
              </w:divBdr>
            </w:div>
            <w:div w:id="1288506713">
              <w:marLeft w:val="0"/>
              <w:marRight w:val="0"/>
              <w:marTop w:val="0"/>
              <w:marBottom w:val="0"/>
              <w:divBdr>
                <w:top w:val="none" w:sz="0" w:space="0" w:color="auto"/>
                <w:left w:val="none" w:sz="0" w:space="0" w:color="auto"/>
                <w:bottom w:val="none" w:sz="0" w:space="0" w:color="auto"/>
                <w:right w:val="none" w:sz="0" w:space="0" w:color="auto"/>
              </w:divBdr>
            </w:div>
            <w:div w:id="409237642">
              <w:marLeft w:val="0"/>
              <w:marRight w:val="0"/>
              <w:marTop w:val="0"/>
              <w:marBottom w:val="0"/>
              <w:divBdr>
                <w:top w:val="none" w:sz="0" w:space="0" w:color="auto"/>
                <w:left w:val="none" w:sz="0" w:space="0" w:color="auto"/>
                <w:bottom w:val="none" w:sz="0" w:space="0" w:color="auto"/>
                <w:right w:val="none" w:sz="0" w:space="0" w:color="auto"/>
              </w:divBdr>
            </w:div>
            <w:div w:id="1917086646">
              <w:marLeft w:val="0"/>
              <w:marRight w:val="0"/>
              <w:marTop w:val="0"/>
              <w:marBottom w:val="0"/>
              <w:divBdr>
                <w:top w:val="none" w:sz="0" w:space="0" w:color="auto"/>
                <w:left w:val="none" w:sz="0" w:space="0" w:color="auto"/>
                <w:bottom w:val="none" w:sz="0" w:space="0" w:color="auto"/>
                <w:right w:val="none" w:sz="0" w:space="0" w:color="auto"/>
              </w:divBdr>
            </w:div>
            <w:div w:id="1017385367">
              <w:marLeft w:val="0"/>
              <w:marRight w:val="0"/>
              <w:marTop w:val="0"/>
              <w:marBottom w:val="0"/>
              <w:divBdr>
                <w:top w:val="none" w:sz="0" w:space="0" w:color="auto"/>
                <w:left w:val="none" w:sz="0" w:space="0" w:color="auto"/>
                <w:bottom w:val="none" w:sz="0" w:space="0" w:color="auto"/>
                <w:right w:val="none" w:sz="0" w:space="0" w:color="auto"/>
              </w:divBdr>
            </w:div>
            <w:div w:id="1537304985">
              <w:marLeft w:val="0"/>
              <w:marRight w:val="0"/>
              <w:marTop w:val="0"/>
              <w:marBottom w:val="0"/>
              <w:divBdr>
                <w:top w:val="none" w:sz="0" w:space="0" w:color="auto"/>
                <w:left w:val="none" w:sz="0" w:space="0" w:color="auto"/>
                <w:bottom w:val="none" w:sz="0" w:space="0" w:color="auto"/>
                <w:right w:val="none" w:sz="0" w:space="0" w:color="auto"/>
              </w:divBdr>
            </w:div>
            <w:div w:id="1086419427">
              <w:marLeft w:val="0"/>
              <w:marRight w:val="0"/>
              <w:marTop w:val="0"/>
              <w:marBottom w:val="0"/>
              <w:divBdr>
                <w:top w:val="none" w:sz="0" w:space="0" w:color="auto"/>
                <w:left w:val="none" w:sz="0" w:space="0" w:color="auto"/>
                <w:bottom w:val="none" w:sz="0" w:space="0" w:color="auto"/>
                <w:right w:val="none" w:sz="0" w:space="0" w:color="auto"/>
              </w:divBdr>
            </w:div>
            <w:div w:id="951866168">
              <w:marLeft w:val="0"/>
              <w:marRight w:val="0"/>
              <w:marTop w:val="0"/>
              <w:marBottom w:val="0"/>
              <w:divBdr>
                <w:top w:val="none" w:sz="0" w:space="0" w:color="auto"/>
                <w:left w:val="none" w:sz="0" w:space="0" w:color="auto"/>
                <w:bottom w:val="none" w:sz="0" w:space="0" w:color="auto"/>
                <w:right w:val="none" w:sz="0" w:space="0" w:color="auto"/>
              </w:divBdr>
            </w:div>
            <w:div w:id="960308493">
              <w:marLeft w:val="0"/>
              <w:marRight w:val="0"/>
              <w:marTop w:val="0"/>
              <w:marBottom w:val="0"/>
              <w:divBdr>
                <w:top w:val="none" w:sz="0" w:space="0" w:color="auto"/>
                <w:left w:val="none" w:sz="0" w:space="0" w:color="auto"/>
                <w:bottom w:val="none" w:sz="0" w:space="0" w:color="auto"/>
                <w:right w:val="none" w:sz="0" w:space="0" w:color="auto"/>
              </w:divBdr>
            </w:div>
            <w:div w:id="2023316220">
              <w:marLeft w:val="0"/>
              <w:marRight w:val="0"/>
              <w:marTop w:val="0"/>
              <w:marBottom w:val="0"/>
              <w:divBdr>
                <w:top w:val="none" w:sz="0" w:space="0" w:color="auto"/>
                <w:left w:val="none" w:sz="0" w:space="0" w:color="auto"/>
                <w:bottom w:val="none" w:sz="0" w:space="0" w:color="auto"/>
                <w:right w:val="none" w:sz="0" w:space="0" w:color="auto"/>
              </w:divBdr>
            </w:div>
            <w:div w:id="382144134">
              <w:marLeft w:val="0"/>
              <w:marRight w:val="0"/>
              <w:marTop w:val="0"/>
              <w:marBottom w:val="0"/>
              <w:divBdr>
                <w:top w:val="none" w:sz="0" w:space="0" w:color="auto"/>
                <w:left w:val="none" w:sz="0" w:space="0" w:color="auto"/>
                <w:bottom w:val="none" w:sz="0" w:space="0" w:color="auto"/>
                <w:right w:val="none" w:sz="0" w:space="0" w:color="auto"/>
              </w:divBdr>
            </w:div>
            <w:div w:id="851647415">
              <w:marLeft w:val="0"/>
              <w:marRight w:val="0"/>
              <w:marTop w:val="0"/>
              <w:marBottom w:val="0"/>
              <w:divBdr>
                <w:top w:val="none" w:sz="0" w:space="0" w:color="auto"/>
                <w:left w:val="none" w:sz="0" w:space="0" w:color="auto"/>
                <w:bottom w:val="none" w:sz="0" w:space="0" w:color="auto"/>
                <w:right w:val="none" w:sz="0" w:space="0" w:color="auto"/>
              </w:divBdr>
            </w:div>
            <w:div w:id="1100565064">
              <w:marLeft w:val="0"/>
              <w:marRight w:val="0"/>
              <w:marTop w:val="0"/>
              <w:marBottom w:val="0"/>
              <w:divBdr>
                <w:top w:val="none" w:sz="0" w:space="0" w:color="auto"/>
                <w:left w:val="none" w:sz="0" w:space="0" w:color="auto"/>
                <w:bottom w:val="none" w:sz="0" w:space="0" w:color="auto"/>
                <w:right w:val="none" w:sz="0" w:space="0" w:color="auto"/>
              </w:divBdr>
            </w:div>
            <w:div w:id="1241526232">
              <w:marLeft w:val="0"/>
              <w:marRight w:val="0"/>
              <w:marTop w:val="0"/>
              <w:marBottom w:val="0"/>
              <w:divBdr>
                <w:top w:val="none" w:sz="0" w:space="0" w:color="auto"/>
                <w:left w:val="none" w:sz="0" w:space="0" w:color="auto"/>
                <w:bottom w:val="none" w:sz="0" w:space="0" w:color="auto"/>
                <w:right w:val="none" w:sz="0" w:space="0" w:color="auto"/>
              </w:divBdr>
            </w:div>
            <w:div w:id="2029941566">
              <w:marLeft w:val="0"/>
              <w:marRight w:val="0"/>
              <w:marTop w:val="0"/>
              <w:marBottom w:val="0"/>
              <w:divBdr>
                <w:top w:val="none" w:sz="0" w:space="0" w:color="auto"/>
                <w:left w:val="none" w:sz="0" w:space="0" w:color="auto"/>
                <w:bottom w:val="none" w:sz="0" w:space="0" w:color="auto"/>
                <w:right w:val="none" w:sz="0" w:space="0" w:color="auto"/>
              </w:divBdr>
            </w:div>
            <w:div w:id="1203133302">
              <w:marLeft w:val="0"/>
              <w:marRight w:val="0"/>
              <w:marTop w:val="0"/>
              <w:marBottom w:val="0"/>
              <w:divBdr>
                <w:top w:val="none" w:sz="0" w:space="0" w:color="auto"/>
                <w:left w:val="none" w:sz="0" w:space="0" w:color="auto"/>
                <w:bottom w:val="none" w:sz="0" w:space="0" w:color="auto"/>
                <w:right w:val="none" w:sz="0" w:space="0" w:color="auto"/>
              </w:divBdr>
            </w:div>
            <w:div w:id="1810898088">
              <w:marLeft w:val="0"/>
              <w:marRight w:val="0"/>
              <w:marTop w:val="0"/>
              <w:marBottom w:val="0"/>
              <w:divBdr>
                <w:top w:val="none" w:sz="0" w:space="0" w:color="auto"/>
                <w:left w:val="none" w:sz="0" w:space="0" w:color="auto"/>
                <w:bottom w:val="none" w:sz="0" w:space="0" w:color="auto"/>
                <w:right w:val="none" w:sz="0" w:space="0" w:color="auto"/>
              </w:divBdr>
            </w:div>
            <w:div w:id="1569918830">
              <w:marLeft w:val="0"/>
              <w:marRight w:val="0"/>
              <w:marTop w:val="0"/>
              <w:marBottom w:val="0"/>
              <w:divBdr>
                <w:top w:val="none" w:sz="0" w:space="0" w:color="auto"/>
                <w:left w:val="none" w:sz="0" w:space="0" w:color="auto"/>
                <w:bottom w:val="none" w:sz="0" w:space="0" w:color="auto"/>
                <w:right w:val="none" w:sz="0" w:space="0" w:color="auto"/>
              </w:divBdr>
            </w:div>
            <w:div w:id="1948149365">
              <w:marLeft w:val="0"/>
              <w:marRight w:val="0"/>
              <w:marTop w:val="0"/>
              <w:marBottom w:val="0"/>
              <w:divBdr>
                <w:top w:val="none" w:sz="0" w:space="0" w:color="auto"/>
                <w:left w:val="none" w:sz="0" w:space="0" w:color="auto"/>
                <w:bottom w:val="none" w:sz="0" w:space="0" w:color="auto"/>
                <w:right w:val="none" w:sz="0" w:space="0" w:color="auto"/>
              </w:divBdr>
            </w:div>
            <w:div w:id="827594891">
              <w:marLeft w:val="0"/>
              <w:marRight w:val="0"/>
              <w:marTop w:val="0"/>
              <w:marBottom w:val="0"/>
              <w:divBdr>
                <w:top w:val="none" w:sz="0" w:space="0" w:color="auto"/>
                <w:left w:val="none" w:sz="0" w:space="0" w:color="auto"/>
                <w:bottom w:val="none" w:sz="0" w:space="0" w:color="auto"/>
                <w:right w:val="none" w:sz="0" w:space="0" w:color="auto"/>
              </w:divBdr>
            </w:div>
            <w:div w:id="696853945">
              <w:marLeft w:val="0"/>
              <w:marRight w:val="0"/>
              <w:marTop w:val="0"/>
              <w:marBottom w:val="0"/>
              <w:divBdr>
                <w:top w:val="none" w:sz="0" w:space="0" w:color="auto"/>
                <w:left w:val="none" w:sz="0" w:space="0" w:color="auto"/>
                <w:bottom w:val="none" w:sz="0" w:space="0" w:color="auto"/>
                <w:right w:val="none" w:sz="0" w:space="0" w:color="auto"/>
              </w:divBdr>
            </w:div>
            <w:div w:id="1152869013">
              <w:marLeft w:val="0"/>
              <w:marRight w:val="0"/>
              <w:marTop w:val="0"/>
              <w:marBottom w:val="0"/>
              <w:divBdr>
                <w:top w:val="none" w:sz="0" w:space="0" w:color="auto"/>
                <w:left w:val="none" w:sz="0" w:space="0" w:color="auto"/>
                <w:bottom w:val="none" w:sz="0" w:space="0" w:color="auto"/>
                <w:right w:val="none" w:sz="0" w:space="0" w:color="auto"/>
              </w:divBdr>
            </w:div>
            <w:div w:id="649023020">
              <w:marLeft w:val="0"/>
              <w:marRight w:val="0"/>
              <w:marTop w:val="0"/>
              <w:marBottom w:val="0"/>
              <w:divBdr>
                <w:top w:val="none" w:sz="0" w:space="0" w:color="auto"/>
                <w:left w:val="none" w:sz="0" w:space="0" w:color="auto"/>
                <w:bottom w:val="none" w:sz="0" w:space="0" w:color="auto"/>
                <w:right w:val="none" w:sz="0" w:space="0" w:color="auto"/>
              </w:divBdr>
            </w:div>
            <w:div w:id="126512506">
              <w:marLeft w:val="0"/>
              <w:marRight w:val="0"/>
              <w:marTop w:val="0"/>
              <w:marBottom w:val="0"/>
              <w:divBdr>
                <w:top w:val="none" w:sz="0" w:space="0" w:color="auto"/>
                <w:left w:val="none" w:sz="0" w:space="0" w:color="auto"/>
                <w:bottom w:val="none" w:sz="0" w:space="0" w:color="auto"/>
                <w:right w:val="none" w:sz="0" w:space="0" w:color="auto"/>
              </w:divBdr>
            </w:div>
            <w:div w:id="2106538375">
              <w:marLeft w:val="0"/>
              <w:marRight w:val="0"/>
              <w:marTop w:val="0"/>
              <w:marBottom w:val="0"/>
              <w:divBdr>
                <w:top w:val="none" w:sz="0" w:space="0" w:color="auto"/>
                <w:left w:val="none" w:sz="0" w:space="0" w:color="auto"/>
                <w:bottom w:val="none" w:sz="0" w:space="0" w:color="auto"/>
                <w:right w:val="none" w:sz="0" w:space="0" w:color="auto"/>
              </w:divBdr>
            </w:div>
            <w:div w:id="149103809">
              <w:marLeft w:val="0"/>
              <w:marRight w:val="0"/>
              <w:marTop w:val="0"/>
              <w:marBottom w:val="0"/>
              <w:divBdr>
                <w:top w:val="none" w:sz="0" w:space="0" w:color="auto"/>
                <w:left w:val="none" w:sz="0" w:space="0" w:color="auto"/>
                <w:bottom w:val="none" w:sz="0" w:space="0" w:color="auto"/>
                <w:right w:val="none" w:sz="0" w:space="0" w:color="auto"/>
              </w:divBdr>
            </w:div>
            <w:div w:id="285046364">
              <w:marLeft w:val="0"/>
              <w:marRight w:val="0"/>
              <w:marTop w:val="0"/>
              <w:marBottom w:val="0"/>
              <w:divBdr>
                <w:top w:val="none" w:sz="0" w:space="0" w:color="auto"/>
                <w:left w:val="none" w:sz="0" w:space="0" w:color="auto"/>
                <w:bottom w:val="none" w:sz="0" w:space="0" w:color="auto"/>
                <w:right w:val="none" w:sz="0" w:space="0" w:color="auto"/>
              </w:divBdr>
            </w:div>
            <w:div w:id="1326282479">
              <w:marLeft w:val="0"/>
              <w:marRight w:val="0"/>
              <w:marTop w:val="0"/>
              <w:marBottom w:val="0"/>
              <w:divBdr>
                <w:top w:val="none" w:sz="0" w:space="0" w:color="auto"/>
                <w:left w:val="none" w:sz="0" w:space="0" w:color="auto"/>
                <w:bottom w:val="none" w:sz="0" w:space="0" w:color="auto"/>
                <w:right w:val="none" w:sz="0" w:space="0" w:color="auto"/>
              </w:divBdr>
            </w:div>
            <w:div w:id="1381906144">
              <w:marLeft w:val="0"/>
              <w:marRight w:val="0"/>
              <w:marTop w:val="0"/>
              <w:marBottom w:val="0"/>
              <w:divBdr>
                <w:top w:val="none" w:sz="0" w:space="0" w:color="auto"/>
                <w:left w:val="none" w:sz="0" w:space="0" w:color="auto"/>
                <w:bottom w:val="none" w:sz="0" w:space="0" w:color="auto"/>
                <w:right w:val="none" w:sz="0" w:space="0" w:color="auto"/>
              </w:divBdr>
            </w:div>
            <w:div w:id="919942714">
              <w:marLeft w:val="0"/>
              <w:marRight w:val="0"/>
              <w:marTop w:val="0"/>
              <w:marBottom w:val="0"/>
              <w:divBdr>
                <w:top w:val="none" w:sz="0" w:space="0" w:color="auto"/>
                <w:left w:val="none" w:sz="0" w:space="0" w:color="auto"/>
                <w:bottom w:val="none" w:sz="0" w:space="0" w:color="auto"/>
                <w:right w:val="none" w:sz="0" w:space="0" w:color="auto"/>
              </w:divBdr>
            </w:div>
            <w:div w:id="1799452671">
              <w:marLeft w:val="0"/>
              <w:marRight w:val="0"/>
              <w:marTop w:val="0"/>
              <w:marBottom w:val="0"/>
              <w:divBdr>
                <w:top w:val="none" w:sz="0" w:space="0" w:color="auto"/>
                <w:left w:val="none" w:sz="0" w:space="0" w:color="auto"/>
                <w:bottom w:val="none" w:sz="0" w:space="0" w:color="auto"/>
                <w:right w:val="none" w:sz="0" w:space="0" w:color="auto"/>
              </w:divBdr>
            </w:div>
            <w:div w:id="569925244">
              <w:marLeft w:val="0"/>
              <w:marRight w:val="0"/>
              <w:marTop w:val="0"/>
              <w:marBottom w:val="0"/>
              <w:divBdr>
                <w:top w:val="none" w:sz="0" w:space="0" w:color="auto"/>
                <w:left w:val="none" w:sz="0" w:space="0" w:color="auto"/>
                <w:bottom w:val="none" w:sz="0" w:space="0" w:color="auto"/>
                <w:right w:val="none" w:sz="0" w:space="0" w:color="auto"/>
              </w:divBdr>
            </w:div>
            <w:div w:id="1518882255">
              <w:marLeft w:val="0"/>
              <w:marRight w:val="0"/>
              <w:marTop w:val="0"/>
              <w:marBottom w:val="0"/>
              <w:divBdr>
                <w:top w:val="none" w:sz="0" w:space="0" w:color="auto"/>
                <w:left w:val="none" w:sz="0" w:space="0" w:color="auto"/>
                <w:bottom w:val="none" w:sz="0" w:space="0" w:color="auto"/>
                <w:right w:val="none" w:sz="0" w:space="0" w:color="auto"/>
              </w:divBdr>
            </w:div>
            <w:div w:id="631248926">
              <w:marLeft w:val="0"/>
              <w:marRight w:val="0"/>
              <w:marTop w:val="0"/>
              <w:marBottom w:val="0"/>
              <w:divBdr>
                <w:top w:val="none" w:sz="0" w:space="0" w:color="auto"/>
                <w:left w:val="none" w:sz="0" w:space="0" w:color="auto"/>
                <w:bottom w:val="none" w:sz="0" w:space="0" w:color="auto"/>
                <w:right w:val="none" w:sz="0" w:space="0" w:color="auto"/>
              </w:divBdr>
            </w:div>
            <w:div w:id="1199506609">
              <w:marLeft w:val="0"/>
              <w:marRight w:val="0"/>
              <w:marTop w:val="0"/>
              <w:marBottom w:val="0"/>
              <w:divBdr>
                <w:top w:val="none" w:sz="0" w:space="0" w:color="auto"/>
                <w:left w:val="none" w:sz="0" w:space="0" w:color="auto"/>
                <w:bottom w:val="none" w:sz="0" w:space="0" w:color="auto"/>
                <w:right w:val="none" w:sz="0" w:space="0" w:color="auto"/>
              </w:divBdr>
            </w:div>
            <w:div w:id="351035442">
              <w:marLeft w:val="0"/>
              <w:marRight w:val="0"/>
              <w:marTop w:val="0"/>
              <w:marBottom w:val="0"/>
              <w:divBdr>
                <w:top w:val="none" w:sz="0" w:space="0" w:color="auto"/>
                <w:left w:val="none" w:sz="0" w:space="0" w:color="auto"/>
                <w:bottom w:val="none" w:sz="0" w:space="0" w:color="auto"/>
                <w:right w:val="none" w:sz="0" w:space="0" w:color="auto"/>
              </w:divBdr>
            </w:div>
            <w:div w:id="49769723">
              <w:marLeft w:val="0"/>
              <w:marRight w:val="0"/>
              <w:marTop w:val="0"/>
              <w:marBottom w:val="0"/>
              <w:divBdr>
                <w:top w:val="none" w:sz="0" w:space="0" w:color="auto"/>
                <w:left w:val="none" w:sz="0" w:space="0" w:color="auto"/>
                <w:bottom w:val="none" w:sz="0" w:space="0" w:color="auto"/>
                <w:right w:val="none" w:sz="0" w:space="0" w:color="auto"/>
              </w:divBdr>
            </w:div>
            <w:div w:id="2818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60980939">
      <w:bodyDiv w:val="1"/>
      <w:marLeft w:val="0"/>
      <w:marRight w:val="0"/>
      <w:marTop w:val="0"/>
      <w:marBottom w:val="0"/>
      <w:divBdr>
        <w:top w:val="none" w:sz="0" w:space="0" w:color="auto"/>
        <w:left w:val="none" w:sz="0" w:space="0" w:color="auto"/>
        <w:bottom w:val="none" w:sz="0" w:space="0" w:color="auto"/>
        <w:right w:val="none" w:sz="0" w:space="0" w:color="auto"/>
      </w:divBdr>
      <w:divsChild>
        <w:div w:id="17125002">
          <w:marLeft w:val="480"/>
          <w:marRight w:val="0"/>
          <w:marTop w:val="0"/>
          <w:marBottom w:val="0"/>
          <w:divBdr>
            <w:top w:val="none" w:sz="0" w:space="0" w:color="auto"/>
            <w:left w:val="none" w:sz="0" w:space="0" w:color="auto"/>
            <w:bottom w:val="none" w:sz="0" w:space="0" w:color="auto"/>
            <w:right w:val="none" w:sz="0" w:space="0" w:color="auto"/>
          </w:divBdr>
        </w:div>
        <w:div w:id="536549625">
          <w:marLeft w:val="480"/>
          <w:marRight w:val="0"/>
          <w:marTop w:val="0"/>
          <w:marBottom w:val="0"/>
          <w:divBdr>
            <w:top w:val="none" w:sz="0" w:space="0" w:color="auto"/>
            <w:left w:val="none" w:sz="0" w:space="0" w:color="auto"/>
            <w:bottom w:val="none" w:sz="0" w:space="0" w:color="auto"/>
            <w:right w:val="none" w:sz="0" w:space="0" w:color="auto"/>
          </w:divBdr>
        </w:div>
        <w:div w:id="91630759">
          <w:marLeft w:val="480"/>
          <w:marRight w:val="0"/>
          <w:marTop w:val="0"/>
          <w:marBottom w:val="0"/>
          <w:divBdr>
            <w:top w:val="none" w:sz="0" w:space="0" w:color="auto"/>
            <w:left w:val="none" w:sz="0" w:space="0" w:color="auto"/>
            <w:bottom w:val="none" w:sz="0" w:space="0" w:color="auto"/>
            <w:right w:val="none" w:sz="0" w:space="0" w:color="auto"/>
          </w:divBdr>
        </w:div>
        <w:div w:id="689061729">
          <w:marLeft w:val="480"/>
          <w:marRight w:val="0"/>
          <w:marTop w:val="0"/>
          <w:marBottom w:val="0"/>
          <w:divBdr>
            <w:top w:val="none" w:sz="0" w:space="0" w:color="auto"/>
            <w:left w:val="none" w:sz="0" w:space="0" w:color="auto"/>
            <w:bottom w:val="none" w:sz="0" w:space="0" w:color="auto"/>
            <w:right w:val="none" w:sz="0" w:space="0" w:color="auto"/>
          </w:divBdr>
        </w:div>
        <w:div w:id="231739230">
          <w:marLeft w:val="480"/>
          <w:marRight w:val="0"/>
          <w:marTop w:val="0"/>
          <w:marBottom w:val="0"/>
          <w:divBdr>
            <w:top w:val="none" w:sz="0" w:space="0" w:color="auto"/>
            <w:left w:val="none" w:sz="0" w:space="0" w:color="auto"/>
            <w:bottom w:val="none" w:sz="0" w:space="0" w:color="auto"/>
            <w:right w:val="none" w:sz="0" w:space="0" w:color="auto"/>
          </w:divBdr>
        </w:div>
        <w:div w:id="682517796">
          <w:marLeft w:val="480"/>
          <w:marRight w:val="0"/>
          <w:marTop w:val="0"/>
          <w:marBottom w:val="0"/>
          <w:divBdr>
            <w:top w:val="none" w:sz="0" w:space="0" w:color="auto"/>
            <w:left w:val="none" w:sz="0" w:space="0" w:color="auto"/>
            <w:bottom w:val="none" w:sz="0" w:space="0" w:color="auto"/>
            <w:right w:val="none" w:sz="0" w:space="0" w:color="auto"/>
          </w:divBdr>
        </w:div>
        <w:div w:id="928543397">
          <w:marLeft w:val="480"/>
          <w:marRight w:val="0"/>
          <w:marTop w:val="0"/>
          <w:marBottom w:val="0"/>
          <w:divBdr>
            <w:top w:val="none" w:sz="0" w:space="0" w:color="auto"/>
            <w:left w:val="none" w:sz="0" w:space="0" w:color="auto"/>
            <w:bottom w:val="none" w:sz="0" w:space="0" w:color="auto"/>
            <w:right w:val="none" w:sz="0" w:space="0" w:color="auto"/>
          </w:divBdr>
        </w:div>
        <w:div w:id="1489009819">
          <w:marLeft w:val="480"/>
          <w:marRight w:val="0"/>
          <w:marTop w:val="0"/>
          <w:marBottom w:val="0"/>
          <w:divBdr>
            <w:top w:val="none" w:sz="0" w:space="0" w:color="auto"/>
            <w:left w:val="none" w:sz="0" w:space="0" w:color="auto"/>
            <w:bottom w:val="none" w:sz="0" w:space="0" w:color="auto"/>
            <w:right w:val="none" w:sz="0" w:space="0" w:color="auto"/>
          </w:divBdr>
        </w:div>
        <w:div w:id="2060585851">
          <w:marLeft w:val="480"/>
          <w:marRight w:val="0"/>
          <w:marTop w:val="0"/>
          <w:marBottom w:val="0"/>
          <w:divBdr>
            <w:top w:val="none" w:sz="0" w:space="0" w:color="auto"/>
            <w:left w:val="none" w:sz="0" w:space="0" w:color="auto"/>
            <w:bottom w:val="none" w:sz="0" w:space="0" w:color="auto"/>
            <w:right w:val="none" w:sz="0" w:space="0" w:color="auto"/>
          </w:divBdr>
        </w:div>
        <w:div w:id="1962568435">
          <w:marLeft w:val="480"/>
          <w:marRight w:val="0"/>
          <w:marTop w:val="0"/>
          <w:marBottom w:val="0"/>
          <w:divBdr>
            <w:top w:val="none" w:sz="0" w:space="0" w:color="auto"/>
            <w:left w:val="none" w:sz="0" w:space="0" w:color="auto"/>
            <w:bottom w:val="none" w:sz="0" w:space="0" w:color="auto"/>
            <w:right w:val="none" w:sz="0" w:space="0" w:color="auto"/>
          </w:divBdr>
        </w:div>
        <w:div w:id="321859304">
          <w:marLeft w:val="480"/>
          <w:marRight w:val="0"/>
          <w:marTop w:val="0"/>
          <w:marBottom w:val="0"/>
          <w:divBdr>
            <w:top w:val="none" w:sz="0" w:space="0" w:color="auto"/>
            <w:left w:val="none" w:sz="0" w:space="0" w:color="auto"/>
            <w:bottom w:val="none" w:sz="0" w:space="0" w:color="auto"/>
            <w:right w:val="none" w:sz="0" w:space="0" w:color="auto"/>
          </w:divBdr>
        </w:div>
        <w:div w:id="484977791">
          <w:marLeft w:val="480"/>
          <w:marRight w:val="0"/>
          <w:marTop w:val="0"/>
          <w:marBottom w:val="0"/>
          <w:divBdr>
            <w:top w:val="none" w:sz="0" w:space="0" w:color="auto"/>
            <w:left w:val="none" w:sz="0" w:space="0" w:color="auto"/>
            <w:bottom w:val="none" w:sz="0" w:space="0" w:color="auto"/>
            <w:right w:val="none" w:sz="0" w:space="0" w:color="auto"/>
          </w:divBdr>
        </w:div>
        <w:div w:id="549535201">
          <w:marLeft w:val="480"/>
          <w:marRight w:val="0"/>
          <w:marTop w:val="0"/>
          <w:marBottom w:val="0"/>
          <w:divBdr>
            <w:top w:val="none" w:sz="0" w:space="0" w:color="auto"/>
            <w:left w:val="none" w:sz="0" w:space="0" w:color="auto"/>
            <w:bottom w:val="none" w:sz="0" w:space="0" w:color="auto"/>
            <w:right w:val="none" w:sz="0" w:space="0" w:color="auto"/>
          </w:divBdr>
        </w:div>
        <w:div w:id="1974946467">
          <w:marLeft w:val="480"/>
          <w:marRight w:val="0"/>
          <w:marTop w:val="0"/>
          <w:marBottom w:val="0"/>
          <w:divBdr>
            <w:top w:val="none" w:sz="0" w:space="0" w:color="auto"/>
            <w:left w:val="none" w:sz="0" w:space="0" w:color="auto"/>
            <w:bottom w:val="none" w:sz="0" w:space="0" w:color="auto"/>
            <w:right w:val="none" w:sz="0" w:space="0" w:color="auto"/>
          </w:divBdr>
        </w:div>
        <w:div w:id="1581020160">
          <w:marLeft w:val="480"/>
          <w:marRight w:val="0"/>
          <w:marTop w:val="0"/>
          <w:marBottom w:val="0"/>
          <w:divBdr>
            <w:top w:val="none" w:sz="0" w:space="0" w:color="auto"/>
            <w:left w:val="none" w:sz="0" w:space="0" w:color="auto"/>
            <w:bottom w:val="none" w:sz="0" w:space="0" w:color="auto"/>
            <w:right w:val="none" w:sz="0" w:space="0" w:color="auto"/>
          </w:divBdr>
        </w:div>
        <w:div w:id="1081608380">
          <w:marLeft w:val="480"/>
          <w:marRight w:val="0"/>
          <w:marTop w:val="0"/>
          <w:marBottom w:val="0"/>
          <w:divBdr>
            <w:top w:val="none" w:sz="0" w:space="0" w:color="auto"/>
            <w:left w:val="none" w:sz="0" w:space="0" w:color="auto"/>
            <w:bottom w:val="none" w:sz="0" w:space="0" w:color="auto"/>
            <w:right w:val="none" w:sz="0" w:space="0" w:color="auto"/>
          </w:divBdr>
        </w:div>
        <w:div w:id="358892935">
          <w:marLeft w:val="480"/>
          <w:marRight w:val="0"/>
          <w:marTop w:val="0"/>
          <w:marBottom w:val="0"/>
          <w:divBdr>
            <w:top w:val="none" w:sz="0" w:space="0" w:color="auto"/>
            <w:left w:val="none" w:sz="0" w:space="0" w:color="auto"/>
            <w:bottom w:val="none" w:sz="0" w:space="0" w:color="auto"/>
            <w:right w:val="none" w:sz="0" w:space="0" w:color="auto"/>
          </w:divBdr>
        </w:div>
        <w:div w:id="1655715331">
          <w:marLeft w:val="480"/>
          <w:marRight w:val="0"/>
          <w:marTop w:val="0"/>
          <w:marBottom w:val="0"/>
          <w:divBdr>
            <w:top w:val="none" w:sz="0" w:space="0" w:color="auto"/>
            <w:left w:val="none" w:sz="0" w:space="0" w:color="auto"/>
            <w:bottom w:val="none" w:sz="0" w:space="0" w:color="auto"/>
            <w:right w:val="none" w:sz="0" w:space="0" w:color="auto"/>
          </w:divBdr>
        </w:div>
        <w:div w:id="370421010">
          <w:marLeft w:val="480"/>
          <w:marRight w:val="0"/>
          <w:marTop w:val="0"/>
          <w:marBottom w:val="0"/>
          <w:divBdr>
            <w:top w:val="none" w:sz="0" w:space="0" w:color="auto"/>
            <w:left w:val="none" w:sz="0" w:space="0" w:color="auto"/>
            <w:bottom w:val="none" w:sz="0" w:space="0" w:color="auto"/>
            <w:right w:val="none" w:sz="0" w:space="0" w:color="auto"/>
          </w:divBdr>
        </w:div>
        <w:div w:id="792602860">
          <w:marLeft w:val="480"/>
          <w:marRight w:val="0"/>
          <w:marTop w:val="0"/>
          <w:marBottom w:val="0"/>
          <w:divBdr>
            <w:top w:val="none" w:sz="0" w:space="0" w:color="auto"/>
            <w:left w:val="none" w:sz="0" w:space="0" w:color="auto"/>
            <w:bottom w:val="none" w:sz="0" w:space="0" w:color="auto"/>
            <w:right w:val="none" w:sz="0" w:space="0" w:color="auto"/>
          </w:divBdr>
        </w:div>
        <w:div w:id="163131135">
          <w:marLeft w:val="480"/>
          <w:marRight w:val="0"/>
          <w:marTop w:val="0"/>
          <w:marBottom w:val="0"/>
          <w:divBdr>
            <w:top w:val="none" w:sz="0" w:space="0" w:color="auto"/>
            <w:left w:val="none" w:sz="0" w:space="0" w:color="auto"/>
            <w:bottom w:val="none" w:sz="0" w:space="0" w:color="auto"/>
            <w:right w:val="none" w:sz="0" w:space="0" w:color="auto"/>
          </w:divBdr>
        </w:div>
        <w:div w:id="246428390">
          <w:marLeft w:val="480"/>
          <w:marRight w:val="0"/>
          <w:marTop w:val="0"/>
          <w:marBottom w:val="0"/>
          <w:divBdr>
            <w:top w:val="none" w:sz="0" w:space="0" w:color="auto"/>
            <w:left w:val="none" w:sz="0" w:space="0" w:color="auto"/>
            <w:bottom w:val="none" w:sz="0" w:space="0" w:color="auto"/>
            <w:right w:val="none" w:sz="0" w:space="0" w:color="auto"/>
          </w:divBdr>
        </w:div>
        <w:div w:id="681276976">
          <w:marLeft w:val="480"/>
          <w:marRight w:val="0"/>
          <w:marTop w:val="0"/>
          <w:marBottom w:val="0"/>
          <w:divBdr>
            <w:top w:val="none" w:sz="0" w:space="0" w:color="auto"/>
            <w:left w:val="none" w:sz="0" w:space="0" w:color="auto"/>
            <w:bottom w:val="none" w:sz="0" w:space="0" w:color="auto"/>
            <w:right w:val="none" w:sz="0" w:space="0" w:color="auto"/>
          </w:divBdr>
        </w:div>
        <w:div w:id="1174107968">
          <w:marLeft w:val="480"/>
          <w:marRight w:val="0"/>
          <w:marTop w:val="0"/>
          <w:marBottom w:val="0"/>
          <w:divBdr>
            <w:top w:val="none" w:sz="0" w:space="0" w:color="auto"/>
            <w:left w:val="none" w:sz="0" w:space="0" w:color="auto"/>
            <w:bottom w:val="none" w:sz="0" w:space="0" w:color="auto"/>
            <w:right w:val="none" w:sz="0" w:space="0" w:color="auto"/>
          </w:divBdr>
        </w:div>
        <w:div w:id="241304362">
          <w:marLeft w:val="480"/>
          <w:marRight w:val="0"/>
          <w:marTop w:val="0"/>
          <w:marBottom w:val="0"/>
          <w:divBdr>
            <w:top w:val="none" w:sz="0" w:space="0" w:color="auto"/>
            <w:left w:val="none" w:sz="0" w:space="0" w:color="auto"/>
            <w:bottom w:val="none" w:sz="0" w:space="0" w:color="auto"/>
            <w:right w:val="none" w:sz="0" w:space="0" w:color="auto"/>
          </w:divBdr>
        </w:div>
        <w:div w:id="1607691634">
          <w:marLeft w:val="480"/>
          <w:marRight w:val="0"/>
          <w:marTop w:val="0"/>
          <w:marBottom w:val="0"/>
          <w:divBdr>
            <w:top w:val="none" w:sz="0" w:space="0" w:color="auto"/>
            <w:left w:val="none" w:sz="0" w:space="0" w:color="auto"/>
            <w:bottom w:val="none" w:sz="0" w:space="0" w:color="auto"/>
            <w:right w:val="none" w:sz="0" w:space="0" w:color="auto"/>
          </w:divBdr>
        </w:div>
        <w:div w:id="1462577359">
          <w:marLeft w:val="48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502115">
      <w:bodyDiv w:val="1"/>
      <w:marLeft w:val="0"/>
      <w:marRight w:val="0"/>
      <w:marTop w:val="0"/>
      <w:marBottom w:val="0"/>
      <w:divBdr>
        <w:top w:val="none" w:sz="0" w:space="0" w:color="auto"/>
        <w:left w:val="none" w:sz="0" w:space="0" w:color="auto"/>
        <w:bottom w:val="none" w:sz="0" w:space="0" w:color="auto"/>
        <w:right w:val="none" w:sz="0" w:space="0" w:color="auto"/>
      </w:divBdr>
      <w:divsChild>
        <w:div w:id="712927667">
          <w:marLeft w:val="480"/>
          <w:marRight w:val="0"/>
          <w:marTop w:val="0"/>
          <w:marBottom w:val="0"/>
          <w:divBdr>
            <w:top w:val="none" w:sz="0" w:space="0" w:color="auto"/>
            <w:left w:val="none" w:sz="0" w:space="0" w:color="auto"/>
            <w:bottom w:val="none" w:sz="0" w:space="0" w:color="auto"/>
            <w:right w:val="none" w:sz="0" w:space="0" w:color="auto"/>
          </w:divBdr>
        </w:div>
        <w:div w:id="242909159">
          <w:marLeft w:val="480"/>
          <w:marRight w:val="0"/>
          <w:marTop w:val="0"/>
          <w:marBottom w:val="0"/>
          <w:divBdr>
            <w:top w:val="none" w:sz="0" w:space="0" w:color="auto"/>
            <w:left w:val="none" w:sz="0" w:space="0" w:color="auto"/>
            <w:bottom w:val="none" w:sz="0" w:space="0" w:color="auto"/>
            <w:right w:val="none" w:sz="0" w:space="0" w:color="auto"/>
          </w:divBdr>
        </w:div>
        <w:div w:id="1891380880">
          <w:marLeft w:val="480"/>
          <w:marRight w:val="0"/>
          <w:marTop w:val="0"/>
          <w:marBottom w:val="0"/>
          <w:divBdr>
            <w:top w:val="none" w:sz="0" w:space="0" w:color="auto"/>
            <w:left w:val="none" w:sz="0" w:space="0" w:color="auto"/>
            <w:bottom w:val="none" w:sz="0" w:space="0" w:color="auto"/>
            <w:right w:val="none" w:sz="0" w:space="0" w:color="auto"/>
          </w:divBdr>
        </w:div>
        <w:div w:id="1371027892">
          <w:marLeft w:val="480"/>
          <w:marRight w:val="0"/>
          <w:marTop w:val="0"/>
          <w:marBottom w:val="0"/>
          <w:divBdr>
            <w:top w:val="none" w:sz="0" w:space="0" w:color="auto"/>
            <w:left w:val="none" w:sz="0" w:space="0" w:color="auto"/>
            <w:bottom w:val="none" w:sz="0" w:space="0" w:color="auto"/>
            <w:right w:val="none" w:sz="0" w:space="0" w:color="auto"/>
          </w:divBdr>
        </w:div>
        <w:div w:id="1236743380">
          <w:marLeft w:val="480"/>
          <w:marRight w:val="0"/>
          <w:marTop w:val="0"/>
          <w:marBottom w:val="0"/>
          <w:divBdr>
            <w:top w:val="none" w:sz="0" w:space="0" w:color="auto"/>
            <w:left w:val="none" w:sz="0" w:space="0" w:color="auto"/>
            <w:bottom w:val="none" w:sz="0" w:space="0" w:color="auto"/>
            <w:right w:val="none" w:sz="0" w:space="0" w:color="auto"/>
          </w:divBdr>
        </w:div>
        <w:div w:id="807405386">
          <w:marLeft w:val="480"/>
          <w:marRight w:val="0"/>
          <w:marTop w:val="0"/>
          <w:marBottom w:val="0"/>
          <w:divBdr>
            <w:top w:val="none" w:sz="0" w:space="0" w:color="auto"/>
            <w:left w:val="none" w:sz="0" w:space="0" w:color="auto"/>
            <w:bottom w:val="none" w:sz="0" w:space="0" w:color="auto"/>
            <w:right w:val="none" w:sz="0" w:space="0" w:color="auto"/>
          </w:divBdr>
        </w:div>
        <w:div w:id="946230834">
          <w:marLeft w:val="480"/>
          <w:marRight w:val="0"/>
          <w:marTop w:val="0"/>
          <w:marBottom w:val="0"/>
          <w:divBdr>
            <w:top w:val="none" w:sz="0" w:space="0" w:color="auto"/>
            <w:left w:val="none" w:sz="0" w:space="0" w:color="auto"/>
            <w:bottom w:val="none" w:sz="0" w:space="0" w:color="auto"/>
            <w:right w:val="none" w:sz="0" w:space="0" w:color="auto"/>
          </w:divBdr>
        </w:div>
        <w:div w:id="1668829517">
          <w:marLeft w:val="480"/>
          <w:marRight w:val="0"/>
          <w:marTop w:val="0"/>
          <w:marBottom w:val="0"/>
          <w:divBdr>
            <w:top w:val="none" w:sz="0" w:space="0" w:color="auto"/>
            <w:left w:val="none" w:sz="0" w:space="0" w:color="auto"/>
            <w:bottom w:val="none" w:sz="0" w:space="0" w:color="auto"/>
            <w:right w:val="none" w:sz="0" w:space="0" w:color="auto"/>
          </w:divBdr>
        </w:div>
        <w:div w:id="219756637">
          <w:marLeft w:val="480"/>
          <w:marRight w:val="0"/>
          <w:marTop w:val="0"/>
          <w:marBottom w:val="0"/>
          <w:divBdr>
            <w:top w:val="none" w:sz="0" w:space="0" w:color="auto"/>
            <w:left w:val="none" w:sz="0" w:space="0" w:color="auto"/>
            <w:bottom w:val="none" w:sz="0" w:space="0" w:color="auto"/>
            <w:right w:val="none" w:sz="0" w:space="0" w:color="auto"/>
          </w:divBdr>
        </w:div>
        <w:div w:id="1605307912">
          <w:marLeft w:val="480"/>
          <w:marRight w:val="0"/>
          <w:marTop w:val="0"/>
          <w:marBottom w:val="0"/>
          <w:divBdr>
            <w:top w:val="none" w:sz="0" w:space="0" w:color="auto"/>
            <w:left w:val="none" w:sz="0" w:space="0" w:color="auto"/>
            <w:bottom w:val="none" w:sz="0" w:space="0" w:color="auto"/>
            <w:right w:val="none" w:sz="0" w:space="0" w:color="auto"/>
          </w:divBdr>
        </w:div>
        <w:div w:id="1222209525">
          <w:marLeft w:val="480"/>
          <w:marRight w:val="0"/>
          <w:marTop w:val="0"/>
          <w:marBottom w:val="0"/>
          <w:divBdr>
            <w:top w:val="none" w:sz="0" w:space="0" w:color="auto"/>
            <w:left w:val="none" w:sz="0" w:space="0" w:color="auto"/>
            <w:bottom w:val="none" w:sz="0" w:space="0" w:color="auto"/>
            <w:right w:val="none" w:sz="0" w:space="0" w:color="auto"/>
          </w:divBdr>
        </w:div>
        <w:div w:id="761532932">
          <w:marLeft w:val="480"/>
          <w:marRight w:val="0"/>
          <w:marTop w:val="0"/>
          <w:marBottom w:val="0"/>
          <w:divBdr>
            <w:top w:val="none" w:sz="0" w:space="0" w:color="auto"/>
            <w:left w:val="none" w:sz="0" w:space="0" w:color="auto"/>
            <w:bottom w:val="none" w:sz="0" w:space="0" w:color="auto"/>
            <w:right w:val="none" w:sz="0" w:space="0" w:color="auto"/>
          </w:divBdr>
        </w:div>
        <w:div w:id="775639228">
          <w:marLeft w:val="480"/>
          <w:marRight w:val="0"/>
          <w:marTop w:val="0"/>
          <w:marBottom w:val="0"/>
          <w:divBdr>
            <w:top w:val="none" w:sz="0" w:space="0" w:color="auto"/>
            <w:left w:val="none" w:sz="0" w:space="0" w:color="auto"/>
            <w:bottom w:val="none" w:sz="0" w:space="0" w:color="auto"/>
            <w:right w:val="none" w:sz="0" w:space="0" w:color="auto"/>
          </w:divBdr>
        </w:div>
        <w:div w:id="1577015881">
          <w:marLeft w:val="480"/>
          <w:marRight w:val="0"/>
          <w:marTop w:val="0"/>
          <w:marBottom w:val="0"/>
          <w:divBdr>
            <w:top w:val="none" w:sz="0" w:space="0" w:color="auto"/>
            <w:left w:val="none" w:sz="0" w:space="0" w:color="auto"/>
            <w:bottom w:val="none" w:sz="0" w:space="0" w:color="auto"/>
            <w:right w:val="none" w:sz="0" w:space="0" w:color="auto"/>
          </w:divBdr>
        </w:div>
        <w:div w:id="860822291">
          <w:marLeft w:val="480"/>
          <w:marRight w:val="0"/>
          <w:marTop w:val="0"/>
          <w:marBottom w:val="0"/>
          <w:divBdr>
            <w:top w:val="none" w:sz="0" w:space="0" w:color="auto"/>
            <w:left w:val="none" w:sz="0" w:space="0" w:color="auto"/>
            <w:bottom w:val="none" w:sz="0" w:space="0" w:color="auto"/>
            <w:right w:val="none" w:sz="0" w:space="0" w:color="auto"/>
          </w:divBdr>
        </w:div>
        <w:div w:id="887296977">
          <w:marLeft w:val="480"/>
          <w:marRight w:val="0"/>
          <w:marTop w:val="0"/>
          <w:marBottom w:val="0"/>
          <w:divBdr>
            <w:top w:val="none" w:sz="0" w:space="0" w:color="auto"/>
            <w:left w:val="none" w:sz="0" w:space="0" w:color="auto"/>
            <w:bottom w:val="none" w:sz="0" w:space="0" w:color="auto"/>
            <w:right w:val="none" w:sz="0" w:space="0" w:color="auto"/>
          </w:divBdr>
        </w:div>
        <w:div w:id="967197272">
          <w:marLeft w:val="480"/>
          <w:marRight w:val="0"/>
          <w:marTop w:val="0"/>
          <w:marBottom w:val="0"/>
          <w:divBdr>
            <w:top w:val="none" w:sz="0" w:space="0" w:color="auto"/>
            <w:left w:val="none" w:sz="0" w:space="0" w:color="auto"/>
            <w:bottom w:val="none" w:sz="0" w:space="0" w:color="auto"/>
            <w:right w:val="none" w:sz="0" w:space="0" w:color="auto"/>
          </w:divBdr>
        </w:div>
        <w:div w:id="1085221791">
          <w:marLeft w:val="480"/>
          <w:marRight w:val="0"/>
          <w:marTop w:val="0"/>
          <w:marBottom w:val="0"/>
          <w:divBdr>
            <w:top w:val="none" w:sz="0" w:space="0" w:color="auto"/>
            <w:left w:val="none" w:sz="0" w:space="0" w:color="auto"/>
            <w:bottom w:val="none" w:sz="0" w:space="0" w:color="auto"/>
            <w:right w:val="none" w:sz="0" w:space="0" w:color="auto"/>
          </w:divBdr>
        </w:div>
        <w:div w:id="269121350">
          <w:marLeft w:val="480"/>
          <w:marRight w:val="0"/>
          <w:marTop w:val="0"/>
          <w:marBottom w:val="0"/>
          <w:divBdr>
            <w:top w:val="none" w:sz="0" w:space="0" w:color="auto"/>
            <w:left w:val="none" w:sz="0" w:space="0" w:color="auto"/>
            <w:bottom w:val="none" w:sz="0" w:space="0" w:color="auto"/>
            <w:right w:val="none" w:sz="0" w:space="0" w:color="auto"/>
          </w:divBdr>
        </w:div>
        <w:div w:id="1789274857">
          <w:marLeft w:val="480"/>
          <w:marRight w:val="0"/>
          <w:marTop w:val="0"/>
          <w:marBottom w:val="0"/>
          <w:divBdr>
            <w:top w:val="none" w:sz="0" w:space="0" w:color="auto"/>
            <w:left w:val="none" w:sz="0" w:space="0" w:color="auto"/>
            <w:bottom w:val="none" w:sz="0" w:space="0" w:color="auto"/>
            <w:right w:val="none" w:sz="0" w:space="0" w:color="auto"/>
          </w:divBdr>
        </w:div>
        <w:div w:id="1080953866">
          <w:marLeft w:val="480"/>
          <w:marRight w:val="0"/>
          <w:marTop w:val="0"/>
          <w:marBottom w:val="0"/>
          <w:divBdr>
            <w:top w:val="none" w:sz="0" w:space="0" w:color="auto"/>
            <w:left w:val="none" w:sz="0" w:space="0" w:color="auto"/>
            <w:bottom w:val="none" w:sz="0" w:space="0" w:color="auto"/>
            <w:right w:val="none" w:sz="0" w:space="0" w:color="auto"/>
          </w:divBdr>
        </w:div>
        <w:div w:id="1478496898">
          <w:marLeft w:val="480"/>
          <w:marRight w:val="0"/>
          <w:marTop w:val="0"/>
          <w:marBottom w:val="0"/>
          <w:divBdr>
            <w:top w:val="none" w:sz="0" w:space="0" w:color="auto"/>
            <w:left w:val="none" w:sz="0" w:space="0" w:color="auto"/>
            <w:bottom w:val="none" w:sz="0" w:space="0" w:color="auto"/>
            <w:right w:val="none" w:sz="0" w:space="0" w:color="auto"/>
          </w:divBdr>
        </w:div>
        <w:div w:id="616985860">
          <w:marLeft w:val="480"/>
          <w:marRight w:val="0"/>
          <w:marTop w:val="0"/>
          <w:marBottom w:val="0"/>
          <w:divBdr>
            <w:top w:val="none" w:sz="0" w:space="0" w:color="auto"/>
            <w:left w:val="none" w:sz="0" w:space="0" w:color="auto"/>
            <w:bottom w:val="none" w:sz="0" w:space="0" w:color="auto"/>
            <w:right w:val="none" w:sz="0" w:space="0" w:color="auto"/>
          </w:divBdr>
        </w:div>
        <w:div w:id="862791062">
          <w:marLeft w:val="480"/>
          <w:marRight w:val="0"/>
          <w:marTop w:val="0"/>
          <w:marBottom w:val="0"/>
          <w:divBdr>
            <w:top w:val="none" w:sz="0" w:space="0" w:color="auto"/>
            <w:left w:val="none" w:sz="0" w:space="0" w:color="auto"/>
            <w:bottom w:val="none" w:sz="0" w:space="0" w:color="auto"/>
            <w:right w:val="none" w:sz="0" w:space="0" w:color="auto"/>
          </w:divBdr>
        </w:div>
        <w:div w:id="2032339131">
          <w:marLeft w:val="480"/>
          <w:marRight w:val="0"/>
          <w:marTop w:val="0"/>
          <w:marBottom w:val="0"/>
          <w:divBdr>
            <w:top w:val="none" w:sz="0" w:space="0" w:color="auto"/>
            <w:left w:val="none" w:sz="0" w:space="0" w:color="auto"/>
            <w:bottom w:val="none" w:sz="0" w:space="0" w:color="auto"/>
            <w:right w:val="none" w:sz="0" w:space="0" w:color="auto"/>
          </w:divBdr>
        </w:div>
        <w:div w:id="1812868681">
          <w:marLeft w:val="480"/>
          <w:marRight w:val="0"/>
          <w:marTop w:val="0"/>
          <w:marBottom w:val="0"/>
          <w:divBdr>
            <w:top w:val="none" w:sz="0" w:space="0" w:color="auto"/>
            <w:left w:val="none" w:sz="0" w:space="0" w:color="auto"/>
            <w:bottom w:val="none" w:sz="0" w:space="0" w:color="auto"/>
            <w:right w:val="none" w:sz="0" w:space="0" w:color="auto"/>
          </w:divBdr>
        </w:div>
        <w:div w:id="963660131">
          <w:marLeft w:val="480"/>
          <w:marRight w:val="0"/>
          <w:marTop w:val="0"/>
          <w:marBottom w:val="0"/>
          <w:divBdr>
            <w:top w:val="none" w:sz="0" w:space="0" w:color="auto"/>
            <w:left w:val="none" w:sz="0" w:space="0" w:color="auto"/>
            <w:bottom w:val="none" w:sz="0" w:space="0" w:color="auto"/>
            <w:right w:val="none" w:sz="0" w:space="0" w:color="auto"/>
          </w:divBdr>
        </w:div>
        <w:div w:id="1945384745">
          <w:marLeft w:val="480"/>
          <w:marRight w:val="0"/>
          <w:marTop w:val="0"/>
          <w:marBottom w:val="0"/>
          <w:divBdr>
            <w:top w:val="none" w:sz="0" w:space="0" w:color="auto"/>
            <w:left w:val="none" w:sz="0" w:space="0" w:color="auto"/>
            <w:bottom w:val="none" w:sz="0" w:space="0" w:color="auto"/>
            <w:right w:val="none" w:sz="0" w:space="0" w:color="auto"/>
          </w:divBdr>
        </w:div>
        <w:div w:id="736628324">
          <w:marLeft w:val="480"/>
          <w:marRight w:val="0"/>
          <w:marTop w:val="0"/>
          <w:marBottom w:val="0"/>
          <w:divBdr>
            <w:top w:val="none" w:sz="0" w:space="0" w:color="auto"/>
            <w:left w:val="none" w:sz="0" w:space="0" w:color="auto"/>
            <w:bottom w:val="none" w:sz="0" w:space="0" w:color="auto"/>
            <w:right w:val="none" w:sz="0" w:space="0" w:color="auto"/>
          </w:divBdr>
        </w:div>
        <w:div w:id="421730371">
          <w:marLeft w:val="480"/>
          <w:marRight w:val="0"/>
          <w:marTop w:val="0"/>
          <w:marBottom w:val="0"/>
          <w:divBdr>
            <w:top w:val="none" w:sz="0" w:space="0" w:color="auto"/>
            <w:left w:val="none" w:sz="0" w:space="0" w:color="auto"/>
            <w:bottom w:val="none" w:sz="0" w:space="0" w:color="auto"/>
            <w:right w:val="none" w:sz="0" w:space="0" w:color="auto"/>
          </w:divBdr>
        </w:div>
        <w:div w:id="1633513607">
          <w:marLeft w:val="48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397674898">
      <w:bodyDiv w:val="1"/>
      <w:marLeft w:val="0"/>
      <w:marRight w:val="0"/>
      <w:marTop w:val="0"/>
      <w:marBottom w:val="0"/>
      <w:divBdr>
        <w:top w:val="none" w:sz="0" w:space="0" w:color="auto"/>
        <w:left w:val="none" w:sz="0" w:space="0" w:color="auto"/>
        <w:bottom w:val="none" w:sz="0" w:space="0" w:color="auto"/>
        <w:right w:val="none" w:sz="0" w:space="0" w:color="auto"/>
      </w:divBdr>
    </w:div>
    <w:div w:id="403457252">
      <w:bodyDiv w:val="1"/>
      <w:marLeft w:val="0"/>
      <w:marRight w:val="0"/>
      <w:marTop w:val="0"/>
      <w:marBottom w:val="0"/>
      <w:divBdr>
        <w:top w:val="none" w:sz="0" w:space="0" w:color="auto"/>
        <w:left w:val="none" w:sz="0" w:space="0" w:color="auto"/>
        <w:bottom w:val="none" w:sz="0" w:space="0" w:color="auto"/>
        <w:right w:val="none" w:sz="0" w:space="0" w:color="auto"/>
      </w:divBdr>
      <w:divsChild>
        <w:div w:id="668293825">
          <w:marLeft w:val="480"/>
          <w:marRight w:val="0"/>
          <w:marTop w:val="0"/>
          <w:marBottom w:val="0"/>
          <w:divBdr>
            <w:top w:val="none" w:sz="0" w:space="0" w:color="auto"/>
            <w:left w:val="none" w:sz="0" w:space="0" w:color="auto"/>
            <w:bottom w:val="none" w:sz="0" w:space="0" w:color="auto"/>
            <w:right w:val="none" w:sz="0" w:space="0" w:color="auto"/>
          </w:divBdr>
        </w:div>
        <w:div w:id="1009601944">
          <w:marLeft w:val="480"/>
          <w:marRight w:val="0"/>
          <w:marTop w:val="0"/>
          <w:marBottom w:val="0"/>
          <w:divBdr>
            <w:top w:val="none" w:sz="0" w:space="0" w:color="auto"/>
            <w:left w:val="none" w:sz="0" w:space="0" w:color="auto"/>
            <w:bottom w:val="none" w:sz="0" w:space="0" w:color="auto"/>
            <w:right w:val="none" w:sz="0" w:space="0" w:color="auto"/>
          </w:divBdr>
        </w:div>
        <w:div w:id="1571118302">
          <w:marLeft w:val="480"/>
          <w:marRight w:val="0"/>
          <w:marTop w:val="0"/>
          <w:marBottom w:val="0"/>
          <w:divBdr>
            <w:top w:val="none" w:sz="0" w:space="0" w:color="auto"/>
            <w:left w:val="none" w:sz="0" w:space="0" w:color="auto"/>
            <w:bottom w:val="none" w:sz="0" w:space="0" w:color="auto"/>
            <w:right w:val="none" w:sz="0" w:space="0" w:color="auto"/>
          </w:divBdr>
        </w:div>
        <w:div w:id="1352952459">
          <w:marLeft w:val="480"/>
          <w:marRight w:val="0"/>
          <w:marTop w:val="0"/>
          <w:marBottom w:val="0"/>
          <w:divBdr>
            <w:top w:val="none" w:sz="0" w:space="0" w:color="auto"/>
            <w:left w:val="none" w:sz="0" w:space="0" w:color="auto"/>
            <w:bottom w:val="none" w:sz="0" w:space="0" w:color="auto"/>
            <w:right w:val="none" w:sz="0" w:space="0" w:color="auto"/>
          </w:divBdr>
        </w:div>
        <w:div w:id="242109353">
          <w:marLeft w:val="480"/>
          <w:marRight w:val="0"/>
          <w:marTop w:val="0"/>
          <w:marBottom w:val="0"/>
          <w:divBdr>
            <w:top w:val="none" w:sz="0" w:space="0" w:color="auto"/>
            <w:left w:val="none" w:sz="0" w:space="0" w:color="auto"/>
            <w:bottom w:val="none" w:sz="0" w:space="0" w:color="auto"/>
            <w:right w:val="none" w:sz="0" w:space="0" w:color="auto"/>
          </w:divBdr>
        </w:div>
        <w:div w:id="1067872743">
          <w:marLeft w:val="480"/>
          <w:marRight w:val="0"/>
          <w:marTop w:val="0"/>
          <w:marBottom w:val="0"/>
          <w:divBdr>
            <w:top w:val="none" w:sz="0" w:space="0" w:color="auto"/>
            <w:left w:val="none" w:sz="0" w:space="0" w:color="auto"/>
            <w:bottom w:val="none" w:sz="0" w:space="0" w:color="auto"/>
            <w:right w:val="none" w:sz="0" w:space="0" w:color="auto"/>
          </w:divBdr>
        </w:div>
        <w:div w:id="1556892719">
          <w:marLeft w:val="480"/>
          <w:marRight w:val="0"/>
          <w:marTop w:val="0"/>
          <w:marBottom w:val="0"/>
          <w:divBdr>
            <w:top w:val="none" w:sz="0" w:space="0" w:color="auto"/>
            <w:left w:val="none" w:sz="0" w:space="0" w:color="auto"/>
            <w:bottom w:val="none" w:sz="0" w:space="0" w:color="auto"/>
            <w:right w:val="none" w:sz="0" w:space="0" w:color="auto"/>
          </w:divBdr>
        </w:div>
        <w:div w:id="1335186508">
          <w:marLeft w:val="480"/>
          <w:marRight w:val="0"/>
          <w:marTop w:val="0"/>
          <w:marBottom w:val="0"/>
          <w:divBdr>
            <w:top w:val="none" w:sz="0" w:space="0" w:color="auto"/>
            <w:left w:val="none" w:sz="0" w:space="0" w:color="auto"/>
            <w:bottom w:val="none" w:sz="0" w:space="0" w:color="auto"/>
            <w:right w:val="none" w:sz="0" w:space="0" w:color="auto"/>
          </w:divBdr>
        </w:div>
        <w:div w:id="159932294">
          <w:marLeft w:val="480"/>
          <w:marRight w:val="0"/>
          <w:marTop w:val="0"/>
          <w:marBottom w:val="0"/>
          <w:divBdr>
            <w:top w:val="none" w:sz="0" w:space="0" w:color="auto"/>
            <w:left w:val="none" w:sz="0" w:space="0" w:color="auto"/>
            <w:bottom w:val="none" w:sz="0" w:space="0" w:color="auto"/>
            <w:right w:val="none" w:sz="0" w:space="0" w:color="auto"/>
          </w:divBdr>
        </w:div>
        <w:div w:id="760639247">
          <w:marLeft w:val="480"/>
          <w:marRight w:val="0"/>
          <w:marTop w:val="0"/>
          <w:marBottom w:val="0"/>
          <w:divBdr>
            <w:top w:val="none" w:sz="0" w:space="0" w:color="auto"/>
            <w:left w:val="none" w:sz="0" w:space="0" w:color="auto"/>
            <w:bottom w:val="none" w:sz="0" w:space="0" w:color="auto"/>
            <w:right w:val="none" w:sz="0" w:space="0" w:color="auto"/>
          </w:divBdr>
        </w:div>
        <w:div w:id="1096754438">
          <w:marLeft w:val="480"/>
          <w:marRight w:val="0"/>
          <w:marTop w:val="0"/>
          <w:marBottom w:val="0"/>
          <w:divBdr>
            <w:top w:val="none" w:sz="0" w:space="0" w:color="auto"/>
            <w:left w:val="none" w:sz="0" w:space="0" w:color="auto"/>
            <w:bottom w:val="none" w:sz="0" w:space="0" w:color="auto"/>
            <w:right w:val="none" w:sz="0" w:space="0" w:color="auto"/>
          </w:divBdr>
        </w:div>
        <w:div w:id="1543203423">
          <w:marLeft w:val="480"/>
          <w:marRight w:val="0"/>
          <w:marTop w:val="0"/>
          <w:marBottom w:val="0"/>
          <w:divBdr>
            <w:top w:val="none" w:sz="0" w:space="0" w:color="auto"/>
            <w:left w:val="none" w:sz="0" w:space="0" w:color="auto"/>
            <w:bottom w:val="none" w:sz="0" w:space="0" w:color="auto"/>
            <w:right w:val="none" w:sz="0" w:space="0" w:color="auto"/>
          </w:divBdr>
        </w:div>
        <w:div w:id="1455174126">
          <w:marLeft w:val="480"/>
          <w:marRight w:val="0"/>
          <w:marTop w:val="0"/>
          <w:marBottom w:val="0"/>
          <w:divBdr>
            <w:top w:val="none" w:sz="0" w:space="0" w:color="auto"/>
            <w:left w:val="none" w:sz="0" w:space="0" w:color="auto"/>
            <w:bottom w:val="none" w:sz="0" w:space="0" w:color="auto"/>
            <w:right w:val="none" w:sz="0" w:space="0" w:color="auto"/>
          </w:divBdr>
        </w:div>
        <w:div w:id="54865924">
          <w:marLeft w:val="480"/>
          <w:marRight w:val="0"/>
          <w:marTop w:val="0"/>
          <w:marBottom w:val="0"/>
          <w:divBdr>
            <w:top w:val="none" w:sz="0" w:space="0" w:color="auto"/>
            <w:left w:val="none" w:sz="0" w:space="0" w:color="auto"/>
            <w:bottom w:val="none" w:sz="0" w:space="0" w:color="auto"/>
            <w:right w:val="none" w:sz="0" w:space="0" w:color="auto"/>
          </w:divBdr>
        </w:div>
        <w:div w:id="497577037">
          <w:marLeft w:val="480"/>
          <w:marRight w:val="0"/>
          <w:marTop w:val="0"/>
          <w:marBottom w:val="0"/>
          <w:divBdr>
            <w:top w:val="none" w:sz="0" w:space="0" w:color="auto"/>
            <w:left w:val="none" w:sz="0" w:space="0" w:color="auto"/>
            <w:bottom w:val="none" w:sz="0" w:space="0" w:color="auto"/>
            <w:right w:val="none" w:sz="0" w:space="0" w:color="auto"/>
          </w:divBdr>
        </w:div>
        <w:div w:id="1642465211">
          <w:marLeft w:val="480"/>
          <w:marRight w:val="0"/>
          <w:marTop w:val="0"/>
          <w:marBottom w:val="0"/>
          <w:divBdr>
            <w:top w:val="none" w:sz="0" w:space="0" w:color="auto"/>
            <w:left w:val="none" w:sz="0" w:space="0" w:color="auto"/>
            <w:bottom w:val="none" w:sz="0" w:space="0" w:color="auto"/>
            <w:right w:val="none" w:sz="0" w:space="0" w:color="auto"/>
          </w:divBdr>
        </w:div>
        <w:div w:id="232853572">
          <w:marLeft w:val="480"/>
          <w:marRight w:val="0"/>
          <w:marTop w:val="0"/>
          <w:marBottom w:val="0"/>
          <w:divBdr>
            <w:top w:val="none" w:sz="0" w:space="0" w:color="auto"/>
            <w:left w:val="none" w:sz="0" w:space="0" w:color="auto"/>
            <w:bottom w:val="none" w:sz="0" w:space="0" w:color="auto"/>
            <w:right w:val="none" w:sz="0" w:space="0" w:color="auto"/>
          </w:divBdr>
        </w:div>
        <w:div w:id="164708977">
          <w:marLeft w:val="480"/>
          <w:marRight w:val="0"/>
          <w:marTop w:val="0"/>
          <w:marBottom w:val="0"/>
          <w:divBdr>
            <w:top w:val="none" w:sz="0" w:space="0" w:color="auto"/>
            <w:left w:val="none" w:sz="0" w:space="0" w:color="auto"/>
            <w:bottom w:val="none" w:sz="0" w:space="0" w:color="auto"/>
            <w:right w:val="none" w:sz="0" w:space="0" w:color="auto"/>
          </w:divBdr>
        </w:div>
        <w:div w:id="240992437">
          <w:marLeft w:val="480"/>
          <w:marRight w:val="0"/>
          <w:marTop w:val="0"/>
          <w:marBottom w:val="0"/>
          <w:divBdr>
            <w:top w:val="none" w:sz="0" w:space="0" w:color="auto"/>
            <w:left w:val="none" w:sz="0" w:space="0" w:color="auto"/>
            <w:bottom w:val="none" w:sz="0" w:space="0" w:color="auto"/>
            <w:right w:val="none" w:sz="0" w:space="0" w:color="auto"/>
          </w:divBdr>
        </w:div>
        <w:div w:id="147282109">
          <w:marLeft w:val="480"/>
          <w:marRight w:val="0"/>
          <w:marTop w:val="0"/>
          <w:marBottom w:val="0"/>
          <w:divBdr>
            <w:top w:val="none" w:sz="0" w:space="0" w:color="auto"/>
            <w:left w:val="none" w:sz="0" w:space="0" w:color="auto"/>
            <w:bottom w:val="none" w:sz="0" w:space="0" w:color="auto"/>
            <w:right w:val="none" w:sz="0" w:space="0" w:color="auto"/>
          </w:divBdr>
        </w:div>
        <w:div w:id="1513227369">
          <w:marLeft w:val="480"/>
          <w:marRight w:val="0"/>
          <w:marTop w:val="0"/>
          <w:marBottom w:val="0"/>
          <w:divBdr>
            <w:top w:val="none" w:sz="0" w:space="0" w:color="auto"/>
            <w:left w:val="none" w:sz="0" w:space="0" w:color="auto"/>
            <w:bottom w:val="none" w:sz="0" w:space="0" w:color="auto"/>
            <w:right w:val="none" w:sz="0" w:space="0" w:color="auto"/>
          </w:divBdr>
        </w:div>
        <w:div w:id="713775654">
          <w:marLeft w:val="480"/>
          <w:marRight w:val="0"/>
          <w:marTop w:val="0"/>
          <w:marBottom w:val="0"/>
          <w:divBdr>
            <w:top w:val="none" w:sz="0" w:space="0" w:color="auto"/>
            <w:left w:val="none" w:sz="0" w:space="0" w:color="auto"/>
            <w:bottom w:val="none" w:sz="0" w:space="0" w:color="auto"/>
            <w:right w:val="none" w:sz="0" w:space="0" w:color="auto"/>
          </w:divBdr>
        </w:div>
        <w:div w:id="2132088767">
          <w:marLeft w:val="480"/>
          <w:marRight w:val="0"/>
          <w:marTop w:val="0"/>
          <w:marBottom w:val="0"/>
          <w:divBdr>
            <w:top w:val="none" w:sz="0" w:space="0" w:color="auto"/>
            <w:left w:val="none" w:sz="0" w:space="0" w:color="auto"/>
            <w:bottom w:val="none" w:sz="0" w:space="0" w:color="auto"/>
            <w:right w:val="none" w:sz="0" w:space="0" w:color="auto"/>
          </w:divBdr>
        </w:div>
        <w:div w:id="62140423">
          <w:marLeft w:val="480"/>
          <w:marRight w:val="0"/>
          <w:marTop w:val="0"/>
          <w:marBottom w:val="0"/>
          <w:divBdr>
            <w:top w:val="none" w:sz="0" w:space="0" w:color="auto"/>
            <w:left w:val="none" w:sz="0" w:space="0" w:color="auto"/>
            <w:bottom w:val="none" w:sz="0" w:space="0" w:color="auto"/>
            <w:right w:val="none" w:sz="0" w:space="0" w:color="auto"/>
          </w:divBdr>
        </w:div>
        <w:div w:id="25957854">
          <w:marLeft w:val="480"/>
          <w:marRight w:val="0"/>
          <w:marTop w:val="0"/>
          <w:marBottom w:val="0"/>
          <w:divBdr>
            <w:top w:val="none" w:sz="0" w:space="0" w:color="auto"/>
            <w:left w:val="none" w:sz="0" w:space="0" w:color="auto"/>
            <w:bottom w:val="none" w:sz="0" w:space="0" w:color="auto"/>
            <w:right w:val="none" w:sz="0" w:space="0" w:color="auto"/>
          </w:divBdr>
        </w:div>
        <w:div w:id="1713651226">
          <w:marLeft w:val="480"/>
          <w:marRight w:val="0"/>
          <w:marTop w:val="0"/>
          <w:marBottom w:val="0"/>
          <w:divBdr>
            <w:top w:val="none" w:sz="0" w:space="0" w:color="auto"/>
            <w:left w:val="none" w:sz="0" w:space="0" w:color="auto"/>
            <w:bottom w:val="none" w:sz="0" w:space="0" w:color="auto"/>
            <w:right w:val="none" w:sz="0" w:space="0" w:color="auto"/>
          </w:divBdr>
        </w:div>
        <w:div w:id="135732459">
          <w:marLeft w:val="480"/>
          <w:marRight w:val="0"/>
          <w:marTop w:val="0"/>
          <w:marBottom w:val="0"/>
          <w:divBdr>
            <w:top w:val="none" w:sz="0" w:space="0" w:color="auto"/>
            <w:left w:val="none" w:sz="0" w:space="0" w:color="auto"/>
            <w:bottom w:val="none" w:sz="0" w:space="0" w:color="auto"/>
            <w:right w:val="none" w:sz="0" w:space="0" w:color="auto"/>
          </w:divBdr>
        </w:div>
        <w:div w:id="1801874039">
          <w:marLeft w:val="480"/>
          <w:marRight w:val="0"/>
          <w:marTop w:val="0"/>
          <w:marBottom w:val="0"/>
          <w:divBdr>
            <w:top w:val="none" w:sz="0" w:space="0" w:color="auto"/>
            <w:left w:val="none" w:sz="0" w:space="0" w:color="auto"/>
            <w:bottom w:val="none" w:sz="0" w:space="0" w:color="auto"/>
            <w:right w:val="none" w:sz="0" w:space="0" w:color="auto"/>
          </w:divBdr>
        </w:div>
        <w:div w:id="1958634284">
          <w:marLeft w:val="480"/>
          <w:marRight w:val="0"/>
          <w:marTop w:val="0"/>
          <w:marBottom w:val="0"/>
          <w:divBdr>
            <w:top w:val="none" w:sz="0" w:space="0" w:color="auto"/>
            <w:left w:val="none" w:sz="0" w:space="0" w:color="auto"/>
            <w:bottom w:val="none" w:sz="0" w:space="0" w:color="auto"/>
            <w:right w:val="none" w:sz="0" w:space="0" w:color="auto"/>
          </w:divBdr>
        </w:div>
        <w:div w:id="1057121087">
          <w:marLeft w:val="480"/>
          <w:marRight w:val="0"/>
          <w:marTop w:val="0"/>
          <w:marBottom w:val="0"/>
          <w:divBdr>
            <w:top w:val="none" w:sz="0" w:space="0" w:color="auto"/>
            <w:left w:val="none" w:sz="0" w:space="0" w:color="auto"/>
            <w:bottom w:val="none" w:sz="0" w:space="0" w:color="auto"/>
            <w:right w:val="none" w:sz="0" w:space="0" w:color="auto"/>
          </w:divBdr>
        </w:div>
        <w:div w:id="463157065">
          <w:marLeft w:val="480"/>
          <w:marRight w:val="0"/>
          <w:marTop w:val="0"/>
          <w:marBottom w:val="0"/>
          <w:divBdr>
            <w:top w:val="none" w:sz="0" w:space="0" w:color="auto"/>
            <w:left w:val="none" w:sz="0" w:space="0" w:color="auto"/>
            <w:bottom w:val="none" w:sz="0" w:space="0" w:color="auto"/>
            <w:right w:val="none" w:sz="0" w:space="0" w:color="auto"/>
          </w:divBdr>
        </w:div>
        <w:div w:id="14312665">
          <w:marLeft w:val="480"/>
          <w:marRight w:val="0"/>
          <w:marTop w:val="0"/>
          <w:marBottom w:val="0"/>
          <w:divBdr>
            <w:top w:val="none" w:sz="0" w:space="0" w:color="auto"/>
            <w:left w:val="none" w:sz="0" w:space="0" w:color="auto"/>
            <w:bottom w:val="none" w:sz="0" w:space="0" w:color="auto"/>
            <w:right w:val="none" w:sz="0" w:space="0" w:color="auto"/>
          </w:divBdr>
        </w:div>
        <w:div w:id="178467969">
          <w:marLeft w:val="480"/>
          <w:marRight w:val="0"/>
          <w:marTop w:val="0"/>
          <w:marBottom w:val="0"/>
          <w:divBdr>
            <w:top w:val="none" w:sz="0" w:space="0" w:color="auto"/>
            <w:left w:val="none" w:sz="0" w:space="0" w:color="auto"/>
            <w:bottom w:val="none" w:sz="0" w:space="0" w:color="auto"/>
            <w:right w:val="none" w:sz="0" w:space="0" w:color="auto"/>
          </w:divBdr>
        </w:div>
        <w:div w:id="1101686169">
          <w:marLeft w:val="480"/>
          <w:marRight w:val="0"/>
          <w:marTop w:val="0"/>
          <w:marBottom w:val="0"/>
          <w:divBdr>
            <w:top w:val="none" w:sz="0" w:space="0" w:color="auto"/>
            <w:left w:val="none" w:sz="0" w:space="0" w:color="auto"/>
            <w:bottom w:val="none" w:sz="0" w:space="0" w:color="auto"/>
            <w:right w:val="none" w:sz="0" w:space="0" w:color="auto"/>
          </w:divBdr>
        </w:div>
        <w:div w:id="1293750933">
          <w:marLeft w:val="480"/>
          <w:marRight w:val="0"/>
          <w:marTop w:val="0"/>
          <w:marBottom w:val="0"/>
          <w:divBdr>
            <w:top w:val="none" w:sz="0" w:space="0" w:color="auto"/>
            <w:left w:val="none" w:sz="0" w:space="0" w:color="auto"/>
            <w:bottom w:val="none" w:sz="0" w:space="0" w:color="auto"/>
            <w:right w:val="none" w:sz="0" w:space="0" w:color="auto"/>
          </w:divBdr>
        </w:div>
        <w:div w:id="1704668217">
          <w:marLeft w:val="48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16680965">
      <w:bodyDiv w:val="1"/>
      <w:marLeft w:val="0"/>
      <w:marRight w:val="0"/>
      <w:marTop w:val="0"/>
      <w:marBottom w:val="0"/>
      <w:divBdr>
        <w:top w:val="none" w:sz="0" w:space="0" w:color="auto"/>
        <w:left w:val="none" w:sz="0" w:space="0" w:color="auto"/>
        <w:bottom w:val="none" w:sz="0" w:space="0" w:color="auto"/>
        <w:right w:val="none" w:sz="0" w:space="0" w:color="auto"/>
      </w:divBdr>
      <w:divsChild>
        <w:div w:id="421151493">
          <w:marLeft w:val="480"/>
          <w:marRight w:val="0"/>
          <w:marTop w:val="0"/>
          <w:marBottom w:val="0"/>
          <w:divBdr>
            <w:top w:val="none" w:sz="0" w:space="0" w:color="auto"/>
            <w:left w:val="none" w:sz="0" w:space="0" w:color="auto"/>
            <w:bottom w:val="none" w:sz="0" w:space="0" w:color="auto"/>
            <w:right w:val="none" w:sz="0" w:space="0" w:color="auto"/>
          </w:divBdr>
        </w:div>
        <w:div w:id="1066486731">
          <w:marLeft w:val="480"/>
          <w:marRight w:val="0"/>
          <w:marTop w:val="0"/>
          <w:marBottom w:val="0"/>
          <w:divBdr>
            <w:top w:val="none" w:sz="0" w:space="0" w:color="auto"/>
            <w:left w:val="none" w:sz="0" w:space="0" w:color="auto"/>
            <w:bottom w:val="none" w:sz="0" w:space="0" w:color="auto"/>
            <w:right w:val="none" w:sz="0" w:space="0" w:color="auto"/>
          </w:divBdr>
        </w:div>
        <w:div w:id="1534224374">
          <w:marLeft w:val="480"/>
          <w:marRight w:val="0"/>
          <w:marTop w:val="0"/>
          <w:marBottom w:val="0"/>
          <w:divBdr>
            <w:top w:val="none" w:sz="0" w:space="0" w:color="auto"/>
            <w:left w:val="none" w:sz="0" w:space="0" w:color="auto"/>
            <w:bottom w:val="none" w:sz="0" w:space="0" w:color="auto"/>
            <w:right w:val="none" w:sz="0" w:space="0" w:color="auto"/>
          </w:divBdr>
        </w:div>
        <w:div w:id="1635672661">
          <w:marLeft w:val="480"/>
          <w:marRight w:val="0"/>
          <w:marTop w:val="0"/>
          <w:marBottom w:val="0"/>
          <w:divBdr>
            <w:top w:val="none" w:sz="0" w:space="0" w:color="auto"/>
            <w:left w:val="none" w:sz="0" w:space="0" w:color="auto"/>
            <w:bottom w:val="none" w:sz="0" w:space="0" w:color="auto"/>
            <w:right w:val="none" w:sz="0" w:space="0" w:color="auto"/>
          </w:divBdr>
        </w:div>
        <w:div w:id="1963535126">
          <w:marLeft w:val="480"/>
          <w:marRight w:val="0"/>
          <w:marTop w:val="0"/>
          <w:marBottom w:val="0"/>
          <w:divBdr>
            <w:top w:val="none" w:sz="0" w:space="0" w:color="auto"/>
            <w:left w:val="none" w:sz="0" w:space="0" w:color="auto"/>
            <w:bottom w:val="none" w:sz="0" w:space="0" w:color="auto"/>
            <w:right w:val="none" w:sz="0" w:space="0" w:color="auto"/>
          </w:divBdr>
        </w:div>
        <w:div w:id="199561629">
          <w:marLeft w:val="480"/>
          <w:marRight w:val="0"/>
          <w:marTop w:val="0"/>
          <w:marBottom w:val="0"/>
          <w:divBdr>
            <w:top w:val="none" w:sz="0" w:space="0" w:color="auto"/>
            <w:left w:val="none" w:sz="0" w:space="0" w:color="auto"/>
            <w:bottom w:val="none" w:sz="0" w:space="0" w:color="auto"/>
            <w:right w:val="none" w:sz="0" w:space="0" w:color="auto"/>
          </w:divBdr>
        </w:div>
        <w:div w:id="1388263689">
          <w:marLeft w:val="480"/>
          <w:marRight w:val="0"/>
          <w:marTop w:val="0"/>
          <w:marBottom w:val="0"/>
          <w:divBdr>
            <w:top w:val="none" w:sz="0" w:space="0" w:color="auto"/>
            <w:left w:val="none" w:sz="0" w:space="0" w:color="auto"/>
            <w:bottom w:val="none" w:sz="0" w:space="0" w:color="auto"/>
            <w:right w:val="none" w:sz="0" w:space="0" w:color="auto"/>
          </w:divBdr>
        </w:div>
        <w:div w:id="364260378">
          <w:marLeft w:val="480"/>
          <w:marRight w:val="0"/>
          <w:marTop w:val="0"/>
          <w:marBottom w:val="0"/>
          <w:divBdr>
            <w:top w:val="none" w:sz="0" w:space="0" w:color="auto"/>
            <w:left w:val="none" w:sz="0" w:space="0" w:color="auto"/>
            <w:bottom w:val="none" w:sz="0" w:space="0" w:color="auto"/>
            <w:right w:val="none" w:sz="0" w:space="0" w:color="auto"/>
          </w:divBdr>
        </w:div>
        <w:div w:id="1749375556">
          <w:marLeft w:val="480"/>
          <w:marRight w:val="0"/>
          <w:marTop w:val="0"/>
          <w:marBottom w:val="0"/>
          <w:divBdr>
            <w:top w:val="none" w:sz="0" w:space="0" w:color="auto"/>
            <w:left w:val="none" w:sz="0" w:space="0" w:color="auto"/>
            <w:bottom w:val="none" w:sz="0" w:space="0" w:color="auto"/>
            <w:right w:val="none" w:sz="0" w:space="0" w:color="auto"/>
          </w:divBdr>
        </w:div>
        <w:div w:id="200557546">
          <w:marLeft w:val="480"/>
          <w:marRight w:val="0"/>
          <w:marTop w:val="0"/>
          <w:marBottom w:val="0"/>
          <w:divBdr>
            <w:top w:val="none" w:sz="0" w:space="0" w:color="auto"/>
            <w:left w:val="none" w:sz="0" w:space="0" w:color="auto"/>
            <w:bottom w:val="none" w:sz="0" w:space="0" w:color="auto"/>
            <w:right w:val="none" w:sz="0" w:space="0" w:color="auto"/>
          </w:divBdr>
        </w:div>
        <w:div w:id="202600399">
          <w:marLeft w:val="480"/>
          <w:marRight w:val="0"/>
          <w:marTop w:val="0"/>
          <w:marBottom w:val="0"/>
          <w:divBdr>
            <w:top w:val="none" w:sz="0" w:space="0" w:color="auto"/>
            <w:left w:val="none" w:sz="0" w:space="0" w:color="auto"/>
            <w:bottom w:val="none" w:sz="0" w:space="0" w:color="auto"/>
            <w:right w:val="none" w:sz="0" w:space="0" w:color="auto"/>
          </w:divBdr>
        </w:div>
        <w:div w:id="1986617225">
          <w:marLeft w:val="480"/>
          <w:marRight w:val="0"/>
          <w:marTop w:val="0"/>
          <w:marBottom w:val="0"/>
          <w:divBdr>
            <w:top w:val="none" w:sz="0" w:space="0" w:color="auto"/>
            <w:left w:val="none" w:sz="0" w:space="0" w:color="auto"/>
            <w:bottom w:val="none" w:sz="0" w:space="0" w:color="auto"/>
            <w:right w:val="none" w:sz="0" w:space="0" w:color="auto"/>
          </w:divBdr>
        </w:div>
        <w:div w:id="1038628604">
          <w:marLeft w:val="480"/>
          <w:marRight w:val="0"/>
          <w:marTop w:val="0"/>
          <w:marBottom w:val="0"/>
          <w:divBdr>
            <w:top w:val="none" w:sz="0" w:space="0" w:color="auto"/>
            <w:left w:val="none" w:sz="0" w:space="0" w:color="auto"/>
            <w:bottom w:val="none" w:sz="0" w:space="0" w:color="auto"/>
            <w:right w:val="none" w:sz="0" w:space="0" w:color="auto"/>
          </w:divBdr>
        </w:div>
        <w:div w:id="121075000">
          <w:marLeft w:val="480"/>
          <w:marRight w:val="0"/>
          <w:marTop w:val="0"/>
          <w:marBottom w:val="0"/>
          <w:divBdr>
            <w:top w:val="none" w:sz="0" w:space="0" w:color="auto"/>
            <w:left w:val="none" w:sz="0" w:space="0" w:color="auto"/>
            <w:bottom w:val="none" w:sz="0" w:space="0" w:color="auto"/>
            <w:right w:val="none" w:sz="0" w:space="0" w:color="auto"/>
          </w:divBdr>
        </w:div>
        <w:div w:id="382605440">
          <w:marLeft w:val="480"/>
          <w:marRight w:val="0"/>
          <w:marTop w:val="0"/>
          <w:marBottom w:val="0"/>
          <w:divBdr>
            <w:top w:val="none" w:sz="0" w:space="0" w:color="auto"/>
            <w:left w:val="none" w:sz="0" w:space="0" w:color="auto"/>
            <w:bottom w:val="none" w:sz="0" w:space="0" w:color="auto"/>
            <w:right w:val="none" w:sz="0" w:space="0" w:color="auto"/>
          </w:divBdr>
        </w:div>
        <w:div w:id="2083796423">
          <w:marLeft w:val="480"/>
          <w:marRight w:val="0"/>
          <w:marTop w:val="0"/>
          <w:marBottom w:val="0"/>
          <w:divBdr>
            <w:top w:val="none" w:sz="0" w:space="0" w:color="auto"/>
            <w:left w:val="none" w:sz="0" w:space="0" w:color="auto"/>
            <w:bottom w:val="none" w:sz="0" w:space="0" w:color="auto"/>
            <w:right w:val="none" w:sz="0" w:space="0" w:color="auto"/>
          </w:divBdr>
        </w:div>
        <w:div w:id="985596653">
          <w:marLeft w:val="480"/>
          <w:marRight w:val="0"/>
          <w:marTop w:val="0"/>
          <w:marBottom w:val="0"/>
          <w:divBdr>
            <w:top w:val="none" w:sz="0" w:space="0" w:color="auto"/>
            <w:left w:val="none" w:sz="0" w:space="0" w:color="auto"/>
            <w:bottom w:val="none" w:sz="0" w:space="0" w:color="auto"/>
            <w:right w:val="none" w:sz="0" w:space="0" w:color="auto"/>
          </w:divBdr>
        </w:div>
        <w:div w:id="1255094989">
          <w:marLeft w:val="480"/>
          <w:marRight w:val="0"/>
          <w:marTop w:val="0"/>
          <w:marBottom w:val="0"/>
          <w:divBdr>
            <w:top w:val="none" w:sz="0" w:space="0" w:color="auto"/>
            <w:left w:val="none" w:sz="0" w:space="0" w:color="auto"/>
            <w:bottom w:val="none" w:sz="0" w:space="0" w:color="auto"/>
            <w:right w:val="none" w:sz="0" w:space="0" w:color="auto"/>
          </w:divBdr>
        </w:div>
        <w:div w:id="1991133324">
          <w:marLeft w:val="480"/>
          <w:marRight w:val="0"/>
          <w:marTop w:val="0"/>
          <w:marBottom w:val="0"/>
          <w:divBdr>
            <w:top w:val="none" w:sz="0" w:space="0" w:color="auto"/>
            <w:left w:val="none" w:sz="0" w:space="0" w:color="auto"/>
            <w:bottom w:val="none" w:sz="0" w:space="0" w:color="auto"/>
            <w:right w:val="none" w:sz="0" w:space="0" w:color="auto"/>
          </w:divBdr>
        </w:div>
        <w:div w:id="1009141049">
          <w:marLeft w:val="480"/>
          <w:marRight w:val="0"/>
          <w:marTop w:val="0"/>
          <w:marBottom w:val="0"/>
          <w:divBdr>
            <w:top w:val="none" w:sz="0" w:space="0" w:color="auto"/>
            <w:left w:val="none" w:sz="0" w:space="0" w:color="auto"/>
            <w:bottom w:val="none" w:sz="0" w:space="0" w:color="auto"/>
            <w:right w:val="none" w:sz="0" w:space="0" w:color="auto"/>
          </w:divBdr>
        </w:div>
        <w:div w:id="1105658209">
          <w:marLeft w:val="480"/>
          <w:marRight w:val="0"/>
          <w:marTop w:val="0"/>
          <w:marBottom w:val="0"/>
          <w:divBdr>
            <w:top w:val="none" w:sz="0" w:space="0" w:color="auto"/>
            <w:left w:val="none" w:sz="0" w:space="0" w:color="auto"/>
            <w:bottom w:val="none" w:sz="0" w:space="0" w:color="auto"/>
            <w:right w:val="none" w:sz="0" w:space="0" w:color="auto"/>
          </w:divBdr>
        </w:div>
        <w:div w:id="1779833536">
          <w:marLeft w:val="480"/>
          <w:marRight w:val="0"/>
          <w:marTop w:val="0"/>
          <w:marBottom w:val="0"/>
          <w:divBdr>
            <w:top w:val="none" w:sz="0" w:space="0" w:color="auto"/>
            <w:left w:val="none" w:sz="0" w:space="0" w:color="auto"/>
            <w:bottom w:val="none" w:sz="0" w:space="0" w:color="auto"/>
            <w:right w:val="none" w:sz="0" w:space="0" w:color="auto"/>
          </w:divBdr>
        </w:div>
        <w:div w:id="1092311171">
          <w:marLeft w:val="480"/>
          <w:marRight w:val="0"/>
          <w:marTop w:val="0"/>
          <w:marBottom w:val="0"/>
          <w:divBdr>
            <w:top w:val="none" w:sz="0" w:space="0" w:color="auto"/>
            <w:left w:val="none" w:sz="0" w:space="0" w:color="auto"/>
            <w:bottom w:val="none" w:sz="0" w:space="0" w:color="auto"/>
            <w:right w:val="none" w:sz="0" w:space="0" w:color="auto"/>
          </w:divBdr>
        </w:div>
        <w:div w:id="765659931">
          <w:marLeft w:val="480"/>
          <w:marRight w:val="0"/>
          <w:marTop w:val="0"/>
          <w:marBottom w:val="0"/>
          <w:divBdr>
            <w:top w:val="none" w:sz="0" w:space="0" w:color="auto"/>
            <w:left w:val="none" w:sz="0" w:space="0" w:color="auto"/>
            <w:bottom w:val="none" w:sz="0" w:space="0" w:color="auto"/>
            <w:right w:val="none" w:sz="0" w:space="0" w:color="auto"/>
          </w:divBdr>
        </w:div>
        <w:div w:id="355273913">
          <w:marLeft w:val="480"/>
          <w:marRight w:val="0"/>
          <w:marTop w:val="0"/>
          <w:marBottom w:val="0"/>
          <w:divBdr>
            <w:top w:val="none" w:sz="0" w:space="0" w:color="auto"/>
            <w:left w:val="none" w:sz="0" w:space="0" w:color="auto"/>
            <w:bottom w:val="none" w:sz="0" w:space="0" w:color="auto"/>
            <w:right w:val="none" w:sz="0" w:space="0" w:color="auto"/>
          </w:divBdr>
        </w:div>
      </w:divsChild>
    </w:div>
    <w:div w:id="417487201">
      <w:bodyDiv w:val="1"/>
      <w:marLeft w:val="0"/>
      <w:marRight w:val="0"/>
      <w:marTop w:val="0"/>
      <w:marBottom w:val="0"/>
      <w:divBdr>
        <w:top w:val="none" w:sz="0" w:space="0" w:color="auto"/>
        <w:left w:val="none" w:sz="0" w:space="0" w:color="auto"/>
        <w:bottom w:val="none" w:sz="0" w:space="0" w:color="auto"/>
        <w:right w:val="none" w:sz="0" w:space="0" w:color="auto"/>
      </w:divBdr>
      <w:divsChild>
        <w:div w:id="1348557315">
          <w:marLeft w:val="480"/>
          <w:marRight w:val="0"/>
          <w:marTop w:val="0"/>
          <w:marBottom w:val="0"/>
          <w:divBdr>
            <w:top w:val="none" w:sz="0" w:space="0" w:color="auto"/>
            <w:left w:val="none" w:sz="0" w:space="0" w:color="auto"/>
            <w:bottom w:val="none" w:sz="0" w:space="0" w:color="auto"/>
            <w:right w:val="none" w:sz="0" w:space="0" w:color="auto"/>
          </w:divBdr>
        </w:div>
        <w:div w:id="1233002189">
          <w:marLeft w:val="480"/>
          <w:marRight w:val="0"/>
          <w:marTop w:val="0"/>
          <w:marBottom w:val="0"/>
          <w:divBdr>
            <w:top w:val="none" w:sz="0" w:space="0" w:color="auto"/>
            <w:left w:val="none" w:sz="0" w:space="0" w:color="auto"/>
            <w:bottom w:val="none" w:sz="0" w:space="0" w:color="auto"/>
            <w:right w:val="none" w:sz="0" w:space="0" w:color="auto"/>
          </w:divBdr>
        </w:div>
        <w:div w:id="579869468">
          <w:marLeft w:val="480"/>
          <w:marRight w:val="0"/>
          <w:marTop w:val="0"/>
          <w:marBottom w:val="0"/>
          <w:divBdr>
            <w:top w:val="none" w:sz="0" w:space="0" w:color="auto"/>
            <w:left w:val="none" w:sz="0" w:space="0" w:color="auto"/>
            <w:bottom w:val="none" w:sz="0" w:space="0" w:color="auto"/>
            <w:right w:val="none" w:sz="0" w:space="0" w:color="auto"/>
          </w:divBdr>
        </w:div>
        <w:div w:id="531377804">
          <w:marLeft w:val="480"/>
          <w:marRight w:val="0"/>
          <w:marTop w:val="0"/>
          <w:marBottom w:val="0"/>
          <w:divBdr>
            <w:top w:val="none" w:sz="0" w:space="0" w:color="auto"/>
            <w:left w:val="none" w:sz="0" w:space="0" w:color="auto"/>
            <w:bottom w:val="none" w:sz="0" w:space="0" w:color="auto"/>
            <w:right w:val="none" w:sz="0" w:space="0" w:color="auto"/>
          </w:divBdr>
        </w:div>
        <w:div w:id="1102070287">
          <w:marLeft w:val="480"/>
          <w:marRight w:val="0"/>
          <w:marTop w:val="0"/>
          <w:marBottom w:val="0"/>
          <w:divBdr>
            <w:top w:val="none" w:sz="0" w:space="0" w:color="auto"/>
            <w:left w:val="none" w:sz="0" w:space="0" w:color="auto"/>
            <w:bottom w:val="none" w:sz="0" w:space="0" w:color="auto"/>
            <w:right w:val="none" w:sz="0" w:space="0" w:color="auto"/>
          </w:divBdr>
        </w:div>
        <w:div w:id="1433625099">
          <w:marLeft w:val="480"/>
          <w:marRight w:val="0"/>
          <w:marTop w:val="0"/>
          <w:marBottom w:val="0"/>
          <w:divBdr>
            <w:top w:val="none" w:sz="0" w:space="0" w:color="auto"/>
            <w:left w:val="none" w:sz="0" w:space="0" w:color="auto"/>
            <w:bottom w:val="none" w:sz="0" w:space="0" w:color="auto"/>
            <w:right w:val="none" w:sz="0" w:space="0" w:color="auto"/>
          </w:divBdr>
        </w:div>
        <w:div w:id="1798836329">
          <w:marLeft w:val="480"/>
          <w:marRight w:val="0"/>
          <w:marTop w:val="0"/>
          <w:marBottom w:val="0"/>
          <w:divBdr>
            <w:top w:val="none" w:sz="0" w:space="0" w:color="auto"/>
            <w:left w:val="none" w:sz="0" w:space="0" w:color="auto"/>
            <w:bottom w:val="none" w:sz="0" w:space="0" w:color="auto"/>
            <w:right w:val="none" w:sz="0" w:space="0" w:color="auto"/>
          </w:divBdr>
        </w:div>
        <w:div w:id="411123733">
          <w:marLeft w:val="480"/>
          <w:marRight w:val="0"/>
          <w:marTop w:val="0"/>
          <w:marBottom w:val="0"/>
          <w:divBdr>
            <w:top w:val="none" w:sz="0" w:space="0" w:color="auto"/>
            <w:left w:val="none" w:sz="0" w:space="0" w:color="auto"/>
            <w:bottom w:val="none" w:sz="0" w:space="0" w:color="auto"/>
            <w:right w:val="none" w:sz="0" w:space="0" w:color="auto"/>
          </w:divBdr>
        </w:div>
        <w:div w:id="329187847">
          <w:marLeft w:val="480"/>
          <w:marRight w:val="0"/>
          <w:marTop w:val="0"/>
          <w:marBottom w:val="0"/>
          <w:divBdr>
            <w:top w:val="none" w:sz="0" w:space="0" w:color="auto"/>
            <w:left w:val="none" w:sz="0" w:space="0" w:color="auto"/>
            <w:bottom w:val="none" w:sz="0" w:space="0" w:color="auto"/>
            <w:right w:val="none" w:sz="0" w:space="0" w:color="auto"/>
          </w:divBdr>
        </w:div>
        <w:div w:id="1329939124">
          <w:marLeft w:val="480"/>
          <w:marRight w:val="0"/>
          <w:marTop w:val="0"/>
          <w:marBottom w:val="0"/>
          <w:divBdr>
            <w:top w:val="none" w:sz="0" w:space="0" w:color="auto"/>
            <w:left w:val="none" w:sz="0" w:space="0" w:color="auto"/>
            <w:bottom w:val="none" w:sz="0" w:space="0" w:color="auto"/>
            <w:right w:val="none" w:sz="0" w:space="0" w:color="auto"/>
          </w:divBdr>
        </w:div>
        <w:div w:id="194543283">
          <w:marLeft w:val="480"/>
          <w:marRight w:val="0"/>
          <w:marTop w:val="0"/>
          <w:marBottom w:val="0"/>
          <w:divBdr>
            <w:top w:val="none" w:sz="0" w:space="0" w:color="auto"/>
            <w:left w:val="none" w:sz="0" w:space="0" w:color="auto"/>
            <w:bottom w:val="none" w:sz="0" w:space="0" w:color="auto"/>
            <w:right w:val="none" w:sz="0" w:space="0" w:color="auto"/>
          </w:divBdr>
        </w:div>
        <w:div w:id="1462110683">
          <w:marLeft w:val="480"/>
          <w:marRight w:val="0"/>
          <w:marTop w:val="0"/>
          <w:marBottom w:val="0"/>
          <w:divBdr>
            <w:top w:val="none" w:sz="0" w:space="0" w:color="auto"/>
            <w:left w:val="none" w:sz="0" w:space="0" w:color="auto"/>
            <w:bottom w:val="none" w:sz="0" w:space="0" w:color="auto"/>
            <w:right w:val="none" w:sz="0" w:space="0" w:color="auto"/>
          </w:divBdr>
        </w:div>
        <w:div w:id="332150358">
          <w:marLeft w:val="480"/>
          <w:marRight w:val="0"/>
          <w:marTop w:val="0"/>
          <w:marBottom w:val="0"/>
          <w:divBdr>
            <w:top w:val="none" w:sz="0" w:space="0" w:color="auto"/>
            <w:left w:val="none" w:sz="0" w:space="0" w:color="auto"/>
            <w:bottom w:val="none" w:sz="0" w:space="0" w:color="auto"/>
            <w:right w:val="none" w:sz="0" w:space="0" w:color="auto"/>
          </w:divBdr>
        </w:div>
        <w:div w:id="150680414">
          <w:marLeft w:val="480"/>
          <w:marRight w:val="0"/>
          <w:marTop w:val="0"/>
          <w:marBottom w:val="0"/>
          <w:divBdr>
            <w:top w:val="none" w:sz="0" w:space="0" w:color="auto"/>
            <w:left w:val="none" w:sz="0" w:space="0" w:color="auto"/>
            <w:bottom w:val="none" w:sz="0" w:space="0" w:color="auto"/>
            <w:right w:val="none" w:sz="0" w:space="0" w:color="auto"/>
          </w:divBdr>
        </w:div>
        <w:div w:id="587546015">
          <w:marLeft w:val="480"/>
          <w:marRight w:val="0"/>
          <w:marTop w:val="0"/>
          <w:marBottom w:val="0"/>
          <w:divBdr>
            <w:top w:val="none" w:sz="0" w:space="0" w:color="auto"/>
            <w:left w:val="none" w:sz="0" w:space="0" w:color="auto"/>
            <w:bottom w:val="none" w:sz="0" w:space="0" w:color="auto"/>
            <w:right w:val="none" w:sz="0" w:space="0" w:color="auto"/>
          </w:divBdr>
        </w:div>
        <w:div w:id="474106190">
          <w:marLeft w:val="480"/>
          <w:marRight w:val="0"/>
          <w:marTop w:val="0"/>
          <w:marBottom w:val="0"/>
          <w:divBdr>
            <w:top w:val="none" w:sz="0" w:space="0" w:color="auto"/>
            <w:left w:val="none" w:sz="0" w:space="0" w:color="auto"/>
            <w:bottom w:val="none" w:sz="0" w:space="0" w:color="auto"/>
            <w:right w:val="none" w:sz="0" w:space="0" w:color="auto"/>
          </w:divBdr>
        </w:div>
        <w:div w:id="1311910294">
          <w:marLeft w:val="480"/>
          <w:marRight w:val="0"/>
          <w:marTop w:val="0"/>
          <w:marBottom w:val="0"/>
          <w:divBdr>
            <w:top w:val="none" w:sz="0" w:space="0" w:color="auto"/>
            <w:left w:val="none" w:sz="0" w:space="0" w:color="auto"/>
            <w:bottom w:val="none" w:sz="0" w:space="0" w:color="auto"/>
            <w:right w:val="none" w:sz="0" w:space="0" w:color="auto"/>
          </w:divBdr>
        </w:div>
        <w:div w:id="1988388661">
          <w:marLeft w:val="480"/>
          <w:marRight w:val="0"/>
          <w:marTop w:val="0"/>
          <w:marBottom w:val="0"/>
          <w:divBdr>
            <w:top w:val="none" w:sz="0" w:space="0" w:color="auto"/>
            <w:left w:val="none" w:sz="0" w:space="0" w:color="auto"/>
            <w:bottom w:val="none" w:sz="0" w:space="0" w:color="auto"/>
            <w:right w:val="none" w:sz="0" w:space="0" w:color="auto"/>
          </w:divBdr>
        </w:div>
        <w:div w:id="349796601">
          <w:marLeft w:val="480"/>
          <w:marRight w:val="0"/>
          <w:marTop w:val="0"/>
          <w:marBottom w:val="0"/>
          <w:divBdr>
            <w:top w:val="none" w:sz="0" w:space="0" w:color="auto"/>
            <w:left w:val="none" w:sz="0" w:space="0" w:color="auto"/>
            <w:bottom w:val="none" w:sz="0" w:space="0" w:color="auto"/>
            <w:right w:val="none" w:sz="0" w:space="0" w:color="auto"/>
          </w:divBdr>
        </w:div>
        <w:div w:id="34044607">
          <w:marLeft w:val="480"/>
          <w:marRight w:val="0"/>
          <w:marTop w:val="0"/>
          <w:marBottom w:val="0"/>
          <w:divBdr>
            <w:top w:val="none" w:sz="0" w:space="0" w:color="auto"/>
            <w:left w:val="none" w:sz="0" w:space="0" w:color="auto"/>
            <w:bottom w:val="none" w:sz="0" w:space="0" w:color="auto"/>
            <w:right w:val="none" w:sz="0" w:space="0" w:color="auto"/>
          </w:divBdr>
        </w:div>
        <w:div w:id="455638120">
          <w:marLeft w:val="480"/>
          <w:marRight w:val="0"/>
          <w:marTop w:val="0"/>
          <w:marBottom w:val="0"/>
          <w:divBdr>
            <w:top w:val="none" w:sz="0" w:space="0" w:color="auto"/>
            <w:left w:val="none" w:sz="0" w:space="0" w:color="auto"/>
            <w:bottom w:val="none" w:sz="0" w:space="0" w:color="auto"/>
            <w:right w:val="none" w:sz="0" w:space="0" w:color="auto"/>
          </w:divBdr>
        </w:div>
        <w:div w:id="1107895817">
          <w:marLeft w:val="480"/>
          <w:marRight w:val="0"/>
          <w:marTop w:val="0"/>
          <w:marBottom w:val="0"/>
          <w:divBdr>
            <w:top w:val="none" w:sz="0" w:space="0" w:color="auto"/>
            <w:left w:val="none" w:sz="0" w:space="0" w:color="auto"/>
            <w:bottom w:val="none" w:sz="0" w:space="0" w:color="auto"/>
            <w:right w:val="none" w:sz="0" w:space="0" w:color="auto"/>
          </w:divBdr>
        </w:div>
        <w:div w:id="1245189778">
          <w:marLeft w:val="480"/>
          <w:marRight w:val="0"/>
          <w:marTop w:val="0"/>
          <w:marBottom w:val="0"/>
          <w:divBdr>
            <w:top w:val="none" w:sz="0" w:space="0" w:color="auto"/>
            <w:left w:val="none" w:sz="0" w:space="0" w:color="auto"/>
            <w:bottom w:val="none" w:sz="0" w:space="0" w:color="auto"/>
            <w:right w:val="none" w:sz="0" w:space="0" w:color="auto"/>
          </w:divBdr>
        </w:div>
        <w:div w:id="1972904011">
          <w:marLeft w:val="480"/>
          <w:marRight w:val="0"/>
          <w:marTop w:val="0"/>
          <w:marBottom w:val="0"/>
          <w:divBdr>
            <w:top w:val="none" w:sz="0" w:space="0" w:color="auto"/>
            <w:left w:val="none" w:sz="0" w:space="0" w:color="auto"/>
            <w:bottom w:val="none" w:sz="0" w:space="0" w:color="auto"/>
            <w:right w:val="none" w:sz="0" w:space="0" w:color="auto"/>
          </w:divBdr>
        </w:div>
        <w:div w:id="1929970259">
          <w:marLeft w:val="480"/>
          <w:marRight w:val="0"/>
          <w:marTop w:val="0"/>
          <w:marBottom w:val="0"/>
          <w:divBdr>
            <w:top w:val="none" w:sz="0" w:space="0" w:color="auto"/>
            <w:left w:val="none" w:sz="0" w:space="0" w:color="auto"/>
            <w:bottom w:val="none" w:sz="0" w:space="0" w:color="auto"/>
            <w:right w:val="none" w:sz="0" w:space="0" w:color="auto"/>
          </w:divBdr>
        </w:div>
        <w:div w:id="732433492">
          <w:marLeft w:val="480"/>
          <w:marRight w:val="0"/>
          <w:marTop w:val="0"/>
          <w:marBottom w:val="0"/>
          <w:divBdr>
            <w:top w:val="none" w:sz="0" w:space="0" w:color="auto"/>
            <w:left w:val="none" w:sz="0" w:space="0" w:color="auto"/>
            <w:bottom w:val="none" w:sz="0" w:space="0" w:color="auto"/>
            <w:right w:val="none" w:sz="0" w:space="0" w:color="auto"/>
          </w:divBdr>
        </w:div>
        <w:div w:id="2018846288">
          <w:marLeft w:val="480"/>
          <w:marRight w:val="0"/>
          <w:marTop w:val="0"/>
          <w:marBottom w:val="0"/>
          <w:divBdr>
            <w:top w:val="none" w:sz="0" w:space="0" w:color="auto"/>
            <w:left w:val="none" w:sz="0" w:space="0" w:color="auto"/>
            <w:bottom w:val="none" w:sz="0" w:space="0" w:color="auto"/>
            <w:right w:val="none" w:sz="0" w:space="0" w:color="auto"/>
          </w:divBdr>
        </w:div>
        <w:div w:id="1424644478">
          <w:marLeft w:val="480"/>
          <w:marRight w:val="0"/>
          <w:marTop w:val="0"/>
          <w:marBottom w:val="0"/>
          <w:divBdr>
            <w:top w:val="none" w:sz="0" w:space="0" w:color="auto"/>
            <w:left w:val="none" w:sz="0" w:space="0" w:color="auto"/>
            <w:bottom w:val="none" w:sz="0" w:space="0" w:color="auto"/>
            <w:right w:val="none" w:sz="0" w:space="0" w:color="auto"/>
          </w:divBdr>
        </w:div>
        <w:div w:id="1247962086">
          <w:marLeft w:val="48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48939044">
      <w:bodyDiv w:val="1"/>
      <w:marLeft w:val="0"/>
      <w:marRight w:val="0"/>
      <w:marTop w:val="0"/>
      <w:marBottom w:val="0"/>
      <w:divBdr>
        <w:top w:val="none" w:sz="0" w:space="0" w:color="auto"/>
        <w:left w:val="none" w:sz="0" w:space="0" w:color="auto"/>
        <w:bottom w:val="none" w:sz="0" w:space="0" w:color="auto"/>
        <w:right w:val="none" w:sz="0" w:space="0" w:color="auto"/>
      </w:divBdr>
      <w:divsChild>
        <w:div w:id="1377118504">
          <w:marLeft w:val="480"/>
          <w:marRight w:val="0"/>
          <w:marTop w:val="0"/>
          <w:marBottom w:val="0"/>
          <w:divBdr>
            <w:top w:val="none" w:sz="0" w:space="0" w:color="auto"/>
            <w:left w:val="none" w:sz="0" w:space="0" w:color="auto"/>
            <w:bottom w:val="none" w:sz="0" w:space="0" w:color="auto"/>
            <w:right w:val="none" w:sz="0" w:space="0" w:color="auto"/>
          </w:divBdr>
        </w:div>
        <w:div w:id="1826891281">
          <w:marLeft w:val="480"/>
          <w:marRight w:val="0"/>
          <w:marTop w:val="0"/>
          <w:marBottom w:val="0"/>
          <w:divBdr>
            <w:top w:val="none" w:sz="0" w:space="0" w:color="auto"/>
            <w:left w:val="none" w:sz="0" w:space="0" w:color="auto"/>
            <w:bottom w:val="none" w:sz="0" w:space="0" w:color="auto"/>
            <w:right w:val="none" w:sz="0" w:space="0" w:color="auto"/>
          </w:divBdr>
        </w:div>
        <w:div w:id="1575779557">
          <w:marLeft w:val="480"/>
          <w:marRight w:val="0"/>
          <w:marTop w:val="0"/>
          <w:marBottom w:val="0"/>
          <w:divBdr>
            <w:top w:val="none" w:sz="0" w:space="0" w:color="auto"/>
            <w:left w:val="none" w:sz="0" w:space="0" w:color="auto"/>
            <w:bottom w:val="none" w:sz="0" w:space="0" w:color="auto"/>
            <w:right w:val="none" w:sz="0" w:space="0" w:color="auto"/>
          </w:divBdr>
        </w:div>
        <w:div w:id="25326995">
          <w:marLeft w:val="480"/>
          <w:marRight w:val="0"/>
          <w:marTop w:val="0"/>
          <w:marBottom w:val="0"/>
          <w:divBdr>
            <w:top w:val="none" w:sz="0" w:space="0" w:color="auto"/>
            <w:left w:val="none" w:sz="0" w:space="0" w:color="auto"/>
            <w:bottom w:val="none" w:sz="0" w:space="0" w:color="auto"/>
            <w:right w:val="none" w:sz="0" w:space="0" w:color="auto"/>
          </w:divBdr>
        </w:div>
        <w:div w:id="722827267">
          <w:marLeft w:val="480"/>
          <w:marRight w:val="0"/>
          <w:marTop w:val="0"/>
          <w:marBottom w:val="0"/>
          <w:divBdr>
            <w:top w:val="none" w:sz="0" w:space="0" w:color="auto"/>
            <w:left w:val="none" w:sz="0" w:space="0" w:color="auto"/>
            <w:bottom w:val="none" w:sz="0" w:space="0" w:color="auto"/>
            <w:right w:val="none" w:sz="0" w:space="0" w:color="auto"/>
          </w:divBdr>
        </w:div>
        <w:div w:id="1006251315">
          <w:marLeft w:val="480"/>
          <w:marRight w:val="0"/>
          <w:marTop w:val="0"/>
          <w:marBottom w:val="0"/>
          <w:divBdr>
            <w:top w:val="none" w:sz="0" w:space="0" w:color="auto"/>
            <w:left w:val="none" w:sz="0" w:space="0" w:color="auto"/>
            <w:bottom w:val="none" w:sz="0" w:space="0" w:color="auto"/>
            <w:right w:val="none" w:sz="0" w:space="0" w:color="auto"/>
          </w:divBdr>
        </w:div>
        <w:div w:id="206190339">
          <w:marLeft w:val="480"/>
          <w:marRight w:val="0"/>
          <w:marTop w:val="0"/>
          <w:marBottom w:val="0"/>
          <w:divBdr>
            <w:top w:val="none" w:sz="0" w:space="0" w:color="auto"/>
            <w:left w:val="none" w:sz="0" w:space="0" w:color="auto"/>
            <w:bottom w:val="none" w:sz="0" w:space="0" w:color="auto"/>
            <w:right w:val="none" w:sz="0" w:space="0" w:color="auto"/>
          </w:divBdr>
        </w:div>
        <w:div w:id="70351552">
          <w:marLeft w:val="480"/>
          <w:marRight w:val="0"/>
          <w:marTop w:val="0"/>
          <w:marBottom w:val="0"/>
          <w:divBdr>
            <w:top w:val="none" w:sz="0" w:space="0" w:color="auto"/>
            <w:left w:val="none" w:sz="0" w:space="0" w:color="auto"/>
            <w:bottom w:val="none" w:sz="0" w:space="0" w:color="auto"/>
            <w:right w:val="none" w:sz="0" w:space="0" w:color="auto"/>
          </w:divBdr>
        </w:div>
        <w:div w:id="1128158623">
          <w:marLeft w:val="480"/>
          <w:marRight w:val="0"/>
          <w:marTop w:val="0"/>
          <w:marBottom w:val="0"/>
          <w:divBdr>
            <w:top w:val="none" w:sz="0" w:space="0" w:color="auto"/>
            <w:left w:val="none" w:sz="0" w:space="0" w:color="auto"/>
            <w:bottom w:val="none" w:sz="0" w:space="0" w:color="auto"/>
            <w:right w:val="none" w:sz="0" w:space="0" w:color="auto"/>
          </w:divBdr>
        </w:div>
        <w:div w:id="1594629637">
          <w:marLeft w:val="480"/>
          <w:marRight w:val="0"/>
          <w:marTop w:val="0"/>
          <w:marBottom w:val="0"/>
          <w:divBdr>
            <w:top w:val="none" w:sz="0" w:space="0" w:color="auto"/>
            <w:left w:val="none" w:sz="0" w:space="0" w:color="auto"/>
            <w:bottom w:val="none" w:sz="0" w:space="0" w:color="auto"/>
            <w:right w:val="none" w:sz="0" w:space="0" w:color="auto"/>
          </w:divBdr>
        </w:div>
        <w:div w:id="1110276092">
          <w:marLeft w:val="480"/>
          <w:marRight w:val="0"/>
          <w:marTop w:val="0"/>
          <w:marBottom w:val="0"/>
          <w:divBdr>
            <w:top w:val="none" w:sz="0" w:space="0" w:color="auto"/>
            <w:left w:val="none" w:sz="0" w:space="0" w:color="auto"/>
            <w:bottom w:val="none" w:sz="0" w:space="0" w:color="auto"/>
            <w:right w:val="none" w:sz="0" w:space="0" w:color="auto"/>
          </w:divBdr>
        </w:div>
        <w:div w:id="837038950">
          <w:marLeft w:val="480"/>
          <w:marRight w:val="0"/>
          <w:marTop w:val="0"/>
          <w:marBottom w:val="0"/>
          <w:divBdr>
            <w:top w:val="none" w:sz="0" w:space="0" w:color="auto"/>
            <w:left w:val="none" w:sz="0" w:space="0" w:color="auto"/>
            <w:bottom w:val="none" w:sz="0" w:space="0" w:color="auto"/>
            <w:right w:val="none" w:sz="0" w:space="0" w:color="auto"/>
          </w:divBdr>
        </w:div>
        <w:div w:id="1674917909">
          <w:marLeft w:val="480"/>
          <w:marRight w:val="0"/>
          <w:marTop w:val="0"/>
          <w:marBottom w:val="0"/>
          <w:divBdr>
            <w:top w:val="none" w:sz="0" w:space="0" w:color="auto"/>
            <w:left w:val="none" w:sz="0" w:space="0" w:color="auto"/>
            <w:bottom w:val="none" w:sz="0" w:space="0" w:color="auto"/>
            <w:right w:val="none" w:sz="0" w:space="0" w:color="auto"/>
          </w:divBdr>
        </w:div>
        <w:div w:id="351221759">
          <w:marLeft w:val="480"/>
          <w:marRight w:val="0"/>
          <w:marTop w:val="0"/>
          <w:marBottom w:val="0"/>
          <w:divBdr>
            <w:top w:val="none" w:sz="0" w:space="0" w:color="auto"/>
            <w:left w:val="none" w:sz="0" w:space="0" w:color="auto"/>
            <w:bottom w:val="none" w:sz="0" w:space="0" w:color="auto"/>
            <w:right w:val="none" w:sz="0" w:space="0" w:color="auto"/>
          </w:divBdr>
        </w:div>
        <w:div w:id="1513035738">
          <w:marLeft w:val="480"/>
          <w:marRight w:val="0"/>
          <w:marTop w:val="0"/>
          <w:marBottom w:val="0"/>
          <w:divBdr>
            <w:top w:val="none" w:sz="0" w:space="0" w:color="auto"/>
            <w:left w:val="none" w:sz="0" w:space="0" w:color="auto"/>
            <w:bottom w:val="none" w:sz="0" w:space="0" w:color="auto"/>
            <w:right w:val="none" w:sz="0" w:space="0" w:color="auto"/>
          </w:divBdr>
        </w:div>
        <w:div w:id="594435193">
          <w:marLeft w:val="480"/>
          <w:marRight w:val="0"/>
          <w:marTop w:val="0"/>
          <w:marBottom w:val="0"/>
          <w:divBdr>
            <w:top w:val="none" w:sz="0" w:space="0" w:color="auto"/>
            <w:left w:val="none" w:sz="0" w:space="0" w:color="auto"/>
            <w:bottom w:val="none" w:sz="0" w:space="0" w:color="auto"/>
            <w:right w:val="none" w:sz="0" w:space="0" w:color="auto"/>
          </w:divBdr>
        </w:div>
        <w:div w:id="1013529194">
          <w:marLeft w:val="480"/>
          <w:marRight w:val="0"/>
          <w:marTop w:val="0"/>
          <w:marBottom w:val="0"/>
          <w:divBdr>
            <w:top w:val="none" w:sz="0" w:space="0" w:color="auto"/>
            <w:left w:val="none" w:sz="0" w:space="0" w:color="auto"/>
            <w:bottom w:val="none" w:sz="0" w:space="0" w:color="auto"/>
            <w:right w:val="none" w:sz="0" w:space="0" w:color="auto"/>
          </w:divBdr>
        </w:div>
        <w:div w:id="51580701">
          <w:marLeft w:val="480"/>
          <w:marRight w:val="0"/>
          <w:marTop w:val="0"/>
          <w:marBottom w:val="0"/>
          <w:divBdr>
            <w:top w:val="none" w:sz="0" w:space="0" w:color="auto"/>
            <w:left w:val="none" w:sz="0" w:space="0" w:color="auto"/>
            <w:bottom w:val="none" w:sz="0" w:space="0" w:color="auto"/>
            <w:right w:val="none" w:sz="0" w:space="0" w:color="auto"/>
          </w:divBdr>
        </w:div>
        <w:div w:id="1451897674">
          <w:marLeft w:val="480"/>
          <w:marRight w:val="0"/>
          <w:marTop w:val="0"/>
          <w:marBottom w:val="0"/>
          <w:divBdr>
            <w:top w:val="none" w:sz="0" w:space="0" w:color="auto"/>
            <w:left w:val="none" w:sz="0" w:space="0" w:color="auto"/>
            <w:bottom w:val="none" w:sz="0" w:space="0" w:color="auto"/>
            <w:right w:val="none" w:sz="0" w:space="0" w:color="auto"/>
          </w:divBdr>
        </w:div>
        <w:div w:id="782773641">
          <w:marLeft w:val="480"/>
          <w:marRight w:val="0"/>
          <w:marTop w:val="0"/>
          <w:marBottom w:val="0"/>
          <w:divBdr>
            <w:top w:val="none" w:sz="0" w:space="0" w:color="auto"/>
            <w:left w:val="none" w:sz="0" w:space="0" w:color="auto"/>
            <w:bottom w:val="none" w:sz="0" w:space="0" w:color="auto"/>
            <w:right w:val="none" w:sz="0" w:space="0" w:color="auto"/>
          </w:divBdr>
        </w:div>
        <w:div w:id="2123375690">
          <w:marLeft w:val="480"/>
          <w:marRight w:val="0"/>
          <w:marTop w:val="0"/>
          <w:marBottom w:val="0"/>
          <w:divBdr>
            <w:top w:val="none" w:sz="0" w:space="0" w:color="auto"/>
            <w:left w:val="none" w:sz="0" w:space="0" w:color="auto"/>
            <w:bottom w:val="none" w:sz="0" w:space="0" w:color="auto"/>
            <w:right w:val="none" w:sz="0" w:space="0" w:color="auto"/>
          </w:divBdr>
        </w:div>
        <w:div w:id="1239513960">
          <w:marLeft w:val="480"/>
          <w:marRight w:val="0"/>
          <w:marTop w:val="0"/>
          <w:marBottom w:val="0"/>
          <w:divBdr>
            <w:top w:val="none" w:sz="0" w:space="0" w:color="auto"/>
            <w:left w:val="none" w:sz="0" w:space="0" w:color="auto"/>
            <w:bottom w:val="none" w:sz="0" w:space="0" w:color="auto"/>
            <w:right w:val="none" w:sz="0" w:space="0" w:color="auto"/>
          </w:divBdr>
        </w:div>
        <w:div w:id="2093696264">
          <w:marLeft w:val="480"/>
          <w:marRight w:val="0"/>
          <w:marTop w:val="0"/>
          <w:marBottom w:val="0"/>
          <w:divBdr>
            <w:top w:val="none" w:sz="0" w:space="0" w:color="auto"/>
            <w:left w:val="none" w:sz="0" w:space="0" w:color="auto"/>
            <w:bottom w:val="none" w:sz="0" w:space="0" w:color="auto"/>
            <w:right w:val="none" w:sz="0" w:space="0" w:color="auto"/>
          </w:divBdr>
        </w:div>
        <w:div w:id="1318804784">
          <w:marLeft w:val="48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58845076">
      <w:bodyDiv w:val="1"/>
      <w:marLeft w:val="0"/>
      <w:marRight w:val="0"/>
      <w:marTop w:val="0"/>
      <w:marBottom w:val="0"/>
      <w:divBdr>
        <w:top w:val="none" w:sz="0" w:space="0" w:color="auto"/>
        <w:left w:val="none" w:sz="0" w:space="0" w:color="auto"/>
        <w:bottom w:val="none" w:sz="0" w:space="0" w:color="auto"/>
        <w:right w:val="none" w:sz="0" w:space="0" w:color="auto"/>
      </w:divBdr>
    </w:div>
    <w:div w:id="460391545">
      <w:bodyDiv w:val="1"/>
      <w:marLeft w:val="0"/>
      <w:marRight w:val="0"/>
      <w:marTop w:val="0"/>
      <w:marBottom w:val="0"/>
      <w:divBdr>
        <w:top w:val="none" w:sz="0" w:space="0" w:color="auto"/>
        <w:left w:val="none" w:sz="0" w:space="0" w:color="auto"/>
        <w:bottom w:val="none" w:sz="0" w:space="0" w:color="auto"/>
        <w:right w:val="none" w:sz="0" w:space="0" w:color="auto"/>
      </w:divBdr>
      <w:divsChild>
        <w:div w:id="1005208176">
          <w:marLeft w:val="480"/>
          <w:marRight w:val="0"/>
          <w:marTop w:val="0"/>
          <w:marBottom w:val="0"/>
          <w:divBdr>
            <w:top w:val="none" w:sz="0" w:space="0" w:color="auto"/>
            <w:left w:val="none" w:sz="0" w:space="0" w:color="auto"/>
            <w:bottom w:val="none" w:sz="0" w:space="0" w:color="auto"/>
            <w:right w:val="none" w:sz="0" w:space="0" w:color="auto"/>
          </w:divBdr>
        </w:div>
        <w:div w:id="1568152996">
          <w:marLeft w:val="480"/>
          <w:marRight w:val="0"/>
          <w:marTop w:val="0"/>
          <w:marBottom w:val="0"/>
          <w:divBdr>
            <w:top w:val="none" w:sz="0" w:space="0" w:color="auto"/>
            <w:left w:val="none" w:sz="0" w:space="0" w:color="auto"/>
            <w:bottom w:val="none" w:sz="0" w:space="0" w:color="auto"/>
            <w:right w:val="none" w:sz="0" w:space="0" w:color="auto"/>
          </w:divBdr>
        </w:div>
        <w:div w:id="477847166">
          <w:marLeft w:val="480"/>
          <w:marRight w:val="0"/>
          <w:marTop w:val="0"/>
          <w:marBottom w:val="0"/>
          <w:divBdr>
            <w:top w:val="none" w:sz="0" w:space="0" w:color="auto"/>
            <w:left w:val="none" w:sz="0" w:space="0" w:color="auto"/>
            <w:bottom w:val="none" w:sz="0" w:space="0" w:color="auto"/>
            <w:right w:val="none" w:sz="0" w:space="0" w:color="auto"/>
          </w:divBdr>
        </w:div>
        <w:div w:id="952054455">
          <w:marLeft w:val="480"/>
          <w:marRight w:val="0"/>
          <w:marTop w:val="0"/>
          <w:marBottom w:val="0"/>
          <w:divBdr>
            <w:top w:val="none" w:sz="0" w:space="0" w:color="auto"/>
            <w:left w:val="none" w:sz="0" w:space="0" w:color="auto"/>
            <w:bottom w:val="none" w:sz="0" w:space="0" w:color="auto"/>
            <w:right w:val="none" w:sz="0" w:space="0" w:color="auto"/>
          </w:divBdr>
        </w:div>
        <w:div w:id="670066986">
          <w:marLeft w:val="480"/>
          <w:marRight w:val="0"/>
          <w:marTop w:val="0"/>
          <w:marBottom w:val="0"/>
          <w:divBdr>
            <w:top w:val="none" w:sz="0" w:space="0" w:color="auto"/>
            <w:left w:val="none" w:sz="0" w:space="0" w:color="auto"/>
            <w:bottom w:val="none" w:sz="0" w:space="0" w:color="auto"/>
            <w:right w:val="none" w:sz="0" w:space="0" w:color="auto"/>
          </w:divBdr>
        </w:div>
        <w:div w:id="386689391">
          <w:marLeft w:val="480"/>
          <w:marRight w:val="0"/>
          <w:marTop w:val="0"/>
          <w:marBottom w:val="0"/>
          <w:divBdr>
            <w:top w:val="none" w:sz="0" w:space="0" w:color="auto"/>
            <w:left w:val="none" w:sz="0" w:space="0" w:color="auto"/>
            <w:bottom w:val="none" w:sz="0" w:space="0" w:color="auto"/>
            <w:right w:val="none" w:sz="0" w:space="0" w:color="auto"/>
          </w:divBdr>
        </w:div>
        <w:div w:id="2046979534">
          <w:marLeft w:val="480"/>
          <w:marRight w:val="0"/>
          <w:marTop w:val="0"/>
          <w:marBottom w:val="0"/>
          <w:divBdr>
            <w:top w:val="none" w:sz="0" w:space="0" w:color="auto"/>
            <w:left w:val="none" w:sz="0" w:space="0" w:color="auto"/>
            <w:bottom w:val="none" w:sz="0" w:space="0" w:color="auto"/>
            <w:right w:val="none" w:sz="0" w:space="0" w:color="auto"/>
          </w:divBdr>
        </w:div>
        <w:div w:id="397561214">
          <w:marLeft w:val="480"/>
          <w:marRight w:val="0"/>
          <w:marTop w:val="0"/>
          <w:marBottom w:val="0"/>
          <w:divBdr>
            <w:top w:val="none" w:sz="0" w:space="0" w:color="auto"/>
            <w:left w:val="none" w:sz="0" w:space="0" w:color="auto"/>
            <w:bottom w:val="none" w:sz="0" w:space="0" w:color="auto"/>
            <w:right w:val="none" w:sz="0" w:space="0" w:color="auto"/>
          </w:divBdr>
        </w:div>
        <w:div w:id="1808350495">
          <w:marLeft w:val="480"/>
          <w:marRight w:val="0"/>
          <w:marTop w:val="0"/>
          <w:marBottom w:val="0"/>
          <w:divBdr>
            <w:top w:val="none" w:sz="0" w:space="0" w:color="auto"/>
            <w:left w:val="none" w:sz="0" w:space="0" w:color="auto"/>
            <w:bottom w:val="none" w:sz="0" w:space="0" w:color="auto"/>
            <w:right w:val="none" w:sz="0" w:space="0" w:color="auto"/>
          </w:divBdr>
        </w:div>
        <w:div w:id="1556964493">
          <w:marLeft w:val="480"/>
          <w:marRight w:val="0"/>
          <w:marTop w:val="0"/>
          <w:marBottom w:val="0"/>
          <w:divBdr>
            <w:top w:val="none" w:sz="0" w:space="0" w:color="auto"/>
            <w:left w:val="none" w:sz="0" w:space="0" w:color="auto"/>
            <w:bottom w:val="none" w:sz="0" w:space="0" w:color="auto"/>
            <w:right w:val="none" w:sz="0" w:space="0" w:color="auto"/>
          </w:divBdr>
        </w:div>
        <w:div w:id="150754371">
          <w:marLeft w:val="480"/>
          <w:marRight w:val="0"/>
          <w:marTop w:val="0"/>
          <w:marBottom w:val="0"/>
          <w:divBdr>
            <w:top w:val="none" w:sz="0" w:space="0" w:color="auto"/>
            <w:left w:val="none" w:sz="0" w:space="0" w:color="auto"/>
            <w:bottom w:val="none" w:sz="0" w:space="0" w:color="auto"/>
            <w:right w:val="none" w:sz="0" w:space="0" w:color="auto"/>
          </w:divBdr>
        </w:div>
        <w:div w:id="665672329">
          <w:marLeft w:val="480"/>
          <w:marRight w:val="0"/>
          <w:marTop w:val="0"/>
          <w:marBottom w:val="0"/>
          <w:divBdr>
            <w:top w:val="none" w:sz="0" w:space="0" w:color="auto"/>
            <w:left w:val="none" w:sz="0" w:space="0" w:color="auto"/>
            <w:bottom w:val="none" w:sz="0" w:space="0" w:color="auto"/>
            <w:right w:val="none" w:sz="0" w:space="0" w:color="auto"/>
          </w:divBdr>
        </w:div>
        <w:div w:id="1771469064">
          <w:marLeft w:val="480"/>
          <w:marRight w:val="0"/>
          <w:marTop w:val="0"/>
          <w:marBottom w:val="0"/>
          <w:divBdr>
            <w:top w:val="none" w:sz="0" w:space="0" w:color="auto"/>
            <w:left w:val="none" w:sz="0" w:space="0" w:color="auto"/>
            <w:bottom w:val="none" w:sz="0" w:space="0" w:color="auto"/>
            <w:right w:val="none" w:sz="0" w:space="0" w:color="auto"/>
          </w:divBdr>
        </w:div>
        <w:div w:id="1226526936">
          <w:marLeft w:val="480"/>
          <w:marRight w:val="0"/>
          <w:marTop w:val="0"/>
          <w:marBottom w:val="0"/>
          <w:divBdr>
            <w:top w:val="none" w:sz="0" w:space="0" w:color="auto"/>
            <w:left w:val="none" w:sz="0" w:space="0" w:color="auto"/>
            <w:bottom w:val="none" w:sz="0" w:space="0" w:color="auto"/>
            <w:right w:val="none" w:sz="0" w:space="0" w:color="auto"/>
          </w:divBdr>
        </w:div>
        <w:div w:id="2135053784">
          <w:marLeft w:val="480"/>
          <w:marRight w:val="0"/>
          <w:marTop w:val="0"/>
          <w:marBottom w:val="0"/>
          <w:divBdr>
            <w:top w:val="none" w:sz="0" w:space="0" w:color="auto"/>
            <w:left w:val="none" w:sz="0" w:space="0" w:color="auto"/>
            <w:bottom w:val="none" w:sz="0" w:space="0" w:color="auto"/>
            <w:right w:val="none" w:sz="0" w:space="0" w:color="auto"/>
          </w:divBdr>
        </w:div>
        <w:div w:id="1580628482">
          <w:marLeft w:val="480"/>
          <w:marRight w:val="0"/>
          <w:marTop w:val="0"/>
          <w:marBottom w:val="0"/>
          <w:divBdr>
            <w:top w:val="none" w:sz="0" w:space="0" w:color="auto"/>
            <w:left w:val="none" w:sz="0" w:space="0" w:color="auto"/>
            <w:bottom w:val="none" w:sz="0" w:space="0" w:color="auto"/>
            <w:right w:val="none" w:sz="0" w:space="0" w:color="auto"/>
          </w:divBdr>
        </w:div>
        <w:div w:id="1160652791">
          <w:marLeft w:val="480"/>
          <w:marRight w:val="0"/>
          <w:marTop w:val="0"/>
          <w:marBottom w:val="0"/>
          <w:divBdr>
            <w:top w:val="none" w:sz="0" w:space="0" w:color="auto"/>
            <w:left w:val="none" w:sz="0" w:space="0" w:color="auto"/>
            <w:bottom w:val="none" w:sz="0" w:space="0" w:color="auto"/>
            <w:right w:val="none" w:sz="0" w:space="0" w:color="auto"/>
          </w:divBdr>
        </w:div>
        <w:div w:id="844589985">
          <w:marLeft w:val="480"/>
          <w:marRight w:val="0"/>
          <w:marTop w:val="0"/>
          <w:marBottom w:val="0"/>
          <w:divBdr>
            <w:top w:val="none" w:sz="0" w:space="0" w:color="auto"/>
            <w:left w:val="none" w:sz="0" w:space="0" w:color="auto"/>
            <w:bottom w:val="none" w:sz="0" w:space="0" w:color="auto"/>
            <w:right w:val="none" w:sz="0" w:space="0" w:color="auto"/>
          </w:divBdr>
        </w:div>
        <w:div w:id="530342476">
          <w:marLeft w:val="480"/>
          <w:marRight w:val="0"/>
          <w:marTop w:val="0"/>
          <w:marBottom w:val="0"/>
          <w:divBdr>
            <w:top w:val="none" w:sz="0" w:space="0" w:color="auto"/>
            <w:left w:val="none" w:sz="0" w:space="0" w:color="auto"/>
            <w:bottom w:val="none" w:sz="0" w:space="0" w:color="auto"/>
            <w:right w:val="none" w:sz="0" w:space="0" w:color="auto"/>
          </w:divBdr>
        </w:div>
        <w:div w:id="764692843">
          <w:marLeft w:val="480"/>
          <w:marRight w:val="0"/>
          <w:marTop w:val="0"/>
          <w:marBottom w:val="0"/>
          <w:divBdr>
            <w:top w:val="none" w:sz="0" w:space="0" w:color="auto"/>
            <w:left w:val="none" w:sz="0" w:space="0" w:color="auto"/>
            <w:bottom w:val="none" w:sz="0" w:space="0" w:color="auto"/>
            <w:right w:val="none" w:sz="0" w:space="0" w:color="auto"/>
          </w:divBdr>
        </w:div>
        <w:div w:id="526450762">
          <w:marLeft w:val="480"/>
          <w:marRight w:val="0"/>
          <w:marTop w:val="0"/>
          <w:marBottom w:val="0"/>
          <w:divBdr>
            <w:top w:val="none" w:sz="0" w:space="0" w:color="auto"/>
            <w:left w:val="none" w:sz="0" w:space="0" w:color="auto"/>
            <w:bottom w:val="none" w:sz="0" w:space="0" w:color="auto"/>
            <w:right w:val="none" w:sz="0" w:space="0" w:color="auto"/>
          </w:divBdr>
        </w:div>
        <w:div w:id="496459302">
          <w:marLeft w:val="480"/>
          <w:marRight w:val="0"/>
          <w:marTop w:val="0"/>
          <w:marBottom w:val="0"/>
          <w:divBdr>
            <w:top w:val="none" w:sz="0" w:space="0" w:color="auto"/>
            <w:left w:val="none" w:sz="0" w:space="0" w:color="auto"/>
            <w:bottom w:val="none" w:sz="0" w:space="0" w:color="auto"/>
            <w:right w:val="none" w:sz="0" w:space="0" w:color="auto"/>
          </w:divBdr>
        </w:div>
        <w:div w:id="156460133">
          <w:marLeft w:val="480"/>
          <w:marRight w:val="0"/>
          <w:marTop w:val="0"/>
          <w:marBottom w:val="0"/>
          <w:divBdr>
            <w:top w:val="none" w:sz="0" w:space="0" w:color="auto"/>
            <w:left w:val="none" w:sz="0" w:space="0" w:color="auto"/>
            <w:bottom w:val="none" w:sz="0" w:space="0" w:color="auto"/>
            <w:right w:val="none" w:sz="0" w:space="0" w:color="auto"/>
          </w:divBdr>
        </w:div>
        <w:div w:id="718746720">
          <w:marLeft w:val="480"/>
          <w:marRight w:val="0"/>
          <w:marTop w:val="0"/>
          <w:marBottom w:val="0"/>
          <w:divBdr>
            <w:top w:val="none" w:sz="0" w:space="0" w:color="auto"/>
            <w:left w:val="none" w:sz="0" w:space="0" w:color="auto"/>
            <w:bottom w:val="none" w:sz="0" w:space="0" w:color="auto"/>
            <w:right w:val="none" w:sz="0" w:space="0" w:color="auto"/>
          </w:divBdr>
        </w:div>
        <w:div w:id="1844515218">
          <w:marLeft w:val="480"/>
          <w:marRight w:val="0"/>
          <w:marTop w:val="0"/>
          <w:marBottom w:val="0"/>
          <w:divBdr>
            <w:top w:val="none" w:sz="0" w:space="0" w:color="auto"/>
            <w:left w:val="none" w:sz="0" w:space="0" w:color="auto"/>
            <w:bottom w:val="none" w:sz="0" w:space="0" w:color="auto"/>
            <w:right w:val="none" w:sz="0" w:space="0" w:color="auto"/>
          </w:divBdr>
        </w:div>
        <w:div w:id="656039293">
          <w:marLeft w:val="48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85778184">
      <w:bodyDiv w:val="1"/>
      <w:marLeft w:val="0"/>
      <w:marRight w:val="0"/>
      <w:marTop w:val="0"/>
      <w:marBottom w:val="0"/>
      <w:divBdr>
        <w:top w:val="none" w:sz="0" w:space="0" w:color="auto"/>
        <w:left w:val="none" w:sz="0" w:space="0" w:color="auto"/>
        <w:bottom w:val="none" w:sz="0" w:space="0" w:color="auto"/>
        <w:right w:val="none" w:sz="0" w:space="0" w:color="auto"/>
      </w:divBdr>
      <w:divsChild>
        <w:div w:id="1202010383">
          <w:marLeft w:val="0"/>
          <w:marRight w:val="0"/>
          <w:marTop w:val="0"/>
          <w:marBottom w:val="0"/>
          <w:divBdr>
            <w:top w:val="none" w:sz="0" w:space="0" w:color="auto"/>
            <w:left w:val="none" w:sz="0" w:space="0" w:color="auto"/>
            <w:bottom w:val="none" w:sz="0" w:space="0" w:color="auto"/>
            <w:right w:val="none" w:sz="0" w:space="0" w:color="auto"/>
          </w:divBdr>
          <w:divsChild>
            <w:div w:id="318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495919388">
      <w:bodyDiv w:val="1"/>
      <w:marLeft w:val="0"/>
      <w:marRight w:val="0"/>
      <w:marTop w:val="0"/>
      <w:marBottom w:val="0"/>
      <w:divBdr>
        <w:top w:val="none" w:sz="0" w:space="0" w:color="auto"/>
        <w:left w:val="none" w:sz="0" w:space="0" w:color="auto"/>
        <w:bottom w:val="none" w:sz="0" w:space="0" w:color="auto"/>
        <w:right w:val="none" w:sz="0" w:space="0" w:color="auto"/>
      </w:divBdr>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19007846">
      <w:bodyDiv w:val="1"/>
      <w:marLeft w:val="0"/>
      <w:marRight w:val="0"/>
      <w:marTop w:val="0"/>
      <w:marBottom w:val="0"/>
      <w:divBdr>
        <w:top w:val="none" w:sz="0" w:space="0" w:color="auto"/>
        <w:left w:val="none" w:sz="0" w:space="0" w:color="auto"/>
        <w:bottom w:val="none" w:sz="0" w:space="0" w:color="auto"/>
        <w:right w:val="none" w:sz="0" w:space="0" w:color="auto"/>
      </w:divBdr>
      <w:divsChild>
        <w:div w:id="1416780754">
          <w:marLeft w:val="480"/>
          <w:marRight w:val="0"/>
          <w:marTop w:val="0"/>
          <w:marBottom w:val="0"/>
          <w:divBdr>
            <w:top w:val="none" w:sz="0" w:space="0" w:color="auto"/>
            <w:left w:val="none" w:sz="0" w:space="0" w:color="auto"/>
            <w:bottom w:val="none" w:sz="0" w:space="0" w:color="auto"/>
            <w:right w:val="none" w:sz="0" w:space="0" w:color="auto"/>
          </w:divBdr>
        </w:div>
        <w:div w:id="564803533">
          <w:marLeft w:val="480"/>
          <w:marRight w:val="0"/>
          <w:marTop w:val="0"/>
          <w:marBottom w:val="0"/>
          <w:divBdr>
            <w:top w:val="none" w:sz="0" w:space="0" w:color="auto"/>
            <w:left w:val="none" w:sz="0" w:space="0" w:color="auto"/>
            <w:bottom w:val="none" w:sz="0" w:space="0" w:color="auto"/>
            <w:right w:val="none" w:sz="0" w:space="0" w:color="auto"/>
          </w:divBdr>
        </w:div>
        <w:div w:id="1237401066">
          <w:marLeft w:val="480"/>
          <w:marRight w:val="0"/>
          <w:marTop w:val="0"/>
          <w:marBottom w:val="0"/>
          <w:divBdr>
            <w:top w:val="none" w:sz="0" w:space="0" w:color="auto"/>
            <w:left w:val="none" w:sz="0" w:space="0" w:color="auto"/>
            <w:bottom w:val="none" w:sz="0" w:space="0" w:color="auto"/>
            <w:right w:val="none" w:sz="0" w:space="0" w:color="auto"/>
          </w:divBdr>
        </w:div>
        <w:div w:id="1388332360">
          <w:marLeft w:val="480"/>
          <w:marRight w:val="0"/>
          <w:marTop w:val="0"/>
          <w:marBottom w:val="0"/>
          <w:divBdr>
            <w:top w:val="none" w:sz="0" w:space="0" w:color="auto"/>
            <w:left w:val="none" w:sz="0" w:space="0" w:color="auto"/>
            <w:bottom w:val="none" w:sz="0" w:space="0" w:color="auto"/>
            <w:right w:val="none" w:sz="0" w:space="0" w:color="auto"/>
          </w:divBdr>
        </w:div>
        <w:div w:id="67192688">
          <w:marLeft w:val="480"/>
          <w:marRight w:val="0"/>
          <w:marTop w:val="0"/>
          <w:marBottom w:val="0"/>
          <w:divBdr>
            <w:top w:val="none" w:sz="0" w:space="0" w:color="auto"/>
            <w:left w:val="none" w:sz="0" w:space="0" w:color="auto"/>
            <w:bottom w:val="none" w:sz="0" w:space="0" w:color="auto"/>
            <w:right w:val="none" w:sz="0" w:space="0" w:color="auto"/>
          </w:divBdr>
        </w:div>
        <w:div w:id="920219147">
          <w:marLeft w:val="480"/>
          <w:marRight w:val="0"/>
          <w:marTop w:val="0"/>
          <w:marBottom w:val="0"/>
          <w:divBdr>
            <w:top w:val="none" w:sz="0" w:space="0" w:color="auto"/>
            <w:left w:val="none" w:sz="0" w:space="0" w:color="auto"/>
            <w:bottom w:val="none" w:sz="0" w:space="0" w:color="auto"/>
            <w:right w:val="none" w:sz="0" w:space="0" w:color="auto"/>
          </w:divBdr>
        </w:div>
        <w:div w:id="1344896375">
          <w:marLeft w:val="480"/>
          <w:marRight w:val="0"/>
          <w:marTop w:val="0"/>
          <w:marBottom w:val="0"/>
          <w:divBdr>
            <w:top w:val="none" w:sz="0" w:space="0" w:color="auto"/>
            <w:left w:val="none" w:sz="0" w:space="0" w:color="auto"/>
            <w:bottom w:val="none" w:sz="0" w:space="0" w:color="auto"/>
            <w:right w:val="none" w:sz="0" w:space="0" w:color="auto"/>
          </w:divBdr>
        </w:div>
        <w:div w:id="1669403198">
          <w:marLeft w:val="480"/>
          <w:marRight w:val="0"/>
          <w:marTop w:val="0"/>
          <w:marBottom w:val="0"/>
          <w:divBdr>
            <w:top w:val="none" w:sz="0" w:space="0" w:color="auto"/>
            <w:left w:val="none" w:sz="0" w:space="0" w:color="auto"/>
            <w:bottom w:val="none" w:sz="0" w:space="0" w:color="auto"/>
            <w:right w:val="none" w:sz="0" w:space="0" w:color="auto"/>
          </w:divBdr>
        </w:div>
        <w:div w:id="1459570791">
          <w:marLeft w:val="480"/>
          <w:marRight w:val="0"/>
          <w:marTop w:val="0"/>
          <w:marBottom w:val="0"/>
          <w:divBdr>
            <w:top w:val="none" w:sz="0" w:space="0" w:color="auto"/>
            <w:left w:val="none" w:sz="0" w:space="0" w:color="auto"/>
            <w:bottom w:val="none" w:sz="0" w:space="0" w:color="auto"/>
            <w:right w:val="none" w:sz="0" w:space="0" w:color="auto"/>
          </w:divBdr>
        </w:div>
        <w:div w:id="942419149">
          <w:marLeft w:val="480"/>
          <w:marRight w:val="0"/>
          <w:marTop w:val="0"/>
          <w:marBottom w:val="0"/>
          <w:divBdr>
            <w:top w:val="none" w:sz="0" w:space="0" w:color="auto"/>
            <w:left w:val="none" w:sz="0" w:space="0" w:color="auto"/>
            <w:bottom w:val="none" w:sz="0" w:space="0" w:color="auto"/>
            <w:right w:val="none" w:sz="0" w:space="0" w:color="auto"/>
          </w:divBdr>
        </w:div>
        <w:div w:id="1344164730">
          <w:marLeft w:val="480"/>
          <w:marRight w:val="0"/>
          <w:marTop w:val="0"/>
          <w:marBottom w:val="0"/>
          <w:divBdr>
            <w:top w:val="none" w:sz="0" w:space="0" w:color="auto"/>
            <w:left w:val="none" w:sz="0" w:space="0" w:color="auto"/>
            <w:bottom w:val="none" w:sz="0" w:space="0" w:color="auto"/>
            <w:right w:val="none" w:sz="0" w:space="0" w:color="auto"/>
          </w:divBdr>
        </w:div>
        <w:div w:id="185751333">
          <w:marLeft w:val="480"/>
          <w:marRight w:val="0"/>
          <w:marTop w:val="0"/>
          <w:marBottom w:val="0"/>
          <w:divBdr>
            <w:top w:val="none" w:sz="0" w:space="0" w:color="auto"/>
            <w:left w:val="none" w:sz="0" w:space="0" w:color="auto"/>
            <w:bottom w:val="none" w:sz="0" w:space="0" w:color="auto"/>
            <w:right w:val="none" w:sz="0" w:space="0" w:color="auto"/>
          </w:divBdr>
        </w:div>
        <w:div w:id="1458991167">
          <w:marLeft w:val="480"/>
          <w:marRight w:val="0"/>
          <w:marTop w:val="0"/>
          <w:marBottom w:val="0"/>
          <w:divBdr>
            <w:top w:val="none" w:sz="0" w:space="0" w:color="auto"/>
            <w:left w:val="none" w:sz="0" w:space="0" w:color="auto"/>
            <w:bottom w:val="none" w:sz="0" w:space="0" w:color="auto"/>
            <w:right w:val="none" w:sz="0" w:space="0" w:color="auto"/>
          </w:divBdr>
        </w:div>
        <w:div w:id="1047952044">
          <w:marLeft w:val="480"/>
          <w:marRight w:val="0"/>
          <w:marTop w:val="0"/>
          <w:marBottom w:val="0"/>
          <w:divBdr>
            <w:top w:val="none" w:sz="0" w:space="0" w:color="auto"/>
            <w:left w:val="none" w:sz="0" w:space="0" w:color="auto"/>
            <w:bottom w:val="none" w:sz="0" w:space="0" w:color="auto"/>
            <w:right w:val="none" w:sz="0" w:space="0" w:color="auto"/>
          </w:divBdr>
        </w:div>
        <w:div w:id="1232302888">
          <w:marLeft w:val="480"/>
          <w:marRight w:val="0"/>
          <w:marTop w:val="0"/>
          <w:marBottom w:val="0"/>
          <w:divBdr>
            <w:top w:val="none" w:sz="0" w:space="0" w:color="auto"/>
            <w:left w:val="none" w:sz="0" w:space="0" w:color="auto"/>
            <w:bottom w:val="none" w:sz="0" w:space="0" w:color="auto"/>
            <w:right w:val="none" w:sz="0" w:space="0" w:color="auto"/>
          </w:divBdr>
        </w:div>
        <w:div w:id="1848868038">
          <w:marLeft w:val="480"/>
          <w:marRight w:val="0"/>
          <w:marTop w:val="0"/>
          <w:marBottom w:val="0"/>
          <w:divBdr>
            <w:top w:val="none" w:sz="0" w:space="0" w:color="auto"/>
            <w:left w:val="none" w:sz="0" w:space="0" w:color="auto"/>
            <w:bottom w:val="none" w:sz="0" w:space="0" w:color="auto"/>
            <w:right w:val="none" w:sz="0" w:space="0" w:color="auto"/>
          </w:divBdr>
        </w:div>
        <w:div w:id="1852644321">
          <w:marLeft w:val="480"/>
          <w:marRight w:val="0"/>
          <w:marTop w:val="0"/>
          <w:marBottom w:val="0"/>
          <w:divBdr>
            <w:top w:val="none" w:sz="0" w:space="0" w:color="auto"/>
            <w:left w:val="none" w:sz="0" w:space="0" w:color="auto"/>
            <w:bottom w:val="none" w:sz="0" w:space="0" w:color="auto"/>
            <w:right w:val="none" w:sz="0" w:space="0" w:color="auto"/>
          </w:divBdr>
        </w:div>
        <w:div w:id="486555273">
          <w:marLeft w:val="480"/>
          <w:marRight w:val="0"/>
          <w:marTop w:val="0"/>
          <w:marBottom w:val="0"/>
          <w:divBdr>
            <w:top w:val="none" w:sz="0" w:space="0" w:color="auto"/>
            <w:left w:val="none" w:sz="0" w:space="0" w:color="auto"/>
            <w:bottom w:val="none" w:sz="0" w:space="0" w:color="auto"/>
            <w:right w:val="none" w:sz="0" w:space="0" w:color="auto"/>
          </w:divBdr>
        </w:div>
        <w:div w:id="679427719">
          <w:marLeft w:val="480"/>
          <w:marRight w:val="0"/>
          <w:marTop w:val="0"/>
          <w:marBottom w:val="0"/>
          <w:divBdr>
            <w:top w:val="none" w:sz="0" w:space="0" w:color="auto"/>
            <w:left w:val="none" w:sz="0" w:space="0" w:color="auto"/>
            <w:bottom w:val="none" w:sz="0" w:space="0" w:color="auto"/>
            <w:right w:val="none" w:sz="0" w:space="0" w:color="auto"/>
          </w:divBdr>
        </w:div>
        <w:div w:id="1706103236">
          <w:marLeft w:val="480"/>
          <w:marRight w:val="0"/>
          <w:marTop w:val="0"/>
          <w:marBottom w:val="0"/>
          <w:divBdr>
            <w:top w:val="none" w:sz="0" w:space="0" w:color="auto"/>
            <w:left w:val="none" w:sz="0" w:space="0" w:color="auto"/>
            <w:bottom w:val="none" w:sz="0" w:space="0" w:color="auto"/>
            <w:right w:val="none" w:sz="0" w:space="0" w:color="auto"/>
          </w:divBdr>
        </w:div>
        <w:div w:id="651712696">
          <w:marLeft w:val="480"/>
          <w:marRight w:val="0"/>
          <w:marTop w:val="0"/>
          <w:marBottom w:val="0"/>
          <w:divBdr>
            <w:top w:val="none" w:sz="0" w:space="0" w:color="auto"/>
            <w:left w:val="none" w:sz="0" w:space="0" w:color="auto"/>
            <w:bottom w:val="none" w:sz="0" w:space="0" w:color="auto"/>
            <w:right w:val="none" w:sz="0" w:space="0" w:color="auto"/>
          </w:divBdr>
        </w:div>
      </w:divsChild>
    </w:div>
    <w:div w:id="519201609">
      <w:bodyDiv w:val="1"/>
      <w:marLeft w:val="0"/>
      <w:marRight w:val="0"/>
      <w:marTop w:val="0"/>
      <w:marBottom w:val="0"/>
      <w:divBdr>
        <w:top w:val="none" w:sz="0" w:space="0" w:color="auto"/>
        <w:left w:val="none" w:sz="0" w:space="0" w:color="auto"/>
        <w:bottom w:val="none" w:sz="0" w:space="0" w:color="auto"/>
        <w:right w:val="none" w:sz="0" w:space="0" w:color="auto"/>
      </w:divBdr>
      <w:divsChild>
        <w:div w:id="323315847">
          <w:marLeft w:val="480"/>
          <w:marRight w:val="0"/>
          <w:marTop w:val="0"/>
          <w:marBottom w:val="0"/>
          <w:divBdr>
            <w:top w:val="none" w:sz="0" w:space="0" w:color="auto"/>
            <w:left w:val="none" w:sz="0" w:space="0" w:color="auto"/>
            <w:bottom w:val="none" w:sz="0" w:space="0" w:color="auto"/>
            <w:right w:val="none" w:sz="0" w:space="0" w:color="auto"/>
          </w:divBdr>
        </w:div>
        <w:div w:id="576130269">
          <w:marLeft w:val="480"/>
          <w:marRight w:val="0"/>
          <w:marTop w:val="0"/>
          <w:marBottom w:val="0"/>
          <w:divBdr>
            <w:top w:val="none" w:sz="0" w:space="0" w:color="auto"/>
            <w:left w:val="none" w:sz="0" w:space="0" w:color="auto"/>
            <w:bottom w:val="none" w:sz="0" w:space="0" w:color="auto"/>
            <w:right w:val="none" w:sz="0" w:space="0" w:color="auto"/>
          </w:divBdr>
        </w:div>
        <w:div w:id="2146123159">
          <w:marLeft w:val="480"/>
          <w:marRight w:val="0"/>
          <w:marTop w:val="0"/>
          <w:marBottom w:val="0"/>
          <w:divBdr>
            <w:top w:val="none" w:sz="0" w:space="0" w:color="auto"/>
            <w:left w:val="none" w:sz="0" w:space="0" w:color="auto"/>
            <w:bottom w:val="none" w:sz="0" w:space="0" w:color="auto"/>
            <w:right w:val="none" w:sz="0" w:space="0" w:color="auto"/>
          </w:divBdr>
        </w:div>
        <w:div w:id="1933051859">
          <w:marLeft w:val="480"/>
          <w:marRight w:val="0"/>
          <w:marTop w:val="0"/>
          <w:marBottom w:val="0"/>
          <w:divBdr>
            <w:top w:val="none" w:sz="0" w:space="0" w:color="auto"/>
            <w:left w:val="none" w:sz="0" w:space="0" w:color="auto"/>
            <w:bottom w:val="none" w:sz="0" w:space="0" w:color="auto"/>
            <w:right w:val="none" w:sz="0" w:space="0" w:color="auto"/>
          </w:divBdr>
        </w:div>
        <w:div w:id="909576451">
          <w:marLeft w:val="480"/>
          <w:marRight w:val="0"/>
          <w:marTop w:val="0"/>
          <w:marBottom w:val="0"/>
          <w:divBdr>
            <w:top w:val="none" w:sz="0" w:space="0" w:color="auto"/>
            <w:left w:val="none" w:sz="0" w:space="0" w:color="auto"/>
            <w:bottom w:val="none" w:sz="0" w:space="0" w:color="auto"/>
            <w:right w:val="none" w:sz="0" w:space="0" w:color="auto"/>
          </w:divBdr>
        </w:div>
        <w:div w:id="1408068208">
          <w:marLeft w:val="480"/>
          <w:marRight w:val="0"/>
          <w:marTop w:val="0"/>
          <w:marBottom w:val="0"/>
          <w:divBdr>
            <w:top w:val="none" w:sz="0" w:space="0" w:color="auto"/>
            <w:left w:val="none" w:sz="0" w:space="0" w:color="auto"/>
            <w:bottom w:val="none" w:sz="0" w:space="0" w:color="auto"/>
            <w:right w:val="none" w:sz="0" w:space="0" w:color="auto"/>
          </w:divBdr>
        </w:div>
        <w:div w:id="1903175919">
          <w:marLeft w:val="480"/>
          <w:marRight w:val="0"/>
          <w:marTop w:val="0"/>
          <w:marBottom w:val="0"/>
          <w:divBdr>
            <w:top w:val="none" w:sz="0" w:space="0" w:color="auto"/>
            <w:left w:val="none" w:sz="0" w:space="0" w:color="auto"/>
            <w:bottom w:val="none" w:sz="0" w:space="0" w:color="auto"/>
            <w:right w:val="none" w:sz="0" w:space="0" w:color="auto"/>
          </w:divBdr>
        </w:div>
        <w:div w:id="1769351661">
          <w:marLeft w:val="480"/>
          <w:marRight w:val="0"/>
          <w:marTop w:val="0"/>
          <w:marBottom w:val="0"/>
          <w:divBdr>
            <w:top w:val="none" w:sz="0" w:space="0" w:color="auto"/>
            <w:left w:val="none" w:sz="0" w:space="0" w:color="auto"/>
            <w:bottom w:val="none" w:sz="0" w:space="0" w:color="auto"/>
            <w:right w:val="none" w:sz="0" w:space="0" w:color="auto"/>
          </w:divBdr>
        </w:div>
        <w:div w:id="44842698">
          <w:marLeft w:val="480"/>
          <w:marRight w:val="0"/>
          <w:marTop w:val="0"/>
          <w:marBottom w:val="0"/>
          <w:divBdr>
            <w:top w:val="none" w:sz="0" w:space="0" w:color="auto"/>
            <w:left w:val="none" w:sz="0" w:space="0" w:color="auto"/>
            <w:bottom w:val="none" w:sz="0" w:space="0" w:color="auto"/>
            <w:right w:val="none" w:sz="0" w:space="0" w:color="auto"/>
          </w:divBdr>
        </w:div>
        <w:div w:id="1527401454">
          <w:marLeft w:val="480"/>
          <w:marRight w:val="0"/>
          <w:marTop w:val="0"/>
          <w:marBottom w:val="0"/>
          <w:divBdr>
            <w:top w:val="none" w:sz="0" w:space="0" w:color="auto"/>
            <w:left w:val="none" w:sz="0" w:space="0" w:color="auto"/>
            <w:bottom w:val="none" w:sz="0" w:space="0" w:color="auto"/>
            <w:right w:val="none" w:sz="0" w:space="0" w:color="auto"/>
          </w:divBdr>
        </w:div>
        <w:div w:id="5133574">
          <w:marLeft w:val="480"/>
          <w:marRight w:val="0"/>
          <w:marTop w:val="0"/>
          <w:marBottom w:val="0"/>
          <w:divBdr>
            <w:top w:val="none" w:sz="0" w:space="0" w:color="auto"/>
            <w:left w:val="none" w:sz="0" w:space="0" w:color="auto"/>
            <w:bottom w:val="none" w:sz="0" w:space="0" w:color="auto"/>
            <w:right w:val="none" w:sz="0" w:space="0" w:color="auto"/>
          </w:divBdr>
        </w:div>
        <w:div w:id="1616600587">
          <w:marLeft w:val="480"/>
          <w:marRight w:val="0"/>
          <w:marTop w:val="0"/>
          <w:marBottom w:val="0"/>
          <w:divBdr>
            <w:top w:val="none" w:sz="0" w:space="0" w:color="auto"/>
            <w:left w:val="none" w:sz="0" w:space="0" w:color="auto"/>
            <w:bottom w:val="none" w:sz="0" w:space="0" w:color="auto"/>
            <w:right w:val="none" w:sz="0" w:space="0" w:color="auto"/>
          </w:divBdr>
        </w:div>
        <w:div w:id="1661497894">
          <w:marLeft w:val="480"/>
          <w:marRight w:val="0"/>
          <w:marTop w:val="0"/>
          <w:marBottom w:val="0"/>
          <w:divBdr>
            <w:top w:val="none" w:sz="0" w:space="0" w:color="auto"/>
            <w:left w:val="none" w:sz="0" w:space="0" w:color="auto"/>
            <w:bottom w:val="none" w:sz="0" w:space="0" w:color="auto"/>
            <w:right w:val="none" w:sz="0" w:space="0" w:color="auto"/>
          </w:divBdr>
        </w:div>
        <w:div w:id="1099133033">
          <w:marLeft w:val="480"/>
          <w:marRight w:val="0"/>
          <w:marTop w:val="0"/>
          <w:marBottom w:val="0"/>
          <w:divBdr>
            <w:top w:val="none" w:sz="0" w:space="0" w:color="auto"/>
            <w:left w:val="none" w:sz="0" w:space="0" w:color="auto"/>
            <w:bottom w:val="none" w:sz="0" w:space="0" w:color="auto"/>
            <w:right w:val="none" w:sz="0" w:space="0" w:color="auto"/>
          </w:divBdr>
        </w:div>
        <w:div w:id="248658518">
          <w:marLeft w:val="480"/>
          <w:marRight w:val="0"/>
          <w:marTop w:val="0"/>
          <w:marBottom w:val="0"/>
          <w:divBdr>
            <w:top w:val="none" w:sz="0" w:space="0" w:color="auto"/>
            <w:left w:val="none" w:sz="0" w:space="0" w:color="auto"/>
            <w:bottom w:val="none" w:sz="0" w:space="0" w:color="auto"/>
            <w:right w:val="none" w:sz="0" w:space="0" w:color="auto"/>
          </w:divBdr>
        </w:div>
        <w:div w:id="486287063">
          <w:marLeft w:val="480"/>
          <w:marRight w:val="0"/>
          <w:marTop w:val="0"/>
          <w:marBottom w:val="0"/>
          <w:divBdr>
            <w:top w:val="none" w:sz="0" w:space="0" w:color="auto"/>
            <w:left w:val="none" w:sz="0" w:space="0" w:color="auto"/>
            <w:bottom w:val="none" w:sz="0" w:space="0" w:color="auto"/>
            <w:right w:val="none" w:sz="0" w:space="0" w:color="auto"/>
          </w:divBdr>
        </w:div>
        <w:div w:id="368647326">
          <w:marLeft w:val="480"/>
          <w:marRight w:val="0"/>
          <w:marTop w:val="0"/>
          <w:marBottom w:val="0"/>
          <w:divBdr>
            <w:top w:val="none" w:sz="0" w:space="0" w:color="auto"/>
            <w:left w:val="none" w:sz="0" w:space="0" w:color="auto"/>
            <w:bottom w:val="none" w:sz="0" w:space="0" w:color="auto"/>
            <w:right w:val="none" w:sz="0" w:space="0" w:color="auto"/>
          </w:divBdr>
        </w:div>
        <w:div w:id="1495292877">
          <w:marLeft w:val="480"/>
          <w:marRight w:val="0"/>
          <w:marTop w:val="0"/>
          <w:marBottom w:val="0"/>
          <w:divBdr>
            <w:top w:val="none" w:sz="0" w:space="0" w:color="auto"/>
            <w:left w:val="none" w:sz="0" w:space="0" w:color="auto"/>
            <w:bottom w:val="none" w:sz="0" w:space="0" w:color="auto"/>
            <w:right w:val="none" w:sz="0" w:space="0" w:color="auto"/>
          </w:divBdr>
        </w:div>
        <w:div w:id="1736395208">
          <w:marLeft w:val="480"/>
          <w:marRight w:val="0"/>
          <w:marTop w:val="0"/>
          <w:marBottom w:val="0"/>
          <w:divBdr>
            <w:top w:val="none" w:sz="0" w:space="0" w:color="auto"/>
            <w:left w:val="none" w:sz="0" w:space="0" w:color="auto"/>
            <w:bottom w:val="none" w:sz="0" w:space="0" w:color="auto"/>
            <w:right w:val="none" w:sz="0" w:space="0" w:color="auto"/>
          </w:divBdr>
        </w:div>
        <w:div w:id="488256733">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7135303">
      <w:bodyDiv w:val="1"/>
      <w:marLeft w:val="0"/>
      <w:marRight w:val="0"/>
      <w:marTop w:val="0"/>
      <w:marBottom w:val="0"/>
      <w:divBdr>
        <w:top w:val="none" w:sz="0" w:space="0" w:color="auto"/>
        <w:left w:val="none" w:sz="0" w:space="0" w:color="auto"/>
        <w:bottom w:val="none" w:sz="0" w:space="0" w:color="auto"/>
        <w:right w:val="none" w:sz="0" w:space="0" w:color="auto"/>
      </w:divBdr>
      <w:divsChild>
        <w:div w:id="670529686">
          <w:marLeft w:val="480"/>
          <w:marRight w:val="0"/>
          <w:marTop w:val="0"/>
          <w:marBottom w:val="0"/>
          <w:divBdr>
            <w:top w:val="none" w:sz="0" w:space="0" w:color="auto"/>
            <w:left w:val="none" w:sz="0" w:space="0" w:color="auto"/>
            <w:bottom w:val="none" w:sz="0" w:space="0" w:color="auto"/>
            <w:right w:val="none" w:sz="0" w:space="0" w:color="auto"/>
          </w:divBdr>
        </w:div>
        <w:div w:id="850216271">
          <w:marLeft w:val="480"/>
          <w:marRight w:val="0"/>
          <w:marTop w:val="0"/>
          <w:marBottom w:val="0"/>
          <w:divBdr>
            <w:top w:val="none" w:sz="0" w:space="0" w:color="auto"/>
            <w:left w:val="none" w:sz="0" w:space="0" w:color="auto"/>
            <w:bottom w:val="none" w:sz="0" w:space="0" w:color="auto"/>
            <w:right w:val="none" w:sz="0" w:space="0" w:color="auto"/>
          </w:divBdr>
        </w:div>
        <w:div w:id="308217240">
          <w:marLeft w:val="480"/>
          <w:marRight w:val="0"/>
          <w:marTop w:val="0"/>
          <w:marBottom w:val="0"/>
          <w:divBdr>
            <w:top w:val="none" w:sz="0" w:space="0" w:color="auto"/>
            <w:left w:val="none" w:sz="0" w:space="0" w:color="auto"/>
            <w:bottom w:val="none" w:sz="0" w:space="0" w:color="auto"/>
            <w:right w:val="none" w:sz="0" w:space="0" w:color="auto"/>
          </w:divBdr>
        </w:div>
        <w:div w:id="771047179">
          <w:marLeft w:val="480"/>
          <w:marRight w:val="0"/>
          <w:marTop w:val="0"/>
          <w:marBottom w:val="0"/>
          <w:divBdr>
            <w:top w:val="none" w:sz="0" w:space="0" w:color="auto"/>
            <w:left w:val="none" w:sz="0" w:space="0" w:color="auto"/>
            <w:bottom w:val="none" w:sz="0" w:space="0" w:color="auto"/>
            <w:right w:val="none" w:sz="0" w:space="0" w:color="auto"/>
          </w:divBdr>
        </w:div>
        <w:div w:id="567573388">
          <w:marLeft w:val="480"/>
          <w:marRight w:val="0"/>
          <w:marTop w:val="0"/>
          <w:marBottom w:val="0"/>
          <w:divBdr>
            <w:top w:val="none" w:sz="0" w:space="0" w:color="auto"/>
            <w:left w:val="none" w:sz="0" w:space="0" w:color="auto"/>
            <w:bottom w:val="none" w:sz="0" w:space="0" w:color="auto"/>
            <w:right w:val="none" w:sz="0" w:space="0" w:color="auto"/>
          </w:divBdr>
        </w:div>
        <w:div w:id="1305310131">
          <w:marLeft w:val="480"/>
          <w:marRight w:val="0"/>
          <w:marTop w:val="0"/>
          <w:marBottom w:val="0"/>
          <w:divBdr>
            <w:top w:val="none" w:sz="0" w:space="0" w:color="auto"/>
            <w:left w:val="none" w:sz="0" w:space="0" w:color="auto"/>
            <w:bottom w:val="none" w:sz="0" w:space="0" w:color="auto"/>
            <w:right w:val="none" w:sz="0" w:space="0" w:color="auto"/>
          </w:divBdr>
        </w:div>
        <w:div w:id="1443845815">
          <w:marLeft w:val="480"/>
          <w:marRight w:val="0"/>
          <w:marTop w:val="0"/>
          <w:marBottom w:val="0"/>
          <w:divBdr>
            <w:top w:val="none" w:sz="0" w:space="0" w:color="auto"/>
            <w:left w:val="none" w:sz="0" w:space="0" w:color="auto"/>
            <w:bottom w:val="none" w:sz="0" w:space="0" w:color="auto"/>
            <w:right w:val="none" w:sz="0" w:space="0" w:color="auto"/>
          </w:divBdr>
        </w:div>
        <w:div w:id="1398744916">
          <w:marLeft w:val="480"/>
          <w:marRight w:val="0"/>
          <w:marTop w:val="0"/>
          <w:marBottom w:val="0"/>
          <w:divBdr>
            <w:top w:val="none" w:sz="0" w:space="0" w:color="auto"/>
            <w:left w:val="none" w:sz="0" w:space="0" w:color="auto"/>
            <w:bottom w:val="none" w:sz="0" w:space="0" w:color="auto"/>
            <w:right w:val="none" w:sz="0" w:space="0" w:color="auto"/>
          </w:divBdr>
        </w:div>
        <w:div w:id="1683167684">
          <w:marLeft w:val="480"/>
          <w:marRight w:val="0"/>
          <w:marTop w:val="0"/>
          <w:marBottom w:val="0"/>
          <w:divBdr>
            <w:top w:val="none" w:sz="0" w:space="0" w:color="auto"/>
            <w:left w:val="none" w:sz="0" w:space="0" w:color="auto"/>
            <w:bottom w:val="none" w:sz="0" w:space="0" w:color="auto"/>
            <w:right w:val="none" w:sz="0" w:space="0" w:color="auto"/>
          </w:divBdr>
        </w:div>
        <w:div w:id="2098556686">
          <w:marLeft w:val="480"/>
          <w:marRight w:val="0"/>
          <w:marTop w:val="0"/>
          <w:marBottom w:val="0"/>
          <w:divBdr>
            <w:top w:val="none" w:sz="0" w:space="0" w:color="auto"/>
            <w:left w:val="none" w:sz="0" w:space="0" w:color="auto"/>
            <w:bottom w:val="none" w:sz="0" w:space="0" w:color="auto"/>
            <w:right w:val="none" w:sz="0" w:space="0" w:color="auto"/>
          </w:divBdr>
        </w:div>
        <w:div w:id="85538253">
          <w:marLeft w:val="480"/>
          <w:marRight w:val="0"/>
          <w:marTop w:val="0"/>
          <w:marBottom w:val="0"/>
          <w:divBdr>
            <w:top w:val="none" w:sz="0" w:space="0" w:color="auto"/>
            <w:left w:val="none" w:sz="0" w:space="0" w:color="auto"/>
            <w:bottom w:val="none" w:sz="0" w:space="0" w:color="auto"/>
            <w:right w:val="none" w:sz="0" w:space="0" w:color="auto"/>
          </w:divBdr>
        </w:div>
        <w:div w:id="249582254">
          <w:marLeft w:val="480"/>
          <w:marRight w:val="0"/>
          <w:marTop w:val="0"/>
          <w:marBottom w:val="0"/>
          <w:divBdr>
            <w:top w:val="none" w:sz="0" w:space="0" w:color="auto"/>
            <w:left w:val="none" w:sz="0" w:space="0" w:color="auto"/>
            <w:bottom w:val="none" w:sz="0" w:space="0" w:color="auto"/>
            <w:right w:val="none" w:sz="0" w:space="0" w:color="auto"/>
          </w:divBdr>
        </w:div>
        <w:div w:id="221409555">
          <w:marLeft w:val="480"/>
          <w:marRight w:val="0"/>
          <w:marTop w:val="0"/>
          <w:marBottom w:val="0"/>
          <w:divBdr>
            <w:top w:val="none" w:sz="0" w:space="0" w:color="auto"/>
            <w:left w:val="none" w:sz="0" w:space="0" w:color="auto"/>
            <w:bottom w:val="none" w:sz="0" w:space="0" w:color="auto"/>
            <w:right w:val="none" w:sz="0" w:space="0" w:color="auto"/>
          </w:divBdr>
        </w:div>
        <w:div w:id="170801201">
          <w:marLeft w:val="480"/>
          <w:marRight w:val="0"/>
          <w:marTop w:val="0"/>
          <w:marBottom w:val="0"/>
          <w:divBdr>
            <w:top w:val="none" w:sz="0" w:space="0" w:color="auto"/>
            <w:left w:val="none" w:sz="0" w:space="0" w:color="auto"/>
            <w:bottom w:val="none" w:sz="0" w:space="0" w:color="auto"/>
            <w:right w:val="none" w:sz="0" w:space="0" w:color="auto"/>
          </w:divBdr>
        </w:div>
        <w:div w:id="1370182641">
          <w:marLeft w:val="480"/>
          <w:marRight w:val="0"/>
          <w:marTop w:val="0"/>
          <w:marBottom w:val="0"/>
          <w:divBdr>
            <w:top w:val="none" w:sz="0" w:space="0" w:color="auto"/>
            <w:left w:val="none" w:sz="0" w:space="0" w:color="auto"/>
            <w:bottom w:val="none" w:sz="0" w:space="0" w:color="auto"/>
            <w:right w:val="none" w:sz="0" w:space="0" w:color="auto"/>
          </w:divBdr>
        </w:div>
        <w:div w:id="1543904522">
          <w:marLeft w:val="480"/>
          <w:marRight w:val="0"/>
          <w:marTop w:val="0"/>
          <w:marBottom w:val="0"/>
          <w:divBdr>
            <w:top w:val="none" w:sz="0" w:space="0" w:color="auto"/>
            <w:left w:val="none" w:sz="0" w:space="0" w:color="auto"/>
            <w:bottom w:val="none" w:sz="0" w:space="0" w:color="auto"/>
            <w:right w:val="none" w:sz="0" w:space="0" w:color="auto"/>
          </w:divBdr>
        </w:div>
        <w:div w:id="179509973">
          <w:marLeft w:val="480"/>
          <w:marRight w:val="0"/>
          <w:marTop w:val="0"/>
          <w:marBottom w:val="0"/>
          <w:divBdr>
            <w:top w:val="none" w:sz="0" w:space="0" w:color="auto"/>
            <w:left w:val="none" w:sz="0" w:space="0" w:color="auto"/>
            <w:bottom w:val="none" w:sz="0" w:space="0" w:color="auto"/>
            <w:right w:val="none" w:sz="0" w:space="0" w:color="auto"/>
          </w:divBdr>
        </w:div>
        <w:div w:id="1518540462">
          <w:marLeft w:val="480"/>
          <w:marRight w:val="0"/>
          <w:marTop w:val="0"/>
          <w:marBottom w:val="0"/>
          <w:divBdr>
            <w:top w:val="none" w:sz="0" w:space="0" w:color="auto"/>
            <w:left w:val="none" w:sz="0" w:space="0" w:color="auto"/>
            <w:bottom w:val="none" w:sz="0" w:space="0" w:color="auto"/>
            <w:right w:val="none" w:sz="0" w:space="0" w:color="auto"/>
          </w:divBdr>
        </w:div>
        <w:div w:id="475294734">
          <w:marLeft w:val="480"/>
          <w:marRight w:val="0"/>
          <w:marTop w:val="0"/>
          <w:marBottom w:val="0"/>
          <w:divBdr>
            <w:top w:val="none" w:sz="0" w:space="0" w:color="auto"/>
            <w:left w:val="none" w:sz="0" w:space="0" w:color="auto"/>
            <w:bottom w:val="none" w:sz="0" w:space="0" w:color="auto"/>
            <w:right w:val="none" w:sz="0" w:space="0" w:color="auto"/>
          </w:divBdr>
        </w:div>
        <w:div w:id="4748624">
          <w:marLeft w:val="480"/>
          <w:marRight w:val="0"/>
          <w:marTop w:val="0"/>
          <w:marBottom w:val="0"/>
          <w:divBdr>
            <w:top w:val="none" w:sz="0" w:space="0" w:color="auto"/>
            <w:left w:val="none" w:sz="0" w:space="0" w:color="auto"/>
            <w:bottom w:val="none" w:sz="0" w:space="0" w:color="auto"/>
            <w:right w:val="none" w:sz="0" w:space="0" w:color="auto"/>
          </w:divBdr>
        </w:div>
        <w:div w:id="565844975">
          <w:marLeft w:val="480"/>
          <w:marRight w:val="0"/>
          <w:marTop w:val="0"/>
          <w:marBottom w:val="0"/>
          <w:divBdr>
            <w:top w:val="none" w:sz="0" w:space="0" w:color="auto"/>
            <w:left w:val="none" w:sz="0" w:space="0" w:color="auto"/>
            <w:bottom w:val="none" w:sz="0" w:space="0" w:color="auto"/>
            <w:right w:val="none" w:sz="0" w:space="0" w:color="auto"/>
          </w:divBdr>
        </w:div>
        <w:div w:id="885216773">
          <w:marLeft w:val="480"/>
          <w:marRight w:val="0"/>
          <w:marTop w:val="0"/>
          <w:marBottom w:val="0"/>
          <w:divBdr>
            <w:top w:val="none" w:sz="0" w:space="0" w:color="auto"/>
            <w:left w:val="none" w:sz="0" w:space="0" w:color="auto"/>
            <w:bottom w:val="none" w:sz="0" w:space="0" w:color="auto"/>
            <w:right w:val="none" w:sz="0" w:space="0" w:color="auto"/>
          </w:divBdr>
        </w:div>
        <w:div w:id="298151287">
          <w:marLeft w:val="480"/>
          <w:marRight w:val="0"/>
          <w:marTop w:val="0"/>
          <w:marBottom w:val="0"/>
          <w:divBdr>
            <w:top w:val="none" w:sz="0" w:space="0" w:color="auto"/>
            <w:left w:val="none" w:sz="0" w:space="0" w:color="auto"/>
            <w:bottom w:val="none" w:sz="0" w:space="0" w:color="auto"/>
            <w:right w:val="none" w:sz="0" w:space="0" w:color="auto"/>
          </w:divBdr>
        </w:div>
        <w:div w:id="437875978">
          <w:marLeft w:val="480"/>
          <w:marRight w:val="0"/>
          <w:marTop w:val="0"/>
          <w:marBottom w:val="0"/>
          <w:divBdr>
            <w:top w:val="none" w:sz="0" w:space="0" w:color="auto"/>
            <w:left w:val="none" w:sz="0" w:space="0" w:color="auto"/>
            <w:bottom w:val="none" w:sz="0" w:space="0" w:color="auto"/>
            <w:right w:val="none" w:sz="0" w:space="0" w:color="auto"/>
          </w:divBdr>
        </w:div>
        <w:div w:id="617371495">
          <w:marLeft w:val="480"/>
          <w:marRight w:val="0"/>
          <w:marTop w:val="0"/>
          <w:marBottom w:val="0"/>
          <w:divBdr>
            <w:top w:val="none" w:sz="0" w:space="0" w:color="auto"/>
            <w:left w:val="none" w:sz="0" w:space="0" w:color="auto"/>
            <w:bottom w:val="none" w:sz="0" w:space="0" w:color="auto"/>
            <w:right w:val="none" w:sz="0" w:space="0" w:color="auto"/>
          </w:divBdr>
        </w:div>
        <w:div w:id="944380710">
          <w:marLeft w:val="480"/>
          <w:marRight w:val="0"/>
          <w:marTop w:val="0"/>
          <w:marBottom w:val="0"/>
          <w:divBdr>
            <w:top w:val="none" w:sz="0" w:space="0" w:color="auto"/>
            <w:left w:val="none" w:sz="0" w:space="0" w:color="auto"/>
            <w:bottom w:val="none" w:sz="0" w:space="0" w:color="auto"/>
            <w:right w:val="none" w:sz="0" w:space="0" w:color="auto"/>
          </w:divBdr>
        </w:div>
        <w:div w:id="543181794">
          <w:marLeft w:val="480"/>
          <w:marRight w:val="0"/>
          <w:marTop w:val="0"/>
          <w:marBottom w:val="0"/>
          <w:divBdr>
            <w:top w:val="none" w:sz="0" w:space="0" w:color="auto"/>
            <w:left w:val="none" w:sz="0" w:space="0" w:color="auto"/>
            <w:bottom w:val="none" w:sz="0" w:space="0" w:color="auto"/>
            <w:right w:val="none" w:sz="0" w:space="0" w:color="auto"/>
          </w:divBdr>
        </w:div>
        <w:div w:id="1227498836">
          <w:marLeft w:val="48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2575294">
      <w:bodyDiv w:val="1"/>
      <w:marLeft w:val="0"/>
      <w:marRight w:val="0"/>
      <w:marTop w:val="0"/>
      <w:marBottom w:val="0"/>
      <w:divBdr>
        <w:top w:val="none" w:sz="0" w:space="0" w:color="auto"/>
        <w:left w:val="none" w:sz="0" w:space="0" w:color="auto"/>
        <w:bottom w:val="none" w:sz="0" w:space="0" w:color="auto"/>
        <w:right w:val="none" w:sz="0" w:space="0" w:color="auto"/>
      </w:divBdr>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47780667">
      <w:bodyDiv w:val="1"/>
      <w:marLeft w:val="0"/>
      <w:marRight w:val="0"/>
      <w:marTop w:val="0"/>
      <w:marBottom w:val="0"/>
      <w:divBdr>
        <w:top w:val="none" w:sz="0" w:space="0" w:color="auto"/>
        <w:left w:val="none" w:sz="0" w:space="0" w:color="auto"/>
        <w:bottom w:val="none" w:sz="0" w:space="0" w:color="auto"/>
        <w:right w:val="none" w:sz="0" w:space="0" w:color="auto"/>
      </w:divBdr>
      <w:divsChild>
        <w:div w:id="599879055">
          <w:marLeft w:val="0"/>
          <w:marRight w:val="0"/>
          <w:marTop w:val="0"/>
          <w:marBottom w:val="0"/>
          <w:divBdr>
            <w:top w:val="none" w:sz="0" w:space="0" w:color="auto"/>
            <w:left w:val="none" w:sz="0" w:space="0" w:color="auto"/>
            <w:bottom w:val="none" w:sz="0" w:space="0" w:color="auto"/>
            <w:right w:val="none" w:sz="0" w:space="0" w:color="auto"/>
          </w:divBdr>
          <w:divsChild>
            <w:div w:id="503472693">
              <w:marLeft w:val="0"/>
              <w:marRight w:val="0"/>
              <w:marTop w:val="0"/>
              <w:marBottom w:val="0"/>
              <w:divBdr>
                <w:top w:val="none" w:sz="0" w:space="0" w:color="auto"/>
                <w:left w:val="none" w:sz="0" w:space="0" w:color="auto"/>
                <w:bottom w:val="none" w:sz="0" w:space="0" w:color="auto"/>
                <w:right w:val="none" w:sz="0" w:space="0" w:color="auto"/>
              </w:divBdr>
            </w:div>
            <w:div w:id="773131280">
              <w:marLeft w:val="0"/>
              <w:marRight w:val="0"/>
              <w:marTop w:val="0"/>
              <w:marBottom w:val="0"/>
              <w:divBdr>
                <w:top w:val="none" w:sz="0" w:space="0" w:color="auto"/>
                <w:left w:val="none" w:sz="0" w:space="0" w:color="auto"/>
                <w:bottom w:val="none" w:sz="0" w:space="0" w:color="auto"/>
                <w:right w:val="none" w:sz="0" w:space="0" w:color="auto"/>
              </w:divBdr>
            </w:div>
            <w:div w:id="1602450729">
              <w:marLeft w:val="0"/>
              <w:marRight w:val="0"/>
              <w:marTop w:val="0"/>
              <w:marBottom w:val="0"/>
              <w:divBdr>
                <w:top w:val="none" w:sz="0" w:space="0" w:color="auto"/>
                <w:left w:val="none" w:sz="0" w:space="0" w:color="auto"/>
                <w:bottom w:val="none" w:sz="0" w:space="0" w:color="auto"/>
                <w:right w:val="none" w:sz="0" w:space="0" w:color="auto"/>
              </w:divBdr>
            </w:div>
            <w:div w:id="1478959899">
              <w:marLeft w:val="0"/>
              <w:marRight w:val="0"/>
              <w:marTop w:val="0"/>
              <w:marBottom w:val="0"/>
              <w:divBdr>
                <w:top w:val="none" w:sz="0" w:space="0" w:color="auto"/>
                <w:left w:val="none" w:sz="0" w:space="0" w:color="auto"/>
                <w:bottom w:val="none" w:sz="0" w:space="0" w:color="auto"/>
                <w:right w:val="none" w:sz="0" w:space="0" w:color="auto"/>
              </w:divBdr>
            </w:div>
            <w:div w:id="1146900455">
              <w:marLeft w:val="0"/>
              <w:marRight w:val="0"/>
              <w:marTop w:val="0"/>
              <w:marBottom w:val="0"/>
              <w:divBdr>
                <w:top w:val="none" w:sz="0" w:space="0" w:color="auto"/>
                <w:left w:val="none" w:sz="0" w:space="0" w:color="auto"/>
                <w:bottom w:val="none" w:sz="0" w:space="0" w:color="auto"/>
                <w:right w:val="none" w:sz="0" w:space="0" w:color="auto"/>
              </w:divBdr>
            </w:div>
            <w:div w:id="12414929">
              <w:marLeft w:val="0"/>
              <w:marRight w:val="0"/>
              <w:marTop w:val="0"/>
              <w:marBottom w:val="0"/>
              <w:divBdr>
                <w:top w:val="none" w:sz="0" w:space="0" w:color="auto"/>
                <w:left w:val="none" w:sz="0" w:space="0" w:color="auto"/>
                <w:bottom w:val="none" w:sz="0" w:space="0" w:color="auto"/>
                <w:right w:val="none" w:sz="0" w:space="0" w:color="auto"/>
              </w:divBdr>
            </w:div>
            <w:div w:id="1250963716">
              <w:marLeft w:val="0"/>
              <w:marRight w:val="0"/>
              <w:marTop w:val="0"/>
              <w:marBottom w:val="0"/>
              <w:divBdr>
                <w:top w:val="none" w:sz="0" w:space="0" w:color="auto"/>
                <w:left w:val="none" w:sz="0" w:space="0" w:color="auto"/>
                <w:bottom w:val="none" w:sz="0" w:space="0" w:color="auto"/>
                <w:right w:val="none" w:sz="0" w:space="0" w:color="auto"/>
              </w:divBdr>
            </w:div>
            <w:div w:id="1794014404">
              <w:marLeft w:val="0"/>
              <w:marRight w:val="0"/>
              <w:marTop w:val="0"/>
              <w:marBottom w:val="0"/>
              <w:divBdr>
                <w:top w:val="none" w:sz="0" w:space="0" w:color="auto"/>
                <w:left w:val="none" w:sz="0" w:space="0" w:color="auto"/>
                <w:bottom w:val="none" w:sz="0" w:space="0" w:color="auto"/>
                <w:right w:val="none" w:sz="0" w:space="0" w:color="auto"/>
              </w:divBdr>
            </w:div>
            <w:div w:id="664016174">
              <w:marLeft w:val="0"/>
              <w:marRight w:val="0"/>
              <w:marTop w:val="0"/>
              <w:marBottom w:val="0"/>
              <w:divBdr>
                <w:top w:val="none" w:sz="0" w:space="0" w:color="auto"/>
                <w:left w:val="none" w:sz="0" w:space="0" w:color="auto"/>
                <w:bottom w:val="none" w:sz="0" w:space="0" w:color="auto"/>
                <w:right w:val="none" w:sz="0" w:space="0" w:color="auto"/>
              </w:divBdr>
            </w:div>
            <w:div w:id="161043584">
              <w:marLeft w:val="0"/>
              <w:marRight w:val="0"/>
              <w:marTop w:val="0"/>
              <w:marBottom w:val="0"/>
              <w:divBdr>
                <w:top w:val="none" w:sz="0" w:space="0" w:color="auto"/>
                <w:left w:val="none" w:sz="0" w:space="0" w:color="auto"/>
                <w:bottom w:val="none" w:sz="0" w:space="0" w:color="auto"/>
                <w:right w:val="none" w:sz="0" w:space="0" w:color="auto"/>
              </w:divBdr>
            </w:div>
            <w:div w:id="1514143937">
              <w:marLeft w:val="0"/>
              <w:marRight w:val="0"/>
              <w:marTop w:val="0"/>
              <w:marBottom w:val="0"/>
              <w:divBdr>
                <w:top w:val="none" w:sz="0" w:space="0" w:color="auto"/>
                <w:left w:val="none" w:sz="0" w:space="0" w:color="auto"/>
                <w:bottom w:val="none" w:sz="0" w:space="0" w:color="auto"/>
                <w:right w:val="none" w:sz="0" w:space="0" w:color="auto"/>
              </w:divBdr>
            </w:div>
            <w:div w:id="2104763770">
              <w:marLeft w:val="0"/>
              <w:marRight w:val="0"/>
              <w:marTop w:val="0"/>
              <w:marBottom w:val="0"/>
              <w:divBdr>
                <w:top w:val="none" w:sz="0" w:space="0" w:color="auto"/>
                <w:left w:val="none" w:sz="0" w:space="0" w:color="auto"/>
                <w:bottom w:val="none" w:sz="0" w:space="0" w:color="auto"/>
                <w:right w:val="none" w:sz="0" w:space="0" w:color="auto"/>
              </w:divBdr>
            </w:div>
            <w:div w:id="1392925883">
              <w:marLeft w:val="0"/>
              <w:marRight w:val="0"/>
              <w:marTop w:val="0"/>
              <w:marBottom w:val="0"/>
              <w:divBdr>
                <w:top w:val="none" w:sz="0" w:space="0" w:color="auto"/>
                <w:left w:val="none" w:sz="0" w:space="0" w:color="auto"/>
                <w:bottom w:val="none" w:sz="0" w:space="0" w:color="auto"/>
                <w:right w:val="none" w:sz="0" w:space="0" w:color="auto"/>
              </w:divBdr>
            </w:div>
            <w:div w:id="519781623">
              <w:marLeft w:val="0"/>
              <w:marRight w:val="0"/>
              <w:marTop w:val="0"/>
              <w:marBottom w:val="0"/>
              <w:divBdr>
                <w:top w:val="none" w:sz="0" w:space="0" w:color="auto"/>
                <w:left w:val="none" w:sz="0" w:space="0" w:color="auto"/>
                <w:bottom w:val="none" w:sz="0" w:space="0" w:color="auto"/>
                <w:right w:val="none" w:sz="0" w:space="0" w:color="auto"/>
              </w:divBdr>
            </w:div>
            <w:div w:id="1836411662">
              <w:marLeft w:val="0"/>
              <w:marRight w:val="0"/>
              <w:marTop w:val="0"/>
              <w:marBottom w:val="0"/>
              <w:divBdr>
                <w:top w:val="none" w:sz="0" w:space="0" w:color="auto"/>
                <w:left w:val="none" w:sz="0" w:space="0" w:color="auto"/>
                <w:bottom w:val="none" w:sz="0" w:space="0" w:color="auto"/>
                <w:right w:val="none" w:sz="0" w:space="0" w:color="auto"/>
              </w:divBdr>
            </w:div>
            <w:div w:id="619647159">
              <w:marLeft w:val="0"/>
              <w:marRight w:val="0"/>
              <w:marTop w:val="0"/>
              <w:marBottom w:val="0"/>
              <w:divBdr>
                <w:top w:val="none" w:sz="0" w:space="0" w:color="auto"/>
                <w:left w:val="none" w:sz="0" w:space="0" w:color="auto"/>
                <w:bottom w:val="none" w:sz="0" w:space="0" w:color="auto"/>
                <w:right w:val="none" w:sz="0" w:space="0" w:color="auto"/>
              </w:divBdr>
            </w:div>
            <w:div w:id="967124102">
              <w:marLeft w:val="0"/>
              <w:marRight w:val="0"/>
              <w:marTop w:val="0"/>
              <w:marBottom w:val="0"/>
              <w:divBdr>
                <w:top w:val="none" w:sz="0" w:space="0" w:color="auto"/>
                <w:left w:val="none" w:sz="0" w:space="0" w:color="auto"/>
                <w:bottom w:val="none" w:sz="0" w:space="0" w:color="auto"/>
                <w:right w:val="none" w:sz="0" w:space="0" w:color="auto"/>
              </w:divBdr>
            </w:div>
            <w:div w:id="1222785763">
              <w:marLeft w:val="0"/>
              <w:marRight w:val="0"/>
              <w:marTop w:val="0"/>
              <w:marBottom w:val="0"/>
              <w:divBdr>
                <w:top w:val="none" w:sz="0" w:space="0" w:color="auto"/>
                <w:left w:val="none" w:sz="0" w:space="0" w:color="auto"/>
                <w:bottom w:val="none" w:sz="0" w:space="0" w:color="auto"/>
                <w:right w:val="none" w:sz="0" w:space="0" w:color="auto"/>
              </w:divBdr>
            </w:div>
            <w:div w:id="664825403">
              <w:marLeft w:val="0"/>
              <w:marRight w:val="0"/>
              <w:marTop w:val="0"/>
              <w:marBottom w:val="0"/>
              <w:divBdr>
                <w:top w:val="none" w:sz="0" w:space="0" w:color="auto"/>
                <w:left w:val="none" w:sz="0" w:space="0" w:color="auto"/>
                <w:bottom w:val="none" w:sz="0" w:space="0" w:color="auto"/>
                <w:right w:val="none" w:sz="0" w:space="0" w:color="auto"/>
              </w:divBdr>
            </w:div>
            <w:div w:id="2001302801">
              <w:marLeft w:val="0"/>
              <w:marRight w:val="0"/>
              <w:marTop w:val="0"/>
              <w:marBottom w:val="0"/>
              <w:divBdr>
                <w:top w:val="none" w:sz="0" w:space="0" w:color="auto"/>
                <w:left w:val="none" w:sz="0" w:space="0" w:color="auto"/>
                <w:bottom w:val="none" w:sz="0" w:space="0" w:color="auto"/>
                <w:right w:val="none" w:sz="0" w:space="0" w:color="auto"/>
              </w:divBdr>
            </w:div>
            <w:div w:id="739056087">
              <w:marLeft w:val="0"/>
              <w:marRight w:val="0"/>
              <w:marTop w:val="0"/>
              <w:marBottom w:val="0"/>
              <w:divBdr>
                <w:top w:val="none" w:sz="0" w:space="0" w:color="auto"/>
                <w:left w:val="none" w:sz="0" w:space="0" w:color="auto"/>
                <w:bottom w:val="none" w:sz="0" w:space="0" w:color="auto"/>
                <w:right w:val="none" w:sz="0" w:space="0" w:color="auto"/>
              </w:divBdr>
            </w:div>
            <w:div w:id="1838039717">
              <w:marLeft w:val="0"/>
              <w:marRight w:val="0"/>
              <w:marTop w:val="0"/>
              <w:marBottom w:val="0"/>
              <w:divBdr>
                <w:top w:val="none" w:sz="0" w:space="0" w:color="auto"/>
                <w:left w:val="none" w:sz="0" w:space="0" w:color="auto"/>
                <w:bottom w:val="none" w:sz="0" w:space="0" w:color="auto"/>
                <w:right w:val="none" w:sz="0" w:space="0" w:color="auto"/>
              </w:divBdr>
            </w:div>
            <w:div w:id="1465273569">
              <w:marLeft w:val="0"/>
              <w:marRight w:val="0"/>
              <w:marTop w:val="0"/>
              <w:marBottom w:val="0"/>
              <w:divBdr>
                <w:top w:val="none" w:sz="0" w:space="0" w:color="auto"/>
                <w:left w:val="none" w:sz="0" w:space="0" w:color="auto"/>
                <w:bottom w:val="none" w:sz="0" w:space="0" w:color="auto"/>
                <w:right w:val="none" w:sz="0" w:space="0" w:color="auto"/>
              </w:divBdr>
            </w:div>
            <w:div w:id="2061981111">
              <w:marLeft w:val="0"/>
              <w:marRight w:val="0"/>
              <w:marTop w:val="0"/>
              <w:marBottom w:val="0"/>
              <w:divBdr>
                <w:top w:val="none" w:sz="0" w:space="0" w:color="auto"/>
                <w:left w:val="none" w:sz="0" w:space="0" w:color="auto"/>
                <w:bottom w:val="none" w:sz="0" w:space="0" w:color="auto"/>
                <w:right w:val="none" w:sz="0" w:space="0" w:color="auto"/>
              </w:divBdr>
            </w:div>
            <w:div w:id="2035879706">
              <w:marLeft w:val="0"/>
              <w:marRight w:val="0"/>
              <w:marTop w:val="0"/>
              <w:marBottom w:val="0"/>
              <w:divBdr>
                <w:top w:val="none" w:sz="0" w:space="0" w:color="auto"/>
                <w:left w:val="none" w:sz="0" w:space="0" w:color="auto"/>
                <w:bottom w:val="none" w:sz="0" w:space="0" w:color="auto"/>
                <w:right w:val="none" w:sz="0" w:space="0" w:color="auto"/>
              </w:divBdr>
            </w:div>
            <w:div w:id="1532918683">
              <w:marLeft w:val="0"/>
              <w:marRight w:val="0"/>
              <w:marTop w:val="0"/>
              <w:marBottom w:val="0"/>
              <w:divBdr>
                <w:top w:val="none" w:sz="0" w:space="0" w:color="auto"/>
                <w:left w:val="none" w:sz="0" w:space="0" w:color="auto"/>
                <w:bottom w:val="none" w:sz="0" w:space="0" w:color="auto"/>
                <w:right w:val="none" w:sz="0" w:space="0" w:color="auto"/>
              </w:divBdr>
            </w:div>
            <w:div w:id="660743336">
              <w:marLeft w:val="0"/>
              <w:marRight w:val="0"/>
              <w:marTop w:val="0"/>
              <w:marBottom w:val="0"/>
              <w:divBdr>
                <w:top w:val="none" w:sz="0" w:space="0" w:color="auto"/>
                <w:left w:val="none" w:sz="0" w:space="0" w:color="auto"/>
                <w:bottom w:val="none" w:sz="0" w:space="0" w:color="auto"/>
                <w:right w:val="none" w:sz="0" w:space="0" w:color="auto"/>
              </w:divBdr>
            </w:div>
            <w:div w:id="1206604265">
              <w:marLeft w:val="0"/>
              <w:marRight w:val="0"/>
              <w:marTop w:val="0"/>
              <w:marBottom w:val="0"/>
              <w:divBdr>
                <w:top w:val="none" w:sz="0" w:space="0" w:color="auto"/>
                <w:left w:val="none" w:sz="0" w:space="0" w:color="auto"/>
                <w:bottom w:val="none" w:sz="0" w:space="0" w:color="auto"/>
                <w:right w:val="none" w:sz="0" w:space="0" w:color="auto"/>
              </w:divBdr>
            </w:div>
            <w:div w:id="2062052498">
              <w:marLeft w:val="0"/>
              <w:marRight w:val="0"/>
              <w:marTop w:val="0"/>
              <w:marBottom w:val="0"/>
              <w:divBdr>
                <w:top w:val="none" w:sz="0" w:space="0" w:color="auto"/>
                <w:left w:val="none" w:sz="0" w:space="0" w:color="auto"/>
                <w:bottom w:val="none" w:sz="0" w:space="0" w:color="auto"/>
                <w:right w:val="none" w:sz="0" w:space="0" w:color="auto"/>
              </w:divBdr>
            </w:div>
            <w:div w:id="960650726">
              <w:marLeft w:val="0"/>
              <w:marRight w:val="0"/>
              <w:marTop w:val="0"/>
              <w:marBottom w:val="0"/>
              <w:divBdr>
                <w:top w:val="none" w:sz="0" w:space="0" w:color="auto"/>
                <w:left w:val="none" w:sz="0" w:space="0" w:color="auto"/>
                <w:bottom w:val="none" w:sz="0" w:space="0" w:color="auto"/>
                <w:right w:val="none" w:sz="0" w:space="0" w:color="auto"/>
              </w:divBdr>
            </w:div>
            <w:div w:id="1798599586">
              <w:marLeft w:val="0"/>
              <w:marRight w:val="0"/>
              <w:marTop w:val="0"/>
              <w:marBottom w:val="0"/>
              <w:divBdr>
                <w:top w:val="none" w:sz="0" w:space="0" w:color="auto"/>
                <w:left w:val="none" w:sz="0" w:space="0" w:color="auto"/>
                <w:bottom w:val="none" w:sz="0" w:space="0" w:color="auto"/>
                <w:right w:val="none" w:sz="0" w:space="0" w:color="auto"/>
              </w:divBdr>
            </w:div>
            <w:div w:id="1000158592">
              <w:marLeft w:val="0"/>
              <w:marRight w:val="0"/>
              <w:marTop w:val="0"/>
              <w:marBottom w:val="0"/>
              <w:divBdr>
                <w:top w:val="none" w:sz="0" w:space="0" w:color="auto"/>
                <w:left w:val="none" w:sz="0" w:space="0" w:color="auto"/>
                <w:bottom w:val="none" w:sz="0" w:space="0" w:color="auto"/>
                <w:right w:val="none" w:sz="0" w:space="0" w:color="auto"/>
              </w:divBdr>
            </w:div>
            <w:div w:id="149492341">
              <w:marLeft w:val="0"/>
              <w:marRight w:val="0"/>
              <w:marTop w:val="0"/>
              <w:marBottom w:val="0"/>
              <w:divBdr>
                <w:top w:val="none" w:sz="0" w:space="0" w:color="auto"/>
                <w:left w:val="none" w:sz="0" w:space="0" w:color="auto"/>
                <w:bottom w:val="none" w:sz="0" w:space="0" w:color="auto"/>
                <w:right w:val="none" w:sz="0" w:space="0" w:color="auto"/>
              </w:divBdr>
            </w:div>
            <w:div w:id="443771546">
              <w:marLeft w:val="0"/>
              <w:marRight w:val="0"/>
              <w:marTop w:val="0"/>
              <w:marBottom w:val="0"/>
              <w:divBdr>
                <w:top w:val="none" w:sz="0" w:space="0" w:color="auto"/>
                <w:left w:val="none" w:sz="0" w:space="0" w:color="auto"/>
                <w:bottom w:val="none" w:sz="0" w:space="0" w:color="auto"/>
                <w:right w:val="none" w:sz="0" w:space="0" w:color="auto"/>
              </w:divBdr>
            </w:div>
            <w:div w:id="1022434402">
              <w:marLeft w:val="0"/>
              <w:marRight w:val="0"/>
              <w:marTop w:val="0"/>
              <w:marBottom w:val="0"/>
              <w:divBdr>
                <w:top w:val="none" w:sz="0" w:space="0" w:color="auto"/>
                <w:left w:val="none" w:sz="0" w:space="0" w:color="auto"/>
                <w:bottom w:val="none" w:sz="0" w:space="0" w:color="auto"/>
                <w:right w:val="none" w:sz="0" w:space="0" w:color="auto"/>
              </w:divBdr>
            </w:div>
            <w:div w:id="1716588328">
              <w:marLeft w:val="0"/>
              <w:marRight w:val="0"/>
              <w:marTop w:val="0"/>
              <w:marBottom w:val="0"/>
              <w:divBdr>
                <w:top w:val="none" w:sz="0" w:space="0" w:color="auto"/>
                <w:left w:val="none" w:sz="0" w:space="0" w:color="auto"/>
                <w:bottom w:val="none" w:sz="0" w:space="0" w:color="auto"/>
                <w:right w:val="none" w:sz="0" w:space="0" w:color="auto"/>
              </w:divBdr>
            </w:div>
            <w:div w:id="2101293282">
              <w:marLeft w:val="0"/>
              <w:marRight w:val="0"/>
              <w:marTop w:val="0"/>
              <w:marBottom w:val="0"/>
              <w:divBdr>
                <w:top w:val="none" w:sz="0" w:space="0" w:color="auto"/>
                <w:left w:val="none" w:sz="0" w:space="0" w:color="auto"/>
                <w:bottom w:val="none" w:sz="0" w:space="0" w:color="auto"/>
                <w:right w:val="none" w:sz="0" w:space="0" w:color="auto"/>
              </w:divBdr>
            </w:div>
            <w:div w:id="1634409932">
              <w:marLeft w:val="0"/>
              <w:marRight w:val="0"/>
              <w:marTop w:val="0"/>
              <w:marBottom w:val="0"/>
              <w:divBdr>
                <w:top w:val="none" w:sz="0" w:space="0" w:color="auto"/>
                <w:left w:val="none" w:sz="0" w:space="0" w:color="auto"/>
                <w:bottom w:val="none" w:sz="0" w:space="0" w:color="auto"/>
                <w:right w:val="none" w:sz="0" w:space="0" w:color="auto"/>
              </w:divBdr>
            </w:div>
            <w:div w:id="647831819">
              <w:marLeft w:val="0"/>
              <w:marRight w:val="0"/>
              <w:marTop w:val="0"/>
              <w:marBottom w:val="0"/>
              <w:divBdr>
                <w:top w:val="none" w:sz="0" w:space="0" w:color="auto"/>
                <w:left w:val="none" w:sz="0" w:space="0" w:color="auto"/>
                <w:bottom w:val="none" w:sz="0" w:space="0" w:color="auto"/>
                <w:right w:val="none" w:sz="0" w:space="0" w:color="auto"/>
              </w:divBdr>
            </w:div>
            <w:div w:id="958335693">
              <w:marLeft w:val="0"/>
              <w:marRight w:val="0"/>
              <w:marTop w:val="0"/>
              <w:marBottom w:val="0"/>
              <w:divBdr>
                <w:top w:val="none" w:sz="0" w:space="0" w:color="auto"/>
                <w:left w:val="none" w:sz="0" w:space="0" w:color="auto"/>
                <w:bottom w:val="none" w:sz="0" w:space="0" w:color="auto"/>
                <w:right w:val="none" w:sz="0" w:space="0" w:color="auto"/>
              </w:divBdr>
            </w:div>
            <w:div w:id="1891961398">
              <w:marLeft w:val="0"/>
              <w:marRight w:val="0"/>
              <w:marTop w:val="0"/>
              <w:marBottom w:val="0"/>
              <w:divBdr>
                <w:top w:val="none" w:sz="0" w:space="0" w:color="auto"/>
                <w:left w:val="none" w:sz="0" w:space="0" w:color="auto"/>
                <w:bottom w:val="none" w:sz="0" w:space="0" w:color="auto"/>
                <w:right w:val="none" w:sz="0" w:space="0" w:color="auto"/>
              </w:divBdr>
            </w:div>
            <w:div w:id="1457723775">
              <w:marLeft w:val="0"/>
              <w:marRight w:val="0"/>
              <w:marTop w:val="0"/>
              <w:marBottom w:val="0"/>
              <w:divBdr>
                <w:top w:val="none" w:sz="0" w:space="0" w:color="auto"/>
                <w:left w:val="none" w:sz="0" w:space="0" w:color="auto"/>
                <w:bottom w:val="none" w:sz="0" w:space="0" w:color="auto"/>
                <w:right w:val="none" w:sz="0" w:space="0" w:color="auto"/>
              </w:divBdr>
            </w:div>
            <w:div w:id="652442433">
              <w:marLeft w:val="0"/>
              <w:marRight w:val="0"/>
              <w:marTop w:val="0"/>
              <w:marBottom w:val="0"/>
              <w:divBdr>
                <w:top w:val="none" w:sz="0" w:space="0" w:color="auto"/>
                <w:left w:val="none" w:sz="0" w:space="0" w:color="auto"/>
                <w:bottom w:val="none" w:sz="0" w:space="0" w:color="auto"/>
                <w:right w:val="none" w:sz="0" w:space="0" w:color="auto"/>
              </w:divBdr>
            </w:div>
            <w:div w:id="243146867">
              <w:marLeft w:val="0"/>
              <w:marRight w:val="0"/>
              <w:marTop w:val="0"/>
              <w:marBottom w:val="0"/>
              <w:divBdr>
                <w:top w:val="none" w:sz="0" w:space="0" w:color="auto"/>
                <w:left w:val="none" w:sz="0" w:space="0" w:color="auto"/>
                <w:bottom w:val="none" w:sz="0" w:space="0" w:color="auto"/>
                <w:right w:val="none" w:sz="0" w:space="0" w:color="auto"/>
              </w:divBdr>
            </w:div>
            <w:div w:id="1646276990">
              <w:marLeft w:val="0"/>
              <w:marRight w:val="0"/>
              <w:marTop w:val="0"/>
              <w:marBottom w:val="0"/>
              <w:divBdr>
                <w:top w:val="none" w:sz="0" w:space="0" w:color="auto"/>
                <w:left w:val="none" w:sz="0" w:space="0" w:color="auto"/>
                <w:bottom w:val="none" w:sz="0" w:space="0" w:color="auto"/>
                <w:right w:val="none" w:sz="0" w:space="0" w:color="auto"/>
              </w:divBdr>
            </w:div>
            <w:div w:id="1120609260">
              <w:marLeft w:val="0"/>
              <w:marRight w:val="0"/>
              <w:marTop w:val="0"/>
              <w:marBottom w:val="0"/>
              <w:divBdr>
                <w:top w:val="none" w:sz="0" w:space="0" w:color="auto"/>
                <w:left w:val="none" w:sz="0" w:space="0" w:color="auto"/>
                <w:bottom w:val="none" w:sz="0" w:space="0" w:color="auto"/>
                <w:right w:val="none" w:sz="0" w:space="0" w:color="auto"/>
              </w:divBdr>
            </w:div>
            <w:div w:id="929848587">
              <w:marLeft w:val="0"/>
              <w:marRight w:val="0"/>
              <w:marTop w:val="0"/>
              <w:marBottom w:val="0"/>
              <w:divBdr>
                <w:top w:val="none" w:sz="0" w:space="0" w:color="auto"/>
                <w:left w:val="none" w:sz="0" w:space="0" w:color="auto"/>
                <w:bottom w:val="none" w:sz="0" w:space="0" w:color="auto"/>
                <w:right w:val="none" w:sz="0" w:space="0" w:color="auto"/>
              </w:divBdr>
            </w:div>
            <w:div w:id="392584245">
              <w:marLeft w:val="0"/>
              <w:marRight w:val="0"/>
              <w:marTop w:val="0"/>
              <w:marBottom w:val="0"/>
              <w:divBdr>
                <w:top w:val="none" w:sz="0" w:space="0" w:color="auto"/>
                <w:left w:val="none" w:sz="0" w:space="0" w:color="auto"/>
                <w:bottom w:val="none" w:sz="0" w:space="0" w:color="auto"/>
                <w:right w:val="none" w:sz="0" w:space="0" w:color="auto"/>
              </w:divBdr>
            </w:div>
            <w:div w:id="1842353683">
              <w:marLeft w:val="0"/>
              <w:marRight w:val="0"/>
              <w:marTop w:val="0"/>
              <w:marBottom w:val="0"/>
              <w:divBdr>
                <w:top w:val="none" w:sz="0" w:space="0" w:color="auto"/>
                <w:left w:val="none" w:sz="0" w:space="0" w:color="auto"/>
                <w:bottom w:val="none" w:sz="0" w:space="0" w:color="auto"/>
                <w:right w:val="none" w:sz="0" w:space="0" w:color="auto"/>
              </w:divBdr>
            </w:div>
            <w:div w:id="1790195592">
              <w:marLeft w:val="0"/>
              <w:marRight w:val="0"/>
              <w:marTop w:val="0"/>
              <w:marBottom w:val="0"/>
              <w:divBdr>
                <w:top w:val="none" w:sz="0" w:space="0" w:color="auto"/>
                <w:left w:val="none" w:sz="0" w:space="0" w:color="auto"/>
                <w:bottom w:val="none" w:sz="0" w:space="0" w:color="auto"/>
                <w:right w:val="none" w:sz="0" w:space="0" w:color="auto"/>
              </w:divBdr>
            </w:div>
            <w:div w:id="1889216382">
              <w:marLeft w:val="0"/>
              <w:marRight w:val="0"/>
              <w:marTop w:val="0"/>
              <w:marBottom w:val="0"/>
              <w:divBdr>
                <w:top w:val="none" w:sz="0" w:space="0" w:color="auto"/>
                <w:left w:val="none" w:sz="0" w:space="0" w:color="auto"/>
                <w:bottom w:val="none" w:sz="0" w:space="0" w:color="auto"/>
                <w:right w:val="none" w:sz="0" w:space="0" w:color="auto"/>
              </w:divBdr>
            </w:div>
            <w:div w:id="329019929">
              <w:marLeft w:val="0"/>
              <w:marRight w:val="0"/>
              <w:marTop w:val="0"/>
              <w:marBottom w:val="0"/>
              <w:divBdr>
                <w:top w:val="none" w:sz="0" w:space="0" w:color="auto"/>
                <w:left w:val="none" w:sz="0" w:space="0" w:color="auto"/>
                <w:bottom w:val="none" w:sz="0" w:space="0" w:color="auto"/>
                <w:right w:val="none" w:sz="0" w:space="0" w:color="auto"/>
              </w:divBdr>
            </w:div>
            <w:div w:id="1430588086">
              <w:marLeft w:val="0"/>
              <w:marRight w:val="0"/>
              <w:marTop w:val="0"/>
              <w:marBottom w:val="0"/>
              <w:divBdr>
                <w:top w:val="none" w:sz="0" w:space="0" w:color="auto"/>
                <w:left w:val="none" w:sz="0" w:space="0" w:color="auto"/>
                <w:bottom w:val="none" w:sz="0" w:space="0" w:color="auto"/>
                <w:right w:val="none" w:sz="0" w:space="0" w:color="auto"/>
              </w:divBdr>
            </w:div>
            <w:div w:id="1827697793">
              <w:marLeft w:val="0"/>
              <w:marRight w:val="0"/>
              <w:marTop w:val="0"/>
              <w:marBottom w:val="0"/>
              <w:divBdr>
                <w:top w:val="none" w:sz="0" w:space="0" w:color="auto"/>
                <w:left w:val="none" w:sz="0" w:space="0" w:color="auto"/>
                <w:bottom w:val="none" w:sz="0" w:space="0" w:color="auto"/>
                <w:right w:val="none" w:sz="0" w:space="0" w:color="auto"/>
              </w:divBdr>
            </w:div>
            <w:div w:id="916862008">
              <w:marLeft w:val="0"/>
              <w:marRight w:val="0"/>
              <w:marTop w:val="0"/>
              <w:marBottom w:val="0"/>
              <w:divBdr>
                <w:top w:val="none" w:sz="0" w:space="0" w:color="auto"/>
                <w:left w:val="none" w:sz="0" w:space="0" w:color="auto"/>
                <w:bottom w:val="none" w:sz="0" w:space="0" w:color="auto"/>
                <w:right w:val="none" w:sz="0" w:space="0" w:color="auto"/>
              </w:divBdr>
            </w:div>
            <w:div w:id="1573664556">
              <w:marLeft w:val="0"/>
              <w:marRight w:val="0"/>
              <w:marTop w:val="0"/>
              <w:marBottom w:val="0"/>
              <w:divBdr>
                <w:top w:val="none" w:sz="0" w:space="0" w:color="auto"/>
                <w:left w:val="none" w:sz="0" w:space="0" w:color="auto"/>
                <w:bottom w:val="none" w:sz="0" w:space="0" w:color="auto"/>
                <w:right w:val="none" w:sz="0" w:space="0" w:color="auto"/>
              </w:divBdr>
            </w:div>
            <w:div w:id="878009378">
              <w:marLeft w:val="0"/>
              <w:marRight w:val="0"/>
              <w:marTop w:val="0"/>
              <w:marBottom w:val="0"/>
              <w:divBdr>
                <w:top w:val="none" w:sz="0" w:space="0" w:color="auto"/>
                <w:left w:val="none" w:sz="0" w:space="0" w:color="auto"/>
                <w:bottom w:val="none" w:sz="0" w:space="0" w:color="auto"/>
                <w:right w:val="none" w:sz="0" w:space="0" w:color="auto"/>
              </w:divBdr>
            </w:div>
            <w:div w:id="356009327">
              <w:marLeft w:val="0"/>
              <w:marRight w:val="0"/>
              <w:marTop w:val="0"/>
              <w:marBottom w:val="0"/>
              <w:divBdr>
                <w:top w:val="none" w:sz="0" w:space="0" w:color="auto"/>
                <w:left w:val="none" w:sz="0" w:space="0" w:color="auto"/>
                <w:bottom w:val="none" w:sz="0" w:space="0" w:color="auto"/>
                <w:right w:val="none" w:sz="0" w:space="0" w:color="auto"/>
              </w:divBdr>
            </w:div>
            <w:div w:id="1470126285">
              <w:marLeft w:val="0"/>
              <w:marRight w:val="0"/>
              <w:marTop w:val="0"/>
              <w:marBottom w:val="0"/>
              <w:divBdr>
                <w:top w:val="none" w:sz="0" w:space="0" w:color="auto"/>
                <w:left w:val="none" w:sz="0" w:space="0" w:color="auto"/>
                <w:bottom w:val="none" w:sz="0" w:space="0" w:color="auto"/>
                <w:right w:val="none" w:sz="0" w:space="0" w:color="auto"/>
              </w:divBdr>
            </w:div>
            <w:div w:id="1269117183">
              <w:marLeft w:val="0"/>
              <w:marRight w:val="0"/>
              <w:marTop w:val="0"/>
              <w:marBottom w:val="0"/>
              <w:divBdr>
                <w:top w:val="none" w:sz="0" w:space="0" w:color="auto"/>
                <w:left w:val="none" w:sz="0" w:space="0" w:color="auto"/>
                <w:bottom w:val="none" w:sz="0" w:space="0" w:color="auto"/>
                <w:right w:val="none" w:sz="0" w:space="0" w:color="auto"/>
              </w:divBdr>
            </w:div>
            <w:div w:id="1055088138">
              <w:marLeft w:val="0"/>
              <w:marRight w:val="0"/>
              <w:marTop w:val="0"/>
              <w:marBottom w:val="0"/>
              <w:divBdr>
                <w:top w:val="none" w:sz="0" w:space="0" w:color="auto"/>
                <w:left w:val="none" w:sz="0" w:space="0" w:color="auto"/>
                <w:bottom w:val="none" w:sz="0" w:space="0" w:color="auto"/>
                <w:right w:val="none" w:sz="0" w:space="0" w:color="auto"/>
              </w:divBdr>
            </w:div>
            <w:div w:id="1396247334">
              <w:marLeft w:val="0"/>
              <w:marRight w:val="0"/>
              <w:marTop w:val="0"/>
              <w:marBottom w:val="0"/>
              <w:divBdr>
                <w:top w:val="none" w:sz="0" w:space="0" w:color="auto"/>
                <w:left w:val="none" w:sz="0" w:space="0" w:color="auto"/>
                <w:bottom w:val="none" w:sz="0" w:space="0" w:color="auto"/>
                <w:right w:val="none" w:sz="0" w:space="0" w:color="auto"/>
              </w:divBdr>
            </w:div>
            <w:div w:id="1180658789">
              <w:marLeft w:val="0"/>
              <w:marRight w:val="0"/>
              <w:marTop w:val="0"/>
              <w:marBottom w:val="0"/>
              <w:divBdr>
                <w:top w:val="none" w:sz="0" w:space="0" w:color="auto"/>
                <w:left w:val="none" w:sz="0" w:space="0" w:color="auto"/>
                <w:bottom w:val="none" w:sz="0" w:space="0" w:color="auto"/>
                <w:right w:val="none" w:sz="0" w:space="0" w:color="auto"/>
              </w:divBdr>
            </w:div>
            <w:div w:id="241305983">
              <w:marLeft w:val="0"/>
              <w:marRight w:val="0"/>
              <w:marTop w:val="0"/>
              <w:marBottom w:val="0"/>
              <w:divBdr>
                <w:top w:val="none" w:sz="0" w:space="0" w:color="auto"/>
                <w:left w:val="none" w:sz="0" w:space="0" w:color="auto"/>
                <w:bottom w:val="none" w:sz="0" w:space="0" w:color="auto"/>
                <w:right w:val="none" w:sz="0" w:space="0" w:color="auto"/>
              </w:divBdr>
            </w:div>
            <w:div w:id="1581672148">
              <w:marLeft w:val="0"/>
              <w:marRight w:val="0"/>
              <w:marTop w:val="0"/>
              <w:marBottom w:val="0"/>
              <w:divBdr>
                <w:top w:val="none" w:sz="0" w:space="0" w:color="auto"/>
                <w:left w:val="none" w:sz="0" w:space="0" w:color="auto"/>
                <w:bottom w:val="none" w:sz="0" w:space="0" w:color="auto"/>
                <w:right w:val="none" w:sz="0" w:space="0" w:color="auto"/>
              </w:divBdr>
            </w:div>
            <w:div w:id="1845706743">
              <w:marLeft w:val="0"/>
              <w:marRight w:val="0"/>
              <w:marTop w:val="0"/>
              <w:marBottom w:val="0"/>
              <w:divBdr>
                <w:top w:val="none" w:sz="0" w:space="0" w:color="auto"/>
                <w:left w:val="none" w:sz="0" w:space="0" w:color="auto"/>
                <w:bottom w:val="none" w:sz="0" w:space="0" w:color="auto"/>
                <w:right w:val="none" w:sz="0" w:space="0" w:color="auto"/>
              </w:divBdr>
            </w:div>
            <w:div w:id="326057793">
              <w:marLeft w:val="0"/>
              <w:marRight w:val="0"/>
              <w:marTop w:val="0"/>
              <w:marBottom w:val="0"/>
              <w:divBdr>
                <w:top w:val="none" w:sz="0" w:space="0" w:color="auto"/>
                <w:left w:val="none" w:sz="0" w:space="0" w:color="auto"/>
                <w:bottom w:val="none" w:sz="0" w:space="0" w:color="auto"/>
                <w:right w:val="none" w:sz="0" w:space="0" w:color="auto"/>
              </w:divBdr>
            </w:div>
            <w:div w:id="763309596">
              <w:marLeft w:val="0"/>
              <w:marRight w:val="0"/>
              <w:marTop w:val="0"/>
              <w:marBottom w:val="0"/>
              <w:divBdr>
                <w:top w:val="none" w:sz="0" w:space="0" w:color="auto"/>
                <w:left w:val="none" w:sz="0" w:space="0" w:color="auto"/>
                <w:bottom w:val="none" w:sz="0" w:space="0" w:color="auto"/>
                <w:right w:val="none" w:sz="0" w:space="0" w:color="auto"/>
              </w:divBdr>
            </w:div>
            <w:div w:id="248345341">
              <w:marLeft w:val="0"/>
              <w:marRight w:val="0"/>
              <w:marTop w:val="0"/>
              <w:marBottom w:val="0"/>
              <w:divBdr>
                <w:top w:val="none" w:sz="0" w:space="0" w:color="auto"/>
                <w:left w:val="none" w:sz="0" w:space="0" w:color="auto"/>
                <w:bottom w:val="none" w:sz="0" w:space="0" w:color="auto"/>
                <w:right w:val="none" w:sz="0" w:space="0" w:color="auto"/>
              </w:divBdr>
            </w:div>
            <w:div w:id="252738509">
              <w:marLeft w:val="0"/>
              <w:marRight w:val="0"/>
              <w:marTop w:val="0"/>
              <w:marBottom w:val="0"/>
              <w:divBdr>
                <w:top w:val="none" w:sz="0" w:space="0" w:color="auto"/>
                <w:left w:val="none" w:sz="0" w:space="0" w:color="auto"/>
                <w:bottom w:val="none" w:sz="0" w:space="0" w:color="auto"/>
                <w:right w:val="none" w:sz="0" w:space="0" w:color="auto"/>
              </w:divBdr>
            </w:div>
            <w:div w:id="220290939">
              <w:marLeft w:val="0"/>
              <w:marRight w:val="0"/>
              <w:marTop w:val="0"/>
              <w:marBottom w:val="0"/>
              <w:divBdr>
                <w:top w:val="none" w:sz="0" w:space="0" w:color="auto"/>
                <w:left w:val="none" w:sz="0" w:space="0" w:color="auto"/>
                <w:bottom w:val="none" w:sz="0" w:space="0" w:color="auto"/>
                <w:right w:val="none" w:sz="0" w:space="0" w:color="auto"/>
              </w:divBdr>
            </w:div>
            <w:div w:id="63064248">
              <w:marLeft w:val="0"/>
              <w:marRight w:val="0"/>
              <w:marTop w:val="0"/>
              <w:marBottom w:val="0"/>
              <w:divBdr>
                <w:top w:val="none" w:sz="0" w:space="0" w:color="auto"/>
                <w:left w:val="none" w:sz="0" w:space="0" w:color="auto"/>
                <w:bottom w:val="none" w:sz="0" w:space="0" w:color="auto"/>
                <w:right w:val="none" w:sz="0" w:space="0" w:color="auto"/>
              </w:divBdr>
            </w:div>
            <w:div w:id="1368022801">
              <w:marLeft w:val="0"/>
              <w:marRight w:val="0"/>
              <w:marTop w:val="0"/>
              <w:marBottom w:val="0"/>
              <w:divBdr>
                <w:top w:val="none" w:sz="0" w:space="0" w:color="auto"/>
                <w:left w:val="none" w:sz="0" w:space="0" w:color="auto"/>
                <w:bottom w:val="none" w:sz="0" w:space="0" w:color="auto"/>
                <w:right w:val="none" w:sz="0" w:space="0" w:color="auto"/>
              </w:divBdr>
            </w:div>
            <w:div w:id="794180634">
              <w:marLeft w:val="0"/>
              <w:marRight w:val="0"/>
              <w:marTop w:val="0"/>
              <w:marBottom w:val="0"/>
              <w:divBdr>
                <w:top w:val="none" w:sz="0" w:space="0" w:color="auto"/>
                <w:left w:val="none" w:sz="0" w:space="0" w:color="auto"/>
                <w:bottom w:val="none" w:sz="0" w:space="0" w:color="auto"/>
                <w:right w:val="none" w:sz="0" w:space="0" w:color="auto"/>
              </w:divBdr>
            </w:div>
            <w:div w:id="1096748717">
              <w:marLeft w:val="0"/>
              <w:marRight w:val="0"/>
              <w:marTop w:val="0"/>
              <w:marBottom w:val="0"/>
              <w:divBdr>
                <w:top w:val="none" w:sz="0" w:space="0" w:color="auto"/>
                <w:left w:val="none" w:sz="0" w:space="0" w:color="auto"/>
                <w:bottom w:val="none" w:sz="0" w:space="0" w:color="auto"/>
                <w:right w:val="none" w:sz="0" w:space="0" w:color="auto"/>
              </w:divBdr>
            </w:div>
            <w:div w:id="146171743">
              <w:marLeft w:val="0"/>
              <w:marRight w:val="0"/>
              <w:marTop w:val="0"/>
              <w:marBottom w:val="0"/>
              <w:divBdr>
                <w:top w:val="none" w:sz="0" w:space="0" w:color="auto"/>
                <w:left w:val="none" w:sz="0" w:space="0" w:color="auto"/>
                <w:bottom w:val="none" w:sz="0" w:space="0" w:color="auto"/>
                <w:right w:val="none" w:sz="0" w:space="0" w:color="auto"/>
              </w:divBdr>
            </w:div>
            <w:div w:id="1230965015">
              <w:marLeft w:val="0"/>
              <w:marRight w:val="0"/>
              <w:marTop w:val="0"/>
              <w:marBottom w:val="0"/>
              <w:divBdr>
                <w:top w:val="none" w:sz="0" w:space="0" w:color="auto"/>
                <w:left w:val="none" w:sz="0" w:space="0" w:color="auto"/>
                <w:bottom w:val="none" w:sz="0" w:space="0" w:color="auto"/>
                <w:right w:val="none" w:sz="0" w:space="0" w:color="auto"/>
              </w:divBdr>
            </w:div>
            <w:div w:id="787118247">
              <w:marLeft w:val="0"/>
              <w:marRight w:val="0"/>
              <w:marTop w:val="0"/>
              <w:marBottom w:val="0"/>
              <w:divBdr>
                <w:top w:val="none" w:sz="0" w:space="0" w:color="auto"/>
                <w:left w:val="none" w:sz="0" w:space="0" w:color="auto"/>
                <w:bottom w:val="none" w:sz="0" w:space="0" w:color="auto"/>
                <w:right w:val="none" w:sz="0" w:space="0" w:color="auto"/>
              </w:divBdr>
            </w:div>
            <w:div w:id="1363941270">
              <w:marLeft w:val="0"/>
              <w:marRight w:val="0"/>
              <w:marTop w:val="0"/>
              <w:marBottom w:val="0"/>
              <w:divBdr>
                <w:top w:val="none" w:sz="0" w:space="0" w:color="auto"/>
                <w:left w:val="none" w:sz="0" w:space="0" w:color="auto"/>
                <w:bottom w:val="none" w:sz="0" w:space="0" w:color="auto"/>
                <w:right w:val="none" w:sz="0" w:space="0" w:color="auto"/>
              </w:divBdr>
            </w:div>
            <w:div w:id="1826241103">
              <w:marLeft w:val="0"/>
              <w:marRight w:val="0"/>
              <w:marTop w:val="0"/>
              <w:marBottom w:val="0"/>
              <w:divBdr>
                <w:top w:val="none" w:sz="0" w:space="0" w:color="auto"/>
                <w:left w:val="none" w:sz="0" w:space="0" w:color="auto"/>
                <w:bottom w:val="none" w:sz="0" w:space="0" w:color="auto"/>
                <w:right w:val="none" w:sz="0" w:space="0" w:color="auto"/>
              </w:divBdr>
            </w:div>
            <w:div w:id="243807417">
              <w:marLeft w:val="0"/>
              <w:marRight w:val="0"/>
              <w:marTop w:val="0"/>
              <w:marBottom w:val="0"/>
              <w:divBdr>
                <w:top w:val="none" w:sz="0" w:space="0" w:color="auto"/>
                <w:left w:val="none" w:sz="0" w:space="0" w:color="auto"/>
                <w:bottom w:val="none" w:sz="0" w:space="0" w:color="auto"/>
                <w:right w:val="none" w:sz="0" w:space="0" w:color="auto"/>
              </w:divBdr>
            </w:div>
            <w:div w:id="991526899">
              <w:marLeft w:val="0"/>
              <w:marRight w:val="0"/>
              <w:marTop w:val="0"/>
              <w:marBottom w:val="0"/>
              <w:divBdr>
                <w:top w:val="none" w:sz="0" w:space="0" w:color="auto"/>
                <w:left w:val="none" w:sz="0" w:space="0" w:color="auto"/>
                <w:bottom w:val="none" w:sz="0" w:space="0" w:color="auto"/>
                <w:right w:val="none" w:sz="0" w:space="0" w:color="auto"/>
              </w:divBdr>
            </w:div>
            <w:div w:id="1222255429">
              <w:marLeft w:val="0"/>
              <w:marRight w:val="0"/>
              <w:marTop w:val="0"/>
              <w:marBottom w:val="0"/>
              <w:divBdr>
                <w:top w:val="none" w:sz="0" w:space="0" w:color="auto"/>
                <w:left w:val="none" w:sz="0" w:space="0" w:color="auto"/>
                <w:bottom w:val="none" w:sz="0" w:space="0" w:color="auto"/>
                <w:right w:val="none" w:sz="0" w:space="0" w:color="auto"/>
              </w:divBdr>
            </w:div>
            <w:div w:id="587233165">
              <w:marLeft w:val="0"/>
              <w:marRight w:val="0"/>
              <w:marTop w:val="0"/>
              <w:marBottom w:val="0"/>
              <w:divBdr>
                <w:top w:val="none" w:sz="0" w:space="0" w:color="auto"/>
                <w:left w:val="none" w:sz="0" w:space="0" w:color="auto"/>
                <w:bottom w:val="none" w:sz="0" w:space="0" w:color="auto"/>
                <w:right w:val="none" w:sz="0" w:space="0" w:color="auto"/>
              </w:divBdr>
            </w:div>
            <w:div w:id="2135782892">
              <w:marLeft w:val="0"/>
              <w:marRight w:val="0"/>
              <w:marTop w:val="0"/>
              <w:marBottom w:val="0"/>
              <w:divBdr>
                <w:top w:val="none" w:sz="0" w:space="0" w:color="auto"/>
                <w:left w:val="none" w:sz="0" w:space="0" w:color="auto"/>
                <w:bottom w:val="none" w:sz="0" w:space="0" w:color="auto"/>
                <w:right w:val="none" w:sz="0" w:space="0" w:color="auto"/>
              </w:divBdr>
            </w:div>
            <w:div w:id="380328574">
              <w:marLeft w:val="0"/>
              <w:marRight w:val="0"/>
              <w:marTop w:val="0"/>
              <w:marBottom w:val="0"/>
              <w:divBdr>
                <w:top w:val="none" w:sz="0" w:space="0" w:color="auto"/>
                <w:left w:val="none" w:sz="0" w:space="0" w:color="auto"/>
                <w:bottom w:val="none" w:sz="0" w:space="0" w:color="auto"/>
                <w:right w:val="none" w:sz="0" w:space="0" w:color="auto"/>
              </w:divBdr>
            </w:div>
            <w:div w:id="1174684242">
              <w:marLeft w:val="0"/>
              <w:marRight w:val="0"/>
              <w:marTop w:val="0"/>
              <w:marBottom w:val="0"/>
              <w:divBdr>
                <w:top w:val="none" w:sz="0" w:space="0" w:color="auto"/>
                <w:left w:val="none" w:sz="0" w:space="0" w:color="auto"/>
                <w:bottom w:val="none" w:sz="0" w:space="0" w:color="auto"/>
                <w:right w:val="none" w:sz="0" w:space="0" w:color="auto"/>
              </w:divBdr>
            </w:div>
            <w:div w:id="1315835484">
              <w:marLeft w:val="0"/>
              <w:marRight w:val="0"/>
              <w:marTop w:val="0"/>
              <w:marBottom w:val="0"/>
              <w:divBdr>
                <w:top w:val="none" w:sz="0" w:space="0" w:color="auto"/>
                <w:left w:val="none" w:sz="0" w:space="0" w:color="auto"/>
                <w:bottom w:val="none" w:sz="0" w:space="0" w:color="auto"/>
                <w:right w:val="none" w:sz="0" w:space="0" w:color="auto"/>
              </w:divBdr>
            </w:div>
            <w:div w:id="1664625070">
              <w:marLeft w:val="0"/>
              <w:marRight w:val="0"/>
              <w:marTop w:val="0"/>
              <w:marBottom w:val="0"/>
              <w:divBdr>
                <w:top w:val="none" w:sz="0" w:space="0" w:color="auto"/>
                <w:left w:val="none" w:sz="0" w:space="0" w:color="auto"/>
                <w:bottom w:val="none" w:sz="0" w:space="0" w:color="auto"/>
                <w:right w:val="none" w:sz="0" w:space="0" w:color="auto"/>
              </w:divBdr>
            </w:div>
            <w:div w:id="503711075">
              <w:marLeft w:val="0"/>
              <w:marRight w:val="0"/>
              <w:marTop w:val="0"/>
              <w:marBottom w:val="0"/>
              <w:divBdr>
                <w:top w:val="none" w:sz="0" w:space="0" w:color="auto"/>
                <w:left w:val="none" w:sz="0" w:space="0" w:color="auto"/>
                <w:bottom w:val="none" w:sz="0" w:space="0" w:color="auto"/>
                <w:right w:val="none" w:sz="0" w:space="0" w:color="auto"/>
              </w:divBdr>
            </w:div>
            <w:div w:id="1116559612">
              <w:marLeft w:val="0"/>
              <w:marRight w:val="0"/>
              <w:marTop w:val="0"/>
              <w:marBottom w:val="0"/>
              <w:divBdr>
                <w:top w:val="none" w:sz="0" w:space="0" w:color="auto"/>
                <w:left w:val="none" w:sz="0" w:space="0" w:color="auto"/>
                <w:bottom w:val="none" w:sz="0" w:space="0" w:color="auto"/>
                <w:right w:val="none" w:sz="0" w:space="0" w:color="auto"/>
              </w:divBdr>
            </w:div>
            <w:div w:id="1591112037">
              <w:marLeft w:val="0"/>
              <w:marRight w:val="0"/>
              <w:marTop w:val="0"/>
              <w:marBottom w:val="0"/>
              <w:divBdr>
                <w:top w:val="none" w:sz="0" w:space="0" w:color="auto"/>
                <w:left w:val="none" w:sz="0" w:space="0" w:color="auto"/>
                <w:bottom w:val="none" w:sz="0" w:space="0" w:color="auto"/>
                <w:right w:val="none" w:sz="0" w:space="0" w:color="auto"/>
              </w:divBdr>
            </w:div>
            <w:div w:id="1567296661">
              <w:marLeft w:val="0"/>
              <w:marRight w:val="0"/>
              <w:marTop w:val="0"/>
              <w:marBottom w:val="0"/>
              <w:divBdr>
                <w:top w:val="none" w:sz="0" w:space="0" w:color="auto"/>
                <w:left w:val="none" w:sz="0" w:space="0" w:color="auto"/>
                <w:bottom w:val="none" w:sz="0" w:space="0" w:color="auto"/>
                <w:right w:val="none" w:sz="0" w:space="0" w:color="auto"/>
              </w:divBdr>
            </w:div>
            <w:div w:id="830408268">
              <w:marLeft w:val="0"/>
              <w:marRight w:val="0"/>
              <w:marTop w:val="0"/>
              <w:marBottom w:val="0"/>
              <w:divBdr>
                <w:top w:val="none" w:sz="0" w:space="0" w:color="auto"/>
                <w:left w:val="none" w:sz="0" w:space="0" w:color="auto"/>
                <w:bottom w:val="none" w:sz="0" w:space="0" w:color="auto"/>
                <w:right w:val="none" w:sz="0" w:space="0" w:color="auto"/>
              </w:divBdr>
            </w:div>
            <w:div w:id="531963125">
              <w:marLeft w:val="0"/>
              <w:marRight w:val="0"/>
              <w:marTop w:val="0"/>
              <w:marBottom w:val="0"/>
              <w:divBdr>
                <w:top w:val="none" w:sz="0" w:space="0" w:color="auto"/>
                <w:left w:val="none" w:sz="0" w:space="0" w:color="auto"/>
                <w:bottom w:val="none" w:sz="0" w:space="0" w:color="auto"/>
                <w:right w:val="none" w:sz="0" w:space="0" w:color="auto"/>
              </w:divBdr>
            </w:div>
            <w:div w:id="2106264398">
              <w:marLeft w:val="0"/>
              <w:marRight w:val="0"/>
              <w:marTop w:val="0"/>
              <w:marBottom w:val="0"/>
              <w:divBdr>
                <w:top w:val="none" w:sz="0" w:space="0" w:color="auto"/>
                <w:left w:val="none" w:sz="0" w:space="0" w:color="auto"/>
                <w:bottom w:val="none" w:sz="0" w:space="0" w:color="auto"/>
                <w:right w:val="none" w:sz="0" w:space="0" w:color="auto"/>
              </w:divBdr>
            </w:div>
            <w:div w:id="964581816">
              <w:marLeft w:val="0"/>
              <w:marRight w:val="0"/>
              <w:marTop w:val="0"/>
              <w:marBottom w:val="0"/>
              <w:divBdr>
                <w:top w:val="none" w:sz="0" w:space="0" w:color="auto"/>
                <w:left w:val="none" w:sz="0" w:space="0" w:color="auto"/>
                <w:bottom w:val="none" w:sz="0" w:space="0" w:color="auto"/>
                <w:right w:val="none" w:sz="0" w:space="0" w:color="auto"/>
              </w:divBdr>
            </w:div>
            <w:div w:id="368841797">
              <w:marLeft w:val="0"/>
              <w:marRight w:val="0"/>
              <w:marTop w:val="0"/>
              <w:marBottom w:val="0"/>
              <w:divBdr>
                <w:top w:val="none" w:sz="0" w:space="0" w:color="auto"/>
                <w:left w:val="none" w:sz="0" w:space="0" w:color="auto"/>
                <w:bottom w:val="none" w:sz="0" w:space="0" w:color="auto"/>
                <w:right w:val="none" w:sz="0" w:space="0" w:color="auto"/>
              </w:divBdr>
            </w:div>
            <w:div w:id="421225761">
              <w:marLeft w:val="0"/>
              <w:marRight w:val="0"/>
              <w:marTop w:val="0"/>
              <w:marBottom w:val="0"/>
              <w:divBdr>
                <w:top w:val="none" w:sz="0" w:space="0" w:color="auto"/>
                <w:left w:val="none" w:sz="0" w:space="0" w:color="auto"/>
                <w:bottom w:val="none" w:sz="0" w:space="0" w:color="auto"/>
                <w:right w:val="none" w:sz="0" w:space="0" w:color="auto"/>
              </w:divBdr>
            </w:div>
            <w:div w:id="1023634584">
              <w:marLeft w:val="0"/>
              <w:marRight w:val="0"/>
              <w:marTop w:val="0"/>
              <w:marBottom w:val="0"/>
              <w:divBdr>
                <w:top w:val="none" w:sz="0" w:space="0" w:color="auto"/>
                <w:left w:val="none" w:sz="0" w:space="0" w:color="auto"/>
                <w:bottom w:val="none" w:sz="0" w:space="0" w:color="auto"/>
                <w:right w:val="none" w:sz="0" w:space="0" w:color="auto"/>
              </w:divBdr>
            </w:div>
            <w:div w:id="600988749">
              <w:marLeft w:val="0"/>
              <w:marRight w:val="0"/>
              <w:marTop w:val="0"/>
              <w:marBottom w:val="0"/>
              <w:divBdr>
                <w:top w:val="none" w:sz="0" w:space="0" w:color="auto"/>
                <w:left w:val="none" w:sz="0" w:space="0" w:color="auto"/>
                <w:bottom w:val="none" w:sz="0" w:space="0" w:color="auto"/>
                <w:right w:val="none" w:sz="0" w:space="0" w:color="auto"/>
              </w:divBdr>
            </w:div>
            <w:div w:id="231357251">
              <w:marLeft w:val="0"/>
              <w:marRight w:val="0"/>
              <w:marTop w:val="0"/>
              <w:marBottom w:val="0"/>
              <w:divBdr>
                <w:top w:val="none" w:sz="0" w:space="0" w:color="auto"/>
                <w:left w:val="none" w:sz="0" w:space="0" w:color="auto"/>
                <w:bottom w:val="none" w:sz="0" w:space="0" w:color="auto"/>
                <w:right w:val="none" w:sz="0" w:space="0" w:color="auto"/>
              </w:divBdr>
            </w:div>
            <w:div w:id="400056701">
              <w:marLeft w:val="0"/>
              <w:marRight w:val="0"/>
              <w:marTop w:val="0"/>
              <w:marBottom w:val="0"/>
              <w:divBdr>
                <w:top w:val="none" w:sz="0" w:space="0" w:color="auto"/>
                <w:left w:val="none" w:sz="0" w:space="0" w:color="auto"/>
                <w:bottom w:val="none" w:sz="0" w:space="0" w:color="auto"/>
                <w:right w:val="none" w:sz="0" w:space="0" w:color="auto"/>
              </w:divBdr>
            </w:div>
            <w:div w:id="245767143">
              <w:marLeft w:val="0"/>
              <w:marRight w:val="0"/>
              <w:marTop w:val="0"/>
              <w:marBottom w:val="0"/>
              <w:divBdr>
                <w:top w:val="none" w:sz="0" w:space="0" w:color="auto"/>
                <w:left w:val="none" w:sz="0" w:space="0" w:color="auto"/>
                <w:bottom w:val="none" w:sz="0" w:space="0" w:color="auto"/>
                <w:right w:val="none" w:sz="0" w:space="0" w:color="auto"/>
              </w:divBdr>
            </w:div>
            <w:div w:id="94794716">
              <w:marLeft w:val="0"/>
              <w:marRight w:val="0"/>
              <w:marTop w:val="0"/>
              <w:marBottom w:val="0"/>
              <w:divBdr>
                <w:top w:val="none" w:sz="0" w:space="0" w:color="auto"/>
                <w:left w:val="none" w:sz="0" w:space="0" w:color="auto"/>
                <w:bottom w:val="none" w:sz="0" w:space="0" w:color="auto"/>
                <w:right w:val="none" w:sz="0" w:space="0" w:color="auto"/>
              </w:divBdr>
            </w:div>
            <w:div w:id="1639264837">
              <w:marLeft w:val="0"/>
              <w:marRight w:val="0"/>
              <w:marTop w:val="0"/>
              <w:marBottom w:val="0"/>
              <w:divBdr>
                <w:top w:val="none" w:sz="0" w:space="0" w:color="auto"/>
                <w:left w:val="none" w:sz="0" w:space="0" w:color="auto"/>
                <w:bottom w:val="none" w:sz="0" w:space="0" w:color="auto"/>
                <w:right w:val="none" w:sz="0" w:space="0" w:color="auto"/>
              </w:divBdr>
            </w:div>
            <w:div w:id="720596141">
              <w:marLeft w:val="0"/>
              <w:marRight w:val="0"/>
              <w:marTop w:val="0"/>
              <w:marBottom w:val="0"/>
              <w:divBdr>
                <w:top w:val="none" w:sz="0" w:space="0" w:color="auto"/>
                <w:left w:val="none" w:sz="0" w:space="0" w:color="auto"/>
                <w:bottom w:val="none" w:sz="0" w:space="0" w:color="auto"/>
                <w:right w:val="none" w:sz="0" w:space="0" w:color="auto"/>
              </w:divBdr>
            </w:div>
            <w:div w:id="1109085946">
              <w:marLeft w:val="0"/>
              <w:marRight w:val="0"/>
              <w:marTop w:val="0"/>
              <w:marBottom w:val="0"/>
              <w:divBdr>
                <w:top w:val="none" w:sz="0" w:space="0" w:color="auto"/>
                <w:left w:val="none" w:sz="0" w:space="0" w:color="auto"/>
                <w:bottom w:val="none" w:sz="0" w:space="0" w:color="auto"/>
                <w:right w:val="none" w:sz="0" w:space="0" w:color="auto"/>
              </w:divBdr>
            </w:div>
            <w:div w:id="1835804387">
              <w:marLeft w:val="0"/>
              <w:marRight w:val="0"/>
              <w:marTop w:val="0"/>
              <w:marBottom w:val="0"/>
              <w:divBdr>
                <w:top w:val="none" w:sz="0" w:space="0" w:color="auto"/>
                <w:left w:val="none" w:sz="0" w:space="0" w:color="auto"/>
                <w:bottom w:val="none" w:sz="0" w:space="0" w:color="auto"/>
                <w:right w:val="none" w:sz="0" w:space="0" w:color="auto"/>
              </w:divBdr>
            </w:div>
            <w:div w:id="1874002407">
              <w:marLeft w:val="0"/>
              <w:marRight w:val="0"/>
              <w:marTop w:val="0"/>
              <w:marBottom w:val="0"/>
              <w:divBdr>
                <w:top w:val="none" w:sz="0" w:space="0" w:color="auto"/>
                <w:left w:val="none" w:sz="0" w:space="0" w:color="auto"/>
                <w:bottom w:val="none" w:sz="0" w:space="0" w:color="auto"/>
                <w:right w:val="none" w:sz="0" w:space="0" w:color="auto"/>
              </w:divBdr>
            </w:div>
            <w:div w:id="120809403">
              <w:marLeft w:val="0"/>
              <w:marRight w:val="0"/>
              <w:marTop w:val="0"/>
              <w:marBottom w:val="0"/>
              <w:divBdr>
                <w:top w:val="none" w:sz="0" w:space="0" w:color="auto"/>
                <w:left w:val="none" w:sz="0" w:space="0" w:color="auto"/>
                <w:bottom w:val="none" w:sz="0" w:space="0" w:color="auto"/>
                <w:right w:val="none" w:sz="0" w:space="0" w:color="auto"/>
              </w:divBdr>
            </w:div>
            <w:div w:id="709181954">
              <w:marLeft w:val="0"/>
              <w:marRight w:val="0"/>
              <w:marTop w:val="0"/>
              <w:marBottom w:val="0"/>
              <w:divBdr>
                <w:top w:val="none" w:sz="0" w:space="0" w:color="auto"/>
                <w:left w:val="none" w:sz="0" w:space="0" w:color="auto"/>
                <w:bottom w:val="none" w:sz="0" w:space="0" w:color="auto"/>
                <w:right w:val="none" w:sz="0" w:space="0" w:color="auto"/>
              </w:divBdr>
            </w:div>
            <w:div w:id="1551385683">
              <w:marLeft w:val="0"/>
              <w:marRight w:val="0"/>
              <w:marTop w:val="0"/>
              <w:marBottom w:val="0"/>
              <w:divBdr>
                <w:top w:val="none" w:sz="0" w:space="0" w:color="auto"/>
                <w:left w:val="none" w:sz="0" w:space="0" w:color="auto"/>
                <w:bottom w:val="none" w:sz="0" w:space="0" w:color="auto"/>
                <w:right w:val="none" w:sz="0" w:space="0" w:color="auto"/>
              </w:divBdr>
            </w:div>
            <w:div w:id="1324508583">
              <w:marLeft w:val="0"/>
              <w:marRight w:val="0"/>
              <w:marTop w:val="0"/>
              <w:marBottom w:val="0"/>
              <w:divBdr>
                <w:top w:val="none" w:sz="0" w:space="0" w:color="auto"/>
                <w:left w:val="none" w:sz="0" w:space="0" w:color="auto"/>
                <w:bottom w:val="none" w:sz="0" w:space="0" w:color="auto"/>
                <w:right w:val="none" w:sz="0" w:space="0" w:color="auto"/>
              </w:divBdr>
            </w:div>
            <w:div w:id="1732843623">
              <w:marLeft w:val="0"/>
              <w:marRight w:val="0"/>
              <w:marTop w:val="0"/>
              <w:marBottom w:val="0"/>
              <w:divBdr>
                <w:top w:val="none" w:sz="0" w:space="0" w:color="auto"/>
                <w:left w:val="none" w:sz="0" w:space="0" w:color="auto"/>
                <w:bottom w:val="none" w:sz="0" w:space="0" w:color="auto"/>
                <w:right w:val="none" w:sz="0" w:space="0" w:color="auto"/>
              </w:divBdr>
            </w:div>
            <w:div w:id="697121220">
              <w:marLeft w:val="0"/>
              <w:marRight w:val="0"/>
              <w:marTop w:val="0"/>
              <w:marBottom w:val="0"/>
              <w:divBdr>
                <w:top w:val="none" w:sz="0" w:space="0" w:color="auto"/>
                <w:left w:val="none" w:sz="0" w:space="0" w:color="auto"/>
                <w:bottom w:val="none" w:sz="0" w:space="0" w:color="auto"/>
                <w:right w:val="none" w:sz="0" w:space="0" w:color="auto"/>
              </w:divBdr>
            </w:div>
            <w:div w:id="799229351">
              <w:marLeft w:val="0"/>
              <w:marRight w:val="0"/>
              <w:marTop w:val="0"/>
              <w:marBottom w:val="0"/>
              <w:divBdr>
                <w:top w:val="none" w:sz="0" w:space="0" w:color="auto"/>
                <w:left w:val="none" w:sz="0" w:space="0" w:color="auto"/>
                <w:bottom w:val="none" w:sz="0" w:space="0" w:color="auto"/>
                <w:right w:val="none" w:sz="0" w:space="0" w:color="auto"/>
              </w:divBdr>
            </w:div>
            <w:div w:id="647127659">
              <w:marLeft w:val="0"/>
              <w:marRight w:val="0"/>
              <w:marTop w:val="0"/>
              <w:marBottom w:val="0"/>
              <w:divBdr>
                <w:top w:val="none" w:sz="0" w:space="0" w:color="auto"/>
                <w:left w:val="none" w:sz="0" w:space="0" w:color="auto"/>
                <w:bottom w:val="none" w:sz="0" w:space="0" w:color="auto"/>
                <w:right w:val="none" w:sz="0" w:space="0" w:color="auto"/>
              </w:divBdr>
            </w:div>
            <w:div w:id="1192493120">
              <w:marLeft w:val="0"/>
              <w:marRight w:val="0"/>
              <w:marTop w:val="0"/>
              <w:marBottom w:val="0"/>
              <w:divBdr>
                <w:top w:val="none" w:sz="0" w:space="0" w:color="auto"/>
                <w:left w:val="none" w:sz="0" w:space="0" w:color="auto"/>
                <w:bottom w:val="none" w:sz="0" w:space="0" w:color="auto"/>
                <w:right w:val="none" w:sz="0" w:space="0" w:color="auto"/>
              </w:divBdr>
            </w:div>
            <w:div w:id="388964748">
              <w:marLeft w:val="0"/>
              <w:marRight w:val="0"/>
              <w:marTop w:val="0"/>
              <w:marBottom w:val="0"/>
              <w:divBdr>
                <w:top w:val="none" w:sz="0" w:space="0" w:color="auto"/>
                <w:left w:val="none" w:sz="0" w:space="0" w:color="auto"/>
                <w:bottom w:val="none" w:sz="0" w:space="0" w:color="auto"/>
                <w:right w:val="none" w:sz="0" w:space="0" w:color="auto"/>
              </w:divBdr>
            </w:div>
            <w:div w:id="2071268013">
              <w:marLeft w:val="0"/>
              <w:marRight w:val="0"/>
              <w:marTop w:val="0"/>
              <w:marBottom w:val="0"/>
              <w:divBdr>
                <w:top w:val="none" w:sz="0" w:space="0" w:color="auto"/>
                <w:left w:val="none" w:sz="0" w:space="0" w:color="auto"/>
                <w:bottom w:val="none" w:sz="0" w:space="0" w:color="auto"/>
                <w:right w:val="none" w:sz="0" w:space="0" w:color="auto"/>
              </w:divBdr>
            </w:div>
            <w:div w:id="297610240">
              <w:marLeft w:val="0"/>
              <w:marRight w:val="0"/>
              <w:marTop w:val="0"/>
              <w:marBottom w:val="0"/>
              <w:divBdr>
                <w:top w:val="none" w:sz="0" w:space="0" w:color="auto"/>
                <w:left w:val="none" w:sz="0" w:space="0" w:color="auto"/>
                <w:bottom w:val="none" w:sz="0" w:space="0" w:color="auto"/>
                <w:right w:val="none" w:sz="0" w:space="0" w:color="auto"/>
              </w:divBdr>
            </w:div>
            <w:div w:id="461387408">
              <w:marLeft w:val="0"/>
              <w:marRight w:val="0"/>
              <w:marTop w:val="0"/>
              <w:marBottom w:val="0"/>
              <w:divBdr>
                <w:top w:val="none" w:sz="0" w:space="0" w:color="auto"/>
                <w:left w:val="none" w:sz="0" w:space="0" w:color="auto"/>
                <w:bottom w:val="none" w:sz="0" w:space="0" w:color="auto"/>
                <w:right w:val="none" w:sz="0" w:space="0" w:color="auto"/>
              </w:divBdr>
            </w:div>
            <w:div w:id="1364788282">
              <w:marLeft w:val="0"/>
              <w:marRight w:val="0"/>
              <w:marTop w:val="0"/>
              <w:marBottom w:val="0"/>
              <w:divBdr>
                <w:top w:val="none" w:sz="0" w:space="0" w:color="auto"/>
                <w:left w:val="none" w:sz="0" w:space="0" w:color="auto"/>
                <w:bottom w:val="none" w:sz="0" w:space="0" w:color="auto"/>
                <w:right w:val="none" w:sz="0" w:space="0" w:color="auto"/>
              </w:divBdr>
            </w:div>
            <w:div w:id="1008210444">
              <w:marLeft w:val="0"/>
              <w:marRight w:val="0"/>
              <w:marTop w:val="0"/>
              <w:marBottom w:val="0"/>
              <w:divBdr>
                <w:top w:val="none" w:sz="0" w:space="0" w:color="auto"/>
                <w:left w:val="none" w:sz="0" w:space="0" w:color="auto"/>
                <w:bottom w:val="none" w:sz="0" w:space="0" w:color="auto"/>
                <w:right w:val="none" w:sz="0" w:space="0" w:color="auto"/>
              </w:divBdr>
            </w:div>
            <w:div w:id="1607734970">
              <w:marLeft w:val="0"/>
              <w:marRight w:val="0"/>
              <w:marTop w:val="0"/>
              <w:marBottom w:val="0"/>
              <w:divBdr>
                <w:top w:val="none" w:sz="0" w:space="0" w:color="auto"/>
                <w:left w:val="none" w:sz="0" w:space="0" w:color="auto"/>
                <w:bottom w:val="none" w:sz="0" w:space="0" w:color="auto"/>
                <w:right w:val="none" w:sz="0" w:space="0" w:color="auto"/>
              </w:divBdr>
            </w:div>
            <w:div w:id="2019497070">
              <w:marLeft w:val="0"/>
              <w:marRight w:val="0"/>
              <w:marTop w:val="0"/>
              <w:marBottom w:val="0"/>
              <w:divBdr>
                <w:top w:val="none" w:sz="0" w:space="0" w:color="auto"/>
                <w:left w:val="none" w:sz="0" w:space="0" w:color="auto"/>
                <w:bottom w:val="none" w:sz="0" w:space="0" w:color="auto"/>
                <w:right w:val="none" w:sz="0" w:space="0" w:color="auto"/>
              </w:divBdr>
            </w:div>
            <w:div w:id="991442223">
              <w:marLeft w:val="0"/>
              <w:marRight w:val="0"/>
              <w:marTop w:val="0"/>
              <w:marBottom w:val="0"/>
              <w:divBdr>
                <w:top w:val="none" w:sz="0" w:space="0" w:color="auto"/>
                <w:left w:val="none" w:sz="0" w:space="0" w:color="auto"/>
                <w:bottom w:val="none" w:sz="0" w:space="0" w:color="auto"/>
                <w:right w:val="none" w:sz="0" w:space="0" w:color="auto"/>
              </w:divBdr>
            </w:div>
            <w:div w:id="1982423014">
              <w:marLeft w:val="0"/>
              <w:marRight w:val="0"/>
              <w:marTop w:val="0"/>
              <w:marBottom w:val="0"/>
              <w:divBdr>
                <w:top w:val="none" w:sz="0" w:space="0" w:color="auto"/>
                <w:left w:val="none" w:sz="0" w:space="0" w:color="auto"/>
                <w:bottom w:val="none" w:sz="0" w:space="0" w:color="auto"/>
                <w:right w:val="none" w:sz="0" w:space="0" w:color="auto"/>
              </w:divBdr>
            </w:div>
            <w:div w:id="709691315">
              <w:marLeft w:val="0"/>
              <w:marRight w:val="0"/>
              <w:marTop w:val="0"/>
              <w:marBottom w:val="0"/>
              <w:divBdr>
                <w:top w:val="none" w:sz="0" w:space="0" w:color="auto"/>
                <w:left w:val="none" w:sz="0" w:space="0" w:color="auto"/>
                <w:bottom w:val="none" w:sz="0" w:space="0" w:color="auto"/>
                <w:right w:val="none" w:sz="0" w:space="0" w:color="auto"/>
              </w:divBdr>
            </w:div>
            <w:div w:id="1915165322">
              <w:marLeft w:val="0"/>
              <w:marRight w:val="0"/>
              <w:marTop w:val="0"/>
              <w:marBottom w:val="0"/>
              <w:divBdr>
                <w:top w:val="none" w:sz="0" w:space="0" w:color="auto"/>
                <w:left w:val="none" w:sz="0" w:space="0" w:color="auto"/>
                <w:bottom w:val="none" w:sz="0" w:space="0" w:color="auto"/>
                <w:right w:val="none" w:sz="0" w:space="0" w:color="auto"/>
              </w:divBdr>
            </w:div>
            <w:div w:id="860164812">
              <w:marLeft w:val="0"/>
              <w:marRight w:val="0"/>
              <w:marTop w:val="0"/>
              <w:marBottom w:val="0"/>
              <w:divBdr>
                <w:top w:val="none" w:sz="0" w:space="0" w:color="auto"/>
                <w:left w:val="none" w:sz="0" w:space="0" w:color="auto"/>
                <w:bottom w:val="none" w:sz="0" w:space="0" w:color="auto"/>
                <w:right w:val="none" w:sz="0" w:space="0" w:color="auto"/>
              </w:divBdr>
            </w:div>
            <w:div w:id="812143759">
              <w:marLeft w:val="0"/>
              <w:marRight w:val="0"/>
              <w:marTop w:val="0"/>
              <w:marBottom w:val="0"/>
              <w:divBdr>
                <w:top w:val="none" w:sz="0" w:space="0" w:color="auto"/>
                <w:left w:val="none" w:sz="0" w:space="0" w:color="auto"/>
                <w:bottom w:val="none" w:sz="0" w:space="0" w:color="auto"/>
                <w:right w:val="none" w:sz="0" w:space="0" w:color="auto"/>
              </w:divBdr>
            </w:div>
            <w:div w:id="77556690">
              <w:marLeft w:val="0"/>
              <w:marRight w:val="0"/>
              <w:marTop w:val="0"/>
              <w:marBottom w:val="0"/>
              <w:divBdr>
                <w:top w:val="none" w:sz="0" w:space="0" w:color="auto"/>
                <w:left w:val="none" w:sz="0" w:space="0" w:color="auto"/>
                <w:bottom w:val="none" w:sz="0" w:space="0" w:color="auto"/>
                <w:right w:val="none" w:sz="0" w:space="0" w:color="auto"/>
              </w:divBdr>
            </w:div>
            <w:div w:id="71702386">
              <w:marLeft w:val="0"/>
              <w:marRight w:val="0"/>
              <w:marTop w:val="0"/>
              <w:marBottom w:val="0"/>
              <w:divBdr>
                <w:top w:val="none" w:sz="0" w:space="0" w:color="auto"/>
                <w:left w:val="none" w:sz="0" w:space="0" w:color="auto"/>
                <w:bottom w:val="none" w:sz="0" w:space="0" w:color="auto"/>
                <w:right w:val="none" w:sz="0" w:space="0" w:color="auto"/>
              </w:divBdr>
            </w:div>
            <w:div w:id="79985046">
              <w:marLeft w:val="0"/>
              <w:marRight w:val="0"/>
              <w:marTop w:val="0"/>
              <w:marBottom w:val="0"/>
              <w:divBdr>
                <w:top w:val="none" w:sz="0" w:space="0" w:color="auto"/>
                <w:left w:val="none" w:sz="0" w:space="0" w:color="auto"/>
                <w:bottom w:val="none" w:sz="0" w:space="0" w:color="auto"/>
                <w:right w:val="none" w:sz="0" w:space="0" w:color="auto"/>
              </w:divBdr>
            </w:div>
            <w:div w:id="215508159">
              <w:marLeft w:val="0"/>
              <w:marRight w:val="0"/>
              <w:marTop w:val="0"/>
              <w:marBottom w:val="0"/>
              <w:divBdr>
                <w:top w:val="none" w:sz="0" w:space="0" w:color="auto"/>
                <w:left w:val="none" w:sz="0" w:space="0" w:color="auto"/>
                <w:bottom w:val="none" w:sz="0" w:space="0" w:color="auto"/>
                <w:right w:val="none" w:sz="0" w:space="0" w:color="auto"/>
              </w:divBdr>
            </w:div>
            <w:div w:id="205022783">
              <w:marLeft w:val="0"/>
              <w:marRight w:val="0"/>
              <w:marTop w:val="0"/>
              <w:marBottom w:val="0"/>
              <w:divBdr>
                <w:top w:val="none" w:sz="0" w:space="0" w:color="auto"/>
                <w:left w:val="none" w:sz="0" w:space="0" w:color="auto"/>
                <w:bottom w:val="none" w:sz="0" w:space="0" w:color="auto"/>
                <w:right w:val="none" w:sz="0" w:space="0" w:color="auto"/>
              </w:divBdr>
            </w:div>
            <w:div w:id="830874260">
              <w:marLeft w:val="0"/>
              <w:marRight w:val="0"/>
              <w:marTop w:val="0"/>
              <w:marBottom w:val="0"/>
              <w:divBdr>
                <w:top w:val="none" w:sz="0" w:space="0" w:color="auto"/>
                <w:left w:val="none" w:sz="0" w:space="0" w:color="auto"/>
                <w:bottom w:val="none" w:sz="0" w:space="0" w:color="auto"/>
                <w:right w:val="none" w:sz="0" w:space="0" w:color="auto"/>
              </w:divBdr>
            </w:div>
            <w:div w:id="729115402">
              <w:marLeft w:val="0"/>
              <w:marRight w:val="0"/>
              <w:marTop w:val="0"/>
              <w:marBottom w:val="0"/>
              <w:divBdr>
                <w:top w:val="none" w:sz="0" w:space="0" w:color="auto"/>
                <w:left w:val="none" w:sz="0" w:space="0" w:color="auto"/>
                <w:bottom w:val="none" w:sz="0" w:space="0" w:color="auto"/>
                <w:right w:val="none" w:sz="0" w:space="0" w:color="auto"/>
              </w:divBdr>
            </w:div>
            <w:div w:id="225335794">
              <w:marLeft w:val="0"/>
              <w:marRight w:val="0"/>
              <w:marTop w:val="0"/>
              <w:marBottom w:val="0"/>
              <w:divBdr>
                <w:top w:val="none" w:sz="0" w:space="0" w:color="auto"/>
                <w:left w:val="none" w:sz="0" w:space="0" w:color="auto"/>
                <w:bottom w:val="none" w:sz="0" w:space="0" w:color="auto"/>
                <w:right w:val="none" w:sz="0" w:space="0" w:color="auto"/>
              </w:divBdr>
            </w:div>
            <w:div w:id="1280181894">
              <w:marLeft w:val="0"/>
              <w:marRight w:val="0"/>
              <w:marTop w:val="0"/>
              <w:marBottom w:val="0"/>
              <w:divBdr>
                <w:top w:val="none" w:sz="0" w:space="0" w:color="auto"/>
                <w:left w:val="none" w:sz="0" w:space="0" w:color="auto"/>
                <w:bottom w:val="none" w:sz="0" w:space="0" w:color="auto"/>
                <w:right w:val="none" w:sz="0" w:space="0" w:color="auto"/>
              </w:divBdr>
            </w:div>
            <w:div w:id="1353804916">
              <w:marLeft w:val="0"/>
              <w:marRight w:val="0"/>
              <w:marTop w:val="0"/>
              <w:marBottom w:val="0"/>
              <w:divBdr>
                <w:top w:val="none" w:sz="0" w:space="0" w:color="auto"/>
                <w:left w:val="none" w:sz="0" w:space="0" w:color="auto"/>
                <w:bottom w:val="none" w:sz="0" w:space="0" w:color="auto"/>
                <w:right w:val="none" w:sz="0" w:space="0" w:color="auto"/>
              </w:divBdr>
            </w:div>
            <w:div w:id="1088963591">
              <w:marLeft w:val="0"/>
              <w:marRight w:val="0"/>
              <w:marTop w:val="0"/>
              <w:marBottom w:val="0"/>
              <w:divBdr>
                <w:top w:val="none" w:sz="0" w:space="0" w:color="auto"/>
                <w:left w:val="none" w:sz="0" w:space="0" w:color="auto"/>
                <w:bottom w:val="none" w:sz="0" w:space="0" w:color="auto"/>
                <w:right w:val="none" w:sz="0" w:space="0" w:color="auto"/>
              </w:divBdr>
            </w:div>
            <w:div w:id="1373656290">
              <w:marLeft w:val="0"/>
              <w:marRight w:val="0"/>
              <w:marTop w:val="0"/>
              <w:marBottom w:val="0"/>
              <w:divBdr>
                <w:top w:val="none" w:sz="0" w:space="0" w:color="auto"/>
                <w:left w:val="none" w:sz="0" w:space="0" w:color="auto"/>
                <w:bottom w:val="none" w:sz="0" w:space="0" w:color="auto"/>
                <w:right w:val="none" w:sz="0" w:space="0" w:color="auto"/>
              </w:divBdr>
            </w:div>
            <w:div w:id="170460309">
              <w:marLeft w:val="0"/>
              <w:marRight w:val="0"/>
              <w:marTop w:val="0"/>
              <w:marBottom w:val="0"/>
              <w:divBdr>
                <w:top w:val="none" w:sz="0" w:space="0" w:color="auto"/>
                <w:left w:val="none" w:sz="0" w:space="0" w:color="auto"/>
                <w:bottom w:val="none" w:sz="0" w:space="0" w:color="auto"/>
                <w:right w:val="none" w:sz="0" w:space="0" w:color="auto"/>
              </w:divBdr>
            </w:div>
            <w:div w:id="1255362017">
              <w:marLeft w:val="0"/>
              <w:marRight w:val="0"/>
              <w:marTop w:val="0"/>
              <w:marBottom w:val="0"/>
              <w:divBdr>
                <w:top w:val="none" w:sz="0" w:space="0" w:color="auto"/>
                <w:left w:val="none" w:sz="0" w:space="0" w:color="auto"/>
                <w:bottom w:val="none" w:sz="0" w:space="0" w:color="auto"/>
                <w:right w:val="none" w:sz="0" w:space="0" w:color="auto"/>
              </w:divBdr>
            </w:div>
            <w:div w:id="1632664290">
              <w:marLeft w:val="0"/>
              <w:marRight w:val="0"/>
              <w:marTop w:val="0"/>
              <w:marBottom w:val="0"/>
              <w:divBdr>
                <w:top w:val="none" w:sz="0" w:space="0" w:color="auto"/>
                <w:left w:val="none" w:sz="0" w:space="0" w:color="auto"/>
                <w:bottom w:val="none" w:sz="0" w:space="0" w:color="auto"/>
                <w:right w:val="none" w:sz="0" w:space="0" w:color="auto"/>
              </w:divBdr>
            </w:div>
            <w:div w:id="1295795818">
              <w:marLeft w:val="0"/>
              <w:marRight w:val="0"/>
              <w:marTop w:val="0"/>
              <w:marBottom w:val="0"/>
              <w:divBdr>
                <w:top w:val="none" w:sz="0" w:space="0" w:color="auto"/>
                <w:left w:val="none" w:sz="0" w:space="0" w:color="auto"/>
                <w:bottom w:val="none" w:sz="0" w:space="0" w:color="auto"/>
                <w:right w:val="none" w:sz="0" w:space="0" w:color="auto"/>
              </w:divBdr>
            </w:div>
            <w:div w:id="2073457031">
              <w:marLeft w:val="0"/>
              <w:marRight w:val="0"/>
              <w:marTop w:val="0"/>
              <w:marBottom w:val="0"/>
              <w:divBdr>
                <w:top w:val="none" w:sz="0" w:space="0" w:color="auto"/>
                <w:left w:val="none" w:sz="0" w:space="0" w:color="auto"/>
                <w:bottom w:val="none" w:sz="0" w:space="0" w:color="auto"/>
                <w:right w:val="none" w:sz="0" w:space="0" w:color="auto"/>
              </w:divBdr>
            </w:div>
            <w:div w:id="1955399484">
              <w:marLeft w:val="0"/>
              <w:marRight w:val="0"/>
              <w:marTop w:val="0"/>
              <w:marBottom w:val="0"/>
              <w:divBdr>
                <w:top w:val="none" w:sz="0" w:space="0" w:color="auto"/>
                <w:left w:val="none" w:sz="0" w:space="0" w:color="auto"/>
                <w:bottom w:val="none" w:sz="0" w:space="0" w:color="auto"/>
                <w:right w:val="none" w:sz="0" w:space="0" w:color="auto"/>
              </w:divBdr>
            </w:div>
            <w:div w:id="367921535">
              <w:marLeft w:val="0"/>
              <w:marRight w:val="0"/>
              <w:marTop w:val="0"/>
              <w:marBottom w:val="0"/>
              <w:divBdr>
                <w:top w:val="none" w:sz="0" w:space="0" w:color="auto"/>
                <w:left w:val="none" w:sz="0" w:space="0" w:color="auto"/>
                <w:bottom w:val="none" w:sz="0" w:space="0" w:color="auto"/>
                <w:right w:val="none" w:sz="0" w:space="0" w:color="auto"/>
              </w:divBdr>
            </w:div>
            <w:div w:id="1754473041">
              <w:marLeft w:val="0"/>
              <w:marRight w:val="0"/>
              <w:marTop w:val="0"/>
              <w:marBottom w:val="0"/>
              <w:divBdr>
                <w:top w:val="none" w:sz="0" w:space="0" w:color="auto"/>
                <w:left w:val="none" w:sz="0" w:space="0" w:color="auto"/>
                <w:bottom w:val="none" w:sz="0" w:space="0" w:color="auto"/>
                <w:right w:val="none" w:sz="0" w:space="0" w:color="auto"/>
              </w:divBdr>
            </w:div>
            <w:div w:id="556085865">
              <w:marLeft w:val="0"/>
              <w:marRight w:val="0"/>
              <w:marTop w:val="0"/>
              <w:marBottom w:val="0"/>
              <w:divBdr>
                <w:top w:val="none" w:sz="0" w:space="0" w:color="auto"/>
                <w:left w:val="none" w:sz="0" w:space="0" w:color="auto"/>
                <w:bottom w:val="none" w:sz="0" w:space="0" w:color="auto"/>
                <w:right w:val="none" w:sz="0" w:space="0" w:color="auto"/>
              </w:divBdr>
            </w:div>
            <w:div w:id="1979610575">
              <w:marLeft w:val="0"/>
              <w:marRight w:val="0"/>
              <w:marTop w:val="0"/>
              <w:marBottom w:val="0"/>
              <w:divBdr>
                <w:top w:val="none" w:sz="0" w:space="0" w:color="auto"/>
                <w:left w:val="none" w:sz="0" w:space="0" w:color="auto"/>
                <w:bottom w:val="none" w:sz="0" w:space="0" w:color="auto"/>
                <w:right w:val="none" w:sz="0" w:space="0" w:color="auto"/>
              </w:divBdr>
            </w:div>
            <w:div w:id="532958178">
              <w:marLeft w:val="0"/>
              <w:marRight w:val="0"/>
              <w:marTop w:val="0"/>
              <w:marBottom w:val="0"/>
              <w:divBdr>
                <w:top w:val="none" w:sz="0" w:space="0" w:color="auto"/>
                <w:left w:val="none" w:sz="0" w:space="0" w:color="auto"/>
                <w:bottom w:val="none" w:sz="0" w:space="0" w:color="auto"/>
                <w:right w:val="none" w:sz="0" w:space="0" w:color="auto"/>
              </w:divBdr>
            </w:div>
            <w:div w:id="834758962">
              <w:marLeft w:val="0"/>
              <w:marRight w:val="0"/>
              <w:marTop w:val="0"/>
              <w:marBottom w:val="0"/>
              <w:divBdr>
                <w:top w:val="none" w:sz="0" w:space="0" w:color="auto"/>
                <w:left w:val="none" w:sz="0" w:space="0" w:color="auto"/>
                <w:bottom w:val="none" w:sz="0" w:space="0" w:color="auto"/>
                <w:right w:val="none" w:sz="0" w:space="0" w:color="auto"/>
              </w:divBdr>
            </w:div>
            <w:div w:id="1025715962">
              <w:marLeft w:val="0"/>
              <w:marRight w:val="0"/>
              <w:marTop w:val="0"/>
              <w:marBottom w:val="0"/>
              <w:divBdr>
                <w:top w:val="none" w:sz="0" w:space="0" w:color="auto"/>
                <w:left w:val="none" w:sz="0" w:space="0" w:color="auto"/>
                <w:bottom w:val="none" w:sz="0" w:space="0" w:color="auto"/>
                <w:right w:val="none" w:sz="0" w:space="0" w:color="auto"/>
              </w:divBdr>
            </w:div>
            <w:div w:id="1124348541">
              <w:marLeft w:val="0"/>
              <w:marRight w:val="0"/>
              <w:marTop w:val="0"/>
              <w:marBottom w:val="0"/>
              <w:divBdr>
                <w:top w:val="none" w:sz="0" w:space="0" w:color="auto"/>
                <w:left w:val="none" w:sz="0" w:space="0" w:color="auto"/>
                <w:bottom w:val="none" w:sz="0" w:space="0" w:color="auto"/>
                <w:right w:val="none" w:sz="0" w:space="0" w:color="auto"/>
              </w:divBdr>
            </w:div>
            <w:div w:id="2088334220">
              <w:marLeft w:val="0"/>
              <w:marRight w:val="0"/>
              <w:marTop w:val="0"/>
              <w:marBottom w:val="0"/>
              <w:divBdr>
                <w:top w:val="none" w:sz="0" w:space="0" w:color="auto"/>
                <w:left w:val="none" w:sz="0" w:space="0" w:color="auto"/>
                <w:bottom w:val="none" w:sz="0" w:space="0" w:color="auto"/>
                <w:right w:val="none" w:sz="0" w:space="0" w:color="auto"/>
              </w:divBdr>
            </w:div>
            <w:div w:id="1761563257">
              <w:marLeft w:val="0"/>
              <w:marRight w:val="0"/>
              <w:marTop w:val="0"/>
              <w:marBottom w:val="0"/>
              <w:divBdr>
                <w:top w:val="none" w:sz="0" w:space="0" w:color="auto"/>
                <w:left w:val="none" w:sz="0" w:space="0" w:color="auto"/>
                <w:bottom w:val="none" w:sz="0" w:space="0" w:color="auto"/>
                <w:right w:val="none" w:sz="0" w:space="0" w:color="auto"/>
              </w:divBdr>
            </w:div>
            <w:div w:id="7414187">
              <w:marLeft w:val="0"/>
              <w:marRight w:val="0"/>
              <w:marTop w:val="0"/>
              <w:marBottom w:val="0"/>
              <w:divBdr>
                <w:top w:val="none" w:sz="0" w:space="0" w:color="auto"/>
                <w:left w:val="none" w:sz="0" w:space="0" w:color="auto"/>
                <w:bottom w:val="none" w:sz="0" w:space="0" w:color="auto"/>
                <w:right w:val="none" w:sz="0" w:space="0" w:color="auto"/>
              </w:divBdr>
            </w:div>
            <w:div w:id="991101373">
              <w:marLeft w:val="0"/>
              <w:marRight w:val="0"/>
              <w:marTop w:val="0"/>
              <w:marBottom w:val="0"/>
              <w:divBdr>
                <w:top w:val="none" w:sz="0" w:space="0" w:color="auto"/>
                <w:left w:val="none" w:sz="0" w:space="0" w:color="auto"/>
                <w:bottom w:val="none" w:sz="0" w:space="0" w:color="auto"/>
                <w:right w:val="none" w:sz="0" w:space="0" w:color="auto"/>
              </w:divBdr>
            </w:div>
            <w:div w:id="1081754292">
              <w:marLeft w:val="0"/>
              <w:marRight w:val="0"/>
              <w:marTop w:val="0"/>
              <w:marBottom w:val="0"/>
              <w:divBdr>
                <w:top w:val="none" w:sz="0" w:space="0" w:color="auto"/>
                <w:left w:val="none" w:sz="0" w:space="0" w:color="auto"/>
                <w:bottom w:val="none" w:sz="0" w:space="0" w:color="auto"/>
                <w:right w:val="none" w:sz="0" w:space="0" w:color="auto"/>
              </w:divBdr>
            </w:div>
            <w:div w:id="522791168">
              <w:marLeft w:val="0"/>
              <w:marRight w:val="0"/>
              <w:marTop w:val="0"/>
              <w:marBottom w:val="0"/>
              <w:divBdr>
                <w:top w:val="none" w:sz="0" w:space="0" w:color="auto"/>
                <w:left w:val="none" w:sz="0" w:space="0" w:color="auto"/>
                <w:bottom w:val="none" w:sz="0" w:space="0" w:color="auto"/>
                <w:right w:val="none" w:sz="0" w:space="0" w:color="auto"/>
              </w:divBdr>
            </w:div>
            <w:div w:id="91441249">
              <w:marLeft w:val="0"/>
              <w:marRight w:val="0"/>
              <w:marTop w:val="0"/>
              <w:marBottom w:val="0"/>
              <w:divBdr>
                <w:top w:val="none" w:sz="0" w:space="0" w:color="auto"/>
                <w:left w:val="none" w:sz="0" w:space="0" w:color="auto"/>
                <w:bottom w:val="none" w:sz="0" w:space="0" w:color="auto"/>
                <w:right w:val="none" w:sz="0" w:space="0" w:color="auto"/>
              </w:divBdr>
            </w:div>
            <w:div w:id="1326779483">
              <w:marLeft w:val="0"/>
              <w:marRight w:val="0"/>
              <w:marTop w:val="0"/>
              <w:marBottom w:val="0"/>
              <w:divBdr>
                <w:top w:val="none" w:sz="0" w:space="0" w:color="auto"/>
                <w:left w:val="none" w:sz="0" w:space="0" w:color="auto"/>
                <w:bottom w:val="none" w:sz="0" w:space="0" w:color="auto"/>
                <w:right w:val="none" w:sz="0" w:space="0" w:color="auto"/>
              </w:divBdr>
            </w:div>
            <w:div w:id="62291271">
              <w:marLeft w:val="0"/>
              <w:marRight w:val="0"/>
              <w:marTop w:val="0"/>
              <w:marBottom w:val="0"/>
              <w:divBdr>
                <w:top w:val="none" w:sz="0" w:space="0" w:color="auto"/>
                <w:left w:val="none" w:sz="0" w:space="0" w:color="auto"/>
                <w:bottom w:val="none" w:sz="0" w:space="0" w:color="auto"/>
                <w:right w:val="none" w:sz="0" w:space="0" w:color="auto"/>
              </w:divBdr>
            </w:div>
            <w:div w:id="662121150">
              <w:marLeft w:val="0"/>
              <w:marRight w:val="0"/>
              <w:marTop w:val="0"/>
              <w:marBottom w:val="0"/>
              <w:divBdr>
                <w:top w:val="none" w:sz="0" w:space="0" w:color="auto"/>
                <w:left w:val="none" w:sz="0" w:space="0" w:color="auto"/>
                <w:bottom w:val="none" w:sz="0" w:space="0" w:color="auto"/>
                <w:right w:val="none" w:sz="0" w:space="0" w:color="auto"/>
              </w:divBdr>
            </w:div>
            <w:div w:id="1340504922">
              <w:marLeft w:val="0"/>
              <w:marRight w:val="0"/>
              <w:marTop w:val="0"/>
              <w:marBottom w:val="0"/>
              <w:divBdr>
                <w:top w:val="none" w:sz="0" w:space="0" w:color="auto"/>
                <w:left w:val="none" w:sz="0" w:space="0" w:color="auto"/>
                <w:bottom w:val="none" w:sz="0" w:space="0" w:color="auto"/>
                <w:right w:val="none" w:sz="0" w:space="0" w:color="auto"/>
              </w:divBdr>
            </w:div>
            <w:div w:id="1584800459">
              <w:marLeft w:val="0"/>
              <w:marRight w:val="0"/>
              <w:marTop w:val="0"/>
              <w:marBottom w:val="0"/>
              <w:divBdr>
                <w:top w:val="none" w:sz="0" w:space="0" w:color="auto"/>
                <w:left w:val="none" w:sz="0" w:space="0" w:color="auto"/>
                <w:bottom w:val="none" w:sz="0" w:space="0" w:color="auto"/>
                <w:right w:val="none" w:sz="0" w:space="0" w:color="auto"/>
              </w:divBdr>
            </w:div>
            <w:div w:id="1740636908">
              <w:marLeft w:val="0"/>
              <w:marRight w:val="0"/>
              <w:marTop w:val="0"/>
              <w:marBottom w:val="0"/>
              <w:divBdr>
                <w:top w:val="none" w:sz="0" w:space="0" w:color="auto"/>
                <w:left w:val="none" w:sz="0" w:space="0" w:color="auto"/>
                <w:bottom w:val="none" w:sz="0" w:space="0" w:color="auto"/>
                <w:right w:val="none" w:sz="0" w:space="0" w:color="auto"/>
              </w:divBdr>
            </w:div>
            <w:div w:id="843134744">
              <w:marLeft w:val="0"/>
              <w:marRight w:val="0"/>
              <w:marTop w:val="0"/>
              <w:marBottom w:val="0"/>
              <w:divBdr>
                <w:top w:val="none" w:sz="0" w:space="0" w:color="auto"/>
                <w:left w:val="none" w:sz="0" w:space="0" w:color="auto"/>
                <w:bottom w:val="none" w:sz="0" w:space="0" w:color="auto"/>
                <w:right w:val="none" w:sz="0" w:space="0" w:color="auto"/>
              </w:divBdr>
            </w:div>
            <w:div w:id="697389774">
              <w:marLeft w:val="0"/>
              <w:marRight w:val="0"/>
              <w:marTop w:val="0"/>
              <w:marBottom w:val="0"/>
              <w:divBdr>
                <w:top w:val="none" w:sz="0" w:space="0" w:color="auto"/>
                <w:left w:val="none" w:sz="0" w:space="0" w:color="auto"/>
                <w:bottom w:val="none" w:sz="0" w:space="0" w:color="auto"/>
                <w:right w:val="none" w:sz="0" w:space="0" w:color="auto"/>
              </w:divBdr>
            </w:div>
            <w:div w:id="1013648942">
              <w:marLeft w:val="0"/>
              <w:marRight w:val="0"/>
              <w:marTop w:val="0"/>
              <w:marBottom w:val="0"/>
              <w:divBdr>
                <w:top w:val="none" w:sz="0" w:space="0" w:color="auto"/>
                <w:left w:val="none" w:sz="0" w:space="0" w:color="auto"/>
                <w:bottom w:val="none" w:sz="0" w:space="0" w:color="auto"/>
                <w:right w:val="none" w:sz="0" w:space="0" w:color="auto"/>
              </w:divBdr>
            </w:div>
            <w:div w:id="2097170635">
              <w:marLeft w:val="0"/>
              <w:marRight w:val="0"/>
              <w:marTop w:val="0"/>
              <w:marBottom w:val="0"/>
              <w:divBdr>
                <w:top w:val="none" w:sz="0" w:space="0" w:color="auto"/>
                <w:left w:val="none" w:sz="0" w:space="0" w:color="auto"/>
                <w:bottom w:val="none" w:sz="0" w:space="0" w:color="auto"/>
                <w:right w:val="none" w:sz="0" w:space="0" w:color="auto"/>
              </w:divBdr>
            </w:div>
            <w:div w:id="1013149516">
              <w:marLeft w:val="0"/>
              <w:marRight w:val="0"/>
              <w:marTop w:val="0"/>
              <w:marBottom w:val="0"/>
              <w:divBdr>
                <w:top w:val="none" w:sz="0" w:space="0" w:color="auto"/>
                <w:left w:val="none" w:sz="0" w:space="0" w:color="auto"/>
                <w:bottom w:val="none" w:sz="0" w:space="0" w:color="auto"/>
                <w:right w:val="none" w:sz="0" w:space="0" w:color="auto"/>
              </w:divBdr>
            </w:div>
            <w:div w:id="1442652340">
              <w:marLeft w:val="0"/>
              <w:marRight w:val="0"/>
              <w:marTop w:val="0"/>
              <w:marBottom w:val="0"/>
              <w:divBdr>
                <w:top w:val="none" w:sz="0" w:space="0" w:color="auto"/>
                <w:left w:val="none" w:sz="0" w:space="0" w:color="auto"/>
                <w:bottom w:val="none" w:sz="0" w:space="0" w:color="auto"/>
                <w:right w:val="none" w:sz="0" w:space="0" w:color="auto"/>
              </w:divBdr>
            </w:div>
            <w:div w:id="762341695">
              <w:marLeft w:val="0"/>
              <w:marRight w:val="0"/>
              <w:marTop w:val="0"/>
              <w:marBottom w:val="0"/>
              <w:divBdr>
                <w:top w:val="none" w:sz="0" w:space="0" w:color="auto"/>
                <w:left w:val="none" w:sz="0" w:space="0" w:color="auto"/>
                <w:bottom w:val="none" w:sz="0" w:space="0" w:color="auto"/>
                <w:right w:val="none" w:sz="0" w:space="0" w:color="auto"/>
              </w:divBdr>
            </w:div>
            <w:div w:id="1268270252">
              <w:marLeft w:val="0"/>
              <w:marRight w:val="0"/>
              <w:marTop w:val="0"/>
              <w:marBottom w:val="0"/>
              <w:divBdr>
                <w:top w:val="none" w:sz="0" w:space="0" w:color="auto"/>
                <w:left w:val="none" w:sz="0" w:space="0" w:color="auto"/>
                <w:bottom w:val="none" w:sz="0" w:space="0" w:color="auto"/>
                <w:right w:val="none" w:sz="0" w:space="0" w:color="auto"/>
              </w:divBdr>
            </w:div>
            <w:div w:id="331102176">
              <w:marLeft w:val="0"/>
              <w:marRight w:val="0"/>
              <w:marTop w:val="0"/>
              <w:marBottom w:val="0"/>
              <w:divBdr>
                <w:top w:val="none" w:sz="0" w:space="0" w:color="auto"/>
                <w:left w:val="none" w:sz="0" w:space="0" w:color="auto"/>
                <w:bottom w:val="none" w:sz="0" w:space="0" w:color="auto"/>
                <w:right w:val="none" w:sz="0" w:space="0" w:color="auto"/>
              </w:divBdr>
            </w:div>
            <w:div w:id="496112297">
              <w:marLeft w:val="0"/>
              <w:marRight w:val="0"/>
              <w:marTop w:val="0"/>
              <w:marBottom w:val="0"/>
              <w:divBdr>
                <w:top w:val="none" w:sz="0" w:space="0" w:color="auto"/>
                <w:left w:val="none" w:sz="0" w:space="0" w:color="auto"/>
                <w:bottom w:val="none" w:sz="0" w:space="0" w:color="auto"/>
                <w:right w:val="none" w:sz="0" w:space="0" w:color="auto"/>
              </w:divBdr>
            </w:div>
            <w:div w:id="1578904181">
              <w:marLeft w:val="0"/>
              <w:marRight w:val="0"/>
              <w:marTop w:val="0"/>
              <w:marBottom w:val="0"/>
              <w:divBdr>
                <w:top w:val="none" w:sz="0" w:space="0" w:color="auto"/>
                <w:left w:val="none" w:sz="0" w:space="0" w:color="auto"/>
                <w:bottom w:val="none" w:sz="0" w:space="0" w:color="auto"/>
                <w:right w:val="none" w:sz="0" w:space="0" w:color="auto"/>
              </w:divBdr>
            </w:div>
            <w:div w:id="1808815577">
              <w:marLeft w:val="0"/>
              <w:marRight w:val="0"/>
              <w:marTop w:val="0"/>
              <w:marBottom w:val="0"/>
              <w:divBdr>
                <w:top w:val="none" w:sz="0" w:space="0" w:color="auto"/>
                <w:left w:val="none" w:sz="0" w:space="0" w:color="auto"/>
                <w:bottom w:val="none" w:sz="0" w:space="0" w:color="auto"/>
                <w:right w:val="none" w:sz="0" w:space="0" w:color="auto"/>
              </w:divBdr>
            </w:div>
            <w:div w:id="351567330">
              <w:marLeft w:val="0"/>
              <w:marRight w:val="0"/>
              <w:marTop w:val="0"/>
              <w:marBottom w:val="0"/>
              <w:divBdr>
                <w:top w:val="none" w:sz="0" w:space="0" w:color="auto"/>
                <w:left w:val="none" w:sz="0" w:space="0" w:color="auto"/>
                <w:bottom w:val="none" w:sz="0" w:space="0" w:color="auto"/>
                <w:right w:val="none" w:sz="0" w:space="0" w:color="auto"/>
              </w:divBdr>
            </w:div>
            <w:div w:id="2007320770">
              <w:marLeft w:val="0"/>
              <w:marRight w:val="0"/>
              <w:marTop w:val="0"/>
              <w:marBottom w:val="0"/>
              <w:divBdr>
                <w:top w:val="none" w:sz="0" w:space="0" w:color="auto"/>
                <w:left w:val="none" w:sz="0" w:space="0" w:color="auto"/>
                <w:bottom w:val="none" w:sz="0" w:space="0" w:color="auto"/>
                <w:right w:val="none" w:sz="0" w:space="0" w:color="auto"/>
              </w:divBdr>
            </w:div>
            <w:div w:id="1520465399">
              <w:marLeft w:val="0"/>
              <w:marRight w:val="0"/>
              <w:marTop w:val="0"/>
              <w:marBottom w:val="0"/>
              <w:divBdr>
                <w:top w:val="none" w:sz="0" w:space="0" w:color="auto"/>
                <w:left w:val="none" w:sz="0" w:space="0" w:color="auto"/>
                <w:bottom w:val="none" w:sz="0" w:space="0" w:color="auto"/>
                <w:right w:val="none" w:sz="0" w:space="0" w:color="auto"/>
              </w:divBdr>
            </w:div>
            <w:div w:id="908924030">
              <w:marLeft w:val="0"/>
              <w:marRight w:val="0"/>
              <w:marTop w:val="0"/>
              <w:marBottom w:val="0"/>
              <w:divBdr>
                <w:top w:val="none" w:sz="0" w:space="0" w:color="auto"/>
                <w:left w:val="none" w:sz="0" w:space="0" w:color="auto"/>
                <w:bottom w:val="none" w:sz="0" w:space="0" w:color="auto"/>
                <w:right w:val="none" w:sz="0" w:space="0" w:color="auto"/>
              </w:divBdr>
            </w:div>
            <w:div w:id="716246859">
              <w:marLeft w:val="0"/>
              <w:marRight w:val="0"/>
              <w:marTop w:val="0"/>
              <w:marBottom w:val="0"/>
              <w:divBdr>
                <w:top w:val="none" w:sz="0" w:space="0" w:color="auto"/>
                <w:left w:val="none" w:sz="0" w:space="0" w:color="auto"/>
                <w:bottom w:val="none" w:sz="0" w:space="0" w:color="auto"/>
                <w:right w:val="none" w:sz="0" w:space="0" w:color="auto"/>
              </w:divBdr>
            </w:div>
            <w:div w:id="941692195">
              <w:marLeft w:val="0"/>
              <w:marRight w:val="0"/>
              <w:marTop w:val="0"/>
              <w:marBottom w:val="0"/>
              <w:divBdr>
                <w:top w:val="none" w:sz="0" w:space="0" w:color="auto"/>
                <w:left w:val="none" w:sz="0" w:space="0" w:color="auto"/>
                <w:bottom w:val="none" w:sz="0" w:space="0" w:color="auto"/>
                <w:right w:val="none" w:sz="0" w:space="0" w:color="auto"/>
              </w:divBdr>
            </w:div>
            <w:div w:id="2080787353">
              <w:marLeft w:val="0"/>
              <w:marRight w:val="0"/>
              <w:marTop w:val="0"/>
              <w:marBottom w:val="0"/>
              <w:divBdr>
                <w:top w:val="none" w:sz="0" w:space="0" w:color="auto"/>
                <w:left w:val="none" w:sz="0" w:space="0" w:color="auto"/>
                <w:bottom w:val="none" w:sz="0" w:space="0" w:color="auto"/>
                <w:right w:val="none" w:sz="0" w:space="0" w:color="auto"/>
              </w:divBdr>
            </w:div>
            <w:div w:id="1144742139">
              <w:marLeft w:val="0"/>
              <w:marRight w:val="0"/>
              <w:marTop w:val="0"/>
              <w:marBottom w:val="0"/>
              <w:divBdr>
                <w:top w:val="none" w:sz="0" w:space="0" w:color="auto"/>
                <w:left w:val="none" w:sz="0" w:space="0" w:color="auto"/>
                <w:bottom w:val="none" w:sz="0" w:space="0" w:color="auto"/>
                <w:right w:val="none" w:sz="0" w:space="0" w:color="auto"/>
              </w:divBdr>
            </w:div>
            <w:div w:id="292710290">
              <w:marLeft w:val="0"/>
              <w:marRight w:val="0"/>
              <w:marTop w:val="0"/>
              <w:marBottom w:val="0"/>
              <w:divBdr>
                <w:top w:val="none" w:sz="0" w:space="0" w:color="auto"/>
                <w:left w:val="none" w:sz="0" w:space="0" w:color="auto"/>
                <w:bottom w:val="none" w:sz="0" w:space="0" w:color="auto"/>
                <w:right w:val="none" w:sz="0" w:space="0" w:color="auto"/>
              </w:divBdr>
            </w:div>
            <w:div w:id="1850556903">
              <w:marLeft w:val="0"/>
              <w:marRight w:val="0"/>
              <w:marTop w:val="0"/>
              <w:marBottom w:val="0"/>
              <w:divBdr>
                <w:top w:val="none" w:sz="0" w:space="0" w:color="auto"/>
                <w:left w:val="none" w:sz="0" w:space="0" w:color="auto"/>
                <w:bottom w:val="none" w:sz="0" w:space="0" w:color="auto"/>
                <w:right w:val="none" w:sz="0" w:space="0" w:color="auto"/>
              </w:divBdr>
            </w:div>
            <w:div w:id="1234003537">
              <w:marLeft w:val="0"/>
              <w:marRight w:val="0"/>
              <w:marTop w:val="0"/>
              <w:marBottom w:val="0"/>
              <w:divBdr>
                <w:top w:val="none" w:sz="0" w:space="0" w:color="auto"/>
                <w:left w:val="none" w:sz="0" w:space="0" w:color="auto"/>
                <w:bottom w:val="none" w:sz="0" w:space="0" w:color="auto"/>
                <w:right w:val="none" w:sz="0" w:space="0" w:color="auto"/>
              </w:divBdr>
            </w:div>
            <w:div w:id="1530994597">
              <w:marLeft w:val="0"/>
              <w:marRight w:val="0"/>
              <w:marTop w:val="0"/>
              <w:marBottom w:val="0"/>
              <w:divBdr>
                <w:top w:val="none" w:sz="0" w:space="0" w:color="auto"/>
                <w:left w:val="none" w:sz="0" w:space="0" w:color="auto"/>
                <w:bottom w:val="none" w:sz="0" w:space="0" w:color="auto"/>
                <w:right w:val="none" w:sz="0" w:space="0" w:color="auto"/>
              </w:divBdr>
            </w:div>
            <w:div w:id="340739496">
              <w:marLeft w:val="0"/>
              <w:marRight w:val="0"/>
              <w:marTop w:val="0"/>
              <w:marBottom w:val="0"/>
              <w:divBdr>
                <w:top w:val="none" w:sz="0" w:space="0" w:color="auto"/>
                <w:left w:val="none" w:sz="0" w:space="0" w:color="auto"/>
                <w:bottom w:val="none" w:sz="0" w:space="0" w:color="auto"/>
                <w:right w:val="none" w:sz="0" w:space="0" w:color="auto"/>
              </w:divBdr>
            </w:div>
            <w:div w:id="1823229918">
              <w:marLeft w:val="0"/>
              <w:marRight w:val="0"/>
              <w:marTop w:val="0"/>
              <w:marBottom w:val="0"/>
              <w:divBdr>
                <w:top w:val="none" w:sz="0" w:space="0" w:color="auto"/>
                <w:left w:val="none" w:sz="0" w:space="0" w:color="auto"/>
                <w:bottom w:val="none" w:sz="0" w:space="0" w:color="auto"/>
                <w:right w:val="none" w:sz="0" w:space="0" w:color="auto"/>
              </w:divBdr>
            </w:div>
            <w:div w:id="453645096">
              <w:marLeft w:val="0"/>
              <w:marRight w:val="0"/>
              <w:marTop w:val="0"/>
              <w:marBottom w:val="0"/>
              <w:divBdr>
                <w:top w:val="none" w:sz="0" w:space="0" w:color="auto"/>
                <w:left w:val="none" w:sz="0" w:space="0" w:color="auto"/>
                <w:bottom w:val="none" w:sz="0" w:space="0" w:color="auto"/>
                <w:right w:val="none" w:sz="0" w:space="0" w:color="auto"/>
              </w:divBdr>
            </w:div>
            <w:div w:id="2004160189">
              <w:marLeft w:val="0"/>
              <w:marRight w:val="0"/>
              <w:marTop w:val="0"/>
              <w:marBottom w:val="0"/>
              <w:divBdr>
                <w:top w:val="none" w:sz="0" w:space="0" w:color="auto"/>
                <w:left w:val="none" w:sz="0" w:space="0" w:color="auto"/>
                <w:bottom w:val="none" w:sz="0" w:space="0" w:color="auto"/>
                <w:right w:val="none" w:sz="0" w:space="0" w:color="auto"/>
              </w:divBdr>
            </w:div>
            <w:div w:id="1965228235">
              <w:marLeft w:val="0"/>
              <w:marRight w:val="0"/>
              <w:marTop w:val="0"/>
              <w:marBottom w:val="0"/>
              <w:divBdr>
                <w:top w:val="none" w:sz="0" w:space="0" w:color="auto"/>
                <w:left w:val="none" w:sz="0" w:space="0" w:color="auto"/>
                <w:bottom w:val="none" w:sz="0" w:space="0" w:color="auto"/>
                <w:right w:val="none" w:sz="0" w:space="0" w:color="auto"/>
              </w:divBdr>
            </w:div>
            <w:div w:id="1997952771">
              <w:marLeft w:val="0"/>
              <w:marRight w:val="0"/>
              <w:marTop w:val="0"/>
              <w:marBottom w:val="0"/>
              <w:divBdr>
                <w:top w:val="none" w:sz="0" w:space="0" w:color="auto"/>
                <w:left w:val="none" w:sz="0" w:space="0" w:color="auto"/>
                <w:bottom w:val="none" w:sz="0" w:space="0" w:color="auto"/>
                <w:right w:val="none" w:sz="0" w:space="0" w:color="auto"/>
              </w:divBdr>
            </w:div>
            <w:div w:id="486170074">
              <w:marLeft w:val="0"/>
              <w:marRight w:val="0"/>
              <w:marTop w:val="0"/>
              <w:marBottom w:val="0"/>
              <w:divBdr>
                <w:top w:val="none" w:sz="0" w:space="0" w:color="auto"/>
                <w:left w:val="none" w:sz="0" w:space="0" w:color="auto"/>
                <w:bottom w:val="none" w:sz="0" w:space="0" w:color="auto"/>
                <w:right w:val="none" w:sz="0" w:space="0" w:color="auto"/>
              </w:divBdr>
            </w:div>
            <w:div w:id="206530187">
              <w:marLeft w:val="0"/>
              <w:marRight w:val="0"/>
              <w:marTop w:val="0"/>
              <w:marBottom w:val="0"/>
              <w:divBdr>
                <w:top w:val="none" w:sz="0" w:space="0" w:color="auto"/>
                <w:left w:val="none" w:sz="0" w:space="0" w:color="auto"/>
                <w:bottom w:val="none" w:sz="0" w:space="0" w:color="auto"/>
                <w:right w:val="none" w:sz="0" w:space="0" w:color="auto"/>
              </w:divBdr>
            </w:div>
            <w:div w:id="84887696">
              <w:marLeft w:val="0"/>
              <w:marRight w:val="0"/>
              <w:marTop w:val="0"/>
              <w:marBottom w:val="0"/>
              <w:divBdr>
                <w:top w:val="none" w:sz="0" w:space="0" w:color="auto"/>
                <w:left w:val="none" w:sz="0" w:space="0" w:color="auto"/>
                <w:bottom w:val="none" w:sz="0" w:space="0" w:color="auto"/>
                <w:right w:val="none" w:sz="0" w:space="0" w:color="auto"/>
              </w:divBdr>
            </w:div>
            <w:div w:id="1283147079">
              <w:marLeft w:val="0"/>
              <w:marRight w:val="0"/>
              <w:marTop w:val="0"/>
              <w:marBottom w:val="0"/>
              <w:divBdr>
                <w:top w:val="none" w:sz="0" w:space="0" w:color="auto"/>
                <w:left w:val="none" w:sz="0" w:space="0" w:color="auto"/>
                <w:bottom w:val="none" w:sz="0" w:space="0" w:color="auto"/>
                <w:right w:val="none" w:sz="0" w:space="0" w:color="auto"/>
              </w:divBdr>
            </w:div>
            <w:div w:id="1382437621">
              <w:marLeft w:val="0"/>
              <w:marRight w:val="0"/>
              <w:marTop w:val="0"/>
              <w:marBottom w:val="0"/>
              <w:divBdr>
                <w:top w:val="none" w:sz="0" w:space="0" w:color="auto"/>
                <w:left w:val="none" w:sz="0" w:space="0" w:color="auto"/>
                <w:bottom w:val="none" w:sz="0" w:space="0" w:color="auto"/>
                <w:right w:val="none" w:sz="0" w:space="0" w:color="auto"/>
              </w:divBdr>
            </w:div>
            <w:div w:id="569733842">
              <w:marLeft w:val="0"/>
              <w:marRight w:val="0"/>
              <w:marTop w:val="0"/>
              <w:marBottom w:val="0"/>
              <w:divBdr>
                <w:top w:val="none" w:sz="0" w:space="0" w:color="auto"/>
                <w:left w:val="none" w:sz="0" w:space="0" w:color="auto"/>
                <w:bottom w:val="none" w:sz="0" w:space="0" w:color="auto"/>
                <w:right w:val="none" w:sz="0" w:space="0" w:color="auto"/>
              </w:divBdr>
            </w:div>
            <w:div w:id="453982794">
              <w:marLeft w:val="0"/>
              <w:marRight w:val="0"/>
              <w:marTop w:val="0"/>
              <w:marBottom w:val="0"/>
              <w:divBdr>
                <w:top w:val="none" w:sz="0" w:space="0" w:color="auto"/>
                <w:left w:val="none" w:sz="0" w:space="0" w:color="auto"/>
                <w:bottom w:val="none" w:sz="0" w:space="0" w:color="auto"/>
                <w:right w:val="none" w:sz="0" w:space="0" w:color="auto"/>
              </w:divBdr>
            </w:div>
            <w:div w:id="1130324178">
              <w:marLeft w:val="0"/>
              <w:marRight w:val="0"/>
              <w:marTop w:val="0"/>
              <w:marBottom w:val="0"/>
              <w:divBdr>
                <w:top w:val="none" w:sz="0" w:space="0" w:color="auto"/>
                <w:left w:val="none" w:sz="0" w:space="0" w:color="auto"/>
                <w:bottom w:val="none" w:sz="0" w:space="0" w:color="auto"/>
                <w:right w:val="none" w:sz="0" w:space="0" w:color="auto"/>
              </w:divBdr>
            </w:div>
            <w:div w:id="122238370">
              <w:marLeft w:val="0"/>
              <w:marRight w:val="0"/>
              <w:marTop w:val="0"/>
              <w:marBottom w:val="0"/>
              <w:divBdr>
                <w:top w:val="none" w:sz="0" w:space="0" w:color="auto"/>
                <w:left w:val="none" w:sz="0" w:space="0" w:color="auto"/>
                <w:bottom w:val="none" w:sz="0" w:space="0" w:color="auto"/>
                <w:right w:val="none" w:sz="0" w:space="0" w:color="auto"/>
              </w:divBdr>
            </w:div>
            <w:div w:id="365641305">
              <w:marLeft w:val="0"/>
              <w:marRight w:val="0"/>
              <w:marTop w:val="0"/>
              <w:marBottom w:val="0"/>
              <w:divBdr>
                <w:top w:val="none" w:sz="0" w:space="0" w:color="auto"/>
                <w:left w:val="none" w:sz="0" w:space="0" w:color="auto"/>
                <w:bottom w:val="none" w:sz="0" w:space="0" w:color="auto"/>
                <w:right w:val="none" w:sz="0" w:space="0" w:color="auto"/>
              </w:divBdr>
            </w:div>
            <w:div w:id="2108113100">
              <w:marLeft w:val="0"/>
              <w:marRight w:val="0"/>
              <w:marTop w:val="0"/>
              <w:marBottom w:val="0"/>
              <w:divBdr>
                <w:top w:val="none" w:sz="0" w:space="0" w:color="auto"/>
                <w:left w:val="none" w:sz="0" w:space="0" w:color="auto"/>
                <w:bottom w:val="none" w:sz="0" w:space="0" w:color="auto"/>
                <w:right w:val="none" w:sz="0" w:space="0" w:color="auto"/>
              </w:divBdr>
            </w:div>
            <w:div w:id="1723479949">
              <w:marLeft w:val="0"/>
              <w:marRight w:val="0"/>
              <w:marTop w:val="0"/>
              <w:marBottom w:val="0"/>
              <w:divBdr>
                <w:top w:val="none" w:sz="0" w:space="0" w:color="auto"/>
                <w:left w:val="none" w:sz="0" w:space="0" w:color="auto"/>
                <w:bottom w:val="none" w:sz="0" w:space="0" w:color="auto"/>
                <w:right w:val="none" w:sz="0" w:space="0" w:color="auto"/>
              </w:divBdr>
            </w:div>
            <w:div w:id="744380465">
              <w:marLeft w:val="0"/>
              <w:marRight w:val="0"/>
              <w:marTop w:val="0"/>
              <w:marBottom w:val="0"/>
              <w:divBdr>
                <w:top w:val="none" w:sz="0" w:space="0" w:color="auto"/>
                <w:left w:val="none" w:sz="0" w:space="0" w:color="auto"/>
                <w:bottom w:val="none" w:sz="0" w:space="0" w:color="auto"/>
                <w:right w:val="none" w:sz="0" w:space="0" w:color="auto"/>
              </w:divBdr>
            </w:div>
            <w:div w:id="1733116811">
              <w:marLeft w:val="0"/>
              <w:marRight w:val="0"/>
              <w:marTop w:val="0"/>
              <w:marBottom w:val="0"/>
              <w:divBdr>
                <w:top w:val="none" w:sz="0" w:space="0" w:color="auto"/>
                <w:left w:val="none" w:sz="0" w:space="0" w:color="auto"/>
                <w:bottom w:val="none" w:sz="0" w:space="0" w:color="auto"/>
                <w:right w:val="none" w:sz="0" w:space="0" w:color="auto"/>
              </w:divBdr>
            </w:div>
            <w:div w:id="1328165909">
              <w:marLeft w:val="0"/>
              <w:marRight w:val="0"/>
              <w:marTop w:val="0"/>
              <w:marBottom w:val="0"/>
              <w:divBdr>
                <w:top w:val="none" w:sz="0" w:space="0" w:color="auto"/>
                <w:left w:val="none" w:sz="0" w:space="0" w:color="auto"/>
                <w:bottom w:val="none" w:sz="0" w:space="0" w:color="auto"/>
                <w:right w:val="none" w:sz="0" w:space="0" w:color="auto"/>
              </w:divBdr>
            </w:div>
            <w:div w:id="366104217">
              <w:marLeft w:val="0"/>
              <w:marRight w:val="0"/>
              <w:marTop w:val="0"/>
              <w:marBottom w:val="0"/>
              <w:divBdr>
                <w:top w:val="none" w:sz="0" w:space="0" w:color="auto"/>
                <w:left w:val="none" w:sz="0" w:space="0" w:color="auto"/>
                <w:bottom w:val="none" w:sz="0" w:space="0" w:color="auto"/>
                <w:right w:val="none" w:sz="0" w:space="0" w:color="auto"/>
              </w:divBdr>
            </w:div>
            <w:div w:id="1341587970">
              <w:marLeft w:val="0"/>
              <w:marRight w:val="0"/>
              <w:marTop w:val="0"/>
              <w:marBottom w:val="0"/>
              <w:divBdr>
                <w:top w:val="none" w:sz="0" w:space="0" w:color="auto"/>
                <w:left w:val="none" w:sz="0" w:space="0" w:color="auto"/>
                <w:bottom w:val="none" w:sz="0" w:space="0" w:color="auto"/>
                <w:right w:val="none" w:sz="0" w:space="0" w:color="auto"/>
              </w:divBdr>
            </w:div>
            <w:div w:id="441535172">
              <w:marLeft w:val="0"/>
              <w:marRight w:val="0"/>
              <w:marTop w:val="0"/>
              <w:marBottom w:val="0"/>
              <w:divBdr>
                <w:top w:val="none" w:sz="0" w:space="0" w:color="auto"/>
                <w:left w:val="none" w:sz="0" w:space="0" w:color="auto"/>
                <w:bottom w:val="none" w:sz="0" w:space="0" w:color="auto"/>
                <w:right w:val="none" w:sz="0" w:space="0" w:color="auto"/>
              </w:divBdr>
            </w:div>
            <w:div w:id="1599946080">
              <w:marLeft w:val="0"/>
              <w:marRight w:val="0"/>
              <w:marTop w:val="0"/>
              <w:marBottom w:val="0"/>
              <w:divBdr>
                <w:top w:val="none" w:sz="0" w:space="0" w:color="auto"/>
                <w:left w:val="none" w:sz="0" w:space="0" w:color="auto"/>
                <w:bottom w:val="none" w:sz="0" w:space="0" w:color="auto"/>
                <w:right w:val="none" w:sz="0" w:space="0" w:color="auto"/>
              </w:divBdr>
            </w:div>
            <w:div w:id="625237090">
              <w:marLeft w:val="0"/>
              <w:marRight w:val="0"/>
              <w:marTop w:val="0"/>
              <w:marBottom w:val="0"/>
              <w:divBdr>
                <w:top w:val="none" w:sz="0" w:space="0" w:color="auto"/>
                <w:left w:val="none" w:sz="0" w:space="0" w:color="auto"/>
                <w:bottom w:val="none" w:sz="0" w:space="0" w:color="auto"/>
                <w:right w:val="none" w:sz="0" w:space="0" w:color="auto"/>
              </w:divBdr>
            </w:div>
            <w:div w:id="828669907">
              <w:marLeft w:val="0"/>
              <w:marRight w:val="0"/>
              <w:marTop w:val="0"/>
              <w:marBottom w:val="0"/>
              <w:divBdr>
                <w:top w:val="none" w:sz="0" w:space="0" w:color="auto"/>
                <w:left w:val="none" w:sz="0" w:space="0" w:color="auto"/>
                <w:bottom w:val="none" w:sz="0" w:space="0" w:color="auto"/>
                <w:right w:val="none" w:sz="0" w:space="0" w:color="auto"/>
              </w:divBdr>
            </w:div>
            <w:div w:id="1663853249">
              <w:marLeft w:val="0"/>
              <w:marRight w:val="0"/>
              <w:marTop w:val="0"/>
              <w:marBottom w:val="0"/>
              <w:divBdr>
                <w:top w:val="none" w:sz="0" w:space="0" w:color="auto"/>
                <w:left w:val="none" w:sz="0" w:space="0" w:color="auto"/>
                <w:bottom w:val="none" w:sz="0" w:space="0" w:color="auto"/>
                <w:right w:val="none" w:sz="0" w:space="0" w:color="auto"/>
              </w:divBdr>
            </w:div>
            <w:div w:id="838467985">
              <w:marLeft w:val="0"/>
              <w:marRight w:val="0"/>
              <w:marTop w:val="0"/>
              <w:marBottom w:val="0"/>
              <w:divBdr>
                <w:top w:val="none" w:sz="0" w:space="0" w:color="auto"/>
                <w:left w:val="none" w:sz="0" w:space="0" w:color="auto"/>
                <w:bottom w:val="none" w:sz="0" w:space="0" w:color="auto"/>
                <w:right w:val="none" w:sz="0" w:space="0" w:color="auto"/>
              </w:divBdr>
            </w:div>
            <w:div w:id="524826974">
              <w:marLeft w:val="0"/>
              <w:marRight w:val="0"/>
              <w:marTop w:val="0"/>
              <w:marBottom w:val="0"/>
              <w:divBdr>
                <w:top w:val="none" w:sz="0" w:space="0" w:color="auto"/>
                <w:left w:val="none" w:sz="0" w:space="0" w:color="auto"/>
                <w:bottom w:val="none" w:sz="0" w:space="0" w:color="auto"/>
                <w:right w:val="none" w:sz="0" w:space="0" w:color="auto"/>
              </w:divBdr>
            </w:div>
            <w:div w:id="1534726835">
              <w:marLeft w:val="0"/>
              <w:marRight w:val="0"/>
              <w:marTop w:val="0"/>
              <w:marBottom w:val="0"/>
              <w:divBdr>
                <w:top w:val="none" w:sz="0" w:space="0" w:color="auto"/>
                <w:left w:val="none" w:sz="0" w:space="0" w:color="auto"/>
                <w:bottom w:val="none" w:sz="0" w:space="0" w:color="auto"/>
                <w:right w:val="none" w:sz="0" w:space="0" w:color="auto"/>
              </w:divBdr>
            </w:div>
            <w:div w:id="1984195634">
              <w:marLeft w:val="0"/>
              <w:marRight w:val="0"/>
              <w:marTop w:val="0"/>
              <w:marBottom w:val="0"/>
              <w:divBdr>
                <w:top w:val="none" w:sz="0" w:space="0" w:color="auto"/>
                <w:left w:val="none" w:sz="0" w:space="0" w:color="auto"/>
                <w:bottom w:val="none" w:sz="0" w:space="0" w:color="auto"/>
                <w:right w:val="none" w:sz="0" w:space="0" w:color="auto"/>
              </w:divBdr>
            </w:div>
            <w:div w:id="1420253170">
              <w:marLeft w:val="0"/>
              <w:marRight w:val="0"/>
              <w:marTop w:val="0"/>
              <w:marBottom w:val="0"/>
              <w:divBdr>
                <w:top w:val="none" w:sz="0" w:space="0" w:color="auto"/>
                <w:left w:val="none" w:sz="0" w:space="0" w:color="auto"/>
                <w:bottom w:val="none" w:sz="0" w:space="0" w:color="auto"/>
                <w:right w:val="none" w:sz="0" w:space="0" w:color="auto"/>
              </w:divBdr>
            </w:div>
            <w:div w:id="1979723883">
              <w:marLeft w:val="0"/>
              <w:marRight w:val="0"/>
              <w:marTop w:val="0"/>
              <w:marBottom w:val="0"/>
              <w:divBdr>
                <w:top w:val="none" w:sz="0" w:space="0" w:color="auto"/>
                <w:left w:val="none" w:sz="0" w:space="0" w:color="auto"/>
                <w:bottom w:val="none" w:sz="0" w:space="0" w:color="auto"/>
                <w:right w:val="none" w:sz="0" w:space="0" w:color="auto"/>
              </w:divBdr>
            </w:div>
            <w:div w:id="419253106">
              <w:marLeft w:val="0"/>
              <w:marRight w:val="0"/>
              <w:marTop w:val="0"/>
              <w:marBottom w:val="0"/>
              <w:divBdr>
                <w:top w:val="none" w:sz="0" w:space="0" w:color="auto"/>
                <w:left w:val="none" w:sz="0" w:space="0" w:color="auto"/>
                <w:bottom w:val="none" w:sz="0" w:space="0" w:color="auto"/>
                <w:right w:val="none" w:sz="0" w:space="0" w:color="auto"/>
              </w:divBdr>
            </w:div>
            <w:div w:id="1931280614">
              <w:marLeft w:val="0"/>
              <w:marRight w:val="0"/>
              <w:marTop w:val="0"/>
              <w:marBottom w:val="0"/>
              <w:divBdr>
                <w:top w:val="none" w:sz="0" w:space="0" w:color="auto"/>
                <w:left w:val="none" w:sz="0" w:space="0" w:color="auto"/>
                <w:bottom w:val="none" w:sz="0" w:space="0" w:color="auto"/>
                <w:right w:val="none" w:sz="0" w:space="0" w:color="auto"/>
              </w:divBdr>
            </w:div>
            <w:div w:id="228351207">
              <w:marLeft w:val="0"/>
              <w:marRight w:val="0"/>
              <w:marTop w:val="0"/>
              <w:marBottom w:val="0"/>
              <w:divBdr>
                <w:top w:val="none" w:sz="0" w:space="0" w:color="auto"/>
                <w:left w:val="none" w:sz="0" w:space="0" w:color="auto"/>
                <w:bottom w:val="none" w:sz="0" w:space="0" w:color="auto"/>
                <w:right w:val="none" w:sz="0" w:space="0" w:color="auto"/>
              </w:divBdr>
            </w:div>
            <w:div w:id="847450185">
              <w:marLeft w:val="0"/>
              <w:marRight w:val="0"/>
              <w:marTop w:val="0"/>
              <w:marBottom w:val="0"/>
              <w:divBdr>
                <w:top w:val="none" w:sz="0" w:space="0" w:color="auto"/>
                <w:left w:val="none" w:sz="0" w:space="0" w:color="auto"/>
                <w:bottom w:val="none" w:sz="0" w:space="0" w:color="auto"/>
                <w:right w:val="none" w:sz="0" w:space="0" w:color="auto"/>
              </w:divBdr>
            </w:div>
            <w:div w:id="1392192015">
              <w:marLeft w:val="0"/>
              <w:marRight w:val="0"/>
              <w:marTop w:val="0"/>
              <w:marBottom w:val="0"/>
              <w:divBdr>
                <w:top w:val="none" w:sz="0" w:space="0" w:color="auto"/>
                <w:left w:val="none" w:sz="0" w:space="0" w:color="auto"/>
                <w:bottom w:val="none" w:sz="0" w:space="0" w:color="auto"/>
                <w:right w:val="none" w:sz="0" w:space="0" w:color="auto"/>
              </w:divBdr>
            </w:div>
            <w:div w:id="661398591">
              <w:marLeft w:val="0"/>
              <w:marRight w:val="0"/>
              <w:marTop w:val="0"/>
              <w:marBottom w:val="0"/>
              <w:divBdr>
                <w:top w:val="none" w:sz="0" w:space="0" w:color="auto"/>
                <w:left w:val="none" w:sz="0" w:space="0" w:color="auto"/>
                <w:bottom w:val="none" w:sz="0" w:space="0" w:color="auto"/>
                <w:right w:val="none" w:sz="0" w:space="0" w:color="auto"/>
              </w:divBdr>
            </w:div>
            <w:div w:id="128591388">
              <w:marLeft w:val="0"/>
              <w:marRight w:val="0"/>
              <w:marTop w:val="0"/>
              <w:marBottom w:val="0"/>
              <w:divBdr>
                <w:top w:val="none" w:sz="0" w:space="0" w:color="auto"/>
                <w:left w:val="none" w:sz="0" w:space="0" w:color="auto"/>
                <w:bottom w:val="none" w:sz="0" w:space="0" w:color="auto"/>
                <w:right w:val="none" w:sz="0" w:space="0" w:color="auto"/>
              </w:divBdr>
            </w:div>
            <w:div w:id="562445566">
              <w:marLeft w:val="0"/>
              <w:marRight w:val="0"/>
              <w:marTop w:val="0"/>
              <w:marBottom w:val="0"/>
              <w:divBdr>
                <w:top w:val="none" w:sz="0" w:space="0" w:color="auto"/>
                <w:left w:val="none" w:sz="0" w:space="0" w:color="auto"/>
                <w:bottom w:val="none" w:sz="0" w:space="0" w:color="auto"/>
                <w:right w:val="none" w:sz="0" w:space="0" w:color="auto"/>
              </w:divBdr>
            </w:div>
            <w:div w:id="2066751917">
              <w:marLeft w:val="0"/>
              <w:marRight w:val="0"/>
              <w:marTop w:val="0"/>
              <w:marBottom w:val="0"/>
              <w:divBdr>
                <w:top w:val="none" w:sz="0" w:space="0" w:color="auto"/>
                <w:left w:val="none" w:sz="0" w:space="0" w:color="auto"/>
                <w:bottom w:val="none" w:sz="0" w:space="0" w:color="auto"/>
                <w:right w:val="none" w:sz="0" w:space="0" w:color="auto"/>
              </w:divBdr>
            </w:div>
            <w:div w:id="8483834">
              <w:marLeft w:val="0"/>
              <w:marRight w:val="0"/>
              <w:marTop w:val="0"/>
              <w:marBottom w:val="0"/>
              <w:divBdr>
                <w:top w:val="none" w:sz="0" w:space="0" w:color="auto"/>
                <w:left w:val="none" w:sz="0" w:space="0" w:color="auto"/>
                <w:bottom w:val="none" w:sz="0" w:space="0" w:color="auto"/>
                <w:right w:val="none" w:sz="0" w:space="0" w:color="auto"/>
              </w:divBdr>
            </w:div>
            <w:div w:id="1925187024">
              <w:marLeft w:val="0"/>
              <w:marRight w:val="0"/>
              <w:marTop w:val="0"/>
              <w:marBottom w:val="0"/>
              <w:divBdr>
                <w:top w:val="none" w:sz="0" w:space="0" w:color="auto"/>
                <w:left w:val="none" w:sz="0" w:space="0" w:color="auto"/>
                <w:bottom w:val="none" w:sz="0" w:space="0" w:color="auto"/>
                <w:right w:val="none" w:sz="0" w:space="0" w:color="auto"/>
              </w:divBdr>
            </w:div>
            <w:div w:id="96484742">
              <w:marLeft w:val="0"/>
              <w:marRight w:val="0"/>
              <w:marTop w:val="0"/>
              <w:marBottom w:val="0"/>
              <w:divBdr>
                <w:top w:val="none" w:sz="0" w:space="0" w:color="auto"/>
                <w:left w:val="none" w:sz="0" w:space="0" w:color="auto"/>
                <w:bottom w:val="none" w:sz="0" w:space="0" w:color="auto"/>
                <w:right w:val="none" w:sz="0" w:space="0" w:color="auto"/>
              </w:divBdr>
            </w:div>
            <w:div w:id="1528523850">
              <w:marLeft w:val="0"/>
              <w:marRight w:val="0"/>
              <w:marTop w:val="0"/>
              <w:marBottom w:val="0"/>
              <w:divBdr>
                <w:top w:val="none" w:sz="0" w:space="0" w:color="auto"/>
                <w:left w:val="none" w:sz="0" w:space="0" w:color="auto"/>
                <w:bottom w:val="none" w:sz="0" w:space="0" w:color="auto"/>
                <w:right w:val="none" w:sz="0" w:space="0" w:color="auto"/>
              </w:divBdr>
            </w:div>
            <w:div w:id="24403374">
              <w:marLeft w:val="0"/>
              <w:marRight w:val="0"/>
              <w:marTop w:val="0"/>
              <w:marBottom w:val="0"/>
              <w:divBdr>
                <w:top w:val="none" w:sz="0" w:space="0" w:color="auto"/>
                <w:left w:val="none" w:sz="0" w:space="0" w:color="auto"/>
                <w:bottom w:val="none" w:sz="0" w:space="0" w:color="auto"/>
                <w:right w:val="none" w:sz="0" w:space="0" w:color="auto"/>
              </w:divBdr>
            </w:div>
            <w:div w:id="2102287305">
              <w:marLeft w:val="0"/>
              <w:marRight w:val="0"/>
              <w:marTop w:val="0"/>
              <w:marBottom w:val="0"/>
              <w:divBdr>
                <w:top w:val="none" w:sz="0" w:space="0" w:color="auto"/>
                <w:left w:val="none" w:sz="0" w:space="0" w:color="auto"/>
                <w:bottom w:val="none" w:sz="0" w:space="0" w:color="auto"/>
                <w:right w:val="none" w:sz="0" w:space="0" w:color="auto"/>
              </w:divBdr>
            </w:div>
            <w:div w:id="1480267590">
              <w:marLeft w:val="0"/>
              <w:marRight w:val="0"/>
              <w:marTop w:val="0"/>
              <w:marBottom w:val="0"/>
              <w:divBdr>
                <w:top w:val="none" w:sz="0" w:space="0" w:color="auto"/>
                <w:left w:val="none" w:sz="0" w:space="0" w:color="auto"/>
                <w:bottom w:val="none" w:sz="0" w:space="0" w:color="auto"/>
                <w:right w:val="none" w:sz="0" w:space="0" w:color="auto"/>
              </w:divBdr>
            </w:div>
            <w:div w:id="1622032627">
              <w:marLeft w:val="0"/>
              <w:marRight w:val="0"/>
              <w:marTop w:val="0"/>
              <w:marBottom w:val="0"/>
              <w:divBdr>
                <w:top w:val="none" w:sz="0" w:space="0" w:color="auto"/>
                <w:left w:val="none" w:sz="0" w:space="0" w:color="auto"/>
                <w:bottom w:val="none" w:sz="0" w:space="0" w:color="auto"/>
                <w:right w:val="none" w:sz="0" w:space="0" w:color="auto"/>
              </w:divBdr>
            </w:div>
            <w:div w:id="1033000905">
              <w:marLeft w:val="0"/>
              <w:marRight w:val="0"/>
              <w:marTop w:val="0"/>
              <w:marBottom w:val="0"/>
              <w:divBdr>
                <w:top w:val="none" w:sz="0" w:space="0" w:color="auto"/>
                <w:left w:val="none" w:sz="0" w:space="0" w:color="auto"/>
                <w:bottom w:val="none" w:sz="0" w:space="0" w:color="auto"/>
                <w:right w:val="none" w:sz="0" w:space="0" w:color="auto"/>
              </w:divBdr>
            </w:div>
            <w:div w:id="1529368273">
              <w:marLeft w:val="0"/>
              <w:marRight w:val="0"/>
              <w:marTop w:val="0"/>
              <w:marBottom w:val="0"/>
              <w:divBdr>
                <w:top w:val="none" w:sz="0" w:space="0" w:color="auto"/>
                <w:left w:val="none" w:sz="0" w:space="0" w:color="auto"/>
                <w:bottom w:val="none" w:sz="0" w:space="0" w:color="auto"/>
                <w:right w:val="none" w:sz="0" w:space="0" w:color="auto"/>
              </w:divBdr>
            </w:div>
            <w:div w:id="1472402856">
              <w:marLeft w:val="0"/>
              <w:marRight w:val="0"/>
              <w:marTop w:val="0"/>
              <w:marBottom w:val="0"/>
              <w:divBdr>
                <w:top w:val="none" w:sz="0" w:space="0" w:color="auto"/>
                <w:left w:val="none" w:sz="0" w:space="0" w:color="auto"/>
                <w:bottom w:val="none" w:sz="0" w:space="0" w:color="auto"/>
                <w:right w:val="none" w:sz="0" w:space="0" w:color="auto"/>
              </w:divBdr>
            </w:div>
            <w:div w:id="1343165482">
              <w:marLeft w:val="0"/>
              <w:marRight w:val="0"/>
              <w:marTop w:val="0"/>
              <w:marBottom w:val="0"/>
              <w:divBdr>
                <w:top w:val="none" w:sz="0" w:space="0" w:color="auto"/>
                <w:left w:val="none" w:sz="0" w:space="0" w:color="auto"/>
                <w:bottom w:val="none" w:sz="0" w:space="0" w:color="auto"/>
                <w:right w:val="none" w:sz="0" w:space="0" w:color="auto"/>
              </w:divBdr>
            </w:div>
            <w:div w:id="526020222">
              <w:marLeft w:val="0"/>
              <w:marRight w:val="0"/>
              <w:marTop w:val="0"/>
              <w:marBottom w:val="0"/>
              <w:divBdr>
                <w:top w:val="none" w:sz="0" w:space="0" w:color="auto"/>
                <w:left w:val="none" w:sz="0" w:space="0" w:color="auto"/>
                <w:bottom w:val="none" w:sz="0" w:space="0" w:color="auto"/>
                <w:right w:val="none" w:sz="0" w:space="0" w:color="auto"/>
              </w:divBdr>
            </w:div>
            <w:div w:id="2017339213">
              <w:marLeft w:val="0"/>
              <w:marRight w:val="0"/>
              <w:marTop w:val="0"/>
              <w:marBottom w:val="0"/>
              <w:divBdr>
                <w:top w:val="none" w:sz="0" w:space="0" w:color="auto"/>
                <w:left w:val="none" w:sz="0" w:space="0" w:color="auto"/>
                <w:bottom w:val="none" w:sz="0" w:space="0" w:color="auto"/>
                <w:right w:val="none" w:sz="0" w:space="0" w:color="auto"/>
              </w:divBdr>
            </w:div>
            <w:div w:id="1040319610">
              <w:marLeft w:val="0"/>
              <w:marRight w:val="0"/>
              <w:marTop w:val="0"/>
              <w:marBottom w:val="0"/>
              <w:divBdr>
                <w:top w:val="none" w:sz="0" w:space="0" w:color="auto"/>
                <w:left w:val="none" w:sz="0" w:space="0" w:color="auto"/>
                <w:bottom w:val="none" w:sz="0" w:space="0" w:color="auto"/>
                <w:right w:val="none" w:sz="0" w:space="0" w:color="auto"/>
              </w:divBdr>
            </w:div>
            <w:div w:id="1229029072">
              <w:marLeft w:val="0"/>
              <w:marRight w:val="0"/>
              <w:marTop w:val="0"/>
              <w:marBottom w:val="0"/>
              <w:divBdr>
                <w:top w:val="none" w:sz="0" w:space="0" w:color="auto"/>
                <w:left w:val="none" w:sz="0" w:space="0" w:color="auto"/>
                <w:bottom w:val="none" w:sz="0" w:space="0" w:color="auto"/>
                <w:right w:val="none" w:sz="0" w:space="0" w:color="auto"/>
              </w:divBdr>
            </w:div>
            <w:div w:id="448814726">
              <w:marLeft w:val="0"/>
              <w:marRight w:val="0"/>
              <w:marTop w:val="0"/>
              <w:marBottom w:val="0"/>
              <w:divBdr>
                <w:top w:val="none" w:sz="0" w:space="0" w:color="auto"/>
                <w:left w:val="none" w:sz="0" w:space="0" w:color="auto"/>
                <w:bottom w:val="none" w:sz="0" w:space="0" w:color="auto"/>
                <w:right w:val="none" w:sz="0" w:space="0" w:color="auto"/>
              </w:divBdr>
            </w:div>
            <w:div w:id="1411728946">
              <w:marLeft w:val="0"/>
              <w:marRight w:val="0"/>
              <w:marTop w:val="0"/>
              <w:marBottom w:val="0"/>
              <w:divBdr>
                <w:top w:val="none" w:sz="0" w:space="0" w:color="auto"/>
                <w:left w:val="none" w:sz="0" w:space="0" w:color="auto"/>
                <w:bottom w:val="none" w:sz="0" w:space="0" w:color="auto"/>
                <w:right w:val="none" w:sz="0" w:space="0" w:color="auto"/>
              </w:divBdr>
            </w:div>
            <w:div w:id="439954149">
              <w:marLeft w:val="0"/>
              <w:marRight w:val="0"/>
              <w:marTop w:val="0"/>
              <w:marBottom w:val="0"/>
              <w:divBdr>
                <w:top w:val="none" w:sz="0" w:space="0" w:color="auto"/>
                <w:left w:val="none" w:sz="0" w:space="0" w:color="auto"/>
                <w:bottom w:val="none" w:sz="0" w:space="0" w:color="auto"/>
                <w:right w:val="none" w:sz="0" w:space="0" w:color="auto"/>
              </w:divBdr>
            </w:div>
            <w:div w:id="894004966">
              <w:marLeft w:val="0"/>
              <w:marRight w:val="0"/>
              <w:marTop w:val="0"/>
              <w:marBottom w:val="0"/>
              <w:divBdr>
                <w:top w:val="none" w:sz="0" w:space="0" w:color="auto"/>
                <w:left w:val="none" w:sz="0" w:space="0" w:color="auto"/>
                <w:bottom w:val="none" w:sz="0" w:space="0" w:color="auto"/>
                <w:right w:val="none" w:sz="0" w:space="0" w:color="auto"/>
              </w:divBdr>
            </w:div>
            <w:div w:id="127553905">
              <w:marLeft w:val="0"/>
              <w:marRight w:val="0"/>
              <w:marTop w:val="0"/>
              <w:marBottom w:val="0"/>
              <w:divBdr>
                <w:top w:val="none" w:sz="0" w:space="0" w:color="auto"/>
                <w:left w:val="none" w:sz="0" w:space="0" w:color="auto"/>
                <w:bottom w:val="none" w:sz="0" w:space="0" w:color="auto"/>
                <w:right w:val="none" w:sz="0" w:space="0" w:color="auto"/>
              </w:divBdr>
            </w:div>
            <w:div w:id="1846550756">
              <w:marLeft w:val="0"/>
              <w:marRight w:val="0"/>
              <w:marTop w:val="0"/>
              <w:marBottom w:val="0"/>
              <w:divBdr>
                <w:top w:val="none" w:sz="0" w:space="0" w:color="auto"/>
                <w:left w:val="none" w:sz="0" w:space="0" w:color="auto"/>
                <w:bottom w:val="none" w:sz="0" w:space="0" w:color="auto"/>
                <w:right w:val="none" w:sz="0" w:space="0" w:color="auto"/>
              </w:divBdr>
            </w:div>
            <w:div w:id="1580599204">
              <w:marLeft w:val="0"/>
              <w:marRight w:val="0"/>
              <w:marTop w:val="0"/>
              <w:marBottom w:val="0"/>
              <w:divBdr>
                <w:top w:val="none" w:sz="0" w:space="0" w:color="auto"/>
                <w:left w:val="none" w:sz="0" w:space="0" w:color="auto"/>
                <w:bottom w:val="none" w:sz="0" w:space="0" w:color="auto"/>
                <w:right w:val="none" w:sz="0" w:space="0" w:color="auto"/>
              </w:divBdr>
            </w:div>
            <w:div w:id="566769102">
              <w:marLeft w:val="0"/>
              <w:marRight w:val="0"/>
              <w:marTop w:val="0"/>
              <w:marBottom w:val="0"/>
              <w:divBdr>
                <w:top w:val="none" w:sz="0" w:space="0" w:color="auto"/>
                <w:left w:val="none" w:sz="0" w:space="0" w:color="auto"/>
                <w:bottom w:val="none" w:sz="0" w:space="0" w:color="auto"/>
                <w:right w:val="none" w:sz="0" w:space="0" w:color="auto"/>
              </w:divBdr>
            </w:div>
            <w:div w:id="759639503">
              <w:marLeft w:val="0"/>
              <w:marRight w:val="0"/>
              <w:marTop w:val="0"/>
              <w:marBottom w:val="0"/>
              <w:divBdr>
                <w:top w:val="none" w:sz="0" w:space="0" w:color="auto"/>
                <w:left w:val="none" w:sz="0" w:space="0" w:color="auto"/>
                <w:bottom w:val="none" w:sz="0" w:space="0" w:color="auto"/>
                <w:right w:val="none" w:sz="0" w:space="0" w:color="auto"/>
              </w:divBdr>
            </w:div>
            <w:div w:id="42682409">
              <w:marLeft w:val="0"/>
              <w:marRight w:val="0"/>
              <w:marTop w:val="0"/>
              <w:marBottom w:val="0"/>
              <w:divBdr>
                <w:top w:val="none" w:sz="0" w:space="0" w:color="auto"/>
                <w:left w:val="none" w:sz="0" w:space="0" w:color="auto"/>
                <w:bottom w:val="none" w:sz="0" w:space="0" w:color="auto"/>
                <w:right w:val="none" w:sz="0" w:space="0" w:color="auto"/>
              </w:divBdr>
            </w:div>
            <w:div w:id="1803500010">
              <w:marLeft w:val="0"/>
              <w:marRight w:val="0"/>
              <w:marTop w:val="0"/>
              <w:marBottom w:val="0"/>
              <w:divBdr>
                <w:top w:val="none" w:sz="0" w:space="0" w:color="auto"/>
                <w:left w:val="none" w:sz="0" w:space="0" w:color="auto"/>
                <w:bottom w:val="none" w:sz="0" w:space="0" w:color="auto"/>
                <w:right w:val="none" w:sz="0" w:space="0" w:color="auto"/>
              </w:divBdr>
            </w:div>
            <w:div w:id="1638491749">
              <w:marLeft w:val="0"/>
              <w:marRight w:val="0"/>
              <w:marTop w:val="0"/>
              <w:marBottom w:val="0"/>
              <w:divBdr>
                <w:top w:val="none" w:sz="0" w:space="0" w:color="auto"/>
                <w:left w:val="none" w:sz="0" w:space="0" w:color="auto"/>
                <w:bottom w:val="none" w:sz="0" w:space="0" w:color="auto"/>
                <w:right w:val="none" w:sz="0" w:space="0" w:color="auto"/>
              </w:divBdr>
            </w:div>
            <w:div w:id="1693728098">
              <w:marLeft w:val="0"/>
              <w:marRight w:val="0"/>
              <w:marTop w:val="0"/>
              <w:marBottom w:val="0"/>
              <w:divBdr>
                <w:top w:val="none" w:sz="0" w:space="0" w:color="auto"/>
                <w:left w:val="none" w:sz="0" w:space="0" w:color="auto"/>
                <w:bottom w:val="none" w:sz="0" w:space="0" w:color="auto"/>
                <w:right w:val="none" w:sz="0" w:space="0" w:color="auto"/>
              </w:divBdr>
            </w:div>
            <w:div w:id="1627202954">
              <w:marLeft w:val="0"/>
              <w:marRight w:val="0"/>
              <w:marTop w:val="0"/>
              <w:marBottom w:val="0"/>
              <w:divBdr>
                <w:top w:val="none" w:sz="0" w:space="0" w:color="auto"/>
                <w:left w:val="none" w:sz="0" w:space="0" w:color="auto"/>
                <w:bottom w:val="none" w:sz="0" w:space="0" w:color="auto"/>
                <w:right w:val="none" w:sz="0" w:space="0" w:color="auto"/>
              </w:divBdr>
            </w:div>
            <w:div w:id="662781528">
              <w:marLeft w:val="0"/>
              <w:marRight w:val="0"/>
              <w:marTop w:val="0"/>
              <w:marBottom w:val="0"/>
              <w:divBdr>
                <w:top w:val="none" w:sz="0" w:space="0" w:color="auto"/>
                <w:left w:val="none" w:sz="0" w:space="0" w:color="auto"/>
                <w:bottom w:val="none" w:sz="0" w:space="0" w:color="auto"/>
                <w:right w:val="none" w:sz="0" w:space="0" w:color="auto"/>
              </w:divBdr>
            </w:div>
            <w:div w:id="1667128657">
              <w:marLeft w:val="0"/>
              <w:marRight w:val="0"/>
              <w:marTop w:val="0"/>
              <w:marBottom w:val="0"/>
              <w:divBdr>
                <w:top w:val="none" w:sz="0" w:space="0" w:color="auto"/>
                <w:left w:val="none" w:sz="0" w:space="0" w:color="auto"/>
                <w:bottom w:val="none" w:sz="0" w:space="0" w:color="auto"/>
                <w:right w:val="none" w:sz="0" w:space="0" w:color="auto"/>
              </w:divBdr>
            </w:div>
            <w:div w:id="590772539">
              <w:marLeft w:val="0"/>
              <w:marRight w:val="0"/>
              <w:marTop w:val="0"/>
              <w:marBottom w:val="0"/>
              <w:divBdr>
                <w:top w:val="none" w:sz="0" w:space="0" w:color="auto"/>
                <w:left w:val="none" w:sz="0" w:space="0" w:color="auto"/>
                <w:bottom w:val="none" w:sz="0" w:space="0" w:color="auto"/>
                <w:right w:val="none" w:sz="0" w:space="0" w:color="auto"/>
              </w:divBdr>
            </w:div>
            <w:div w:id="2119636129">
              <w:marLeft w:val="0"/>
              <w:marRight w:val="0"/>
              <w:marTop w:val="0"/>
              <w:marBottom w:val="0"/>
              <w:divBdr>
                <w:top w:val="none" w:sz="0" w:space="0" w:color="auto"/>
                <w:left w:val="none" w:sz="0" w:space="0" w:color="auto"/>
                <w:bottom w:val="none" w:sz="0" w:space="0" w:color="auto"/>
                <w:right w:val="none" w:sz="0" w:space="0" w:color="auto"/>
              </w:divBdr>
            </w:div>
            <w:div w:id="2092193523">
              <w:marLeft w:val="0"/>
              <w:marRight w:val="0"/>
              <w:marTop w:val="0"/>
              <w:marBottom w:val="0"/>
              <w:divBdr>
                <w:top w:val="none" w:sz="0" w:space="0" w:color="auto"/>
                <w:left w:val="none" w:sz="0" w:space="0" w:color="auto"/>
                <w:bottom w:val="none" w:sz="0" w:space="0" w:color="auto"/>
                <w:right w:val="none" w:sz="0" w:space="0" w:color="auto"/>
              </w:divBdr>
            </w:div>
            <w:div w:id="1279531400">
              <w:marLeft w:val="0"/>
              <w:marRight w:val="0"/>
              <w:marTop w:val="0"/>
              <w:marBottom w:val="0"/>
              <w:divBdr>
                <w:top w:val="none" w:sz="0" w:space="0" w:color="auto"/>
                <w:left w:val="none" w:sz="0" w:space="0" w:color="auto"/>
                <w:bottom w:val="none" w:sz="0" w:space="0" w:color="auto"/>
                <w:right w:val="none" w:sz="0" w:space="0" w:color="auto"/>
              </w:divBdr>
            </w:div>
            <w:div w:id="161628919">
              <w:marLeft w:val="0"/>
              <w:marRight w:val="0"/>
              <w:marTop w:val="0"/>
              <w:marBottom w:val="0"/>
              <w:divBdr>
                <w:top w:val="none" w:sz="0" w:space="0" w:color="auto"/>
                <w:left w:val="none" w:sz="0" w:space="0" w:color="auto"/>
                <w:bottom w:val="none" w:sz="0" w:space="0" w:color="auto"/>
                <w:right w:val="none" w:sz="0" w:space="0" w:color="auto"/>
              </w:divBdr>
            </w:div>
            <w:div w:id="267080274">
              <w:marLeft w:val="0"/>
              <w:marRight w:val="0"/>
              <w:marTop w:val="0"/>
              <w:marBottom w:val="0"/>
              <w:divBdr>
                <w:top w:val="none" w:sz="0" w:space="0" w:color="auto"/>
                <w:left w:val="none" w:sz="0" w:space="0" w:color="auto"/>
                <w:bottom w:val="none" w:sz="0" w:space="0" w:color="auto"/>
                <w:right w:val="none" w:sz="0" w:space="0" w:color="auto"/>
              </w:divBdr>
            </w:div>
            <w:div w:id="989099405">
              <w:marLeft w:val="0"/>
              <w:marRight w:val="0"/>
              <w:marTop w:val="0"/>
              <w:marBottom w:val="0"/>
              <w:divBdr>
                <w:top w:val="none" w:sz="0" w:space="0" w:color="auto"/>
                <w:left w:val="none" w:sz="0" w:space="0" w:color="auto"/>
                <w:bottom w:val="none" w:sz="0" w:space="0" w:color="auto"/>
                <w:right w:val="none" w:sz="0" w:space="0" w:color="auto"/>
              </w:divBdr>
            </w:div>
            <w:div w:id="1374309358">
              <w:marLeft w:val="0"/>
              <w:marRight w:val="0"/>
              <w:marTop w:val="0"/>
              <w:marBottom w:val="0"/>
              <w:divBdr>
                <w:top w:val="none" w:sz="0" w:space="0" w:color="auto"/>
                <w:left w:val="none" w:sz="0" w:space="0" w:color="auto"/>
                <w:bottom w:val="none" w:sz="0" w:space="0" w:color="auto"/>
                <w:right w:val="none" w:sz="0" w:space="0" w:color="auto"/>
              </w:divBdr>
            </w:div>
            <w:div w:id="2007632746">
              <w:marLeft w:val="0"/>
              <w:marRight w:val="0"/>
              <w:marTop w:val="0"/>
              <w:marBottom w:val="0"/>
              <w:divBdr>
                <w:top w:val="none" w:sz="0" w:space="0" w:color="auto"/>
                <w:left w:val="none" w:sz="0" w:space="0" w:color="auto"/>
                <w:bottom w:val="none" w:sz="0" w:space="0" w:color="auto"/>
                <w:right w:val="none" w:sz="0" w:space="0" w:color="auto"/>
              </w:divBdr>
            </w:div>
            <w:div w:id="1674455801">
              <w:marLeft w:val="0"/>
              <w:marRight w:val="0"/>
              <w:marTop w:val="0"/>
              <w:marBottom w:val="0"/>
              <w:divBdr>
                <w:top w:val="none" w:sz="0" w:space="0" w:color="auto"/>
                <w:left w:val="none" w:sz="0" w:space="0" w:color="auto"/>
                <w:bottom w:val="none" w:sz="0" w:space="0" w:color="auto"/>
                <w:right w:val="none" w:sz="0" w:space="0" w:color="auto"/>
              </w:divBdr>
            </w:div>
            <w:div w:id="687415116">
              <w:marLeft w:val="0"/>
              <w:marRight w:val="0"/>
              <w:marTop w:val="0"/>
              <w:marBottom w:val="0"/>
              <w:divBdr>
                <w:top w:val="none" w:sz="0" w:space="0" w:color="auto"/>
                <w:left w:val="none" w:sz="0" w:space="0" w:color="auto"/>
                <w:bottom w:val="none" w:sz="0" w:space="0" w:color="auto"/>
                <w:right w:val="none" w:sz="0" w:space="0" w:color="auto"/>
              </w:divBdr>
            </w:div>
            <w:div w:id="794831354">
              <w:marLeft w:val="0"/>
              <w:marRight w:val="0"/>
              <w:marTop w:val="0"/>
              <w:marBottom w:val="0"/>
              <w:divBdr>
                <w:top w:val="none" w:sz="0" w:space="0" w:color="auto"/>
                <w:left w:val="none" w:sz="0" w:space="0" w:color="auto"/>
                <w:bottom w:val="none" w:sz="0" w:space="0" w:color="auto"/>
                <w:right w:val="none" w:sz="0" w:space="0" w:color="auto"/>
              </w:divBdr>
            </w:div>
            <w:div w:id="1749686784">
              <w:marLeft w:val="0"/>
              <w:marRight w:val="0"/>
              <w:marTop w:val="0"/>
              <w:marBottom w:val="0"/>
              <w:divBdr>
                <w:top w:val="none" w:sz="0" w:space="0" w:color="auto"/>
                <w:left w:val="none" w:sz="0" w:space="0" w:color="auto"/>
                <w:bottom w:val="none" w:sz="0" w:space="0" w:color="auto"/>
                <w:right w:val="none" w:sz="0" w:space="0" w:color="auto"/>
              </w:divBdr>
            </w:div>
            <w:div w:id="97140631">
              <w:marLeft w:val="0"/>
              <w:marRight w:val="0"/>
              <w:marTop w:val="0"/>
              <w:marBottom w:val="0"/>
              <w:divBdr>
                <w:top w:val="none" w:sz="0" w:space="0" w:color="auto"/>
                <w:left w:val="none" w:sz="0" w:space="0" w:color="auto"/>
                <w:bottom w:val="none" w:sz="0" w:space="0" w:color="auto"/>
                <w:right w:val="none" w:sz="0" w:space="0" w:color="auto"/>
              </w:divBdr>
            </w:div>
            <w:div w:id="422801631">
              <w:marLeft w:val="0"/>
              <w:marRight w:val="0"/>
              <w:marTop w:val="0"/>
              <w:marBottom w:val="0"/>
              <w:divBdr>
                <w:top w:val="none" w:sz="0" w:space="0" w:color="auto"/>
                <w:left w:val="none" w:sz="0" w:space="0" w:color="auto"/>
                <w:bottom w:val="none" w:sz="0" w:space="0" w:color="auto"/>
                <w:right w:val="none" w:sz="0" w:space="0" w:color="auto"/>
              </w:divBdr>
            </w:div>
            <w:div w:id="919290953">
              <w:marLeft w:val="0"/>
              <w:marRight w:val="0"/>
              <w:marTop w:val="0"/>
              <w:marBottom w:val="0"/>
              <w:divBdr>
                <w:top w:val="none" w:sz="0" w:space="0" w:color="auto"/>
                <w:left w:val="none" w:sz="0" w:space="0" w:color="auto"/>
                <w:bottom w:val="none" w:sz="0" w:space="0" w:color="auto"/>
                <w:right w:val="none" w:sz="0" w:space="0" w:color="auto"/>
              </w:divBdr>
            </w:div>
            <w:div w:id="1185752978">
              <w:marLeft w:val="0"/>
              <w:marRight w:val="0"/>
              <w:marTop w:val="0"/>
              <w:marBottom w:val="0"/>
              <w:divBdr>
                <w:top w:val="none" w:sz="0" w:space="0" w:color="auto"/>
                <w:left w:val="none" w:sz="0" w:space="0" w:color="auto"/>
                <w:bottom w:val="none" w:sz="0" w:space="0" w:color="auto"/>
                <w:right w:val="none" w:sz="0" w:space="0" w:color="auto"/>
              </w:divBdr>
            </w:div>
            <w:div w:id="44191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98740">
      <w:bodyDiv w:val="1"/>
      <w:marLeft w:val="0"/>
      <w:marRight w:val="0"/>
      <w:marTop w:val="0"/>
      <w:marBottom w:val="0"/>
      <w:divBdr>
        <w:top w:val="none" w:sz="0" w:space="0" w:color="auto"/>
        <w:left w:val="none" w:sz="0" w:space="0" w:color="auto"/>
        <w:bottom w:val="none" w:sz="0" w:space="0" w:color="auto"/>
        <w:right w:val="none" w:sz="0" w:space="0" w:color="auto"/>
      </w:divBdr>
      <w:divsChild>
        <w:div w:id="1346979483">
          <w:marLeft w:val="480"/>
          <w:marRight w:val="0"/>
          <w:marTop w:val="0"/>
          <w:marBottom w:val="0"/>
          <w:divBdr>
            <w:top w:val="none" w:sz="0" w:space="0" w:color="auto"/>
            <w:left w:val="none" w:sz="0" w:space="0" w:color="auto"/>
            <w:bottom w:val="none" w:sz="0" w:space="0" w:color="auto"/>
            <w:right w:val="none" w:sz="0" w:space="0" w:color="auto"/>
          </w:divBdr>
        </w:div>
        <w:div w:id="1052575759">
          <w:marLeft w:val="480"/>
          <w:marRight w:val="0"/>
          <w:marTop w:val="0"/>
          <w:marBottom w:val="0"/>
          <w:divBdr>
            <w:top w:val="none" w:sz="0" w:space="0" w:color="auto"/>
            <w:left w:val="none" w:sz="0" w:space="0" w:color="auto"/>
            <w:bottom w:val="none" w:sz="0" w:space="0" w:color="auto"/>
            <w:right w:val="none" w:sz="0" w:space="0" w:color="auto"/>
          </w:divBdr>
        </w:div>
        <w:div w:id="584655669">
          <w:marLeft w:val="480"/>
          <w:marRight w:val="0"/>
          <w:marTop w:val="0"/>
          <w:marBottom w:val="0"/>
          <w:divBdr>
            <w:top w:val="none" w:sz="0" w:space="0" w:color="auto"/>
            <w:left w:val="none" w:sz="0" w:space="0" w:color="auto"/>
            <w:bottom w:val="none" w:sz="0" w:space="0" w:color="auto"/>
            <w:right w:val="none" w:sz="0" w:space="0" w:color="auto"/>
          </w:divBdr>
        </w:div>
        <w:div w:id="1044674933">
          <w:marLeft w:val="480"/>
          <w:marRight w:val="0"/>
          <w:marTop w:val="0"/>
          <w:marBottom w:val="0"/>
          <w:divBdr>
            <w:top w:val="none" w:sz="0" w:space="0" w:color="auto"/>
            <w:left w:val="none" w:sz="0" w:space="0" w:color="auto"/>
            <w:bottom w:val="none" w:sz="0" w:space="0" w:color="auto"/>
            <w:right w:val="none" w:sz="0" w:space="0" w:color="auto"/>
          </w:divBdr>
        </w:div>
        <w:div w:id="724377367">
          <w:marLeft w:val="480"/>
          <w:marRight w:val="0"/>
          <w:marTop w:val="0"/>
          <w:marBottom w:val="0"/>
          <w:divBdr>
            <w:top w:val="none" w:sz="0" w:space="0" w:color="auto"/>
            <w:left w:val="none" w:sz="0" w:space="0" w:color="auto"/>
            <w:bottom w:val="none" w:sz="0" w:space="0" w:color="auto"/>
            <w:right w:val="none" w:sz="0" w:space="0" w:color="auto"/>
          </w:divBdr>
        </w:div>
        <w:div w:id="1302267074">
          <w:marLeft w:val="480"/>
          <w:marRight w:val="0"/>
          <w:marTop w:val="0"/>
          <w:marBottom w:val="0"/>
          <w:divBdr>
            <w:top w:val="none" w:sz="0" w:space="0" w:color="auto"/>
            <w:left w:val="none" w:sz="0" w:space="0" w:color="auto"/>
            <w:bottom w:val="none" w:sz="0" w:space="0" w:color="auto"/>
            <w:right w:val="none" w:sz="0" w:space="0" w:color="auto"/>
          </w:divBdr>
        </w:div>
        <w:div w:id="285933678">
          <w:marLeft w:val="480"/>
          <w:marRight w:val="0"/>
          <w:marTop w:val="0"/>
          <w:marBottom w:val="0"/>
          <w:divBdr>
            <w:top w:val="none" w:sz="0" w:space="0" w:color="auto"/>
            <w:left w:val="none" w:sz="0" w:space="0" w:color="auto"/>
            <w:bottom w:val="none" w:sz="0" w:space="0" w:color="auto"/>
            <w:right w:val="none" w:sz="0" w:space="0" w:color="auto"/>
          </w:divBdr>
        </w:div>
        <w:div w:id="296647339">
          <w:marLeft w:val="480"/>
          <w:marRight w:val="0"/>
          <w:marTop w:val="0"/>
          <w:marBottom w:val="0"/>
          <w:divBdr>
            <w:top w:val="none" w:sz="0" w:space="0" w:color="auto"/>
            <w:left w:val="none" w:sz="0" w:space="0" w:color="auto"/>
            <w:bottom w:val="none" w:sz="0" w:space="0" w:color="auto"/>
            <w:right w:val="none" w:sz="0" w:space="0" w:color="auto"/>
          </w:divBdr>
        </w:div>
        <w:div w:id="419521722">
          <w:marLeft w:val="480"/>
          <w:marRight w:val="0"/>
          <w:marTop w:val="0"/>
          <w:marBottom w:val="0"/>
          <w:divBdr>
            <w:top w:val="none" w:sz="0" w:space="0" w:color="auto"/>
            <w:left w:val="none" w:sz="0" w:space="0" w:color="auto"/>
            <w:bottom w:val="none" w:sz="0" w:space="0" w:color="auto"/>
            <w:right w:val="none" w:sz="0" w:space="0" w:color="auto"/>
          </w:divBdr>
        </w:div>
        <w:div w:id="1394156108">
          <w:marLeft w:val="480"/>
          <w:marRight w:val="0"/>
          <w:marTop w:val="0"/>
          <w:marBottom w:val="0"/>
          <w:divBdr>
            <w:top w:val="none" w:sz="0" w:space="0" w:color="auto"/>
            <w:left w:val="none" w:sz="0" w:space="0" w:color="auto"/>
            <w:bottom w:val="none" w:sz="0" w:space="0" w:color="auto"/>
            <w:right w:val="none" w:sz="0" w:space="0" w:color="auto"/>
          </w:divBdr>
        </w:div>
        <w:div w:id="1651598892">
          <w:marLeft w:val="480"/>
          <w:marRight w:val="0"/>
          <w:marTop w:val="0"/>
          <w:marBottom w:val="0"/>
          <w:divBdr>
            <w:top w:val="none" w:sz="0" w:space="0" w:color="auto"/>
            <w:left w:val="none" w:sz="0" w:space="0" w:color="auto"/>
            <w:bottom w:val="none" w:sz="0" w:space="0" w:color="auto"/>
            <w:right w:val="none" w:sz="0" w:space="0" w:color="auto"/>
          </w:divBdr>
        </w:div>
        <w:div w:id="1492018663">
          <w:marLeft w:val="480"/>
          <w:marRight w:val="0"/>
          <w:marTop w:val="0"/>
          <w:marBottom w:val="0"/>
          <w:divBdr>
            <w:top w:val="none" w:sz="0" w:space="0" w:color="auto"/>
            <w:left w:val="none" w:sz="0" w:space="0" w:color="auto"/>
            <w:bottom w:val="none" w:sz="0" w:space="0" w:color="auto"/>
            <w:right w:val="none" w:sz="0" w:space="0" w:color="auto"/>
          </w:divBdr>
        </w:div>
        <w:div w:id="2104259671">
          <w:marLeft w:val="480"/>
          <w:marRight w:val="0"/>
          <w:marTop w:val="0"/>
          <w:marBottom w:val="0"/>
          <w:divBdr>
            <w:top w:val="none" w:sz="0" w:space="0" w:color="auto"/>
            <w:left w:val="none" w:sz="0" w:space="0" w:color="auto"/>
            <w:bottom w:val="none" w:sz="0" w:space="0" w:color="auto"/>
            <w:right w:val="none" w:sz="0" w:space="0" w:color="auto"/>
          </w:divBdr>
        </w:div>
        <w:div w:id="1607810304">
          <w:marLeft w:val="480"/>
          <w:marRight w:val="0"/>
          <w:marTop w:val="0"/>
          <w:marBottom w:val="0"/>
          <w:divBdr>
            <w:top w:val="none" w:sz="0" w:space="0" w:color="auto"/>
            <w:left w:val="none" w:sz="0" w:space="0" w:color="auto"/>
            <w:bottom w:val="none" w:sz="0" w:space="0" w:color="auto"/>
            <w:right w:val="none" w:sz="0" w:space="0" w:color="auto"/>
          </w:divBdr>
        </w:div>
        <w:div w:id="1117749076">
          <w:marLeft w:val="480"/>
          <w:marRight w:val="0"/>
          <w:marTop w:val="0"/>
          <w:marBottom w:val="0"/>
          <w:divBdr>
            <w:top w:val="none" w:sz="0" w:space="0" w:color="auto"/>
            <w:left w:val="none" w:sz="0" w:space="0" w:color="auto"/>
            <w:bottom w:val="none" w:sz="0" w:space="0" w:color="auto"/>
            <w:right w:val="none" w:sz="0" w:space="0" w:color="auto"/>
          </w:divBdr>
        </w:div>
        <w:div w:id="1701321254">
          <w:marLeft w:val="480"/>
          <w:marRight w:val="0"/>
          <w:marTop w:val="0"/>
          <w:marBottom w:val="0"/>
          <w:divBdr>
            <w:top w:val="none" w:sz="0" w:space="0" w:color="auto"/>
            <w:left w:val="none" w:sz="0" w:space="0" w:color="auto"/>
            <w:bottom w:val="none" w:sz="0" w:space="0" w:color="auto"/>
            <w:right w:val="none" w:sz="0" w:space="0" w:color="auto"/>
          </w:divBdr>
        </w:div>
        <w:div w:id="1175723993">
          <w:marLeft w:val="480"/>
          <w:marRight w:val="0"/>
          <w:marTop w:val="0"/>
          <w:marBottom w:val="0"/>
          <w:divBdr>
            <w:top w:val="none" w:sz="0" w:space="0" w:color="auto"/>
            <w:left w:val="none" w:sz="0" w:space="0" w:color="auto"/>
            <w:bottom w:val="none" w:sz="0" w:space="0" w:color="auto"/>
            <w:right w:val="none" w:sz="0" w:space="0" w:color="auto"/>
          </w:divBdr>
        </w:div>
        <w:div w:id="1539124771">
          <w:marLeft w:val="480"/>
          <w:marRight w:val="0"/>
          <w:marTop w:val="0"/>
          <w:marBottom w:val="0"/>
          <w:divBdr>
            <w:top w:val="none" w:sz="0" w:space="0" w:color="auto"/>
            <w:left w:val="none" w:sz="0" w:space="0" w:color="auto"/>
            <w:bottom w:val="none" w:sz="0" w:space="0" w:color="auto"/>
            <w:right w:val="none" w:sz="0" w:space="0" w:color="auto"/>
          </w:divBdr>
        </w:div>
        <w:div w:id="13270499">
          <w:marLeft w:val="480"/>
          <w:marRight w:val="0"/>
          <w:marTop w:val="0"/>
          <w:marBottom w:val="0"/>
          <w:divBdr>
            <w:top w:val="none" w:sz="0" w:space="0" w:color="auto"/>
            <w:left w:val="none" w:sz="0" w:space="0" w:color="auto"/>
            <w:bottom w:val="none" w:sz="0" w:space="0" w:color="auto"/>
            <w:right w:val="none" w:sz="0" w:space="0" w:color="auto"/>
          </w:divBdr>
        </w:div>
        <w:div w:id="708408541">
          <w:marLeft w:val="480"/>
          <w:marRight w:val="0"/>
          <w:marTop w:val="0"/>
          <w:marBottom w:val="0"/>
          <w:divBdr>
            <w:top w:val="none" w:sz="0" w:space="0" w:color="auto"/>
            <w:left w:val="none" w:sz="0" w:space="0" w:color="auto"/>
            <w:bottom w:val="none" w:sz="0" w:space="0" w:color="auto"/>
            <w:right w:val="none" w:sz="0" w:space="0" w:color="auto"/>
          </w:divBdr>
        </w:div>
        <w:div w:id="1778058919">
          <w:marLeft w:val="480"/>
          <w:marRight w:val="0"/>
          <w:marTop w:val="0"/>
          <w:marBottom w:val="0"/>
          <w:divBdr>
            <w:top w:val="none" w:sz="0" w:space="0" w:color="auto"/>
            <w:left w:val="none" w:sz="0" w:space="0" w:color="auto"/>
            <w:bottom w:val="none" w:sz="0" w:space="0" w:color="auto"/>
            <w:right w:val="none" w:sz="0" w:space="0" w:color="auto"/>
          </w:divBdr>
        </w:div>
        <w:div w:id="743841727">
          <w:marLeft w:val="480"/>
          <w:marRight w:val="0"/>
          <w:marTop w:val="0"/>
          <w:marBottom w:val="0"/>
          <w:divBdr>
            <w:top w:val="none" w:sz="0" w:space="0" w:color="auto"/>
            <w:left w:val="none" w:sz="0" w:space="0" w:color="auto"/>
            <w:bottom w:val="none" w:sz="0" w:space="0" w:color="auto"/>
            <w:right w:val="none" w:sz="0" w:space="0" w:color="auto"/>
          </w:divBdr>
        </w:div>
        <w:div w:id="33164840">
          <w:marLeft w:val="480"/>
          <w:marRight w:val="0"/>
          <w:marTop w:val="0"/>
          <w:marBottom w:val="0"/>
          <w:divBdr>
            <w:top w:val="none" w:sz="0" w:space="0" w:color="auto"/>
            <w:left w:val="none" w:sz="0" w:space="0" w:color="auto"/>
            <w:bottom w:val="none" w:sz="0" w:space="0" w:color="auto"/>
            <w:right w:val="none" w:sz="0" w:space="0" w:color="auto"/>
          </w:divBdr>
        </w:div>
        <w:div w:id="459617292">
          <w:marLeft w:val="480"/>
          <w:marRight w:val="0"/>
          <w:marTop w:val="0"/>
          <w:marBottom w:val="0"/>
          <w:divBdr>
            <w:top w:val="none" w:sz="0" w:space="0" w:color="auto"/>
            <w:left w:val="none" w:sz="0" w:space="0" w:color="auto"/>
            <w:bottom w:val="none" w:sz="0" w:space="0" w:color="auto"/>
            <w:right w:val="none" w:sz="0" w:space="0" w:color="auto"/>
          </w:divBdr>
        </w:div>
        <w:div w:id="945426821">
          <w:marLeft w:val="480"/>
          <w:marRight w:val="0"/>
          <w:marTop w:val="0"/>
          <w:marBottom w:val="0"/>
          <w:divBdr>
            <w:top w:val="none" w:sz="0" w:space="0" w:color="auto"/>
            <w:left w:val="none" w:sz="0" w:space="0" w:color="auto"/>
            <w:bottom w:val="none" w:sz="0" w:space="0" w:color="auto"/>
            <w:right w:val="none" w:sz="0" w:space="0" w:color="auto"/>
          </w:divBdr>
        </w:div>
        <w:div w:id="734821481">
          <w:marLeft w:val="480"/>
          <w:marRight w:val="0"/>
          <w:marTop w:val="0"/>
          <w:marBottom w:val="0"/>
          <w:divBdr>
            <w:top w:val="none" w:sz="0" w:space="0" w:color="auto"/>
            <w:left w:val="none" w:sz="0" w:space="0" w:color="auto"/>
            <w:bottom w:val="none" w:sz="0" w:space="0" w:color="auto"/>
            <w:right w:val="none" w:sz="0" w:space="0" w:color="auto"/>
          </w:divBdr>
        </w:div>
        <w:div w:id="1815640139">
          <w:marLeft w:val="480"/>
          <w:marRight w:val="0"/>
          <w:marTop w:val="0"/>
          <w:marBottom w:val="0"/>
          <w:divBdr>
            <w:top w:val="none" w:sz="0" w:space="0" w:color="auto"/>
            <w:left w:val="none" w:sz="0" w:space="0" w:color="auto"/>
            <w:bottom w:val="none" w:sz="0" w:space="0" w:color="auto"/>
            <w:right w:val="none" w:sz="0" w:space="0" w:color="auto"/>
          </w:divBdr>
        </w:div>
        <w:div w:id="266887833">
          <w:marLeft w:val="48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68019760">
      <w:bodyDiv w:val="1"/>
      <w:marLeft w:val="0"/>
      <w:marRight w:val="0"/>
      <w:marTop w:val="0"/>
      <w:marBottom w:val="0"/>
      <w:divBdr>
        <w:top w:val="none" w:sz="0" w:space="0" w:color="auto"/>
        <w:left w:val="none" w:sz="0" w:space="0" w:color="auto"/>
        <w:bottom w:val="none" w:sz="0" w:space="0" w:color="auto"/>
        <w:right w:val="none" w:sz="0" w:space="0" w:color="auto"/>
      </w:divBdr>
      <w:divsChild>
        <w:div w:id="1479805935">
          <w:marLeft w:val="480"/>
          <w:marRight w:val="0"/>
          <w:marTop w:val="0"/>
          <w:marBottom w:val="0"/>
          <w:divBdr>
            <w:top w:val="none" w:sz="0" w:space="0" w:color="auto"/>
            <w:left w:val="none" w:sz="0" w:space="0" w:color="auto"/>
            <w:bottom w:val="none" w:sz="0" w:space="0" w:color="auto"/>
            <w:right w:val="none" w:sz="0" w:space="0" w:color="auto"/>
          </w:divBdr>
        </w:div>
        <w:div w:id="1560940163">
          <w:marLeft w:val="480"/>
          <w:marRight w:val="0"/>
          <w:marTop w:val="0"/>
          <w:marBottom w:val="0"/>
          <w:divBdr>
            <w:top w:val="none" w:sz="0" w:space="0" w:color="auto"/>
            <w:left w:val="none" w:sz="0" w:space="0" w:color="auto"/>
            <w:bottom w:val="none" w:sz="0" w:space="0" w:color="auto"/>
            <w:right w:val="none" w:sz="0" w:space="0" w:color="auto"/>
          </w:divBdr>
        </w:div>
        <w:div w:id="1088116433">
          <w:marLeft w:val="480"/>
          <w:marRight w:val="0"/>
          <w:marTop w:val="0"/>
          <w:marBottom w:val="0"/>
          <w:divBdr>
            <w:top w:val="none" w:sz="0" w:space="0" w:color="auto"/>
            <w:left w:val="none" w:sz="0" w:space="0" w:color="auto"/>
            <w:bottom w:val="none" w:sz="0" w:space="0" w:color="auto"/>
            <w:right w:val="none" w:sz="0" w:space="0" w:color="auto"/>
          </w:divBdr>
        </w:div>
        <w:div w:id="911235956">
          <w:marLeft w:val="480"/>
          <w:marRight w:val="0"/>
          <w:marTop w:val="0"/>
          <w:marBottom w:val="0"/>
          <w:divBdr>
            <w:top w:val="none" w:sz="0" w:space="0" w:color="auto"/>
            <w:left w:val="none" w:sz="0" w:space="0" w:color="auto"/>
            <w:bottom w:val="none" w:sz="0" w:space="0" w:color="auto"/>
            <w:right w:val="none" w:sz="0" w:space="0" w:color="auto"/>
          </w:divBdr>
        </w:div>
        <w:div w:id="184908667">
          <w:marLeft w:val="480"/>
          <w:marRight w:val="0"/>
          <w:marTop w:val="0"/>
          <w:marBottom w:val="0"/>
          <w:divBdr>
            <w:top w:val="none" w:sz="0" w:space="0" w:color="auto"/>
            <w:left w:val="none" w:sz="0" w:space="0" w:color="auto"/>
            <w:bottom w:val="none" w:sz="0" w:space="0" w:color="auto"/>
            <w:right w:val="none" w:sz="0" w:space="0" w:color="auto"/>
          </w:divBdr>
        </w:div>
        <w:div w:id="1289124213">
          <w:marLeft w:val="480"/>
          <w:marRight w:val="0"/>
          <w:marTop w:val="0"/>
          <w:marBottom w:val="0"/>
          <w:divBdr>
            <w:top w:val="none" w:sz="0" w:space="0" w:color="auto"/>
            <w:left w:val="none" w:sz="0" w:space="0" w:color="auto"/>
            <w:bottom w:val="none" w:sz="0" w:space="0" w:color="auto"/>
            <w:right w:val="none" w:sz="0" w:space="0" w:color="auto"/>
          </w:divBdr>
        </w:div>
        <w:div w:id="943808541">
          <w:marLeft w:val="480"/>
          <w:marRight w:val="0"/>
          <w:marTop w:val="0"/>
          <w:marBottom w:val="0"/>
          <w:divBdr>
            <w:top w:val="none" w:sz="0" w:space="0" w:color="auto"/>
            <w:left w:val="none" w:sz="0" w:space="0" w:color="auto"/>
            <w:bottom w:val="none" w:sz="0" w:space="0" w:color="auto"/>
            <w:right w:val="none" w:sz="0" w:space="0" w:color="auto"/>
          </w:divBdr>
        </w:div>
        <w:div w:id="1499888073">
          <w:marLeft w:val="480"/>
          <w:marRight w:val="0"/>
          <w:marTop w:val="0"/>
          <w:marBottom w:val="0"/>
          <w:divBdr>
            <w:top w:val="none" w:sz="0" w:space="0" w:color="auto"/>
            <w:left w:val="none" w:sz="0" w:space="0" w:color="auto"/>
            <w:bottom w:val="none" w:sz="0" w:space="0" w:color="auto"/>
            <w:right w:val="none" w:sz="0" w:space="0" w:color="auto"/>
          </w:divBdr>
        </w:div>
        <w:div w:id="819812697">
          <w:marLeft w:val="480"/>
          <w:marRight w:val="0"/>
          <w:marTop w:val="0"/>
          <w:marBottom w:val="0"/>
          <w:divBdr>
            <w:top w:val="none" w:sz="0" w:space="0" w:color="auto"/>
            <w:left w:val="none" w:sz="0" w:space="0" w:color="auto"/>
            <w:bottom w:val="none" w:sz="0" w:space="0" w:color="auto"/>
            <w:right w:val="none" w:sz="0" w:space="0" w:color="auto"/>
          </w:divBdr>
        </w:div>
        <w:div w:id="1564289490">
          <w:marLeft w:val="480"/>
          <w:marRight w:val="0"/>
          <w:marTop w:val="0"/>
          <w:marBottom w:val="0"/>
          <w:divBdr>
            <w:top w:val="none" w:sz="0" w:space="0" w:color="auto"/>
            <w:left w:val="none" w:sz="0" w:space="0" w:color="auto"/>
            <w:bottom w:val="none" w:sz="0" w:space="0" w:color="auto"/>
            <w:right w:val="none" w:sz="0" w:space="0" w:color="auto"/>
          </w:divBdr>
        </w:div>
        <w:div w:id="1650285074">
          <w:marLeft w:val="480"/>
          <w:marRight w:val="0"/>
          <w:marTop w:val="0"/>
          <w:marBottom w:val="0"/>
          <w:divBdr>
            <w:top w:val="none" w:sz="0" w:space="0" w:color="auto"/>
            <w:left w:val="none" w:sz="0" w:space="0" w:color="auto"/>
            <w:bottom w:val="none" w:sz="0" w:space="0" w:color="auto"/>
            <w:right w:val="none" w:sz="0" w:space="0" w:color="auto"/>
          </w:divBdr>
        </w:div>
        <w:div w:id="342171882">
          <w:marLeft w:val="480"/>
          <w:marRight w:val="0"/>
          <w:marTop w:val="0"/>
          <w:marBottom w:val="0"/>
          <w:divBdr>
            <w:top w:val="none" w:sz="0" w:space="0" w:color="auto"/>
            <w:left w:val="none" w:sz="0" w:space="0" w:color="auto"/>
            <w:bottom w:val="none" w:sz="0" w:space="0" w:color="auto"/>
            <w:right w:val="none" w:sz="0" w:space="0" w:color="auto"/>
          </w:divBdr>
        </w:div>
        <w:div w:id="1394625315">
          <w:marLeft w:val="480"/>
          <w:marRight w:val="0"/>
          <w:marTop w:val="0"/>
          <w:marBottom w:val="0"/>
          <w:divBdr>
            <w:top w:val="none" w:sz="0" w:space="0" w:color="auto"/>
            <w:left w:val="none" w:sz="0" w:space="0" w:color="auto"/>
            <w:bottom w:val="none" w:sz="0" w:space="0" w:color="auto"/>
            <w:right w:val="none" w:sz="0" w:space="0" w:color="auto"/>
          </w:divBdr>
        </w:div>
        <w:div w:id="349333953">
          <w:marLeft w:val="480"/>
          <w:marRight w:val="0"/>
          <w:marTop w:val="0"/>
          <w:marBottom w:val="0"/>
          <w:divBdr>
            <w:top w:val="none" w:sz="0" w:space="0" w:color="auto"/>
            <w:left w:val="none" w:sz="0" w:space="0" w:color="auto"/>
            <w:bottom w:val="none" w:sz="0" w:space="0" w:color="auto"/>
            <w:right w:val="none" w:sz="0" w:space="0" w:color="auto"/>
          </w:divBdr>
        </w:div>
        <w:div w:id="846871761">
          <w:marLeft w:val="480"/>
          <w:marRight w:val="0"/>
          <w:marTop w:val="0"/>
          <w:marBottom w:val="0"/>
          <w:divBdr>
            <w:top w:val="none" w:sz="0" w:space="0" w:color="auto"/>
            <w:left w:val="none" w:sz="0" w:space="0" w:color="auto"/>
            <w:bottom w:val="none" w:sz="0" w:space="0" w:color="auto"/>
            <w:right w:val="none" w:sz="0" w:space="0" w:color="auto"/>
          </w:divBdr>
        </w:div>
        <w:div w:id="1049039543">
          <w:marLeft w:val="480"/>
          <w:marRight w:val="0"/>
          <w:marTop w:val="0"/>
          <w:marBottom w:val="0"/>
          <w:divBdr>
            <w:top w:val="none" w:sz="0" w:space="0" w:color="auto"/>
            <w:left w:val="none" w:sz="0" w:space="0" w:color="auto"/>
            <w:bottom w:val="none" w:sz="0" w:space="0" w:color="auto"/>
            <w:right w:val="none" w:sz="0" w:space="0" w:color="auto"/>
          </w:divBdr>
        </w:div>
        <w:div w:id="384912080">
          <w:marLeft w:val="480"/>
          <w:marRight w:val="0"/>
          <w:marTop w:val="0"/>
          <w:marBottom w:val="0"/>
          <w:divBdr>
            <w:top w:val="none" w:sz="0" w:space="0" w:color="auto"/>
            <w:left w:val="none" w:sz="0" w:space="0" w:color="auto"/>
            <w:bottom w:val="none" w:sz="0" w:space="0" w:color="auto"/>
            <w:right w:val="none" w:sz="0" w:space="0" w:color="auto"/>
          </w:divBdr>
        </w:div>
        <w:div w:id="1051418792">
          <w:marLeft w:val="480"/>
          <w:marRight w:val="0"/>
          <w:marTop w:val="0"/>
          <w:marBottom w:val="0"/>
          <w:divBdr>
            <w:top w:val="none" w:sz="0" w:space="0" w:color="auto"/>
            <w:left w:val="none" w:sz="0" w:space="0" w:color="auto"/>
            <w:bottom w:val="none" w:sz="0" w:space="0" w:color="auto"/>
            <w:right w:val="none" w:sz="0" w:space="0" w:color="auto"/>
          </w:divBdr>
        </w:div>
        <w:div w:id="898858903">
          <w:marLeft w:val="480"/>
          <w:marRight w:val="0"/>
          <w:marTop w:val="0"/>
          <w:marBottom w:val="0"/>
          <w:divBdr>
            <w:top w:val="none" w:sz="0" w:space="0" w:color="auto"/>
            <w:left w:val="none" w:sz="0" w:space="0" w:color="auto"/>
            <w:bottom w:val="none" w:sz="0" w:space="0" w:color="auto"/>
            <w:right w:val="none" w:sz="0" w:space="0" w:color="auto"/>
          </w:divBdr>
        </w:div>
        <w:div w:id="2000303147">
          <w:marLeft w:val="480"/>
          <w:marRight w:val="0"/>
          <w:marTop w:val="0"/>
          <w:marBottom w:val="0"/>
          <w:divBdr>
            <w:top w:val="none" w:sz="0" w:space="0" w:color="auto"/>
            <w:left w:val="none" w:sz="0" w:space="0" w:color="auto"/>
            <w:bottom w:val="none" w:sz="0" w:space="0" w:color="auto"/>
            <w:right w:val="none" w:sz="0" w:space="0" w:color="auto"/>
          </w:divBdr>
        </w:div>
        <w:div w:id="1996376229">
          <w:marLeft w:val="480"/>
          <w:marRight w:val="0"/>
          <w:marTop w:val="0"/>
          <w:marBottom w:val="0"/>
          <w:divBdr>
            <w:top w:val="none" w:sz="0" w:space="0" w:color="auto"/>
            <w:left w:val="none" w:sz="0" w:space="0" w:color="auto"/>
            <w:bottom w:val="none" w:sz="0" w:space="0" w:color="auto"/>
            <w:right w:val="none" w:sz="0" w:space="0" w:color="auto"/>
          </w:divBdr>
        </w:div>
        <w:div w:id="16201907">
          <w:marLeft w:val="480"/>
          <w:marRight w:val="0"/>
          <w:marTop w:val="0"/>
          <w:marBottom w:val="0"/>
          <w:divBdr>
            <w:top w:val="none" w:sz="0" w:space="0" w:color="auto"/>
            <w:left w:val="none" w:sz="0" w:space="0" w:color="auto"/>
            <w:bottom w:val="none" w:sz="0" w:space="0" w:color="auto"/>
            <w:right w:val="none" w:sz="0" w:space="0" w:color="auto"/>
          </w:divBdr>
        </w:div>
        <w:div w:id="924453913">
          <w:marLeft w:val="48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5419204">
      <w:bodyDiv w:val="1"/>
      <w:marLeft w:val="0"/>
      <w:marRight w:val="0"/>
      <w:marTop w:val="0"/>
      <w:marBottom w:val="0"/>
      <w:divBdr>
        <w:top w:val="none" w:sz="0" w:space="0" w:color="auto"/>
        <w:left w:val="none" w:sz="0" w:space="0" w:color="auto"/>
        <w:bottom w:val="none" w:sz="0" w:space="0" w:color="auto"/>
        <w:right w:val="none" w:sz="0" w:space="0" w:color="auto"/>
      </w:divBdr>
      <w:divsChild>
        <w:div w:id="10956821">
          <w:marLeft w:val="480"/>
          <w:marRight w:val="0"/>
          <w:marTop w:val="0"/>
          <w:marBottom w:val="0"/>
          <w:divBdr>
            <w:top w:val="none" w:sz="0" w:space="0" w:color="auto"/>
            <w:left w:val="none" w:sz="0" w:space="0" w:color="auto"/>
            <w:bottom w:val="none" w:sz="0" w:space="0" w:color="auto"/>
            <w:right w:val="none" w:sz="0" w:space="0" w:color="auto"/>
          </w:divBdr>
        </w:div>
        <w:div w:id="572392003">
          <w:marLeft w:val="480"/>
          <w:marRight w:val="0"/>
          <w:marTop w:val="0"/>
          <w:marBottom w:val="0"/>
          <w:divBdr>
            <w:top w:val="none" w:sz="0" w:space="0" w:color="auto"/>
            <w:left w:val="none" w:sz="0" w:space="0" w:color="auto"/>
            <w:bottom w:val="none" w:sz="0" w:space="0" w:color="auto"/>
            <w:right w:val="none" w:sz="0" w:space="0" w:color="auto"/>
          </w:divBdr>
        </w:div>
        <w:div w:id="1603417000">
          <w:marLeft w:val="480"/>
          <w:marRight w:val="0"/>
          <w:marTop w:val="0"/>
          <w:marBottom w:val="0"/>
          <w:divBdr>
            <w:top w:val="none" w:sz="0" w:space="0" w:color="auto"/>
            <w:left w:val="none" w:sz="0" w:space="0" w:color="auto"/>
            <w:bottom w:val="none" w:sz="0" w:space="0" w:color="auto"/>
            <w:right w:val="none" w:sz="0" w:space="0" w:color="auto"/>
          </w:divBdr>
        </w:div>
        <w:div w:id="1352220197">
          <w:marLeft w:val="480"/>
          <w:marRight w:val="0"/>
          <w:marTop w:val="0"/>
          <w:marBottom w:val="0"/>
          <w:divBdr>
            <w:top w:val="none" w:sz="0" w:space="0" w:color="auto"/>
            <w:left w:val="none" w:sz="0" w:space="0" w:color="auto"/>
            <w:bottom w:val="none" w:sz="0" w:space="0" w:color="auto"/>
            <w:right w:val="none" w:sz="0" w:space="0" w:color="auto"/>
          </w:divBdr>
        </w:div>
        <w:div w:id="658924709">
          <w:marLeft w:val="480"/>
          <w:marRight w:val="0"/>
          <w:marTop w:val="0"/>
          <w:marBottom w:val="0"/>
          <w:divBdr>
            <w:top w:val="none" w:sz="0" w:space="0" w:color="auto"/>
            <w:left w:val="none" w:sz="0" w:space="0" w:color="auto"/>
            <w:bottom w:val="none" w:sz="0" w:space="0" w:color="auto"/>
            <w:right w:val="none" w:sz="0" w:space="0" w:color="auto"/>
          </w:divBdr>
        </w:div>
        <w:div w:id="961570594">
          <w:marLeft w:val="480"/>
          <w:marRight w:val="0"/>
          <w:marTop w:val="0"/>
          <w:marBottom w:val="0"/>
          <w:divBdr>
            <w:top w:val="none" w:sz="0" w:space="0" w:color="auto"/>
            <w:left w:val="none" w:sz="0" w:space="0" w:color="auto"/>
            <w:bottom w:val="none" w:sz="0" w:space="0" w:color="auto"/>
            <w:right w:val="none" w:sz="0" w:space="0" w:color="auto"/>
          </w:divBdr>
        </w:div>
        <w:div w:id="740979002">
          <w:marLeft w:val="480"/>
          <w:marRight w:val="0"/>
          <w:marTop w:val="0"/>
          <w:marBottom w:val="0"/>
          <w:divBdr>
            <w:top w:val="none" w:sz="0" w:space="0" w:color="auto"/>
            <w:left w:val="none" w:sz="0" w:space="0" w:color="auto"/>
            <w:bottom w:val="none" w:sz="0" w:space="0" w:color="auto"/>
            <w:right w:val="none" w:sz="0" w:space="0" w:color="auto"/>
          </w:divBdr>
        </w:div>
        <w:div w:id="1582174262">
          <w:marLeft w:val="480"/>
          <w:marRight w:val="0"/>
          <w:marTop w:val="0"/>
          <w:marBottom w:val="0"/>
          <w:divBdr>
            <w:top w:val="none" w:sz="0" w:space="0" w:color="auto"/>
            <w:left w:val="none" w:sz="0" w:space="0" w:color="auto"/>
            <w:bottom w:val="none" w:sz="0" w:space="0" w:color="auto"/>
            <w:right w:val="none" w:sz="0" w:space="0" w:color="auto"/>
          </w:divBdr>
        </w:div>
        <w:div w:id="1842040501">
          <w:marLeft w:val="480"/>
          <w:marRight w:val="0"/>
          <w:marTop w:val="0"/>
          <w:marBottom w:val="0"/>
          <w:divBdr>
            <w:top w:val="none" w:sz="0" w:space="0" w:color="auto"/>
            <w:left w:val="none" w:sz="0" w:space="0" w:color="auto"/>
            <w:bottom w:val="none" w:sz="0" w:space="0" w:color="auto"/>
            <w:right w:val="none" w:sz="0" w:space="0" w:color="auto"/>
          </w:divBdr>
        </w:div>
        <w:div w:id="504785731">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1123227917">
          <w:marLeft w:val="480"/>
          <w:marRight w:val="0"/>
          <w:marTop w:val="0"/>
          <w:marBottom w:val="0"/>
          <w:divBdr>
            <w:top w:val="none" w:sz="0" w:space="0" w:color="auto"/>
            <w:left w:val="none" w:sz="0" w:space="0" w:color="auto"/>
            <w:bottom w:val="none" w:sz="0" w:space="0" w:color="auto"/>
            <w:right w:val="none" w:sz="0" w:space="0" w:color="auto"/>
          </w:divBdr>
        </w:div>
        <w:div w:id="281111073">
          <w:marLeft w:val="480"/>
          <w:marRight w:val="0"/>
          <w:marTop w:val="0"/>
          <w:marBottom w:val="0"/>
          <w:divBdr>
            <w:top w:val="none" w:sz="0" w:space="0" w:color="auto"/>
            <w:left w:val="none" w:sz="0" w:space="0" w:color="auto"/>
            <w:bottom w:val="none" w:sz="0" w:space="0" w:color="auto"/>
            <w:right w:val="none" w:sz="0" w:space="0" w:color="auto"/>
          </w:divBdr>
        </w:div>
        <w:div w:id="349458430">
          <w:marLeft w:val="480"/>
          <w:marRight w:val="0"/>
          <w:marTop w:val="0"/>
          <w:marBottom w:val="0"/>
          <w:divBdr>
            <w:top w:val="none" w:sz="0" w:space="0" w:color="auto"/>
            <w:left w:val="none" w:sz="0" w:space="0" w:color="auto"/>
            <w:bottom w:val="none" w:sz="0" w:space="0" w:color="auto"/>
            <w:right w:val="none" w:sz="0" w:space="0" w:color="auto"/>
          </w:divBdr>
        </w:div>
        <w:div w:id="1477261492">
          <w:marLeft w:val="480"/>
          <w:marRight w:val="0"/>
          <w:marTop w:val="0"/>
          <w:marBottom w:val="0"/>
          <w:divBdr>
            <w:top w:val="none" w:sz="0" w:space="0" w:color="auto"/>
            <w:left w:val="none" w:sz="0" w:space="0" w:color="auto"/>
            <w:bottom w:val="none" w:sz="0" w:space="0" w:color="auto"/>
            <w:right w:val="none" w:sz="0" w:space="0" w:color="auto"/>
          </w:divBdr>
        </w:div>
        <w:div w:id="1912546589">
          <w:marLeft w:val="480"/>
          <w:marRight w:val="0"/>
          <w:marTop w:val="0"/>
          <w:marBottom w:val="0"/>
          <w:divBdr>
            <w:top w:val="none" w:sz="0" w:space="0" w:color="auto"/>
            <w:left w:val="none" w:sz="0" w:space="0" w:color="auto"/>
            <w:bottom w:val="none" w:sz="0" w:space="0" w:color="auto"/>
            <w:right w:val="none" w:sz="0" w:space="0" w:color="auto"/>
          </w:divBdr>
        </w:div>
        <w:div w:id="1497066029">
          <w:marLeft w:val="480"/>
          <w:marRight w:val="0"/>
          <w:marTop w:val="0"/>
          <w:marBottom w:val="0"/>
          <w:divBdr>
            <w:top w:val="none" w:sz="0" w:space="0" w:color="auto"/>
            <w:left w:val="none" w:sz="0" w:space="0" w:color="auto"/>
            <w:bottom w:val="none" w:sz="0" w:space="0" w:color="auto"/>
            <w:right w:val="none" w:sz="0" w:space="0" w:color="auto"/>
          </w:divBdr>
        </w:div>
        <w:div w:id="2029138973">
          <w:marLeft w:val="480"/>
          <w:marRight w:val="0"/>
          <w:marTop w:val="0"/>
          <w:marBottom w:val="0"/>
          <w:divBdr>
            <w:top w:val="none" w:sz="0" w:space="0" w:color="auto"/>
            <w:left w:val="none" w:sz="0" w:space="0" w:color="auto"/>
            <w:bottom w:val="none" w:sz="0" w:space="0" w:color="auto"/>
            <w:right w:val="none" w:sz="0" w:space="0" w:color="auto"/>
          </w:divBdr>
        </w:div>
        <w:div w:id="1104619817">
          <w:marLeft w:val="48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3966308">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68433344">
      <w:bodyDiv w:val="1"/>
      <w:marLeft w:val="0"/>
      <w:marRight w:val="0"/>
      <w:marTop w:val="0"/>
      <w:marBottom w:val="0"/>
      <w:divBdr>
        <w:top w:val="none" w:sz="0" w:space="0" w:color="auto"/>
        <w:left w:val="none" w:sz="0" w:space="0" w:color="auto"/>
        <w:bottom w:val="none" w:sz="0" w:space="0" w:color="auto"/>
        <w:right w:val="none" w:sz="0" w:space="0" w:color="auto"/>
      </w:divBdr>
      <w:divsChild>
        <w:div w:id="1662660089">
          <w:marLeft w:val="480"/>
          <w:marRight w:val="0"/>
          <w:marTop w:val="0"/>
          <w:marBottom w:val="0"/>
          <w:divBdr>
            <w:top w:val="none" w:sz="0" w:space="0" w:color="auto"/>
            <w:left w:val="none" w:sz="0" w:space="0" w:color="auto"/>
            <w:bottom w:val="none" w:sz="0" w:space="0" w:color="auto"/>
            <w:right w:val="none" w:sz="0" w:space="0" w:color="auto"/>
          </w:divBdr>
        </w:div>
        <w:div w:id="1185678749">
          <w:marLeft w:val="480"/>
          <w:marRight w:val="0"/>
          <w:marTop w:val="0"/>
          <w:marBottom w:val="0"/>
          <w:divBdr>
            <w:top w:val="none" w:sz="0" w:space="0" w:color="auto"/>
            <w:left w:val="none" w:sz="0" w:space="0" w:color="auto"/>
            <w:bottom w:val="none" w:sz="0" w:space="0" w:color="auto"/>
            <w:right w:val="none" w:sz="0" w:space="0" w:color="auto"/>
          </w:divBdr>
        </w:div>
        <w:div w:id="1755980030">
          <w:marLeft w:val="480"/>
          <w:marRight w:val="0"/>
          <w:marTop w:val="0"/>
          <w:marBottom w:val="0"/>
          <w:divBdr>
            <w:top w:val="none" w:sz="0" w:space="0" w:color="auto"/>
            <w:left w:val="none" w:sz="0" w:space="0" w:color="auto"/>
            <w:bottom w:val="none" w:sz="0" w:space="0" w:color="auto"/>
            <w:right w:val="none" w:sz="0" w:space="0" w:color="auto"/>
          </w:divBdr>
        </w:div>
        <w:div w:id="1264150907">
          <w:marLeft w:val="480"/>
          <w:marRight w:val="0"/>
          <w:marTop w:val="0"/>
          <w:marBottom w:val="0"/>
          <w:divBdr>
            <w:top w:val="none" w:sz="0" w:space="0" w:color="auto"/>
            <w:left w:val="none" w:sz="0" w:space="0" w:color="auto"/>
            <w:bottom w:val="none" w:sz="0" w:space="0" w:color="auto"/>
            <w:right w:val="none" w:sz="0" w:space="0" w:color="auto"/>
          </w:divBdr>
        </w:div>
        <w:div w:id="744183239">
          <w:marLeft w:val="480"/>
          <w:marRight w:val="0"/>
          <w:marTop w:val="0"/>
          <w:marBottom w:val="0"/>
          <w:divBdr>
            <w:top w:val="none" w:sz="0" w:space="0" w:color="auto"/>
            <w:left w:val="none" w:sz="0" w:space="0" w:color="auto"/>
            <w:bottom w:val="none" w:sz="0" w:space="0" w:color="auto"/>
            <w:right w:val="none" w:sz="0" w:space="0" w:color="auto"/>
          </w:divBdr>
        </w:div>
        <w:div w:id="1635598243">
          <w:marLeft w:val="480"/>
          <w:marRight w:val="0"/>
          <w:marTop w:val="0"/>
          <w:marBottom w:val="0"/>
          <w:divBdr>
            <w:top w:val="none" w:sz="0" w:space="0" w:color="auto"/>
            <w:left w:val="none" w:sz="0" w:space="0" w:color="auto"/>
            <w:bottom w:val="none" w:sz="0" w:space="0" w:color="auto"/>
            <w:right w:val="none" w:sz="0" w:space="0" w:color="auto"/>
          </w:divBdr>
        </w:div>
        <w:div w:id="1974823745">
          <w:marLeft w:val="480"/>
          <w:marRight w:val="0"/>
          <w:marTop w:val="0"/>
          <w:marBottom w:val="0"/>
          <w:divBdr>
            <w:top w:val="none" w:sz="0" w:space="0" w:color="auto"/>
            <w:left w:val="none" w:sz="0" w:space="0" w:color="auto"/>
            <w:bottom w:val="none" w:sz="0" w:space="0" w:color="auto"/>
            <w:right w:val="none" w:sz="0" w:space="0" w:color="auto"/>
          </w:divBdr>
        </w:div>
        <w:div w:id="1186484593">
          <w:marLeft w:val="480"/>
          <w:marRight w:val="0"/>
          <w:marTop w:val="0"/>
          <w:marBottom w:val="0"/>
          <w:divBdr>
            <w:top w:val="none" w:sz="0" w:space="0" w:color="auto"/>
            <w:left w:val="none" w:sz="0" w:space="0" w:color="auto"/>
            <w:bottom w:val="none" w:sz="0" w:space="0" w:color="auto"/>
            <w:right w:val="none" w:sz="0" w:space="0" w:color="auto"/>
          </w:divBdr>
        </w:div>
        <w:div w:id="2138452401">
          <w:marLeft w:val="480"/>
          <w:marRight w:val="0"/>
          <w:marTop w:val="0"/>
          <w:marBottom w:val="0"/>
          <w:divBdr>
            <w:top w:val="none" w:sz="0" w:space="0" w:color="auto"/>
            <w:left w:val="none" w:sz="0" w:space="0" w:color="auto"/>
            <w:bottom w:val="none" w:sz="0" w:space="0" w:color="auto"/>
            <w:right w:val="none" w:sz="0" w:space="0" w:color="auto"/>
          </w:divBdr>
        </w:div>
        <w:div w:id="1860192123">
          <w:marLeft w:val="480"/>
          <w:marRight w:val="0"/>
          <w:marTop w:val="0"/>
          <w:marBottom w:val="0"/>
          <w:divBdr>
            <w:top w:val="none" w:sz="0" w:space="0" w:color="auto"/>
            <w:left w:val="none" w:sz="0" w:space="0" w:color="auto"/>
            <w:bottom w:val="none" w:sz="0" w:space="0" w:color="auto"/>
            <w:right w:val="none" w:sz="0" w:space="0" w:color="auto"/>
          </w:divBdr>
        </w:div>
        <w:div w:id="1686905566">
          <w:marLeft w:val="480"/>
          <w:marRight w:val="0"/>
          <w:marTop w:val="0"/>
          <w:marBottom w:val="0"/>
          <w:divBdr>
            <w:top w:val="none" w:sz="0" w:space="0" w:color="auto"/>
            <w:left w:val="none" w:sz="0" w:space="0" w:color="auto"/>
            <w:bottom w:val="none" w:sz="0" w:space="0" w:color="auto"/>
            <w:right w:val="none" w:sz="0" w:space="0" w:color="auto"/>
          </w:divBdr>
        </w:div>
        <w:div w:id="788663612">
          <w:marLeft w:val="480"/>
          <w:marRight w:val="0"/>
          <w:marTop w:val="0"/>
          <w:marBottom w:val="0"/>
          <w:divBdr>
            <w:top w:val="none" w:sz="0" w:space="0" w:color="auto"/>
            <w:left w:val="none" w:sz="0" w:space="0" w:color="auto"/>
            <w:bottom w:val="none" w:sz="0" w:space="0" w:color="auto"/>
            <w:right w:val="none" w:sz="0" w:space="0" w:color="auto"/>
          </w:divBdr>
        </w:div>
        <w:div w:id="1425685751">
          <w:marLeft w:val="480"/>
          <w:marRight w:val="0"/>
          <w:marTop w:val="0"/>
          <w:marBottom w:val="0"/>
          <w:divBdr>
            <w:top w:val="none" w:sz="0" w:space="0" w:color="auto"/>
            <w:left w:val="none" w:sz="0" w:space="0" w:color="auto"/>
            <w:bottom w:val="none" w:sz="0" w:space="0" w:color="auto"/>
            <w:right w:val="none" w:sz="0" w:space="0" w:color="auto"/>
          </w:divBdr>
        </w:div>
        <w:div w:id="2004897178">
          <w:marLeft w:val="480"/>
          <w:marRight w:val="0"/>
          <w:marTop w:val="0"/>
          <w:marBottom w:val="0"/>
          <w:divBdr>
            <w:top w:val="none" w:sz="0" w:space="0" w:color="auto"/>
            <w:left w:val="none" w:sz="0" w:space="0" w:color="auto"/>
            <w:bottom w:val="none" w:sz="0" w:space="0" w:color="auto"/>
            <w:right w:val="none" w:sz="0" w:space="0" w:color="auto"/>
          </w:divBdr>
        </w:div>
        <w:div w:id="822546714">
          <w:marLeft w:val="480"/>
          <w:marRight w:val="0"/>
          <w:marTop w:val="0"/>
          <w:marBottom w:val="0"/>
          <w:divBdr>
            <w:top w:val="none" w:sz="0" w:space="0" w:color="auto"/>
            <w:left w:val="none" w:sz="0" w:space="0" w:color="auto"/>
            <w:bottom w:val="none" w:sz="0" w:space="0" w:color="auto"/>
            <w:right w:val="none" w:sz="0" w:space="0" w:color="auto"/>
          </w:divBdr>
        </w:div>
        <w:div w:id="331567414">
          <w:marLeft w:val="480"/>
          <w:marRight w:val="0"/>
          <w:marTop w:val="0"/>
          <w:marBottom w:val="0"/>
          <w:divBdr>
            <w:top w:val="none" w:sz="0" w:space="0" w:color="auto"/>
            <w:left w:val="none" w:sz="0" w:space="0" w:color="auto"/>
            <w:bottom w:val="none" w:sz="0" w:space="0" w:color="auto"/>
            <w:right w:val="none" w:sz="0" w:space="0" w:color="auto"/>
          </w:divBdr>
        </w:div>
        <w:div w:id="348411609">
          <w:marLeft w:val="480"/>
          <w:marRight w:val="0"/>
          <w:marTop w:val="0"/>
          <w:marBottom w:val="0"/>
          <w:divBdr>
            <w:top w:val="none" w:sz="0" w:space="0" w:color="auto"/>
            <w:left w:val="none" w:sz="0" w:space="0" w:color="auto"/>
            <w:bottom w:val="none" w:sz="0" w:space="0" w:color="auto"/>
            <w:right w:val="none" w:sz="0" w:space="0" w:color="auto"/>
          </w:divBdr>
        </w:div>
        <w:div w:id="1420172682">
          <w:marLeft w:val="480"/>
          <w:marRight w:val="0"/>
          <w:marTop w:val="0"/>
          <w:marBottom w:val="0"/>
          <w:divBdr>
            <w:top w:val="none" w:sz="0" w:space="0" w:color="auto"/>
            <w:left w:val="none" w:sz="0" w:space="0" w:color="auto"/>
            <w:bottom w:val="none" w:sz="0" w:space="0" w:color="auto"/>
            <w:right w:val="none" w:sz="0" w:space="0" w:color="auto"/>
          </w:divBdr>
        </w:div>
        <w:div w:id="901209042">
          <w:marLeft w:val="480"/>
          <w:marRight w:val="0"/>
          <w:marTop w:val="0"/>
          <w:marBottom w:val="0"/>
          <w:divBdr>
            <w:top w:val="none" w:sz="0" w:space="0" w:color="auto"/>
            <w:left w:val="none" w:sz="0" w:space="0" w:color="auto"/>
            <w:bottom w:val="none" w:sz="0" w:space="0" w:color="auto"/>
            <w:right w:val="none" w:sz="0" w:space="0" w:color="auto"/>
          </w:divBdr>
        </w:div>
      </w:divsChild>
    </w:div>
    <w:div w:id="770273238">
      <w:bodyDiv w:val="1"/>
      <w:marLeft w:val="0"/>
      <w:marRight w:val="0"/>
      <w:marTop w:val="0"/>
      <w:marBottom w:val="0"/>
      <w:divBdr>
        <w:top w:val="none" w:sz="0" w:space="0" w:color="auto"/>
        <w:left w:val="none" w:sz="0" w:space="0" w:color="auto"/>
        <w:bottom w:val="none" w:sz="0" w:space="0" w:color="auto"/>
        <w:right w:val="none" w:sz="0" w:space="0" w:color="auto"/>
      </w:divBdr>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71170942">
      <w:bodyDiv w:val="1"/>
      <w:marLeft w:val="0"/>
      <w:marRight w:val="0"/>
      <w:marTop w:val="0"/>
      <w:marBottom w:val="0"/>
      <w:divBdr>
        <w:top w:val="none" w:sz="0" w:space="0" w:color="auto"/>
        <w:left w:val="none" w:sz="0" w:space="0" w:color="auto"/>
        <w:bottom w:val="none" w:sz="0" w:space="0" w:color="auto"/>
        <w:right w:val="none" w:sz="0" w:space="0" w:color="auto"/>
      </w:divBdr>
      <w:divsChild>
        <w:div w:id="1825006109">
          <w:marLeft w:val="480"/>
          <w:marRight w:val="0"/>
          <w:marTop w:val="0"/>
          <w:marBottom w:val="0"/>
          <w:divBdr>
            <w:top w:val="none" w:sz="0" w:space="0" w:color="auto"/>
            <w:left w:val="none" w:sz="0" w:space="0" w:color="auto"/>
            <w:bottom w:val="none" w:sz="0" w:space="0" w:color="auto"/>
            <w:right w:val="none" w:sz="0" w:space="0" w:color="auto"/>
          </w:divBdr>
        </w:div>
        <w:div w:id="457528222">
          <w:marLeft w:val="480"/>
          <w:marRight w:val="0"/>
          <w:marTop w:val="0"/>
          <w:marBottom w:val="0"/>
          <w:divBdr>
            <w:top w:val="none" w:sz="0" w:space="0" w:color="auto"/>
            <w:left w:val="none" w:sz="0" w:space="0" w:color="auto"/>
            <w:bottom w:val="none" w:sz="0" w:space="0" w:color="auto"/>
            <w:right w:val="none" w:sz="0" w:space="0" w:color="auto"/>
          </w:divBdr>
        </w:div>
        <w:div w:id="1946303113">
          <w:marLeft w:val="480"/>
          <w:marRight w:val="0"/>
          <w:marTop w:val="0"/>
          <w:marBottom w:val="0"/>
          <w:divBdr>
            <w:top w:val="none" w:sz="0" w:space="0" w:color="auto"/>
            <w:left w:val="none" w:sz="0" w:space="0" w:color="auto"/>
            <w:bottom w:val="none" w:sz="0" w:space="0" w:color="auto"/>
            <w:right w:val="none" w:sz="0" w:space="0" w:color="auto"/>
          </w:divBdr>
        </w:div>
        <w:div w:id="578952270">
          <w:marLeft w:val="480"/>
          <w:marRight w:val="0"/>
          <w:marTop w:val="0"/>
          <w:marBottom w:val="0"/>
          <w:divBdr>
            <w:top w:val="none" w:sz="0" w:space="0" w:color="auto"/>
            <w:left w:val="none" w:sz="0" w:space="0" w:color="auto"/>
            <w:bottom w:val="none" w:sz="0" w:space="0" w:color="auto"/>
            <w:right w:val="none" w:sz="0" w:space="0" w:color="auto"/>
          </w:divBdr>
        </w:div>
        <w:div w:id="2066025026">
          <w:marLeft w:val="480"/>
          <w:marRight w:val="0"/>
          <w:marTop w:val="0"/>
          <w:marBottom w:val="0"/>
          <w:divBdr>
            <w:top w:val="none" w:sz="0" w:space="0" w:color="auto"/>
            <w:left w:val="none" w:sz="0" w:space="0" w:color="auto"/>
            <w:bottom w:val="none" w:sz="0" w:space="0" w:color="auto"/>
            <w:right w:val="none" w:sz="0" w:space="0" w:color="auto"/>
          </w:divBdr>
        </w:div>
        <w:div w:id="284703279">
          <w:marLeft w:val="480"/>
          <w:marRight w:val="0"/>
          <w:marTop w:val="0"/>
          <w:marBottom w:val="0"/>
          <w:divBdr>
            <w:top w:val="none" w:sz="0" w:space="0" w:color="auto"/>
            <w:left w:val="none" w:sz="0" w:space="0" w:color="auto"/>
            <w:bottom w:val="none" w:sz="0" w:space="0" w:color="auto"/>
            <w:right w:val="none" w:sz="0" w:space="0" w:color="auto"/>
          </w:divBdr>
        </w:div>
        <w:div w:id="950088521">
          <w:marLeft w:val="480"/>
          <w:marRight w:val="0"/>
          <w:marTop w:val="0"/>
          <w:marBottom w:val="0"/>
          <w:divBdr>
            <w:top w:val="none" w:sz="0" w:space="0" w:color="auto"/>
            <w:left w:val="none" w:sz="0" w:space="0" w:color="auto"/>
            <w:bottom w:val="none" w:sz="0" w:space="0" w:color="auto"/>
            <w:right w:val="none" w:sz="0" w:space="0" w:color="auto"/>
          </w:divBdr>
        </w:div>
        <w:div w:id="170726992">
          <w:marLeft w:val="480"/>
          <w:marRight w:val="0"/>
          <w:marTop w:val="0"/>
          <w:marBottom w:val="0"/>
          <w:divBdr>
            <w:top w:val="none" w:sz="0" w:space="0" w:color="auto"/>
            <w:left w:val="none" w:sz="0" w:space="0" w:color="auto"/>
            <w:bottom w:val="none" w:sz="0" w:space="0" w:color="auto"/>
            <w:right w:val="none" w:sz="0" w:space="0" w:color="auto"/>
          </w:divBdr>
        </w:div>
        <w:div w:id="91634854">
          <w:marLeft w:val="480"/>
          <w:marRight w:val="0"/>
          <w:marTop w:val="0"/>
          <w:marBottom w:val="0"/>
          <w:divBdr>
            <w:top w:val="none" w:sz="0" w:space="0" w:color="auto"/>
            <w:left w:val="none" w:sz="0" w:space="0" w:color="auto"/>
            <w:bottom w:val="none" w:sz="0" w:space="0" w:color="auto"/>
            <w:right w:val="none" w:sz="0" w:space="0" w:color="auto"/>
          </w:divBdr>
        </w:div>
        <w:div w:id="1044796726">
          <w:marLeft w:val="480"/>
          <w:marRight w:val="0"/>
          <w:marTop w:val="0"/>
          <w:marBottom w:val="0"/>
          <w:divBdr>
            <w:top w:val="none" w:sz="0" w:space="0" w:color="auto"/>
            <w:left w:val="none" w:sz="0" w:space="0" w:color="auto"/>
            <w:bottom w:val="none" w:sz="0" w:space="0" w:color="auto"/>
            <w:right w:val="none" w:sz="0" w:space="0" w:color="auto"/>
          </w:divBdr>
        </w:div>
        <w:div w:id="709379558">
          <w:marLeft w:val="480"/>
          <w:marRight w:val="0"/>
          <w:marTop w:val="0"/>
          <w:marBottom w:val="0"/>
          <w:divBdr>
            <w:top w:val="none" w:sz="0" w:space="0" w:color="auto"/>
            <w:left w:val="none" w:sz="0" w:space="0" w:color="auto"/>
            <w:bottom w:val="none" w:sz="0" w:space="0" w:color="auto"/>
            <w:right w:val="none" w:sz="0" w:space="0" w:color="auto"/>
          </w:divBdr>
        </w:div>
        <w:div w:id="401146374">
          <w:marLeft w:val="480"/>
          <w:marRight w:val="0"/>
          <w:marTop w:val="0"/>
          <w:marBottom w:val="0"/>
          <w:divBdr>
            <w:top w:val="none" w:sz="0" w:space="0" w:color="auto"/>
            <w:left w:val="none" w:sz="0" w:space="0" w:color="auto"/>
            <w:bottom w:val="none" w:sz="0" w:space="0" w:color="auto"/>
            <w:right w:val="none" w:sz="0" w:space="0" w:color="auto"/>
          </w:divBdr>
        </w:div>
        <w:div w:id="828592323">
          <w:marLeft w:val="480"/>
          <w:marRight w:val="0"/>
          <w:marTop w:val="0"/>
          <w:marBottom w:val="0"/>
          <w:divBdr>
            <w:top w:val="none" w:sz="0" w:space="0" w:color="auto"/>
            <w:left w:val="none" w:sz="0" w:space="0" w:color="auto"/>
            <w:bottom w:val="none" w:sz="0" w:space="0" w:color="auto"/>
            <w:right w:val="none" w:sz="0" w:space="0" w:color="auto"/>
          </w:divBdr>
        </w:div>
        <w:div w:id="1693679325">
          <w:marLeft w:val="480"/>
          <w:marRight w:val="0"/>
          <w:marTop w:val="0"/>
          <w:marBottom w:val="0"/>
          <w:divBdr>
            <w:top w:val="none" w:sz="0" w:space="0" w:color="auto"/>
            <w:left w:val="none" w:sz="0" w:space="0" w:color="auto"/>
            <w:bottom w:val="none" w:sz="0" w:space="0" w:color="auto"/>
            <w:right w:val="none" w:sz="0" w:space="0" w:color="auto"/>
          </w:divBdr>
        </w:div>
        <w:div w:id="184751789">
          <w:marLeft w:val="480"/>
          <w:marRight w:val="0"/>
          <w:marTop w:val="0"/>
          <w:marBottom w:val="0"/>
          <w:divBdr>
            <w:top w:val="none" w:sz="0" w:space="0" w:color="auto"/>
            <w:left w:val="none" w:sz="0" w:space="0" w:color="auto"/>
            <w:bottom w:val="none" w:sz="0" w:space="0" w:color="auto"/>
            <w:right w:val="none" w:sz="0" w:space="0" w:color="auto"/>
          </w:divBdr>
        </w:div>
        <w:div w:id="136843076">
          <w:marLeft w:val="480"/>
          <w:marRight w:val="0"/>
          <w:marTop w:val="0"/>
          <w:marBottom w:val="0"/>
          <w:divBdr>
            <w:top w:val="none" w:sz="0" w:space="0" w:color="auto"/>
            <w:left w:val="none" w:sz="0" w:space="0" w:color="auto"/>
            <w:bottom w:val="none" w:sz="0" w:space="0" w:color="auto"/>
            <w:right w:val="none" w:sz="0" w:space="0" w:color="auto"/>
          </w:divBdr>
        </w:div>
        <w:div w:id="1050809905">
          <w:marLeft w:val="480"/>
          <w:marRight w:val="0"/>
          <w:marTop w:val="0"/>
          <w:marBottom w:val="0"/>
          <w:divBdr>
            <w:top w:val="none" w:sz="0" w:space="0" w:color="auto"/>
            <w:left w:val="none" w:sz="0" w:space="0" w:color="auto"/>
            <w:bottom w:val="none" w:sz="0" w:space="0" w:color="auto"/>
            <w:right w:val="none" w:sz="0" w:space="0" w:color="auto"/>
          </w:divBdr>
        </w:div>
        <w:div w:id="1514340608">
          <w:marLeft w:val="480"/>
          <w:marRight w:val="0"/>
          <w:marTop w:val="0"/>
          <w:marBottom w:val="0"/>
          <w:divBdr>
            <w:top w:val="none" w:sz="0" w:space="0" w:color="auto"/>
            <w:left w:val="none" w:sz="0" w:space="0" w:color="auto"/>
            <w:bottom w:val="none" w:sz="0" w:space="0" w:color="auto"/>
            <w:right w:val="none" w:sz="0" w:space="0" w:color="auto"/>
          </w:divBdr>
        </w:div>
        <w:div w:id="1561549481">
          <w:marLeft w:val="480"/>
          <w:marRight w:val="0"/>
          <w:marTop w:val="0"/>
          <w:marBottom w:val="0"/>
          <w:divBdr>
            <w:top w:val="none" w:sz="0" w:space="0" w:color="auto"/>
            <w:left w:val="none" w:sz="0" w:space="0" w:color="auto"/>
            <w:bottom w:val="none" w:sz="0" w:space="0" w:color="auto"/>
            <w:right w:val="none" w:sz="0" w:space="0" w:color="auto"/>
          </w:divBdr>
        </w:div>
        <w:div w:id="463889511">
          <w:marLeft w:val="480"/>
          <w:marRight w:val="0"/>
          <w:marTop w:val="0"/>
          <w:marBottom w:val="0"/>
          <w:divBdr>
            <w:top w:val="none" w:sz="0" w:space="0" w:color="auto"/>
            <w:left w:val="none" w:sz="0" w:space="0" w:color="auto"/>
            <w:bottom w:val="none" w:sz="0" w:space="0" w:color="auto"/>
            <w:right w:val="none" w:sz="0" w:space="0" w:color="auto"/>
          </w:divBdr>
        </w:div>
        <w:div w:id="1883008838">
          <w:marLeft w:val="480"/>
          <w:marRight w:val="0"/>
          <w:marTop w:val="0"/>
          <w:marBottom w:val="0"/>
          <w:divBdr>
            <w:top w:val="none" w:sz="0" w:space="0" w:color="auto"/>
            <w:left w:val="none" w:sz="0" w:space="0" w:color="auto"/>
            <w:bottom w:val="none" w:sz="0" w:space="0" w:color="auto"/>
            <w:right w:val="none" w:sz="0" w:space="0" w:color="auto"/>
          </w:divBdr>
        </w:div>
        <w:div w:id="2000960056">
          <w:marLeft w:val="480"/>
          <w:marRight w:val="0"/>
          <w:marTop w:val="0"/>
          <w:marBottom w:val="0"/>
          <w:divBdr>
            <w:top w:val="none" w:sz="0" w:space="0" w:color="auto"/>
            <w:left w:val="none" w:sz="0" w:space="0" w:color="auto"/>
            <w:bottom w:val="none" w:sz="0" w:space="0" w:color="auto"/>
            <w:right w:val="none" w:sz="0" w:space="0" w:color="auto"/>
          </w:divBdr>
        </w:div>
        <w:div w:id="272438784">
          <w:marLeft w:val="480"/>
          <w:marRight w:val="0"/>
          <w:marTop w:val="0"/>
          <w:marBottom w:val="0"/>
          <w:divBdr>
            <w:top w:val="none" w:sz="0" w:space="0" w:color="auto"/>
            <w:left w:val="none" w:sz="0" w:space="0" w:color="auto"/>
            <w:bottom w:val="none" w:sz="0" w:space="0" w:color="auto"/>
            <w:right w:val="none" w:sz="0" w:space="0" w:color="auto"/>
          </w:divBdr>
        </w:div>
        <w:div w:id="2054192162">
          <w:marLeft w:val="480"/>
          <w:marRight w:val="0"/>
          <w:marTop w:val="0"/>
          <w:marBottom w:val="0"/>
          <w:divBdr>
            <w:top w:val="none" w:sz="0" w:space="0" w:color="auto"/>
            <w:left w:val="none" w:sz="0" w:space="0" w:color="auto"/>
            <w:bottom w:val="none" w:sz="0" w:space="0" w:color="auto"/>
            <w:right w:val="none" w:sz="0" w:space="0" w:color="auto"/>
          </w:divBdr>
        </w:div>
        <w:div w:id="1592009203">
          <w:marLeft w:val="480"/>
          <w:marRight w:val="0"/>
          <w:marTop w:val="0"/>
          <w:marBottom w:val="0"/>
          <w:divBdr>
            <w:top w:val="none" w:sz="0" w:space="0" w:color="auto"/>
            <w:left w:val="none" w:sz="0" w:space="0" w:color="auto"/>
            <w:bottom w:val="none" w:sz="0" w:space="0" w:color="auto"/>
            <w:right w:val="none" w:sz="0" w:space="0" w:color="auto"/>
          </w:divBdr>
        </w:div>
        <w:div w:id="1821115979">
          <w:marLeft w:val="480"/>
          <w:marRight w:val="0"/>
          <w:marTop w:val="0"/>
          <w:marBottom w:val="0"/>
          <w:divBdr>
            <w:top w:val="none" w:sz="0" w:space="0" w:color="auto"/>
            <w:left w:val="none" w:sz="0" w:space="0" w:color="auto"/>
            <w:bottom w:val="none" w:sz="0" w:space="0" w:color="auto"/>
            <w:right w:val="none" w:sz="0" w:space="0" w:color="auto"/>
          </w:divBdr>
        </w:div>
        <w:div w:id="125589102">
          <w:marLeft w:val="480"/>
          <w:marRight w:val="0"/>
          <w:marTop w:val="0"/>
          <w:marBottom w:val="0"/>
          <w:divBdr>
            <w:top w:val="none" w:sz="0" w:space="0" w:color="auto"/>
            <w:left w:val="none" w:sz="0" w:space="0" w:color="auto"/>
            <w:bottom w:val="none" w:sz="0" w:space="0" w:color="auto"/>
            <w:right w:val="none" w:sz="0" w:space="0" w:color="auto"/>
          </w:divBdr>
        </w:div>
        <w:div w:id="1381587655">
          <w:marLeft w:val="480"/>
          <w:marRight w:val="0"/>
          <w:marTop w:val="0"/>
          <w:marBottom w:val="0"/>
          <w:divBdr>
            <w:top w:val="none" w:sz="0" w:space="0" w:color="auto"/>
            <w:left w:val="none" w:sz="0" w:space="0" w:color="auto"/>
            <w:bottom w:val="none" w:sz="0" w:space="0" w:color="auto"/>
            <w:right w:val="none" w:sz="0" w:space="0" w:color="auto"/>
          </w:divBdr>
        </w:div>
        <w:div w:id="737674388">
          <w:marLeft w:val="480"/>
          <w:marRight w:val="0"/>
          <w:marTop w:val="0"/>
          <w:marBottom w:val="0"/>
          <w:divBdr>
            <w:top w:val="none" w:sz="0" w:space="0" w:color="auto"/>
            <w:left w:val="none" w:sz="0" w:space="0" w:color="auto"/>
            <w:bottom w:val="none" w:sz="0" w:space="0" w:color="auto"/>
            <w:right w:val="none" w:sz="0" w:space="0" w:color="auto"/>
          </w:divBdr>
        </w:div>
        <w:div w:id="690034147">
          <w:marLeft w:val="48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1965511">
      <w:bodyDiv w:val="1"/>
      <w:marLeft w:val="0"/>
      <w:marRight w:val="0"/>
      <w:marTop w:val="0"/>
      <w:marBottom w:val="0"/>
      <w:divBdr>
        <w:top w:val="none" w:sz="0" w:space="0" w:color="auto"/>
        <w:left w:val="none" w:sz="0" w:space="0" w:color="auto"/>
        <w:bottom w:val="none" w:sz="0" w:space="0" w:color="auto"/>
        <w:right w:val="none" w:sz="0" w:space="0" w:color="auto"/>
      </w:divBdr>
      <w:divsChild>
        <w:div w:id="20250901">
          <w:marLeft w:val="480"/>
          <w:marRight w:val="0"/>
          <w:marTop w:val="0"/>
          <w:marBottom w:val="0"/>
          <w:divBdr>
            <w:top w:val="none" w:sz="0" w:space="0" w:color="auto"/>
            <w:left w:val="none" w:sz="0" w:space="0" w:color="auto"/>
            <w:bottom w:val="none" w:sz="0" w:space="0" w:color="auto"/>
            <w:right w:val="none" w:sz="0" w:space="0" w:color="auto"/>
          </w:divBdr>
        </w:div>
        <w:div w:id="293408287">
          <w:marLeft w:val="480"/>
          <w:marRight w:val="0"/>
          <w:marTop w:val="0"/>
          <w:marBottom w:val="0"/>
          <w:divBdr>
            <w:top w:val="none" w:sz="0" w:space="0" w:color="auto"/>
            <w:left w:val="none" w:sz="0" w:space="0" w:color="auto"/>
            <w:bottom w:val="none" w:sz="0" w:space="0" w:color="auto"/>
            <w:right w:val="none" w:sz="0" w:space="0" w:color="auto"/>
          </w:divBdr>
        </w:div>
        <w:div w:id="1373766808">
          <w:marLeft w:val="480"/>
          <w:marRight w:val="0"/>
          <w:marTop w:val="0"/>
          <w:marBottom w:val="0"/>
          <w:divBdr>
            <w:top w:val="none" w:sz="0" w:space="0" w:color="auto"/>
            <w:left w:val="none" w:sz="0" w:space="0" w:color="auto"/>
            <w:bottom w:val="none" w:sz="0" w:space="0" w:color="auto"/>
            <w:right w:val="none" w:sz="0" w:space="0" w:color="auto"/>
          </w:divBdr>
        </w:div>
        <w:div w:id="1179928888">
          <w:marLeft w:val="480"/>
          <w:marRight w:val="0"/>
          <w:marTop w:val="0"/>
          <w:marBottom w:val="0"/>
          <w:divBdr>
            <w:top w:val="none" w:sz="0" w:space="0" w:color="auto"/>
            <w:left w:val="none" w:sz="0" w:space="0" w:color="auto"/>
            <w:bottom w:val="none" w:sz="0" w:space="0" w:color="auto"/>
            <w:right w:val="none" w:sz="0" w:space="0" w:color="auto"/>
          </w:divBdr>
        </w:div>
        <w:div w:id="331643275">
          <w:marLeft w:val="480"/>
          <w:marRight w:val="0"/>
          <w:marTop w:val="0"/>
          <w:marBottom w:val="0"/>
          <w:divBdr>
            <w:top w:val="none" w:sz="0" w:space="0" w:color="auto"/>
            <w:left w:val="none" w:sz="0" w:space="0" w:color="auto"/>
            <w:bottom w:val="none" w:sz="0" w:space="0" w:color="auto"/>
            <w:right w:val="none" w:sz="0" w:space="0" w:color="auto"/>
          </w:divBdr>
        </w:div>
        <w:div w:id="1914315923">
          <w:marLeft w:val="480"/>
          <w:marRight w:val="0"/>
          <w:marTop w:val="0"/>
          <w:marBottom w:val="0"/>
          <w:divBdr>
            <w:top w:val="none" w:sz="0" w:space="0" w:color="auto"/>
            <w:left w:val="none" w:sz="0" w:space="0" w:color="auto"/>
            <w:bottom w:val="none" w:sz="0" w:space="0" w:color="auto"/>
            <w:right w:val="none" w:sz="0" w:space="0" w:color="auto"/>
          </w:divBdr>
        </w:div>
        <w:div w:id="1023703322">
          <w:marLeft w:val="480"/>
          <w:marRight w:val="0"/>
          <w:marTop w:val="0"/>
          <w:marBottom w:val="0"/>
          <w:divBdr>
            <w:top w:val="none" w:sz="0" w:space="0" w:color="auto"/>
            <w:left w:val="none" w:sz="0" w:space="0" w:color="auto"/>
            <w:bottom w:val="none" w:sz="0" w:space="0" w:color="auto"/>
            <w:right w:val="none" w:sz="0" w:space="0" w:color="auto"/>
          </w:divBdr>
        </w:div>
        <w:div w:id="273638220">
          <w:marLeft w:val="480"/>
          <w:marRight w:val="0"/>
          <w:marTop w:val="0"/>
          <w:marBottom w:val="0"/>
          <w:divBdr>
            <w:top w:val="none" w:sz="0" w:space="0" w:color="auto"/>
            <w:left w:val="none" w:sz="0" w:space="0" w:color="auto"/>
            <w:bottom w:val="none" w:sz="0" w:space="0" w:color="auto"/>
            <w:right w:val="none" w:sz="0" w:space="0" w:color="auto"/>
          </w:divBdr>
        </w:div>
        <w:div w:id="226770977">
          <w:marLeft w:val="480"/>
          <w:marRight w:val="0"/>
          <w:marTop w:val="0"/>
          <w:marBottom w:val="0"/>
          <w:divBdr>
            <w:top w:val="none" w:sz="0" w:space="0" w:color="auto"/>
            <w:left w:val="none" w:sz="0" w:space="0" w:color="auto"/>
            <w:bottom w:val="none" w:sz="0" w:space="0" w:color="auto"/>
            <w:right w:val="none" w:sz="0" w:space="0" w:color="auto"/>
          </w:divBdr>
        </w:div>
        <w:div w:id="1427073880">
          <w:marLeft w:val="480"/>
          <w:marRight w:val="0"/>
          <w:marTop w:val="0"/>
          <w:marBottom w:val="0"/>
          <w:divBdr>
            <w:top w:val="none" w:sz="0" w:space="0" w:color="auto"/>
            <w:left w:val="none" w:sz="0" w:space="0" w:color="auto"/>
            <w:bottom w:val="none" w:sz="0" w:space="0" w:color="auto"/>
            <w:right w:val="none" w:sz="0" w:space="0" w:color="auto"/>
          </w:divBdr>
        </w:div>
        <w:div w:id="1101954412">
          <w:marLeft w:val="480"/>
          <w:marRight w:val="0"/>
          <w:marTop w:val="0"/>
          <w:marBottom w:val="0"/>
          <w:divBdr>
            <w:top w:val="none" w:sz="0" w:space="0" w:color="auto"/>
            <w:left w:val="none" w:sz="0" w:space="0" w:color="auto"/>
            <w:bottom w:val="none" w:sz="0" w:space="0" w:color="auto"/>
            <w:right w:val="none" w:sz="0" w:space="0" w:color="auto"/>
          </w:divBdr>
        </w:div>
        <w:div w:id="1103304077">
          <w:marLeft w:val="480"/>
          <w:marRight w:val="0"/>
          <w:marTop w:val="0"/>
          <w:marBottom w:val="0"/>
          <w:divBdr>
            <w:top w:val="none" w:sz="0" w:space="0" w:color="auto"/>
            <w:left w:val="none" w:sz="0" w:space="0" w:color="auto"/>
            <w:bottom w:val="none" w:sz="0" w:space="0" w:color="auto"/>
            <w:right w:val="none" w:sz="0" w:space="0" w:color="auto"/>
          </w:divBdr>
        </w:div>
        <w:div w:id="1275553533">
          <w:marLeft w:val="480"/>
          <w:marRight w:val="0"/>
          <w:marTop w:val="0"/>
          <w:marBottom w:val="0"/>
          <w:divBdr>
            <w:top w:val="none" w:sz="0" w:space="0" w:color="auto"/>
            <w:left w:val="none" w:sz="0" w:space="0" w:color="auto"/>
            <w:bottom w:val="none" w:sz="0" w:space="0" w:color="auto"/>
            <w:right w:val="none" w:sz="0" w:space="0" w:color="auto"/>
          </w:divBdr>
        </w:div>
        <w:div w:id="263265938">
          <w:marLeft w:val="480"/>
          <w:marRight w:val="0"/>
          <w:marTop w:val="0"/>
          <w:marBottom w:val="0"/>
          <w:divBdr>
            <w:top w:val="none" w:sz="0" w:space="0" w:color="auto"/>
            <w:left w:val="none" w:sz="0" w:space="0" w:color="auto"/>
            <w:bottom w:val="none" w:sz="0" w:space="0" w:color="auto"/>
            <w:right w:val="none" w:sz="0" w:space="0" w:color="auto"/>
          </w:divBdr>
        </w:div>
        <w:div w:id="1765420553">
          <w:marLeft w:val="480"/>
          <w:marRight w:val="0"/>
          <w:marTop w:val="0"/>
          <w:marBottom w:val="0"/>
          <w:divBdr>
            <w:top w:val="none" w:sz="0" w:space="0" w:color="auto"/>
            <w:left w:val="none" w:sz="0" w:space="0" w:color="auto"/>
            <w:bottom w:val="none" w:sz="0" w:space="0" w:color="auto"/>
            <w:right w:val="none" w:sz="0" w:space="0" w:color="auto"/>
          </w:divBdr>
        </w:div>
        <w:div w:id="455099413">
          <w:marLeft w:val="480"/>
          <w:marRight w:val="0"/>
          <w:marTop w:val="0"/>
          <w:marBottom w:val="0"/>
          <w:divBdr>
            <w:top w:val="none" w:sz="0" w:space="0" w:color="auto"/>
            <w:left w:val="none" w:sz="0" w:space="0" w:color="auto"/>
            <w:bottom w:val="none" w:sz="0" w:space="0" w:color="auto"/>
            <w:right w:val="none" w:sz="0" w:space="0" w:color="auto"/>
          </w:divBdr>
        </w:div>
        <w:div w:id="1932735729">
          <w:marLeft w:val="480"/>
          <w:marRight w:val="0"/>
          <w:marTop w:val="0"/>
          <w:marBottom w:val="0"/>
          <w:divBdr>
            <w:top w:val="none" w:sz="0" w:space="0" w:color="auto"/>
            <w:left w:val="none" w:sz="0" w:space="0" w:color="auto"/>
            <w:bottom w:val="none" w:sz="0" w:space="0" w:color="auto"/>
            <w:right w:val="none" w:sz="0" w:space="0" w:color="auto"/>
          </w:divBdr>
        </w:div>
        <w:div w:id="675576348">
          <w:marLeft w:val="480"/>
          <w:marRight w:val="0"/>
          <w:marTop w:val="0"/>
          <w:marBottom w:val="0"/>
          <w:divBdr>
            <w:top w:val="none" w:sz="0" w:space="0" w:color="auto"/>
            <w:left w:val="none" w:sz="0" w:space="0" w:color="auto"/>
            <w:bottom w:val="none" w:sz="0" w:space="0" w:color="auto"/>
            <w:right w:val="none" w:sz="0" w:space="0" w:color="auto"/>
          </w:divBdr>
        </w:div>
        <w:div w:id="726681165">
          <w:marLeft w:val="480"/>
          <w:marRight w:val="0"/>
          <w:marTop w:val="0"/>
          <w:marBottom w:val="0"/>
          <w:divBdr>
            <w:top w:val="none" w:sz="0" w:space="0" w:color="auto"/>
            <w:left w:val="none" w:sz="0" w:space="0" w:color="auto"/>
            <w:bottom w:val="none" w:sz="0" w:space="0" w:color="auto"/>
            <w:right w:val="none" w:sz="0" w:space="0" w:color="auto"/>
          </w:divBdr>
        </w:div>
        <w:div w:id="302659425">
          <w:marLeft w:val="480"/>
          <w:marRight w:val="0"/>
          <w:marTop w:val="0"/>
          <w:marBottom w:val="0"/>
          <w:divBdr>
            <w:top w:val="none" w:sz="0" w:space="0" w:color="auto"/>
            <w:left w:val="none" w:sz="0" w:space="0" w:color="auto"/>
            <w:bottom w:val="none" w:sz="0" w:space="0" w:color="auto"/>
            <w:right w:val="none" w:sz="0" w:space="0" w:color="auto"/>
          </w:divBdr>
        </w:div>
        <w:div w:id="426848962">
          <w:marLeft w:val="480"/>
          <w:marRight w:val="0"/>
          <w:marTop w:val="0"/>
          <w:marBottom w:val="0"/>
          <w:divBdr>
            <w:top w:val="none" w:sz="0" w:space="0" w:color="auto"/>
            <w:left w:val="none" w:sz="0" w:space="0" w:color="auto"/>
            <w:bottom w:val="none" w:sz="0" w:space="0" w:color="auto"/>
            <w:right w:val="none" w:sz="0" w:space="0" w:color="auto"/>
          </w:divBdr>
        </w:div>
        <w:div w:id="1094210152">
          <w:marLeft w:val="480"/>
          <w:marRight w:val="0"/>
          <w:marTop w:val="0"/>
          <w:marBottom w:val="0"/>
          <w:divBdr>
            <w:top w:val="none" w:sz="0" w:space="0" w:color="auto"/>
            <w:left w:val="none" w:sz="0" w:space="0" w:color="auto"/>
            <w:bottom w:val="none" w:sz="0" w:space="0" w:color="auto"/>
            <w:right w:val="none" w:sz="0" w:space="0" w:color="auto"/>
          </w:divBdr>
        </w:div>
        <w:div w:id="2039575616">
          <w:marLeft w:val="480"/>
          <w:marRight w:val="0"/>
          <w:marTop w:val="0"/>
          <w:marBottom w:val="0"/>
          <w:divBdr>
            <w:top w:val="none" w:sz="0" w:space="0" w:color="auto"/>
            <w:left w:val="none" w:sz="0" w:space="0" w:color="auto"/>
            <w:bottom w:val="none" w:sz="0" w:space="0" w:color="auto"/>
            <w:right w:val="none" w:sz="0" w:space="0" w:color="auto"/>
          </w:divBdr>
        </w:div>
        <w:div w:id="1668050696">
          <w:marLeft w:val="480"/>
          <w:marRight w:val="0"/>
          <w:marTop w:val="0"/>
          <w:marBottom w:val="0"/>
          <w:divBdr>
            <w:top w:val="none" w:sz="0" w:space="0" w:color="auto"/>
            <w:left w:val="none" w:sz="0" w:space="0" w:color="auto"/>
            <w:bottom w:val="none" w:sz="0" w:space="0" w:color="auto"/>
            <w:right w:val="none" w:sz="0" w:space="0" w:color="auto"/>
          </w:divBdr>
        </w:div>
        <w:div w:id="512189937">
          <w:marLeft w:val="480"/>
          <w:marRight w:val="0"/>
          <w:marTop w:val="0"/>
          <w:marBottom w:val="0"/>
          <w:divBdr>
            <w:top w:val="none" w:sz="0" w:space="0" w:color="auto"/>
            <w:left w:val="none" w:sz="0" w:space="0" w:color="auto"/>
            <w:bottom w:val="none" w:sz="0" w:space="0" w:color="auto"/>
            <w:right w:val="none" w:sz="0" w:space="0" w:color="auto"/>
          </w:divBdr>
        </w:div>
        <w:div w:id="2045013105">
          <w:marLeft w:val="480"/>
          <w:marRight w:val="0"/>
          <w:marTop w:val="0"/>
          <w:marBottom w:val="0"/>
          <w:divBdr>
            <w:top w:val="none" w:sz="0" w:space="0" w:color="auto"/>
            <w:left w:val="none" w:sz="0" w:space="0" w:color="auto"/>
            <w:bottom w:val="none" w:sz="0" w:space="0" w:color="auto"/>
            <w:right w:val="none" w:sz="0" w:space="0" w:color="auto"/>
          </w:divBdr>
        </w:div>
        <w:div w:id="1567061366">
          <w:marLeft w:val="480"/>
          <w:marRight w:val="0"/>
          <w:marTop w:val="0"/>
          <w:marBottom w:val="0"/>
          <w:divBdr>
            <w:top w:val="none" w:sz="0" w:space="0" w:color="auto"/>
            <w:left w:val="none" w:sz="0" w:space="0" w:color="auto"/>
            <w:bottom w:val="none" w:sz="0" w:space="0" w:color="auto"/>
            <w:right w:val="none" w:sz="0" w:space="0" w:color="auto"/>
          </w:divBdr>
        </w:div>
        <w:div w:id="1753506168">
          <w:marLeft w:val="480"/>
          <w:marRight w:val="0"/>
          <w:marTop w:val="0"/>
          <w:marBottom w:val="0"/>
          <w:divBdr>
            <w:top w:val="none" w:sz="0" w:space="0" w:color="auto"/>
            <w:left w:val="none" w:sz="0" w:space="0" w:color="auto"/>
            <w:bottom w:val="none" w:sz="0" w:space="0" w:color="auto"/>
            <w:right w:val="none" w:sz="0" w:space="0" w:color="auto"/>
          </w:divBdr>
        </w:div>
        <w:div w:id="1835027641">
          <w:marLeft w:val="480"/>
          <w:marRight w:val="0"/>
          <w:marTop w:val="0"/>
          <w:marBottom w:val="0"/>
          <w:divBdr>
            <w:top w:val="none" w:sz="0" w:space="0" w:color="auto"/>
            <w:left w:val="none" w:sz="0" w:space="0" w:color="auto"/>
            <w:bottom w:val="none" w:sz="0" w:space="0" w:color="auto"/>
            <w:right w:val="none" w:sz="0" w:space="0" w:color="auto"/>
          </w:divBdr>
        </w:div>
        <w:div w:id="2003267833">
          <w:marLeft w:val="48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47133527">
      <w:bodyDiv w:val="1"/>
      <w:marLeft w:val="0"/>
      <w:marRight w:val="0"/>
      <w:marTop w:val="0"/>
      <w:marBottom w:val="0"/>
      <w:divBdr>
        <w:top w:val="none" w:sz="0" w:space="0" w:color="auto"/>
        <w:left w:val="none" w:sz="0" w:space="0" w:color="auto"/>
        <w:bottom w:val="none" w:sz="0" w:space="0" w:color="auto"/>
        <w:right w:val="none" w:sz="0" w:space="0" w:color="auto"/>
      </w:divBdr>
      <w:divsChild>
        <w:div w:id="1783038901">
          <w:marLeft w:val="0"/>
          <w:marRight w:val="0"/>
          <w:marTop w:val="0"/>
          <w:marBottom w:val="0"/>
          <w:divBdr>
            <w:top w:val="none" w:sz="0" w:space="0" w:color="auto"/>
            <w:left w:val="none" w:sz="0" w:space="0" w:color="auto"/>
            <w:bottom w:val="none" w:sz="0" w:space="0" w:color="auto"/>
            <w:right w:val="none" w:sz="0" w:space="0" w:color="auto"/>
          </w:divBdr>
          <w:divsChild>
            <w:div w:id="1957786602">
              <w:marLeft w:val="0"/>
              <w:marRight w:val="0"/>
              <w:marTop w:val="0"/>
              <w:marBottom w:val="0"/>
              <w:divBdr>
                <w:top w:val="none" w:sz="0" w:space="0" w:color="auto"/>
                <w:left w:val="none" w:sz="0" w:space="0" w:color="auto"/>
                <w:bottom w:val="none" w:sz="0" w:space="0" w:color="auto"/>
                <w:right w:val="none" w:sz="0" w:space="0" w:color="auto"/>
              </w:divBdr>
            </w:div>
            <w:div w:id="2088068922">
              <w:marLeft w:val="0"/>
              <w:marRight w:val="0"/>
              <w:marTop w:val="0"/>
              <w:marBottom w:val="0"/>
              <w:divBdr>
                <w:top w:val="none" w:sz="0" w:space="0" w:color="auto"/>
                <w:left w:val="none" w:sz="0" w:space="0" w:color="auto"/>
                <w:bottom w:val="none" w:sz="0" w:space="0" w:color="auto"/>
                <w:right w:val="none" w:sz="0" w:space="0" w:color="auto"/>
              </w:divBdr>
            </w:div>
            <w:div w:id="1158837662">
              <w:marLeft w:val="0"/>
              <w:marRight w:val="0"/>
              <w:marTop w:val="0"/>
              <w:marBottom w:val="0"/>
              <w:divBdr>
                <w:top w:val="none" w:sz="0" w:space="0" w:color="auto"/>
                <w:left w:val="none" w:sz="0" w:space="0" w:color="auto"/>
                <w:bottom w:val="none" w:sz="0" w:space="0" w:color="auto"/>
                <w:right w:val="none" w:sz="0" w:space="0" w:color="auto"/>
              </w:divBdr>
            </w:div>
            <w:div w:id="1262839638">
              <w:marLeft w:val="0"/>
              <w:marRight w:val="0"/>
              <w:marTop w:val="0"/>
              <w:marBottom w:val="0"/>
              <w:divBdr>
                <w:top w:val="none" w:sz="0" w:space="0" w:color="auto"/>
                <w:left w:val="none" w:sz="0" w:space="0" w:color="auto"/>
                <w:bottom w:val="none" w:sz="0" w:space="0" w:color="auto"/>
                <w:right w:val="none" w:sz="0" w:space="0" w:color="auto"/>
              </w:divBdr>
            </w:div>
            <w:div w:id="11542827">
              <w:marLeft w:val="0"/>
              <w:marRight w:val="0"/>
              <w:marTop w:val="0"/>
              <w:marBottom w:val="0"/>
              <w:divBdr>
                <w:top w:val="none" w:sz="0" w:space="0" w:color="auto"/>
                <w:left w:val="none" w:sz="0" w:space="0" w:color="auto"/>
                <w:bottom w:val="none" w:sz="0" w:space="0" w:color="auto"/>
                <w:right w:val="none" w:sz="0" w:space="0" w:color="auto"/>
              </w:divBdr>
            </w:div>
            <w:div w:id="23404250">
              <w:marLeft w:val="0"/>
              <w:marRight w:val="0"/>
              <w:marTop w:val="0"/>
              <w:marBottom w:val="0"/>
              <w:divBdr>
                <w:top w:val="none" w:sz="0" w:space="0" w:color="auto"/>
                <w:left w:val="none" w:sz="0" w:space="0" w:color="auto"/>
                <w:bottom w:val="none" w:sz="0" w:space="0" w:color="auto"/>
                <w:right w:val="none" w:sz="0" w:space="0" w:color="auto"/>
              </w:divBdr>
            </w:div>
            <w:div w:id="408966520">
              <w:marLeft w:val="0"/>
              <w:marRight w:val="0"/>
              <w:marTop w:val="0"/>
              <w:marBottom w:val="0"/>
              <w:divBdr>
                <w:top w:val="none" w:sz="0" w:space="0" w:color="auto"/>
                <w:left w:val="none" w:sz="0" w:space="0" w:color="auto"/>
                <w:bottom w:val="none" w:sz="0" w:space="0" w:color="auto"/>
                <w:right w:val="none" w:sz="0" w:space="0" w:color="auto"/>
              </w:divBdr>
            </w:div>
            <w:div w:id="1887790421">
              <w:marLeft w:val="0"/>
              <w:marRight w:val="0"/>
              <w:marTop w:val="0"/>
              <w:marBottom w:val="0"/>
              <w:divBdr>
                <w:top w:val="none" w:sz="0" w:space="0" w:color="auto"/>
                <w:left w:val="none" w:sz="0" w:space="0" w:color="auto"/>
                <w:bottom w:val="none" w:sz="0" w:space="0" w:color="auto"/>
                <w:right w:val="none" w:sz="0" w:space="0" w:color="auto"/>
              </w:divBdr>
            </w:div>
            <w:div w:id="536088639">
              <w:marLeft w:val="0"/>
              <w:marRight w:val="0"/>
              <w:marTop w:val="0"/>
              <w:marBottom w:val="0"/>
              <w:divBdr>
                <w:top w:val="none" w:sz="0" w:space="0" w:color="auto"/>
                <w:left w:val="none" w:sz="0" w:space="0" w:color="auto"/>
                <w:bottom w:val="none" w:sz="0" w:space="0" w:color="auto"/>
                <w:right w:val="none" w:sz="0" w:space="0" w:color="auto"/>
              </w:divBdr>
            </w:div>
            <w:div w:id="1276522292">
              <w:marLeft w:val="0"/>
              <w:marRight w:val="0"/>
              <w:marTop w:val="0"/>
              <w:marBottom w:val="0"/>
              <w:divBdr>
                <w:top w:val="none" w:sz="0" w:space="0" w:color="auto"/>
                <w:left w:val="none" w:sz="0" w:space="0" w:color="auto"/>
                <w:bottom w:val="none" w:sz="0" w:space="0" w:color="auto"/>
                <w:right w:val="none" w:sz="0" w:space="0" w:color="auto"/>
              </w:divBdr>
            </w:div>
            <w:div w:id="2006544527">
              <w:marLeft w:val="0"/>
              <w:marRight w:val="0"/>
              <w:marTop w:val="0"/>
              <w:marBottom w:val="0"/>
              <w:divBdr>
                <w:top w:val="none" w:sz="0" w:space="0" w:color="auto"/>
                <w:left w:val="none" w:sz="0" w:space="0" w:color="auto"/>
                <w:bottom w:val="none" w:sz="0" w:space="0" w:color="auto"/>
                <w:right w:val="none" w:sz="0" w:space="0" w:color="auto"/>
              </w:divBdr>
            </w:div>
            <w:div w:id="1171216186">
              <w:marLeft w:val="0"/>
              <w:marRight w:val="0"/>
              <w:marTop w:val="0"/>
              <w:marBottom w:val="0"/>
              <w:divBdr>
                <w:top w:val="none" w:sz="0" w:space="0" w:color="auto"/>
                <w:left w:val="none" w:sz="0" w:space="0" w:color="auto"/>
                <w:bottom w:val="none" w:sz="0" w:space="0" w:color="auto"/>
                <w:right w:val="none" w:sz="0" w:space="0" w:color="auto"/>
              </w:divBdr>
            </w:div>
            <w:div w:id="1643735656">
              <w:marLeft w:val="0"/>
              <w:marRight w:val="0"/>
              <w:marTop w:val="0"/>
              <w:marBottom w:val="0"/>
              <w:divBdr>
                <w:top w:val="none" w:sz="0" w:space="0" w:color="auto"/>
                <w:left w:val="none" w:sz="0" w:space="0" w:color="auto"/>
                <w:bottom w:val="none" w:sz="0" w:space="0" w:color="auto"/>
                <w:right w:val="none" w:sz="0" w:space="0" w:color="auto"/>
              </w:divBdr>
            </w:div>
            <w:div w:id="939601924">
              <w:marLeft w:val="0"/>
              <w:marRight w:val="0"/>
              <w:marTop w:val="0"/>
              <w:marBottom w:val="0"/>
              <w:divBdr>
                <w:top w:val="none" w:sz="0" w:space="0" w:color="auto"/>
                <w:left w:val="none" w:sz="0" w:space="0" w:color="auto"/>
                <w:bottom w:val="none" w:sz="0" w:space="0" w:color="auto"/>
                <w:right w:val="none" w:sz="0" w:space="0" w:color="auto"/>
              </w:divBdr>
            </w:div>
            <w:div w:id="453601022">
              <w:marLeft w:val="0"/>
              <w:marRight w:val="0"/>
              <w:marTop w:val="0"/>
              <w:marBottom w:val="0"/>
              <w:divBdr>
                <w:top w:val="none" w:sz="0" w:space="0" w:color="auto"/>
                <w:left w:val="none" w:sz="0" w:space="0" w:color="auto"/>
                <w:bottom w:val="none" w:sz="0" w:space="0" w:color="auto"/>
                <w:right w:val="none" w:sz="0" w:space="0" w:color="auto"/>
              </w:divBdr>
            </w:div>
            <w:div w:id="926695587">
              <w:marLeft w:val="0"/>
              <w:marRight w:val="0"/>
              <w:marTop w:val="0"/>
              <w:marBottom w:val="0"/>
              <w:divBdr>
                <w:top w:val="none" w:sz="0" w:space="0" w:color="auto"/>
                <w:left w:val="none" w:sz="0" w:space="0" w:color="auto"/>
                <w:bottom w:val="none" w:sz="0" w:space="0" w:color="auto"/>
                <w:right w:val="none" w:sz="0" w:space="0" w:color="auto"/>
              </w:divBdr>
            </w:div>
            <w:div w:id="1135365609">
              <w:marLeft w:val="0"/>
              <w:marRight w:val="0"/>
              <w:marTop w:val="0"/>
              <w:marBottom w:val="0"/>
              <w:divBdr>
                <w:top w:val="none" w:sz="0" w:space="0" w:color="auto"/>
                <w:left w:val="none" w:sz="0" w:space="0" w:color="auto"/>
                <w:bottom w:val="none" w:sz="0" w:space="0" w:color="auto"/>
                <w:right w:val="none" w:sz="0" w:space="0" w:color="auto"/>
              </w:divBdr>
            </w:div>
            <w:div w:id="8145022">
              <w:marLeft w:val="0"/>
              <w:marRight w:val="0"/>
              <w:marTop w:val="0"/>
              <w:marBottom w:val="0"/>
              <w:divBdr>
                <w:top w:val="none" w:sz="0" w:space="0" w:color="auto"/>
                <w:left w:val="none" w:sz="0" w:space="0" w:color="auto"/>
                <w:bottom w:val="none" w:sz="0" w:space="0" w:color="auto"/>
                <w:right w:val="none" w:sz="0" w:space="0" w:color="auto"/>
              </w:divBdr>
            </w:div>
            <w:div w:id="865213040">
              <w:marLeft w:val="0"/>
              <w:marRight w:val="0"/>
              <w:marTop w:val="0"/>
              <w:marBottom w:val="0"/>
              <w:divBdr>
                <w:top w:val="none" w:sz="0" w:space="0" w:color="auto"/>
                <w:left w:val="none" w:sz="0" w:space="0" w:color="auto"/>
                <w:bottom w:val="none" w:sz="0" w:space="0" w:color="auto"/>
                <w:right w:val="none" w:sz="0" w:space="0" w:color="auto"/>
              </w:divBdr>
            </w:div>
            <w:div w:id="1502698565">
              <w:marLeft w:val="0"/>
              <w:marRight w:val="0"/>
              <w:marTop w:val="0"/>
              <w:marBottom w:val="0"/>
              <w:divBdr>
                <w:top w:val="none" w:sz="0" w:space="0" w:color="auto"/>
                <w:left w:val="none" w:sz="0" w:space="0" w:color="auto"/>
                <w:bottom w:val="none" w:sz="0" w:space="0" w:color="auto"/>
                <w:right w:val="none" w:sz="0" w:space="0" w:color="auto"/>
              </w:divBdr>
            </w:div>
            <w:div w:id="1680964906">
              <w:marLeft w:val="0"/>
              <w:marRight w:val="0"/>
              <w:marTop w:val="0"/>
              <w:marBottom w:val="0"/>
              <w:divBdr>
                <w:top w:val="none" w:sz="0" w:space="0" w:color="auto"/>
                <w:left w:val="none" w:sz="0" w:space="0" w:color="auto"/>
                <w:bottom w:val="none" w:sz="0" w:space="0" w:color="auto"/>
                <w:right w:val="none" w:sz="0" w:space="0" w:color="auto"/>
              </w:divBdr>
            </w:div>
            <w:div w:id="1489176641">
              <w:marLeft w:val="0"/>
              <w:marRight w:val="0"/>
              <w:marTop w:val="0"/>
              <w:marBottom w:val="0"/>
              <w:divBdr>
                <w:top w:val="none" w:sz="0" w:space="0" w:color="auto"/>
                <w:left w:val="none" w:sz="0" w:space="0" w:color="auto"/>
                <w:bottom w:val="none" w:sz="0" w:space="0" w:color="auto"/>
                <w:right w:val="none" w:sz="0" w:space="0" w:color="auto"/>
              </w:divBdr>
            </w:div>
            <w:div w:id="916742175">
              <w:marLeft w:val="0"/>
              <w:marRight w:val="0"/>
              <w:marTop w:val="0"/>
              <w:marBottom w:val="0"/>
              <w:divBdr>
                <w:top w:val="none" w:sz="0" w:space="0" w:color="auto"/>
                <w:left w:val="none" w:sz="0" w:space="0" w:color="auto"/>
                <w:bottom w:val="none" w:sz="0" w:space="0" w:color="auto"/>
                <w:right w:val="none" w:sz="0" w:space="0" w:color="auto"/>
              </w:divBdr>
            </w:div>
            <w:div w:id="873424168">
              <w:marLeft w:val="0"/>
              <w:marRight w:val="0"/>
              <w:marTop w:val="0"/>
              <w:marBottom w:val="0"/>
              <w:divBdr>
                <w:top w:val="none" w:sz="0" w:space="0" w:color="auto"/>
                <w:left w:val="none" w:sz="0" w:space="0" w:color="auto"/>
                <w:bottom w:val="none" w:sz="0" w:space="0" w:color="auto"/>
                <w:right w:val="none" w:sz="0" w:space="0" w:color="auto"/>
              </w:divBdr>
            </w:div>
            <w:div w:id="1632437301">
              <w:marLeft w:val="0"/>
              <w:marRight w:val="0"/>
              <w:marTop w:val="0"/>
              <w:marBottom w:val="0"/>
              <w:divBdr>
                <w:top w:val="none" w:sz="0" w:space="0" w:color="auto"/>
                <w:left w:val="none" w:sz="0" w:space="0" w:color="auto"/>
                <w:bottom w:val="none" w:sz="0" w:space="0" w:color="auto"/>
                <w:right w:val="none" w:sz="0" w:space="0" w:color="auto"/>
              </w:divBdr>
            </w:div>
            <w:div w:id="1548376402">
              <w:marLeft w:val="0"/>
              <w:marRight w:val="0"/>
              <w:marTop w:val="0"/>
              <w:marBottom w:val="0"/>
              <w:divBdr>
                <w:top w:val="none" w:sz="0" w:space="0" w:color="auto"/>
                <w:left w:val="none" w:sz="0" w:space="0" w:color="auto"/>
                <w:bottom w:val="none" w:sz="0" w:space="0" w:color="auto"/>
                <w:right w:val="none" w:sz="0" w:space="0" w:color="auto"/>
              </w:divBdr>
            </w:div>
            <w:div w:id="804857054">
              <w:marLeft w:val="0"/>
              <w:marRight w:val="0"/>
              <w:marTop w:val="0"/>
              <w:marBottom w:val="0"/>
              <w:divBdr>
                <w:top w:val="none" w:sz="0" w:space="0" w:color="auto"/>
                <w:left w:val="none" w:sz="0" w:space="0" w:color="auto"/>
                <w:bottom w:val="none" w:sz="0" w:space="0" w:color="auto"/>
                <w:right w:val="none" w:sz="0" w:space="0" w:color="auto"/>
              </w:divBdr>
            </w:div>
            <w:div w:id="1700543288">
              <w:marLeft w:val="0"/>
              <w:marRight w:val="0"/>
              <w:marTop w:val="0"/>
              <w:marBottom w:val="0"/>
              <w:divBdr>
                <w:top w:val="none" w:sz="0" w:space="0" w:color="auto"/>
                <w:left w:val="none" w:sz="0" w:space="0" w:color="auto"/>
                <w:bottom w:val="none" w:sz="0" w:space="0" w:color="auto"/>
                <w:right w:val="none" w:sz="0" w:space="0" w:color="auto"/>
              </w:divBdr>
            </w:div>
            <w:div w:id="1638686089">
              <w:marLeft w:val="0"/>
              <w:marRight w:val="0"/>
              <w:marTop w:val="0"/>
              <w:marBottom w:val="0"/>
              <w:divBdr>
                <w:top w:val="none" w:sz="0" w:space="0" w:color="auto"/>
                <w:left w:val="none" w:sz="0" w:space="0" w:color="auto"/>
                <w:bottom w:val="none" w:sz="0" w:space="0" w:color="auto"/>
                <w:right w:val="none" w:sz="0" w:space="0" w:color="auto"/>
              </w:divBdr>
            </w:div>
            <w:div w:id="124861475">
              <w:marLeft w:val="0"/>
              <w:marRight w:val="0"/>
              <w:marTop w:val="0"/>
              <w:marBottom w:val="0"/>
              <w:divBdr>
                <w:top w:val="none" w:sz="0" w:space="0" w:color="auto"/>
                <w:left w:val="none" w:sz="0" w:space="0" w:color="auto"/>
                <w:bottom w:val="none" w:sz="0" w:space="0" w:color="auto"/>
                <w:right w:val="none" w:sz="0" w:space="0" w:color="auto"/>
              </w:divBdr>
            </w:div>
            <w:div w:id="935214194">
              <w:marLeft w:val="0"/>
              <w:marRight w:val="0"/>
              <w:marTop w:val="0"/>
              <w:marBottom w:val="0"/>
              <w:divBdr>
                <w:top w:val="none" w:sz="0" w:space="0" w:color="auto"/>
                <w:left w:val="none" w:sz="0" w:space="0" w:color="auto"/>
                <w:bottom w:val="none" w:sz="0" w:space="0" w:color="auto"/>
                <w:right w:val="none" w:sz="0" w:space="0" w:color="auto"/>
              </w:divBdr>
            </w:div>
            <w:div w:id="208494147">
              <w:marLeft w:val="0"/>
              <w:marRight w:val="0"/>
              <w:marTop w:val="0"/>
              <w:marBottom w:val="0"/>
              <w:divBdr>
                <w:top w:val="none" w:sz="0" w:space="0" w:color="auto"/>
                <w:left w:val="none" w:sz="0" w:space="0" w:color="auto"/>
                <w:bottom w:val="none" w:sz="0" w:space="0" w:color="auto"/>
                <w:right w:val="none" w:sz="0" w:space="0" w:color="auto"/>
              </w:divBdr>
            </w:div>
            <w:div w:id="1283222224">
              <w:marLeft w:val="0"/>
              <w:marRight w:val="0"/>
              <w:marTop w:val="0"/>
              <w:marBottom w:val="0"/>
              <w:divBdr>
                <w:top w:val="none" w:sz="0" w:space="0" w:color="auto"/>
                <w:left w:val="none" w:sz="0" w:space="0" w:color="auto"/>
                <w:bottom w:val="none" w:sz="0" w:space="0" w:color="auto"/>
                <w:right w:val="none" w:sz="0" w:space="0" w:color="auto"/>
              </w:divBdr>
            </w:div>
            <w:div w:id="1428844408">
              <w:marLeft w:val="0"/>
              <w:marRight w:val="0"/>
              <w:marTop w:val="0"/>
              <w:marBottom w:val="0"/>
              <w:divBdr>
                <w:top w:val="none" w:sz="0" w:space="0" w:color="auto"/>
                <w:left w:val="none" w:sz="0" w:space="0" w:color="auto"/>
                <w:bottom w:val="none" w:sz="0" w:space="0" w:color="auto"/>
                <w:right w:val="none" w:sz="0" w:space="0" w:color="auto"/>
              </w:divBdr>
            </w:div>
            <w:div w:id="1971008971">
              <w:marLeft w:val="0"/>
              <w:marRight w:val="0"/>
              <w:marTop w:val="0"/>
              <w:marBottom w:val="0"/>
              <w:divBdr>
                <w:top w:val="none" w:sz="0" w:space="0" w:color="auto"/>
                <w:left w:val="none" w:sz="0" w:space="0" w:color="auto"/>
                <w:bottom w:val="none" w:sz="0" w:space="0" w:color="auto"/>
                <w:right w:val="none" w:sz="0" w:space="0" w:color="auto"/>
              </w:divBdr>
            </w:div>
            <w:div w:id="905534764">
              <w:marLeft w:val="0"/>
              <w:marRight w:val="0"/>
              <w:marTop w:val="0"/>
              <w:marBottom w:val="0"/>
              <w:divBdr>
                <w:top w:val="none" w:sz="0" w:space="0" w:color="auto"/>
                <w:left w:val="none" w:sz="0" w:space="0" w:color="auto"/>
                <w:bottom w:val="none" w:sz="0" w:space="0" w:color="auto"/>
                <w:right w:val="none" w:sz="0" w:space="0" w:color="auto"/>
              </w:divBdr>
            </w:div>
            <w:div w:id="23601868">
              <w:marLeft w:val="0"/>
              <w:marRight w:val="0"/>
              <w:marTop w:val="0"/>
              <w:marBottom w:val="0"/>
              <w:divBdr>
                <w:top w:val="none" w:sz="0" w:space="0" w:color="auto"/>
                <w:left w:val="none" w:sz="0" w:space="0" w:color="auto"/>
                <w:bottom w:val="none" w:sz="0" w:space="0" w:color="auto"/>
                <w:right w:val="none" w:sz="0" w:space="0" w:color="auto"/>
              </w:divBdr>
            </w:div>
            <w:div w:id="233467726">
              <w:marLeft w:val="0"/>
              <w:marRight w:val="0"/>
              <w:marTop w:val="0"/>
              <w:marBottom w:val="0"/>
              <w:divBdr>
                <w:top w:val="none" w:sz="0" w:space="0" w:color="auto"/>
                <w:left w:val="none" w:sz="0" w:space="0" w:color="auto"/>
                <w:bottom w:val="none" w:sz="0" w:space="0" w:color="auto"/>
                <w:right w:val="none" w:sz="0" w:space="0" w:color="auto"/>
              </w:divBdr>
            </w:div>
            <w:div w:id="799958811">
              <w:marLeft w:val="0"/>
              <w:marRight w:val="0"/>
              <w:marTop w:val="0"/>
              <w:marBottom w:val="0"/>
              <w:divBdr>
                <w:top w:val="none" w:sz="0" w:space="0" w:color="auto"/>
                <w:left w:val="none" w:sz="0" w:space="0" w:color="auto"/>
                <w:bottom w:val="none" w:sz="0" w:space="0" w:color="auto"/>
                <w:right w:val="none" w:sz="0" w:space="0" w:color="auto"/>
              </w:divBdr>
            </w:div>
            <w:div w:id="455296421">
              <w:marLeft w:val="0"/>
              <w:marRight w:val="0"/>
              <w:marTop w:val="0"/>
              <w:marBottom w:val="0"/>
              <w:divBdr>
                <w:top w:val="none" w:sz="0" w:space="0" w:color="auto"/>
                <w:left w:val="none" w:sz="0" w:space="0" w:color="auto"/>
                <w:bottom w:val="none" w:sz="0" w:space="0" w:color="auto"/>
                <w:right w:val="none" w:sz="0" w:space="0" w:color="auto"/>
              </w:divBdr>
            </w:div>
            <w:div w:id="1517815280">
              <w:marLeft w:val="0"/>
              <w:marRight w:val="0"/>
              <w:marTop w:val="0"/>
              <w:marBottom w:val="0"/>
              <w:divBdr>
                <w:top w:val="none" w:sz="0" w:space="0" w:color="auto"/>
                <w:left w:val="none" w:sz="0" w:space="0" w:color="auto"/>
                <w:bottom w:val="none" w:sz="0" w:space="0" w:color="auto"/>
                <w:right w:val="none" w:sz="0" w:space="0" w:color="auto"/>
              </w:divBdr>
            </w:div>
            <w:div w:id="1611089780">
              <w:marLeft w:val="0"/>
              <w:marRight w:val="0"/>
              <w:marTop w:val="0"/>
              <w:marBottom w:val="0"/>
              <w:divBdr>
                <w:top w:val="none" w:sz="0" w:space="0" w:color="auto"/>
                <w:left w:val="none" w:sz="0" w:space="0" w:color="auto"/>
                <w:bottom w:val="none" w:sz="0" w:space="0" w:color="auto"/>
                <w:right w:val="none" w:sz="0" w:space="0" w:color="auto"/>
              </w:divBdr>
            </w:div>
            <w:div w:id="974914229">
              <w:marLeft w:val="0"/>
              <w:marRight w:val="0"/>
              <w:marTop w:val="0"/>
              <w:marBottom w:val="0"/>
              <w:divBdr>
                <w:top w:val="none" w:sz="0" w:space="0" w:color="auto"/>
                <w:left w:val="none" w:sz="0" w:space="0" w:color="auto"/>
                <w:bottom w:val="none" w:sz="0" w:space="0" w:color="auto"/>
                <w:right w:val="none" w:sz="0" w:space="0" w:color="auto"/>
              </w:divBdr>
            </w:div>
            <w:div w:id="1383364062">
              <w:marLeft w:val="0"/>
              <w:marRight w:val="0"/>
              <w:marTop w:val="0"/>
              <w:marBottom w:val="0"/>
              <w:divBdr>
                <w:top w:val="none" w:sz="0" w:space="0" w:color="auto"/>
                <w:left w:val="none" w:sz="0" w:space="0" w:color="auto"/>
                <w:bottom w:val="none" w:sz="0" w:space="0" w:color="auto"/>
                <w:right w:val="none" w:sz="0" w:space="0" w:color="auto"/>
              </w:divBdr>
            </w:div>
            <w:div w:id="1970240465">
              <w:marLeft w:val="0"/>
              <w:marRight w:val="0"/>
              <w:marTop w:val="0"/>
              <w:marBottom w:val="0"/>
              <w:divBdr>
                <w:top w:val="none" w:sz="0" w:space="0" w:color="auto"/>
                <w:left w:val="none" w:sz="0" w:space="0" w:color="auto"/>
                <w:bottom w:val="none" w:sz="0" w:space="0" w:color="auto"/>
                <w:right w:val="none" w:sz="0" w:space="0" w:color="auto"/>
              </w:divBdr>
            </w:div>
            <w:div w:id="640380125">
              <w:marLeft w:val="0"/>
              <w:marRight w:val="0"/>
              <w:marTop w:val="0"/>
              <w:marBottom w:val="0"/>
              <w:divBdr>
                <w:top w:val="none" w:sz="0" w:space="0" w:color="auto"/>
                <w:left w:val="none" w:sz="0" w:space="0" w:color="auto"/>
                <w:bottom w:val="none" w:sz="0" w:space="0" w:color="auto"/>
                <w:right w:val="none" w:sz="0" w:space="0" w:color="auto"/>
              </w:divBdr>
            </w:div>
            <w:div w:id="254099334">
              <w:marLeft w:val="0"/>
              <w:marRight w:val="0"/>
              <w:marTop w:val="0"/>
              <w:marBottom w:val="0"/>
              <w:divBdr>
                <w:top w:val="none" w:sz="0" w:space="0" w:color="auto"/>
                <w:left w:val="none" w:sz="0" w:space="0" w:color="auto"/>
                <w:bottom w:val="none" w:sz="0" w:space="0" w:color="auto"/>
                <w:right w:val="none" w:sz="0" w:space="0" w:color="auto"/>
              </w:divBdr>
            </w:div>
            <w:div w:id="556432672">
              <w:marLeft w:val="0"/>
              <w:marRight w:val="0"/>
              <w:marTop w:val="0"/>
              <w:marBottom w:val="0"/>
              <w:divBdr>
                <w:top w:val="none" w:sz="0" w:space="0" w:color="auto"/>
                <w:left w:val="none" w:sz="0" w:space="0" w:color="auto"/>
                <w:bottom w:val="none" w:sz="0" w:space="0" w:color="auto"/>
                <w:right w:val="none" w:sz="0" w:space="0" w:color="auto"/>
              </w:divBdr>
            </w:div>
            <w:div w:id="1673681037">
              <w:marLeft w:val="0"/>
              <w:marRight w:val="0"/>
              <w:marTop w:val="0"/>
              <w:marBottom w:val="0"/>
              <w:divBdr>
                <w:top w:val="none" w:sz="0" w:space="0" w:color="auto"/>
                <w:left w:val="none" w:sz="0" w:space="0" w:color="auto"/>
                <w:bottom w:val="none" w:sz="0" w:space="0" w:color="auto"/>
                <w:right w:val="none" w:sz="0" w:space="0" w:color="auto"/>
              </w:divBdr>
            </w:div>
            <w:div w:id="1073504136">
              <w:marLeft w:val="0"/>
              <w:marRight w:val="0"/>
              <w:marTop w:val="0"/>
              <w:marBottom w:val="0"/>
              <w:divBdr>
                <w:top w:val="none" w:sz="0" w:space="0" w:color="auto"/>
                <w:left w:val="none" w:sz="0" w:space="0" w:color="auto"/>
                <w:bottom w:val="none" w:sz="0" w:space="0" w:color="auto"/>
                <w:right w:val="none" w:sz="0" w:space="0" w:color="auto"/>
              </w:divBdr>
            </w:div>
            <w:div w:id="2046371287">
              <w:marLeft w:val="0"/>
              <w:marRight w:val="0"/>
              <w:marTop w:val="0"/>
              <w:marBottom w:val="0"/>
              <w:divBdr>
                <w:top w:val="none" w:sz="0" w:space="0" w:color="auto"/>
                <w:left w:val="none" w:sz="0" w:space="0" w:color="auto"/>
                <w:bottom w:val="none" w:sz="0" w:space="0" w:color="auto"/>
                <w:right w:val="none" w:sz="0" w:space="0" w:color="auto"/>
              </w:divBdr>
            </w:div>
            <w:div w:id="928536870">
              <w:marLeft w:val="0"/>
              <w:marRight w:val="0"/>
              <w:marTop w:val="0"/>
              <w:marBottom w:val="0"/>
              <w:divBdr>
                <w:top w:val="none" w:sz="0" w:space="0" w:color="auto"/>
                <w:left w:val="none" w:sz="0" w:space="0" w:color="auto"/>
                <w:bottom w:val="none" w:sz="0" w:space="0" w:color="auto"/>
                <w:right w:val="none" w:sz="0" w:space="0" w:color="auto"/>
              </w:divBdr>
            </w:div>
            <w:div w:id="900597780">
              <w:marLeft w:val="0"/>
              <w:marRight w:val="0"/>
              <w:marTop w:val="0"/>
              <w:marBottom w:val="0"/>
              <w:divBdr>
                <w:top w:val="none" w:sz="0" w:space="0" w:color="auto"/>
                <w:left w:val="none" w:sz="0" w:space="0" w:color="auto"/>
                <w:bottom w:val="none" w:sz="0" w:space="0" w:color="auto"/>
                <w:right w:val="none" w:sz="0" w:space="0" w:color="auto"/>
              </w:divBdr>
            </w:div>
            <w:div w:id="1748768525">
              <w:marLeft w:val="0"/>
              <w:marRight w:val="0"/>
              <w:marTop w:val="0"/>
              <w:marBottom w:val="0"/>
              <w:divBdr>
                <w:top w:val="none" w:sz="0" w:space="0" w:color="auto"/>
                <w:left w:val="none" w:sz="0" w:space="0" w:color="auto"/>
                <w:bottom w:val="none" w:sz="0" w:space="0" w:color="auto"/>
                <w:right w:val="none" w:sz="0" w:space="0" w:color="auto"/>
              </w:divBdr>
            </w:div>
            <w:div w:id="1529292355">
              <w:marLeft w:val="0"/>
              <w:marRight w:val="0"/>
              <w:marTop w:val="0"/>
              <w:marBottom w:val="0"/>
              <w:divBdr>
                <w:top w:val="none" w:sz="0" w:space="0" w:color="auto"/>
                <w:left w:val="none" w:sz="0" w:space="0" w:color="auto"/>
                <w:bottom w:val="none" w:sz="0" w:space="0" w:color="auto"/>
                <w:right w:val="none" w:sz="0" w:space="0" w:color="auto"/>
              </w:divBdr>
            </w:div>
            <w:div w:id="2120490982">
              <w:marLeft w:val="0"/>
              <w:marRight w:val="0"/>
              <w:marTop w:val="0"/>
              <w:marBottom w:val="0"/>
              <w:divBdr>
                <w:top w:val="none" w:sz="0" w:space="0" w:color="auto"/>
                <w:left w:val="none" w:sz="0" w:space="0" w:color="auto"/>
                <w:bottom w:val="none" w:sz="0" w:space="0" w:color="auto"/>
                <w:right w:val="none" w:sz="0" w:space="0" w:color="auto"/>
              </w:divBdr>
            </w:div>
            <w:div w:id="1254244240">
              <w:marLeft w:val="0"/>
              <w:marRight w:val="0"/>
              <w:marTop w:val="0"/>
              <w:marBottom w:val="0"/>
              <w:divBdr>
                <w:top w:val="none" w:sz="0" w:space="0" w:color="auto"/>
                <w:left w:val="none" w:sz="0" w:space="0" w:color="auto"/>
                <w:bottom w:val="none" w:sz="0" w:space="0" w:color="auto"/>
                <w:right w:val="none" w:sz="0" w:space="0" w:color="auto"/>
              </w:divBdr>
            </w:div>
            <w:div w:id="12536913">
              <w:marLeft w:val="0"/>
              <w:marRight w:val="0"/>
              <w:marTop w:val="0"/>
              <w:marBottom w:val="0"/>
              <w:divBdr>
                <w:top w:val="none" w:sz="0" w:space="0" w:color="auto"/>
                <w:left w:val="none" w:sz="0" w:space="0" w:color="auto"/>
                <w:bottom w:val="none" w:sz="0" w:space="0" w:color="auto"/>
                <w:right w:val="none" w:sz="0" w:space="0" w:color="auto"/>
              </w:divBdr>
            </w:div>
            <w:div w:id="1387491321">
              <w:marLeft w:val="0"/>
              <w:marRight w:val="0"/>
              <w:marTop w:val="0"/>
              <w:marBottom w:val="0"/>
              <w:divBdr>
                <w:top w:val="none" w:sz="0" w:space="0" w:color="auto"/>
                <w:left w:val="none" w:sz="0" w:space="0" w:color="auto"/>
                <w:bottom w:val="none" w:sz="0" w:space="0" w:color="auto"/>
                <w:right w:val="none" w:sz="0" w:space="0" w:color="auto"/>
              </w:divBdr>
            </w:div>
            <w:div w:id="1112748606">
              <w:marLeft w:val="0"/>
              <w:marRight w:val="0"/>
              <w:marTop w:val="0"/>
              <w:marBottom w:val="0"/>
              <w:divBdr>
                <w:top w:val="none" w:sz="0" w:space="0" w:color="auto"/>
                <w:left w:val="none" w:sz="0" w:space="0" w:color="auto"/>
                <w:bottom w:val="none" w:sz="0" w:space="0" w:color="auto"/>
                <w:right w:val="none" w:sz="0" w:space="0" w:color="auto"/>
              </w:divBdr>
            </w:div>
            <w:div w:id="206378372">
              <w:marLeft w:val="0"/>
              <w:marRight w:val="0"/>
              <w:marTop w:val="0"/>
              <w:marBottom w:val="0"/>
              <w:divBdr>
                <w:top w:val="none" w:sz="0" w:space="0" w:color="auto"/>
                <w:left w:val="none" w:sz="0" w:space="0" w:color="auto"/>
                <w:bottom w:val="none" w:sz="0" w:space="0" w:color="auto"/>
                <w:right w:val="none" w:sz="0" w:space="0" w:color="auto"/>
              </w:divBdr>
            </w:div>
            <w:div w:id="1699744066">
              <w:marLeft w:val="0"/>
              <w:marRight w:val="0"/>
              <w:marTop w:val="0"/>
              <w:marBottom w:val="0"/>
              <w:divBdr>
                <w:top w:val="none" w:sz="0" w:space="0" w:color="auto"/>
                <w:left w:val="none" w:sz="0" w:space="0" w:color="auto"/>
                <w:bottom w:val="none" w:sz="0" w:space="0" w:color="auto"/>
                <w:right w:val="none" w:sz="0" w:space="0" w:color="auto"/>
              </w:divBdr>
            </w:div>
            <w:div w:id="978605564">
              <w:marLeft w:val="0"/>
              <w:marRight w:val="0"/>
              <w:marTop w:val="0"/>
              <w:marBottom w:val="0"/>
              <w:divBdr>
                <w:top w:val="none" w:sz="0" w:space="0" w:color="auto"/>
                <w:left w:val="none" w:sz="0" w:space="0" w:color="auto"/>
                <w:bottom w:val="none" w:sz="0" w:space="0" w:color="auto"/>
                <w:right w:val="none" w:sz="0" w:space="0" w:color="auto"/>
              </w:divBdr>
            </w:div>
            <w:div w:id="1102726558">
              <w:marLeft w:val="0"/>
              <w:marRight w:val="0"/>
              <w:marTop w:val="0"/>
              <w:marBottom w:val="0"/>
              <w:divBdr>
                <w:top w:val="none" w:sz="0" w:space="0" w:color="auto"/>
                <w:left w:val="none" w:sz="0" w:space="0" w:color="auto"/>
                <w:bottom w:val="none" w:sz="0" w:space="0" w:color="auto"/>
                <w:right w:val="none" w:sz="0" w:space="0" w:color="auto"/>
              </w:divBdr>
            </w:div>
            <w:div w:id="1662194834">
              <w:marLeft w:val="0"/>
              <w:marRight w:val="0"/>
              <w:marTop w:val="0"/>
              <w:marBottom w:val="0"/>
              <w:divBdr>
                <w:top w:val="none" w:sz="0" w:space="0" w:color="auto"/>
                <w:left w:val="none" w:sz="0" w:space="0" w:color="auto"/>
                <w:bottom w:val="none" w:sz="0" w:space="0" w:color="auto"/>
                <w:right w:val="none" w:sz="0" w:space="0" w:color="auto"/>
              </w:divBdr>
            </w:div>
            <w:div w:id="1083604791">
              <w:marLeft w:val="0"/>
              <w:marRight w:val="0"/>
              <w:marTop w:val="0"/>
              <w:marBottom w:val="0"/>
              <w:divBdr>
                <w:top w:val="none" w:sz="0" w:space="0" w:color="auto"/>
                <w:left w:val="none" w:sz="0" w:space="0" w:color="auto"/>
                <w:bottom w:val="none" w:sz="0" w:space="0" w:color="auto"/>
                <w:right w:val="none" w:sz="0" w:space="0" w:color="auto"/>
              </w:divBdr>
            </w:div>
            <w:div w:id="198250943">
              <w:marLeft w:val="0"/>
              <w:marRight w:val="0"/>
              <w:marTop w:val="0"/>
              <w:marBottom w:val="0"/>
              <w:divBdr>
                <w:top w:val="none" w:sz="0" w:space="0" w:color="auto"/>
                <w:left w:val="none" w:sz="0" w:space="0" w:color="auto"/>
                <w:bottom w:val="none" w:sz="0" w:space="0" w:color="auto"/>
                <w:right w:val="none" w:sz="0" w:space="0" w:color="auto"/>
              </w:divBdr>
            </w:div>
            <w:div w:id="1601596540">
              <w:marLeft w:val="0"/>
              <w:marRight w:val="0"/>
              <w:marTop w:val="0"/>
              <w:marBottom w:val="0"/>
              <w:divBdr>
                <w:top w:val="none" w:sz="0" w:space="0" w:color="auto"/>
                <w:left w:val="none" w:sz="0" w:space="0" w:color="auto"/>
                <w:bottom w:val="none" w:sz="0" w:space="0" w:color="auto"/>
                <w:right w:val="none" w:sz="0" w:space="0" w:color="auto"/>
              </w:divBdr>
            </w:div>
            <w:div w:id="180975477">
              <w:marLeft w:val="0"/>
              <w:marRight w:val="0"/>
              <w:marTop w:val="0"/>
              <w:marBottom w:val="0"/>
              <w:divBdr>
                <w:top w:val="none" w:sz="0" w:space="0" w:color="auto"/>
                <w:left w:val="none" w:sz="0" w:space="0" w:color="auto"/>
                <w:bottom w:val="none" w:sz="0" w:space="0" w:color="auto"/>
                <w:right w:val="none" w:sz="0" w:space="0" w:color="auto"/>
              </w:divBdr>
            </w:div>
            <w:div w:id="2124643563">
              <w:marLeft w:val="0"/>
              <w:marRight w:val="0"/>
              <w:marTop w:val="0"/>
              <w:marBottom w:val="0"/>
              <w:divBdr>
                <w:top w:val="none" w:sz="0" w:space="0" w:color="auto"/>
                <w:left w:val="none" w:sz="0" w:space="0" w:color="auto"/>
                <w:bottom w:val="none" w:sz="0" w:space="0" w:color="auto"/>
                <w:right w:val="none" w:sz="0" w:space="0" w:color="auto"/>
              </w:divBdr>
            </w:div>
            <w:div w:id="1931547177">
              <w:marLeft w:val="0"/>
              <w:marRight w:val="0"/>
              <w:marTop w:val="0"/>
              <w:marBottom w:val="0"/>
              <w:divBdr>
                <w:top w:val="none" w:sz="0" w:space="0" w:color="auto"/>
                <w:left w:val="none" w:sz="0" w:space="0" w:color="auto"/>
                <w:bottom w:val="none" w:sz="0" w:space="0" w:color="auto"/>
                <w:right w:val="none" w:sz="0" w:space="0" w:color="auto"/>
              </w:divBdr>
            </w:div>
            <w:div w:id="801116681">
              <w:marLeft w:val="0"/>
              <w:marRight w:val="0"/>
              <w:marTop w:val="0"/>
              <w:marBottom w:val="0"/>
              <w:divBdr>
                <w:top w:val="none" w:sz="0" w:space="0" w:color="auto"/>
                <w:left w:val="none" w:sz="0" w:space="0" w:color="auto"/>
                <w:bottom w:val="none" w:sz="0" w:space="0" w:color="auto"/>
                <w:right w:val="none" w:sz="0" w:space="0" w:color="auto"/>
              </w:divBdr>
            </w:div>
            <w:div w:id="1975867402">
              <w:marLeft w:val="0"/>
              <w:marRight w:val="0"/>
              <w:marTop w:val="0"/>
              <w:marBottom w:val="0"/>
              <w:divBdr>
                <w:top w:val="none" w:sz="0" w:space="0" w:color="auto"/>
                <w:left w:val="none" w:sz="0" w:space="0" w:color="auto"/>
                <w:bottom w:val="none" w:sz="0" w:space="0" w:color="auto"/>
                <w:right w:val="none" w:sz="0" w:space="0" w:color="auto"/>
              </w:divBdr>
            </w:div>
            <w:div w:id="389495902">
              <w:marLeft w:val="0"/>
              <w:marRight w:val="0"/>
              <w:marTop w:val="0"/>
              <w:marBottom w:val="0"/>
              <w:divBdr>
                <w:top w:val="none" w:sz="0" w:space="0" w:color="auto"/>
                <w:left w:val="none" w:sz="0" w:space="0" w:color="auto"/>
                <w:bottom w:val="none" w:sz="0" w:space="0" w:color="auto"/>
                <w:right w:val="none" w:sz="0" w:space="0" w:color="auto"/>
              </w:divBdr>
            </w:div>
            <w:div w:id="1832286477">
              <w:marLeft w:val="0"/>
              <w:marRight w:val="0"/>
              <w:marTop w:val="0"/>
              <w:marBottom w:val="0"/>
              <w:divBdr>
                <w:top w:val="none" w:sz="0" w:space="0" w:color="auto"/>
                <w:left w:val="none" w:sz="0" w:space="0" w:color="auto"/>
                <w:bottom w:val="none" w:sz="0" w:space="0" w:color="auto"/>
                <w:right w:val="none" w:sz="0" w:space="0" w:color="auto"/>
              </w:divBdr>
            </w:div>
            <w:div w:id="252395625">
              <w:marLeft w:val="0"/>
              <w:marRight w:val="0"/>
              <w:marTop w:val="0"/>
              <w:marBottom w:val="0"/>
              <w:divBdr>
                <w:top w:val="none" w:sz="0" w:space="0" w:color="auto"/>
                <w:left w:val="none" w:sz="0" w:space="0" w:color="auto"/>
                <w:bottom w:val="none" w:sz="0" w:space="0" w:color="auto"/>
                <w:right w:val="none" w:sz="0" w:space="0" w:color="auto"/>
              </w:divBdr>
            </w:div>
            <w:div w:id="199710825">
              <w:marLeft w:val="0"/>
              <w:marRight w:val="0"/>
              <w:marTop w:val="0"/>
              <w:marBottom w:val="0"/>
              <w:divBdr>
                <w:top w:val="none" w:sz="0" w:space="0" w:color="auto"/>
                <w:left w:val="none" w:sz="0" w:space="0" w:color="auto"/>
                <w:bottom w:val="none" w:sz="0" w:space="0" w:color="auto"/>
                <w:right w:val="none" w:sz="0" w:space="0" w:color="auto"/>
              </w:divBdr>
            </w:div>
            <w:div w:id="1412775964">
              <w:marLeft w:val="0"/>
              <w:marRight w:val="0"/>
              <w:marTop w:val="0"/>
              <w:marBottom w:val="0"/>
              <w:divBdr>
                <w:top w:val="none" w:sz="0" w:space="0" w:color="auto"/>
                <w:left w:val="none" w:sz="0" w:space="0" w:color="auto"/>
                <w:bottom w:val="none" w:sz="0" w:space="0" w:color="auto"/>
                <w:right w:val="none" w:sz="0" w:space="0" w:color="auto"/>
              </w:divBdr>
            </w:div>
            <w:div w:id="147937296">
              <w:marLeft w:val="0"/>
              <w:marRight w:val="0"/>
              <w:marTop w:val="0"/>
              <w:marBottom w:val="0"/>
              <w:divBdr>
                <w:top w:val="none" w:sz="0" w:space="0" w:color="auto"/>
                <w:left w:val="none" w:sz="0" w:space="0" w:color="auto"/>
                <w:bottom w:val="none" w:sz="0" w:space="0" w:color="auto"/>
                <w:right w:val="none" w:sz="0" w:space="0" w:color="auto"/>
              </w:divBdr>
            </w:div>
            <w:div w:id="2041666300">
              <w:marLeft w:val="0"/>
              <w:marRight w:val="0"/>
              <w:marTop w:val="0"/>
              <w:marBottom w:val="0"/>
              <w:divBdr>
                <w:top w:val="none" w:sz="0" w:space="0" w:color="auto"/>
                <w:left w:val="none" w:sz="0" w:space="0" w:color="auto"/>
                <w:bottom w:val="none" w:sz="0" w:space="0" w:color="auto"/>
                <w:right w:val="none" w:sz="0" w:space="0" w:color="auto"/>
              </w:divBdr>
            </w:div>
            <w:div w:id="271399047">
              <w:marLeft w:val="0"/>
              <w:marRight w:val="0"/>
              <w:marTop w:val="0"/>
              <w:marBottom w:val="0"/>
              <w:divBdr>
                <w:top w:val="none" w:sz="0" w:space="0" w:color="auto"/>
                <w:left w:val="none" w:sz="0" w:space="0" w:color="auto"/>
                <w:bottom w:val="none" w:sz="0" w:space="0" w:color="auto"/>
                <w:right w:val="none" w:sz="0" w:space="0" w:color="auto"/>
              </w:divBdr>
            </w:div>
            <w:div w:id="991908034">
              <w:marLeft w:val="0"/>
              <w:marRight w:val="0"/>
              <w:marTop w:val="0"/>
              <w:marBottom w:val="0"/>
              <w:divBdr>
                <w:top w:val="none" w:sz="0" w:space="0" w:color="auto"/>
                <w:left w:val="none" w:sz="0" w:space="0" w:color="auto"/>
                <w:bottom w:val="none" w:sz="0" w:space="0" w:color="auto"/>
                <w:right w:val="none" w:sz="0" w:space="0" w:color="auto"/>
              </w:divBdr>
            </w:div>
            <w:div w:id="815874665">
              <w:marLeft w:val="0"/>
              <w:marRight w:val="0"/>
              <w:marTop w:val="0"/>
              <w:marBottom w:val="0"/>
              <w:divBdr>
                <w:top w:val="none" w:sz="0" w:space="0" w:color="auto"/>
                <w:left w:val="none" w:sz="0" w:space="0" w:color="auto"/>
                <w:bottom w:val="none" w:sz="0" w:space="0" w:color="auto"/>
                <w:right w:val="none" w:sz="0" w:space="0" w:color="auto"/>
              </w:divBdr>
            </w:div>
            <w:div w:id="1568344986">
              <w:marLeft w:val="0"/>
              <w:marRight w:val="0"/>
              <w:marTop w:val="0"/>
              <w:marBottom w:val="0"/>
              <w:divBdr>
                <w:top w:val="none" w:sz="0" w:space="0" w:color="auto"/>
                <w:left w:val="none" w:sz="0" w:space="0" w:color="auto"/>
                <w:bottom w:val="none" w:sz="0" w:space="0" w:color="auto"/>
                <w:right w:val="none" w:sz="0" w:space="0" w:color="auto"/>
              </w:divBdr>
            </w:div>
            <w:div w:id="803238842">
              <w:marLeft w:val="0"/>
              <w:marRight w:val="0"/>
              <w:marTop w:val="0"/>
              <w:marBottom w:val="0"/>
              <w:divBdr>
                <w:top w:val="none" w:sz="0" w:space="0" w:color="auto"/>
                <w:left w:val="none" w:sz="0" w:space="0" w:color="auto"/>
                <w:bottom w:val="none" w:sz="0" w:space="0" w:color="auto"/>
                <w:right w:val="none" w:sz="0" w:space="0" w:color="auto"/>
              </w:divBdr>
            </w:div>
            <w:div w:id="1136989675">
              <w:marLeft w:val="0"/>
              <w:marRight w:val="0"/>
              <w:marTop w:val="0"/>
              <w:marBottom w:val="0"/>
              <w:divBdr>
                <w:top w:val="none" w:sz="0" w:space="0" w:color="auto"/>
                <w:left w:val="none" w:sz="0" w:space="0" w:color="auto"/>
                <w:bottom w:val="none" w:sz="0" w:space="0" w:color="auto"/>
                <w:right w:val="none" w:sz="0" w:space="0" w:color="auto"/>
              </w:divBdr>
            </w:div>
            <w:div w:id="1744981924">
              <w:marLeft w:val="0"/>
              <w:marRight w:val="0"/>
              <w:marTop w:val="0"/>
              <w:marBottom w:val="0"/>
              <w:divBdr>
                <w:top w:val="none" w:sz="0" w:space="0" w:color="auto"/>
                <w:left w:val="none" w:sz="0" w:space="0" w:color="auto"/>
                <w:bottom w:val="none" w:sz="0" w:space="0" w:color="auto"/>
                <w:right w:val="none" w:sz="0" w:space="0" w:color="auto"/>
              </w:divBdr>
            </w:div>
            <w:div w:id="1903439592">
              <w:marLeft w:val="0"/>
              <w:marRight w:val="0"/>
              <w:marTop w:val="0"/>
              <w:marBottom w:val="0"/>
              <w:divBdr>
                <w:top w:val="none" w:sz="0" w:space="0" w:color="auto"/>
                <w:left w:val="none" w:sz="0" w:space="0" w:color="auto"/>
                <w:bottom w:val="none" w:sz="0" w:space="0" w:color="auto"/>
                <w:right w:val="none" w:sz="0" w:space="0" w:color="auto"/>
              </w:divBdr>
            </w:div>
            <w:div w:id="86968515">
              <w:marLeft w:val="0"/>
              <w:marRight w:val="0"/>
              <w:marTop w:val="0"/>
              <w:marBottom w:val="0"/>
              <w:divBdr>
                <w:top w:val="none" w:sz="0" w:space="0" w:color="auto"/>
                <w:left w:val="none" w:sz="0" w:space="0" w:color="auto"/>
                <w:bottom w:val="none" w:sz="0" w:space="0" w:color="auto"/>
                <w:right w:val="none" w:sz="0" w:space="0" w:color="auto"/>
              </w:divBdr>
            </w:div>
            <w:div w:id="576209534">
              <w:marLeft w:val="0"/>
              <w:marRight w:val="0"/>
              <w:marTop w:val="0"/>
              <w:marBottom w:val="0"/>
              <w:divBdr>
                <w:top w:val="none" w:sz="0" w:space="0" w:color="auto"/>
                <w:left w:val="none" w:sz="0" w:space="0" w:color="auto"/>
                <w:bottom w:val="none" w:sz="0" w:space="0" w:color="auto"/>
                <w:right w:val="none" w:sz="0" w:space="0" w:color="auto"/>
              </w:divBdr>
            </w:div>
            <w:div w:id="36702725">
              <w:marLeft w:val="0"/>
              <w:marRight w:val="0"/>
              <w:marTop w:val="0"/>
              <w:marBottom w:val="0"/>
              <w:divBdr>
                <w:top w:val="none" w:sz="0" w:space="0" w:color="auto"/>
                <w:left w:val="none" w:sz="0" w:space="0" w:color="auto"/>
                <w:bottom w:val="none" w:sz="0" w:space="0" w:color="auto"/>
                <w:right w:val="none" w:sz="0" w:space="0" w:color="auto"/>
              </w:divBdr>
            </w:div>
            <w:div w:id="1633898874">
              <w:marLeft w:val="0"/>
              <w:marRight w:val="0"/>
              <w:marTop w:val="0"/>
              <w:marBottom w:val="0"/>
              <w:divBdr>
                <w:top w:val="none" w:sz="0" w:space="0" w:color="auto"/>
                <w:left w:val="none" w:sz="0" w:space="0" w:color="auto"/>
                <w:bottom w:val="none" w:sz="0" w:space="0" w:color="auto"/>
                <w:right w:val="none" w:sz="0" w:space="0" w:color="auto"/>
              </w:divBdr>
            </w:div>
            <w:div w:id="1338270895">
              <w:marLeft w:val="0"/>
              <w:marRight w:val="0"/>
              <w:marTop w:val="0"/>
              <w:marBottom w:val="0"/>
              <w:divBdr>
                <w:top w:val="none" w:sz="0" w:space="0" w:color="auto"/>
                <w:left w:val="none" w:sz="0" w:space="0" w:color="auto"/>
                <w:bottom w:val="none" w:sz="0" w:space="0" w:color="auto"/>
                <w:right w:val="none" w:sz="0" w:space="0" w:color="auto"/>
              </w:divBdr>
            </w:div>
            <w:div w:id="1018311628">
              <w:marLeft w:val="0"/>
              <w:marRight w:val="0"/>
              <w:marTop w:val="0"/>
              <w:marBottom w:val="0"/>
              <w:divBdr>
                <w:top w:val="none" w:sz="0" w:space="0" w:color="auto"/>
                <w:left w:val="none" w:sz="0" w:space="0" w:color="auto"/>
                <w:bottom w:val="none" w:sz="0" w:space="0" w:color="auto"/>
                <w:right w:val="none" w:sz="0" w:space="0" w:color="auto"/>
              </w:divBdr>
            </w:div>
            <w:div w:id="637338968">
              <w:marLeft w:val="0"/>
              <w:marRight w:val="0"/>
              <w:marTop w:val="0"/>
              <w:marBottom w:val="0"/>
              <w:divBdr>
                <w:top w:val="none" w:sz="0" w:space="0" w:color="auto"/>
                <w:left w:val="none" w:sz="0" w:space="0" w:color="auto"/>
                <w:bottom w:val="none" w:sz="0" w:space="0" w:color="auto"/>
                <w:right w:val="none" w:sz="0" w:space="0" w:color="auto"/>
              </w:divBdr>
            </w:div>
            <w:div w:id="21070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68253570">
      <w:bodyDiv w:val="1"/>
      <w:marLeft w:val="0"/>
      <w:marRight w:val="0"/>
      <w:marTop w:val="0"/>
      <w:marBottom w:val="0"/>
      <w:divBdr>
        <w:top w:val="none" w:sz="0" w:space="0" w:color="auto"/>
        <w:left w:val="none" w:sz="0" w:space="0" w:color="auto"/>
        <w:bottom w:val="none" w:sz="0" w:space="0" w:color="auto"/>
        <w:right w:val="none" w:sz="0" w:space="0" w:color="auto"/>
      </w:divBdr>
      <w:divsChild>
        <w:div w:id="1136600552">
          <w:marLeft w:val="480"/>
          <w:marRight w:val="0"/>
          <w:marTop w:val="0"/>
          <w:marBottom w:val="0"/>
          <w:divBdr>
            <w:top w:val="none" w:sz="0" w:space="0" w:color="auto"/>
            <w:left w:val="none" w:sz="0" w:space="0" w:color="auto"/>
            <w:bottom w:val="none" w:sz="0" w:space="0" w:color="auto"/>
            <w:right w:val="none" w:sz="0" w:space="0" w:color="auto"/>
          </w:divBdr>
        </w:div>
        <w:div w:id="1056272922">
          <w:marLeft w:val="480"/>
          <w:marRight w:val="0"/>
          <w:marTop w:val="0"/>
          <w:marBottom w:val="0"/>
          <w:divBdr>
            <w:top w:val="none" w:sz="0" w:space="0" w:color="auto"/>
            <w:left w:val="none" w:sz="0" w:space="0" w:color="auto"/>
            <w:bottom w:val="none" w:sz="0" w:space="0" w:color="auto"/>
            <w:right w:val="none" w:sz="0" w:space="0" w:color="auto"/>
          </w:divBdr>
        </w:div>
        <w:div w:id="149639117">
          <w:marLeft w:val="480"/>
          <w:marRight w:val="0"/>
          <w:marTop w:val="0"/>
          <w:marBottom w:val="0"/>
          <w:divBdr>
            <w:top w:val="none" w:sz="0" w:space="0" w:color="auto"/>
            <w:left w:val="none" w:sz="0" w:space="0" w:color="auto"/>
            <w:bottom w:val="none" w:sz="0" w:space="0" w:color="auto"/>
            <w:right w:val="none" w:sz="0" w:space="0" w:color="auto"/>
          </w:divBdr>
        </w:div>
        <w:div w:id="414784623">
          <w:marLeft w:val="480"/>
          <w:marRight w:val="0"/>
          <w:marTop w:val="0"/>
          <w:marBottom w:val="0"/>
          <w:divBdr>
            <w:top w:val="none" w:sz="0" w:space="0" w:color="auto"/>
            <w:left w:val="none" w:sz="0" w:space="0" w:color="auto"/>
            <w:bottom w:val="none" w:sz="0" w:space="0" w:color="auto"/>
            <w:right w:val="none" w:sz="0" w:space="0" w:color="auto"/>
          </w:divBdr>
        </w:div>
        <w:div w:id="1830831755">
          <w:marLeft w:val="480"/>
          <w:marRight w:val="0"/>
          <w:marTop w:val="0"/>
          <w:marBottom w:val="0"/>
          <w:divBdr>
            <w:top w:val="none" w:sz="0" w:space="0" w:color="auto"/>
            <w:left w:val="none" w:sz="0" w:space="0" w:color="auto"/>
            <w:bottom w:val="none" w:sz="0" w:space="0" w:color="auto"/>
            <w:right w:val="none" w:sz="0" w:space="0" w:color="auto"/>
          </w:divBdr>
        </w:div>
        <w:div w:id="1469012163">
          <w:marLeft w:val="480"/>
          <w:marRight w:val="0"/>
          <w:marTop w:val="0"/>
          <w:marBottom w:val="0"/>
          <w:divBdr>
            <w:top w:val="none" w:sz="0" w:space="0" w:color="auto"/>
            <w:left w:val="none" w:sz="0" w:space="0" w:color="auto"/>
            <w:bottom w:val="none" w:sz="0" w:space="0" w:color="auto"/>
            <w:right w:val="none" w:sz="0" w:space="0" w:color="auto"/>
          </w:divBdr>
        </w:div>
        <w:div w:id="1395424315">
          <w:marLeft w:val="480"/>
          <w:marRight w:val="0"/>
          <w:marTop w:val="0"/>
          <w:marBottom w:val="0"/>
          <w:divBdr>
            <w:top w:val="none" w:sz="0" w:space="0" w:color="auto"/>
            <w:left w:val="none" w:sz="0" w:space="0" w:color="auto"/>
            <w:bottom w:val="none" w:sz="0" w:space="0" w:color="auto"/>
            <w:right w:val="none" w:sz="0" w:space="0" w:color="auto"/>
          </w:divBdr>
        </w:div>
        <w:div w:id="340817093">
          <w:marLeft w:val="480"/>
          <w:marRight w:val="0"/>
          <w:marTop w:val="0"/>
          <w:marBottom w:val="0"/>
          <w:divBdr>
            <w:top w:val="none" w:sz="0" w:space="0" w:color="auto"/>
            <w:left w:val="none" w:sz="0" w:space="0" w:color="auto"/>
            <w:bottom w:val="none" w:sz="0" w:space="0" w:color="auto"/>
            <w:right w:val="none" w:sz="0" w:space="0" w:color="auto"/>
          </w:divBdr>
        </w:div>
        <w:div w:id="1242563796">
          <w:marLeft w:val="480"/>
          <w:marRight w:val="0"/>
          <w:marTop w:val="0"/>
          <w:marBottom w:val="0"/>
          <w:divBdr>
            <w:top w:val="none" w:sz="0" w:space="0" w:color="auto"/>
            <w:left w:val="none" w:sz="0" w:space="0" w:color="auto"/>
            <w:bottom w:val="none" w:sz="0" w:space="0" w:color="auto"/>
            <w:right w:val="none" w:sz="0" w:space="0" w:color="auto"/>
          </w:divBdr>
        </w:div>
        <w:div w:id="1199856140">
          <w:marLeft w:val="480"/>
          <w:marRight w:val="0"/>
          <w:marTop w:val="0"/>
          <w:marBottom w:val="0"/>
          <w:divBdr>
            <w:top w:val="none" w:sz="0" w:space="0" w:color="auto"/>
            <w:left w:val="none" w:sz="0" w:space="0" w:color="auto"/>
            <w:bottom w:val="none" w:sz="0" w:space="0" w:color="auto"/>
            <w:right w:val="none" w:sz="0" w:space="0" w:color="auto"/>
          </w:divBdr>
        </w:div>
        <w:div w:id="670372992">
          <w:marLeft w:val="480"/>
          <w:marRight w:val="0"/>
          <w:marTop w:val="0"/>
          <w:marBottom w:val="0"/>
          <w:divBdr>
            <w:top w:val="none" w:sz="0" w:space="0" w:color="auto"/>
            <w:left w:val="none" w:sz="0" w:space="0" w:color="auto"/>
            <w:bottom w:val="none" w:sz="0" w:space="0" w:color="auto"/>
            <w:right w:val="none" w:sz="0" w:space="0" w:color="auto"/>
          </w:divBdr>
        </w:div>
        <w:div w:id="115682555">
          <w:marLeft w:val="480"/>
          <w:marRight w:val="0"/>
          <w:marTop w:val="0"/>
          <w:marBottom w:val="0"/>
          <w:divBdr>
            <w:top w:val="none" w:sz="0" w:space="0" w:color="auto"/>
            <w:left w:val="none" w:sz="0" w:space="0" w:color="auto"/>
            <w:bottom w:val="none" w:sz="0" w:space="0" w:color="auto"/>
            <w:right w:val="none" w:sz="0" w:space="0" w:color="auto"/>
          </w:divBdr>
        </w:div>
        <w:div w:id="548687122">
          <w:marLeft w:val="480"/>
          <w:marRight w:val="0"/>
          <w:marTop w:val="0"/>
          <w:marBottom w:val="0"/>
          <w:divBdr>
            <w:top w:val="none" w:sz="0" w:space="0" w:color="auto"/>
            <w:left w:val="none" w:sz="0" w:space="0" w:color="auto"/>
            <w:bottom w:val="none" w:sz="0" w:space="0" w:color="auto"/>
            <w:right w:val="none" w:sz="0" w:space="0" w:color="auto"/>
          </w:divBdr>
        </w:div>
        <w:div w:id="1091853351">
          <w:marLeft w:val="480"/>
          <w:marRight w:val="0"/>
          <w:marTop w:val="0"/>
          <w:marBottom w:val="0"/>
          <w:divBdr>
            <w:top w:val="none" w:sz="0" w:space="0" w:color="auto"/>
            <w:left w:val="none" w:sz="0" w:space="0" w:color="auto"/>
            <w:bottom w:val="none" w:sz="0" w:space="0" w:color="auto"/>
            <w:right w:val="none" w:sz="0" w:space="0" w:color="auto"/>
          </w:divBdr>
        </w:div>
        <w:div w:id="1893492422">
          <w:marLeft w:val="480"/>
          <w:marRight w:val="0"/>
          <w:marTop w:val="0"/>
          <w:marBottom w:val="0"/>
          <w:divBdr>
            <w:top w:val="none" w:sz="0" w:space="0" w:color="auto"/>
            <w:left w:val="none" w:sz="0" w:space="0" w:color="auto"/>
            <w:bottom w:val="none" w:sz="0" w:space="0" w:color="auto"/>
            <w:right w:val="none" w:sz="0" w:space="0" w:color="auto"/>
          </w:divBdr>
        </w:div>
        <w:div w:id="1607348681">
          <w:marLeft w:val="480"/>
          <w:marRight w:val="0"/>
          <w:marTop w:val="0"/>
          <w:marBottom w:val="0"/>
          <w:divBdr>
            <w:top w:val="none" w:sz="0" w:space="0" w:color="auto"/>
            <w:left w:val="none" w:sz="0" w:space="0" w:color="auto"/>
            <w:bottom w:val="none" w:sz="0" w:space="0" w:color="auto"/>
            <w:right w:val="none" w:sz="0" w:space="0" w:color="auto"/>
          </w:divBdr>
        </w:div>
        <w:div w:id="118570521">
          <w:marLeft w:val="480"/>
          <w:marRight w:val="0"/>
          <w:marTop w:val="0"/>
          <w:marBottom w:val="0"/>
          <w:divBdr>
            <w:top w:val="none" w:sz="0" w:space="0" w:color="auto"/>
            <w:left w:val="none" w:sz="0" w:space="0" w:color="auto"/>
            <w:bottom w:val="none" w:sz="0" w:space="0" w:color="auto"/>
            <w:right w:val="none" w:sz="0" w:space="0" w:color="auto"/>
          </w:divBdr>
        </w:div>
        <w:div w:id="1648047728">
          <w:marLeft w:val="480"/>
          <w:marRight w:val="0"/>
          <w:marTop w:val="0"/>
          <w:marBottom w:val="0"/>
          <w:divBdr>
            <w:top w:val="none" w:sz="0" w:space="0" w:color="auto"/>
            <w:left w:val="none" w:sz="0" w:space="0" w:color="auto"/>
            <w:bottom w:val="none" w:sz="0" w:space="0" w:color="auto"/>
            <w:right w:val="none" w:sz="0" w:space="0" w:color="auto"/>
          </w:divBdr>
        </w:div>
        <w:div w:id="2090301695">
          <w:marLeft w:val="480"/>
          <w:marRight w:val="0"/>
          <w:marTop w:val="0"/>
          <w:marBottom w:val="0"/>
          <w:divBdr>
            <w:top w:val="none" w:sz="0" w:space="0" w:color="auto"/>
            <w:left w:val="none" w:sz="0" w:space="0" w:color="auto"/>
            <w:bottom w:val="none" w:sz="0" w:space="0" w:color="auto"/>
            <w:right w:val="none" w:sz="0" w:space="0" w:color="auto"/>
          </w:divBdr>
        </w:div>
        <w:div w:id="1783454681">
          <w:marLeft w:val="480"/>
          <w:marRight w:val="0"/>
          <w:marTop w:val="0"/>
          <w:marBottom w:val="0"/>
          <w:divBdr>
            <w:top w:val="none" w:sz="0" w:space="0" w:color="auto"/>
            <w:left w:val="none" w:sz="0" w:space="0" w:color="auto"/>
            <w:bottom w:val="none" w:sz="0" w:space="0" w:color="auto"/>
            <w:right w:val="none" w:sz="0" w:space="0" w:color="auto"/>
          </w:divBdr>
        </w:div>
        <w:div w:id="629089165">
          <w:marLeft w:val="480"/>
          <w:marRight w:val="0"/>
          <w:marTop w:val="0"/>
          <w:marBottom w:val="0"/>
          <w:divBdr>
            <w:top w:val="none" w:sz="0" w:space="0" w:color="auto"/>
            <w:left w:val="none" w:sz="0" w:space="0" w:color="auto"/>
            <w:bottom w:val="none" w:sz="0" w:space="0" w:color="auto"/>
            <w:right w:val="none" w:sz="0" w:space="0" w:color="auto"/>
          </w:divBdr>
        </w:div>
        <w:div w:id="2006862223">
          <w:marLeft w:val="480"/>
          <w:marRight w:val="0"/>
          <w:marTop w:val="0"/>
          <w:marBottom w:val="0"/>
          <w:divBdr>
            <w:top w:val="none" w:sz="0" w:space="0" w:color="auto"/>
            <w:left w:val="none" w:sz="0" w:space="0" w:color="auto"/>
            <w:bottom w:val="none" w:sz="0" w:space="0" w:color="auto"/>
            <w:right w:val="none" w:sz="0" w:space="0" w:color="auto"/>
          </w:divBdr>
        </w:div>
        <w:div w:id="573859800">
          <w:marLeft w:val="480"/>
          <w:marRight w:val="0"/>
          <w:marTop w:val="0"/>
          <w:marBottom w:val="0"/>
          <w:divBdr>
            <w:top w:val="none" w:sz="0" w:space="0" w:color="auto"/>
            <w:left w:val="none" w:sz="0" w:space="0" w:color="auto"/>
            <w:bottom w:val="none" w:sz="0" w:space="0" w:color="auto"/>
            <w:right w:val="none" w:sz="0" w:space="0" w:color="auto"/>
          </w:divBdr>
        </w:div>
        <w:div w:id="1666976599">
          <w:marLeft w:val="480"/>
          <w:marRight w:val="0"/>
          <w:marTop w:val="0"/>
          <w:marBottom w:val="0"/>
          <w:divBdr>
            <w:top w:val="none" w:sz="0" w:space="0" w:color="auto"/>
            <w:left w:val="none" w:sz="0" w:space="0" w:color="auto"/>
            <w:bottom w:val="none" w:sz="0" w:space="0" w:color="auto"/>
            <w:right w:val="none" w:sz="0" w:space="0" w:color="auto"/>
          </w:divBdr>
        </w:div>
        <w:div w:id="488716775">
          <w:marLeft w:val="480"/>
          <w:marRight w:val="0"/>
          <w:marTop w:val="0"/>
          <w:marBottom w:val="0"/>
          <w:divBdr>
            <w:top w:val="none" w:sz="0" w:space="0" w:color="auto"/>
            <w:left w:val="none" w:sz="0" w:space="0" w:color="auto"/>
            <w:bottom w:val="none" w:sz="0" w:space="0" w:color="auto"/>
            <w:right w:val="none" w:sz="0" w:space="0" w:color="auto"/>
          </w:divBdr>
        </w:div>
        <w:div w:id="1611663166">
          <w:marLeft w:val="480"/>
          <w:marRight w:val="0"/>
          <w:marTop w:val="0"/>
          <w:marBottom w:val="0"/>
          <w:divBdr>
            <w:top w:val="none" w:sz="0" w:space="0" w:color="auto"/>
            <w:left w:val="none" w:sz="0" w:space="0" w:color="auto"/>
            <w:bottom w:val="none" w:sz="0" w:space="0" w:color="auto"/>
            <w:right w:val="none" w:sz="0" w:space="0" w:color="auto"/>
          </w:divBdr>
        </w:div>
        <w:div w:id="1682390646">
          <w:marLeft w:val="480"/>
          <w:marRight w:val="0"/>
          <w:marTop w:val="0"/>
          <w:marBottom w:val="0"/>
          <w:divBdr>
            <w:top w:val="none" w:sz="0" w:space="0" w:color="auto"/>
            <w:left w:val="none" w:sz="0" w:space="0" w:color="auto"/>
            <w:bottom w:val="none" w:sz="0" w:space="0" w:color="auto"/>
            <w:right w:val="none" w:sz="0" w:space="0" w:color="auto"/>
          </w:divBdr>
        </w:div>
        <w:div w:id="1394625585">
          <w:marLeft w:val="480"/>
          <w:marRight w:val="0"/>
          <w:marTop w:val="0"/>
          <w:marBottom w:val="0"/>
          <w:divBdr>
            <w:top w:val="none" w:sz="0" w:space="0" w:color="auto"/>
            <w:left w:val="none" w:sz="0" w:space="0" w:color="auto"/>
            <w:bottom w:val="none" w:sz="0" w:space="0" w:color="auto"/>
            <w:right w:val="none" w:sz="0" w:space="0" w:color="auto"/>
          </w:divBdr>
        </w:div>
        <w:div w:id="576129402">
          <w:marLeft w:val="480"/>
          <w:marRight w:val="0"/>
          <w:marTop w:val="0"/>
          <w:marBottom w:val="0"/>
          <w:divBdr>
            <w:top w:val="none" w:sz="0" w:space="0" w:color="auto"/>
            <w:left w:val="none" w:sz="0" w:space="0" w:color="auto"/>
            <w:bottom w:val="none" w:sz="0" w:space="0" w:color="auto"/>
            <w:right w:val="none" w:sz="0" w:space="0" w:color="auto"/>
          </w:divBdr>
        </w:div>
        <w:div w:id="442724563">
          <w:marLeft w:val="480"/>
          <w:marRight w:val="0"/>
          <w:marTop w:val="0"/>
          <w:marBottom w:val="0"/>
          <w:divBdr>
            <w:top w:val="none" w:sz="0" w:space="0" w:color="auto"/>
            <w:left w:val="none" w:sz="0" w:space="0" w:color="auto"/>
            <w:bottom w:val="none" w:sz="0" w:space="0" w:color="auto"/>
            <w:right w:val="none" w:sz="0" w:space="0" w:color="auto"/>
          </w:divBdr>
        </w:div>
        <w:div w:id="1969509516">
          <w:marLeft w:val="480"/>
          <w:marRight w:val="0"/>
          <w:marTop w:val="0"/>
          <w:marBottom w:val="0"/>
          <w:divBdr>
            <w:top w:val="none" w:sz="0" w:space="0" w:color="auto"/>
            <w:left w:val="none" w:sz="0" w:space="0" w:color="auto"/>
            <w:bottom w:val="none" w:sz="0" w:space="0" w:color="auto"/>
            <w:right w:val="none" w:sz="0" w:space="0" w:color="auto"/>
          </w:divBdr>
        </w:div>
        <w:div w:id="259728903">
          <w:marLeft w:val="480"/>
          <w:marRight w:val="0"/>
          <w:marTop w:val="0"/>
          <w:marBottom w:val="0"/>
          <w:divBdr>
            <w:top w:val="none" w:sz="0" w:space="0" w:color="auto"/>
            <w:left w:val="none" w:sz="0" w:space="0" w:color="auto"/>
            <w:bottom w:val="none" w:sz="0" w:space="0" w:color="auto"/>
            <w:right w:val="none" w:sz="0" w:space="0" w:color="auto"/>
          </w:divBdr>
        </w:div>
        <w:div w:id="2077434047">
          <w:marLeft w:val="480"/>
          <w:marRight w:val="0"/>
          <w:marTop w:val="0"/>
          <w:marBottom w:val="0"/>
          <w:divBdr>
            <w:top w:val="none" w:sz="0" w:space="0" w:color="auto"/>
            <w:left w:val="none" w:sz="0" w:space="0" w:color="auto"/>
            <w:bottom w:val="none" w:sz="0" w:space="0" w:color="auto"/>
            <w:right w:val="none" w:sz="0" w:space="0" w:color="auto"/>
          </w:divBdr>
        </w:div>
        <w:div w:id="1439331562">
          <w:marLeft w:val="480"/>
          <w:marRight w:val="0"/>
          <w:marTop w:val="0"/>
          <w:marBottom w:val="0"/>
          <w:divBdr>
            <w:top w:val="none" w:sz="0" w:space="0" w:color="auto"/>
            <w:left w:val="none" w:sz="0" w:space="0" w:color="auto"/>
            <w:bottom w:val="none" w:sz="0" w:space="0" w:color="auto"/>
            <w:right w:val="none" w:sz="0" w:space="0" w:color="auto"/>
          </w:divBdr>
        </w:div>
        <w:div w:id="1813598949">
          <w:marLeft w:val="480"/>
          <w:marRight w:val="0"/>
          <w:marTop w:val="0"/>
          <w:marBottom w:val="0"/>
          <w:divBdr>
            <w:top w:val="none" w:sz="0" w:space="0" w:color="auto"/>
            <w:left w:val="none" w:sz="0" w:space="0" w:color="auto"/>
            <w:bottom w:val="none" w:sz="0" w:space="0" w:color="auto"/>
            <w:right w:val="none" w:sz="0" w:space="0" w:color="auto"/>
          </w:divBdr>
        </w:div>
      </w:divsChild>
    </w:div>
    <w:div w:id="878130942">
      <w:bodyDiv w:val="1"/>
      <w:marLeft w:val="0"/>
      <w:marRight w:val="0"/>
      <w:marTop w:val="0"/>
      <w:marBottom w:val="0"/>
      <w:divBdr>
        <w:top w:val="none" w:sz="0" w:space="0" w:color="auto"/>
        <w:left w:val="none" w:sz="0" w:space="0" w:color="auto"/>
        <w:bottom w:val="none" w:sz="0" w:space="0" w:color="auto"/>
        <w:right w:val="none" w:sz="0" w:space="0" w:color="auto"/>
      </w:divBdr>
      <w:divsChild>
        <w:div w:id="1694069452">
          <w:marLeft w:val="480"/>
          <w:marRight w:val="0"/>
          <w:marTop w:val="0"/>
          <w:marBottom w:val="0"/>
          <w:divBdr>
            <w:top w:val="none" w:sz="0" w:space="0" w:color="auto"/>
            <w:left w:val="none" w:sz="0" w:space="0" w:color="auto"/>
            <w:bottom w:val="none" w:sz="0" w:space="0" w:color="auto"/>
            <w:right w:val="none" w:sz="0" w:space="0" w:color="auto"/>
          </w:divBdr>
        </w:div>
        <w:div w:id="913199683">
          <w:marLeft w:val="480"/>
          <w:marRight w:val="0"/>
          <w:marTop w:val="0"/>
          <w:marBottom w:val="0"/>
          <w:divBdr>
            <w:top w:val="none" w:sz="0" w:space="0" w:color="auto"/>
            <w:left w:val="none" w:sz="0" w:space="0" w:color="auto"/>
            <w:bottom w:val="none" w:sz="0" w:space="0" w:color="auto"/>
            <w:right w:val="none" w:sz="0" w:space="0" w:color="auto"/>
          </w:divBdr>
        </w:div>
        <w:div w:id="1678729994">
          <w:marLeft w:val="480"/>
          <w:marRight w:val="0"/>
          <w:marTop w:val="0"/>
          <w:marBottom w:val="0"/>
          <w:divBdr>
            <w:top w:val="none" w:sz="0" w:space="0" w:color="auto"/>
            <w:left w:val="none" w:sz="0" w:space="0" w:color="auto"/>
            <w:bottom w:val="none" w:sz="0" w:space="0" w:color="auto"/>
            <w:right w:val="none" w:sz="0" w:space="0" w:color="auto"/>
          </w:divBdr>
        </w:div>
        <w:div w:id="609775062">
          <w:marLeft w:val="480"/>
          <w:marRight w:val="0"/>
          <w:marTop w:val="0"/>
          <w:marBottom w:val="0"/>
          <w:divBdr>
            <w:top w:val="none" w:sz="0" w:space="0" w:color="auto"/>
            <w:left w:val="none" w:sz="0" w:space="0" w:color="auto"/>
            <w:bottom w:val="none" w:sz="0" w:space="0" w:color="auto"/>
            <w:right w:val="none" w:sz="0" w:space="0" w:color="auto"/>
          </w:divBdr>
        </w:div>
        <w:div w:id="1648128380">
          <w:marLeft w:val="480"/>
          <w:marRight w:val="0"/>
          <w:marTop w:val="0"/>
          <w:marBottom w:val="0"/>
          <w:divBdr>
            <w:top w:val="none" w:sz="0" w:space="0" w:color="auto"/>
            <w:left w:val="none" w:sz="0" w:space="0" w:color="auto"/>
            <w:bottom w:val="none" w:sz="0" w:space="0" w:color="auto"/>
            <w:right w:val="none" w:sz="0" w:space="0" w:color="auto"/>
          </w:divBdr>
        </w:div>
        <w:div w:id="1313635117">
          <w:marLeft w:val="480"/>
          <w:marRight w:val="0"/>
          <w:marTop w:val="0"/>
          <w:marBottom w:val="0"/>
          <w:divBdr>
            <w:top w:val="none" w:sz="0" w:space="0" w:color="auto"/>
            <w:left w:val="none" w:sz="0" w:space="0" w:color="auto"/>
            <w:bottom w:val="none" w:sz="0" w:space="0" w:color="auto"/>
            <w:right w:val="none" w:sz="0" w:space="0" w:color="auto"/>
          </w:divBdr>
        </w:div>
        <w:div w:id="429352209">
          <w:marLeft w:val="480"/>
          <w:marRight w:val="0"/>
          <w:marTop w:val="0"/>
          <w:marBottom w:val="0"/>
          <w:divBdr>
            <w:top w:val="none" w:sz="0" w:space="0" w:color="auto"/>
            <w:left w:val="none" w:sz="0" w:space="0" w:color="auto"/>
            <w:bottom w:val="none" w:sz="0" w:space="0" w:color="auto"/>
            <w:right w:val="none" w:sz="0" w:space="0" w:color="auto"/>
          </w:divBdr>
        </w:div>
        <w:div w:id="1625648453">
          <w:marLeft w:val="480"/>
          <w:marRight w:val="0"/>
          <w:marTop w:val="0"/>
          <w:marBottom w:val="0"/>
          <w:divBdr>
            <w:top w:val="none" w:sz="0" w:space="0" w:color="auto"/>
            <w:left w:val="none" w:sz="0" w:space="0" w:color="auto"/>
            <w:bottom w:val="none" w:sz="0" w:space="0" w:color="auto"/>
            <w:right w:val="none" w:sz="0" w:space="0" w:color="auto"/>
          </w:divBdr>
        </w:div>
        <w:div w:id="359169124">
          <w:marLeft w:val="480"/>
          <w:marRight w:val="0"/>
          <w:marTop w:val="0"/>
          <w:marBottom w:val="0"/>
          <w:divBdr>
            <w:top w:val="none" w:sz="0" w:space="0" w:color="auto"/>
            <w:left w:val="none" w:sz="0" w:space="0" w:color="auto"/>
            <w:bottom w:val="none" w:sz="0" w:space="0" w:color="auto"/>
            <w:right w:val="none" w:sz="0" w:space="0" w:color="auto"/>
          </w:divBdr>
        </w:div>
        <w:div w:id="787578095">
          <w:marLeft w:val="480"/>
          <w:marRight w:val="0"/>
          <w:marTop w:val="0"/>
          <w:marBottom w:val="0"/>
          <w:divBdr>
            <w:top w:val="none" w:sz="0" w:space="0" w:color="auto"/>
            <w:left w:val="none" w:sz="0" w:space="0" w:color="auto"/>
            <w:bottom w:val="none" w:sz="0" w:space="0" w:color="auto"/>
            <w:right w:val="none" w:sz="0" w:space="0" w:color="auto"/>
          </w:divBdr>
        </w:div>
        <w:div w:id="280378724">
          <w:marLeft w:val="480"/>
          <w:marRight w:val="0"/>
          <w:marTop w:val="0"/>
          <w:marBottom w:val="0"/>
          <w:divBdr>
            <w:top w:val="none" w:sz="0" w:space="0" w:color="auto"/>
            <w:left w:val="none" w:sz="0" w:space="0" w:color="auto"/>
            <w:bottom w:val="none" w:sz="0" w:space="0" w:color="auto"/>
            <w:right w:val="none" w:sz="0" w:space="0" w:color="auto"/>
          </w:divBdr>
        </w:div>
        <w:div w:id="1279726083">
          <w:marLeft w:val="480"/>
          <w:marRight w:val="0"/>
          <w:marTop w:val="0"/>
          <w:marBottom w:val="0"/>
          <w:divBdr>
            <w:top w:val="none" w:sz="0" w:space="0" w:color="auto"/>
            <w:left w:val="none" w:sz="0" w:space="0" w:color="auto"/>
            <w:bottom w:val="none" w:sz="0" w:space="0" w:color="auto"/>
            <w:right w:val="none" w:sz="0" w:space="0" w:color="auto"/>
          </w:divBdr>
        </w:div>
        <w:div w:id="2243457">
          <w:marLeft w:val="480"/>
          <w:marRight w:val="0"/>
          <w:marTop w:val="0"/>
          <w:marBottom w:val="0"/>
          <w:divBdr>
            <w:top w:val="none" w:sz="0" w:space="0" w:color="auto"/>
            <w:left w:val="none" w:sz="0" w:space="0" w:color="auto"/>
            <w:bottom w:val="none" w:sz="0" w:space="0" w:color="auto"/>
            <w:right w:val="none" w:sz="0" w:space="0" w:color="auto"/>
          </w:divBdr>
        </w:div>
        <w:div w:id="1328900531">
          <w:marLeft w:val="480"/>
          <w:marRight w:val="0"/>
          <w:marTop w:val="0"/>
          <w:marBottom w:val="0"/>
          <w:divBdr>
            <w:top w:val="none" w:sz="0" w:space="0" w:color="auto"/>
            <w:left w:val="none" w:sz="0" w:space="0" w:color="auto"/>
            <w:bottom w:val="none" w:sz="0" w:space="0" w:color="auto"/>
            <w:right w:val="none" w:sz="0" w:space="0" w:color="auto"/>
          </w:divBdr>
        </w:div>
        <w:div w:id="393354320">
          <w:marLeft w:val="480"/>
          <w:marRight w:val="0"/>
          <w:marTop w:val="0"/>
          <w:marBottom w:val="0"/>
          <w:divBdr>
            <w:top w:val="none" w:sz="0" w:space="0" w:color="auto"/>
            <w:left w:val="none" w:sz="0" w:space="0" w:color="auto"/>
            <w:bottom w:val="none" w:sz="0" w:space="0" w:color="auto"/>
            <w:right w:val="none" w:sz="0" w:space="0" w:color="auto"/>
          </w:divBdr>
        </w:div>
        <w:div w:id="1185903539">
          <w:marLeft w:val="480"/>
          <w:marRight w:val="0"/>
          <w:marTop w:val="0"/>
          <w:marBottom w:val="0"/>
          <w:divBdr>
            <w:top w:val="none" w:sz="0" w:space="0" w:color="auto"/>
            <w:left w:val="none" w:sz="0" w:space="0" w:color="auto"/>
            <w:bottom w:val="none" w:sz="0" w:space="0" w:color="auto"/>
            <w:right w:val="none" w:sz="0" w:space="0" w:color="auto"/>
          </w:divBdr>
        </w:div>
        <w:div w:id="1099642782">
          <w:marLeft w:val="480"/>
          <w:marRight w:val="0"/>
          <w:marTop w:val="0"/>
          <w:marBottom w:val="0"/>
          <w:divBdr>
            <w:top w:val="none" w:sz="0" w:space="0" w:color="auto"/>
            <w:left w:val="none" w:sz="0" w:space="0" w:color="auto"/>
            <w:bottom w:val="none" w:sz="0" w:space="0" w:color="auto"/>
            <w:right w:val="none" w:sz="0" w:space="0" w:color="auto"/>
          </w:divBdr>
        </w:div>
        <w:div w:id="1388341293">
          <w:marLeft w:val="480"/>
          <w:marRight w:val="0"/>
          <w:marTop w:val="0"/>
          <w:marBottom w:val="0"/>
          <w:divBdr>
            <w:top w:val="none" w:sz="0" w:space="0" w:color="auto"/>
            <w:left w:val="none" w:sz="0" w:space="0" w:color="auto"/>
            <w:bottom w:val="none" w:sz="0" w:space="0" w:color="auto"/>
            <w:right w:val="none" w:sz="0" w:space="0" w:color="auto"/>
          </w:divBdr>
        </w:div>
        <w:div w:id="723062705">
          <w:marLeft w:val="480"/>
          <w:marRight w:val="0"/>
          <w:marTop w:val="0"/>
          <w:marBottom w:val="0"/>
          <w:divBdr>
            <w:top w:val="none" w:sz="0" w:space="0" w:color="auto"/>
            <w:left w:val="none" w:sz="0" w:space="0" w:color="auto"/>
            <w:bottom w:val="none" w:sz="0" w:space="0" w:color="auto"/>
            <w:right w:val="none" w:sz="0" w:space="0" w:color="auto"/>
          </w:divBdr>
        </w:div>
        <w:div w:id="229847596">
          <w:marLeft w:val="480"/>
          <w:marRight w:val="0"/>
          <w:marTop w:val="0"/>
          <w:marBottom w:val="0"/>
          <w:divBdr>
            <w:top w:val="none" w:sz="0" w:space="0" w:color="auto"/>
            <w:left w:val="none" w:sz="0" w:space="0" w:color="auto"/>
            <w:bottom w:val="none" w:sz="0" w:space="0" w:color="auto"/>
            <w:right w:val="none" w:sz="0" w:space="0" w:color="auto"/>
          </w:divBdr>
        </w:div>
        <w:div w:id="1630820012">
          <w:marLeft w:val="480"/>
          <w:marRight w:val="0"/>
          <w:marTop w:val="0"/>
          <w:marBottom w:val="0"/>
          <w:divBdr>
            <w:top w:val="none" w:sz="0" w:space="0" w:color="auto"/>
            <w:left w:val="none" w:sz="0" w:space="0" w:color="auto"/>
            <w:bottom w:val="none" w:sz="0" w:space="0" w:color="auto"/>
            <w:right w:val="none" w:sz="0" w:space="0" w:color="auto"/>
          </w:divBdr>
        </w:div>
        <w:div w:id="544176347">
          <w:marLeft w:val="480"/>
          <w:marRight w:val="0"/>
          <w:marTop w:val="0"/>
          <w:marBottom w:val="0"/>
          <w:divBdr>
            <w:top w:val="none" w:sz="0" w:space="0" w:color="auto"/>
            <w:left w:val="none" w:sz="0" w:space="0" w:color="auto"/>
            <w:bottom w:val="none" w:sz="0" w:space="0" w:color="auto"/>
            <w:right w:val="none" w:sz="0" w:space="0" w:color="auto"/>
          </w:divBdr>
        </w:div>
        <w:div w:id="413626399">
          <w:marLeft w:val="480"/>
          <w:marRight w:val="0"/>
          <w:marTop w:val="0"/>
          <w:marBottom w:val="0"/>
          <w:divBdr>
            <w:top w:val="none" w:sz="0" w:space="0" w:color="auto"/>
            <w:left w:val="none" w:sz="0" w:space="0" w:color="auto"/>
            <w:bottom w:val="none" w:sz="0" w:space="0" w:color="auto"/>
            <w:right w:val="none" w:sz="0" w:space="0" w:color="auto"/>
          </w:divBdr>
        </w:div>
        <w:div w:id="2140371192">
          <w:marLeft w:val="480"/>
          <w:marRight w:val="0"/>
          <w:marTop w:val="0"/>
          <w:marBottom w:val="0"/>
          <w:divBdr>
            <w:top w:val="none" w:sz="0" w:space="0" w:color="auto"/>
            <w:left w:val="none" w:sz="0" w:space="0" w:color="auto"/>
            <w:bottom w:val="none" w:sz="0" w:space="0" w:color="auto"/>
            <w:right w:val="none" w:sz="0" w:space="0" w:color="auto"/>
          </w:divBdr>
        </w:div>
        <w:div w:id="1856797182">
          <w:marLeft w:val="48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894436383">
      <w:bodyDiv w:val="1"/>
      <w:marLeft w:val="0"/>
      <w:marRight w:val="0"/>
      <w:marTop w:val="0"/>
      <w:marBottom w:val="0"/>
      <w:divBdr>
        <w:top w:val="none" w:sz="0" w:space="0" w:color="auto"/>
        <w:left w:val="none" w:sz="0" w:space="0" w:color="auto"/>
        <w:bottom w:val="none" w:sz="0" w:space="0" w:color="auto"/>
        <w:right w:val="none" w:sz="0" w:space="0" w:color="auto"/>
      </w:divBdr>
      <w:divsChild>
        <w:div w:id="635259513">
          <w:marLeft w:val="480"/>
          <w:marRight w:val="0"/>
          <w:marTop w:val="0"/>
          <w:marBottom w:val="0"/>
          <w:divBdr>
            <w:top w:val="none" w:sz="0" w:space="0" w:color="auto"/>
            <w:left w:val="none" w:sz="0" w:space="0" w:color="auto"/>
            <w:bottom w:val="none" w:sz="0" w:space="0" w:color="auto"/>
            <w:right w:val="none" w:sz="0" w:space="0" w:color="auto"/>
          </w:divBdr>
        </w:div>
        <w:div w:id="468547399">
          <w:marLeft w:val="480"/>
          <w:marRight w:val="0"/>
          <w:marTop w:val="0"/>
          <w:marBottom w:val="0"/>
          <w:divBdr>
            <w:top w:val="none" w:sz="0" w:space="0" w:color="auto"/>
            <w:left w:val="none" w:sz="0" w:space="0" w:color="auto"/>
            <w:bottom w:val="none" w:sz="0" w:space="0" w:color="auto"/>
            <w:right w:val="none" w:sz="0" w:space="0" w:color="auto"/>
          </w:divBdr>
        </w:div>
        <w:div w:id="467818665">
          <w:marLeft w:val="480"/>
          <w:marRight w:val="0"/>
          <w:marTop w:val="0"/>
          <w:marBottom w:val="0"/>
          <w:divBdr>
            <w:top w:val="none" w:sz="0" w:space="0" w:color="auto"/>
            <w:left w:val="none" w:sz="0" w:space="0" w:color="auto"/>
            <w:bottom w:val="none" w:sz="0" w:space="0" w:color="auto"/>
            <w:right w:val="none" w:sz="0" w:space="0" w:color="auto"/>
          </w:divBdr>
        </w:div>
        <w:div w:id="1829713658">
          <w:marLeft w:val="480"/>
          <w:marRight w:val="0"/>
          <w:marTop w:val="0"/>
          <w:marBottom w:val="0"/>
          <w:divBdr>
            <w:top w:val="none" w:sz="0" w:space="0" w:color="auto"/>
            <w:left w:val="none" w:sz="0" w:space="0" w:color="auto"/>
            <w:bottom w:val="none" w:sz="0" w:space="0" w:color="auto"/>
            <w:right w:val="none" w:sz="0" w:space="0" w:color="auto"/>
          </w:divBdr>
        </w:div>
        <w:div w:id="540556077">
          <w:marLeft w:val="480"/>
          <w:marRight w:val="0"/>
          <w:marTop w:val="0"/>
          <w:marBottom w:val="0"/>
          <w:divBdr>
            <w:top w:val="none" w:sz="0" w:space="0" w:color="auto"/>
            <w:left w:val="none" w:sz="0" w:space="0" w:color="auto"/>
            <w:bottom w:val="none" w:sz="0" w:space="0" w:color="auto"/>
            <w:right w:val="none" w:sz="0" w:space="0" w:color="auto"/>
          </w:divBdr>
        </w:div>
        <w:div w:id="1327979551">
          <w:marLeft w:val="480"/>
          <w:marRight w:val="0"/>
          <w:marTop w:val="0"/>
          <w:marBottom w:val="0"/>
          <w:divBdr>
            <w:top w:val="none" w:sz="0" w:space="0" w:color="auto"/>
            <w:left w:val="none" w:sz="0" w:space="0" w:color="auto"/>
            <w:bottom w:val="none" w:sz="0" w:space="0" w:color="auto"/>
            <w:right w:val="none" w:sz="0" w:space="0" w:color="auto"/>
          </w:divBdr>
        </w:div>
        <w:div w:id="1027755286">
          <w:marLeft w:val="480"/>
          <w:marRight w:val="0"/>
          <w:marTop w:val="0"/>
          <w:marBottom w:val="0"/>
          <w:divBdr>
            <w:top w:val="none" w:sz="0" w:space="0" w:color="auto"/>
            <w:left w:val="none" w:sz="0" w:space="0" w:color="auto"/>
            <w:bottom w:val="none" w:sz="0" w:space="0" w:color="auto"/>
            <w:right w:val="none" w:sz="0" w:space="0" w:color="auto"/>
          </w:divBdr>
        </w:div>
        <w:div w:id="1500539227">
          <w:marLeft w:val="480"/>
          <w:marRight w:val="0"/>
          <w:marTop w:val="0"/>
          <w:marBottom w:val="0"/>
          <w:divBdr>
            <w:top w:val="none" w:sz="0" w:space="0" w:color="auto"/>
            <w:left w:val="none" w:sz="0" w:space="0" w:color="auto"/>
            <w:bottom w:val="none" w:sz="0" w:space="0" w:color="auto"/>
            <w:right w:val="none" w:sz="0" w:space="0" w:color="auto"/>
          </w:divBdr>
        </w:div>
        <w:div w:id="1716541985">
          <w:marLeft w:val="480"/>
          <w:marRight w:val="0"/>
          <w:marTop w:val="0"/>
          <w:marBottom w:val="0"/>
          <w:divBdr>
            <w:top w:val="none" w:sz="0" w:space="0" w:color="auto"/>
            <w:left w:val="none" w:sz="0" w:space="0" w:color="auto"/>
            <w:bottom w:val="none" w:sz="0" w:space="0" w:color="auto"/>
            <w:right w:val="none" w:sz="0" w:space="0" w:color="auto"/>
          </w:divBdr>
        </w:div>
        <w:div w:id="868687899">
          <w:marLeft w:val="480"/>
          <w:marRight w:val="0"/>
          <w:marTop w:val="0"/>
          <w:marBottom w:val="0"/>
          <w:divBdr>
            <w:top w:val="none" w:sz="0" w:space="0" w:color="auto"/>
            <w:left w:val="none" w:sz="0" w:space="0" w:color="auto"/>
            <w:bottom w:val="none" w:sz="0" w:space="0" w:color="auto"/>
            <w:right w:val="none" w:sz="0" w:space="0" w:color="auto"/>
          </w:divBdr>
        </w:div>
        <w:div w:id="1310090943">
          <w:marLeft w:val="480"/>
          <w:marRight w:val="0"/>
          <w:marTop w:val="0"/>
          <w:marBottom w:val="0"/>
          <w:divBdr>
            <w:top w:val="none" w:sz="0" w:space="0" w:color="auto"/>
            <w:left w:val="none" w:sz="0" w:space="0" w:color="auto"/>
            <w:bottom w:val="none" w:sz="0" w:space="0" w:color="auto"/>
            <w:right w:val="none" w:sz="0" w:space="0" w:color="auto"/>
          </w:divBdr>
        </w:div>
        <w:div w:id="1147894805">
          <w:marLeft w:val="480"/>
          <w:marRight w:val="0"/>
          <w:marTop w:val="0"/>
          <w:marBottom w:val="0"/>
          <w:divBdr>
            <w:top w:val="none" w:sz="0" w:space="0" w:color="auto"/>
            <w:left w:val="none" w:sz="0" w:space="0" w:color="auto"/>
            <w:bottom w:val="none" w:sz="0" w:space="0" w:color="auto"/>
            <w:right w:val="none" w:sz="0" w:space="0" w:color="auto"/>
          </w:divBdr>
        </w:div>
        <w:div w:id="1309087255">
          <w:marLeft w:val="480"/>
          <w:marRight w:val="0"/>
          <w:marTop w:val="0"/>
          <w:marBottom w:val="0"/>
          <w:divBdr>
            <w:top w:val="none" w:sz="0" w:space="0" w:color="auto"/>
            <w:left w:val="none" w:sz="0" w:space="0" w:color="auto"/>
            <w:bottom w:val="none" w:sz="0" w:space="0" w:color="auto"/>
            <w:right w:val="none" w:sz="0" w:space="0" w:color="auto"/>
          </w:divBdr>
        </w:div>
        <w:div w:id="57943943">
          <w:marLeft w:val="480"/>
          <w:marRight w:val="0"/>
          <w:marTop w:val="0"/>
          <w:marBottom w:val="0"/>
          <w:divBdr>
            <w:top w:val="none" w:sz="0" w:space="0" w:color="auto"/>
            <w:left w:val="none" w:sz="0" w:space="0" w:color="auto"/>
            <w:bottom w:val="none" w:sz="0" w:space="0" w:color="auto"/>
            <w:right w:val="none" w:sz="0" w:space="0" w:color="auto"/>
          </w:divBdr>
        </w:div>
        <w:div w:id="2001304422">
          <w:marLeft w:val="480"/>
          <w:marRight w:val="0"/>
          <w:marTop w:val="0"/>
          <w:marBottom w:val="0"/>
          <w:divBdr>
            <w:top w:val="none" w:sz="0" w:space="0" w:color="auto"/>
            <w:left w:val="none" w:sz="0" w:space="0" w:color="auto"/>
            <w:bottom w:val="none" w:sz="0" w:space="0" w:color="auto"/>
            <w:right w:val="none" w:sz="0" w:space="0" w:color="auto"/>
          </w:divBdr>
        </w:div>
        <w:div w:id="858080003">
          <w:marLeft w:val="480"/>
          <w:marRight w:val="0"/>
          <w:marTop w:val="0"/>
          <w:marBottom w:val="0"/>
          <w:divBdr>
            <w:top w:val="none" w:sz="0" w:space="0" w:color="auto"/>
            <w:left w:val="none" w:sz="0" w:space="0" w:color="auto"/>
            <w:bottom w:val="none" w:sz="0" w:space="0" w:color="auto"/>
            <w:right w:val="none" w:sz="0" w:space="0" w:color="auto"/>
          </w:divBdr>
        </w:div>
        <w:div w:id="1877888264">
          <w:marLeft w:val="480"/>
          <w:marRight w:val="0"/>
          <w:marTop w:val="0"/>
          <w:marBottom w:val="0"/>
          <w:divBdr>
            <w:top w:val="none" w:sz="0" w:space="0" w:color="auto"/>
            <w:left w:val="none" w:sz="0" w:space="0" w:color="auto"/>
            <w:bottom w:val="none" w:sz="0" w:space="0" w:color="auto"/>
            <w:right w:val="none" w:sz="0" w:space="0" w:color="auto"/>
          </w:divBdr>
        </w:div>
        <w:div w:id="1464467849">
          <w:marLeft w:val="480"/>
          <w:marRight w:val="0"/>
          <w:marTop w:val="0"/>
          <w:marBottom w:val="0"/>
          <w:divBdr>
            <w:top w:val="none" w:sz="0" w:space="0" w:color="auto"/>
            <w:left w:val="none" w:sz="0" w:space="0" w:color="auto"/>
            <w:bottom w:val="none" w:sz="0" w:space="0" w:color="auto"/>
            <w:right w:val="none" w:sz="0" w:space="0" w:color="auto"/>
          </w:divBdr>
        </w:div>
        <w:div w:id="2054228778">
          <w:marLeft w:val="480"/>
          <w:marRight w:val="0"/>
          <w:marTop w:val="0"/>
          <w:marBottom w:val="0"/>
          <w:divBdr>
            <w:top w:val="none" w:sz="0" w:space="0" w:color="auto"/>
            <w:left w:val="none" w:sz="0" w:space="0" w:color="auto"/>
            <w:bottom w:val="none" w:sz="0" w:space="0" w:color="auto"/>
            <w:right w:val="none" w:sz="0" w:space="0" w:color="auto"/>
          </w:divBdr>
        </w:div>
        <w:div w:id="1661692818">
          <w:marLeft w:val="480"/>
          <w:marRight w:val="0"/>
          <w:marTop w:val="0"/>
          <w:marBottom w:val="0"/>
          <w:divBdr>
            <w:top w:val="none" w:sz="0" w:space="0" w:color="auto"/>
            <w:left w:val="none" w:sz="0" w:space="0" w:color="auto"/>
            <w:bottom w:val="none" w:sz="0" w:space="0" w:color="auto"/>
            <w:right w:val="none" w:sz="0" w:space="0" w:color="auto"/>
          </w:divBdr>
        </w:div>
        <w:div w:id="1928463334">
          <w:marLeft w:val="480"/>
          <w:marRight w:val="0"/>
          <w:marTop w:val="0"/>
          <w:marBottom w:val="0"/>
          <w:divBdr>
            <w:top w:val="none" w:sz="0" w:space="0" w:color="auto"/>
            <w:left w:val="none" w:sz="0" w:space="0" w:color="auto"/>
            <w:bottom w:val="none" w:sz="0" w:space="0" w:color="auto"/>
            <w:right w:val="none" w:sz="0" w:space="0" w:color="auto"/>
          </w:divBdr>
        </w:div>
        <w:div w:id="252931896">
          <w:marLeft w:val="480"/>
          <w:marRight w:val="0"/>
          <w:marTop w:val="0"/>
          <w:marBottom w:val="0"/>
          <w:divBdr>
            <w:top w:val="none" w:sz="0" w:space="0" w:color="auto"/>
            <w:left w:val="none" w:sz="0" w:space="0" w:color="auto"/>
            <w:bottom w:val="none" w:sz="0" w:space="0" w:color="auto"/>
            <w:right w:val="none" w:sz="0" w:space="0" w:color="auto"/>
          </w:divBdr>
        </w:div>
        <w:div w:id="1511725437">
          <w:marLeft w:val="480"/>
          <w:marRight w:val="0"/>
          <w:marTop w:val="0"/>
          <w:marBottom w:val="0"/>
          <w:divBdr>
            <w:top w:val="none" w:sz="0" w:space="0" w:color="auto"/>
            <w:left w:val="none" w:sz="0" w:space="0" w:color="auto"/>
            <w:bottom w:val="none" w:sz="0" w:space="0" w:color="auto"/>
            <w:right w:val="none" w:sz="0" w:space="0" w:color="auto"/>
          </w:divBdr>
        </w:div>
        <w:div w:id="1378553009">
          <w:marLeft w:val="480"/>
          <w:marRight w:val="0"/>
          <w:marTop w:val="0"/>
          <w:marBottom w:val="0"/>
          <w:divBdr>
            <w:top w:val="none" w:sz="0" w:space="0" w:color="auto"/>
            <w:left w:val="none" w:sz="0" w:space="0" w:color="auto"/>
            <w:bottom w:val="none" w:sz="0" w:space="0" w:color="auto"/>
            <w:right w:val="none" w:sz="0" w:space="0" w:color="auto"/>
          </w:divBdr>
        </w:div>
        <w:div w:id="2023966719">
          <w:marLeft w:val="480"/>
          <w:marRight w:val="0"/>
          <w:marTop w:val="0"/>
          <w:marBottom w:val="0"/>
          <w:divBdr>
            <w:top w:val="none" w:sz="0" w:space="0" w:color="auto"/>
            <w:left w:val="none" w:sz="0" w:space="0" w:color="auto"/>
            <w:bottom w:val="none" w:sz="0" w:space="0" w:color="auto"/>
            <w:right w:val="none" w:sz="0" w:space="0" w:color="auto"/>
          </w:divBdr>
        </w:div>
        <w:div w:id="305400882">
          <w:marLeft w:val="480"/>
          <w:marRight w:val="0"/>
          <w:marTop w:val="0"/>
          <w:marBottom w:val="0"/>
          <w:divBdr>
            <w:top w:val="none" w:sz="0" w:space="0" w:color="auto"/>
            <w:left w:val="none" w:sz="0" w:space="0" w:color="auto"/>
            <w:bottom w:val="none" w:sz="0" w:space="0" w:color="auto"/>
            <w:right w:val="none" w:sz="0" w:space="0" w:color="auto"/>
          </w:divBdr>
        </w:div>
        <w:div w:id="1427993492">
          <w:marLeft w:val="480"/>
          <w:marRight w:val="0"/>
          <w:marTop w:val="0"/>
          <w:marBottom w:val="0"/>
          <w:divBdr>
            <w:top w:val="none" w:sz="0" w:space="0" w:color="auto"/>
            <w:left w:val="none" w:sz="0" w:space="0" w:color="auto"/>
            <w:bottom w:val="none" w:sz="0" w:space="0" w:color="auto"/>
            <w:right w:val="none" w:sz="0" w:space="0" w:color="auto"/>
          </w:divBdr>
        </w:div>
        <w:div w:id="553658389">
          <w:marLeft w:val="480"/>
          <w:marRight w:val="0"/>
          <w:marTop w:val="0"/>
          <w:marBottom w:val="0"/>
          <w:divBdr>
            <w:top w:val="none" w:sz="0" w:space="0" w:color="auto"/>
            <w:left w:val="none" w:sz="0" w:space="0" w:color="auto"/>
            <w:bottom w:val="none" w:sz="0" w:space="0" w:color="auto"/>
            <w:right w:val="none" w:sz="0" w:space="0" w:color="auto"/>
          </w:divBdr>
        </w:div>
        <w:div w:id="1211922041">
          <w:marLeft w:val="480"/>
          <w:marRight w:val="0"/>
          <w:marTop w:val="0"/>
          <w:marBottom w:val="0"/>
          <w:divBdr>
            <w:top w:val="none" w:sz="0" w:space="0" w:color="auto"/>
            <w:left w:val="none" w:sz="0" w:space="0" w:color="auto"/>
            <w:bottom w:val="none" w:sz="0" w:space="0" w:color="auto"/>
            <w:right w:val="none" w:sz="0" w:space="0" w:color="auto"/>
          </w:divBdr>
        </w:div>
        <w:div w:id="992830290">
          <w:marLeft w:val="480"/>
          <w:marRight w:val="0"/>
          <w:marTop w:val="0"/>
          <w:marBottom w:val="0"/>
          <w:divBdr>
            <w:top w:val="none" w:sz="0" w:space="0" w:color="auto"/>
            <w:left w:val="none" w:sz="0" w:space="0" w:color="auto"/>
            <w:bottom w:val="none" w:sz="0" w:space="0" w:color="auto"/>
            <w:right w:val="none" w:sz="0" w:space="0" w:color="auto"/>
          </w:divBdr>
        </w:div>
        <w:div w:id="1834031936">
          <w:marLeft w:val="480"/>
          <w:marRight w:val="0"/>
          <w:marTop w:val="0"/>
          <w:marBottom w:val="0"/>
          <w:divBdr>
            <w:top w:val="none" w:sz="0" w:space="0" w:color="auto"/>
            <w:left w:val="none" w:sz="0" w:space="0" w:color="auto"/>
            <w:bottom w:val="none" w:sz="0" w:space="0" w:color="auto"/>
            <w:right w:val="none" w:sz="0" w:space="0" w:color="auto"/>
          </w:divBdr>
        </w:div>
        <w:div w:id="1902596939">
          <w:marLeft w:val="480"/>
          <w:marRight w:val="0"/>
          <w:marTop w:val="0"/>
          <w:marBottom w:val="0"/>
          <w:divBdr>
            <w:top w:val="none" w:sz="0" w:space="0" w:color="auto"/>
            <w:left w:val="none" w:sz="0" w:space="0" w:color="auto"/>
            <w:bottom w:val="none" w:sz="0" w:space="0" w:color="auto"/>
            <w:right w:val="none" w:sz="0" w:space="0" w:color="auto"/>
          </w:divBdr>
        </w:div>
        <w:div w:id="292100473">
          <w:marLeft w:val="480"/>
          <w:marRight w:val="0"/>
          <w:marTop w:val="0"/>
          <w:marBottom w:val="0"/>
          <w:divBdr>
            <w:top w:val="none" w:sz="0" w:space="0" w:color="auto"/>
            <w:left w:val="none" w:sz="0" w:space="0" w:color="auto"/>
            <w:bottom w:val="none" w:sz="0" w:space="0" w:color="auto"/>
            <w:right w:val="none" w:sz="0" w:space="0" w:color="auto"/>
          </w:divBdr>
        </w:div>
        <w:div w:id="1192644134">
          <w:marLeft w:val="480"/>
          <w:marRight w:val="0"/>
          <w:marTop w:val="0"/>
          <w:marBottom w:val="0"/>
          <w:divBdr>
            <w:top w:val="none" w:sz="0" w:space="0" w:color="auto"/>
            <w:left w:val="none" w:sz="0" w:space="0" w:color="auto"/>
            <w:bottom w:val="none" w:sz="0" w:space="0" w:color="auto"/>
            <w:right w:val="none" w:sz="0" w:space="0" w:color="auto"/>
          </w:divBdr>
        </w:div>
      </w:divsChild>
    </w:div>
    <w:div w:id="896089169">
      <w:bodyDiv w:val="1"/>
      <w:marLeft w:val="0"/>
      <w:marRight w:val="0"/>
      <w:marTop w:val="0"/>
      <w:marBottom w:val="0"/>
      <w:divBdr>
        <w:top w:val="none" w:sz="0" w:space="0" w:color="auto"/>
        <w:left w:val="none" w:sz="0" w:space="0" w:color="auto"/>
        <w:bottom w:val="none" w:sz="0" w:space="0" w:color="auto"/>
        <w:right w:val="none" w:sz="0" w:space="0" w:color="auto"/>
      </w:divBdr>
      <w:divsChild>
        <w:div w:id="1636369396">
          <w:marLeft w:val="480"/>
          <w:marRight w:val="0"/>
          <w:marTop w:val="0"/>
          <w:marBottom w:val="0"/>
          <w:divBdr>
            <w:top w:val="none" w:sz="0" w:space="0" w:color="auto"/>
            <w:left w:val="none" w:sz="0" w:space="0" w:color="auto"/>
            <w:bottom w:val="none" w:sz="0" w:space="0" w:color="auto"/>
            <w:right w:val="none" w:sz="0" w:space="0" w:color="auto"/>
          </w:divBdr>
        </w:div>
        <w:div w:id="521240000">
          <w:marLeft w:val="480"/>
          <w:marRight w:val="0"/>
          <w:marTop w:val="0"/>
          <w:marBottom w:val="0"/>
          <w:divBdr>
            <w:top w:val="none" w:sz="0" w:space="0" w:color="auto"/>
            <w:left w:val="none" w:sz="0" w:space="0" w:color="auto"/>
            <w:bottom w:val="none" w:sz="0" w:space="0" w:color="auto"/>
            <w:right w:val="none" w:sz="0" w:space="0" w:color="auto"/>
          </w:divBdr>
        </w:div>
        <w:div w:id="1358313724">
          <w:marLeft w:val="480"/>
          <w:marRight w:val="0"/>
          <w:marTop w:val="0"/>
          <w:marBottom w:val="0"/>
          <w:divBdr>
            <w:top w:val="none" w:sz="0" w:space="0" w:color="auto"/>
            <w:left w:val="none" w:sz="0" w:space="0" w:color="auto"/>
            <w:bottom w:val="none" w:sz="0" w:space="0" w:color="auto"/>
            <w:right w:val="none" w:sz="0" w:space="0" w:color="auto"/>
          </w:divBdr>
        </w:div>
        <w:div w:id="789857870">
          <w:marLeft w:val="480"/>
          <w:marRight w:val="0"/>
          <w:marTop w:val="0"/>
          <w:marBottom w:val="0"/>
          <w:divBdr>
            <w:top w:val="none" w:sz="0" w:space="0" w:color="auto"/>
            <w:left w:val="none" w:sz="0" w:space="0" w:color="auto"/>
            <w:bottom w:val="none" w:sz="0" w:space="0" w:color="auto"/>
            <w:right w:val="none" w:sz="0" w:space="0" w:color="auto"/>
          </w:divBdr>
        </w:div>
        <w:div w:id="740520751">
          <w:marLeft w:val="480"/>
          <w:marRight w:val="0"/>
          <w:marTop w:val="0"/>
          <w:marBottom w:val="0"/>
          <w:divBdr>
            <w:top w:val="none" w:sz="0" w:space="0" w:color="auto"/>
            <w:left w:val="none" w:sz="0" w:space="0" w:color="auto"/>
            <w:bottom w:val="none" w:sz="0" w:space="0" w:color="auto"/>
            <w:right w:val="none" w:sz="0" w:space="0" w:color="auto"/>
          </w:divBdr>
        </w:div>
        <w:div w:id="1985501209">
          <w:marLeft w:val="480"/>
          <w:marRight w:val="0"/>
          <w:marTop w:val="0"/>
          <w:marBottom w:val="0"/>
          <w:divBdr>
            <w:top w:val="none" w:sz="0" w:space="0" w:color="auto"/>
            <w:left w:val="none" w:sz="0" w:space="0" w:color="auto"/>
            <w:bottom w:val="none" w:sz="0" w:space="0" w:color="auto"/>
            <w:right w:val="none" w:sz="0" w:space="0" w:color="auto"/>
          </w:divBdr>
        </w:div>
        <w:div w:id="1552575687">
          <w:marLeft w:val="480"/>
          <w:marRight w:val="0"/>
          <w:marTop w:val="0"/>
          <w:marBottom w:val="0"/>
          <w:divBdr>
            <w:top w:val="none" w:sz="0" w:space="0" w:color="auto"/>
            <w:left w:val="none" w:sz="0" w:space="0" w:color="auto"/>
            <w:bottom w:val="none" w:sz="0" w:space="0" w:color="auto"/>
            <w:right w:val="none" w:sz="0" w:space="0" w:color="auto"/>
          </w:divBdr>
        </w:div>
        <w:div w:id="1054045603">
          <w:marLeft w:val="480"/>
          <w:marRight w:val="0"/>
          <w:marTop w:val="0"/>
          <w:marBottom w:val="0"/>
          <w:divBdr>
            <w:top w:val="none" w:sz="0" w:space="0" w:color="auto"/>
            <w:left w:val="none" w:sz="0" w:space="0" w:color="auto"/>
            <w:bottom w:val="none" w:sz="0" w:space="0" w:color="auto"/>
            <w:right w:val="none" w:sz="0" w:space="0" w:color="auto"/>
          </w:divBdr>
        </w:div>
        <w:div w:id="276714823">
          <w:marLeft w:val="480"/>
          <w:marRight w:val="0"/>
          <w:marTop w:val="0"/>
          <w:marBottom w:val="0"/>
          <w:divBdr>
            <w:top w:val="none" w:sz="0" w:space="0" w:color="auto"/>
            <w:left w:val="none" w:sz="0" w:space="0" w:color="auto"/>
            <w:bottom w:val="none" w:sz="0" w:space="0" w:color="auto"/>
            <w:right w:val="none" w:sz="0" w:space="0" w:color="auto"/>
          </w:divBdr>
        </w:div>
        <w:div w:id="866411121">
          <w:marLeft w:val="480"/>
          <w:marRight w:val="0"/>
          <w:marTop w:val="0"/>
          <w:marBottom w:val="0"/>
          <w:divBdr>
            <w:top w:val="none" w:sz="0" w:space="0" w:color="auto"/>
            <w:left w:val="none" w:sz="0" w:space="0" w:color="auto"/>
            <w:bottom w:val="none" w:sz="0" w:space="0" w:color="auto"/>
            <w:right w:val="none" w:sz="0" w:space="0" w:color="auto"/>
          </w:divBdr>
        </w:div>
        <w:div w:id="848562579">
          <w:marLeft w:val="480"/>
          <w:marRight w:val="0"/>
          <w:marTop w:val="0"/>
          <w:marBottom w:val="0"/>
          <w:divBdr>
            <w:top w:val="none" w:sz="0" w:space="0" w:color="auto"/>
            <w:left w:val="none" w:sz="0" w:space="0" w:color="auto"/>
            <w:bottom w:val="none" w:sz="0" w:space="0" w:color="auto"/>
            <w:right w:val="none" w:sz="0" w:space="0" w:color="auto"/>
          </w:divBdr>
        </w:div>
        <w:div w:id="1687556986">
          <w:marLeft w:val="480"/>
          <w:marRight w:val="0"/>
          <w:marTop w:val="0"/>
          <w:marBottom w:val="0"/>
          <w:divBdr>
            <w:top w:val="none" w:sz="0" w:space="0" w:color="auto"/>
            <w:left w:val="none" w:sz="0" w:space="0" w:color="auto"/>
            <w:bottom w:val="none" w:sz="0" w:space="0" w:color="auto"/>
            <w:right w:val="none" w:sz="0" w:space="0" w:color="auto"/>
          </w:divBdr>
        </w:div>
        <w:div w:id="753360966">
          <w:marLeft w:val="480"/>
          <w:marRight w:val="0"/>
          <w:marTop w:val="0"/>
          <w:marBottom w:val="0"/>
          <w:divBdr>
            <w:top w:val="none" w:sz="0" w:space="0" w:color="auto"/>
            <w:left w:val="none" w:sz="0" w:space="0" w:color="auto"/>
            <w:bottom w:val="none" w:sz="0" w:space="0" w:color="auto"/>
            <w:right w:val="none" w:sz="0" w:space="0" w:color="auto"/>
          </w:divBdr>
        </w:div>
        <w:div w:id="1987934773">
          <w:marLeft w:val="480"/>
          <w:marRight w:val="0"/>
          <w:marTop w:val="0"/>
          <w:marBottom w:val="0"/>
          <w:divBdr>
            <w:top w:val="none" w:sz="0" w:space="0" w:color="auto"/>
            <w:left w:val="none" w:sz="0" w:space="0" w:color="auto"/>
            <w:bottom w:val="none" w:sz="0" w:space="0" w:color="auto"/>
            <w:right w:val="none" w:sz="0" w:space="0" w:color="auto"/>
          </w:divBdr>
        </w:div>
        <w:div w:id="2133940348">
          <w:marLeft w:val="480"/>
          <w:marRight w:val="0"/>
          <w:marTop w:val="0"/>
          <w:marBottom w:val="0"/>
          <w:divBdr>
            <w:top w:val="none" w:sz="0" w:space="0" w:color="auto"/>
            <w:left w:val="none" w:sz="0" w:space="0" w:color="auto"/>
            <w:bottom w:val="none" w:sz="0" w:space="0" w:color="auto"/>
            <w:right w:val="none" w:sz="0" w:space="0" w:color="auto"/>
          </w:divBdr>
        </w:div>
        <w:div w:id="808321497">
          <w:marLeft w:val="480"/>
          <w:marRight w:val="0"/>
          <w:marTop w:val="0"/>
          <w:marBottom w:val="0"/>
          <w:divBdr>
            <w:top w:val="none" w:sz="0" w:space="0" w:color="auto"/>
            <w:left w:val="none" w:sz="0" w:space="0" w:color="auto"/>
            <w:bottom w:val="none" w:sz="0" w:space="0" w:color="auto"/>
            <w:right w:val="none" w:sz="0" w:space="0" w:color="auto"/>
          </w:divBdr>
        </w:div>
        <w:div w:id="1750735700">
          <w:marLeft w:val="480"/>
          <w:marRight w:val="0"/>
          <w:marTop w:val="0"/>
          <w:marBottom w:val="0"/>
          <w:divBdr>
            <w:top w:val="none" w:sz="0" w:space="0" w:color="auto"/>
            <w:left w:val="none" w:sz="0" w:space="0" w:color="auto"/>
            <w:bottom w:val="none" w:sz="0" w:space="0" w:color="auto"/>
            <w:right w:val="none" w:sz="0" w:space="0" w:color="auto"/>
          </w:divBdr>
        </w:div>
        <w:div w:id="1683049398">
          <w:marLeft w:val="480"/>
          <w:marRight w:val="0"/>
          <w:marTop w:val="0"/>
          <w:marBottom w:val="0"/>
          <w:divBdr>
            <w:top w:val="none" w:sz="0" w:space="0" w:color="auto"/>
            <w:left w:val="none" w:sz="0" w:space="0" w:color="auto"/>
            <w:bottom w:val="none" w:sz="0" w:space="0" w:color="auto"/>
            <w:right w:val="none" w:sz="0" w:space="0" w:color="auto"/>
          </w:divBdr>
        </w:div>
        <w:div w:id="739790383">
          <w:marLeft w:val="480"/>
          <w:marRight w:val="0"/>
          <w:marTop w:val="0"/>
          <w:marBottom w:val="0"/>
          <w:divBdr>
            <w:top w:val="none" w:sz="0" w:space="0" w:color="auto"/>
            <w:left w:val="none" w:sz="0" w:space="0" w:color="auto"/>
            <w:bottom w:val="none" w:sz="0" w:space="0" w:color="auto"/>
            <w:right w:val="none" w:sz="0" w:space="0" w:color="auto"/>
          </w:divBdr>
        </w:div>
        <w:div w:id="196092613">
          <w:marLeft w:val="480"/>
          <w:marRight w:val="0"/>
          <w:marTop w:val="0"/>
          <w:marBottom w:val="0"/>
          <w:divBdr>
            <w:top w:val="none" w:sz="0" w:space="0" w:color="auto"/>
            <w:left w:val="none" w:sz="0" w:space="0" w:color="auto"/>
            <w:bottom w:val="none" w:sz="0" w:space="0" w:color="auto"/>
            <w:right w:val="none" w:sz="0" w:space="0" w:color="auto"/>
          </w:divBdr>
        </w:div>
        <w:div w:id="1920553151">
          <w:marLeft w:val="480"/>
          <w:marRight w:val="0"/>
          <w:marTop w:val="0"/>
          <w:marBottom w:val="0"/>
          <w:divBdr>
            <w:top w:val="none" w:sz="0" w:space="0" w:color="auto"/>
            <w:left w:val="none" w:sz="0" w:space="0" w:color="auto"/>
            <w:bottom w:val="none" w:sz="0" w:space="0" w:color="auto"/>
            <w:right w:val="none" w:sz="0" w:space="0" w:color="auto"/>
          </w:divBdr>
        </w:div>
        <w:div w:id="1609317008">
          <w:marLeft w:val="480"/>
          <w:marRight w:val="0"/>
          <w:marTop w:val="0"/>
          <w:marBottom w:val="0"/>
          <w:divBdr>
            <w:top w:val="none" w:sz="0" w:space="0" w:color="auto"/>
            <w:left w:val="none" w:sz="0" w:space="0" w:color="auto"/>
            <w:bottom w:val="none" w:sz="0" w:space="0" w:color="auto"/>
            <w:right w:val="none" w:sz="0" w:space="0" w:color="auto"/>
          </w:divBdr>
        </w:div>
        <w:div w:id="816149934">
          <w:marLeft w:val="480"/>
          <w:marRight w:val="0"/>
          <w:marTop w:val="0"/>
          <w:marBottom w:val="0"/>
          <w:divBdr>
            <w:top w:val="none" w:sz="0" w:space="0" w:color="auto"/>
            <w:left w:val="none" w:sz="0" w:space="0" w:color="auto"/>
            <w:bottom w:val="none" w:sz="0" w:space="0" w:color="auto"/>
            <w:right w:val="none" w:sz="0" w:space="0" w:color="auto"/>
          </w:divBdr>
        </w:div>
        <w:div w:id="910233180">
          <w:marLeft w:val="480"/>
          <w:marRight w:val="0"/>
          <w:marTop w:val="0"/>
          <w:marBottom w:val="0"/>
          <w:divBdr>
            <w:top w:val="none" w:sz="0" w:space="0" w:color="auto"/>
            <w:left w:val="none" w:sz="0" w:space="0" w:color="auto"/>
            <w:bottom w:val="none" w:sz="0" w:space="0" w:color="auto"/>
            <w:right w:val="none" w:sz="0" w:space="0" w:color="auto"/>
          </w:divBdr>
        </w:div>
        <w:div w:id="1582055720">
          <w:marLeft w:val="480"/>
          <w:marRight w:val="0"/>
          <w:marTop w:val="0"/>
          <w:marBottom w:val="0"/>
          <w:divBdr>
            <w:top w:val="none" w:sz="0" w:space="0" w:color="auto"/>
            <w:left w:val="none" w:sz="0" w:space="0" w:color="auto"/>
            <w:bottom w:val="none" w:sz="0" w:space="0" w:color="auto"/>
            <w:right w:val="none" w:sz="0" w:space="0" w:color="auto"/>
          </w:divBdr>
        </w:div>
        <w:div w:id="1115178999">
          <w:marLeft w:val="480"/>
          <w:marRight w:val="0"/>
          <w:marTop w:val="0"/>
          <w:marBottom w:val="0"/>
          <w:divBdr>
            <w:top w:val="none" w:sz="0" w:space="0" w:color="auto"/>
            <w:left w:val="none" w:sz="0" w:space="0" w:color="auto"/>
            <w:bottom w:val="none" w:sz="0" w:space="0" w:color="auto"/>
            <w:right w:val="none" w:sz="0" w:space="0" w:color="auto"/>
          </w:divBdr>
        </w:div>
        <w:div w:id="1803766574">
          <w:marLeft w:val="480"/>
          <w:marRight w:val="0"/>
          <w:marTop w:val="0"/>
          <w:marBottom w:val="0"/>
          <w:divBdr>
            <w:top w:val="none" w:sz="0" w:space="0" w:color="auto"/>
            <w:left w:val="none" w:sz="0" w:space="0" w:color="auto"/>
            <w:bottom w:val="none" w:sz="0" w:space="0" w:color="auto"/>
            <w:right w:val="none" w:sz="0" w:space="0" w:color="auto"/>
          </w:divBdr>
        </w:div>
        <w:div w:id="881209087">
          <w:marLeft w:val="480"/>
          <w:marRight w:val="0"/>
          <w:marTop w:val="0"/>
          <w:marBottom w:val="0"/>
          <w:divBdr>
            <w:top w:val="none" w:sz="0" w:space="0" w:color="auto"/>
            <w:left w:val="none" w:sz="0" w:space="0" w:color="auto"/>
            <w:bottom w:val="none" w:sz="0" w:space="0" w:color="auto"/>
            <w:right w:val="none" w:sz="0" w:space="0" w:color="auto"/>
          </w:divBdr>
        </w:div>
        <w:div w:id="2096128586">
          <w:marLeft w:val="480"/>
          <w:marRight w:val="0"/>
          <w:marTop w:val="0"/>
          <w:marBottom w:val="0"/>
          <w:divBdr>
            <w:top w:val="none" w:sz="0" w:space="0" w:color="auto"/>
            <w:left w:val="none" w:sz="0" w:space="0" w:color="auto"/>
            <w:bottom w:val="none" w:sz="0" w:space="0" w:color="auto"/>
            <w:right w:val="none" w:sz="0" w:space="0" w:color="auto"/>
          </w:divBdr>
        </w:div>
        <w:div w:id="1750274649">
          <w:marLeft w:val="480"/>
          <w:marRight w:val="0"/>
          <w:marTop w:val="0"/>
          <w:marBottom w:val="0"/>
          <w:divBdr>
            <w:top w:val="none" w:sz="0" w:space="0" w:color="auto"/>
            <w:left w:val="none" w:sz="0" w:space="0" w:color="auto"/>
            <w:bottom w:val="none" w:sz="0" w:space="0" w:color="auto"/>
            <w:right w:val="none" w:sz="0" w:space="0" w:color="auto"/>
          </w:divBdr>
        </w:div>
        <w:div w:id="1579628900">
          <w:marLeft w:val="480"/>
          <w:marRight w:val="0"/>
          <w:marTop w:val="0"/>
          <w:marBottom w:val="0"/>
          <w:divBdr>
            <w:top w:val="none" w:sz="0" w:space="0" w:color="auto"/>
            <w:left w:val="none" w:sz="0" w:space="0" w:color="auto"/>
            <w:bottom w:val="none" w:sz="0" w:space="0" w:color="auto"/>
            <w:right w:val="none" w:sz="0" w:space="0" w:color="auto"/>
          </w:divBdr>
        </w:div>
        <w:div w:id="984352313">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6129529">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26379557">
      <w:bodyDiv w:val="1"/>
      <w:marLeft w:val="0"/>
      <w:marRight w:val="0"/>
      <w:marTop w:val="0"/>
      <w:marBottom w:val="0"/>
      <w:divBdr>
        <w:top w:val="none" w:sz="0" w:space="0" w:color="auto"/>
        <w:left w:val="none" w:sz="0" w:space="0" w:color="auto"/>
        <w:bottom w:val="none" w:sz="0" w:space="0" w:color="auto"/>
        <w:right w:val="none" w:sz="0" w:space="0" w:color="auto"/>
      </w:divBdr>
      <w:divsChild>
        <w:div w:id="1333068703">
          <w:marLeft w:val="480"/>
          <w:marRight w:val="0"/>
          <w:marTop w:val="0"/>
          <w:marBottom w:val="0"/>
          <w:divBdr>
            <w:top w:val="none" w:sz="0" w:space="0" w:color="auto"/>
            <w:left w:val="none" w:sz="0" w:space="0" w:color="auto"/>
            <w:bottom w:val="none" w:sz="0" w:space="0" w:color="auto"/>
            <w:right w:val="none" w:sz="0" w:space="0" w:color="auto"/>
          </w:divBdr>
        </w:div>
        <w:div w:id="1803232939">
          <w:marLeft w:val="480"/>
          <w:marRight w:val="0"/>
          <w:marTop w:val="0"/>
          <w:marBottom w:val="0"/>
          <w:divBdr>
            <w:top w:val="none" w:sz="0" w:space="0" w:color="auto"/>
            <w:left w:val="none" w:sz="0" w:space="0" w:color="auto"/>
            <w:bottom w:val="none" w:sz="0" w:space="0" w:color="auto"/>
            <w:right w:val="none" w:sz="0" w:space="0" w:color="auto"/>
          </w:divBdr>
        </w:div>
        <w:div w:id="1986542581">
          <w:marLeft w:val="480"/>
          <w:marRight w:val="0"/>
          <w:marTop w:val="0"/>
          <w:marBottom w:val="0"/>
          <w:divBdr>
            <w:top w:val="none" w:sz="0" w:space="0" w:color="auto"/>
            <w:left w:val="none" w:sz="0" w:space="0" w:color="auto"/>
            <w:bottom w:val="none" w:sz="0" w:space="0" w:color="auto"/>
            <w:right w:val="none" w:sz="0" w:space="0" w:color="auto"/>
          </w:divBdr>
        </w:div>
        <w:div w:id="939675890">
          <w:marLeft w:val="480"/>
          <w:marRight w:val="0"/>
          <w:marTop w:val="0"/>
          <w:marBottom w:val="0"/>
          <w:divBdr>
            <w:top w:val="none" w:sz="0" w:space="0" w:color="auto"/>
            <w:left w:val="none" w:sz="0" w:space="0" w:color="auto"/>
            <w:bottom w:val="none" w:sz="0" w:space="0" w:color="auto"/>
            <w:right w:val="none" w:sz="0" w:space="0" w:color="auto"/>
          </w:divBdr>
        </w:div>
        <w:div w:id="2019691391">
          <w:marLeft w:val="480"/>
          <w:marRight w:val="0"/>
          <w:marTop w:val="0"/>
          <w:marBottom w:val="0"/>
          <w:divBdr>
            <w:top w:val="none" w:sz="0" w:space="0" w:color="auto"/>
            <w:left w:val="none" w:sz="0" w:space="0" w:color="auto"/>
            <w:bottom w:val="none" w:sz="0" w:space="0" w:color="auto"/>
            <w:right w:val="none" w:sz="0" w:space="0" w:color="auto"/>
          </w:divBdr>
        </w:div>
        <w:div w:id="26952575">
          <w:marLeft w:val="480"/>
          <w:marRight w:val="0"/>
          <w:marTop w:val="0"/>
          <w:marBottom w:val="0"/>
          <w:divBdr>
            <w:top w:val="none" w:sz="0" w:space="0" w:color="auto"/>
            <w:left w:val="none" w:sz="0" w:space="0" w:color="auto"/>
            <w:bottom w:val="none" w:sz="0" w:space="0" w:color="auto"/>
            <w:right w:val="none" w:sz="0" w:space="0" w:color="auto"/>
          </w:divBdr>
        </w:div>
        <w:div w:id="1965497205">
          <w:marLeft w:val="480"/>
          <w:marRight w:val="0"/>
          <w:marTop w:val="0"/>
          <w:marBottom w:val="0"/>
          <w:divBdr>
            <w:top w:val="none" w:sz="0" w:space="0" w:color="auto"/>
            <w:left w:val="none" w:sz="0" w:space="0" w:color="auto"/>
            <w:bottom w:val="none" w:sz="0" w:space="0" w:color="auto"/>
            <w:right w:val="none" w:sz="0" w:space="0" w:color="auto"/>
          </w:divBdr>
        </w:div>
        <w:div w:id="1889805487">
          <w:marLeft w:val="480"/>
          <w:marRight w:val="0"/>
          <w:marTop w:val="0"/>
          <w:marBottom w:val="0"/>
          <w:divBdr>
            <w:top w:val="none" w:sz="0" w:space="0" w:color="auto"/>
            <w:left w:val="none" w:sz="0" w:space="0" w:color="auto"/>
            <w:bottom w:val="none" w:sz="0" w:space="0" w:color="auto"/>
            <w:right w:val="none" w:sz="0" w:space="0" w:color="auto"/>
          </w:divBdr>
        </w:div>
        <w:div w:id="1400521109">
          <w:marLeft w:val="480"/>
          <w:marRight w:val="0"/>
          <w:marTop w:val="0"/>
          <w:marBottom w:val="0"/>
          <w:divBdr>
            <w:top w:val="none" w:sz="0" w:space="0" w:color="auto"/>
            <w:left w:val="none" w:sz="0" w:space="0" w:color="auto"/>
            <w:bottom w:val="none" w:sz="0" w:space="0" w:color="auto"/>
            <w:right w:val="none" w:sz="0" w:space="0" w:color="auto"/>
          </w:divBdr>
        </w:div>
        <w:div w:id="2137795182">
          <w:marLeft w:val="480"/>
          <w:marRight w:val="0"/>
          <w:marTop w:val="0"/>
          <w:marBottom w:val="0"/>
          <w:divBdr>
            <w:top w:val="none" w:sz="0" w:space="0" w:color="auto"/>
            <w:left w:val="none" w:sz="0" w:space="0" w:color="auto"/>
            <w:bottom w:val="none" w:sz="0" w:space="0" w:color="auto"/>
            <w:right w:val="none" w:sz="0" w:space="0" w:color="auto"/>
          </w:divBdr>
        </w:div>
        <w:div w:id="1308364887">
          <w:marLeft w:val="480"/>
          <w:marRight w:val="0"/>
          <w:marTop w:val="0"/>
          <w:marBottom w:val="0"/>
          <w:divBdr>
            <w:top w:val="none" w:sz="0" w:space="0" w:color="auto"/>
            <w:left w:val="none" w:sz="0" w:space="0" w:color="auto"/>
            <w:bottom w:val="none" w:sz="0" w:space="0" w:color="auto"/>
            <w:right w:val="none" w:sz="0" w:space="0" w:color="auto"/>
          </w:divBdr>
        </w:div>
        <w:div w:id="1985893958">
          <w:marLeft w:val="480"/>
          <w:marRight w:val="0"/>
          <w:marTop w:val="0"/>
          <w:marBottom w:val="0"/>
          <w:divBdr>
            <w:top w:val="none" w:sz="0" w:space="0" w:color="auto"/>
            <w:left w:val="none" w:sz="0" w:space="0" w:color="auto"/>
            <w:bottom w:val="none" w:sz="0" w:space="0" w:color="auto"/>
            <w:right w:val="none" w:sz="0" w:space="0" w:color="auto"/>
          </w:divBdr>
        </w:div>
        <w:div w:id="1244418240">
          <w:marLeft w:val="480"/>
          <w:marRight w:val="0"/>
          <w:marTop w:val="0"/>
          <w:marBottom w:val="0"/>
          <w:divBdr>
            <w:top w:val="none" w:sz="0" w:space="0" w:color="auto"/>
            <w:left w:val="none" w:sz="0" w:space="0" w:color="auto"/>
            <w:bottom w:val="none" w:sz="0" w:space="0" w:color="auto"/>
            <w:right w:val="none" w:sz="0" w:space="0" w:color="auto"/>
          </w:divBdr>
        </w:div>
        <w:div w:id="90863023">
          <w:marLeft w:val="480"/>
          <w:marRight w:val="0"/>
          <w:marTop w:val="0"/>
          <w:marBottom w:val="0"/>
          <w:divBdr>
            <w:top w:val="none" w:sz="0" w:space="0" w:color="auto"/>
            <w:left w:val="none" w:sz="0" w:space="0" w:color="auto"/>
            <w:bottom w:val="none" w:sz="0" w:space="0" w:color="auto"/>
            <w:right w:val="none" w:sz="0" w:space="0" w:color="auto"/>
          </w:divBdr>
        </w:div>
        <w:div w:id="1774550945">
          <w:marLeft w:val="480"/>
          <w:marRight w:val="0"/>
          <w:marTop w:val="0"/>
          <w:marBottom w:val="0"/>
          <w:divBdr>
            <w:top w:val="none" w:sz="0" w:space="0" w:color="auto"/>
            <w:left w:val="none" w:sz="0" w:space="0" w:color="auto"/>
            <w:bottom w:val="none" w:sz="0" w:space="0" w:color="auto"/>
            <w:right w:val="none" w:sz="0" w:space="0" w:color="auto"/>
          </w:divBdr>
        </w:div>
        <w:div w:id="1937008462">
          <w:marLeft w:val="480"/>
          <w:marRight w:val="0"/>
          <w:marTop w:val="0"/>
          <w:marBottom w:val="0"/>
          <w:divBdr>
            <w:top w:val="none" w:sz="0" w:space="0" w:color="auto"/>
            <w:left w:val="none" w:sz="0" w:space="0" w:color="auto"/>
            <w:bottom w:val="none" w:sz="0" w:space="0" w:color="auto"/>
            <w:right w:val="none" w:sz="0" w:space="0" w:color="auto"/>
          </w:divBdr>
        </w:div>
        <w:div w:id="1349867698">
          <w:marLeft w:val="480"/>
          <w:marRight w:val="0"/>
          <w:marTop w:val="0"/>
          <w:marBottom w:val="0"/>
          <w:divBdr>
            <w:top w:val="none" w:sz="0" w:space="0" w:color="auto"/>
            <w:left w:val="none" w:sz="0" w:space="0" w:color="auto"/>
            <w:bottom w:val="none" w:sz="0" w:space="0" w:color="auto"/>
            <w:right w:val="none" w:sz="0" w:space="0" w:color="auto"/>
          </w:divBdr>
        </w:div>
        <w:div w:id="1486628780">
          <w:marLeft w:val="480"/>
          <w:marRight w:val="0"/>
          <w:marTop w:val="0"/>
          <w:marBottom w:val="0"/>
          <w:divBdr>
            <w:top w:val="none" w:sz="0" w:space="0" w:color="auto"/>
            <w:left w:val="none" w:sz="0" w:space="0" w:color="auto"/>
            <w:bottom w:val="none" w:sz="0" w:space="0" w:color="auto"/>
            <w:right w:val="none" w:sz="0" w:space="0" w:color="auto"/>
          </w:divBdr>
        </w:div>
        <w:div w:id="376007065">
          <w:marLeft w:val="480"/>
          <w:marRight w:val="0"/>
          <w:marTop w:val="0"/>
          <w:marBottom w:val="0"/>
          <w:divBdr>
            <w:top w:val="none" w:sz="0" w:space="0" w:color="auto"/>
            <w:left w:val="none" w:sz="0" w:space="0" w:color="auto"/>
            <w:bottom w:val="none" w:sz="0" w:space="0" w:color="auto"/>
            <w:right w:val="none" w:sz="0" w:space="0" w:color="auto"/>
          </w:divBdr>
        </w:div>
        <w:div w:id="687565162">
          <w:marLeft w:val="480"/>
          <w:marRight w:val="0"/>
          <w:marTop w:val="0"/>
          <w:marBottom w:val="0"/>
          <w:divBdr>
            <w:top w:val="none" w:sz="0" w:space="0" w:color="auto"/>
            <w:left w:val="none" w:sz="0" w:space="0" w:color="auto"/>
            <w:bottom w:val="none" w:sz="0" w:space="0" w:color="auto"/>
            <w:right w:val="none" w:sz="0" w:space="0" w:color="auto"/>
          </w:divBdr>
        </w:div>
        <w:div w:id="1011297513">
          <w:marLeft w:val="480"/>
          <w:marRight w:val="0"/>
          <w:marTop w:val="0"/>
          <w:marBottom w:val="0"/>
          <w:divBdr>
            <w:top w:val="none" w:sz="0" w:space="0" w:color="auto"/>
            <w:left w:val="none" w:sz="0" w:space="0" w:color="auto"/>
            <w:bottom w:val="none" w:sz="0" w:space="0" w:color="auto"/>
            <w:right w:val="none" w:sz="0" w:space="0" w:color="auto"/>
          </w:divBdr>
        </w:div>
        <w:div w:id="110172995">
          <w:marLeft w:val="480"/>
          <w:marRight w:val="0"/>
          <w:marTop w:val="0"/>
          <w:marBottom w:val="0"/>
          <w:divBdr>
            <w:top w:val="none" w:sz="0" w:space="0" w:color="auto"/>
            <w:left w:val="none" w:sz="0" w:space="0" w:color="auto"/>
            <w:bottom w:val="none" w:sz="0" w:space="0" w:color="auto"/>
            <w:right w:val="none" w:sz="0" w:space="0" w:color="auto"/>
          </w:divBdr>
        </w:div>
        <w:div w:id="1944805840">
          <w:marLeft w:val="480"/>
          <w:marRight w:val="0"/>
          <w:marTop w:val="0"/>
          <w:marBottom w:val="0"/>
          <w:divBdr>
            <w:top w:val="none" w:sz="0" w:space="0" w:color="auto"/>
            <w:left w:val="none" w:sz="0" w:space="0" w:color="auto"/>
            <w:bottom w:val="none" w:sz="0" w:space="0" w:color="auto"/>
            <w:right w:val="none" w:sz="0" w:space="0" w:color="auto"/>
          </w:divBdr>
        </w:div>
        <w:div w:id="511989681">
          <w:marLeft w:val="480"/>
          <w:marRight w:val="0"/>
          <w:marTop w:val="0"/>
          <w:marBottom w:val="0"/>
          <w:divBdr>
            <w:top w:val="none" w:sz="0" w:space="0" w:color="auto"/>
            <w:left w:val="none" w:sz="0" w:space="0" w:color="auto"/>
            <w:bottom w:val="none" w:sz="0" w:space="0" w:color="auto"/>
            <w:right w:val="none" w:sz="0" w:space="0" w:color="auto"/>
          </w:divBdr>
        </w:div>
        <w:div w:id="1026836182">
          <w:marLeft w:val="480"/>
          <w:marRight w:val="0"/>
          <w:marTop w:val="0"/>
          <w:marBottom w:val="0"/>
          <w:divBdr>
            <w:top w:val="none" w:sz="0" w:space="0" w:color="auto"/>
            <w:left w:val="none" w:sz="0" w:space="0" w:color="auto"/>
            <w:bottom w:val="none" w:sz="0" w:space="0" w:color="auto"/>
            <w:right w:val="none" w:sz="0" w:space="0" w:color="auto"/>
          </w:divBdr>
        </w:div>
        <w:div w:id="179973541">
          <w:marLeft w:val="480"/>
          <w:marRight w:val="0"/>
          <w:marTop w:val="0"/>
          <w:marBottom w:val="0"/>
          <w:divBdr>
            <w:top w:val="none" w:sz="0" w:space="0" w:color="auto"/>
            <w:left w:val="none" w:sz="0" w:space="0" w:color="auto"/>
            <w:bottom w:val="none" w:sz="0" w:space="0" w:color="auto"/>
            <w:right w:val="none" w:sz="0" w:space="0" w:color="auto"/>
          </w:divBdr>
        </w:div>
        <w:div w:id="363410354">
          <w:marLeft w:val="480"/>
          <w:marRight w:val="0"/>
          <w:marTop w:val="0"/>
          <w:marBottom w:val="0"/>
          <w:divBdr>
            <w:top w:val="none" w:sz="0" w:space="0" w:color="auto"/>
            <w:left w:val="none" w:sz="0" w:space="0" w:color="auto"/>
            <w:bottom w:val="none" w:sz="0" w:space="0" w:color="auto"/>
            <w:right w:val="none" w:sz="0" w:space="0" w:color="auto"/>
          </w:divBdr>
        </w:div>
        <w:div w:id="970985224">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4478600">
      <w:bodyDiv w:val="1"/>
      <w:marLeft w:val="0"/>
      <w:marRight w:val="0"/>
      <w:marTop w:val="0"/>
      <w:marBottom w:val="0"/>
      <w:divBdr>
        <w:top w:val="none" w:sz="0" w:space="0" w:color="auto"/>
        <w:left w:val="none" w:sz="0" w:space="0" w:color="auto"/>
        <w:bottom w:val="none" w:sz="0" w:space="0" w:color="auto"/>
        <w:right w:val="none" w:sz="0" w:space="0" w:color="auto"/>
      </w:divBdr>
      <w:divsChild>
        <w:div w:id="2104759893">
          <w:marLeft w:val="480"/>
          <w:marRight w:val="0"/>
          <w:marTop w:val="0"/>
          <w:marBottom w:val="0"/>
          <w:divBdr>
            <w:top w:val="none" w:sz="0" w:space="0" w:color="auto"/>
            <w:left w:val="none" w:sz="0" w:space="0" w:color="auto"/>
            <w:bottom w:val="none" w:sz="0" w:space="0" w:color="auto"/>
            <w:right w:val="none" w:sz="0" w:space="0" w:color="auto"/>
          </w:divBdr>
        </w:div>
        <w:div w:id="1326862075">
          <w:marLeft w:val="480"/>
          <w:marRight w:val="0"/>
          <w:marTop w:val="0"/>
          <w:marBottom w:val="0"/>
          <w:divBdr>
            <w:top w:val="none" w:sz="0" w:space="0" w:color="auto"/>
            <w:left w:val="none" w:sz="0" w:space="0" w:color="auto"/>
            <w:bottom w:val="none" w:sz="0" w:space="0" w:color="auto"/>
            <w:right w:val="none" w:sz="0" w:space="0" w:color="auto"/>
          </w:divBdr>
        </w:div>
        <w:div w:id="29650602">
          <w:marLeft w:val="480"/>
          <w:marRight w:val="0"/>
          <w:marTop w:val="0"/>
          <w:marBottom w:val="0"/>
          <w:divBdr>
            <w:top w:val="none" w:sz="0" w:space="0" w:color="auto"/>
            <w:left w:val="none" w:sz="0" w:space="0" w:color="auto"/>
            <w:bottom w:val="none" w:sz="0" w:space="0" w:color="auto"/>
            <w:right w:val="none" w:sz="0" w:space="0" w:color="auto"/>
          </w:divBdr>
        </w:div>
        <w:div w:id="301497529">
          <w:marLeft w:val="480"/>
          <w:marRight w:val="0"/>
          <w:marTop w:val="0"/>
          <w:marBottom w:val="0"/>
          <w:divBdr>
            <w:top w:val="none" w:sz="0" w:space="0" w:color="auto"/>
            <w:left w:val="none" w:sz="0" w:space="0" w:color="auto"/>
            <w:bottom w:val="none" w:sz="0" w:space="0" w:color="auto"/>
            <w:right w:val="none" w:sz="0" w:space="0" w:color="auto"/>
          </w:divBdr>
        </w:div>
        <w:div w:id="1922131908">
          <w:marLeft w:val="480"/>
          <w:marRight w:val="0"/>
          <w:marTop w:val="0"/>
          <w:marBottom w:val="0"/>
          <w:divBdr>
            <w:top w:val="none" w:sz="0" w:space="0" w:color="auto"/>
            <w:left w:val="none" w:sz="0" w:space="0" w:color="auto"/>
            <w:bottom w:val="none" w:sz="0" w:space="0" w:color="auto"/>
            <w:right w:val="none" w:sz="0" w:space="0" w:color="auto"/>
          </w:divBdr>
        </w:div>
        <w:div w:id="1664237647">
          <w:marLeft w:val="480"/>
          <w:marRight w:val="0"/>
          <w:marTop w:val="0"/>
          <w:marBottom w:val="0"/>
          <w:divBdr>
            <w:top w:val="none" w:sz="0" w:space="0" w:color="auto"/>
            <w:left w:val="none" w:sz="0" w:space="0" w:color="auto"/>
            <w:bottom w:val="none" w:sz="0" w:space="0" w:color="auto"/>
            <w:right w:val="none" w:sz="0" w:space="0" w:color="auto"/>
          </w:divBdr>
        </w:div>
        <w:div w:id="544146979">
          <w:marLeft w:val="480"/>
          <w:marRight w:val="0"/>
          <w:marTop w:val="0"/>
          <w:marBottom w:val="0"/>
          <w:divBdr>
            <w:top w:val="none" w:sz="0" w:space="0" w:color="auto"/>
            <w:left w:val="none" w:sz="0" w:space="0" w:color="auto"/>
            <w:bottom w:val="none" w:sz="0" w:space="0" w:color="auto"/>
            <w:right w:val="none" w:sz="0" w:space="0" w:color="auto"/>
          </w:divBdr>
        </w:div>
        <w:div w:id="1869836202">
          <w:marLeft w:val="480"/>
          <w:marRight w:val="0"/>
          <w:marTop w:val="0"/>
          <w:marBottom w:val="0"/>
          <w:divBdr>
            <w:top w:val="none" w:sz="0" w:space="0" w:color="auto"/>
            <w:left w:val="none" w:sz="0" w:space="0" w:color="auto"/>
            <w:bottom w:val="none" w:sz="0" w:space="0" w:color="auto"/>
            <w:right w:val="none" w:sz="0" w:space="0" w:color="auto"/>
          </w:divBdr>
        </w:div>
        <w:div w:id="103619495">
          <w:marLeft w:val="480"/>
          <w:marRight w:val="0"/>
          <w:marTop w:val="0"/>
          <w:marBottom w:val="0"/>
          <w:divBdr>
            <w:top w:val="none" w:sz="0" w:space="0" w:color="auto"/>
            <w:left w:val="none" w:sz="0" w:space="0" w:color="auto"/>
            <w:bottom w:val="none" w:sz="0" w:space="0" w:color="auto"/>
            <w:right w:val="none" w:sz="0" w:space="0" w:color="auto"/>
          </w:divBdr>
        </w:div>
        <w:div w:id="1449817472">
          <w:marLeft w:val="480"/>
          <w:marRight w:val="0"/>
          <w:marTop w:val="0"/>
          <w:marBottom w:val="0"/>
          <w:divBdr>
            <w:top w:val="none" w:sz="0" w:space="0" w:color="auto"/>
            <w:left w:val="none" w:sz="0" w:space="0" w:color="auto"/>
            <w:bottom w:val="none" w:sz="0" w:space="0" w:color="auto"/>
            <w:right w:val="none" w:sz="0" w:space="0" w:color="auto"/>
          </w:divBdr>
        </w:div>
        <w:div w:id="1561861375">
          <w:marLeft w:val="480"/>
          <w:marRight w:val="0"/>
          <w:marTop w:val="0"/>
          <w:marBottom w:val="0"/>
          <w:divBdr>
            <w:top w:val="none" w:sz="0" w:space="0" w:color="auto"/>
            <w:left w:val="none" w:sz="0" w:space="0" w:color="auto"/>
            <w:bottom w:val="none" w:sz="0" w:space="0" w:color="auto"/>
            <w:right w:val="none" w:sz="0" w:space="0" w:color="auto"/>
          </w:divBdr>
        </w:div>
        <w:div w:id="1618441560">
          <w:marLeft w:val="480"/>
          <w:marRight w:val="0"/>
          <w:marTop w:val="0"/>
          <w:marBottom w:val="0"/>
          <w:divBdr>
            <w:top w:val="none" w:sz="0" w:space="0" w:color="auto"/>
            <w:left w:val="none" w:sz="0" w:space="0" w:color="auto"/>
            <w:bottom w:val="none" w:sz="0" w:space="0" w:color="auto"/>
            <w:right w:val="none" w:sz="0" w:space="0" w:color="auto"/>
          </w:divBdr>
        </w:div>
        <w:div w:id="1430661024">
          <w:marLeft w:val="480"/>
          <w:marRight w:val="0"/>
          <w:marTop w:val="0"/>
          <w:marBottom w:val="0"/>
          <w:divBdr>
            <w:top w:val="none" w:sz="0" w:space="0" w:color="auto"/>
            <w:left w:val="none" w:sz="0" w:space="0" w:color="auto"/>
            <w:bottom w:val="none" w:sz="0" w:space="0" w:color="auto"/>
            <w:right w:val="none" w:sz="0" w:space="0" w:color="auto"/>
          </w:divBdr>
        </w:div>
        <w:div w:id="773482032">
          <w:marLeft w:val="480"/>
          <w:marRight w:val="0"/>
          <w:marTop w:val="0"/>
          <w:marBottom w:val="0"/>
          <w:divBdr>
            <w:top w:val="none" w:sz="0" w:space="0" w:color="auto"/>
            <w:left w:val="none" w:sz="0" w:space="0" w:color="auto"/>
            <w:bottom w:val="none" w:sz="0" w:space="0" w:color="auto"/>
            <w:right w:val="none" w:sz="0" w:space="0" w:color="auto"/>
          </w:divBdr>
        </w:div>
        <w:div w:id="1693455585">
          <w:marLeft w:val="480"/>
          <w:marRight w:val="0"/>
          <w:marTop w:val="0"/>
          <w:marBottom w:val="0"/>
          <w:divBdr>
            <w:top w:val="none" w:sz="0" w:space="0" w:color="auto"/>
            <w:left w:val="none" w:sz="0" w:space="0" w:color="auto"/>
            <w:bottom w:val="none" w:sz="0" w:space="0" w:color="auto"/>
            <w:right w:val="none" w:sz="0" w:space="0" w:color="auto"/>
          </w:divBdr>
        </w:div>
        <w:div w:id="287055867">
          <w:marLeft w:val="480"/>
          <w:marRight w:val="0"/>
          <w:marTop w:val="0"/>
          <w:marBottom w:val="0"/>
          <w:divBdr>
            <w:top w:val="none" w:sz="0" w:space="0" w:color="auto"/>
            <w:left w:val="none" w:sz="0" w:space="0" w:color="auto"/>
            <w:bottom w:val="none" w:sz="0" w:space="0" w:color="auto"/>
            <w:right w:val="none" w:sz="0" w:space="0" w:color="auto"/>
          </w:divBdr>
        </w:div>
        <w:div w:id="1833444692">
          <w:marLeft w:val="480"/>
          <w:marRight w:val="0"/>
          <w:marTop w:val="0"/>
          <w:marBottom w:val="0"/>
          <w:divBdr>
            <w:top w:val="none" w:sz="0" w:space="0" w:color="auto"/>
            <w:left w:val="none" w:sz="0" w:space="0" w:color="auto"/>
            <w:bottom w:val="none" w:sz="0" w:space="0" w:color="auto"/>
            <w:right w:val="none" w:sz="0" w:space="0" w:color="auto"/>
          </w:divBdr>
        </w:div>
        <w:div w:id="569001913">
          <w:marLeft w:val="480"/>
          <w:marRight w:val="0"/>
          <w:marTop w:val="0"/>
          <w:marBottom w:val="0"/>
          <w:divBdr>
            <w:top w:val="none" w:sz="0" w:space="0" w:color="auto"/>
            <w:left w:val="none" w:sz="0" w:space="0" w:color="auto"/>
            <w:bottom w:val="none" w:sz="0" w:space="0" w:color="auto"/>
            <w:right w:val="none" w:sz="0" w:space="0" w:color="auto"/>
          </w:divBdr>
        </w:div>
        <w:div w:id="507986026">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46621657">
      <w:bodyDiv w:val="1"/>
      <w:marLeft w:val="0"/>
      <w:marRight w:val="0"/>
      <w:marTop w:val="0"/>
      <w:marBottom w:val="0"/>
      <w:divBdr>
        <w:top w:val="none" w:sz="0" w:space="0" w:color="auto"/>
        <w:left w:val="none" w:sz="0" w:space="0" w:color="auto"/>
        <w:bottom w:val="none" w:sz="0" w:space="0" w:color="auto"/>
        <w:right w:val="none" w:sz="0" w:space="0" w:color="auto"/>
      </w:divBdr>
      <w:divsChild>
        <w:div w:id="2123455743">
          <w:marLeft w:val="480"/>
          <w:marRight w:val="0"/>
          <w:marTop w:val="0"/>
          <w:marBottom w:val="0"/>
          <w:divBdr>
            <w:top w:val="none" w:sz="0" w:space="0" w:color="auto"/>
            <w:left w:val="none" w:sz="0" w:space="0" w:color="auto"/>
            <w:bottom w:val="none" w:sz="0" w:space="0" w:color="auto"/>
            <w:right w:val="none" w:sz="0" w:space="0" w:color="auto"/>
          </w:divBdr>
        </w:div>
        <w:div w:id="1191914039">
          <w:marLeft w:val="480"/>
          <w:marRight w:val="0"/>
          <w:marTop w:val="0"/>
          <w:marBottom w:val="0"/>
          <w:divBdr>
            <w:top w:val="none" w:sz="0" w:space="0" w:color="auto"/>
            <w:left w:val="none" w:sz="0" w:space="0" w:color="auto"/>
            <w:bottom w:val="none" w:sz="0" w:space="0" w:color="auto"/>
            <w:right w:val="none" w:sz="0" w:space="0" w:color="auto"/>
          </w:divBdr>
        </w:div>
        <w:div w:id="612323852">
          <w:marLeft w:val="480"/>
          <w:marRight w:val="0"/>
          <w:marTop w:val="0"/>
          <w:marBottom w:val="0"/>
          <w:divBdr>
            <w:top w:val="none" w:sz="0" w:space="0" w:color="auto"/>
            <w:left w:val="none" w:sz="0" w:space="0" w:color="auto"/>
            <w:bottom w:val="none" w:sz="0" w:space="0" w:color="auto"/>
            <w:right w:val="none" w:sz="0" w:space="0" w:color="auto"/>
          </w:divBdr>
        </w:div>
        <w:div w:id="711659635">
          <w:marLeft w:val="480"/>
          <w:marRight w:val="0"/>
          <w:marTop w:val="0"/>
          <w:marBottom w:val="0"/>
          <w:divBdr>
            <w:top w:val="none" w:sz="0" w:space="0" w:color="auto"/>
            <w:left w:val="none" w:sz="0" w:space="0" w:color="auto"/>
            <w:bottom w:val="none" w:sz="0" w:space="0" w:color="auto"/>
            <w:right w:val="none" w:sz="0" w:space="0" w:color="auto"/>
          </w:divBdr>
        </w:div>
        <w:div w:id="317537092">
          <w:marLeft w:val="480"/>
          <w:marRight w:val="0"/>
          <w:marTop w:val="0"/>
          <w:marBottom w:val="0"/>
          <w:divBdr>
            <w:top w:val="none" w:sz="0" w:space="0" w:color="auto"/>
            <w:left w:val="none" w:sz="0" w:space="0" w:color="auto"/>
            <w:bottom w:val="none" w:sz="0" w:space="0" w:color="auto"/>
            <w:right w:val="none" w:sz="0" w:space="0" w:color="auto"/>
          </w:divBdr>
        </w:div>
        <w:div w:id="820922678">
          <w:marLeft w:val="480"/>
          <w:marRight w:val="0"/>
          <w:marTop w:val="0"/>
          <w:marBottom w:val="0"/>
          <w:divBdr>
            <w:top w:val="none" w:sz="0" w:space="0" w:color="auto"/>
            <w:left w:val="none" w:sz="0" w:space="0" w:color="auto"/>
            <w:bottom w:val="none" w:sz="0" w:space="0" w:color="auto"/>
            <w:right w:val="none" w:sz="0" w:space="0" w:color="auto"/>
          </w:divBdr>
        </w:div>
        <w:div w:id="1162237643">
          <w:marLeft w:val="480"/>
          <w:marRight w:val="0"/>
          <w:marTop w:val="0"/>
          <w:marBottom w:val="0"/>
          <w:divBdr>
            <w:top w:val="none" w:sz="0" w:space="0" w:color="auto"/>
            <w:left w:val="none" w:sz="0" w:space="0" w:color="auto"/>
            <w:bottom w:val="none" w:sz="0" w:space="0" w:color="auto"/>
            <w:right w:val="none" w:sz="0" w:space="0" w:color="auto"/>
          </w:divBdr>
        </w:div>
        <w:div w:id="1432511262">
          <w:marLeft w:val="480"/>
          <w:marRight w:val="0"/>
          <w:marTop w:val="0"/>
          <w:marBottom w:val="0"/>
          <w:divBdr>
            <w:top w:val="none" w:sz="0" w:space="0" w:color="auto"/>
            <w:left w:val="none" w:sz="0" w:space="0" w:color="auto"/>
            <w:bottom w:val="none" w:sz="0" w:space="0" w:color="auto"/>
            <w:right w:val="none" w:sz="0" w:space="0" w:color="auto"/>
          </w:divBdr>
        </w:div>
        <w:div w:id="150099932">
          <w:marLeft w:val="480"/>
          <w:marRight w:val="0"/>
          <w:marTop w:val="0"/>
          <w:marBottom w:val="0"/>
          <w:divBdr>
            <w:top w:val="none" w:sz="0" w:space="0" w:color="auto"/>
            <w:left w:val="none" w:sz="0" w:space="0" w:color="auto"/>
            <w:bottom w:val="none" w:sz="0" w:space="0" w:color="auto"/>
            <w:right w:val="none" w:sz="0" w:space="0" w:color="auto"/>
          </w:divBdr>
        </w:div>
        <w:div w:id="1039739667">
          <w:marLeft w:val="480"/>
          <w:marRight w:val="0"/>
          <w:marTop w:val="0"/>
          <w:marBottom w:val="0"/>
          <w:divBdr>
            <w:top w:val="none" w:sz="0" w:space="0" w:color="auto"/>
            <w:left w:val="none" w:sz="0" w:space="0" w:color="auto"/>
            <w:bottom w:val="none" w:sz="0" w:space="0" w:color="auto"/>
            <w:right w:val="none" w:sz="0" w:space="0" w:color="auto"/>
          </w:divBdr>
        </w:div>
        <w:div w:id="106122152">
          <w:marLeft w:val="480"/>
          <w:marRight w:val="0"/>
          <w:marTop w:val="0"/>
          <w:marBottom w:val="0"/>
          <w:divBdr>
            <w:top w:val="none" w:sz="0" w:space="0" w:color="auto"/>
            <w:left w:val="none" w:sz="0" w:space="0" w:color="auto"/>
            <w:bottom w:val="none" w:sz="0" w:space="0" w:color="auto"/>
            <w:right w:val="none" w:sz="0" w:space="0" w:color="auto"/>
          </w:divBdr>
        </w:div>
        <w:div w:id="392656097">
          <w:marLeft w:val="480"/>
          <w:marRight w:val="0"/>
          <w:marTop w:val="0"/>
          <w:marBottom w:val="0"/>
          <w:divBdr>
            <w:top w:val="none" w:sz="0" w:space="0" w:color="auto"/>
            <w:left w:val="none" w:sz="0" w:space="0" w:color="auto"/>
            <w:bottom w:val="none" w:sz="0" w:space="0" w:color="auto"/>
            <w:right w:val="none" w:sz="0" w:space="0" w:color="auto"/>
          </w:divBdr>
        </w:div>
        <w:div w:id="1967854329">
          <w:marLeft w:val="480"/>
          <w:marRight w:val="0"/>
          <w:marTop w:val="0"/>
          <w:marBottom w:val="0"/>
          <w:divBdr>
            <w:top w:val="none" w:sz="0" w:space="0" w:color="auto"/>
            <w:left w:val="none" w:sz="0" w:space="0" w:color="auto"/>
            <w:bottom w:val="none" w:sz="0" w:space="0" w:color="auto"/>
            <w:right w:val="none" w:sz="0" w:space="0" w:color="auto"/>
          </w:divBdr>
        </w:div>
        <w:div w:id="2019310669">
          <w:marLeft w:val="480"/>
          <w:marRight w:val="0"/>
          <w:marTop w:val="0"/>
          <w:marBottom w:val="0"/>
          <w:divBdr>
            <w:top w:val="none" w:sz="0" w:space="0" w:color="auto"/>
            <w:left w:val="none" w:sz="0" w:space="0" w:color="auto"/>
            <w:bottom w:val="none" w:sz="0" w:space="0" w:color="auto"/>
            <w:right w:val="none" w:sz="0" w:space="0" w:color="auto"/>
          </w:divBdr>
        </w:div>
        <w:div w:id="1744713761">
          <w:marLeft w:val="480"/>
          <w:marRight w:val="0"/>
          <w:marTop w:val="0"/>
          <w:marBottom w:val="0"/>
          <w:divBdr>
            <w:top w:val="none" w:sz="0" w:space="0" w:color="auto"/>
            <w:left w:val="none" w:sz="0" w:space="0" w:color="auto"/>
            <w:bottom w:val="none" w:sz="0" w:space="0" w:color="auto"/>
            <w:right w:val="none" w:sz="0" w:space="0" w:color="auto"/>
          </w:divBdr>
        </w:div>
        <w:div w:id="1755013872">
          <w:marLeft w:val="480"/>
          <w:marRight w:val="0"/>
          <w:marTop w:val="0"/>
          <w:marBottom w:val="0"/>
          <w:divBdr>
            <w:top w:val="none" w:sz="0" w:space="0" w:color="auto"/>
            <w:left w:val="none" w:sz="0" w:space="0" w:color="auto"/>
            <w:bottom w:val="none" w:sz="0" w:space="0" w:color="auto"/>
            <w:right w:val="none" w:sz="0" w:space="0" w:color="auto"/>
          </w:divBdr>
        </w:div>
        <w:div w:id="677007126">
          <w:marLeft w:val="480"/>
          <w:marRight w:val="0"/>
          <w:marTop w:val="0"/>
          <w:marBottom w:val="0"/>
          <w:divBdr>
            <w:top w:val="none" w:sz="0" w:space="0" w:color="auto"/>
            <w:left w:val="none" w:sz="0" w:space="0" w:color="auto"/>
            <w:bottom w:val="none" w:sz="0" w:space="0" w:color="auto"/>
            <w:right w:val="none" w:sz="0" w:space="0" w:color="auto"/>
          </w:divBdr>
        </w:div>
        <w:div w:id="339351129">
          <w:marLeft w:val="480"/>
          <w:marRight w:val="0"/>
          <w:marTop w:val="0"/>
          <w:marBottom w:val="0"/>
          <w:divBdr>
            <w:top w:val="none" w:sz="0" w:space="0" w:color="auto"/>
            <w:left w:val="none" w:sz="0" w:space="0" w:color="auto"/>
            <w:bottom w:val="none" w:sz="0" w:space="0" w:color="auto"/>
            <w:right w:val="none" w:sz="0" w:space="0" w:color="auto"/>
          </w:divBdr>
        </w:div>
        <w:div w:id="1926380182">
          <w:marLeft w:val="480"/>
          <w:marRight w:val="0"/>
          <w:marTop w:val="0"/>
          <w:marBottom w:val="0"/>
          <w:divBdr>
            <w:top w:val="none" w:sz="0" w:space="0" w:color="auto"/>
            <w:left w:val="none" w:sz="0" w:space="0" w:color="auto"/>
            <w:bottom w:val="none" w:sz="0" w:space="0" w:color="auto"/>
            <w:right w:val="none" w:sz="0" w:space="0" w:color="auto"/>
          </w:divBdr>
        </w:div>
        <w:div w:id="329721240">
          <w:marLeft w:val="480"/>
          <w:marRight w:val="0"/>
          <w:marTop w:val="0"/>
          <w:marBottom w:val="0"/>
          <w:divBdr>
            <w:top w:val="none" w:sz="0" w:space="0" w:color="auto"/>
            <w:left w:val="none" w:sz="0" w:space="0" w:color="auto"/>
            <w:bottom w:val="none" w:sz="0" w:space="0" w:color="auto"/>
            <w:right w:val="none" w:sz="0" w:space="0" w:color="auto"/>
          </w:divBdr>
        </w:div>
        <w:div w:id="1449667041">
          <w:marLeft w:val="480"/>
          <w:marRight w:val="0"/>
          <w:marTop w:val="0"/>
          <w:marBottom w:val="0"/>
          <w:divBdr>
            <w:top w:val="none" w:sz="0" w:space="0" w:color="auto"/>
            <w:left w:val="none" w:sz="0" w:space="0" w:color="auto"/>
            <w:bottom w:val="none" w:sz="0" w:space="0" w:color="auto"/>
            <w:right w:val="none" w:sz="0" w:space="0" w:color="auto"/>
          </w:divBdr>
        </w:div>
        <w:div w:id="763502936">
          <w:marLeft w:val="480"/>
          <w:marRight w:val="0"/>
          <w:marTop w:val="0"/>
          <w:marBottom w:val="0"/>
          <w:divBdr>
            <w:top w:val="none" w:sz="0" w:space="0" w:color="auto"/>
            <w:left w:val="none" w:sz="0" w:space="0" w:color="auto"/>
            <w:bottom w:val="none" w:sz="0" w:space="0" w:color="auto"/>
            <w:right w:val="none" w:sz="0" w:space="0" w:color="auto"/>
          </w:divBdr>
        </w:div>
        <w:div w:id="1002320236">
          <w:marLeft w:val="480"/>
          <w:marRight w:val="0"/>
          <w:marTop w:val="0"/>
          <w:marBottom w:val="0"/>
          <w:divBdr>
            <w:top w:val="none" w:sz="0" w:space="0" w:color="auto"/>
            <w:left w:val="none" w:sz="0" w:space="0" w:color="auto"/>
            <w:bottom w:val="none" w:sz="0" w:space="0" w:color="auto"/>
            <w:right w:val="none" w:sz="0" w:space="0" w:color="auto"/>
          </w:divBdr>
        </w:div>
        <w:div w:id="120997960">
          <w:marLeft w:val="480"/>
          <w:marRight w:val="0"/>
          <w:marTop w:val="0"/>
          <w:marBottom w:val="0"/>
          <w:divBdr>
            <w:top w:val="none" w:sz="0" w:space="0" w:color="auto"/>
            <w:left w:val="none" w:sz="0" w:space="0" w:color="auto"/>
            <w:bottom w:val="none" w:sz="0" w:space="0" w:color="auto"/>
            <w:right w:val="none" w:sz="0" w:space="0" w:color="auto"/>
          </w:divBdr>
        </w:div>
        <w:div w:id="2115514120">
          <w:marLeft w:val="480"/>
          <w:marRight w:val="0"/>
          <w:marTop w:val="0"/>
          <w:marBottom w:val="0"/>
          <w:divBdr>
            <w:top w:val="none" w:sz="0" w:space="0" w:color="auto"/>
            <w:left w:val="none" w:sz="0" w:space="0" w:color="auto"/>
            <w:bottom w:val="none" w:sz="0" w:space="0" w:color="auto"/>
            <w:right w:val="none" w:sz="0" w:space="0" w:color="auto"/>
          </w:divBdr>
        </w:div>
        <w:div w:id="1525246486">
          <w:marLeft w:val="480"/>
          <w:marRight w:val="0"/>
          <w:marTop w:val="0"/>
          <w:marBottom w:val="0"/>
          <w:divBdr>
            <w:top w:val="none" w:sz="0" w:space="0" w:color="auto"/>
            <w:left w:val="none" w:sz="0" w:space="0" w:color="auto"/>
            <w:bottom w:val="none" w:sz="0" w:space="0" w:color="auto"/>
            <w:right w:val="none" w:sz="0" w:space="0" w:color="auto"/>
          </w:divBdr>
        </w:div>
        <w:div w:id="56630559">
          <w:marLeft w:val="48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1841">
      <w:bodyDiv w:val="1"/>
      <w:marLeft w:val="0"/>
      <w:marRight w:val="0"/>
      <w:marTop w:val="0"/>
      <w:marBottom w:val="0"/>
      <w:divBdr>
        <w:top w:val="none" w:sz="0" w:space="0" w:color="auto"/>
        <w:left w:val="none" w:sz="0" w:space="0" w:color="auto"/>
        <w:bottom w:val="none" w:sz="0" w:space="0" w:color="auto"/>
        <w:right w:val="none" w:sz="0" w:space="0" w:color="auto"/>
      </w:divBdr>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15495590">
      <w:bodyDiv w:val="1"/>
      <w:marLeft w:val="0"/>
      <w:marRight w:val="0"/>
      <w:marTop w:val="0"/>
      <w:marBottom w:val="0"/>
      <w:divBdr>
        <w:top w:val="none" w:sz="0" w:space="0" w:color="auto"/>
        <w:left w:val="none" w:sz="0" w:space="0" w:color="auto"/>
        <w:bottom w:val="none" w:sz="0" w:space="0" w:color="auto"/>
        <w:right w:val="none" w:sz="0" w:space="0" w:color="auto"/>
      </w:divBdr>
      <w:divsChild>
        <w:div w:id="100610195">
          <w:marLeft w:val="480"/>
          <w:marRight w:val="0"/>
          <w:marTop w:val="0"/>
          <w:marBottom w:val="0"/>
          <w:divBdr>
            <w:top w:val="none" w:sz="0" w:space="0" w:color="auto"/>
            <w:left w:val="none" w:sz="0" w:space="0" w:color="auto"/>
            <w:bottom w:val="none" w:sz="0" w:space="0" w:color="auto"/>
            <w:right w:val="none" w:sz="0" w:space="0" w:color="auto"/>
          </w:divBdr>
        </w:div>
        <w:div w:id="536626852">
          <w:marLeft w:val="480"/>
          <w:marRight w:val="0"/>
          <w:marTop w:val="0"/>
          <w:marBottom w:val="0"/>
          <w:divBdr>
            <w:top w:val="none" w:sz="0" w:space="0" w:color="auto"/>
            <w:left w:val="none" w:sz="0" w:space="0" w:color="auto"/>
            <w:bottom w:val="none" w:sz="0" w:space="0" w:color="auto"/>
            <w:right w:val="none" w:sz="0" w:space="0" w:color="auto"/>
          </w:divBdr>
        </w:div>
        <w:div w:id="543711810">
          <w:marLeft w:val="480"/>
          <w:marRight w:val="0"/>
          <w:marTop w:val="0"/>
          <w:marBottom w:val="0"/>
          <w:divBdr>
            <w:top w:val="none" w:sz="0" w:space="0" w:color="auto"/>
            <w:left w:val="none" w:sz="0" w:space="0" w:color="auto"/>
            <w:bottom w:val="none" w:sz="0" w:space="0" w:color="auto"/>
            <w:right w:val="none" w:sz="0" w:space="0" w:color="auto"/>
          </w:divBdr>
        </w:div>
        <w:div w:id="768306867">
          <w:marLeft w:val="480"/>
          <w:marRight w:val="0"/>
          <w:marTop w:val="0"/>
          <w:marBottom w:val="0"/>
          <w:divBdr>
            <w:top w:val="none" w:sz="0" w:space="0" w:color="auto"/>
            <w:left w:val="none" w:sz="0" w:space="0" w:color="auto"/>
            <w:bottom w:val="none" w:sz="0" w:space="0" w:color="auto"/>
            <w:right w:val="none" w:sz="0" w:space="0" w:color="auto"/>
          </w:divBdr>
        </w:div>
        <w:div w:id="1712026761">
          <w:marLeft w:val="480"/>
          <w:marRight w:val="0"/>
          <w:marTop w:val="0"/>
          <w:marBottom w:val="0"/>
          <w:divBdr>
            <w:top w:val="none" w:sz="0" w:space="0" w:color="auto"/>
            <w:left w:val="none" w:sz="0" w:space="0" w:color="auto"/>
            <w:bottom w:val="none" w:sz="0" w:space="0" w:color="auto"/>
            <w:right w:val="none" w:sz="0" w:space="0" w:color="auto"/>
          </w:divBdr>
        </w:div>
        <w:div w:id="1188715009">
          <w:marLeft w:val="480"/>
          <w:marRight w:val="0"/>
          <w:marTop w:val="0"/>
          <w:marBottom w:val="0"/>
          <w:divBdr>
            <w:top w:val="none" w:sz="0" w:space="0" w:color="auto"/>
            <w:left w:val="none" w:sz="0" w:space="0" w:color="auto"/>
            <w:bottom w:val="none" w:sz="0" w:space="0" w:color="auto"/>
            <w:right w:val="none" w:sz="0" w:space="0" w:color="auto"/>
          </w:divBdr>
        </w:div>
        <w:div w:id="98455512">
          <w:marLeft w:val="480"/>
          <w:marRight w:val="0"/>
          <w:marTop w:val="0"/>
          <w:marBottom w:val="0"/>
          <w:divBdr>
            <w:top w:val="none" w:sz="0" w:space="0" w:color="auto"/>
            <w:left w:val="none" w:sz="0" w:space="0" w:color="auto"/>
            <w:bottom w:val="none" w:sz="0" w:space="0" w:color="auto"/>
            <w:right w:val="none" w:sz="0" w:space="0" w:color="auto"/>
          </w:divBdr>
        </w:div>
        <w:div w:id="576211416">
          <w:marLeft w:val="480"/>
          <w:marRight w:val="0"/>
          <w:marTop w:val="0"/>
          <w:marBottom w:val="0"/>
          <w:divBdr>
            <w:top w:val="none" w:sz="0" w:space="0" w:color="auto"/>
            <w:left w:val="none" w:sz="0" w:space="0" w:color="auto"/>
            <w:bottom w:val="none" w:sz="0" w:space="0" w:color="auto"/>
            <w:right w:val="none" w:sz="0" w:space="0" w:color="auto"/>
          </w:divBdr>
        </w:div>
        <w:div w:id="6640546">
          <w:marLeft w:val="480"/>
          <w:marRight w:val="0"/>
          <w:marTop w:val="0"/>
          <w:marBottom w:val="0"/>
          <w:divBdr>
            <w:top w:val="none" w:sz="0" w:space="0" w:color="auto"/>
            <w:left w:val="none" w:sz="0" w:space="0" w:color="auto"/>
            <w:bottom w:val="none" w:sz="0" w:space="0" w:color="auto"/>
            <w:right w:val="none" w:sz="0" w:space="0" w:color="auto"/>
          </w:divBdr>
        </w:div>
        <w:div w:id="4747181">
          <w:marLeft w:val="480"/>
          <w:marRight w:val="0"/>
          <w:marTop w:val="0"/>
          <w:marBottom w:val="0"/>
          <w:divBdr>
            <w:top w:val="none" w:sz="0" w:space="0" w:color="auto"/>
            <w:left w:val="none" w:sz="0" w:space="0" w:color="auto"/>
            <w:bottom w:val="none" w:sz="0" w:space="0" w:color="auto"/>
            <w:right w:val="none" w:sz="0" w:space="0" w:color="auto"/>
          </w:divBdr>
        </w:div>
        <w:div w:id="2068599693">
          <w:marLeft w:val="480"/>
          <w:marRight w:val="0"/>
          <w:marTop w:val="0"/>
          <w:marBottom w:val="0"/>
          <w:divBdr>
            <w:top w:val="none" w:sz="0" w:space="0" w:color="auto"/>
            <w:left w:val="none" w:sz="0" w:space="0" w:color="auto"/>
            <w:bottom w:val="none" w:sz="0" w:space="0" w:color="auto"/>
            <w:right w:val="none" w:sz="0" w:space="0" w:color="auto"/>
          </w:divBdr>
        </w:div>
        <w:div w:id="1462265004">
          <w:marLeft w:val="480"/>
          <w:marRight w:val="0"/>
          <w:marTop w:val="0"/>
          <w:marBottom w:val="0"/>
          <w:divBdr>
            <w:top w:val="none" w:sz="0" w:space="0" w:color="auto"/>
            <w:left w:val="none" w:sz="0" w:space="0" w:color="auto"/>
            <w:bottom w:val="none" w:sz="0" w:space="0" w:color="auto"/>
            <w:right w:val="none" w:sz="0" w:space="0" w:color="auto"/>
          </w:divBdr>
        </w:div>
        <w:div w:id="1050495163">
          <w:marLeft w:val="480"/>
          <w:marRight w:val="0"/>
          <w:marTop w:val="0"/>
          <w:marBottom w:val="0"/>
          <w:divBdr>
            <w:top w:val="none" w:sz="0" w:space="0" w:color="auto"/>
            <w:left w:val="none" w:sz="0" w:space="0" w:color="auto"/>
            <w:bottom w:val="none" w:sz="0" w:space="0" w:color="auto"/>
            <w:right w:val="none" w:sz="0" w:space="0" w:color="auto"/>
          </w:divBdr>
        </w:div>
        <w:div w:id="1501845672">
          <w:marLeft w:val="480"/>
          <w:marRight w:val="0"/>
          <w:marTop w:val="0"/>
          <w:marBottom w:val="0"/>
          <w:divBdr>
            <w:top w:val="none" w:sz="0" w:space="0" w:color="auto"/>
            <w:left w:val="none" w:sz="0" w:space="0" w:color="auto"/>
            <w:bottom w:val="none" w:sz="0" w:space="0" w:color="auto"/>
            <w:right w:val="none" w:sz="0" w:space="0" w:color="auto"/>
          </w:divBdr>
        </w:div>
        <w:div w:id="1063257191">
          <w:marLeft w:val="480"/>
          <w:marRight w:val="0"/>
          <w:marTop w:val="0"/>
          <w:marBottom w:val="0"/>
          <w:divBdr>
            <w:top w:val="none" w:sz="0" w:space="0" w:color="auto"/>
            <w:left w:val="none" w:sz="0" w:space="0" w:color="auto"/>
            <w:bottom w:val="none" w:sz="0" w:space="0" w:color="auto"/>
            <w:right w:val="none" w:sz="0" w:space="0" w:color="auto"/>
          </w:divBdr>
        </w:div>
        <w:div w:id="1749695723">
          <w:marLeft w:val="480"/>
          <w:marRight w:val="0"/>
          <w:marTop w:val="0"/>
          <w:marBottom w:val="0"/>
          <w:divBdr>
            <w:top w:val="none" w:sz="0" w:space="0" w:color="auto"/>
            <w:left w:val="none" w:sz="0" w:space="0" w:color="auto"/>
            <w:bottom w:val="none" w:sz="0" w:space="0" w:color="auto"/>
            <w:right w:val="none" w:sz="0" w:space="0" w:color="auto"/>
          </w:divBdr>
        </w:div>
        <w:div w:id="221212238">
          <w:marLeft w:val="480"/>
          <w:marRight w:val="0"/>
          <w:marTop w:val="0"/>
          <w:marBottom w:val="0"/>
          <w:divBdr>
            <w:top w:val="none" w:sz="0" w:space="0" w:color="auto"/>
            <w:left w:val="none" w:sz="0" w:space="0" w:color="auto"/>
            <w:bottom w:val="none" w:sz="0" w:space="0" w:color="auto"/>
            <w:right w:val="none" w:sz="0" w:space="0" w:color="auto"/>
          </w:divBdr>
        </w:div>
        <w:div w:id="1256090533">
          <w:marLeft w:val="480"/>
          <w:marRight w:val="0"/>
          <w:marTop w:val="0"/>
          <w:marBottom w:val="0"/>
          <w:divBdr>
            <w:top w:val="none" w:sz="0" w:space="0" w:color="auto"/>
            <w:left w:val="none" w:sz="0" w:space="0" w:color="auto"/>
            <w:bottom w:val="none" w:sz="0" w:space="0" w:color="auto"/>
            <w:right w:val="none" w:sz="0" w:space="0" w:color="auto"/>
          </w:divBdr>
        </w:div>
        <w:div w:id="862861046">
          <w:marLeft w:val="480"/>
          <w:marRight w:val="0"/>
          <w:marTop w:val="0"/>
          <w:marBottom w:val="0"/>
          <w:divBdr>
            <w:top w:val="none" w:sz="0" w:space="0" w:color="auto"/>
            <w:left w:val="none" w:sz="0" w:space="0" w:color="auto"/>
            <w:bottom w:val="none" w:sz="0" w:space="0" w:color="auto"/>
            <w:right w:val="none" w:sz="0" w:space="0" w:color="auto"/>
          </w:divBdr>
        </w:div>
        <w:div w:id="639112195">
          <w:marLeft w:val="480"/>
          <w:marRight w:val="0"/>
          <w:marTop w:val="0"/>
          <w:marBottom w:val="0"/>
          <w:divBdr>
            <w:top w:val="none" w:sz="0" w:space="0" w:color="auto"/>
            <w:left w:val="none" w:sz="0" w:space="0" w:color="auto"/>
            <w:bottom w:val="none" w:sz="0" w:space="0" w:color="auto"/>
            <w:right w:val="none" w:sz="0" w:space="0" w:color="auto"/>
          </w:divBdr>
        </w:div>
        <w:div w:id="1054936027">
          <w:marLeft w:val="480"/>
          <w:marRight w:val="0"/>
          <w:marTop w:val="0"/>
          <w:marBottom w:val="0"/>
          <w:divBdr>
            <w:top w:val="none" w:sz="0" w:space="0" w:color="auto"/>
            <w:left w:val="none" w:sz="0" w:space="0" w:color="auto"/>
            <w:bottom w:val="none" w:sz="0" w:space="0" w:color="auto"/>
            <w:right w:val="none" w:sz="0" w:space="0" w:color="auto"/>
          </w:divBdr>
        </w:div>
        <w:div w:id="1852452610">
          <w:marLeft w:val="480"/>
          <w:marRight w:val="0"/>
          <w:marTop w:val="0"/>
          <w:marBottom w:val="0"/>
          <w:divBdr>
            <w:top w:val="none" w:sz="0" w:space="0" w:color="auto"/>
            <w:left w:val="none" w:sz="0" w:space="0" w:color="auto"/>
            <w:bottom w:val="none" w:sz="0" w:space="0" w:color="auto"/>
            <w:right w:val="none" w:sz="0" w:space="0" w:color="auto"/>
          </w:divBdr>
        </w:div>
        <w:div w:id="104471966">
          <w:marLeft w:val="480"/>
          <w:marRight w:val="0"/>
          <w:marTop w:val="0"/>
          <w:marBottom w:val="0"/>
          <w:divBdr>
            <w:top w:val="none" w:sz="0" w:space="0" w:color="auto"/>
            <w:left w:val="none" w:sz="0" w:space="0" w:color="auto"/>
            <w:bottom w:val="none" w:sz="0" w:space="0" w:color="auto"/>
            <w:right w:val="none" w:sz="0" w:space="0" w:color="auto"/>
          </w:divBdr>
        </w:div>
        <w:div w:id="963383431">
          <w:marLeft w:val="480"/>
          <w:marRight w:val="0"/>
          <w:marTop w:val="0"/>
          <w:marBottom w:val="0"/>
          <w:divBdr>
            <w:top w:val="none" w:sz="0" w:space="0" w:color="auto"/>
            <w:left w:val="none" w:sz="0" w:space="0" w:color="auto"/>
            <w:bottom w:val="none" w:sz="0" w:space="0" w:color="auto"/>
            <w:right w:val="none" w:sz="0" w:space="0" w:color="auto"/>
          </w:divBdr>
        </w:div>
        <w:div w:id="275064697">
          <w:marLeft w:val="480"/>
          <w:marRight w:val="0"/>
          <w:marTop w:val="0"/>
          <w:marBottom w:val="0"/>
          <w:divBdr>
            <w:top w:val="none" w:sz="0" w:space="0" w:color="auto"/>
            <w:left w:val="none" w:sz="0" w:space="0" w:color="auto"/>
            <w:bottom w:val="none" w:sz="0" w:space="0" w:color="auto"/>
            <w:right w:val="none" w:sz="0" w:space="0" w:color="auto"/>
          </w:divBdr>
        </w:div>
        <w:div w:id="1815178969">
          <w:marLeft w:val="480"/>
          <w:marRight w:val="0"/>
          <w:marTop w:val="0"/>
          <w:marBottom w:val="0"/>
          <w:divBdr>
            <w:top w:val="none" w:sz="0" w:space="0" w:color="auto"/>
            <w:left w:val="none" w:sz="0" w:space="0" w:color="auto"/>
            <w:bottom w:val="none" w:sz="0" w:space="0" w:color="auto"/>
            <w:right w:val="none" w:sz="0" w:space="0" w:color="auto"/>
          </w:divBdr>
        </w:div>
        <w:div w:id="812866658">
          <w:marLeft w:val="480"/>
          <w:marRight w:val="0"/>
          <w:marTop w:val="0"/>
          <w:marBottom w:val="0"/>
          <w:divBdr>
            <w:top w:val="none" w:sz="0" w:space="0" w:color="auto"/>
            <w:left w:val="none" w:sz="0" w:space="0" w:color="auto"/>
            <w:bottom w:val="none" w:sz="0" w:space="0" w:color="auto"/>
            <w:right w:val="none" w:sz="0" w:space="0" w:color="auto"/>
          </w:divBdr>
        </w:div>
        <w:div w:id="1012951326">
          <w:marLeft w:val="480"/>
          <w:marRight w:val="0"/>
          <w:marTop w:val="0"/>
          <w:marBottom w:val="0"/>
          <w:divBdr>
            <w:top w:val="none" w:sz="0" w:space="0" w:color="auto"/>
            <w:left w:val="none" w:sz="0" w:space="0" w:color="auto"/>
            <w:bottom w:val="none" w:sz="0" w:space="0" w:color="auto"/>
            <w:right w:val="none" w:sz="0" w:space="0" w:color="auto"/>
          </w:divBdr>
        </w:div>
        <w:div w:id="1539588749">
          <w:marLeft w:val="480"/>
          <w:marRight w:val="0"/>
          <w:marTop w:val="0"/>
          <w:marBottom w:val="0"/>
          <w:divBdr>
            <w:top w:val="none" w:sz="0" w:space="0" w:color="auto"/>
            <w:left w:val="none" w:sz="0" w:space="0" w:color="auto"/>
            <w:bottom w:val="none" w:sz="0" w:space="0" w:color="auto"/>
            <w:right w:val="none" w:sz="0" w:space="0" w:color="auto"/>
          </w:divBdr>
        </w:div>
        <w:div w:id="1066612513">
          <w:marLeft w:val="480"/>
          <w:marRight w:val="0"/>
          <w:marTop w:val="0"/>
          <w:marBottom w:val="0"/>
          <w:divBdr>
            <w:top w:val="none" w:sz="0" w:space="0" w:color="auto"/>
            <w:left w:val="none" w:sz="0" w:space="0" w:color="auto"/>
            <w:bottom w:val="none" w:sz="0" w:space="0" w:color="auto"/>
            <w:right w:val="none" w:sz="0" w:space="0" w:color="auto"/>
          </w:divBdr>
        </w:div>
        <w:div w:id="397411101">
          <w:marLeft w:val="480"/>
          <w:marRight w:val="0"/>
          <w:marTop w:val="0"/>
          <w:marBottom w:val="0"/>
          <w:divBdr>
            <w:top w:val="none" w:sz="0" w:space="0" w:color="auto"/>
            <w:left w:val="none" w:sz="0" w:space="0" w:color="auto"/>
            <w:bottom w:val="none" w:sz="0" w:space="0" w:color="auto"/>
            <w:right w:val="none" w:sz="0" w:space="0" w:color="auto"/>
          </w:divBdr>
        </w:div>
        <w:div w:id="2080781895">
          <w:marLeft w:val="480"/>
          <w:marRight w:val="0"/>
          <w:marTop w:val="0"/>
          <w:marBottom w:val="0"/>
          <w:divBdr>
            <w:top w:val="none" w:sz="0" w:space="0" w:color="auto"/>
            <w:left w:val="none" w:sz="0" w:space="0" w:color="auto"/>
            <w:bottom w:val="none" w:sz="0" w:space="0" w:color="auto"/>
            <w:right w:val="none" w:sz="0" w:space="0" w:color="auto"/>
          </w:divBdr>
        </w:div>
        <w:div w:id="1816068483">
          <w:marLeft w:val="480"/>
          <w:marRight w:val="0"/>
          <w:marTop w:val="0"/>
          <w:marBottom w:val="0"/>
          <w:divBdr>
            <w:top w:val="none" w:sz="0" w:space="0" w:color="auto"/>
            <w:left w:val="none" w:sz="0" w:space="0" w:color="auto"/>
            <w:bottom w:val="none" w:sz="0" w:space="0" w:color="auto"/>
            <w:right w:val="none" w:sz="0" w:space="0" w:color="auto"/>
          </w:divBdr>
        </w:div>
        <w:div w:id="380635480">
          <w:marLeft w:val="480"/>
          <w:marRight w:val="0"/>
          <w:marTop w:val="0"/>
          <w:marBottom w:val="0"/>
          <w:divBdr>
            <w:top w:val="none" w:sz="0" w:space="0" w:color="auto"/>
            <w:left w:val="none" w:sz="0" w:space="0" w:color="auto"/>
            <w:bottom w:val="none" w:sz="0" w:space="0" w:color="auto"/>
            <w:right w:val="none" w:sz="0" w:space="0" w:color="auto"/>
          </w:divBdr>
        </w:div>
        <w:div w:id="94643781">
          <w:marLeft w:val="48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03107094">
      <w:bodyDiv w:val="1"/>
      <w:marLeft w:val="0"/>
      <w:marRight w:val="0"/>
      <w:marTop w:val="0"/>
      <w:marBottom w:val="0"/>
      <w:divBdr>
        <w:top w:val="none" w:sz="0" w:space="0" w:color="auto"/>
        <w:left w:val="none" w:sz="0" w:space="0" w:color="auto"/>
        <w:bottom w:val="none" w:sz="0" w:space="0" w:color="auto"/>
        <w:right w:val="none" w:sz="0" w:space="0" w:color="auto"/>
      </w:divBdr>
      <w:divsChild>
        <w:div w:id="2095323232">
          <w:marLeft w:val="480"/>
          <w:marRight w:val="0"/>
          <w:marTop w:val="0"/>
          <w:marBottom w:val="0"/>
          <w:divBdr>
            <w:top w:val="none" w:sz="0" w:space="0" w:color="auto"/>
            <w:left w:val="none" w:sz="0" w:space="0" w:color="auto"/>
            <w:bottom w:val="none" w:sz="0" w:space="0" w:color="auto"/>
            <w:right w:val="none" w:sz="0" w:space="0" w:color="auto"/>
          </w:divBdr>
        </w:div>
        <w:div w:id="408189232">
          <w:marLeft w:val="480"/>
          <w:marRight w:val="0"/>
          <w:marTop w:val="0"/>
          <w:marBottom w:val="0"/>
          <w:divBdr>
            <w:top w:val="none" w:sz="0" w:space="0" w:color="auto"/>
            <w:left w:val="none" w:sz="0" w:space="0" w:color="auto"/>
            <w:bottom w:val="none" w:sz="0" w:space="0" w:color="auto"/>
            <w:right w:val="none" w:sz="0" w:space="0" w:color="auto"/>
          </w:divBdr>
        </w:div>
        <w:div w:id="1598370849">
          <w:marLeft w:val="480"/>
          <w:marRight w:val="0"/>
          <w:marTop w:val="0"/>
          <w:marBottom w:val="0"/>
          <w:divBdr>
            <w:top w:val="none" w:sz="0" w:space="0" w:color="auto"/>
            <w:left w:val="none" w:sz="0" w:space="0" w:color="auto"/>
            <w:bottom w:val="none" w:sz="0" w:space="0" w:color="auto"/>
            <w:right w:val="none" w:sz="0" w:space="0" w:color="auto"/>
          </w:divBdr>
        </w:div>
        <w:div w:id="1600336489">
          <w:marLeft w:val="480"/>
          <w:marRight w:val="0"/>
          <w:marTop w:val="0"/>
          <w:marBottom w:val="0"/>
          <w:divBdr>
            <w:top w:val="none" w:sz="0" w:space="0" w:color="auto"/>
            <w:left w:val="none" w:sz="0" w:space="0" w:color="auto"/>
            <w:bottom w:val="none" w:sz="0" w:space="0" w:color="auto"/>
            <w:right w:val="none" w:sz="0" w:space="0" w:color="auto"/>
          </w:divBdr>
        </w:div>
        <w:div w:id="1815829958">
          <w:marLeft w:val="480"/>
          <w:marRight w:val="0"/>
          <w:marTop w:val="0"/>
          <w:marBottom w:val="0"/>
          <w:divBdr>
            <w:top w:val="none" w:sz="0" w:space="0" w:color="auto"/>
            <w:left w:val="none" w:sz="0" w:space="0" w:color="auto"/>
            <w:bottom w:val="none" w:sz="0" w:space="0" w:color="auto"/>
            <w:right w:val="none" w:sz="0" w:space="0" w:color="auto"/>
          </w:divBdr>
        </w:div>
        <w:div w:id="607348950">
          <w:marLeft w:val="480"/>
          <w:marRight w:val="0"/>
          <w:marTop w:val="0"/>
          <w:marBottom w:val="0"/>
          <w:divBdr>
            <w:top w:val="none" w:sz="0" w:space="0" w:color="auto"/>
            <w:left w:val="none" w:sz="0" w:space="0" w:color="auto"/>
            <w:bottom w:val="none" w:sz="0" w:space="0" w:color="auto"/>
            <w:right w:val="none" w:sz="0" w:space="0" w:color="auto"/>
          </w:divBdr>
        </w:div>
        <w:div w:id="2058967607">
          <w:marLeft w:val="480"/>
          <w:marRight w:val="0"/>
          <w:marTop w:val="0"/>
          <w:marBottom w:val="0"/>
          <w:divBdr>
            <w:top w:val="none" w:sz="0" w:space="0" w:color="auto"/>
            <w:left w:val="none" w:sz="0" w:space="0" w:color="auto"/>
            <w:bottom w:val="none" w:sz="0" w:space="0" w:color="auto"/>
            <w:right w:val="none" w:sz="0" w:space="0" w:color="auto"/>
          </w:divBdr>
        </w:div>
        <w:div w:id="323047217">
          <w:marLeft w:val="480"/>
          <w:marRight w:val="0"/>
          <w:marTop w:val="0"/>
          <w:marBottom w:val="0"/>
          <w:divBdr>
            <w:top w:val="none" w:sz="0" w:space="0" w:color="auto"/>
            <w:left w:val="none" w:sz="0" w:space="0" w:color="auto"/>
            <w:bottom w:val="none" w:sz="0" w:space="0" w:color="auto"/>
            <w:right w:val="none" w:sz="0" w:space="0" w:color="auto"/>
          </w:divBdr>
        </w:div>
        <w:div w:id="759983509">
          <w:marLeft w:val="480"/>
          <w:marRight w:val="0"/>
          <w:marTop w:val="0"/>
          <w:marBottom w:val="0"/>
          <w:divBdr>
            <w:top w:val="none" w:sz="0" w:space="0" w:color="auto"/>
            <w:left w:val="none" w:sz="0" w:space="0" w:color="auto"/>
            <w:bottom w:val="none" w:sz="0" w:space="0" w:color="auto"/>
            <w:right w:val="none" w:sz="0" w:space="0" w:color="auto"/>
          </w:divBdr>
        </w:div>
        <w:div w:id="220529930">
          <w:marLeft w:val="480"/>
          <w:marRight w:val="0"/>
          <w:marTop w:val="0"/>
          <w:marBottom w:val="0"/>
          <w:divBdr>
            <w:top w:val="none" w:sz="0" w:space="0" w:color="auto"/>
            <w:left w:val="none" w:sz="0" w:space="0" w:color="auto"/>
            <w:bottom w:val="none" w:sz="0" w:space="0" w:color="auto"/>
            <w:right w:val="none" w:sz="0" w:space="0" w:color="auto"/>
          </w:divBdr>
        </w:div>
        <w:div w:id="1281378827">
          <w:marLeft w:val="480"/>
          <w:marRight w:val="0"/>
          <w:marTop w:val="0"/>
          <w:marBottom w:val="0"/>
          <w:divBdr>
            <w:top w:val="none" w:sz="0" w:space="0" w:color="auto"/>
            <w:left w:val="none" w:sz="0" w:space="0" w:color="auto"/>
            <w:bottom w:val="none" w:sz="0" w:space="0" w:color="auto"/>
            <w:right w:val="none" w:sz="0" w:space="0" w:color="auto"/>
          </w:divBdr>
        </w:div>
        <w:div w:id="861750377">
          <w:marLeft w:val="480"/>
          <w:marRight w:val="0"/>
          <w:marTop w:val="0"/>
          <w:marBottom w:val="0"/>
          <w:divBdr>
            <w:top w:val="none" w:sz="0" w:space="0" w:color="auto"/>
            <w:left w:val="none" w:sz="0" w:space="0" w:color="auto"/>
            <w:bottom w:val="none" w:sz="0" w:space="0" w:color="auto"/>
            <w:right w:val="none" w:sz="0" w:space="0" w:color="auto"/>
          </w:divBdr>
        </w:div>
        <w:div w:id="14117590">
          <w:marLeft w:val="480"/>
          <w:marRight w:val="0"/>
          <w:marTop w:val="0"/>
          <w:marBottom w:val="0"/>
          <w:divBdr>
            <w:top w:val="none" w:sz="0" w:space="0" w:color="auto"/>
            <w:left w:val="none" w:sz="0" w:space="0" w:color="auto"/>
            <w:bottom w:val="none" w:sz="0" w:space="0" w:color="auto"/>
            <w:right w:val="none" w:sz="0" w:space="0" w:color="auto"/>
          </w:divBdr>
        </w:div>
        <w:div w:id="1290894294">
          <w:marLeft w:val="480"/>
          <w:marRight w:val="0"/>
          <w:marTop w:val="0"/>
          <w:marBottom w:val="0"/>
          <w:divBdr>
            <w:top w:val="none" w:sz="0" w:space="0" w:color="auto"/>
            <w:left w:val="none" w:sz="0" w:space="0" w:color="auto"/>
            <w:bottom w:val="none" w:sz="0" w:space="0" w:color="auto"/>
            <w:right w:val="none" w:sz="0" w:space="0" w:color="auto"/>
          </w:divBdr>
        </w:div>
        <w:div w:id="1563129945">
          <w:marLeft w:val="480"/>
          <w:marRight w:val="0"/>
          <w:marTop w:val="0"/>
          <w:marBottom w:val="0"/>
          <w:divBdr>
            <w:top w:val="none" w:sz="0" w:space="0" w:color="auto"/>
            <w:left w:val="none" w:sz="0" w:space="0" w:color="auto"/>
            <w:bottom w:val="none" w:sz="0" w:space="0" w:color="auto"/>
            <w:right w:val="none" w:sz="0" w:space="0" w:color="auto"/>
          </w:divBdr>
        </w:div>
        <w:div w:id="400324998">
          <w:marLeft w:val="480"/>
          <w:marRight w:val="0"/>
          <w:marTop w:val="0"/>
          <w:marBottom w:val="0"/>
          <w:divBdr>
            <w:top w:val="none" w:sz="0" w:space="0" w:color="auto"/>
            <w:left w:val="none" w:sz="0" w:space="0" w:color="auto"/>
            <w:bottom w:val="none" w:sz="0" w:space="0" w:color="auto"/>
            <w:right w:val="none" w:sz="0" w:space="0" w:color="auto"/>
          </w:divBdr>
        </w:div>
        <w:div w:id="732122861">
          <w:marLeft w:val="480"/>
          <w:marRight w:val="0"/>
          <w:marTop w:val="0"/>
          <w:marBottom w:val="0"/>
          <w:divBdr>
            <w:top w:val="none" w:sz="0" w:space="0" w:color="auto"/>
            <w:left w:val="none" w:sz="0" w:space="0" w:color="auto"/>
            <w:bottom w:val="none" w:sz="0" w:space="0" w:color="auto"/>
            <w:right w:val="none" w:sz="0" w:space="0" w:color="auto"/>
          </w:divBdr>
        </w:div>
        <w:div w:id="71708436">
          <w:marLeft w:val="480"/>
          <w:marRight w:val="0"/>
          <w:marTop w:val="0"/>
          <w:marBottom w:val="0"/>
          <w:divBdr>
            <w:top w:val="none" w:sz="0" w:space="0" w:color="auto"/>
            <w:left w:val="none" w:sz="0" w:space="0" w:color="auto"/>
            <w:bottom w:val="none" w:sz="0" w:space="0" w:color="auto"/>
            <w:right w:val="none" w:sz="0" w:space="0" w:color="auto"/>
          </w:divBdr>
        </w:div>
        <w:div w:id="520512877">
          <w:marLeft w:val="480"/>
          <w:marRight w:val="0"/>
          <w:marTop w:val="0"/>
          <w:marBottom w:val="0"/>
          <w:divBdr>
            <w:top w:val="none" w:sz="0" w:space="0" w:color="auto"/>
            <w:left w:val="none" w:sz="0" w:space="0" w:color="auto"/>
            <w:bottom w:val="none" w:sz="0" w:space="0" w:color="auto"/>
            <w:right w:val="none" w:sz="0" w:space="0" w:color="auto"/>
          </w:divBdr>
        </w:div>
        <w:div w:id="507406501">
          <w:marLeft w:val="480"/>
          <w:marRight w:val="0"/>
          <w:marTop w:val="0"/>
          <w:marBottom w:val="0"/>
          <w:divBdr>
            <w:top w:val="none" w:sz="0" w:space="0" w:color="auto"/>
            <w:left w:val="none" w:sz="0" w:space="0" w:color="auto"/>
            <w:bottom w:val="none" w:sz="0" w:space="0" w:color="auto"/>
            <w:right w:val="none" w:sz="0" w:space="0" w:color="auto"/>
          </w:divBdr>
        </w:div>
        <w:div w:id="806748935">
          <w:marLeft w:val="480"/>
          <w:marRight w:val="0"/>
          <w:marTop w:val="0"/>
          <w:marBottom w:val="0"/>
          <w:divBdr>
            <w:top w:val="none" w:sz="0" w:space="0" w:color="auto"/>
            <w:left w:val="none" w:sz="0" w:space="0" w:color="auto"/>
            <w:bottom w:val="none" w:sz="0" w:space="0" w:color="auto"/>
            <w:right w:val="none" w:sz="0" w:space="0" w:color="auto"/>
          </w:divBdr>
        </w:div>
        <w:div w:id="949629971">
          <w:marLeft w:val="480"/>
          <w:marRight w:val="0"/>
          <w:marTop w:val="0"/>
          <w:marBottom w:val="0"/>
          <w:divBdr>
            <w:top w:val="none" w:sz="0" w:space="0" w:color="auto"/>
            <w:left w:val="none" w:sz="0" w:space="0" w:color="auto"/>
            <w:bottom w:val="none" w:sz="0" w:space="0" w:color="auto"/>
            <w:right w:val="none" w:sz="0" w:space="0" w:color="auto"/>
          </w:divBdr>
        </w:div>
        <w:div w:id="1402629993">
          <w:marLeft w:val="480"/>
          <w:marRight w:val="0"/>
          <w:marTop w:val="0"/>
          <w:marBottom w:val="0"/>
          <w:divBdr>
            <w:top w:val="none" w:sz="0" w:space="0" w:color="auto"/>
            <w:left w:val="none" w:sz="0" w:space="0" w:color="auto"/>
            <w:bottom w:val="none" w:sz="0" w:space="0" w:color="auto"/>
            <w:right w:val="none" w:sz="0" w:space="0" w:color="auto"/>
          </w:divBdr>
        </w:div>
        <w:div w:id="854803255">
          <w:marLeft w:val="480"/>
          <w:marRight w:val="0"/>
          <w:marTop w:val="0"/>
          <w:marBottom w:val="0"/>
          <w:divBdr>
            <w:top w:val="none" w:sz="0" w:space="0" w:color="auto"/>
            <w:left w:val="none" w:sz="0" w:space="0" w:color="auto"/>
            <w:bottom w:val="none" w:sz="0" w:space="0" w:color="auto"/>
            <w:right w:val="none" w:sz="0" w:space="0" w:color="auto"/>
          </w:divBdr>
        </w:div>
        <w:div w:id="1135873877">
          <w:marLeft w:val="48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6774501">
      <w:bodyDiv w:val="1"/>
      <w:marLeft w:val="0"/>
      <w:marRight w:val="0"/>
      <w:marTop w:val="0"/>
      <w:marBottom w:val="0"/>
      <w:divBdr>
        <w:top w:val="none" w:sz="0" w:space="0" w:color="auto"/>
        <w:left w:val="none" w:sz="0" w:space="0" w:color="auto"/>
        <w:bottom w:val="none" w:sz="0" w:space="0" w:color="auto"/>
        <w:right w:val="none" w:sz="0" w:space="0" w:color="auto"/>
      </w:divBdr>
      <w:divsChild>
        <w:div w:id="1905598952">
          <w:marLeft w:val="0"/>
          <w:marRight w:val="0"/>
          <w:marTop w:val="0"/>
          <w:marBottom w:val="0"/>
          <w:divBdr>
            <w:top w:val="none" w:sz="0" w:space="0" w:color="auto"/>
            <w:left w:val="none" w:sz="0" w:space="0" w:color="auto"/>
            <w:bottom w:val="none" w:sz="0" w:space="0" w:color="auto"/>
            <w:right w:val="none" w:sz="0" w:space="0" w:color="auto"/>
          </w:divBdr>
          <w:divsChild>
            <w:div w:id="517738154">
              <w:marLeft w:val="0"/>
              <w:marRight w:val="0"/>
              <w:marTop w:val="0"/>
              <w:marBottom w:val="0"/>
              <w:divBdr>
                <w:top w:val="none" w:sz="0" w:space="0" w:color="auto"/>
                <w:left w:val="none" w:sz="0" w:space="0" w:color="auto"/>
                <w:bottom w:val="none" w:sz="0" w:space="0" w:color="auto"/>
                <w:right w:val="none" w:sz="0" w:space="0" w:color="auto"/>
              </w:divBdr>
            </w:div>
            <w:div w:id="334263674">
              <w:marLeft w:val="0"/>
              <w:marRight w:val="0"/>
              <w:marTop w:val="0"/>
              <w:marBottom w:val="0"/>
              <w:divBdr>
                <w:top w:val="none" w:sz="0" w:space="0" w:color="auto"/>
                <w:left w:val="none" w:sz="0" w:space="0" w:color="auto"/>
                <w:bottom w:val="none" w:sz="0" w:space="0" w:color="auto"/>
                <w:right w:val="none" w:sz="0" w:space="0" w:color="auto"/>
              </w:divBdr>
            </w:div>
            <w:div w:id="14894588">
              <w:marLeft w:val="0"/>
              <w:marRight w:val="0"/>
              <w:marTop w:val="0"/>
              <w:marBottom w:val="0"/>
              <w:divBdr>
                <w:top w:val="none" w:sz="0" w:space="0" w:color="auto"/>
                <w:left w:val="none" w:sz="0" w:space="0" w:color="auto"/>
                <w:bottom w:val="none" w:sz="0" w:space="0" w:color="auto"/>
                <w:right w:val="none" w:sz="0" w:space="0" w:color="auto"/>
              </w:divBdr>
            </w:div>
            <w:div w:id="2108185694">
              <w:marLeft w:val="0"/>
              <w:marRight w:val="0"/>
              <w:marTop w:val="0"/>
              <w:marBottom w:val="0"/>
              <w:divBdr>
                <w:top w:val="none" w:sz="0" w:space="0" w:color="auto"/>
                <w:left w:val="none" w:sz="0" w:space="0" w:color="auto"/>
                <w:bottom w:val="none" w:sz="0" w:space="0" w:color="auto"/>
                <w:right w:val="none" w:sz="0" w:space="0" w:color="auto"/>
              </w:divBdr>
            </w:div>
            <w:div w:id="636645426">
              <w:marLeft w:val="0"/>
              <w:marRight w:val="0"/>
              <w:marTop w:val="0"/>
              <w:marBottom w:val="0"/>
              <w:divBdr>
                <w:top w:val="none" w:sz="0" w:space="0" w:color="auto"/>
                <w:left w:val="none" w:sz="0" w:space="0" w:color="auto"/>
                <w:bottom w:val="none" w:sz="0" w:space="0" w:color="auto"/>
                <w:right w:val="none" w:sz="0" w:space="0" w:color="auto"/>
              </w:divBdr>
            </w:div>
            <w:div w:id="1330792647">
              <w:marLeft w:val="0"/>
              <w:marRight w:val="0"/>
              <w:marTop w:val="0"/>
              <w:marBottom w:val="0"/>
              <w:divBdr>
                <w:top w:val="none" w:sz="0" w:space="0" w:color="auto"/>
                <w:left w:val="none" w:sz="0" w:space="0" w:color="auto"/>
                <w:bottom w:val="none" w:sz="0" w:space="0" w:color="auto"/>
                <w:right w:val="none" w:sz="0" w:space="0" w:color="auto"/>
              </w:divBdr>
            </w:div>
            <w:div w:id="313527594">
              <w:marLeft w:val="0"/>
              <w:marRight w:val="0"/>
              <w:marTop w:val="0"/>
              <w:marBottom w:val="0"/>
              <w:divBdr>
                <w:top w:val="none" w:sz="0" w:space="0" w:color="auto"/>
                <w:left w:val="none" w:sz="0" w:space="0" w:color="auto"/>
                <w:bottom w:val="none" w:sz="0" w:space="0" w:color="auto"/>
                <w:right w:val="none" w:sz="0" w:space="0" w:color="auto"/>
              </w:divBdr>
            </w:div>
            <w:div w:id="72749486">
              <w:marLeft w:val="0"/>
              <w:marRight w:val="0"/>
              <w:marTop w:val="0"/>
              <w:marBottom w:val="0"/>
              <w:divBdr>
                <w:top w:val="none" w:sz="0" w:space="0" w:color="auto"/>
                <w:left w:val="none" w:sz="0" w:space="0" w:color="auto"/>
                <w:bottom w:val="none" w:sz="0" w:space="0" w:color="auto"/>
                <w:right w:val="none" w:sz="0" w:space="0" w:color="auto"/>
              </w:divBdr>
            </w:div>
            <w:div w:id="1095706623">
              <w:marLeft w:val="0"/>
              <w:marRight w:val="0"/>
              <w:marTop w:val="0"/>
              <w:marBottom w:val="0"/>
              <w:divBdr>
                <w:top w:val="none" w:sz="0" w:space="0" w:color="auto"/>
                <w:left w:val="none" w:sz="0" w:space="0" w:color="auto"/>
                <w:bottom w:val="none" w:sz="0" w:space="0" w:color="auto"/>
                <w:right w:val="none" w:sz="0" w:space="0" w:color="auto"/>
              </w:divBdr>
            </w:div>
            <w:div w:id="2004895548">
              <w:marLeft w:val="0"/>
              <w:marRight w:val="0"/>
              <w:marTop w:val="0"/>
              <w:marBottom w:val="0"/>
              <w:divBdr>
                <w:top w:val="none" w:sz="0" w:space="0" w:color="auto"/>
                <w:left w:val="none" w:sz="0" w:space="0" w:color="auto"/>
                <w:bottom w:val="none" w:sz="0" w:space="0" w:color="auto"/>
                <w:right w:val="none" w:sz="0" w:space="0" w:color="auto"/>
              </w:divBdr>
            </w:div>
            <w:div w:id="1906450402">
              <w:marLeft w:val="0"/>
              <w:marRight w:val="0"/>
              <w:marTop w:val="0"/>
              <w:marBottom w:val="0"/>
              <w:divBdr>
                <w:top w:val="none" w:sz="0" w:space="0" w:color="auto"/>
                <w:left w:val="none" w:sz="0" w:space="0" w:color="auto"/>
                <w:bottom w:val="none" w:sz="0" w:space="0" w:color="auto"/>
                <w:right w:val="none" w:sz="0" w:space="0" w:color="auto"/>
              </w:divBdr>
            </w:div>
            <w:div w:id="765733272">
              <w:marLeft w:val="0"/>
              <w:marRight w:val="0"/>
              <w:marTop w:val="0"/>
              <w:marBottom w:val="0"/>
              <w:divBdr>
                <w:top w:val="none" w:sz="0" w:space="0" w:color="auto"/>
                <w:left w:val="none" w:sz="0" w:space="0" w:color="auto"/>
                <w:bottom w:val="none" w:sz="0" w:space="0" w:color="auto"/>
                <w:right w:val="none" w:sz="0" w:space="0" w:color="auto"/>
              </w:divBdr>
            </w:div>
            <w:div w:id="1296913703">
              <w:marLeft w:val="0"/>
              <w:marRight w:val="0"/>
              <w:marTop w:val="0"/>
              <w:marBottom w:val="0"/>
              <w:divBdr>
                <w:top w:val="none" w:sz="0" w:space="0" w:color="auto"/>
                <w:left w:val="none" w:sz="0" w:space="0" w:color="auto"/>
                <w:bottom w:val="none" w:sz="0" w:space="0" w:color="auto"/>
                <w:right w:val="none" w:sz="0" w:space="0" w:color="auto"/>
              </w:divBdr>
            </w:div>
            <w:div w:id="1378045524">
              <w:marLeft w:val="0"/>
              <w:marRight w:val="0"/>
              <w:marTop w:val="0"/>
              <w:marBottom w:val="0"/>
              <w:divBdr>
                <w:top w:val="none" w:sz="0" w:space="0" w:color="auto"/>
                <w:left w:val="none" w:sz="0" w:space="0" w:color="auto"/>
                <w:bottom w:val="none" w:sz="0" w:space="0" w:color="auto"/>
                <w:right w:val="none" w:sz="0" w:space="0" w:color="auto"/>
              </w:divBdr>
            </w:div>
            <w:div w:id="225654597">
              <w:marLeft w:val="0"/>
              <w:marRight w:val="0"/>
              <w:marTop w:val="0"/>
              <w:marBottom w:val="0"/>
              <w:divBdr>
                <w:top w:val="none" w:sz="0" w:space="0" w:color="auto"/>
                <w:left w:val="none" w:sz="0" w:space="0" w:color="auto"/>
                <w:bottom w:val="none" w:sz="0" w:space="0" w:color="auto"/>
                <w:right w:val="none" w:sz="0" w:space="0" w:color="auto"/>
              </w:divBdr>
            </w:div>
            <w:div w:id="1662930151">
              <w:marLeft w:val="0"/>
              <w:marRight w:val="0"/>
              <w:marTop w:val="0"/>
              <w:marBottom w:val="0"/>
              <w:divBdr>
                <w:top w:val="none" w:sz="0" w:space="0" w:color="auto"/>
                <w:left w:val="none" w:sz="0" w:space="0" w:color="auto"/>
                <w:bottom w:val="none" w:sz="0" w:space="0" w:color="auto"/>
                <w:right w:val="none" w:sz="0" w:space="0" w:color="auto"/>
              </w:divBdr>
            </w:div>
            <w:div w:id="1723820416">
              <w:marLeft w:val="0"/>
              <w:marRight w:val="0"/>
              <w:marTop w:val="0"/>
              <w:marBottom w:val="0"/>
              <w:divBdr>
                <w:top w:val="none" w:sz="0" w:space="0" w:color="auto"/>
                <w:left w:val="none" w:sz="0" w:space="0" w:color="auto"/>
                <w:bottom w:val="none" w:sz="0" w:space="0" w:color="auto"/>
                <w:right w:val="none" w:sz="0" w:space="0" w:color="auto"/>
              </w:divBdr>
            </w:div>
            <w:div w:id="1771466685">
              <w:marLeft w:val="0"/>
              <w:marRight w:val="0"/>
              <w:marTop w:val="0"/>
              <w:marBottom w:val="0"/>
              <w:divBdr>
                <w:top w:val="none" w:sz="0" w:space="0" w:color="auto"/>
                <w:left w:val="none" w:sz="0" w:space="0" w:color="auto"/>
                <w:bottom w:val="none" w:sz="0" w:space="0" w:color="auto"/>
                <w:right w:val="none" w:sz="0" w:space="0" w:color="auto"/>
              </w:divBdr>
            </w:div>
            <w:div w:id="1381399479">
              <w:marLeft w:val="0"/>
              <w:marRight w:val="0"/>
              <w:marTop w:val="0"/>
              <w:marBottom w:val="0"/>
              <w:divBdr>
                <w:top w:val="none" w:sz="0" w:space="0" w:color="auto"/>
                <w:left w:val="none" w:sz="0" w:space="0" w:color="auto"/>
                <w:bottom w:val="none" w:sz="0" w:space="0" w:color="auto"/>
                <w:right w:val="none" w:sz="0" w:space="0" w:color="auto"/>
              </w:divBdr>
            </w:div>
            <w:div w:id="1467503449">
              <w:marLeft w:val="0"/>
              <w:marRight w:val="0"/>
              <w:marTop w:val="0"/>
              <w:marBottom w:val="0"/>
              <w:divBdr>
                <w:top w:val="none" w:sz="0" w:space="0" w:color="auto"/>
                <w:left w:val="none" w:sz="0" w:space="0" w:color="auto"/>
                <w:bottom w:val="none" w:sz="0" w:space="0" w:color="auto"/>
                <w:right w:val="none" w:sz="0" w:space="0" w:color="auto"/>
              </w:divBdr>
            </w:div>
            <w:div w:id="331221946">
              <w:marLeft w:val="0"/>
              <w:marRight w:val="0"/>
              <w:marTop w:val="0"/>
              <w:marBottom w:val="0"/>
              <w:divBdr>
                <w:top w:val="none" w:sz="0" w:space="0" w:color="auto"/>
                <w:left w:val="none" w:sz="0" w:space="0" w:color="auto"/>
                <w:bottom w:val="none" w:sz="0" w:space="0" w:color="auto"/>
                <w:right w:val="none" w:sz="0" w:space="0" w:color="auto"/>
              </w:divBdr>
            </w:div>
            <w:div w:id="1700080084">
              <w:marLeft w:val="0"/>
              <w:marRight w:val="0"/>
              <w:marTop w:val="0"/>
              <w:marBottom w:val="0"/>
              <w:divBdr>
                <w:top w:val="none" w:sz="0" w:space="0" w:color="auto"/>
                <w:left w:val="none" w:sz="0" w:space="0" w:color="auto"/>
                <w:bottom w:val="none" w:sz="0" w:space="0" w:color="auto"/>
                <w:right w:val="none" w:sz="0" w:space="0" w:color="auto"/>
              </w:divBdr>
            </w:div>
            <w:div w:id="1047678117">
              <w:marLeft w:val="0"/>
              <w:marRight w:val="0"/>
              <w:marTop w:val="0"/>
              <w:marBottom w:val="0"/>
              <w:divBdr>
                <w:top w:val="none" w:sz="0" w:space="0" w:color="auto"/>
                <w:left w:val="none" w:sz="0" w:space="0" w:color="auto"/>
                <w:bottom w:val="none" w:sz="0" w:space="0" w:color="auto"/>
                <w:right w:val="none" w:sz="0" w:space="0" w:color="auto"/>
              </w:divBdr>
            </w:div>
            <w:div w:id="1768234088">
              <w:marLeft w:val="0"/>
              <w:marRight w:val="0"/>
              <w:marTop w:val="0"/>
              <w:marBottom w:val="0"/>
              <w:divBdr>
                <w:top w:val="none" w:sz="0" w:space="0" w:color="auto"/>
                <w:left w:val="none" w:sz="0" w:space="0" w:color="auto"/>
                <w:bottom w:val="none" w:sz="0" w:space="0" w:color="auto"/>
                <w:right w:val="none" w:sz="0" w:space="0" w:color="auto"/>
              </w:divBdr>
            </w:div>
            <w:div w:id="1206331120">
              <w:marLeft w:val="0"/>
              <w:marRight w:val="0"/>
              <w:marTop w:val="0"/>
              <w:marBottom w:val="0"/>
              <w:divBdr>
                <w:top w:val="none" w:sz="0" w:space="0" w:color="auto"/>
                <w:left w:val="none" w:sz="0" w:space="0" w:color="auto"/>
                <w:bottom w:val="none" w:sz="0" w:space="0" w:color="auto"/>
                <w:right w:val="none" w:sz="0" w:space="0" w:color="auto"/>
              </w:divBdr>
            </w:div>
            <w:div w:id="1645088316">
              <w:marLeft w:val="0"/>
              <w:marRight w:val="0"/>
              <w:marTop w:val="0"/>
              <w:marBottom w:val="0"/>
              <w:divBdr>
                <w:top w:val="none" w:sz="0" w:space="0" w:color="auto"/>
                <w:left w:val="none" w:sz="0" w:space="0" w:color="auto"/>
                <w:bottom w:val="none" w:sz="0" w:space="0" w:color="auto"/>
                <w:right w:val="none" w:sz="0" w:space="0" w:color="auto"/>
              </w:divBdr>
            </w:div>
            <w:div w:id="796411280">
              <w:marLeft w:val="0"/>
              <w:marRight w:val="0"/>
              <w:marTop w:val="0"/>
              <w:marBottom w:val="0"/>
              <w:divBdr>
                <w:top w:val="none" w:sz="0" w:space="0" w:color="auto"/>
                <w:left w:val="none" w:sz="0" w:space="0" w:color="auto"/>
                <w:bottom w:val="none" w:sz="0" w:space="0" w:color="auto"/>
                <w:right w:val="none" w:sz="0" w:space="0" w:color="auto"/>
              </w:divBdr>
            </w:div>
            <w:div w:id="789318606">
              <w:marLeft w:val="0"/>
              <w:marRight w:val="0"/>
              <w:marTop w:val="0"/>
              <w:marBottom w:val="0"/>
              <w:divBdr>
                <w:top w:val="none" w:sz="0" w:space="0" w:color="auto"/>
                <w:left w:val="none" w:sz="0" w:space="0" w:color="auto"/>
                <w:bottom w:val="none" w:sz="0" w:space="0" w:color="auto"/>
                <w:right w:val="none" w:sz="0" w:space="0" w:color="auto"/>
              </w:divBdr>
            </w:div>
            <w:div w:id="1733693796">
              <w:marLeft w:val="0"/>
              <w:marRight w:val="0"/>
              <w:marTop w:val="0"/>
              <w:marBottom w:val="0"/>
              <w:divBdr>
                <w:top w:val="none" w:sz="0" w:space="0" w:color="auto"/>
                <w:left w:val="none" w:sz="0" w:space="0" w:color="auto"/>
                <w:bottom w:val="none" w:sz="0" w:space="0" w:color="auto"/>
                <w:right w:val="none" w:sz="0" w:space="0" w:color="auto"/>
              </w:divBdr>
            </w:div>
            <w:div w:id="1038313395">
              <w:marLeft w:val="0"/>
              <w:marRight w:val="0"/>
              <w:marTop w:val="0"/>
              <w:marBottom w:val="0"/>
              <w:divBdr>
                <w:top w:val="none" w:sz="0" w:space="0" w:color="auto"/>
                <w:left w:val="none" w:sz="0" w:space="0" w:color="auto"/>
                <w:bottom w:val="none" w:sz="0" w:space="0" w:color="auto"/>
                <w:right w:val="none" w:sz="0" w:space="0" w:color="auto"/>
              </w:divBdr>
            </w:div>
            <w:div w:id="1937865749">
              <w:marLeft w:val="0"/>
              <w:marRight w:val="0"/>
              <w:marTop w:val="0"/>
              <w:marBottom w:val="0"/>
              <w:divBdr>
                <w:top w:val="none" w:sz="0" w:space="0" w:color="auto"/>
                <w:left w:val="none" w:sz="0" w:space="0" w:color="auto"/>
                <w:bottom w:val="none" w:sz="0" w:space="0" w:color="auto"/>
                <w:right w:val="none" w:sz="0" w:space="0" w:color="auto"/>
              </w:divBdr>
            </w:div>
            <w:div w:id="1780441731">
              <w:marLeft w:val="0"/>
              <w:marRight w:val="0"/>
              <w:marTop w:val="0"/>
              <w:marBottom w:val="0"/>
              <w:divBdr>
                <w:top w:val="none" w:sz="0" w:space="0" w:color="auto"/>
                <w:left w:val="none" w:sz="0" w:space="0" w:color="auto"/>
                <w:bottom w:val="none" w:sz="0" w:space="0" w:color="auto"/>
                <w:right w:val="none" w:sz="0" w:space="0" w:color="auto"/>
              </w:divBdr>
            </w:div>
            <w:div w:id="1831822413">
              <w:marLeft w:val="0"/>
              <w:marRight w:val="0"/>
              <w:marTop w:val="0"/>
              <w:marBottom w:val="0"/>
              <w:divBdr>
                <w:top w:val="none" w:sz="0" w:space="0" w:color="auto"/>
                <w:left w:val="none" w:sz="0" w:space="0" w:color="auto"/>
                <w:bottom w:val="none" w:sz="0" w:space="0" w:color="auto"/>
                <w:right w:val="none" w:sz="0" w:space="0" w:color="auto"/>
              </w:divBdr>
            </w:div>
            <w:div w:id="266698091">
              <w:marLeft w:val="0"/>
              <w:marRight w:val="0"/>
              <w:marTop w:val="0"/>
              <w:marBottom w:val="0"/>
              <w:divBdr>
                <w:top w:val="none" w:sz="0" w:space="0" w:color="auto"/>
                <w:left w:val="none" w:sz="0" w:space="0" w:color="auto"/>
                <w:bottom w:val="none" w:sz="0" w:space="0" w:color="auto"/>
                <w:right w:val="none" w:sz="0" w:space="0" w:color="auto"/>
              </w:divBdr>
            </w:div>
            <w:div w:id="572397869">
              <w:marLeft w:val="0"/>
              <w:marRight w:val="0"/>
              <w:marTop w:val="0"/>
              <w:marBottom w:val="0"/>
              <w:divBdr>
                <w:top w:val="none" w:sz="0" w:space="0" w:color="auto"/>
                <w:left w:val="none" w:sz="0" w:space="0" w:color="auto"/>
                <w:bottom w:val="none" w:sz="0" w:space="0" w:color="auto"/>
                <w:right w:val="none" w:sz="0" w:space="0" w:color="auto"/>
              </w:divBdr>
            </w:div>
            <w:div w:id="1490289199">
              <w:marLeft w:val="0"/>
              <w:marRight w:val="0"/>
              <w:marTop w:val="0"/>
              <w:marBottom w:val="0"/>
              <w:divBdr>
                <w:top w:val="none" w:sz="0" w:space="0" w:color="auto"/>
                <w:left w:val="none" w:sz="0" w:space="0" w:color="auto"/>
                <w:bottom w:val="none" w:sz="0" w:space="0" w:color="auto"/>
                <w:right w:val="none" w:sz="0" w:space="0" w:color="auto"/>
              </w:divBdr>
            </w:div>
            <w:div w:id="1316102744">
              <w:marLeft w:val="0"/>
              <w:marRight w:val="0"/>
              <w:marTop w:val="0"/>
              <w:marBottom w:val="0"/>
              <w:divBdr>
                <w:top w:val="none" w:sz="0" w:space="0" w:color="auto"/>
                <w:left w:val="none" w:sz="0" w:space="0" w:color="auto"/>
                <w:bottom w:val="none" w:sz="0" w:space="0" w:color="auto"/>
                <w:right w:val="none" w:sz="0" w:space="0" w:color="auto"/>
              </w:divBdr>
            </w:div>
            <w:div w:id="517080312">
              <w:marLeft w:val="0"/>
              <w:marRight w:val="0"/>
              <w:marTop w:val="0"/>
              <w:marBottom w:val="0"/>
              <w:divBdr>
                <w:top w:val="none" w:sz="0" w:space="0" w:color="auto"/>
                <w:left w:val="none" w:sz="0" w:space="0" w:color="auto"/>
                <w:bottom w:val="none" w:sz="0" w:space="0" w:color="auto"/>
                <w:right w:val="none" w:sz="0" w:space="0" w:color="auto"/>
              </w:divBdr>
            </w:div>
            <w:div w:id="472403795">
              <w:marLeft w:val="0"/>
              <w:marRight w:val="0"/>
              <w:marTop w:val="0"/>
              <w:marBottom w:val="0"/>
              <w:divBdr>
                <w:top w:val="none" w:sz="0" w:space="0" w:color="auto"/>
                <w:left w:val="none" w:sz="0" w:space="0" w:color="auto"/>
                <w:bottom w:val="none" w:sz="0" w:space="0" w:color="auto"/>
                <w:right w:val="none" w:sz="0" w:space="0" w:color="auto"/>
              </w:divBdr>
            </w:div>
            <w:div w:id="1388339634">
              <w:marLeft w:val="0"/>
              <w:marRight w:val="0"/>
              <w:marTop w:val="0"/>
              <w:marBottom w:val="0"/>
              <w:divBdr>
                <w:top w:val="none" w:sz="0" w:space="0" w:color="auto"/>
                <w:left w:val="none" w:sz="0" w:space="0" w:color="auto"/>
                <w:bottom w:val="none" w:sz="0" w:space="0" w:color="auto"/>
                <w:right w:val="none" w:sz="0" w:space="0" w:color="auto"/>
              </w:divBdr>
            </w:div>
            <w:div w:id="19745024">
              <w:marLeft w:val="0"/>
              <w:marRight w:val="0"/>
              <w:marTop w:val="0"/>
              <w:marBottom w:val="0"/>
              <w:divBdr>
                <w:top w:val="none" w:sz="0" w:space="0" w:color="auto"/>
                <w:left w:val="none" w:sz="0" w:space="0" w:color="auto"/>
                <w:bottom w:val="none" w:sz="0" w:space="0" w:color="auto"/>
                <w:right w:val="none" w:sz="0" w:space="0" w:color="auto"/>
              </w:divBdr>
            </w:div>
            <w:div w:id="394667235">
              <w:marLeft w:val="0"/>
              <w:marRight w:val="0"/>
              <w:marTop w:val="0"/>
              <w:marBottom w:val="0"/>
              <w:divBdr>
                <w:top w:val="none" w:sz="0" w:space="0" w:color="auto"/>
                <w:left w:val="none" w:sz="0" w:space="0" w:color="auto"/>
                <w:bottom w:val="none" w:sz="0" w:space="0" w:color="auto"/>
                <w:right w:val="none" w:sz="0" w:space="0" w:color="auto"/>
              </w:divBdr>
            </w:div>
            <w:div w:id="432213892">
              <w:marLeft w:val="0"/>
              <w:marRight w:val="0"/>
              <w:marTop w:val="0"/>
              <w:marBottom w:val="0"/>
              <w:divBdr>
                <w:top w:val="none" w:sz="0" w:space="0" w:color="auto"/>
                <w:left w:val="none" w:sz="0" w:space="0" w:color="auto"/>
                <w:bottom w:val="none" w:sz="0" w:space="0" w:color="auto"/>
                <w:right w:val="none" w:sz="0" w:space="0" w:color="auto"/>
              </w:divBdr>
            </w:div>
            <w:div w:id="1112898652">
              <w:marLeft w:val="0"/>
              <w:marRight w:val="0"/>
              <w:marTop w:val="0"/>
              <w:marBottom w:val="0"/>
              <w:divBdr>
                <w:top w:val="none" w:sz="0" w:space="0" w:color="auto"/>
                <w:left w:val="none" w:sz="0" w:space="0" w:color="auto"/>
                <w:bottom w:val="none" w:sz="0" w:space="0" w:color="auto"/>
                <w:right w:val="none" w:sz="0" w:space="0" w:color="auto"/>
              </w:divBdr>
            </w:div>
            <w:div w:id="184369211">
              <w:marLeft w:val="0"/>
              <w:marRight w:val="0"/>
              <w:marTop w:val="0"/>
              <w:marBottom w:val="0"/>
              <w:divBdr>
                <w:top w:val="none" w:sz="0" w:space="0" w:color="auto"/>
                <w:left w:val="none" w:sz="0" w:space="0" w:color="auto"/>
                <w:bottom w:val="none" w:sz="0" w:space="0" w:color="auto"/>
                <w:right w:val="none" w:sz="0" w:space="0" w:color="auto"/>
              </w:divBdr>
            </w:div>
            <w:div w:id="876158889">
              <w:marLeft w:val="0"/>
              <w:marRight w:val="0"/>
              <w:marTop w:val="0"/>
              <w:marBottom w:val="0"/>
              <w:divBdr>
                <w:top w:val="none" w:sz="0" w:space="0" w:color="auto"/>
                <w:left w:val="none" w:sz="0" w:space="0" w:color="auto"/>
                <w:bottom w:val="none" w:sz="0" w:space="0" w:color="auto"/>
                <w:right w:val="none" w:sz="0" w:space="0" w:color="auto"/>
              </w:divBdr>
            </w:div>
            <w:div w:id="626546905">
              <w:marLeft w:val="0"/>
              <w:marRight w:val="0"/>
              <w:marTop w:val="0"/>
              <w:marBottom w:val="0"/>
              <w:divBdr>
                <w:top w:val="none" w:sz="0" w:space="0" w:color="auto"/>
                <w:left w:val="none" w:sz="0" w:space="0" w:color="auto"/>
                <w:bottom w:val="none" w:sz="0" w:space="0" w:color="auto"/>
                <w:right w:val="none" w:sz="0" w:space="0" w:color="auto"/>
              </w:divBdr>
            </w:div>
            <w:div w:id="609363756">
              <w:marLeft w:val="0"/>
              <w:marRight w:val="0"/>
              <w:marTop w:val="0"/>
              <w:marBottom w:val="0"/>
              <w:divBdr>
                <w:top w:val="none" w:sz="0" w:space="0" w:color="auto"/>
                <w:left w:val="none" w:sz="0" w:space="0" w:color="auto"/>
                <w:bottom w:val="none" w:sz="0" w:space="0" w:color="auto"/>
                <w:right w:val="none" w:sz="0" w:space="0" w:color="auto"/>
              </w:divBdr>
            </w:div>
            <w:div w:id="1310090577">
              <w:marLeft w:val="0"/>
              <w:marRight w:val="0"/>
              <w:marTop w:val="0"/>
              <w:marBottom w:val="0"/>
              <w:divBdr>
                <w:top w:val="none" w:sz="0" w:space="0" w:color="auto"/>
                <w:left w:val="none" w:sz="0" w:space="0" w:color="auto"/>
                <w:bottom w:val="none" w:sz="0" w:space="0" w:color="auto"/>
                <w:right w:val="none" w:sz="0" w:space="0" w:color="auto"/>
              </w:divBdr>
            </w:div>
            <w:div w:id="2137137868">
              <w:marLeft w:val="0"/>
              <w:marRight w:val="0"/>
              <w:marTop w:val="0"/>
              <w:marBottom w:val="0"/>
              <w:divBdr>
                <w:top w:val="none" w:sz="0" w:space="0" w:color="auto"/>
                <w:left w:val="none" w:sz="0" w:space="0" w:color="auto"/>
                <w:bottom w:val="none" w:sz="0" w:space="0" w:color="auto"/>
                <w:right w:val="none" w:sz="0" w:space="0" w:color="auto"/>
              </w:divBdr>
            </w:div>
            <w:div w:id="180554344">
              <w:marLeft w:val="0"/>
              <w:marRight w:val="0"/>
              <w:marTop w:val="0"/>
              <w:marBottom w:val="0"/>
              <w:divBdr>
                <w:top w:val="none" w:sz="0" w:space="0" w:color="auto"/>
                <w:left w:val="none" w:sz="0" w:space="0" w:color="auto"/>
                <w:bottom w:val="none" w:sz="0" w:space="0" w:color="auto"/>
                <w:right w:val="none" w:sz="0" w:space="0" w:color="auto"/>
              </w:divBdr>
            </w:div>
            <w:div w:id="1436093834">
              <w:marLeft w:val="0"/>
              <w:marRight w:val="0"/>
              <w:marTop w:val="0"/>
              <w:marBottom w:val="0"/>
              <w:divBdr>
                <w:top w:val="none" w:sz="0" w:space="0" w:color="auto"/>
                <w:left w:val="none" w:sz="0" w:space="0" w:color="auto"/>
                <w:bottom w:val="none" w:sz="0" w:space="0" w:color="auto"/>
                <w:right w:val="none" w:sz="0" w:space="0" w:color="auto"/>
              </w:divBdr>
            </w:div>
            <w:div w:id="1857649346">
              <w:marLeft w:val="0"/>
              <w:marRight w:val="0"/>
              <w:marTop w:val="0"/>
              <w:marBottom w:val="0"/>
              <w:divBdr>
                <w:top w:val="none" w:sz="0" w:space="0" w:color="auto"/>
                <w:left w:val="none" w:sz="0" w:space="0" w:color="auto"/>
                <w:bottom w:val="none" w:sz="0" w:space="0" w:color="auto"/>
                <w:right w:val="none" w:sz="0" w:space="0" w:color="auto"/>
              </w:divBdr>
            </w:div>
            <w:div w:id="371420015">
              <w:marLeft w:val="0"/>
              <w:marRight w:val="0"/>
              <w:marTop w:val="0"/>
              <w:marBottom w:val="0"/>
              <w:divBdr>
                <w:top w:val="none" w:sz="0" w:space="0" w:color="auto"/>
                <w:left w:val="none" w:sz="0" w:space="0" w:color="auto"/>
                <w:bottom w:val="none" w:sz="0" w:space="0" w:color="auto"/>
                <w:right w:val="none" w:sz="0" w:space="0" w:color="auto"/>
              </w:divBdr>
            </w:div>
            <w:div w:id="905527950">
              <w:marLeft w:val="0"/>
              <w:marRight w:val="0"/>
              <w:marTop w:val="0"/>
              <w:marBottom w:val="0"/>
              <w:divBdr>
                <w:top w:val="none" w:sz="0" w:space="0" w:color="auto"/>
                <w:left w:val="none" w:sz="0" w:space="0" w:color="auto"/>
                <w:bottom w:val="none" w:sz="0" w:space="0" w:color="auto"/>
                <w:right w:val="none" w:sz="0" w:space="0" w:color="auto"/>
              </w:divBdr>
            </w:div>
            <w:div w:id="1746686411">
              <w:marLeft w:val="0"/>
              <w:marRight w:val="0"/>
              <w:marTop w:val="0"/>
              <w:marBottom w:val="0"/>
              <w:divBdr>
                <w:top w:val="none" w:sz="0" w:space="0" w:color="auto"/>
                <w:left w:val="none" w:sz="0" w:space="0" w:color="auto"/>
                <w:bottom w:val="none" w:sz="0" w:space="0" w:color="auto"/>
                <w:right w:val="none" w:sz="0" w:space="0" w:color="auto"/>
              </w:divBdr>
            </w:div>
            <w:div w:id="2112895361">
              <w:marLeft w:val="0"/>
              <w:marRight w:val="0"/>
              <w:marTop w:val="0"/>
              <w:marBottom w:val="0"/>
              <w:divBdr>
                <w:top w:val="none" w:sz="0" w:space="0" w:color="auto"/>
                <w:left w:val="none" w:sz="0" w:space="0" w:color="auto"/>
                <w:bottom w:val="none" w:sz="0" w:space="0" w:color="auto"/>
                <w:right w:val="none" w:sz="0" w:space="0" w:color="auto"/>
              </w:divBdr>
            </w:div>
            <w:div w:id="299266315">
              <w:marLeft w:val="0"/>
              <w:marRight w:val="0"/>
              <w:marTop w:val="0"/>
              <w:marBottom w:val="0"/>
              <w:divBdr>
                <w:top w:val="none" w:sz="0" w:space="0" w:color="auto"/>
                <w:left w:val="none" w:sz="0" w:space="0" w:color="auto"/>
                <w:bottom w:val="none" w:sz="0" w:space="0" w:color="auto"/>
                <w:right w:val="none" w:sz="0" w:space="0" w:color="auto"/>
              </w:divBdr>
            </w:div>
            <w:div w:id="1520393264">
              <w:marLeft w:val="0"/>
              <w:marRight w:val="0"/>
              <w:marTop w:val="0"/>
              <w:marBottom w:val="0"/>
              <w:divBdr>
                <w:top w:val="none" w:sz="0" w:space="0" w:color="auto"/>
                <w:left w:val="none" w:sz="0" w:space="0" w:color="auto"/>
                <w:bottom w:val="none" w:sz="0" w:space="0" w:color="auto"/>
                <w:right w:val="none" w:sz="0" w:space="0" w:color="auto"/>
              </w:divBdr>
            </w:div>
            <w:div w:id="1406419138">
              <w:marLeft w:val="0"/>
              <w:marRight w:val="0"/>
              <w:marTop w:val="0"/>
              <w:marBottom w:val="0"/>
              <w:divBdr>
                <w:top w:val="none" w:sz="0" w:space="0" w:color="auto"/>
                <w:left w:val="none" w:sz="0" w:space="0" w:color="auto"/>
                <w:bottom w:val="none" w:sz="0" w:space="0" w:color="auto"/>
                <w:right w:val="none" w:sz="0" w:space="0" w:color="auto"/>
              </w:divBdr>
            </w:div>
            <w:div w:id="1612973598">
              <w:marLeft w:val="0"/>
              <w:marRight w:val="0"/>
              <w:marTop w:val="0"/>
              <w:marBottom w:val="0"/>
              <w:divBdr>
                <w:top w:val="none" w:sz="0" w:space="0" w:color="auto"/>
                <w:left w:val="none" w:sz="0" w:space="0" w:color="auto"/>
                <w:bottom w:val="none" w:sz="0" w:space="0" w:color="auto"/>
                <w:right w:val="none" w:sz="0" w:space="0" w:color="auto"/>
              </w:divBdr>
            </w:div>
            <w:div w:id="894778189">
              <w:marLeft w:val="0"/>
              <w:marRight w:val="0"/>
              <w:marTop w:val="0"/>
              <w:marBottom w:val="0"/>
              <w:divBdr>
                <w:top w:val="none" w:sz="0" w:space="0" w:color="auto"/>
                <w:left w:val="none" w:sz="0" w:space="0" w:color="auto"/>
                <w:bottom w:val="none" w:sz="0" w:space="0" w:color="auto"/>
                <w:right w:val="none" w:sz="0" w:space="0" w:color="auto"/>
              </w:divBdr>
            </w:div>
            <w:div w:id="36785842">
              <w:marLeft w:val="0"/>
              <w:marRight w:val="0"/>
              <w:marTop w:val="0"/>
              <w:marBottom w:val="0"/>
              <w:divBdr>
                <w:top w:val="none" w:sz="0" w:space="0" w:color="auto"/>
                <w:left w:val="none" w:sz="0" w:space="0" w:color="auto"/>
                <w:bottom w:val="none" w:sz="0" w:space="0" w:color="auto"/>
                <w:right w:val="none" w:sz="0" w:space="0" w:color="auto"/>
              </w:divBdr>
            </w:div>
            <w:div w:id="745498248">
              <w:marLeft w:val="0"/>
              <w:marRight w:val="0"/>
              <w:marTop w:val="0"/>
              <w:marBottom w:val="0"/>
              <w:divBdr>
                <w:top w:val="none" w:sz="0" w:space="0" w:color="auto"/>
                <w:left w:val="none" w:sz="0" w:space="0" w:color="auto"/>
                <w:bottom w:val="none" w:sz="0" w:space="0" w:color="auto"/>
                <w:right w:val="none" w:sz="0" w:space="0" w:color="auto"/>
              </w:divBdr>
            </w:div>
            <w:div w:id="172693161">
              <w:marLeft w:val="0"/>
              <w:marRight w:val="0"/>
              <w:marTop w:val="0"/>
              <w:marBottom w:val="0"/>
              <w:divBdr>
                <w:top w:val="none" w:sz="0" w:space="0" w:color="auto"/>
                <w:left w:val="none" w:sz="0" w:space="0" w:color="auto"/>
                <w:bottom w:val="none" w:sz="0" w:space="0" w:color="auto"/>
                <w:right w:val="none" w:sz="0" w:space="0" w:color="auto"/>
              </w:divBdr>
            </w:div>
            <w:div w:id="1548180301">
              <w:marLeft w:val="0"/>
              <w:marRight w:val="0"/>
              <w:marTop w:val="0"/>
              <w:marBottom w:val="0"/>
              <w:divBdr>
                <w:top w:val="none" w:sz="0" w:space="0" w:color="auto"/>
                <w:left w:val="none" w:sz="0" w:space="0" w:color="auto"/>
                <w:bottom w:val="none" w:sz="0" w:space="0" w:color="auto"/>
                <w:right w:val="none" w:sz="0" w:space="0" w:color="auto"/>
              </w:divBdr>
            </w:div>
            <w:div w:id="761685483">
              <w:marLeft w:val="0"/>
              <w:marRight w:val="0"/>
              <w:marTop w:val="0"/>
              <w:marBottom w:val="0"/>
              <w:divBdr>
                <w:top w:val="none" w:sz="0" w:space="0" w:color="auto"/>
                <w:left w:val="none" w:sz="0" w:space="0" w:color="auto"/>
                <w:bottom w:val="none" w:sz="0" w:space="0" w:color="auto"/>
                <w:right w:val="none" w:sz="0" w:space="0" w:color="auto"/>
              </w:divBdr>
            </w:div>
            <w:div w:id="259918958">
              <w:marLeft w:val="0"/>
              <w:marRight w:val="0"/>
              <w:marTop w:val="0"/>
              <w:marBottom w:val="0"/>
              <w:divBdr>
                <w:top w:val="none" w:sz="0" w:space="0" w:color="auto"/>
                <w:left w:val="none" w:sz="0" w:space="0" w:color="auto"/>
                <w:bottom w:val="none" w:sz="0" w:space="0" w:color="auto"/>
                <w:right w:val="none" w:sz="0" w:space="0" w:color="auto"/>
              </w:divBdr>
            </w:div>
            <w:div w:id="1929733608">
              <w:marLeft w:val="0"/>
              <w:marRight w:val="0"/>
              <w:marTop w:val="0"/>
              <w:marBottom w:val="0"/>
              <w:divBdr>
                <w:top w:val="none" w:sz="0" w:space="0" w:color="auto"/>
                <w:left w:val="none" w:sz="0" w:space="0" w:color="auto"/>
                <w:bottom w:val="none" w:sz="0" w:space="0" w:color="auto"/>
                <w:right w:val="none" w:sz="0" w:space="0" w:color="auto"/>
              </w:divBdr>
            </w:div>
            <w:div w:id="177281216">
              <w:marLeft w:val="0"/>
              <w:marRight w:val="0"/>
              <w:marTop w:val="0"/>
              <w:marBottom w:val="0"/>
              <w:divBdr>
                <w:top w:val="none" w:sz="0" w:space="0" w:color="auto"/>
                <w:left w:val="none" w:sz="0" w:space="0" w:color="auto"/>
                <w:bottom w:val="none" w:sz="0" w:space="0" w:color="auto"/>
                <w:right w:val="none" w:sz="0" w:space="0" w:color="auto"/>
              </w:divBdr>
            </w:div>
            <w:div w:id="2046250918">
              <w:marLeft w:val="0"/>
              <w:marRight w:val="0"/>
              <w:marTop w:val="0"/>
              <w:marBottom w:val="0"/>
              <w:divBdr>
                <w:top w:val="none" w:sz="0" w:space="0" w:color="auto"/>
                <w:left w:val="none" w:sz="0" w:space="0" w:color="auto"/>
                <w:bottom w:val="none" w:sz="0" w:space="0" w:color="auto"/>
                <w:right w:val="none" w:sz="0" w:space="0" w:color="auto"/>
              </w:divBdr>
            </w:div>
            <w:div w:id="891230089">
              <w:marLeft w:val="0"/>
              <w:marRight w:val="0"/>
              <w:marTop w:val="0"/>
              <w:marBottom w:val="0"/>
              <w:divBdr>
                <w:top w:val="none" w:sz="0" w:space="0" w:color="auto"/>
                <w:left w:val="none" w:sz="0" w:space="0" w:color="auto"/>
                <w:bottom w:val="none" w:sz="0" w:space="0" w:color="auto"/>
                <w:right w:val="none" w:sz="0" w:space="0" w:color="auto"/>
              </w:divBdr>
            </w:div>
            <w:div w:id="1589077286">
              <w:marLeft w:val="0"/>
              <w:marRight w:val="0"/>
              <w:marTop w:val="0"/>
              <w:marBottom w:val="0"/>
              <w:divBdr>
                <w:top w:val="none" w:sz="0" w:space="0" w:color="auto"/>
                <w:left w:val="none" w:sz="0" w:space="0" w:color="auto"/>
                <w:bottom w:val="none" w:sz="0" w:space="0" w:color="auto"/>
                <w:right w:val="none" w:sz="0" w:space="0" w:color="auto"/>
              </w:divBdr>
            </w:div>
            <w:div w:id="2086563929">
              <w:marLeft w:val="0"/>
              <w:marRight w:val="0"/>
              <w:marTop w:val="0"/>
              <w:marBottom w:val="0"/>
              <w:divBdr>
                <w:top w:val="none" w:sz="0" w:space="0" w:color="auto"/>
                <w:left w:val="none" w:sz="0" w:space="0" w:color="auto"/>
                <w:bottom w:val="none" w:sz="0" w:space="0" w:color="auto"/>
                <w:right w:val="none" w:sz="0" w:space="0" w:color="auto"/>
              </w:divBdr>
            </w:div>
            <w:div w:id="827671829">
              <w:marLeft w:val="0"/>
              <w:marRight w:val="0"/>
              <w:marTop w:val="0"/>
              <w:marBottom w:val="0"/>
              <w:divBdr>
                <w:top w:val="none" w:sz="0" w:space="0" w:color="auto"/>
                <w:left w:val="none" w:sz="0" w:space="0" w:color="auto"/>
                <w:bottom w:val="none" w:sz="0" w:space="0" w:color="auto"/>
                <w:right w:val="none" w:sz="0" w:space="0" w:color="auto"/>
              </w:divBdr>
            </w:div>
            <w:div w:id="1323780916">
              <w:marLeft w:val="0"/>
              <w:marRight w:val="0"/>
              <w:marTop w:val="0"/>
              <w:marBottom w:val="0"/>
              <w:divBdr>
                <w:top w:val="none" w:sz="0" w:space="0" w:color="auto"/>
                <w:left w:val="none" w:sz="0" w:space="0" w:color="auto"/>
                <w:bottom w:val="none" w:sz="0" w:space="0" w:color="auto"/>
                <w:right w:val="none" w:sz="0" w:space="0" w:color="auto"/>
              </w:divBdr>
            </w:div>
            <w:div w:id="755246722">
              <w:marLeft w:val="0"/>
              <w:marRight w:val="0"/>
              <w:marTop w:val="0"/>
              <w:marBottom w:val="0"/>
              <w:divBdr>
                <w:top w:val="none" w:sz="0" w:space="0" w:color="auto"/>
                <w:left w:val="none" w:sz="0" w:space="0" w:color="auto"/>
                <w:bottom w:val="none" w:sz="0" w:space="0" w:color="auto"/>
                <w:right w:val="none" w:sz="0" w:space="0" w:color="auto"/>
              </w:divBdr>
            </w:div>
            <w:div w:id="1508979524">
              <w:marLeft w:val="0"/>
              <w:marRight w:val="0"/>
              <w:marTop w:val="0"/>
              <w:marBottom w:val="0"/>
              <w:divBdr>
                <w:top w:val="none" w:sz="0" w:space="0" w:color="auto"/>
                <w:left w:val="none" w:sz="0" w:space="0" w:color="auto"/>
                <w:bottom w:val="none" w:sz="0" w:space="0" w:color="auto"/>
                <w:right w:val="none" w:sz="0" w:space="0" w:color="auto"/>
              </w:divBdr>
            </w:div>
            <w:div w:id="1083916493">
              <w:marLeft w:val="0"/>
              <w:marRight w:val="0"/>
              <w:marTop w:val="0"/>
              <w:marBottom w:val="0"/>
              <w:divBdr>
                <w:top w:val="none" w:sz="0" w:space="0" w:color="auto"/>
                <w:left w:val="none" w:sz="0" w:space="0" w:color="auto"/>
                <w:bottom w:val="none" w:sz="0" w:space="0" w:color="auto"/>
                <w:right w:val="none" w:sz="0" w:space="0" w:color="auto"/>
              </w:divBdr>
            </w:div>
            <w:div w:id="332488629">
              <w:marLeft w:val="0"/>
              <w:marRight w:val="0"/>
              <w:marTop w:val="0"/>
              <w:marBottom w:val="0"/>
              <w:divBdr>
                <w:top w:val="none" w:sz="0" w:space="0" w:color="auto"/>
                <w:left w:val="none" w:sz="0" w:space="0" w:color="auto"/>
                <w:bottom w:val="none" w:sz="0" w:space="0" w:color="auto"/>
                <w:right w:val="none" w:sz="0" w:space="0" w:color="auto"/>
              </w:divBdr>
            </w:div>
            <w:div w:id="882716866">
              <w:marLeft w:val="0"/>
              <w:marRight w:val="0"/>
              <w:marTop w:val="0"/>
              <w:marBottom w:val="0"/>
              <w:divBdr>
                <w:top w:val="none" w:sz="0" w:space="0" w:color="auto"/>
                <w:left w:val="none" w:sz="0" w:space="0" w:color="auto"/>
                <w:bottom w:val="none" w:sz="0" w:space="0" w:color="auto"/>
                <w:right w:val="none" w:sz="0" w:space="0" w:color="auto"/>
              </w:divBdr>
            </w:div>
            <w:div w:id="389160797">
              <w:marLeft w:val="0"/>
              <w:marRight w:val="0"/>
              <w:marTop w:val="0"/>
              <w:marBottom w:val="0"/>
              <w:divBdr>
                <w:top w:val="none" w:sz="0" w:space="0" w:color="auto"/>
                <w:left w:val="none" w:sz="0" w:space="0" w:color="auto"/>
                <w:bottom w:val="none" w:sz="0" w:space="0" w:color="auto"/>
                <w:right w:val="none" w:sz="0" w:space="0" w:color="auto"/>
              </w:divBdr>
            </w:div>
            <w:div w:id="1392726856">
              <w:marLeft w:val="0"/>
              <w:marRight w:val="0"/>
              <w:marTop w:val="0"/>
              <w:marBottom w:val="0"/>
              <w:divBdr>
                <w:top w:val="none" w:sz="0" w:space="0" w:color="auto"/>
                <w:left w:val="none" w:sz="0" w:space="0" w:color="auto"/>
                <w:bottom w:val="none" w:sz="0" w:space="0" w:color="auto"/>
                <w:right w:val="none" w:sz="0" w:space="0" w:color="auto"/>
              </w:divBdr>
            </w:div>
            <w:div w:id="4022435">
              <w:marLeft w:val="0"/>
              <w:marRight w:val="0"/>
              <w:marTop w:val="0"/>
              <w:marBottom w:val="0"/>
              <w:divBdr>
                <w:top w:val="none" w:sz="0" w:space="0" w:color="auto"/>
                <w:left w:val="none" w:sz="0" w:space="0" w:color="auto"/>
                <w:bottom w:val="none" w:sz="0" w:space="0" w:color="auto"/>
                <w:right w:val="none" w:sz="0" w:space="0" w:color="auto"/>
              </w:divBdr>
            </w:div>
            <w:div w:id="41753997">
              <w:marLeft w:val="0"/>
              <w:marRight w:val="0"/>
              <w:marTop w:val="0"/>
              <w:marBottom w:val="0"/>
              <w:divBdr>
                <w:top w:val="none" w:sz="0" w:space="0" w:color="auto"/>
                <w:left w:val="none" w:sz="0" w:space="0" w:color="auto"/>
                <w:bottom w:val="none" w:sz="0" w:space="0" w:color="auto"/>
                <w:right w:val="none" w:sz="0" w:space="0" w:color="auto"/>
              </w:divBdr>
            </w:div>
            <w:div w:id="742992671">
              <w:marLeft w:val="0"/>
              <w:marRight w:val="0"/>
              <w:marTop w:val="0"/>
              <w:marBottom w:val="0"/>
              <w:divBdr>
                <w:top w:val="none" w:sz="0" w:space="0" w:color="auto"/>
                <w:left w:val="none" w:sz="0" w:space="0" w:color="auto"/>
                <w:bottom w:val="none" w:sz="0" w:space="0" w:color="auto"/>
                <w:right w:val="none" w:sz="0" w:space="0" w:color="auto"/>
              </w:divBdr>
            </w:div>
            <w:div w:id="1547789559">
              <w:marLeft w:val="0"/>
              <w:marRight w:val="0"/>
              <w:marTop w:val="0"/>
              <w:marBottom w:val="0"/>
              <w:divBdr>
                <w:top w:val="none" w:sz="0" w:space="0" w:color="auto"/>
                <w:left w:val="none" w:sz="0" w:space="0" w:color="auto"/>
                <w:bottom w:val="none" w:sz="0" w:space="0" w:color="auto"/>
                <w:right w:val="none" w:sz="0" w:space="0" w:color="auto"/>
              </w:divBdr>
            </w:div>
            <w:div w:id="1998993712">
              <w:marLeft w:val="0"/>
              <w:marRight w:val="0"/>
              <w:marTop w:val="0"/>
              <w:marBottom w:val="0"/>
              <w:divBdr>
                <w:top w:val="none" w:sz="0" w:space="0" w:color="auto"/>
                <w:left w:val="none" w:sz="0" w:space="0" w:color="auto"/>
                <w:bottom w:val="none" w:sz="0" w:space="0" w:color="auto"/>
                <w:right w:val="none" w:sz="0" w:space="0" w:color="auto"/>
              </w:divBdr>
            </w:div>
            <w:div w:id="12466078">
              <w:marLeft w:val="0"/>
              <w:marRight w:val="0"/>
              <w:marTop w:val="0"/>
              <w:marBottom w:val="0"/>
              <w:divBdr>
                <w:top w:val="none" w:sz="0" w:space="0" w:color="auto"/>
                <w:left w:val="none" w:sz="0" w:space="0" w:color="auto"/>
                <w:bottom w:val="none" w:sz="0" w:space="0" w:color="auto"/>
                <w:right w:val="none" w:sz="0" w:space="0" w:color="auto"/>
              </w:divBdr>
            </w:div>
            <w:div w:id="924921061">
              <w:marLeft w:val="0"/>
              <w:marRight w:val="0"/>
              <w:marTop w:val="0"/>
              <w:marBottom w:val="0"/>
              <w:divBdr>
                <w:top w:val="none" w:sz="0" w:space="0" w:color="auto"/>
                <w:left w:val="none" w:sz="0" w:space="0" w:color="auto"/>
                <w:bottom w:val="none" w:sz="0" w:space="0" w:color="auto"/>
                <w:right w:val="none" w:sz="0" w:space="0" w:color="auto"/>
              </w:divBdr>
            </w:div>
            <w:div w:id="1452045867">
              <w:marLeft w:val="0"/>
              <w:marRight w:val="0"/>
              <w:marTop w:val="0"/>
              <w:marBottom w:val="0"/>
              <w:divBdr>
                <w:top w:val="none" w:sz="0" w:space="0" w:color="auto"/>
                <w:left w:val="none" w:sz="0" w:space="0" w:color="auto"/>
                <w:bottom w:val="none" w:sz="0" w:space="0" w:color="auto"/>
                <w:right w:val="none" w:sz="0" w:space="0" w:color="auto"/>
              </w:divBdr>
            </w:div>
            <w:div w:id="96099227">
              <w:marLeft w:val="0"/>
              <w:marRight w:val="0"/>
              <w:marTop w:val="0"/>
              <w:marBottom w:val="0"/>
              <w:divBdr>
                <w:top w:val="none" w:sz="0" w:space="0" w:color="auto"/>
                <w:left w:val="none" w:sz="0" w:space="0" w:color="auto"/>
                <w:bottom w:val="none" w:sz="0" w:space="0" w:color="auto"/>
                <w:right w:val="none" w:sz="0" w:space="0" w:color="auto"/>
              </w:divBdr>
            </w:div>
            <w:div w:id="1861092103">
              <w:marLeft w:val="0"/>
              <w:marRight w:val="0"/>
              <w:marTop w:val="0"/>
              <w:marBottom w:val="0"/>
              <w:divBdr>
                <w:top w:val="none" w:sz="0" w:space="0" w:color="auto"/>
                <w:left w:val="none" w:sz="0" w:space="0" w:color="auto"/>
                <w:bottom w:val="none" w:sz="0" w:space="0" w:color="auto"/>
                <w:right w:val="none" w:sz="0" w:space="0" w:color="auto"/>
              </w:divBdr>
            </w:div>
            <w:div w:id="1035278533">
              <w:marLeft w:val="0"/>
              <w:marRight w:val="0"/>
              <w:marTop w:val="0"/>
              <w:marBottom w:val="0"/>
              <w:divBdr>
                <w:top w:val="none" w:sz="0" w:space="0" w:color="auto"/>
                <w:left w:val="none" w:sz="0" w:space="0" w:color="auto"/>
                <w:bottom w:val="none" w:sz="0" w:space="0" w:color="auto"/>
                <w:right w:val="none" w:sz="0" w:space="0" w:color="auto"/>
              </w:divBdr>
            </w:div>
            <w:div w:id="1345740022">
              <w:marLeft w:val="0"/>
              <w:marRight w:val="0"/>
              <w:marTop w:val="0"/>
              <w:marBottom w:val="0"/>
              <w:divBdr>
                <w:top w:val="none" w:sz="0" w:space="0" w:color="auto"/>
                <w:left w:val="none" w:sz="0" w:space="0" w:color="auto"/>
                <w:bottom w:val="none" w:sz="0" w:space="0" w:color="auto"/>
                <w:right w:val="none" w:sz="0" w:space="0" w:color="auto"/>
              </w:divBdr>
            </w:div>
            <w:div w:id="161829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4566">
      <w:bodyDiv w:val="1"/>
      <w:marLeft w:val="0"/>
      <w:marRight w:val="0"/>
      <w:marTop w:val="0"/>
      <w:marBottom w:val="0"/>
      <w:divBdr>
        <w:top w:val="none" w:sz="0" w:space="0" w:color="auto"/>
        <w:left w:val="none" w:sz="0" w:space="0" w:color="auto"/>
        <w:bottom w:val="none" w:sz="0" w:space="0" w:color="auto"/>
        <w:right w:val="none" w:sz="0" w:space="0" w:color="auto"/>
      </w:divBdr>
      <w:divsChild>
        <w:div w:id="1982688167">
          <w:marLeft w:val="480"/>
          <w:marRight w:val="0"/>
          <w:marTop w:val="0"/>
          <w:marBottom w:val="0"/>
          <w:divBdr>
            <w:top w:val="none" w:sz="0" w:space="0" w:color="auto"/>
            <w:left w:val="none" w:sz="0" w:space="0" w:color="auto"/>
            <w:bottom w:val="none" w:sz="0" w:space="0" w:color="auto"/>
            <w:right w:val="none" w:sz="0" w:space="0" w:color="auto"/>
          </w:divBdr>
        </w:div>
        <w:div w:id="90585702">
          <w:marLeft w:val="480"/>
          <w:marRight w:val="0"/>
          <w:marTop w:val="0"/>
          <w:marBottom w:val="0"/>
          <w:divBdr>
            <w:top w:val="none" w:sz="0" w:space="0" w:color="auto"/>
            <w:left w:val="none" w:sz="0" w:space="0" w:color="auto"/>
            <w:bottom w:val="none" w:sz="0" w:space="0" w:color="auto"/>
            <w:right w:val="none" w:sz="0" w:space="0" w:color="auto"/>
          </w:divBdr>
        </w:div>
        <w:div w:id="2066758447">
          <w:marLeft w:val="480"/>
          <w:marRight w:val="0"/>
          <w:marTop w:val="0"/>
          <w:marBottom w:val="0"/>
          <w:divBdr>
            <w:top w:val="none" w:sz="0" w:space="0" w:color="auto"/>
            <w:left w:val="none" w:sz="0" w:space="0" w:color="auto"/>
            <w:bottom w:val="none" w:sz="0" w:space="0" w:color="auto"/>
            <w:right w:val="none" w:sz="0" w:space="0" w:color="auto"/>
          </w:divBdr>
        </w:div>
        <w:div w:id="259337015">
          <w:marLeft w:val="480"/>
          <w:marRight w:val="0"/>
          <w:marTop w:val="0"/>
          <w:marBottom w:val="0"/>
          <w:divBdr>
            <w:top w:val="none" w:sz="0" w:space="0" w:color="auto"/>
            <w:left w:val="none" w:sz="0" w:space="0" w:color="auto"/>
            <w:bottom w:val="none" w:sz="0" w:space="0" w:color="auto"/>
            <w:right w:val="none" w:sz="0" w:space="0" w:color="auto"/>
          </w:divBdr>
        </w:div>
        <w:div w:id="1597127556">
          <w:marLeft w:val="480"/>
          <w:marRight w:val="0"/>
          <w:marTop w:val="0"/>
          <w:marBottom w:val="0"/>
          <w:divBdr>
            <w:top w:val="none" w:sz="0" w:space="0" w:color="auto"/>
            <w:left w:val="none" w:sz="0" w:space="0" w:color="auto"/>
            <w:bottom w:val="none" w:sz="0" w:space="0" w:color="auto"/>
            <w:right w:val="none" w:sz="0" w:space="0" w:color="auto"/>
          </w:divBdr>
        </w:div>
        <w:div w:id="1429109606">
          <w:marLeft w:val="480"/>
          <w:marRight w:val="0"/>
          <w:marTop w:val="0"/>
          <w:marBottom w:val="0"/>
          <w:divBdr>
            <w:top w:val="none" w:sz="0" w:space="0" w:color="auto"/>
            <w:left w:val="none" w:sz="0" w:space="0" w:color="auto"/>
            <w:bottom w:val="none" w:sz="0" w:space="0" w:color="auto"/>
            <w:right w:val="none" w:sz="0" w:space="0" w:color="auto"/>
          </w:divBdr>
        </w:div>
        <w:div w:id="919173003">
          <w:marLeft w:val="480"/>
          <w:marRight w:val="0"/>
          <w:marTop w:val="0"/>
          <w:marBottom w:val="0"/>
          <w:divBdr>
            <w:top w:val="none" w:sz="0" w:space="0" w:color="auto"/>
            <w:left w:val="none" w:sz="0" w:space="0" w:color="auto"/>
            <w:bottom w:val="none" w:sz="0" w:space="0" w:color="auto"/>
            <w:right w:val="none" w:sz="0" w:space="0" w:color="auto"/>
          </w:divBdr>
        </w:div>
        <w:div w:id="1007243981">
          <w:marLeft w:val="480"/>
          <w:marRight w:val="0"/>
          <w:marTop w:val="0"/>
          <w:marBottom w:val="0"/>
          <w:divBdr>
            <w:top w:val="none" w:sz="0" w:space="0" w:color="auto"/>
            <w:left w:val="none" w:sz="0" w:space="0" w:color="auto"/>
            <w:bottom w:val="none" w:sz="0" w:space="0" w:color="auto"/>
            <w:right w:val="none" w:sz="0" w:space="0" w:color="auto"/>
          </w:divBdr>
        </w:div>
        <w:div w:id="576331835">
          <w:marLeft w:val="480"/>
          <w:marRight w:val="0"/>
          <w:marTop w:val="0"/>
          <w:marBottom w:val="0"/>
          <w:divBdr>
            <w:top w:val="none" w:sz="0" w:space="0" w:color="auto"/>
            <w:left w:val="none" w:sz="0" w:space="0" w:color="auto"/>
            <w:bottom w:val="none" w:sz="0" w:space="0" w:color="auto"/>
            <w:right w:val="none" w:sz="0" w:space="0" w:color="auto"/>
          </w:divBdr>
        </w:div>
        <w:div w:id="2017538515">
          <w:marLeft w:val="480"/>
          <w:marRight w:val="0"/>
          <w:marTop w:val="0"/>
          <w:marBottom w:val="0"/>
          <w:divBdr>
            <w:top w:val="none" w:sz="0" w:space="0" w:color="auto"/>
            <w:left w:val="none" w:sz="0" w:space="0" w:color="auto"/>
            <w:bottom w:val="none" w:sz="0" w:space="0" w:color="auto"/>
            <w:right w:val="none" w:sz="0" w:space="0" w:color="auto"/>
          </w:divBdr>
        </w:div>
        <w:div w:id="2012053143">
          <w:marLeft w:val="480"/>
          <w:marRight w:val="0"/>
          <w:marTop w:val="0"/>
          <w:marBottom w:val="0"/>
          <w:divBdr>
            <w:top w:val="none" w:sz="0" w:space="0" w:color="auto"/>
            <w:left w:val="none" w:sz="0" w:space="0" w:color="auto"/>
            <w:bottom w:val="none" w:sz="0" w:space="0" w:color="auto"/>
            <w:right w:val="none" w:sz="0" w:space="0" w:color="auto"/>
          </w:divBdr>
        </w:div>
        <w:div w:id="619914960">
          <w:marLeft w:val="480"/>
          <w:marRight w:val="0"/>
          <w:marTop w:val="0"/>
          <w:marBottom w:val="0"/>
          <w:divBdr>
            <w:top w:val="none" w:sz="0" w:space="0" w:color="auto"/>
            <w:left w:val="none" w:sz="0" w:space="0" w:color="auto"/>
            <w:bottom w:val="none" w:sz="0" w:space="0" w:color="auto"/>
            <w:right w:val="none" w:sz="0" w:space="0" w:color="auto"/>
          </w:divBdr>
        </w:div>
        <w:div w:id="411780670">
          <w:marLeft w:val="480"/>
          <w:marRight w:val="0"/>
          <w:marTop w:val="0"/>
          <w:marBottom w:val="0"/>
          <w:divBdr>
            <w:top w:val="none" w:sz="0" w:space="0" w:color="auto"/>
            <w:left w:val="none" w:sz="0" w:space="0" w:color="auto"/>
            <w:bottom w:val="none" w:sz="0" w:space="0" w:color="auto"/>
            <w:right w:val="none" w:sz="0" w:space="0" w:color="auto"/>
          </w:divBdr>
        </w:div>
        <w:div w:id="1405683391">
          <w:marLeft w:val="480"/>
          <w:marRight w:val="0"/>
          <w:marTop w:val="0"/>
          <w:marBottom w:val="0"/>
          <w:divBdr>
            <w:top w:val="none" w:sz="0" w:space="0" w:color="auto"/>
            <w:left w:val="none" w:sz="0" w:space="0" w:color="auto"/>
            <w:bottom w:val="none" w:sz="0" w:space="0" w:color="auto"/>
            <w:right w:val="none" w:sz="0" w:space="0" w:color="auto"/>
          </w:divBdr>
        </w:div>
        <w:div w:id="1487668129">
          <w:marLeft w:val="480"/>
          <w:marRight w:val="0"/>
          <w:marTop w:val="0"/>
          <w:marBottom w:val="0"/>
          <w:divBdr>
            <w:top w:val="none" w:sz="0" w:space="0" w:color="auto"/>
            <w:left w:val="none" w:sz="0" w:space="0" w:color="auto"/>
            <w:bottom w:val="none" w:sz="0" w:space="0" w:color="auto"/>
            <w:right w:val="none" w:sz="0" w:space="0" w:color="auto"/>
          </w:divBdr>
        </w:div>
        <w:div w:id="1037970894">
          <w:marLeft w:val="480"/>
          <w:marRight w:val="0"/>
          <w:marTop w:val="0"/>
          <w:marBottom w:val="0"/>
          <w:divBdr>
            <w:top w:val="none" w:sz="0" w:space="0" w:color="auto"/>
            <w:left w:val="none" w:sz="0" w:space="0" w:color="auto"/>
            <w:bottom w:val="none" w:sz="0" w:space="0" w:color="auto"/>
            <w:right w:val="none" w:sz="0" w:space="0" w:color="auto"/>
          </w:divBdr>
        </w:div>
        <w:div w:id="1574392191">
          <w:marLeft w:val="480"/>
          <w:marRight w:val="0"/>
          <w:marTop w:val="0"/>
          <w:marBottom w:val="0"/>
          <w:divBdr>
            <w:top w:val="none" w:sz="0" w:space="0" w:color="auto"/>
            <w:left w:val="none" w:sz="0" w:space="0" w:color="auto"/>
            <w:bottom w:val="none" w:sz="0" w:space="0" w:color="auto"/>
            <w:right w:val="none" w:sz="0" w:space="0" w:color="auto"/>
          </w:divBdr>
        </w:div>
        <w:div w:id="44499533">
          <w:marLeft w:val="480"/>
          <w:marRight w:val="0"/>
          <w:marTop w:val="0"/>
          <w:marBottom w:val="0"/>
          <w:divBdr>
            <w:top w:val="none" w:sz="0" w:space="0" w:color="auto"/>
            <w:left w:val="none" w:sz="0" w:space="0" w:color="auto"/>
            <w:bottom w:val="none" w:sz="0" w:space="0" w:color="auto"/>
            <w:right w:val="none" w:sz="0" w:space="0" w:color="auto"/>
          </w:divBdr>
        </w:div>
        <w:div w:id="1160346607">
          <w:marLeft w:val="480"/>
          <w:marRight w:val="0"/>
          <w:marTop w:val="0"/>
          <w:marBottom w:val="0"/>
          <w:divBdr>
            <w:top w:val="none" w:sz="0" w:space="0" w:color="auto"/>
            <w:left w:val="none" w:sz="0" w:space="0" w:color="auto"/>
            <w:bottom w:val="none" w:sz="0" w:space="0" w:color="auto"/>
            <w:right w:val="none" w:sz="0" w:space="0" w:color="auto"/>
          </w:divBdr>
        </w:div>
        <w:div w:id="585115594">
          <w:marLeft w:val="480"/>
          <w:marRight w:val="0"/>
          <w:marTop w:val="0"/>
          <w:marBottom w:val="0"/>
          <w:divBdr>
            <w:top w:val="none" w:sz="0" w:space="0" w:color="auto"/>
            <w:left w:val="none" w:sz="0" w:space="0" w:color="auto"/>
            <w:bottom w:val="none" w:sz="0" w:space="0" w:color="auto"/>
            <w:right w:val="none" w:sz="0" w:space="0" w:color="auto"/>
          </w:divBdr>
        </w:div>
        <w:div w:id="2032757992">
          <w:marLeft w:val="480"/>
          <w:marRight w:val="0"/>
          <w:marTop w:val="0"/>
          <w:marBottom w:val="0"/>
          <w:divBdr>
            <w:top w:val="none" w:sz="0" w:space="0" w:color="auto"/>
            <w:left w:val="none" w:sz="0" w:space="0" w:color="auto"/>
            <w:bottom w:val="none" w:sz="0" w:space="0" w:color="auto"/>
            <w:right w:val="none" w:sz="0" w:space="0" w:color="auto"/>
          </w:divBdr>
        </w:div>
        <w:div w:id="893665294">
          <w:marLeft w:val="480"/>
          <w:marRight w:val="0"/>
          <w:marTop w:val="0"/>
          <w:marBottom w:val="0"/>
          <w:divBdr>
            <w:top w:val="none" w:sz="0" w:space="0" w:color="auto"/>
            <w:left w:val="none" w:sz="0" w:space="0" w:color="auto"/>
            <w:bottom w:val="none" w:sz="0" w:space="0" w:color="auto"/>
            <w:right w:val="none" w:sz="0" w:space="0" w:color="auto"/>
          </w:divBdr>
        </w:div>
        <w:div w:id="72632224">
          <w:marLeft w:val="480"/>
          <w:marRight w:val="0"/>
          <w:marTop w:val="0"/>
          <w:marBottom w:val="0"/>
          <w:divBdr>
            <w:top w:val="none" w:sz="0" w:space="0" w:color="auto"/>
            <w:left w:val="none" w:sz="0" w:space="0" w:color="auto"/>
            <w:bottom w:val="none" w:sz="0" w:space="0" w:color="auto"/>
            <w:right w:val="none" w:sz="0" w:space="0" w:color="auto"/>
          </w:divBdr>
        </w:div>
        <w:div w:id="1584561240">
          <w:marLeft w:val="480"/>
          <w:marRight w:val="0"/>
          <w:marTop w:val="0"/>
          <w:marBottom w:val="0"/>
          <w:divBdr>
            <w:top w:val="none" w:sz="0" w:space="0" w:color="auto"/>
            <w:left w:val="none" w:sz="0" w:space="0" w:color="auto"/>
            <w:bottom w:val="none" w:sz="0" w:space="0" w:color="auto"/>
            <w:right w:val="none" w:sz="0" w:space="0" w:color="auto"/>
          </w:divBdr>
        </w:div>
        <w:div w:id="1717075286">
          <w:marLeft w:val="480"/>
          <w:marRight w:val="0"/>
          <w:marTop w:val="0"/>
          <w:marBottom w:val="0"/>
          <w:divBdr>
            <w:top w:val="none" w:sz="0" w:space="0" w:color="auto"/>
            <w:left w:val="none" w:sz="0" w:space="0" w:color="auto"/>
            <w:bottom w:val="none" w:sz="0" w:space="0" w:color="auto"/>
            <w:right w:val="none" w:sz="0" w:space="0" w:color="auto"/>
          </w:divBdr>
        </w:div>
        <w:div w:id="2070689731">
          <w:marLeft w:val="480"/>
          <w:marRight w:val="0"/>
          <w:marTop w:val="0"/>
          <w:marBottom w:val="0"/>
          <w:divBdr>
            <w:top w:val="none" w:sz="0" w:space="0" w:color="auto"/>
            <w:left w:val="none" w:sz="0" w:space="0" w:color="auto"/>
            <w:bottom w:val="none" w:sz="0" w:space="0" w:color="auto"/>
            <w:right w:val="none" w:sz="0" w:space="0" w:color="auto"/>
          </w:divBdr>
        </w:div>
        <w:div w:id="1242256246">
          <w:marLeft w:val="480"/>
          <w:marRight w:val="0"/>
          <w:marTop w:val="0"/>
          <w:marBottom w:val="0"/>
          <w:divBdr>
            <w:top w:val="none" w:sz="0" w:space="0" w:color="auto"/>
            <w:left w:val="none" w:sz="0" w:space="0" w:color="auto"/>
            <w:bottom w:val="none" w:sz="0" w:space="0" w:color="auto"/>
            <w:right w:val="none" w:sz="0" w:space="0" w:color="auto"/>
          </w:divBdr>
        </w:div>
        <w:div w:id="1826773237">
          <w:marLeft w:val="480"/>
          <w:marRight w:val="0"/>
          <w:marTop w:val="0"/>
          <w:marBottom w:val="0"/>
          <w:divBdr>
            <w:top w:val="none" w:sz="0" w:space="0" w:color="auto"/>
            <w:left w:val="none" w:sz="0" w:space="0" w:color="auto"/>
            <w:bottom w:val="none" w:sz="0" w:space="0" w:color="auto"/>
            <w:right w:val="none" w:sz="0" w:space="0" w:color="auto"/>
          </w:divBdr>
        </w:div>
        <w:div w:id="1374453538">
          <w:marLeft w:val="480"/>
          <w:marRight w:val="0"/>
          <w:marTop w:val="0"/>
          <w:marBottom w:val="0"/>
          <w:divBdr>
            <w:top w:val="none" w:sz="0" w:space="0" w:color="auto"/>
            <w:left w:val="none" w:sz="0" w:space="0" w:color="auto"/>
            <w:bottom w:val="none" w:sz="0" w:space="0" w:color="auto"/>
            <w:right w:val="none" w:sz="0" w:space="0" w:color="auto"/>
          </w:divBdr>
        </w:div>
        <w:div w:id="1654069080">
          <w:marLeft w:val="480"/>
          <w:marRight w:val="0"/>
          <w:marTop w:val="0"/>
          <w:marBottom w:val="0"/>
          <w:divBdr>
            <w:top w:val="none" w:sz="0" w:space="0" w:color="auto"/>
            <w:left w:val="none" w:sz="0" w:space="0" w:color="auto"/>
            <w:bottom w:val="none" w:sz="0" w:space="0" w:color="auto"/>
            <w:right w:val="none" w:sz="0" w:space="0" w:color="auto"/>
          </w:divBdr>
        </w:div>
        <w:div w:id="196234593">
          <w:marLeft w:val="480"/>
          <w:marRight w:val="0"/>
          <w:marTop w:val="0"/>
          <w:marBottom w:val="0"/>
          <w:divBdr>
            <w:top w:val="none" w:sz="0" w:space="0" w:color="auto"/>
            <w:left w:val="none" w:sz="0" w:space="0" w:color="auto"/>
            <w:bottom w:val="none" w:sz="0" w:space="0" w:color="auto"/>
            <w:right w:val="none" w:sz="0" w:space="0" w:color="auto"/>
          </w:divBdr>
        </w:div>
        <w:div w:id="279339944">
          <w:marLeft w:val="480"/>
          <w:marRight w:val="0"/>
          <w:marTop w:val="0"/>
          <w:marBottom w:val="0"/>
          <w:divBdr>
            <w:top w:val="none" w:sz="0" w:space="0" w:color="auto"/>
            <w:left w:val="none" w:sz="0" w:space="0" w:color="auto"/>
            <w:bottom w:val="none" w:sz="0" w:space="0" w:color="auto"/>
            <w:right w:val="none" w:sz="0" w:space="0" w:color="auto"/>
          </w:divBdr>
        </w:div>
        <w:div w:id="1357775195">
          <w:marLeft w:val="480"/>
          <w:marRight w:val="0"/>
          <w:marTop w:val="0"/>
          <w:marBottom w:val="0"/>
          <w:divBdr>
            <w:top w:val="none" w:sz="0" w:space="0" w:color="auto"/>
            <w:left w:val="none" w:sz="0" w:space="0" w:color="auto"/>
            <w:bottom w:val="none" w:sz="0" w:space="0" w:color="auto"/>
            <w:right w:val="none" w:sz="0" w:space="0" w:color="auto"/>
          </w:divBdr>
        </w:div>
        <w:div w:id="417945154">
          <w:marLeft w:val="480"/>
          <w:marRight w:val="0"/>
          <w:marTop w:val="0"/>
          <w:marBottom w:val="0"/>
          <w:divBdr>
            <w:top w:val="none" w:sz="0" w:space="0" w:color="auto"/>
            <w:left w:val="none" w:sz="0" w:space="0" w:color="auto"/>
            <w:bottom w:val="none" w:sz="0" w:space="0" w:color="auto"/>
            <w:right w:val="none" w:sz="0" w:space="0" w:color="auto"/>
          </w:divBdr>
        </w:div>
        <w:div w:id="1260721168">
          <w:marLeft w:val="48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2256691">
      <w:bodyDiv w:val="1"/>
      <w:marLeft w:val="0"/>
      <w:marRight w:val="0"/>
      <w:marTop w:val="0"/>
      <w:marBottom w:val="0"/>
      <w:divBdr>
        <w:top w:val="none" w:sz="0" w:space="0" w:color="auto"/>
        <w:left w:val="none" w:sz="0" w:space="0" w:color="auto"/>
        <w:bottom w:val="none" w:sz="0" w:space="0" w:color="auto"/>
        <w:right w:val="none" w:sz="0" w:space="0" w:color="auto"/>
      </w:divBdr>
      <w:divsChild>
        <w:div w:id="1884050546">
          <w:marLeft w:val="480"/>
          <w:marRight w:val="0"/>
          <w:marTop w:val="0"/>
          <w:marBottom w:val="0"/>
          <w:divBdr>
            <w:top w:val="none" w:sz="0" w:space="0" w:color="auto"/>
            <w:left w:val="none" w:sz="0" w:space="0" w:color="auto"/>
            <w:bottom w:val="none" w:sz="0" w:space="0" w:color="auto"/>
            <w:right w:val="none" w:sz="0" w:space="0" w:color="auto"/>
          </w:divBdr>
        </w:div>
        <w:div w:id="1129125040">
          <w:marLeft w:val="480"/>
          <w:marRight w:val="0"/>
          <w:marTop w:val="0"/>
          <w:marBottom w:val="0"/>
          <w:divBdr>
            <w:top w:val="none" w:sz="0" w:space="0" w:color="auto"/>
            <w:left w:val="none" w:sz="0" w:space="0" w:color="auto"/>
            <w:bottom w:val="none" w:sz="0" w:space="0" w:color="auto"/>
            <w:right w:val="none" w:sz="0" w:space="0" w:color="auto"/>
          </w:divBdr>
        </w:div>
        <w:div w:id="1007175544">
          <w:marLeft w:val="480"/>
          <w:marRight w:val="0"/>
          <w:marTop w:val="0"/>
          <w:marBottom w:val="0"/>
          <w:divBdr>
            <w:top w:val="none" w:sz="0" w:space="0" w:color="auto"/>
            <w:left w:val="none" w:sz="0" w:space="0" w:color="auto"/>
            <w:bottom w:val="none" w:sz="0" w:space="0" w:color="auto"/>
            <w:right w:val="none" w:sz="0" w:space="0" w:color="auto"/>
          </w:divBdr>
        </w:div>
        <w:div w:id="1408915160">
          <w:marLeft w:val="480"/>
          <w:marRight w:val="0"/>
          <w:marTop w:val="0"/>
          <w:marBottom w:val="0"/>
          <w:divBdr>
            <w:top w:val="none" w:sz="0" w:space="0" w:color="auto"/>
            <w:left w:val="none" w:sz="0" w:space="0" w:color="auto"/>
            <w:bottom w:val="none" w:sz="0" w:space="0" w:color="auto"/>
            <w:right w:val="none" w:sz="0" w:space="0" w:color="auto"/>
          </w:divBdr>
        </w:div>
        <w:div w:id="784664891">
          <w:marLeft w:val="480"/>
          <w:marRight w:val="0"/>
          <w:marTop w:val="0"/>
          <w:marBottom w:val="0"/>
          <w:divBdr>
            <w:top w:val="none" w:sz="0" w:space="0" w:color="auto"/>
            <w:left w:val="none" w:sz="0" w:space="0" w:color="auto"/>
            <w:bottom w:val="none" w:sz="0" w:space="0" w:color="auto"/>
            <w:right w:val="none" w:sz="0" w:space="0" w:color="auto"/>
          </w:divBdr>
        </w:div>
        <w:div w:id="651065468">
          <w:marLeft w:val="480"/>
          <w:marRight w:val="0"/>
          <w:marTop w:val="0"/>
          <w:marBottom w:val="0"/>
          <w:divBdr>
            <w:top w:val="none" w:sz="0" w:space="0" w:color="auto"/>
            <w:left w:val="none" w:sz="0" w:space="0" w:color="auto"/>
            <w:bottom w:val="none" w:sz="0" w:space="0" w:color="auto"/>
            <w:right w:val="none" w:sz="0" w:space="0" w:color="auto"/>
          </w:divBdr>
        </w:div>
        <w:div w:id="1323050348">
          <w:marLeft w:val="480"/>
          <w:marRight w:val="0"/>
          <w:marTop w:val="0"/>
          <w:marBottom w:val="0"/>
          <w:divBdr>
            <w:top w:val="none" w:sz="0" w:space="0" w:color="auto"/>
            <w:left w:val="none" w:sz="0" w:space="0" w:color="auto"/>
            <w:bottom w:val="none" w:sz="0" w:space="0" w:color="auto"/>
            <w:right w:val="none" w:sz="0" w:space="0" w:color="auto"/>
          </w:divBdr>
        </w:div>
        <w:div w:id="798694543">
          <w:marLeft w:val="480"/>
          <w:marRight w:val="0"/>
          <w:marTop w:val="0"/>
          <w:marBottom w:val="0"/>
          <w:divBdr>
            <w:top w:val="none" w:sz="0" w:space="0" w:color="auto"/>
            <w:left w:val="none" w:sz="0" w:space="0" w:color="auto"/>
            <w:bottom w:val="none" w:sz="0" w:space="0" w:color="auto"/>
            <w:right w:val="none" w:sz="0" w:space="0" w:color="auto"/>
          </w:divBdr>
        </w:div>
        <w:div w:id="641691413">
          <w:marLeft w:val="480"/>
          <w:marRight w:val="0"/>
          <w:marTop w:val="0"/>
          <w:marBottom w:val="0"/>
          <w:divBdr>
            <w:top w:val="none" w:sz="0" w:space="0" w:color="auto"/>
            <w:left w:val="none" w:sz="0" w:space="0" w:color="auto"/>
            <w:bottom w:val="none" w:sz="0" w:space="0" w:color="auto"/>
            <w:right w:val="none" w:sz="0" w:space="0" w:color="auto"/>
          </w:divBdr>
        </w:div>
        <w:div w:id="407927293">
          <w:marLeft w:val="480"/>
          <w:marRight w:val="0"/>
          <w:marTop w:val="0"/>
          <w:marBottom w:val="0"/>
          <w:divBdr>
            <w:top w:val="none" w:sz="0" w:space="0" w:color="auto"/>
            <w:left w:val="none" w:sz="0" w:space="0" w:color="auto"/>
            <w:bottom w:val="none" w:sz="0" w:space="0" w:color="auto"/>
            <w:right w:val="none" w:sz="0" w:space="0" w:color="auto"/>
          </w:divBdr>
        </w:div>
        <w:div w:id="428965559">
          <w:marLeft w:val="480"/>
          <w:marRight w:val="0"/>
          <w:marTop w:val="0"/>
          <w:marBottom w:val="0"/>
          <w:divBdr>
            <w:top w:val="none" w:sz="0" w:space="0" w:color="auto"/>
            <w:left w:val="none" w:sz="0" w:space="0" w:color="auto"/>
            <w:bottom w:val="none" w:sz="0" w:space="0" w:color="auto"/>
            <w:right w:val="none" w:sz="0" w:space="0" w:color="auto"/>
          </w:divBdr>
        </w:div>
        <w:div w:id="1500854313">
          <w:marLeft w:val="480"/>
          <w:marRight w:val="0"/>
          <w:marTop w:val="0"/>
          <w:marBottom w:val="0"/>
          <w:divBdr>
            <w:top w:val="none" w:sz="0" w:space="0" w:color="auto"/>
            <w:left w:val="none" w:sz="0" w:space="0" w:color="auto"/>
            <w:bottom w:val="none" w:sz="0" w:space="0" w:color="auto"/>
            <w:right w:val="none" w:sz="0" w:space="0" w:color="auto"/>
          </w:divBdr>
        </w:div>
        <w:div w:id="667557713">
          <w:marLeft w:val="480"/>
          <w:marRight w:val="0"/>
          <w:marTop w:val="0"/>
          <w:marBottom w:val="0"/>
          <w:divBdr>
            <w:top w:val="none" w:sz="0" w:space="0" w:color="auto"/>
            <w:left w:val="none" w:sz="0" w:space="0" w:color="auto"/>
            <w:bottom w:val="none" w:sz="0" w:space="0" w:color="auto"/>
            <w:right w:val="none" w:sz="0" w:space="0" w:color="auto"/>
          </w:divBdr>
        </w:div>
        <w:div w:id="1983194599">
          <w:marLeft w:val="480"/>
          <w:marRight w:val="0"/>
          <w:marTop w:val="0"/>
          <w:marBottom w:val="0"/>
          <w:divBdr>
            <w:top w:val="none" w:sz="0" w:space="0" w:color="auto"/>
            <w:left w:val="none" w:sz="0" w:space="0" w:color="auto"/>
            <w:bottom w:val="none" w:sz="0" w:space="0" w:color="auto"/>
            <w:right w:val="none" w:sz="0" w:space="0" w:color="auto"/>
          </w:divBdr>
        </w:div>
        <w:div w:id="577328475">
          <w:marLeft w:val="480"/>
          <w:marRight w:val="0"/>
          <w:marTop w:val="0"/>
          <w:marBottom w:val="0"/>
          <w:divBdr>
            <w:top w:val="none" w:sz="0" w:space="0" w:color="auto"/>
            <w:left w:val="none" w:sz="0" w:space="0" w:color="auto"/>
            <w:bottom w:val="none" w:sz="0" w:space="0" w:color="auto"/>
            <w:right w:val="none" w:sz="0" w:space="0" w:color="auto"/>
          </w:divBdr>
        </w:div>
        <w:div w:id="384766670">
          <w:marLeft w:val="480"/>
          <w:marRight w:val="0"/>
          <w:marTop w:val="0"/>
          <w:marBottom w:val="0"/>
          <w:divBdr>
            <w:top w:val="none" w:sz="0" w:space="0" w:color="auto"/>
            <w:left w:val="none" w:sz="0" w:space="0" w:color="auto"/>
            <w:bottom w:val="none" w:sz="0" w:space="0" w:color="auto"/>
            <w:right w:val="none" w:sz="0" w:space="0" w:color="auto"/>
          </w:divBdr>
        </w:div>
        <w:div w:id="84234397">
          <w:marLeft w:val="480"/>
          <w:marRight w:val="0"/>
          <w:marTop w:val="0"/>
          <w:marBottom w:val="0"/>
          <w:divBdr>
            <w:top w:val="none" w:sz="0" w:space="0" w:color="auto"/>
            <w:left w:val="none" w:sz="0" w:space="0" w:color="auto"/>
            <w:bottom w:val="none" w:sz="0" w:space="0" w:color="auto"/>
            <w:right w:val="none" w:sz="0" w:space="0" w:color="auto"/>
          </w:divBdr>
        </w:div>
        <w:div w:id="789469151">
          <w:marLeft w:val="480"/>
          <w:marRight w:val="0"/>
          <w:marTop w:val="0"/>
          <w:marBottom w:val="0"/>
          <w:divBdr>
            <w:top w:val="none" w:sz="0" w:space="0" w:color="auto"/>
            <w:left w:val="none" w:sz="0" w:space="0" w:color="auto"/>
            <w:bottom w:val="none" w:sz="0" w:space="0" w:color="auto"/>
            <w:right w:val="none" w:sz="0" w:space="0" w:color="auto"/>
          </w:divBdr>
        </w:div>
        <w:div w:id="865093944">
          <w:marLeft w:val="480"/>
          <w:marRight w:val="0"/>
          <w:marTop w:val="0"/>
          <w:marBottom w:val="0"/>
          <w:divBdr>
            <w:top w:val="none" w:sz="0" w:space="0" w:color="auto"/>
            <w:left w:val="none" w:sz="0" w:space="0" w:color="auto"/>
            <w:bottom w:val="none" w:sz="0" w:space="0" w:color="auto"/>
            <w:right w:val="none" w:sz="0" w:space="0" w:color="auto"/>
          </w:divBdr>
        </w:div>
        <w:div w:id="363755704">
          <w:marLeft w:val="48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199777469">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42834680">
      <w:bodyDiv w:val="1"/>
      <w:marLeft w:val="0"/>
      <w:marRight w:val="0"/>
      <w:marTop w:val="0"/>
      <w:marBottom w:val="0"/>
      <w:divBdr>
        <w:top w:val="none" w:sz="0" w:space="0" w:color="auto"/>
        <w:left w:val="none" w:sz="0" w:space="0" w:color="auto"/>
        <w:bottom w:val="none" w:sz="0" w:space="0" w:color="auto"/>
        <w:right w:val="none" w:sz="0" w:space="0" w:color="auto"/>
      </w:divBdr>
    </w:div>
    <w:div w:id="1262567895">
      <w:bodyDiv w:val="1"/>
      <w:marLeft w:val="0"/>
      <w:marRight w:val="0"/>
      <w:marTop w:val="0"/>
      <w:marBottom w:val="0"/>
      <w:divBdr>
        <w:top w:val="none" w:sz="0" w:space="0" w:color="auto"/>
        <w:left w:val="none" w:sz="0" w:space="0" w:color="auto"/>
        <w:bottom w:val="none" w:sz="0" w:space="0" w:color="auto"/>
        <w:right w:val="none" w:sz="0" w:space="0" w:color="auto"/>
      </w:divBdr>
      <w:divsChild>
        <w:div w:id="1714843037">
          <w:marLeft w:val="480"/>
          <w:marRight w:val="0"/>
          <w:marTop w:val="0"/>
          <w:marBottom w:val="0"/>
          <w:divBdr>
            <w:top w:val="none" w:sz="0" w:space="0" w:color="auto"/>
            <w:left w:val="none" w:sz="0" w:space="0" w:color="auto"/>
            <w:bottom w:val="none" w:sz="0" w:space="0" w:color="auto"/>
            <w:right w:val="none" w:sz="0" w:space="0" w:color="auto"/>
          </w:divBdr>
        </w:div>
        <w:div w:id="1535338374">
          <w:marLeft w:val="480"/>
          <w:marRight w:val="0"/>
          <w:marTop w:val="0"/>
          <w:marBottom w:val="0"/>
          <w:divBdr>
            <w:top w:val="none" w:sz="0" w:space="0" w:color="auto"/>
            <w:left w:val="none" w:sz="0" w:space="0" w:color="auto"/>
            <w:bottom w:val="none" w:sz="0" w:space="0" w:color="auto"/>
            <w:right w:val="none" w:sz="0" w:space="0" w:color="auto"/>
          </w:divBdr>
        </w:div>
        <w:div w:id="365830602">
          <w:marLeft w:val="480"/>
          <w:marRight w:val="0"/>
          <w:marTop w:val="0"/>
          <w:marBottom w:val="0"/>
          <w:divBdr>
            <w:top w:val="none" w:sz="0" w:space="0" w:color="auto"/>
            <w:left w:val="none" w:sz="0" w:space="0" w:color="auto"/>
            <w:bottom w:val="none" w:sz="0" w:space="0" w:color="auto"/>
            <w:right w:val="none" w:sz="0" w:space="0" w:color="auto"/>
          </w:divBdr>
        </w:div>
        <w:div w:id="1507939686">
          <w:marLeft w:val="480"/>
          <w:marRight w:val="0"/>
          <w:marTop w:val="0"/>
          <w:marBottom w:val="0"/>
          <w:divBdr>
            <w:top w:val="none" w:sz="0" w:space="0" w:color="auto"/>
            <w:left w:val="none" w:sz="0" w:space="0" w:color="auto"/>
            <w:bottom w:val="none" w:sz="0" w:space="0" w:color="auto"/>
            <w:right w:val="none" w:sz="0" w:space="0" w:color="auto"/>
          </w:divBdr>
        </w:div>
        <w:div w:id="1218317463">
          <w:marLeft w:val="480"/>
          <w:marRight w:val="0"/>
          <w:marTop w:val="0"/>
          <w:marBottom w:val="0"/>
          <w:divBdr>
            <w:top w:val="none" w:sz="0" w:space="0" w:color="auto"/>
            <w:left w:val="none" w:sz="0" w:space="0" w:color="auto"/>
            <w:bottom w:val="none" w:sz="0" w:space="0" w:color="auto"/>
            <w:right w:val="none" w:sz="0" w:space="0" w:color="auto"/>
          </w:divBdr>
        </w:div>
        <w:div w:id="2099326841">
          <w:marLeft w:val="480"/>
          <w:marRight w:val="0"/>
          <w:marTop w:val="0"/>
          <w:marBottom w:val="0"/>
          <w:divBdr>
            <w:top w:val="none" w:sz="0" w:space="0" w:color="auto"/>
            <w:left w:val="none" w:sz="0" w:space="0" w:color="auto"/>
            <w:bottom w:val="none" w:sz="0" w:space="0" w:color="auto"/>
            <w:right w:val="none" w:sz="0" w:space="0" w:color="auto"/>
          </w:divBdr>
        </w:div>
        <w:div w:id="1407730893">
          <w:marLeft w:val="480"/>
          <w:marRight w:val="0"/>
          <w:marTop w:val="0"/>
          <w:marBottom w:val="0"/>
          <w:divBdr>
            <w:top w:val="none" w:sz="0" w:space="0" w:color="auto"/>
            <w:left w:val="none" w:sz="0" w:space="0" w:color="auto"/>
            <w:bottom w:val="none" w:sz="0" w:space="0" w:color="auto"/>
            <w:right w:val="none" w:sz="0" w:space="0" w:color="auto"/>
          </w:divBdr>
        </w:div>
        <w:div w:id="292907623">
          <w:marLeft w:val="480"/>
          <w:marRight w:val="0"/>
          <w:marTop w:val="0"/>
          <w:marBottom w:val="0"/>
          <w:divBdr>
            <w:top w:val="none" w:sz="0" w:space="0" w:color="auto"/>
            <w:left w:val="none" w:sz="0" w:space="0" w:color="auto"/>
            <w:bottom w:val="none" w:sz="0" w:space="0" w:color="auto"/>
            <w:right w:val="none" w:sz="0" w:space="0" w:color="auto"/>
          </w:divBdr>
        </w:div>
        <w:div w:id="205223987">
          <w:marLeft w:val="480"/>
          <w:marRight w:val="0"/>
          <w:marTop w:val="0"/>
          <w:marBottom w:val="0"/>
          <w:divBdr>
            <w:top w:val="none" w:sz="0" w:space="0" w:color="auto"/>
            <w:left w:val="none" w:sz="0" w:space="0" w:color="auto"/>
            <w:bottom w:val="none" w:sz="0" w:space="0" w:color="auto"/>
            <w:right w:val="none" w:sz="0" w:space="0" w:color="auto"/>
          </w:divBdr>
        </w:div>
        <w:div w:id="1805074103">
          <w:marLeft w:val="480"/>
          <w:marRight w:val="0"/>
          <w:marTop w:val="0"/>
          <w:marBottom w:val="0"/>
          <w:divBdr>
            <w:top w:val="none" w:sz="0" w:space="0" w:color="auto"/>
            <w:left w:val="none" w:sz="0" w:space="0" w:color="auto"/>
            <w:bottom w:val="none" w:sz="0" w:space="0" w:color="auto"/>
            <w:right w:val="none" w:sz="0" w:space="0" w:color="auto"/>
          </w:divBdr>
        </w:div>
        <w:div w:id="212927769">
          <w:marLeft w:val="480"/>
          <w:marRight w:val="0"/>
          <w:marTop w:val="0"/>
          <w:marBottom w:val="0"/>
          <w:divBdr>
            <w:top w:val="none" w:sz="0" w:space="0" w:color="auto"/>
            <w:left w:val="none" w:sz="0" w:space="0" w:color="auto"/>
            <w:bottom w:val="none" w:sz="0" w:space="0" w:color="auto"/>
            <w:right w:val="none" w:sz="0" w:space="0" w:color="auto"/>
          </w:divBdr>
        </w:div>
        <w:div w:id="468399491">
          <w:marLeft w:val="480"/>
          <w:marRight w:val="0"/>
          <w:marTop w:val="0"/>
          <w:marBottom w:val="0"/>
          <w:divBdr>
            <w:top w:val="none" w:sz="0" w:space="0" w:color="auto"/>
            <w:left w:val="none" w:sz="0" w:space="0" w:color="auto"/>
            <w:bottom w:val="none" w:sz="0" w:space="0" w:color="auto"/>
            <w:right w:val="none" w:sz="0" w:space="0" w:color="auto"/>
          </w:divBdr>
        </w:div>
        <w:div w:id="1760831596">
          <w:marLeft w:val="480"/>
          <w:marRight w:val="0"/>
          <w:marTop w:val="0"/>
          <w:marBottom w:val="0"/>
          <w:divBdr>
            <w:top w:val="none" w:sz="0" w:space="0" w:color="auto"/>
            <w:left w:val="none" w:sz="0" w:space="0" w:color="auto"/>
            <w:bottom w:val="none" w:sz="0" w:space="0" w:color="auto"/>
            <w:right w:val="none" w:sz="0" w:space="0" w:color="auto"/>
          </w:divBdr>
        </w:div>
        <w:div w:id="1291474135">
          <w:marLeft w:val="480"/>
          <w:marRight w:val="0"/>
          <w:marTop w:val="0"/>
          <w:marBottom w:val="0"/>
          <w:divBdr>
            <w:top w:val="none" w:sz="0" w:space="0" w:color="auto"/>
            <w:left w:val="none" w:sz="0" w:space="0" w:color="auto"/>
            <w:bottom w:val="none" w:sz="0" w:space="0" w:color="auto"/>
            <w:right w:val="none" w:sz="0" w:space="0" w:color="auto"/>
          </w:divBdr>
        </w:div>
        <w:div w:id="1453982213">
          <w:marLeft w:val="480"/>
          <w:marRight w:val="0"/>
          <w:marTop w:val="0"/>
          <w:marBottom w:val="0"/>
          <w:divBdr>
            <w:top w:val="none" w:sz="0" w:space="0" w:color="auto"/>
            <w:left w:val="none" w:sz="0" w:space="0" w:color="auto"/>
            <w:bottom w:val="none" w:sz="0" w:space="0" w:color="auto"/>
            <w:right w:val="none" w:sz="0" w:space="0" w:color="auto"/>
          </w:divBdr>
        </w:div>
        <w:div w:id="1991862896">
          <w:marLeft w:val="480"/>
          <w:marRight w:val="0"/>
          <w:marTop w:val="0"/>
          <w:marBottom w:val="0"/>
          <w:divBdr>
            <w:top w:val="none" w:sz="0" w:space="0" w:color="auto"/>
            <w:left w:val="none" w:sz="0" w:space="0" w:color="auto"/>
            <w:bottom w:val="none" w:sz="0" w:space="0" w:color="auto"/>
            <w:right w:val="none" w:sz="0" w:space="0" w:color="auto"/>
          </w:divBdr>
        </w:div>
        <w:div w:id="2087258936">
          <w:marLeft w:val="480"/>
          <w:marRight w:val="0"/>
          <w:marTop w:val="0"/>
          <w:marBottom w:val="0"/>
          <w:divBdr>
            <w:top w:val="none" w:sz="0" w:space="0" w:color="auto"/>
            <w:left w:val="none" w:sz="0" w:space="0" w:color="auto"/>
            <w:bottom w:val="none" w:sz="0" w:space="0" w:color="auto"/>
            <w:right w:val="none" w:sz="0" w:space="0" w:color="auto"/>
          </w:divBdr>
        </w:div>
        <w:div w:id="1724981596">
          <w:marLeft w:val="480"/>
          <w:marRight w:val="0"/>
          <w:marTop w:val="0"/>
          <w:marBottom w:val="0"/>
          <w:divBdr>
            <w:top w:val="none" w:sz="0" w:space="0" w:color="auto"/>
            <w:left w:val="none" w:sz="0" w:space="0" w:color="auto"/>
            <w:bottom w:val="none" w:sz="0" w:space="0" w:color="auto"/>
            <w:right w:val="none" w:sz="0" w:space="0" w:color="auto"/>
          </w:divBdr>
        </w:div>
        <w:div w:id="1631209272">
          <w:marLeft w:val="480"/>
          <w:marRight w:val="0"/>
          <w:marTop w:val="0"/>
          <w:marBottom w:val="0"/>
          <w:divBdr>
            <w:top w:val="none" w:sz="0" w:space="0" w:color="auto"/>
            <w:left w:val="none" w:sz="0" w:space="0" w:color="auto"/>
            <w:bottom w:val="none" w:sz="0" w:space="0" w:color="auto"/>
            <w:right w:val="none" w:sz="0" w:space="0" w:color="auto"/>
          </w:divBdr>
        </w:div>
        <w:div w:id="1445464544">
          <w:marLeft w:val="480"/>
          <w:marRight w:val="0"/>
          <w:marTop w:val="0"/>
          <w:marBottom w:val="0"/>
          <w:divBdr>
            <w:top w:val="none" w:sz="0" w:space="0" w:color="auto"/>
            <w:left w:val="none" w:sz="0" w:space="0" w:color="auto"/>
            <w:bottom w:val="none" w:sz="0" w:space="0" w:color="auto"/>
            <w:right w:val="none" w:sz="0" w:space="0" w:color="auto"/>
          </w:divBdr>
        </w:div>
        <w:div w:id="1824546881">
          <w:marLeft w:val="480"/>
          <w:marRight w:val="0"/>
          <w:marTop w:val="0"/>
          <w:marBottom w:val="0"/>
          <w:divBdr>
            <w:top w:val="none" w:sz="0" w:space="0" w:color="auto"/>
            <w:left w:val="none" w:sz="0" w:space="0" w:color="auto"/>
            <w:bottom w:val="none" w:sz="0" w:space="0" w:color="auto"/>
            <w:right w:val="none" w:sz="0" w:space="0" w:color="auto"/>
          </w:divBdr>
        </w:div>
        <w:div w:id="850535015">
          <w:marLeft w:val="480"/>
          <w:marRight w:val="0"/>
          <w:marTop w:val="0"/>
          <w:marBottom w:val="0"/>
          <w:divBdr>
            <w:top w:val="none" w:sz="0" w:space="0" w:color="auto"/>
            <w:left w:val="none" w:sz="0" w:space="0" w:color="auto"/>
            <w:bottom w:val="none" w:sz="0" w:space="0" w:color="auto"/>
            <w:right w:val="none" w:sz="0" w:space="0" w:color="auto"/>
          </w:divBdr>
        </w:div>
        <w:div w:id="1520311304">
          <w:marLeft w:val="480"/>
          <w:marRight w:val="0"/>
          <w:marTop w:val="0"/>
          <w:marBottom w:val="0"/>
          <w:divBdr>
            <w:top w:val="none" w:sz="0" w:space="0" w:color="auto"/>
            <w:left w:val="none" w:sz="0" w:space="0" w:color="auto"/>
            <w:bottom w:val="none" w:sz="0" w:space="0" w:color="auto"/>
            <w:right w:val="none" w:sz="0" w:space="0" w:color="auto"/>
          </w:divBdr>
        </w:div>
        <w:div w:id="1925213821">
          <w:marLeft w:val="48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4873534">
      <w:bodyDiv w:val="1"/>
      <w:marLeft w:val="0"/>
      <w:marRight w:val="0"/>
      <w:marTop w:val="0"/>
      <w:marBottom w:val="0"/>
      <w:divBdr>
        <w:top w:val="none" w:sz="0" w:space="0" w:color="auto"/>
        <w:left w:val="none" w:sz="0" w:space="0" w:color="auto"/>
        <w:bottom w:val="none" w:sz="0" w:space="0" w:color="auto"/>
        <w:right w:val="none" w:sz="0" w:space="0" w:color="auto"/>
      </w:divBdr>
      <w:divsChild>
        <w:div w:id="825900396">
          <w:marLeft w:val="480"/>
          <w:marRight w:val="0"/>
          <w:marTop w:val="0"/>
          <w:marBottom w:val="0"/>
          <w:divBdr>
            <w:top w:val="none" w:sz="0" w:space="0" w:color="auto"/>
            <w:left w:val="none" w:sz="0" w:space="0" w:color="auto"/>
            <w:bottom w:val="none" w:sz="0" w:space="0" w:color="auto"/>
            <w:right w:val="none" w:sz="0" w:space="0" w:color="auto"/>
          </w:divBdr>
        </w:div>
        <w:div w:id="1968855740">
          <w:marLeft w:val="480"/>
          <w:marRight w:val="0"/>
          <w:marTop w:val="0"/>
          <w:marBottom w:val="0"/>
          <w:divBdr>
            <w:top w:val="none" w:sz="0" w:space="0" w:color="auto"/>
            <w:left w:val="none" w:sz="0" w:space="0" w:color="auto"/>
            <w:bottom w:val="none" w:sz="0" w:space="0" w:color="auto"/>
            <w:right w:val="none" w:sz="0" w:space="0" w:color="auto"/>
          </w:divBdr>
        </w:div>
        <w:div w:id="269632275">
          <w:marLeft w:val="480"/>
          <w:marRight w:val="0"/>
          <w:marTop w:val="0"/>
          <w:marBottom w:val="0"/>
          <w:divBdr>
            <w:top w:val="none" w:sz="0" w:space="0" w:color="auto"/>
            <w:left w:val="none" w:sz="0" w:space="0" w:color="auto"/>
            <w:bottom w:val="none" w:sz="0" w:space="0" w:color="auto"/>
            <w:right w:val="none" w:sz="0" w:space="0" w:color="auto"/>
          </w:divBdr>
        </w:div>
        <w:div w:id="1457992292">
          <w:marLeft w:val="480"/>
          <w:marRight w:val="0"/>
          <w:marTop w:val="0"/>
          <w:marBottom w:val="0"/>
          <w:divBdr>
            <w:top w:val="none" w:sz="0" w:space="0" w:color="auto"/>
            <w:left w:val="none" w:sz="0" w:space="0" w:color="auto"/>
            <w:bottom w:val="none" w:sz="0" w:space="0" w:color="auto"/>
            <w:right w:val="none" w:sz="0" w:space="0" w:color="auto"/>
          </w:divBdr>
        </w:div>
        <w:div w:id="1334796981">
          <w:marLeft w:val="480"/>
          <w:marRight w:val="0"/>
          <w:marTop w:val="0"/>
          <w:marBottom w:val="0"/>
          <w:divBdr>
            <w:top w:val="none" w:sz="0" w:space="0" w:color="auto"/>
            <w:left w:val="none" w:sz="0" w:space="0" w:color="auto"/>
            <w:bottom w:val="none" w:sz="0" w:space="0" w:color="auto"/>
            <w:right w:val="none" w:sz="0" w:space="0" w:color="auto"/>
          </w:divBdr>
        </w:div>
        <w:div w:id="1749886344">
          <w:marLeft w:val="480"/>
          <w:marRight w:val="0"/>
          <w:marTop w:val="0"/>
          <w:marBottom w:val="0"/>
          <w:divBdr>
            <w:top w:val="none" w:sz="0" w:space="0" w:color="auto"/>
            <w:left w:val="none" w:sz="0" w:space="0" w:color="auto"/>
            <w:bottom w:val="none" w:sz="0" w:space="0" w:color="auto"/>
            <w:right w:val="none" w:sz="0" w:space="0" w:color="auto"/>
          </w:divBdr>
        </w:div>
        <w:div w:id="1436050039">
          <w:marLeft w:val="480"/>
          <w:marRight w:val="0"/>
          <w:marTop w:val="0"/>
          <w:marBottom w:val="0"/>
          <w:divBdr>
            <w:top w:val="none" w:sz="0" w:space="0" w:color="auto"/>
            <w:left w:val="none" w:sz="0" w:space="0" w:color="auto"/>
            <w:bottom w:val="none" w:sz="0" w:space="0" w:color="auto"/>
            <w:right w:val="none" w:sz="0" w:space="0" w:color="auto"/>
          </w:divBdr>
        </w:div>
        <w:div w:id="53312085">
          <w:marLeft w:val="480"/>
          <w:marRight w:val="0"/>
          <w:marTop w:val="0"/>
          <w:marBottom w:val="0"/>
          <w:divBdr>
            <w:top w:val="none" w:sz="0" w:space="0" w:color="auto"/>
            <w:left w:val="none" w:sz="0" w:space="0" w:color="auto"/>
            <w:bottom w:val="none" w:sz="0" w:space="0" w:color="auto"/>
            <w:right w:val="none" w:sz="0" w:space="0" w:color="auto"/>
          </w:divBdr>
        </w:div>
        <w:div w:id="704335440">
          <w:marLeft w:val="480"/>
          <w:marRight w:val="0"/>
          <w:marTop w:val="0"/>
          <w:marBottom w:val="0"/>
          <w:divBdr>
            <w:top w:val="none" w:sz="0" w:space="0" w:color="auto"/>
            <w:left w:val="none" w:sz="0" w:space="0" w:color="auto"/>
            <w:bottom w:val="none" w:sz="0" w:space="0" w:color="auto"/>
            <w:right w:val="none" w:sz="0" w:space="0" w:color="auto"/>
          </w:divBdr>
        </w:div>
        <w:div w:id="1883860924">
          <w:marLeft w:val="480"/>
          <w:marRight w:val="0"/>
          <w:marTop w:val="0"/>
          <w:marBottom w:val="0"/>
          <w:divBdr>
            <w:top w:val="none" w:sz="0" w:space="0" w:color="auto"/>
            <w:left w:val="none" w:sz="0" w:space="0" w:color="auto"/>
            <w:bottom w:val="none" w:sz="0" w:space="0" w:color="auto"/>
            <w:right w:val="none" w:sz="0" w:space="0" w:color="auto"/>
          </w:divBdr>
        </w:div>
        <w:div w:id="755785795">
          <w:marLeft w:val="480"/>
          <w:marRight w:val="0"/>
          <w:marTop w:val="0"/>
          <w:marBottom w:val="0"/>
          <w:divBdr>
            <w:top w:val="none" w:sz="0" w:space="0" w:color="auto"/>
            <w:left w:val="none" w:sz="0" w:space="0" w:color="auto"/>
            <w:bottom w:val="none" w:sz="0" w:space="0" w:color="auto"/>
            <w:right w:val="none" w:sz="0" w:space="0" w:color="auto"/>
          </w:divBdr>
        </w:div>
        <w:div w:id="309596452">
          <w:marLeft w:val="480"/>
          <w:marRight w:val="0"/>
          <w:marTop w:val="0"/>
          <w:marBottom w:val="0"/>
          <w:divBdr>
            <w:top w:val="none" w:sz="0" w:space="0" w:color="auto"/>
            <w:left w:val="none" w:sz="0" w:space="0" w:color="auto"/>
            <w:bottom w:val="none" w:sz="0" w:space="0" w:color="auto"/>
            <w:right w:val="none" w:sz="0" w:space="0" w:color="auto"/>
          </w:divBdr>
        </w:div>
        <w:div w:id="796919940">
          <w:marLeft w:val="480"/>
          <w:marRight w:val="0"/>
          <w:marTop w:val="0"/>
          <w:marBottom w:val="0"/>
          <w:divBdr>
            <w:top w:val="none" w:sz="0" w:space="0" w:color="auto"/>
            <w:left w:val="none" w:sz="0" w:space="0" w:color="auto"/>
            <w:bottom w:val="none" w:sz="0" w:space="0" w:color="auto"/>
            <w:right w:val="none" w:sz="0" w:space="0" w:color="auto"/>
          </w:divBdr>
        </w:div>
        <w:div w:id="827599934">
          <w:marLeft w:val="480"/>
          <w:marRight w:val="0"/>
          <w:marTop w:val="0"/>
          <w:marBottom w:val="0"/>
          <w:divBdr>
            <w:top w:val="none" w:sz="0" w:space="0" w:color="auto"/>
            <w:left w:val="none" w:sz="0" w:space="0" w:color="auto"/>
            <w:bottom w:val="none" w:sz="0" w:space="0" w:color="auto"/>
            <w:right w:val="none" w:sz="0" w:space="0" w:color="auto"/>
          </w:divBdr>
        </w:div>
        <w:div w:id="1411778227">
          <w:marLeft w:val="480"/>
          <w:marRight w:val="0"/>
          <w:marTop w:val="0"/>
          <w:marBottom w:val="0"/>
          <w:divBdr>
            <w:top w:val="none" w:sz="0" w:space="0" w:color="auto"/>
            <w:left w:val="none" w:sz="0" w:space="0" w:color="auto"/>
            <w:bottom w:val="none" w:sz="0" w:space="0" w:color="auto"/>
            <w:right w:val="none" w:sz="0" w:space="0" w:color="auto"/>
          </w:divBdr>
        </w:div>
        <w:div w:id="27878811">
          <w:marLeft w:val="480"/>
          <w:marRight w:val="0"/>
          <w:marTop w:val="0"/>
          <w:marBottom w:val="0"/>
          <w:divBdr>
            <w:top w:val="none" w:sz="0" w:space="0" w:color="auto"/>
            <w:left w:val="none" w:sz="0" w:space="0" w:color="auto"/>
            <w:bottom w:val="none" w:sz="0" w:space="0" w:color="auto"/>
            <w:right w:val="none" w:sz="0" w:space="0" w:color="auto"/>
          </w:divBdr>
        </w:div>
        <w:div w:id="85615090">
          <w:marLeft w:val="480"/>
          <w:marRight w:val="0"/>
          <w:marTop w:val="0"/>
          <w:marBottom w:val="0"/>
          <w:divBdr>
            <w:top w:val="none" w:sz="0" w:space="0" w:color="auto"/>
            <w:left w:val="none" w:sz="0" w:space="0" w:color="auto"/>
            <w:bottom w:val="none" w:sz="0" w:space="0" w:color="auto"/>
            <w:right w:val="none" w:sz="0" w:space="0" w:color="auto"/>
          </w:divBdr>
        </w:div>
        <w:div w:id="509758462">
          <w:marLeft w:val="480"/>
          <w:marRight w:val="0"/>
          <w:marTop w:val="0"/>
          <w:marBottom w:val="0"/>
          <w:divBdr>
            <w:top w:val="none" w:sz="0" w:space="0" w:color="auto"/>
            <w:left w:val="none" w:sz="0" w:space="0" w:color="auto"/>
            <w:bottom w:val="none" w:sz="0" w:space="0" w:color="auto"/>
            <w:right w:val="none" w:sz="0" w:space="0" w:color="auto"/>
          </w:divBdr>
        </w:div>
        <w:div w:id="2100176893">
          <w:marLeft w:val="480"/>
          <w:marRight w:val="0"/>
          <w:marTop w:val="0"/>
          <w:marBottom w:val="0"/>
          <w:divBdr>
            <w:top w:val="none" w:sz="0" w:space="0" w:color="auto"/>
            <w:left w:val="none" w:sz="0" w:space="0" w:color="auto"/>
            <w:bottom w:val="none" w:sz="0" w:space="0" w:color="auto"/>
            <w:right w:val="none" w:sz="0" w:space="0" w:color="auto"/>
          </w:divBdr>
        </w:div>
        <w:div w:id="572206339">
          <w:marLeft w:val="480"/>
          <w:marRight w:val="0"/>
          <w:marTop w:val="0"/>
          <w:marBottom w:val="0"/>
          <w:divBdr>
            <w:top w:val="none" w:sz="0" w:space="0" w:color="auto"/>
            <w:left w:val="none" w:sz="0" w:space="0" w:color="auto"/>
            <w:bottom w:val="none" w:sz="0" w:space="0" w:color="auto"/>
            <w:right w:val="none" w:sz="0" w:space="0" w:color="auto"/>
          </w:divBdr>
        </w:div>
        <w:div w:id="1557811200">
          <w:marLeft w:val="480"/>
          <w:marRight w:val="0"/>
          <w:marTop w:val="0"/>
          <w:marBottom w:val="0"/>
          <w:divBdr>
            <w:top w:val="none" w:sz="0" w:space="0" w:color="auto"/>
            <w:left w:val="none" w:sz="0" w:space="0" w:color="auto"/>
            <w:bottom w:val="none" w:sz="0" w:space="0" w:color="auto"/>
            <w:right w:val="none" w:sz="0" w:space="0" w:color="auto"/>
          </w:divBdr>
        </w:div>
        <w:div w:id="912660482">
          <w:marLeft w:val="480"/>
          <w:marRight w:val="0"/>
          <w:marTop w:val="0"/>
          <w:marBottom w:val="0"/>
          <w:divBdr>
            <w:top w:val="none" w:sz="0" w:space="0" w:color="auto"/>
            <w:left w:val="none" w:sz="0" w:space="0" w:color="auto"/>
            <w:bottom w:val="none" w:sz="0" w:space="0" w:color="auto"/>
            <w:right w:val="none" w:sz="0" w:space="0" w:color="auto"/>
          </w:divBdr>
        </w:div>
        <w:div w:id="604580475">
          <w:marLeft w:val="48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65766950">
      <w:bodyDiv w:val="1"/>
      <w:marLeft w:val="0"/>
      <w:marRight w:val="0"/>
      <w:marTop w:val="0"/>
      <w:marBottom w:val="0"/>
      <w:divBdr>
        <w:top w:val="none" w:sz="0" w:space="0" w:color="auto"/>
        <w:left w:val="none" w:sz="0" w:space="0" w:color="auto"/>
        <w:bottom w:val="none" w:sz="0" w:space="0" w:color="auto"/>
        <w:right w:val="none" w:sz="0" w:space="0" w:color="auto"/>
      </w:divBdr>
      <w:divsChild>
        <w:div w:id="1595161140">
          <w:marLeft w:val="480"/>
          <w:marRight w:val="0"/>
          <w:marTop w:val="0"/>
          <w:marBottom w:val="0"/>
          <w:divBdr>
            <w:top w:val="none" w:sz="0" w:space="0" w:color="auto"/>
            <w:left w:val="none" w:sz="0" w:space="0" w:color="auto"/>
            <w:bottom w:val="none" w:sz="0" w:space="0" w:color="auto"/>
            <w:right w:val="none" w:sz="0" w:space="0" w:color="auto"/>
          </w:divBdr>
        </w:div>
        <w:div w:id="1668246282">
          <w:marLeft w:val="480"/>
          <w:marRight w:val="0"/>
          <w:marTop w:val="0"/>
          <w:marBottom w:val="0"/>
          <w:divBdr>
            <w:top w:val="none" w:sz="0" w:space="0" w:color="auto"/>
            <w:left w:val="none" w:sz="0" w:space="0" w:color="auto"/>
            <w:bottom w:val="none" w:sz="0" w:space="0" w:color="auto"/>
            <w:right w:val="none" w:sz="0" w:space="0" w:color="auto"/>
          </w:divBdr>
        </w:div>
        <w:div w:id="137846276">
          <w:marLeft w:val="480"/>
          <w:marRight w:val="0"/>
          <w:marTop w:val="0"/>
          <w:marBottom w:val="0"/>
          <w:divBdr>
            <w:top w:val="none" w:sz="0" w:space="0" w:color="auto"/>
            <w:left w:val="none" w:sz="0" w:space="0" w:color="auto"/>
            <w:bottom w:val="none" w:sz="0" w:space="0" w:color="auto"/>
            <w:right w:val="none" w:sz="0" w:space="0" w:color="auto"/>
          </w:divBdr>
        </w:div>
        <w:div w:id="1586919107">
          <w:marLeft w:val="480"/>
          <w:marRight w:val="0"/>
          <w:marTop w:val="0"/>
          <w:marBottom w:val="0"/>
          <w:divBdr>
            <w:top w:val="none" w:sz="0" w:space="0" w:color="auto"/>
            <w:left w:val="none" w:sz="0" w:space="0" w:color="auto"/>
            <w:bottom w:val="none" w:sz="0" w:space="0" w:color="auto"/>
            <w:right w:val="none" w:sz="0" w:space="0" w:color="auto"/>
          </w:divBdr>
        </w:div>
        <w:div w:id="1421633136">
          <w:marLeft w:val="480"/>
          <w:marRight w:val="0"/>
          <w:marTop w:val="0"/>
          <w:marBottom w:val="0"/>
          <w:divBdr>
            <w:top w:val="none" w:sz="0" w:space="0" w:color="auto"/>
            <w:left w:val="none" w:sz="0" w:space="0" w:color="auto"/>
            <w:bottom w:val="none" w:sz="0" w:space="0" w:color="auto"/>
            <w:right w:val="none" w:sz="0" w:space="0" w:color="auto"/>
          </w:divBdr>
        </w:div>
        <w:div w:id="1837918557">
          <w:marLeft w:val="480"/>
          <w:marRight w:val="0"/>
          <w:marTop w:val="0"/>
          <w:marBottom w:val="0"/>
          <w:divBdr>
            <w:top w:val="none" w:sz="0" w:space="0" w:color="auto"/>
            <w:left w:val="none" w:sz="0" w:space="0" w:color="auto"/>
            <w:bottom w:val="none" w:sz="0" w:space="0" w:color="auto"/>
            <w:right w:val="none" w:sz="0" w:space="0" w:color="auto"/>
          </w:divBdr>
        </w:div>
        <w:div w:id="867525667">
          <w:marLeft w:val="480"/>
          <w:marRight w:val="0"/>
          <w:marTop w:val="0"/>
          <w:marBottom w:val="0"/>
          <w:divBdr>
            <w:top w:val="none" w:sz="0" w:space="0" w:color="auto"/>
            <w:left w:val="none" w:sz="0" w:space="0" w:color="auto"/>
            <w:bottom w:val="none" w:sz="0" w:space="0" w:color="auto"/>
            <w:right w:val="none" w:sz="0" w:space="0" w:color="auto"/>
          </w:divBdr>
        </w:div>
        <w:div w:id="997458734">
          <w:marLeft w:val="480"/>
          <w:marRight w:val="0"/>
          <w:marTop w:val="0"/>
          <w:marBottom w:val="0"/>
          <w:divBdr>
            <w:top w:val="none" w:sz="0" w:space="0" w:color="auto"/>
            <w:left w:val="none" w:sz="0" w:space="0" w:color="auto"/>
            <w:bottom w:val="none" w:sz="0" w:space="0" w:color="auto"/>
            <w:right w:val="none" w:sz="0" w:space="0" w:color="auto"/>
          </w:divBdr>
        </w:div>
        <w:div w:id="2008708346">
          <w:marLeft w:val="480"/>
          <w:marRight w:val="0"/>
          <w:marTop w:val="0"/>
          <w:marBottom w:val="0"/>
          <w:divBdr>
            <w:top w:val="none" w:sz="0" w:space="0" w:color="auto"/>
            <w:left w:val="none" w:sz="0" w:space="0" w:color="auto"/>
            <w:bottom w:val="none" w:sz="0" w:space="0" w:color="auto"/>
            <w:right w:val="none" w:sz="0" w:space="0" w:color="auto"/>
          </w:divBdr>
        </w:div>
        <w:div w:id="932931246">
          <w:marLeft w:val="480"/>
          <w:marRight w:val="0"/>
          <w:marTop w:val="0"/>
          <w:marBottom w:val="0"/>
          <w:divBdr>
            <w:top w:val="none" w:sz="0" w:space="0" w:color="auto"/>
            <w:left w:val="none" w:sz="0" w:space="0" w:color="auto"/>
            <w:bottom w:val="none" w:sz="0" w:space="0" w:color="auto"/>
            <w:right w:val="none" w:sz="0" w:space="0" w:color="auto"/>
          </w:divBdr>
        </w:div>
        <w:div w:id="1504585672">
          <w:marLeft w:val="480"/>
          <w:marRight w:val="0"/>
          <w:marTop w:val="0"/>
          <w:marBottom w:val="0"/>
          <w:divBdr>
            <w:top w:val="none" w:sz="0" w:space="0" w:color="auto"/>
            <w:left w:val="none" w:sz="0" w:space="0" w:color="auto"/>
            <w:bottom w:val="none" w:sz="0" w:space="0" w:color="auto"/>
            <w:right w:val="none" w:sz="0" w:space="0" w:color="auto"/>
          </w:divBdr>
        </w:div>
        <w:div w:id="1131898542">
          <w:marLeft w:val="480"/>
          <w:marRight w:val="0"/>
          <w:marTop w:val="0"/>
          <w:marBottom w:val="0"/>
          <w:divBdr>
            <w:top w:val="none" w:sz="0" w:space="0" w:color="auto"/>
            <w:left w:val="none" w:sz="0" w:space="0" w:color="auto"/>
            <w:bottom w:val="none" w:sz="0" w:space="0" w:color="auto"/>
            <w:right w:val="none" w:sz="0" w:space="0" w:color="auto"/>
          </w:divBdr>
        </w:div>
        <w:div w:id="1212380317">
          <w:marLeft w:val="480"/>
          <w:marRight w:val="0"/>
          <w:marTop w:val="0"/>
          <w:marBottom w:val="0"/>
          <w:divBdr>
            <w:top w:val="none" w:sz="0" w:space="0" w:color="auto"/>
            <w:left w:val="none" w:sz="0" w:space="0" w:color="auto"/>
            <w:bottom w:val="none" w:sz="0" w:space="0" w:color="auto"/>
            <w:right w:val="none" w:sz="0" w:space="0" w:color="auto"/>
          </w:divBdr>
        </w:div>
        <w:div w:id="1636326484">
          <w:marLeft w:val="480"/>
          <w:marRight w:val="0"/>
          <w:marTop w:val="0"/>
          <w:marBottom w:val="0"/>
          <w:divBdr>
            <w:top w:val="none" w:sz="0" w:space="0" w:color="auto"/>
            <w:left w:val="none" w:sz="0" w:space="0" w:color="auto"/>
            <w:bottom w:val="none" w:sz="0" w:space="0" w:color="auto"/>
            <w:right w:val="none" w:sz="0" w:space="0" w:color="auto"/>
          </w:divBdr>
        </w:div>
        <w:div w:id="544872291">
          <w:marLeft w:val="480"/>
          <w:marRight w:val="0"/>
          <w:marTop w:val="0"/>
          <w:marBottom w:val="0"/>
          <w:divBdr>
            <w:top w:val="none" w:sz="0" w:space="0" w:color="auto"/>
            <w:left w:val="none" w:sz="0" w:space="0" w:color="auto"/>
            <w:bottom w:val="none" w:sz="0" w:space="0" w:color="auto"/>
            <w:right w:val="none" w:sz="0" w:space="0" w:color="auto"/>
          </w:divBdr>
        </w:div>
        <w:div w:id="934753148">
          <w:marLeft w:val="480"/>
          <w:marRight w:val="0"/>
          <w:marTop w:val="0"/>
          <w:marBottom w:val="0"/>
          <w:divBdr>
            <w:top w:val="none" w:sz="0" w:space="0" w:color="auto"/>
            <w:left w:val="none" w:sz="0" w:space="0" w:color="auto"/>
            <w:bottom w:val="none" w:sz="0" w:space="0" w:color="auto"/>
            <w:right w:val="none" w:sz="0" w:space="0" w:color="auto"/>
          </w:divBdr>
        </w:div>
        <w:div w:id="784740195">
          <w:marLeft w:val="480"/>
          <w:marRight w:val="0"/>
          <w:marTop w:val="0"/>
          <w:marBottom w:val="0"/>
          <w:divBdr>
            <w:top w:val="none" w:sz="0" w:space="0" w:color="auto"/>
            <w:left w:val="none" w:sz="0" w:space="0" w:color="auto"/>
            <w:bottom w:val="none" w:sz="0" w:space="0" w:color="auto"/>
            <w:right w:val="none" w:sz="0" w:space="0" w:color="auto"/>
          </w:divBdr>
        </w:div>
        <w:div w:id="1935551663">
          <w:marLeft w:val="480"/>
          <w:marRight w:val="0"/>
          <w:marTop w:val="0"/>
          <w:marBottom w:val="0"/>
          <w:divBdr>
            <w:top w:val="none" w:sz="0" w:space="0" w:color="auto"/>
            <w:left w:val="none" w:sz="0" w:space="0" w:color="auto"/>
            <w:bottom w:val="none" w:sz="0" w:space="0" w:color="auto"/>
            <w:right w:val="none" w:sz="0" w:space="0" w:color="auto"/>
          </w:divBdr>
        </w:div>
        <w:div w:id="1557625898">
          <w:marLeft w:val="480"/>
          <w:marRight w:val="0"/>
          <w:marTop w:val="0"/>
          <w:marBottom w:val="0"/>
          <w:divBdr>
            <w:top w:val="none" w:sz="0" w:space="0" w:color="auto"/>
            <w:left w:val="none" w:sz="0" w:space="0" w:color="auto"/>
            <w:bottom w:val="none" w:sz="0" w:space="0" w:color="auto"/>
            <w:right w:val="none" w:sz="0" w:space="0" w:color="auto"/>
          </w:divBdr>
        </w:div>
        <w:div w:id="2033996824">
          <w:marLeft w:val="48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294673049">
      <w:bodyDiv w:val="1"/>
      <w:marLeft w:val="0"/>
      <w:marRight w:val="0"/>
      <w:marTop w:val="0"/>
      <w:marBottom w:val="0"/>
      <w:divBdr>
        <w:top w:val="none" w:sz="0" w:space="0" w:color="auto"/>
        <w:left w:val="none" w:sz="0" w:space="0" w:color="auto"/>
        <w:bottom w:val="none" w:sz="0" w:space="0" w:color="auto"/>
        <w:right w:val="none" w:sz="0" w:space="0" w:color="auto"/>
      </w:divBdr>
      <w:divsChild>
        <w:div w:id="199636496">
          <w:marLeft w:val="480"/>
          <w:marRight w:val="0"/>
          <w:marTop w:val="0"/>
          <w:marBottom w:val="0"/>
          <w:divBdr>
            <w:top w:val="none" w:sz="0" w:space="0" w:color="auto"/>
            <w:left w:val="none" w:sz="0" w:space="0" w:color="auto"/>
            <w:bottom w:val="none" w:sz="0" w:space="0" w:color="auto"/>
            <w:right w:val="none" w:sz="0" w:space="0" w:color="auto"/>
          </w:divBdr>
        </w:div>
        <w:div w:id="312948764">
          <w:marLeft w:val="480"/>
          <w:marRight w:val="0"/>
          <w:marTop w:val="0"/>
          <w:marBottom w:val="0"/>
          <w:divBdr>
            <w:top w:val="none" w:sz="0" w:space="0" w:color="auto"/>
            <w:left w:val="none" w:sz="0" w:space="0" w:color="auto"/>
            <w:bottom w:val="none" w:sz="0" w:space="0" w:color="auto"/>
            <w:right w:val="none" w:sz="0" w:space="0" w:color="auto"/>
          </w:divBdr>
        </w:div>
        <w:div w:id="313527609">
          <w:marLeft w:val="480"/>
          <w:marRight w:val="0"/>
          <w:marTop w:val="0"/>
          <w:marBottom w:val="0"/>
          <w:divBdr>
            <w:top w:val="none" w:sz="0" w:space="0" w:color="auto"/>
            <w:left w:val="none" w:sz="0" w:space="0" w:color="auto"/>
            <w:bottom w:val="none" w:sz="0" w:space="0" w:color="auto"/>
            <w:right w:val="none" w:sz="0" w:space="0" w:color="auto"/>
          </w:divBdr>
        </w:div>
        <w:div w:id="1486892642">
          <w:marLeft w:val="480"/>
          <w:marRight w:val="0"/>
          <w:marTop w:val="0"/>
          <w:marBottom w:val="0"/>
          <w:divBdr>
            <w:top w:val="none" w:sz="0" w:space="0" w:color="auto"/>
            <w:left w:val="none" w:sz="0" w:space="0" w:color="auto"/>
            <w:bottom w:val="none" w:sz="0" w:space="0" w:color="auto"/>
            <w:right w:val="none" w:sz="0" w:space="0" w:color="auto"/>
          </w:divBdr>
        </w:div>
        <w:div w:id="1792549668">
          <w:marLeft w:val="480"/>
          <w:marRight w:val="0"/>
          <w:marTop w:val="0"/>
          <w:marBottom w:val="0"/>
          <w:divBdr>
            <w:top w:val="none" w:sz="0" w:space="0" w:color="auto"/>
            <w:left w:val="none" w:sz="0" w:space="0" w:color="auto"/>
            <w:bottom w:val="none" w:sz="0" w:space="0" w:color="auto"/>
            <w:right w:val="none" w:sz="0" w:space="0" w:color="auto"/>
          </w:divBdr>
        </w:div>
        <w:div w:id="482239173">
          <w:marLeft w:val="480"/>
          <w:marRight w:val="0"/>
          <w:marTop w:val="0"/>
          <w:marBottom w:val="0"/>
          <w:divBdr>
            <w:top w:val="none" w:sz="0" w:space="0" w:color="auto"/>
            <w:left w:val="none" w:sz="0" w:space="0" w:color="auto"/>
            <w:bottom w:val="none" w:sz="0" w:space="0" w:color="auto"/>
            <w:right w:val="none" w:sz="0" w:space="0" w:color="auto"/>
          </w:divBdr>
        </w:div>
        <w:div w:id="1080131248">
          <w:marLeft w:val="480"/>
          <w:marRight w:val="0"/>
          <w:marTop w:val="0"/>
          <w:marBottom w:val="0"/>
          <w:divBdr>
            <w:top w:val="none" w:sz="0" w:space="0" w:color="auto"/>
            <w:left w:val="none" w:sz="0" w:space="0" w:color="auto"/>
            <w:bottom w:val="none" w:sz="0" w:space="0" w:color="auto"/>
            <w:right w:val="none" w:sz="0" w:space="0" w:color="auto"/>
          </w:divBdr>
        </w:div>
        <w:div w:id="1304000750">
          <w:marLeft w:val="480"/>
          <w:marRight w:val="0"/>
          <w:marTop w:val="0"/>
          <w:marBottom w:val="0"/>
          <w:divBdr>
            <w:top w:val="none" w:sz="0" w:space="0" w:color="auto"/>
            <w:left w:val="none" w:sz="0" w:space="0" w:color="auto"/>
            <w:bottom w:val="none" w:sz="0" w:space="0" w:color="auto"/>
            <w:right w:val="none" w:sz="0" w:space="0" w:color="auto"/>
          </w:divBdr>
        </w:div>
        <w:div w:id="1828549222">
          <w:marLeft w:val="480"/>
          <w:marRight w:val="0"/>
          <w:marTop w:val="0"/>
          <w:marBottom w:val="0"/>
          <w:divBdr>
            <w:top w:val="none" w:sz="0" w:space="0" w:color="auto"/>
            <w:left w:val="none" w:sz="0" w:space="0" w:color="auto"/>
            <w:bottom w:val="none" w:sz="0" w:space="0" w:color="auto"/>
            <w:right w:val="none" w:sz="0" w:space="0" w:color="auto"/>
          </w:divBdr>
        </w:div>
        <w:div w:id="1709866363">
          <w:marLeft w:val="480"/>
          <w:marRight w:val="0"/>
          <w:marTop w:val="0"/>
          <w:marBottom w:val="0"/>
          <w:divBdr>
            <w:top w:val="none" w:sz="0" w:space="0" w:color="auto"/>
            <w:left w:val="none" w:sz="0" w:space="0" w:color="auto"/>
            <w:bottom w:val="none" w:sz="0" w:space="0" w:color="auto"/>
            <w:right w:val="none" w:sz="0" w:space="0" w:color="auto"/>
          </w:divBdr>
        </w:div>
        <w:div w:id="2061971641">
          <w:marLeft w:val="480"/>
          <w:marRight w:val="0"/>
          <w:marTop w:val="0"/>
          <w:marBottom w:val="0"/>
          <w:divBdr>
            <w:top w:val="none" w:sz="0" w:space="0" w:color="auto"/>
            <w:left w:val="none" w:sz="0" w:space="0" w:color="auto"/>
            <w:bottom w:val="none" w:sz="0" w:space="0" w:color="auto"/>
            <w:right w:val="none" w:sz="0" w:space="0" w:color="auto"/>
          </w:divBdr>
        </w:div>
        <w:div w:id="1134638320">
          <w:marLeft w:val="480"/>
          <w:marRight w:val="0"/>
          <w:marTop w:val="0"/>
          <w:marBottom w:val="0"/>
          <w:divBdr>
            <w:top w:val="none" w:sz="0" w:space="0" w:color="auto"/>
            <w:left w:val="none" w:sz="0" w:space="0" w:color="auto"/>
            <w:bottom w:val="none" w:sz="0" w:space="0" w:color="auto"/>
            <w:right w:val="none" w:sz="0" w:space="0" w:color="auto"/>
          </w:divBdr>
        </w:div>
        <w:div w:id="1630016222">
          <w:marLeft w:val="480"/>
          <w:marRight w:val="0"/>
          <w:marTop w:val="0"/>
          <w:marBottom w:val="0"/>
          <w:divBdr>
            <w:top w:val="none" w:sz="0" w:space="0" w:color="auto"/>
            <w:left w:val="none" w:sz="0" w:space="0" w:color="auto"/>
            <w:bottom w:val="none" w:sz="0" w:space="0" w:color="auto"/>
            <w:right w:val="none" w:sz="0" w:space="0" w:color="auto"/>
          </w:divBdr>
        </w:div>
        <w:div w:id="1353265513">
          <w:marLeft w:val="480"/>
          <w:marRight w:val="0"/>
          <w:marTop w:val="0"/>
          <w:marBottom w:val="0"/>
          <w:divBdr>
            <w:top w:val="none" w:sz="0" w:space="0" w:color="auto"/>
            <w:left w:val="none" w:sz="0" w:space="0" w:color="auto"/>
            <w:bottom w:val="none" w:sz="0" w:space="0" w:color="auto"/>
            <w:right w:val="none" w:sz="0" w:space="0" w:color="auto"/>
          </w:divBdr>
        </w:div>
        <w:div w:id="574979222">
          <w:marLeft w:val="480"/>
          <w:marRight w:val="0"/>
          <w:marTop w:val="0"/>
          <w:marBottom w:val="0"/>
          <w:divBdr>
            <w:top w:val="none" w:sz="0" w:space="0" w:color="auto"/>
            <w:left w:val="none" w:sz="0" w:space="0" w:color="auto"/>
            <w:bottom w:val="none" w:sz="0" w:space="0" w:color="auto"/>
            <w:right w:val="none" w:sz="0" w:space="0" w:color="auto"/>
          </w:divBdr>
        </w:div>
        <w:div w:id="625740116">
          <w:marLeft w:val="480"/>
          <w:marRight w:val="0"/>
          <w:marTop w:val="0"/>
          <w:marBottom w:val="0"/>
          <w:divBdr>
            <w:top w:val="none" w:sz="0" w:space="0" w:color="auto"/>
            <w:left w:val="none" w:sz="0" w:space="0" w:color="auto"/>
            <w:bottom w:val="none" w:sz="0" w:space="0" w:color="auto"/>
            <w:right w:val="none" w:sz="0" w:space="0" w:color="auto"/>
          </w:divBdr>
        </w:div>
        <w:div w:id="1523785555">
          <w:marLeft w:val="480"/>
          <w:marRight w:val="0"/>
          <w:marTop w:val="0"/>
          <w:marBottom w:val="0"/>
          <w:divBdr>
            <w:top w:val="none" w:sz="0" w:space="0" w:color="auto"/>
            <w:left w:val="none" w:sz="0" w:space="0" w:color="auto"/>
            <w:bottom w:val="none" w:sz="0" w:space="0" w:color="auto"/>
            <w:right w:val="none" w:sz="0" w:space="0" w:color="auto"/>
          </w:divBdr>
        </w:div>
        <w:div w:id="1269585946">
          <w:marLeft w:val="480"/>
          <w:marRight w:val="0"/>
          <w:marTop w:val="0"/>
          <w:marBottom w:val="0"/>
          <w:divBdr>
            <w:top w:val="none" w:sz="0" w:space="0" w:color="auto"/>
            <w:left w:val="none" w:sz="0" w:space="0" w:color="auto"/>
            <w:bottom w:val="none" w:sz="0" w:space="0" w:color="auto"/>
            <w:right w:val="none" w:sz="0" w:space="0" w:color="auto"/>
          </w:divBdr>
        </w:div>
        <w:div w:id="1978365872">
          <w:marLeft w:val="480"/>
          <w:marRight w:val="0"/>
          <w:marTop w:val="0"/>
          <w:marBottom w:val="0"/>
          <w:divBdr>
            <w:top w:val="none" w:sz="0" w:space="0" w:color="auto"/>
            <w:left w:val="none" w:sz="0" w:space="0" w:color="auto"/>
            <w:bottom w:val="none" w:sz="0" w:space="0" w:color="auto"/>
            <w:right w:val="none" w:sz="0" w:space="0" w:color="auto"/>
          </w:divBdr>
        </w:div>
        <w:div w:id="1075055355">
          <w:marLeft w:val="480"/>
          <w:marRight w:val="0"/>
          <w:marTop w:val="0"/>
          <w:marBottom w:val="0"/>
          <w:divBdr>
            <w:top w:val="none" w:sz="0" w:space="0" w:color="auto"/>
            <w:left w:val="none" w:sz="0" w:space="0" w:color="auto"/>
            <w:bottom w:val="none" w:sz="0" w:space="0" w:color="auto"/>
            <w:right w:val="none" w:sz="0" w:space="0" w:color="auto"/>
          </w:divBdr>
        </w:div>
        <w:div w:id="1467359210">
          <w:marLeft w:val="480"/>
          <w:marRight w:val="0"/>
          <w:marTop w:val="0"/>
          <w:marBottom w:val="0"/>
          <w:divBdr>
            <w:top w:val="none" w:sz="0" w:space="0" w:color="auto"/>
            <w:left w:val="none" w:sz="0" w:space="0" w:color="auto"/>
            <w:bottom w:val="none" w:sz="0" w:space="0" w:color="auto"/>
            <w:right w:val="none" w:sz="0" w:space="0" w:color="auto"/>
          </w:divBdr>
        </w:div>
        <w:div w:id="1406490827">
          <w:marLeft w:val="480"/>
          <w:marRight w:val="0"/>
          <w:marTop w:val="0"/>
          <w:marBottom w:val="0"/>
          <w:divBdr>
            <w:top w:val="none" w:sz="0" w:space="0" w:color="auto"/>
            <w:left w:val="none" w:sz="0" w:space="0" w:color="auto"/>
            <w:bottom w:val="none" w:sz="0" w:space="0" w:color="auto"/>
            <w:right w:val="none" w:sz="0" w:space="0" w:color="auto"/>
          </w:divBdr>
        </w:div>
        <w:div w:id="285040469">
          <w:marLeft w:val="480"/>
          <w:marRight w:val="0"/>
          <w:marTop w:val="0"/>
          <w:marBottom w:val="0"/>
          <w:divBdr>
            <w:top w:val="none" w:sz="0" w:space="0" w:color="auto"/>
            <w:left w:val="none" w:sz="0" w:space="0" w:color="auto"/>
            <w:bottom w:val="none" w:sz="0" w:space="0" w:color="auto"/>
            <w:right w:val="none" w:sz="0" w:space="0" w:color="auto"/>
          </w:divBdr>
        </w:div>
        <w:div w:id="1886527202">
          <w:marLeft w:val="480"/>
          <w:marRight w:val="0"/>
          <w:marTop w:val="0"/>
          <w:marBottom w:val="0"/>
          <w:divBdr>
            <w:top w:val="none" w:sz="0" w:space="0" w:color="auto"/>
            <w:left w:val="none" w:sz="0" w:space="0" w:color="auto"/>
            <w:bottom w:val="none" w:sz="0" w:space="0" w:color="auto"/>
            <w:right w:val="none" w:sz="0" w:space="0" w:color="auto"/>
          </w:divBdr>
        </w:div>
        <w:div w:id="1691251084">
          <w:marLeft w:val="480"/>
          <w:marRight w:val="0"/>
          <w:marTop w:val="0"/>
          <w:marBottom w:val="0"/>
          <w:divBdr>
            <w:top w:val="none" w:sz="0" w:space="0" w:color="auto"/>
            <w:left w:val="none" w:sz="0" w:space="0" w:color="auto"/>
            <w:bottom w:val="none" w:sz="0" w:space="0" w:color="auto"/>
            <w:right w:val="none" w:sz="0" w:space="0" w:color="auto"/>
          </w:divBdr>
        </w:div>
        <w:div w:id="742219755">
          <w:marLeft w:val="480"/>
          <w:marRight w:val="0"/>
          <w:marTop w:val="0"/>
          <w:marBottom w:val="0"/>
          <w:divBdr>
            <w:top w:val="none" w:sz="0" w:space="0" w:color="auto"/>
            <w:left w:val="none" w:sz="0" w:space="0" w:color="auto"/>
            <w:bottom w:val="none" w:sz="0" w:space="0" w:color="auto"/>
            <w:right w:val="none" w:sz="0" w:space="0" w:color="auto"/>
          </w:divBdr>
        </w:div>
      </w:divsChild>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05310769">
      <w:bodyDiv w:val="1"/>
      <w:marLeft w:val="0"/>
      <w:marRight w:val="0"/>
      <w:marTop w:val="0"/>
      <w:marBottom w:val="0"/>
      <w:divBdr>
        <w:top w:val="none" w:sz="0" w:space="0" w:color="auto"/>
        <w:left w:val="none" w:sz="0" w:space="0" w:color="auto"/>
        <w:bottom w:val="none" w:sz="0" w:space="0" w:color="auto"/>
        <w:right w:val="none" w:sz="0" w:space="0" w:color="auto"/>
      </w:divBdr>
      <w:divsChild>
        <w:div w:id="1833643698">
          <w:marLeft w:val="480"/>
          <w:marRight w:val="0"/>
          <w:marTop w:val="0"/>
          <w:marBottom w:val="0"/>
          <w:divBdr>
            <w:top w:val="none" w:sz="0" w:space="0" w:color="auto"/>
            <w:left w:val="none" w:sz="0" w:space="0" w:color="auto"/>
            <w:bottom w:val="none" w:sz="0" w:space="0" w:color="auto"/>
            <w:right w:val="none" w:sz="0" w:space="0" w:color="auto"/>
          </w:divBdr>
        </w:div>
        <w:div w:id="2075619431">
          <w:marLeft w:val="480"/>
          <w:marRight w:val="0"/>
          <w:marTop w:val="0"/>
          <w:marBottom w:val="0"/>
          <w:divBdr>
            <w:top w:val="none" w:sz="0" w:space="0" w:color="auto"/>
            <w:left w:val="none" w:sz="0" w:space="0" w:color="auto"/>
            <w:bottom w:val="none" w:sz="0" w:space="0" w:color="auto"/>
            <w:right w:val="none" w:sz="0" w:space="0" w:color="auto"/>
          </w:divBdr>
        </w:div>
        <w:div w:id="1121724767">
          <w:marLeft w:val="480"/>
          <w:marRight w:val="0"/>
          <w:marTop w:val="0"/>
          <w:marBottom w:val="0"/>
          <w:divBdr>
            <w:top w:val="none" w:sz="0" w:space="0" w:color="auto"/>
            <w:left w:val="none" w:sz="0" w:space="0" w:color="auto"/>
            <w:bottom w:val="none" w:sz="0" w:space="0" w:color="auto"/>
            <w:right w:val="none" w:sz="0" w:space="0" w:color="auto"/>
          </w:divBdr>
        </w:div>
        <w:div w:id="950093198">
          <w:marLeft w:val="480"/>
          <w:marRight w:val="0"/>
          <w:marTop w:val="0"/>
          <w:marBottom w:val="0"/>
          <w:divBdr>
            <w:top w:val="none" w:sz="0" w:space="0" w:color="auto"/>
            <w:left w:val="none" w:sz="0" w:space="0" w:color="auto"/>
            <w:bottom w:val="none" w:sz="0" w:space="0" w:color="auto"/>
            <w:right w:val="none" w:sz="0" w:space="0" w:color="auto"/>
          </w:divBdr>
        </w:div>
        <w:div w:id="1660034602">
          <w:marLeft w:val="480"/>
          <w:marRight w:val="0"/>
          <w:marTop w:val="0"/>
          <w:marBottom w:val="0"/>
          <w:divBdr>
            <w:top w:val="none" w:sz="0" w:space="0" w:color="auto"/>
            <w:left w:val="none" w:sz="0" w:space="0" w:color="auto"/>
            <w:bottom w:val="none" w:sz="0" w:space="0" w:color="auto"/>
            <w:right w:val="none" w:sz="0" w:space="0" w:color="auto"/>
          </w:divBdr>
        </w:div>
        <w:div w:id="1275210010">
          <w:marLeft w:val="480"/>
          <w:marRight w:val="0"/>
          <w:marTop w:val="0"/>
          <w:marBottom w:val="0"/>
          <w:divBdr>
            <w:top w:val="none" w:sz="0" w:space="0" w:color="auto"/>
            <w:left w:val="none" w:sz="0" w:space="0" w:color="auto"/>
            <w:bottom w:val="none" w:sz="0" w:space="0" w:color="auto"/>
            <w:right w:val="none" w:sz="0" w:space="0" w:color="auto"/>
          </w:divBdr>
        </w:div>
        <w:div w:id="1355425405">
          <w:marLeft w:val="480"/>
          <w:marRight w:val="0"/>
          <w:marTop w:val="0"/>
          <w:marBottom w:val="0"/>
          <w:divBdr>
            <w:top w:val="none" w:sz="0" w:space="0" w:color="auto"/>
            <w:left w:val="none" w:sz="0" w:space="0" w:color="auto"/>
            <w:bottom w:val="none" w:sz="0" w:space="0" w:color="auto"/>
            <w:right w:val="none" w:sz="0" w:space="0" w:color="auto"/>
          </w:divBdr>
        </w:div>
        <w:div w:id="648438751">
          <w:marLeft w:val="480"/>
          <w:marRight w:val="0"/>
          <w:marTop w:val="0"/>
          <w:marBottom w:val="0"/>
          <w:divBdr>
            <w:top w:val="none" w:sz="0" w:space="0" w:color="auto"/>
            <w:left w:val="none" w:sz="0" w:space="0" w:color="auto"/>
            <w:bottom w:val="none" w:sz="0" w:space="0" w:color="auto"/>
            <w:right w:val="none" w:sz="0" w:space="0" w:color="auto"/>
          </w:divBdr>
        </w:div>
        <w:div w:id="2090081012">
          <w:marLeft w:val="480"/>
          <w:marRight w:val="0"/>
          <w:marTop w:val="0"/>
          <w:marBottom w:val="0"/>
          <w:divBdr>
            <w:top w:val="none" w:sz="0" w:space="0" w:color="auto"/>
            <w:left w:val="none" w:sz="0" w:space="0" w:color="auto"/>
            <w:bottom w:val="none" w:sz="0" w:space="0" w:color="auto"/>
            <w:right w:val="none" w:sz="0" w:space="0" w:color="auto"/>
          </w:divBdr>
        </w:div>
        <w:div w:id="83574428">
          <w:marLeft w:val="480"/>
          <w:marRight w:val="0"/>
          <w:marTop w:val="0"/>
          <w:marBottom w:val="0"/>
          <w:divBdr>
            <w:top w:val="none" w:sz="0" w:space="0" w:color="auto"/>
            <w:left w:val="none" w:sz="0" w:space="0" w:color="auto"/>
            <w:bottom w:val="none" w:sz="0" w:space="0" w:color="auto"/>
            <w:right w:val="none" w:sz="0" w:space="0" w:color="auto"/>
          </w:divBdr>
        </w:div>
        <w:div w:id="2132898823">
          <w:marLeft w:val="480"/>
          <w:marRight w:val="0"/>
          <w:marTop w:val="0"/>
          <w:marBottom w:val="0"/>
          <w:divBdr>
            <w:top w:val="none" w:sz="0" w:space="0" w:color="auto"/>
            <w:left w:val="none" w:sz="0" w:space="0" w:color="auto"/>
            <w:bottom w:val="none" w:sz="0" w:space="0" w:color="auto"/>
            <w:right w:val="none" w:sz="0" w:space="0" w:color="auto"/>
          </w:divBdr>
        </w:div>
        <w:div w:id="1824808553">
          <w:marLeft w:val="480"/>
          <w:marRight w:val="0"/>
          <w:marTop w:val="0"/>
          <w:marBottom w:val="0"/>
          <w:divBdr>
            <w:top w:val="none" w:sz="0" w:space="0" w:color="auto"/>
            <w:left w:val="none" w:sz="0" w:space="0" w:color="auto"/>
            <w:bottom w:val="none" w:sz="0" w:space="0" w:color="auto"/>
            <w:right w:val="none" w:sz="0" w:space="0" w:color="auto"/>
          </w:divBdr>
        </w:div>
        <w:div w:id="373968074">
          <w:marLeft w:val="480"/>
          <w:marRight w:val="0"/>
          <w:marTop w:val="0"/>
          <w:marBottom w:val="0"/>
          <w:divBdr>
            <w:top w:val="none" w:sz="0" w:space="0" w:color="auto"/>
            <w:left w:val="none" w:sz="0" w:space="0" w:color="auto"/>
            <w:bottom w:val="none" w:sz="0" w:space="0" w:color="auto"/>
            <w:right w:val="none" w:sz="0" w:space="0" w:color="auto"/>
          </w:divBdr>
        </w:div>
        <w:div w:id="275255458">
          <w:marLeft w:val="480"/>
          <w:marRight w:val="0"/>
          <w:marTop w:val="0"/>
          <w:marBottom w:val="0"/>
          <w:divBdr>
            <w:top w:val="none" w:sz="0" w:space="0" w:color="auto"/>
            <w:left w:val="none" w:sz="0" w:space="0" w:color="auto"/>
            <w:bottom w:val="none" w:sz="0" w:space="0" w:color="auto"/>
            <w:right w:val="none" w:sz="0" w:space="0" w:color="auto"/>
          </w:divBdr>
        </w:div>
        <w:div w:id="604194568">
          <w:marLeft w:val="480"/>
          <w:marRight w:val="0"/>
          <w:marTop w:val="0"/>
          <w:marBottom w:val="0"/>
          <w:divBdr>
            <w:top w:val="none" w:sz="0" w:space="0" w:color="auto"/>
            <w:left w:val="none" w:sz="0" w:space="0" w:color="auto"/>
            <w:bottom w:val="none" w:sz="0" w:space="0" w:color="auto"/>
            <w:right w:val="none" w:sz="0" w:space="0" w:color="auto"/>
          </w:divBdr>
        </w:div>
        <w:div w:id="478226073">
          <w:marLeft w:val="480"/>
          <w:marRight w:val="0"/>
          <w:marTop w:val="0"/>
          <w:marBottom w:val="0"/>
          <w:divBdr>
            <w:top w:val="none" w:sz="0" w:space="0" w:color="auto"/>
            <w:left w:val="none" w:sz="0" w:space="0" w:color="auto"/>
            <w:bottom w:val="none" w:sz="0" w:space="0" w:color="auto"/>
            <w:right w:val="none" w:sz="0" w:space="0" w:color="auto"/>
          </w:divBdr>
        </w:div>
        <w:div w:id="1568228026">
          <w:marLeft w:val="480"/>
          <w:marRight w:val="0"/>
          <w:marTop w:val="0"/>
          <w:marBottom w:val="0"/>
          <w:divBdr>
            <w:top w:val="none" w:sz="0" w:space="0" w:color="auto"/>
            <w:left w:val="none" w:sz="0" w:space="0" w:color="auto"/>
            <w:bottom w:val="none" w:sz="0" w:space="0" w:color="auto"/>
            <w:right w:val="none" w:sz="0" w:space="0" w:color="auto"/>
          </w:divBdr>
        </w:div>
        <w:div w:id="1739858893">
          <w:marLeft w:val="480"/>
          <w:marRight w:val="0"/>
          <w:marTop w:val="0"/>
          <w:marBottom w:val="0"/>
          <w:divBdr>
            <w:top w:val="none" w:sz="0" w:space="0" w:color="auto"/>
            <w:left w:val="none" w:sz="0" w:space="0" w:color="auto"/>
            <w:bottom w:val="none" w:sz="0" w:space="0" w:color="auto"/>
            <w:right w:val="none" w:sz="0" w:space="0" w:color="auto"/>
          </w:divBdr>
        </w:div>
        <w:div w:id="2062434986">
          <w:marLeft w:val="480"/>
          <w:marRight w:val="0"/>
          <w:marTop w:val="0"/>
          <w:marBottom w:val="0"/>
          <w:divBdr>
            <w:top w:val="none" w:sz="0" w:space="0" w:color="auto"/>
            <w:left w:val="none" w:sz="0" w:space="0" w:color="auto"/>
            <w:bottom w:val="none" w:sz="0" w:space="0" w:color="auto"/>
            <w:right w:val="none" w:sz="0" w:space="0" w:color="auto"/>
          </w:divBdr>
        </w:div>
        <w:div w:id="470252741">
          <w:marLeft w:val="480"/>
          <w:marRight w:val="0"/>
          <w:marTop w:val="0"/>
          <w:marBottom w:val="0"/>
          <w:divBdr>
            <w:top w:val="none" w:sz="0" w:space="0" w:color="auto"/>
            <w:left w:val="none" w:sz="0" w:space="0" w:color="auto"/>
            <w:bottom w:val="none" w:sz="0" w:space="0" w:color="auto"/>
            <w:right w:val="none" w:sz="0" w:space="0" w:color="auto"/>
          </w:divBdr>
        </w:div>
        <w:div w:id="743526141">
          <w:marLeft w:val="480"/>
          <w:marRight w:val="0"/>
          <w:marTop w:val="0"/>
          <w:marBottom w:val="0"/>
          <w:divBdr>
            <w:top w:val="none" w:sz="0" w:space="0" w:color="auto"/>
            <w:left w:val="none" w:sz="0" w:space="0" w:color="auto"/>
            <w:bottom w:val="none" w:sz="0" w:space="0" w:color="auto"/>
            <w:right w:val="none" w:sz="0" w:space="0" w:color="auto"/>
          </w:divBdr>
        </w:div>
        <w:div w:id="1746101517">
          <w:marLeft w:val="480"/>
          <w:marRight w:val="0"/>
          <w:marTop w:val="0"/>
          <w:marBottom w:val="0"/>
          <w:divBdr>
            <w:top w:val="none" w:sz="0" w:space="0" w:color="auto"/>
            <w:left w:val="none" w:sz="0" w:space="0" w:color="auto"/>
            <w:bottom w:val="none" w:sz="0" w:space="0" w:color="auto"/>
            <w:right w:val="none" w:sz="0" w:space="0" w:color="auto"/>
          </w:divBdr>
        </w:div>
        <w:div w:id="1357199782">
          <w:marLeft w:val="480"/>
          <w:marRight w:val="0"/>
          <w:marTop w:val="0"/>
          <w:marBottom w:val="0"/>
          <w:divBdr>
            <w:top w:val="none" w:sz="0" w:space="0" w:color="auto"/>
            <w:left w:val="none" w:sz="0" w:space="0" w:color="auto"/>
            <w:bottom w:val="none" w:sz="0" w:space="0" w:color="auto"/>
            <w:right w:val="none" w:sz="0" w:space="0" w:color="auto"/>
          </w:divBdr>
        </w:div>
        <w:div w:id="542863065">
          <w:marLeft w:val="480"/>
          <w:marRight w:val="0"/>
          <w:marTop w:val="0"/>
          <w:marBottom w:val="0"/>
          <w:divBdr>
            <w:top w:val="none" w:sz="0" w:space="0" w:color="auto"/>
            <w:left w:val="none" w:sz="0" w:space="0" w:color="auto"/>
            <w:bottom w:val="none" w:sz="0" w:space="0" w:color="auto"/>
            <w:right w:val="none" w:sz="0" w:space="0" w:color="auto"/>
          </w:divBdr>
        </w:div>
        <w:div w:id="310252859">
          <w:marLeft w:val="480"/>
          <w:marRight w:val="0"/>
          <w:marTop w:val="0"/>
          <w:marBottom w:val="0"/>
          <w:divBdr>
            <w:top w:val="none" w:sz="0" w:space="0" w:color="auto"/>
            <w:left w:val="none" w:sz="0" w:space="0" w:color="auto"/>
            <w:bottom w:val="none" w:sz="0" w:space="0" w:color="auto"/>
            <w:right w:val="none" w:sz="0" w:space="0" w:color="auto"/>
          </w:divBdr>
        </w:div>
        <w:div w:id="1994408256">
          <w:marLeft w:val="480"/>
          <w:marRight w:val="0"/>
          <w:marTop w:val="0"/>
          <w:marBottom w:val="0"/>
          <w:divBdr>
            <w:top w:val="none" w:sz="0" w:space="0" w:color="auto"/>
            <w:left w:val="none" w:sz="0" w:space="0" w:color="auto"/>
            <w:bottom w:val="none" w:sz="0" w:space="0" w:color="auto"/>
            <w:right w:val="none" w:sz="0" w:space="0" w:color="auto"/>
          </w:divBdr>
        </w:div>
      </w:divsChild>
    </w:div>
    <w:div w:id="1335912743">
      <w:bodyDiv w:val="1"/>
      <w:marLeft w:val="0"/>
      <w:marRight w:val="0"/>
      <w:marTop w:val="0"/>
      <w:marBottom w:val="0"/>
      <w:divBdr>
        <w:top w:val="none" w:sz="0" w:space="0" w:color="auto"/>
        <w:left w:val="none" w:sz="0" w:space="0" w:color="auto"/>
        <w:bottom w:val="none" w:sz="0" w:space="0" w:color="auto"/>
        <w:right w:val="none" w:sz="0" w:space="0" w:color="auto"/>
      </w:divBdr>
      <w:divsChild>
        <w:div w:id="865144657">
          <w:marLeft w:val="480"/>
          <w:marRight w:val="0"/>
          <w:marTop w:val="0"/>
          <w:marBottom w:val="0"/>
          <w:divBdr>
            <w:top w:val="none" w:sz="0" w:space="0" w:color="auto"/>
            <w:left w:val="none" w:sz="0" w:space="0" w:color="auto"/>
            <w:bottom w:val="none" w:sz="0" w:space="0" w:color="auto"/>
            <w:right w:val="none" w:sz="0" w:space="0" w:color="auto"/>
          </w:divBdr>
        </w:div>
        <w:div w:id="660811094">
          <w:marLeft w:val="480"/>
          <w:marRight w:val="0"/>
          <w:marTop w:val="0"/>
          <w:marBottom w:val="0"/>
          <w:divBdr>
            <w:top w:val="none" w:sz="0" w:space="0" w:color="auto"/>
            <w:left w:val="none" w:sz="0" w:space="0" w:color="auto"/>
            <w:bottom w:val="none" w:sz="0" w:space="0" w:color="auto"/>
            <w:right w:val="none" w:sz="0" w:space="0" w:color="auto"/>
          </w:divBdr>
        </w:div>
        <w:div w:id="1113477431">
          <w:marLeft w:val="480"/>
          <w:marRight w:val="0"/>
          <w:marTop w:val="0"/>
          <w:marBottom w:val="0"/>
          <w:divBdr>
            <w:top w:val="none" w:sz="0" w:space="0" w:color="auto"/>
            <w:left w:val="none" w:sz="0" w:space="0" w:color="auto"/>
            <w:bottom w:val="none" w:sz="0" w:space="0" w:color="auto"/>
            <w:right w:val="none" w:sz="0" w:space="0" w:color="auto"/>
          </w:divBdr>
        </w:div>
        <w:div w:id="1293559278">
          <w:marLeft w:val="480"/>
          <w:marRight w:val="0"/>
          <w:marTop w:val="0"/>
          <w:marBottom w:val="0"/>
          <w:divBdr>
            <w:top w:val="none" w:sz="0" w:space="0" w:color="auto"/>
            <w:left w:val="none" w:sz="0" w:space="0" w:color="auto"/>
            <w:bottom w:val="none" w:sz="0" w:space="0" w:color="auto"/>
            <w:right w:val="none" w:sz="0" w:space="0" w:color="auto"/>
          </w:divBdr>
        </w:div>
        <w:div w:id="552422913">
          <w:marLeft w:val="480"/>
          <w:marRight w:val="0"/>
          <w:marTop w:val="0"/>
          <w:marBottom w:val="0"/>
          <w:divBdr>
            <w:top w:val="none" w:sz="0" w:space="0" w:color="auto"/>
            <w:left w:val="none" w:sz="0" w:space="0" w:color="auto"/>
            <w:bottom w:val="none" w:sz="0" w:space="0" w:color="auto"/>
            <w:right w:val="none" w:sz="0" w:space="0" w:color="auto"/>
          </w:divBdr>
        </w:div>
        <w:div w:id="662854479">
          <w:marLeft w:val="480"/>
          <w:marRight w:val="0"/>
          <w:marTop w:val="0"/>
          <w:marBottom w:val="0"/>
          <w:divBdr>
            <w:top w:val="none" w:sz="0" w:space="0" w:color="auto"/>
            <w:left w:val="none" w:sz="0" w:space="0" w:color="auto"/>
            <w:bottom w:val="none" w:sz="0" w:space="0" w:color="auto"/>
            <w:right w:val="none" w:sz="0" w:space="0" w:color="auto"/>
          </w:divBdr>
        </w:div>
        <w:div w:id="1977222012">
          <w:marLeft w:val="480"/>
          <w:marRight w:val="0"/>
          <w:marTop w:val="0"/>
          <w:marBottom w:val="0"/>
          <w:divBdr>
            <w:top w:val="none" w:sz="0" w:space="0" w:color="auto"/>
            <w:left w:val="none" w:sz="0" w:space="0" w:color="auto"/>
            <w:bottom w:val="none" w:sz="0" w:space="0" w:color="auto"/>
            <w:right w:val="none" w:sz="0" w:space="0" w:color="auto"/>
          </w:divBdr>
        </w:div>
        <w:div w:id="906187962">
          <w:marLeft w:val="480"/>
          <w:marRight w:val="0"/>
          <w:marTop w:val="0"/>
          <w:marBottom w:val="0"/>
          <w:divBdr>
            <w:top w:val="none" w:sz="0" w:space="0" w:color="auto"/>
            <w:left w:val="none" w:sz="0" w:space="0" w:color="auto"/>
            <w:bottom w:val="none" w:sz="0" w:space="0" w:color="auto"/>
            <w:right w:val="none" w:sz="0" w:space="0" w:color="auto"/>
          </w:divBdr>
        </w:div>
        <w:div w:id="2829412">
          <w:marLeft w:val="480"/>
          <w:marRight w:val="0"/>
          <w:marTop w:val="0"/>
          <w:marBottom w:val="0"/>
          <w:divBdr>
            <w:top w:val="none" w:sz="0" w:space="0" w:color="auto"/>
            <w:left w:val="none" w:sz="0" w:space="0" w:color="auto"/>
            <w:bottom w:val="none" w:sz="0" w:space="0" w:color="auto"/>
            <w:right w:val="none" w:sz="0" w:space="0" w:color="auto"/>
          </w:divBdr>
        </w:div>
        <w:div w:id="448470901">
          <w:marLeft w:val="480"/>
          <w:marRight w:val="0"/>
          <w:marTop w:val="0"/>
          <w:marBottom w:val="0"/>
          <w:divBdr>
            <w:top w:val="none" w:sz="0" w:space="0" w:color="auto"/>
            <w:left w:val="none" w:sz="0" w:space="0" w:color="auto"/>
            <w:bottom w:val="none" w:sz="0" w:space="0" w:color="auto"/>
            <w:right w:val="none" w:sz="0" w:space="0" w:color="auto"/>
          </w:divBdr>
        </w:div>
        <w:div w:id="1742870267">
          <w:marLeft w:val="480"/>
          <w:marRight w:val="0"/>
          <w:marTop w:val="0"/>
          <w:marBottom w:val="0"/>
          <w:divBdr>
            <w:top w:val="none" w:sz="0" w:space="0" w:color="auto"/>
            <w:left w:val="none" w:sz="0" w:space="0" w:color="auto"/>
            <w:bottom w:val="none" w:sz="0" w:space="0" w:color="auto"/>
            <w:right w:val="none" w:sz="0" w:space="0" w:color="auto"/>
          </w:divBdr>
        </w:div>
        <w:div w:id="580213567">
          <w:marLeft w:val="480"/>
          <w:marRight w:val="0"/>
          <w:marTop w:val="0"/>
          <w:marBottom w:val="0"/>
          <w:divBdr>
            <w:top w:val="none" w:sz="0" w:space="0" w:color="auto"/>
            <w:left w:val="none" w:sz="0" w:space="0" w:color="auto"/>
            <w:bottom w:val="none" w:sz="0" w:space="0" w:color="auto"/>
            <w:right w:val="none" w:sz="0" w:space="0" w:color="auto"/>
          </w:divBdr>
        </w:div>
        <w:div w:id="472799726">
          <w:marLeft w:val="480"/>
          <w:marRight w:val="0"/>
          <w:marTop w:val="0"/>
          <w:marBottom w:val="0"/>
          <w:divBdr>
            <w:top w:val="none" w:sz="0" w:space="0" w:color="auto"/>
            <w:left w:val="none" w:sz="0" w:space="0" w:color="auto"/>
            <w:bottom w:val="none" w:sz="0" w:space="0" w:color="auto"/>
            <w:right w:val="none" w:sz="0" w:space="0" w:color="auto"/>
          </w:divBdr>
        </w:div>
        <w:div w:id="553663194">
          <w:marLeft w:val="480"/>
          <w:marRight w:val="0"/>
          <w:marTop w:val="0"/>
          <w:marBottom w:val="0"/>
          <w:divBdr>
            <w:top w:val="none" w:sz="0" w:space="0" w:color="auto"/>
            <w:left w:val="none" w:sz="0" w:space="0" w:color="auto"/>
            <w:bottom w:val="none" w:sz="0" w:space="0" w:color="auto"/>
            <w:right w:val="none" w:sz="0" w:space="0" w:color="auto"/>
          </w:divBdr>
        </w:div>
        <w:div w:id="1750073752">
          <w:marLeft w:val="480"/>
          <w:marRight w:val="0"/>
          <w:marTop w:val="0"/>
          <w:marBottom w:val="0"/>
          <w:divBdr>
            <w:top w:val="none" w:sz="0" w:space="0" w:color="auto"/>
            <w:left w:val="none" w:sz="0" w:space="0" w:color="auto"/>
            <w:bottom w:val="none" w:sz="0" w:space="0" w:color="auto"/>
            <w:right w:val="none" w:sz="0" w:space="0" w:color="auto"/>
          </w:divBdr>
        </w:div>
        <w:div w:id="474488052">
          <w:marLeft w:val="480"/>
          <w:marRight w:val="0"/>
          <w:marTop w:val="0"/>
          <w:marBottom w:val="0"/>
          <w:divBdr>
            <w:top w:val="none" w:sz="0" w:space="0" w:color="auto"/>
            <w:left w:val="none" w:sz="0" w:space="0" w:color="auto"/>
            <w:bottom w:val="none" w:sz="0" w:space="0" w:color="auto"/>
            <w:right w:val="none" w:sz="0" w:space="0" w:color="auto"/>
          </w:divBdr>
        </w:div>
        <w:div w:id="1197348614">
          <w:marLeft w:val="480"/>
          <w:marRight w:val="0"/>
          <w:marTop w:val="0"/>
          <w:marBottom w:val="0"/>
          <w:divBdr>
            <w:top w:val="none" w:sz="0" w:space="0" w:color="auto"/>
            <w:left w:val="none" w:sz="0" w:space="0" w:color="auto"/>
            <w:bottom w:val="none" w:sz="0" w:space="0" w:color="auto"/>
            <w:right w:val="none" w:sz="0" w:space="0" w:color="auto"/>
          </w:divBdr>
        </w:div>
        <w:div w:id="1645771003">
          <w:marLeft w:val="480"/>
          <w:marRight w:val="0"/>
          <w:marTop w:val="0"/>
          <w:marBottom w:val="0"/>
          <w:divBdr>
            <w:top w:val="none" w:sz="0" w:space="0" w:color="auto"/>
            <w:left w:val="none" w:sz="0" w:space="0" w:color="auto"/>
            <w:bottom w:val="none" w:sz="0" w:space="0" w:color="auto"/>
            <w:right w:val="none" w:sz="0" w:space="0" w:color="auto"/>
          </w:divBdr>
        </w:div>
        <w:div w:id="1715929847">
          <w:marLeft w:val="48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48873503">
      <w:bodyDiv w:val="1"/>
      <w:marLeft w:val="0"/>
      <w:marRight w:val="0"/>
      <w:marTop w:val="0"/>
      <w:marBottom w:val="0"/>
      <w:divBdr>
        <w:top w:val="none" w:sz="0" w:space="0" w:color="auto"/>
        <w:left w:val="none" w:sz="0" w:space="0" w:color="auto"/>
        <w:bottom w:val="none" w:sz="0" w:space="0" w:color="auto"/>
        <w:right w:val="none" w:sz="0" w:space="0" w:color="auto"/>
      </w:divBdr>
      <w:divsChild>
        <w:div w:id="939340965">
          <w:marLeft w:val="480"/>
          <w:marRight w:val="0"/>
          <w:marTop w:val="0"/>
          <w:marBottom w:val="0"/>
          <w:divBdr>
            <w:top w:val="none" w:sz="0" w:space="0" w:color="auto"/>
            <w:left w:val="none" w:sz="0" w:space="0" w:color="auto"/>
            <w:bottom w:val="none" w:sz="0" w:space="0" w:color="auto"/>
            <w:right w:val="none" w:sz="0" w:space="0" w:color="auto"/>
          </w:divBdr>
        </w:div>
        <w:div w:id="845291828">
          <w:marLeft w:val="480"/>
          <w:marRight w:val="0"/>
          <w:marTop w:val="0"/>
          <w:marBottom w:val="0"/>
          <w:divBdr>
            <w:top w:val="none" w:sz="0" w:space="0" w:color="auto"/>
            <w:left w:val="none" w:sz="0" w:space="0" w:color="auto"/>
            <w:bottom w:val="none" w:sz="0" w:space="0" w:color="auto"/>
            <w:right w:val="none" w:sz="0" w:space="0" w:color="auto"/>
          </w:divBdr>
        </w:div>
        <w:div w:id="1252933468">
          <w:marLeft w:val="480"/>
          <w:marRight w:val="0"/>
          <w:marTop w:val="0"/>
          <w:marBottom w:val="0"/>
          <w:divBdr>
            <w:top w:val="none" w:sz="0" w:space="0" w:color="auto"/>
            <w:left w:val="none" w:sz="0" w:space="0" w:color="auto"/>
            <w:bottom w:val="none" w:sz="0" w:space="0" w:color="auto"/>
            <w:right w:val="none" w:sz="0" w:space="0" w:color="auto"/>
          </w:divBdr>
        </w:div>
        <w:div w:id="1054814085">
          <w:marLeft w:val="480"/>
          <w:marRight w:val="0"/>
          <w:marTop w:val="0"/>
          <w:marBottom w:val="0"/>
          <w:divBdr>
            <w:top w:val="none" w:sz="0" w:space="0" w:color="auto"/>
            <w:left w:val="none" w:sz="0" w:space="0" w:color="auto"/>
            <w:bottom w:val="none" w:sz="0" w:space="0" w:color="auto"/>
            <w:right w:val="none" w:sz="0" w:space="0" w:color="auto"/>
          </w:divBdr>
        </w:div>
        <w:div w:id="176236360">
          <w:marLeft w:val="480"/>
          <w:marRight w:val="0"/>
          <w:marTop w:val="0"/>
          <w:marBottom w:val="0"/>
          <w:divBdr>
            <w:top w:val="none" w:sz="0" w:space="0" w:color="auto"/>
            <w:left w:val="none" w:sz="0" w:space="0" w:color="auto"/>
            <w:bottom w:val="none" w:sz="0" w:space="0" w:color="auto"/>
            <w:right w:val="none" w:sz="0" w:space="0" w:color="auto"/>
          </w:divBdr>
        </w:div>
        <w:div w:id="434789664">
          <w:marLeft w:val="480"/>
          <w:marRight w:val="0"/>
          <w:marTop w:val="0"/>
          <w:marBottom w:val="0"/>
          <w:divBdr>
            <w:top w:val="none" w:sz="0" w:space="0" w:color="auto"/>
            <w:left w:val="none" w:sz="0" w:space="0" w:color="auto"/>
            <w:bottom w:val="none" w:sz="0" w:space="0" w:color="auto"/>
            <w:right w:val="none" w:sz="0" w:space="0" w:color="auto"/>
          </w:divBdr>
        </w:div>
        <w:div w:id="1203203965">
          <w:marLeft w:val="480"/>
          <w:marRight w:val="0"/>
          <w:marTop w:val="0"/>
          <w:marBottom w:val="0"/>
          <w:divBdr>
            <w:top w:val="none" w:sz="0" w:space="0" w:color="auto"/>
            <w:left w:val="none" w:sz="0" w:space="0" w:color="auto"/>
            <w:bottom w:val="none" w:sz="0" w:space="0" w:color="auto"/>
            <w:right w:val="none" w:sz="0" w:space="0" w:color="auto"/>
          </w:divBdr>
        </w:div>
        <w:div w:id="1120222705">
          <w:marLeft w:val="480"/>
          <w:marRight w:val="0"/>
          <w:marTop w:val="0"/>
          <w:marBottom w:val="0"/>
          <w:divBdr>
            <w:top w:val="none" w:sz="0" w:space="0" w:color="auto"/>
            <w:left w:val="none" w:sz="0" w:space="0" w:color="auto"/>
            <w:bottom w:val="none" w:sz="0" w:space="0" w:color="auto"/>
            <w:right w:val="none" w:sz="0" w:space="0" w:color="auto"/>
          </w:divBdr>
        </w:div>
        <w:div w:id="1750033741">
          <w:marLeft w:val="480"/>
          <w:marRight w:val="0"/>
          <w:marTop w:val="0"/>
          <w:marBottom w:val="0"/>
          <w:divBdr>
            <w:top w:val="none" w:sz="0" w:space="0" w:color="auto"/>
            <w:left w:val="none" w:sz="0" w:space="0" w:color="auto"/>
            <w:bottom w:val="none" w:sz="0" w:space="0" w:color="auto"/>
            <w:right w:val="none" w:sz="0" w:space="0" w:color="auto"/>
          </w:divBdr>
        </w:div>
        <w:div w:id="1922324352">
          <w:marLeft w:val="480"/>
          <w:marRight w:val="0"/>
          <w:marTop w:val="0"/>
          <w:marBottom w:val="0"/>
          <w:divBdr>
            <w:top w:val="none" w:sz="0" w:space="0" w:color="auto"/>
            <w:left w:val="none" w:sz="0" w:space="0" w:color="auto"/>
            <w:bottom w:val="none" w:sz="0" w:space="0" w:color="auto"/>
            <w:right w:val="none" w:sz="0" w:space="0" w:color="auto"/>
          </w:divBdr>
        </w:div>
        <w:div w:id="1887452368">
          <w:marLeft w:val="480"/>
          <w:marRight w:val="0"/>
          <w:marTop w:val="0"/>
          <w:marBottom w:val="0"/>
          <w:divBdr>
            <w:top w:val="none" w:sz="0" w:space="0" w:color="auto"/>
            <w:left w:val="none" w:sz="0" w:space="0" w:color="auto"/>
            <w:bottom w:val="none" w:sz="0" w:space="0" w:color="auto"/>
            <w:right w:val="none" w:sz="0" w:space="0" w:color="auto"/>
          </w:divBdr>
        </w:div>
        <w:div w:id="162359499">
          <w:marLeft w:val="480"/>
          <w:marRight w:val="0"/>
          <w:marTop w:val="0"/>
          <w:marBottom w:val="0"/>
          <w:divBdr>
            <w:top w:val="none" w:sz="0" w:space="0" w:color="auto"/>
            <w:left w:val="none" w:sz="0" w:space="0" w:color="auto"/>
            <w:bottom w:val="none" w:sz="0" w:space="0" w:color="auto"/>
            <w:right w:val="none" w:sz="0" w:space="0" w:color="auto"/>
          </w:divBdr>
        </w:div>
        <w:div w:id="1280188824">
          <w:marLeft w:val="480"/>
          <w:marRight w:val="0"/>
          <w:marTop w:val="0"/>
          <w:marBottom w:val="0"/>
          <w:divBdr>
            <w:top w:val="none" w:sz="0" w:space="0" w:color="auto"/>
            <w:left w:val="none" w:sz="0" w:space="0" w:color="auto"/>
            <w:bottom w:val="none" w:sz="0" w:space="0" w:color="auto"/>
            <w:right w:val="none" w:sz="0" w:space="0" w:color="auto"/>
          </w:divBdr>
        </w:div>
        <w:div w:id="1230924941">
          <w:marLeft w:val="480"/>
          <w:marRight w:val="0"/>
          <w:marTop w:val="0"/>
          <w:marBottom w:val="0"/>
          <w:divBdr>
            <w:top w:val="none" w:sz="0" w:space="0" w:color="auto"/>
            <w:left w:val="none" w:sz="0" w:space="0" w:color="auto"/>
            <w:bottom w:val="none" w:sz="0" w:space="0" w:color="auto"/>
            <w:right w:val="none" w:sz="0" w:space="0" w:color="auto"/>
          </w:divBdr>
        </w:div>
        <w:div w:id="400174453">
          <w:marLeft w:val="480"/>
          <w:marRight w:val="0"/>
          <w:marTop w:val="0"/>
          <w:marBottom w:val="0"/>
          <w:divBdr>
            <w:top w:val="none" w:sz="0" w:space="0" w:color="auto"/>
            <w:left w:val="none" w:sz="0" w:space="0" w:color="auto"/>
            <w:bottom w:val="none" w:sz="0" w:space="0" w:color="auto"/>
            <w:right w:val="none" w:sz="0" w:space="0" w:color="auto"/>
          </w:divBdr>
        </w:div>
        <w:div w:id="2004432521">
          <w:marLeft w:val="480"/>
          <w:marRight w:val="0"/>
          <w:marTop w:val="0"/>
          <w:marBottom w:val="0"/>
          <w:divBdr>
            <w:top w:val="none" w:sz="0" w:space="0" w:color="auto"/>
            <w:left w:val="none" w:sz="0" w:space="0" w:color="auto"/>
            <w:bottom w:val="none" w:sz="0" w:space="0" w:color="auto"/>
            <w:right w:val="none" w:sz="0" w:space="0" w:color="auto"/>
          </w:divBdr>
        </w:div>
        <w:div w:id="1212694000">
          <w:marLeft w:val="480"/>
          <w:marRight w:val="0"/>
          <w:marTop w:val="0"/>
          <w:marBottom w:val="0"/>
          <w:divBdr>
            <w:top w:val="none" w:sz="0" w:space="0" w:color="auto"/>
            <w:left w:val="none" w:sz="0" w:space="0" w:color="auto"/>
            <w:bottom w:val="none" w:sz="0" w:space="0" w:color="auto"/>
            <w:right w:val="none" w:sz="0" w:space="0" w:color="auto"/>
          </w:divBdr>
        </w:div>
        <w:div w:id="1167138703">
          <w:marLeft w:val="480"/>
          <w:marRight w:val="0"/>
          <w:marTop w:val="0"/>
          <w:marBottom w:val="0"/>
          <w:divBdr>
            <w:top w:val="none" w:sz="0" w:space="0" w:color="auto"/>
            <w:left w:val="none" w:sz="0" w:space="0" w:color="auto"/>
            <w:bottom w:val="none" w:sz="0" w:space="0" w:color="auto"/>
            <w:right w:val="none" w:sz="0" w:space="0" w:color="auto"/>
          </w:divBdr>
        </w:div>
        <w:div w:id="1129787461">
          <w:marLeft w:val="480"/>
          <w:marRight w:val="0"/>
          <w:marTop w:val="0"/>
          <w:marBottom w:val="0"/>
          <w:divBdr>
            <w:top w:val="none" w:sz="0" w:space="0" w:color="auto"/>
            <w:left w:val="none" w:sz="0" w:space="0" w:color="auto"/>
            <w:bottom w:val="none" w:sz="0" w:space="0" w:color="auto"/>
            <w:right w:val="none" w:sz="0" w:space="0" w:color="auto"/>
          </w:divBdr>
        </w:div>
        <w:div w:id="1502815526">
          <w:marLeft w:val="480"/>
          <w:marRight w:val="0"/>
          <w:marTop w:val="0"/>
          <w:marBottom w:val="0"/>
          <w:divBdr>
            <w:top w:val="none" w:sz="0" w:space="0" w:color="auto"/>
            <w:left w:val="none" w:sz="0" w:space="0" w:color="auto"/>
            <w:bottom w:val="none" w:sz="0" w:space="0" w:color="auto"/>
            <w:right w:val="none" w:sz="0" w:space="0" w:color="auto"/>
          </w:divBdr>
        </w:div>
        <w:div w:id="1075516579">
          <w:marLeft w:val="480"/>
          <w:marRight w:val="0"/>
          <w:marTop w:val="0"/>
          <w:marBottom w:val="0"/>
          <w:divBdr>
            <w:top w:val="none" w:sz="0" w:space="0" w:color="auto"/>
            <w:left w:val="none" w:sz="0" w:space="0" w:color="auto"/>
            <w:bottom w:val="none" w:sz="0" w:space="0" w:color="auto"/>
            <w:right w:val="none" w:sz="0" w:space="0" w:color="auto"/>
          </w:divBdr>
        </w:div>
        <w:div w:id="1202282504">
          <w:marLeft w:val="480"/>
          <w:marRight w:val="0"/>
          <w:marTop w:val="0"/>
          <w:marBottom w:val="0"/>
          <w:divBdr>
            <w:top w:val="none" w:sz="0" w:space="0" w:color="auto"/>
            <w:left w:val="none" w:sz="0" w:space="0" w:color="auto"/>
            <w:bottom w:val="none" w:sz="0" w:space="0" w:color="auto"/>
            <w:right w:val="none" w:sz="0" w:space="0" w:color="auto"/>
          </w:divBdr>
        </w:div>
        <w:div w:id="819465976">
          <w:marLeft w:val="480"/>
          <w:marRight w:val="0"/>
          <w:marTop w:val="0"/>
          <w:marBottom w:val="0"/>
          <w:divBdr>
            <w:top w:val="none" w:sz="0" w:space="0" w:color="auto"/>
            <w:left w:val="none" w:sz="0" w:space="0" w:color="auto"/>
            <w:bottom w:val="none" w:sz="0" w:space="0" w:color="auto"/>
            <w:right w:val="none" w:sz="0" w:space="0" w:color="auto"/>
          </w:divBdr>
        </w:div>
        <w:div w:id="1154223196">
          <w:marLeft w:val="480"/>
          <w:marRight w:val="0"/>
          <w:marTop w:val="0"/>
          <w:marBottom w:val="0"/>
          <w:divBdr>
            <w:top w:val="none" w:sz="0" w:space="0" w:color="auto"/>
            <w:left w:val="none" w:sz="0" w:space="0" w:color="auto"/>
            <w:bottom w:val="none" w:sz="0" w:space="0" w:color="auto"/>
            <w:right w:val="none" w:sz="0" w:space="0" w:color="auto"/>
          </w:divBdr>
        </w:div>
        <w:div w:id="977757036">
          <w:marLeft w:val="480"/>
          <w:marRight w:val="0"/>
          <w:marTop w:val="0"/>
          <w:marBottom w:val="0"/>
          <w:divBdr>
            <w:top w:val="none" w:sz="0" w:space="0" w:color="auto"/>
            <w:left w:val="none" w:sz="0" w:space="0" w:color="auto"/>
            <w:bottom w:val="none" w:sz="0" w:space="0" w:color="auto"/>
            <w:right w:val="none" w:sz="0" w:space="0" w:color="auto"/>
          </w:divBdr>
        </w:div>
        <w:div w:id="1549301688">
          <w:marLeft w:val="480"/>
          <w:marRight w:val="0"/>
          <w:marTop w:val="0"/>
          <w:marBottom w:val="0"/>
          <w:divBdr>
            <w:top w:val="none" w:sz="0" w:space="0" w:color="auto"/>
            <w:left w:val="none" w:sz="0" w:space="0" w:color="auto"/>
            <w:bottom w:val="none" w:sz="0" w:space="0" w:color="auto"/>
            <w:right w:val="none" w:sz="0" w:space="0" w:color="auto"/>
          </w:divBdr>
        </w:div>
        <w:div w:id="1748527180">
          <w:marLeft w:val="480"/>
          <w:marRight w:val="0"/>
          <w:marTop w:val="0"/>
          <w:marBottom w:val="0"/>
          <w:divBdr>
            <w:top w:val="none" w:sz="0" w:space="0" w:color="auto"/>
            <w:left w:val="none" w:sz="0" w:space="0" w:color="auto"/>
            <w:bottom w:val="none" w:sz="0" w:space="0" w:color="auto"/>
            <w:right w:val="none" w:sz="0" w:space="0" w:color="auto"/>
          </w:divBdr>
        </w:div>
        <w:div w:id="1655252717">
          <w:marLeft w:val="480"/>
          <w:marRight w:val="0"/>
          <w:marTop w:val="0"/>
          <w:marBottom w:val="0"/>
          <w:divBdr>
            <w:top w:val="none" w:sz="0" w:space="0" w:color="auto"/>
            <w:left w:val="none" w:sz="0" w:space="0" w:color="auto"/>
            <w:bottom w:val="none" w:sz="0" w:space="0" w:color="auto"/>
            <w:right w:val="none" w:sz="0" w:space="0" w:color="auto"/>
          </w:divBdr>
        </w:div>
        <w:div w:id="1465731179">
          <w:marLeft w:val="480"/>
          <w:marRight w:val="0"/>
          <w:marTop w:val="0"/>
          <w:marBottom w:val="0"/>
          <w:divBdr>
            <w:top w:val="none" w:sz="0" w:space="0" w:color="auto"/>
            <w:left w:val="none" w:sz="0" w:space="0" w:color="auto"/>
            <w:bottom w:val="none" w:sz="0" w:space="0" w:color="auto"/>
            <w:right w:val="none" w:sz="0" w:space="0" w:color="auto"/>
          </w:divBdr>
        </w:div>
        <w:div w:id="1150094190">
          <w:marLeft w:val="480"/>
          <w:marRight w:val="0"/>
          <w:marTop w:val="0"/>
          <w:marBottom w:val="0"/>
          <w:divBdr>
            <w:top w:val="none" w:sz="0" w:space="0" w:color="auto"/>
            <w:left w:val="none" w:sz="0" w:space="0" w:color="auto"/>
            <w:bottom w:val="none" w:sz="0" w:space="0" w:color="auto"/>
            <w:right w:val="none" w:sz="0" w:space="0" w:color="auto"/>
          </w:divBdr>
        </w:div>
        <w:div w:id="349525454">
          <w:marLeft w:val="48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71569474">
      <w:bodyDiv w:val="1"/>
      <w:marLeft w:val="0"/>
      <w:marRight w:val="0"/>
      <w:marTop w:val="0"/>
      <w:marBottom w:val="0"/>
      <w:divBdr>
        <w:top w:val="none" w:sz="0" w:space="0" w:color="auto"/>
        <w:left w:val="none" w:sz="0" w:space="0" w:color="auto"/>
        <w:bottom w:val="none" w:sz="0" w:space="0" w:color="auto"/>
        <w:right w:val="none" w:sz="0" w:space="0" w:color="auto"/>
      </w:divBdr>
      <w:divsChild>
        <w:div w:id="81999819">
          <w:marLeft w:val="480"/>
          <w:marRight w:val="0"/>
          <w:marTop w:val="0"/>
          <w:marBottom w:val="0"/>
          <w:divBdr>
            <w:top w:val="none" w:sz="0" w:space="0" w:color="auto"/>
            <w:left w:val="none" w:sz="0" w:space="0" w:color="auto"/>
            <w:bottom w:val="none" w:sz="0" w:space="0" w:color="auto"/>
            <w:right w:val="none" w:sz="0" w:space="0" w:color="auto"/>
          </w:divBdr>
        </w:div>
        <w:div w:id="64424422">
          <w:marLeft w:val="480"/>
          <w:marRight w:val="0"/>
          <w:marTop w:val="0"/>
          <w:marBottom w:val="0"/>
          <w:divBdr>
            <w:top w:val="none" w:sz="0" w:space="0" w:color="auto"/>
            <w:left w:val="none" w:sz="0" w:space="0" w:color="auto"/>
            <w:bottom w:val="none" w:sz="0" w:space="0" w:color="auto"/>
            <w:right w:val="none" w:sz="0" w:space="0" w:color="auto"/>
          </w:divBdr>
        </w:div>
        <w:div w:id="980188514">
          <w:marLeft w:val="480"/>
          <w:marRight w:val="0"/>
          <w:marTop w:val="0"/>
          <w:marBottom w:val="0"/>
          <w:divBdr>
            <w:top w:val="none" w:sz="0" w:space="0" w:color="auto"/>
            <w:left w:val="none" w:sz="0" w:space="0" w:color="auto"/>
            <w:bottom w:val="none" w:sz="0" w:space="0" w:color="auto"/>
            <w:right w:val="none" w:sz="0" w:space="0" w:color="auto"/>
          </w:divBdr>
        </w:div>
        <w:div w:id="1210654676">
          <w:marLeft w:val="480"/>
          <w:marRight w:val="0"/>
          <w:marTop w:val="0"/>
          <w:marBottom w:val="0"/>
          <w:divBdr>
            <w:top w:val="none" w:sz="0" w:space="0" w:color="auto"/>
            <w:left w:val="none" w:sz="0" w:space="0" w:color="auto"/>
            <w:bottom w:val="none" w:sz="0" w:space="0" w:color="auto"/>
            <w:right w:val="none" w:sz="0" w:space="0" w:color="auto"/>
          </w:divBdr>
        </w:div>
        <w:div w:id="506941929">
          <w:marLeft w:val="480"/>
          <w:marRight w:val="0"/>
          <w:marTop w:val="0"/>
          <w:marBottom w:val="0"/>
          <w:divBdr>
            <w:top w:val="none" w:sz="0" w:space="0" w:color="auto"/>
            <w:left w:val="none" w:sz="0" w:space="0" w:color="auto"/>
            <w:bottom w:val="none" w:sz="0" w:space="0" w:color="auto"/>
            <w:right w:val="none" w:sz="0" w:space="0" w:color="auto"/>
          </w:divBdr>
        </w:div>
        <w:div w:id="1811365436">
          <w:marLeft w:val="480"/>
          <w:marRight w:val="0"/>
          <w:marTop w:val="0"/>
          <w:marBottom w:val="0"/>
          <w:divBdr>
            <w:top w:val="none" w:sz="0" w:space="0" w:color="auto"/>
            <w:left w:val="none" w:sz="0" w:space="0" w:color="auto"/>
            <w:bottom w:val="none" w:sz="0" w:space="0" w:color="auto"/>
            <w:right w:val="none" w:sz="0" w:space="0" w:color="auto"/>
          </w:divBdr>
        </w:div>
        <w:div w:id="342511944">
          <w:marLeft w:val="480"/>
          <w:marRight w:val="0"/>
          <w:marTop w:val="0"/>
          <w:marBottom w:val="0"/>
          <w:divBdr>
            <w:top w:val="none" w:sz="0" w:space="0" w:color="auto"/>
            <w:left w:val="none" w:sz="0" w:space="0" w:color="auto"/>
            <w:bottom w:val="none" w:sz="0" w:space="0" w:color="auto"/>
            <w:right w:val="none" w:sz="0" w:space="0" w:color="auto"/>
          </w:divBdr>
        </w:div>
        <w:div w:id="1243373071">
          <w:marLeft w:val="480"/>
          <w:marRight w:val="0"/>
          <w:marTop w:val="0"/>
          <w:marBottom w:val="0"/>
          <w:divBdr>
            <w:top w:val="none" w:sz="0" w:space="0" w:color="auto"/>
            <w:left w:val="none" w:sz="0" w:space="0" w:color="auto"/>
            <w:bottom w:val="none" w:sz="0" w:space="0" w:color="auto"/>
            <w:right w:val="none" w:sz="0" w:space="0" w:color="auto"/>
          </w:divBdr>
        </w:div>
        <w:div w:id="4551830">
          <w:marLeft w:val="480"/>
          <w:marRight w:val="0"/>
          <w:marTop w:val="0"/>
          <w:marBottom w:val="0"/>
          <w:divBdr>
            <w:top w:val="none" w:sz="0" w:space="0" w:color="auto"/>
            <w:left w:val="none" w:sz="0" w:space="0" w:color="auto"/>
            <w:bottom w:val="none" w:sz="0" w:space="0" w:color="auto"/>
            <w:right w:val="none" w:sz="0" w:space="0" w:color="auto"/>
          </w:divBdr>
        </w:div>
        <w:div w:id="1342194669">
          <w:marLeft w:val="480"/>
          <w:marRight w:val="0"/>
          <w:marTop w:val="0"/>
          <w:marBottom w:val="0"/>
          <w:divBdr>
            <w:top w:val="none" w:sz="0" w:space="0" w:color="auto"/>
            <w:left w:val="none" w:sz="0" w:space="0" w:color="auto"/>
            <w:bottom w:val="none" w:sz="0" w:space="0" w:color="auto"/>
            <w:right w:val="none" w:sz="0" w:space="0" w:color="auto"/>
          </w:divBdr>
        </w:div>
        <w:div w:id="1855457970">
          <w:marLeft w:val="480"/>
          <w:marRight w:val="0"/>
          <w:marTop w:val="0"/>
          <w:marBottom w:val="0"/>
          <w:divBdr>
            <w:top w:val="none" w:sz="0" w:space="0" w:color="auto"/>
            <w:left w:val="none" w:sz="0" w:space="0" w:color="auto"/>
            <w:bottom w:val="none" w:sz="0" w:space="0" w:color="auto"/>
            <w:right w:val="none" w:sz="0" w:space="0" w:color="auto"/>
          </w:divBdr>
        </w:div>
        <w:div w:id="1480221159">
          <w:marLeft w:val="480"/>
          <w:marRight w:val="0"/>
          <w:marTop w:val="0"/>
          <w:marBottom w:val="0"/>
          <w:divBdr>
            <w:top w:val="none" w:sz="0" w:space="0" w:color="auto"/>
            <w:left w:val="none" w:sz="0" w:space="0" w:color="auto"/>
            <w:bottom w:val="none" w:sz="0" w:space="0" w:color="auto"/>
            <w:right w:val="none" w:sz="0" w:space="0" w:color="auto"/>
          </w:divBdr>
        </w:div>
        <w:div w:id="27339458">
          <w:marLeft w:val="480"/>
          <w:marRight w:val="0"/>
          <w:marTop w:val="0"/>
          <w:marBottom w:val="0"/>
          <w:divBdr>
            <w:top w:val="none" w:sz="0" w:space="0" w:color="auto"/>
            <w:left w:val="none" w:sz="0" w:space="0" w:color="auto"/>
            <w:bottom w:val="none" w:sz="0" w:space="0" w:color="auto"/>
            <w:right w:val="none" w:sz="0" w:space="0" w:color="auto"/>
          </w:divBdr>
        </w:div>
        <w:div w:id="1997952523">
          <w:marLeft w:val="480"/>
          <w:marRight w:val="0"/>
          <w:marTop w:val="0"/>
          <w:marBottom w:val="0"/>
          <w:divBdr>
            <w:top w:val="none" w:sz="0" w:space="0" w:color="auto"/>
            <w:left w:val="none" w:sz="0" w:space="0" w:color="auto"/>
            <w:bottom w:val="none" w:sz="0" w:space="0" w:color="auto"/>
            <w:right w:val="none" w:sz="0" w:space="0" w:color="auto"/>
          </w:divBdr>
        </w:div>
        <w:div w:id="1981692717">
          <w:marLeft w:val="480"/>
          <w:marRight w:val="0"/>
          <w:marTop w:val="0"/>
          <w:marBottom w:val="0"/>
          <w:divBdr>
            <w:top w:val="none" w:sz="0" w:space="0" w:color="auto"/>
            <w:left w:val="none" w:sz="0" w:space="0" w:color="auto"/>
            <w:bottom w:val="none" w:sz="0" w:space="0" w:color="auto"/>
            <w:right w:val="none" w:sz="0" w:space="0" w:color="auto"/>
          </w:divBdr>
        </w:div>
        <w:div w:id="1030299887">
          <w:marLeft w:val="480"/>
          <w:marRight w:val="0"/>
          <w:marTop w:val="0"/>
          <w:marBottom w:val="0"/>
          <w:divBdr>
            <w:top w:val="none" w:sz="0" w:space="0" w:color="auto"/>
            <w:left w:val="none" w:sz="0" w:space="0" w:color="auto"/>
            <w:bottom w:val="none" w:sz="0" w:space="0" w:color="auto"/>
            <w:right w:val="none" w:sz="0" w:space="0" w:color="auto"/>
          </w:divBdr>
        </w:div>
        <w:div w:id="1937865398">
          <w:marLeft w:val="480"/>
          <w:marRight w:val="0"/>
          <w:marTop w:val="0"/>
          <w:marBottom w:val="0"/>
          <w:divBdr>
            <w:top w:val="none" w:sz="0" w:space="0" w:color="auto"/>
            <w:left w:val="none" w:sz="0" w:space="0" w:color="auto"/>
            <w:bottom w:val="none" w:sz="0" w:space="0" w:color="auto"/>
            <w:right w:val="none" w:sz="0" w:space="0" w:color="auto"/>
          </w:divBdr>
        </w:div>
      </w:divsChild>
    </w:div>
    <w:div w:id="1372224772">
      <w:bodyDiv w:val="1"/>
      <w:marLeft w:val="0"/>
      <w:marRight w:val="0"/>
      <w:marTop w:val="0"/>
      <w:marBottom w:val="0"/>
      <w:divBdr>
        <w:top w:val="none" w:sz="0" w:space="0" w:color="auto"/>
        <w:left w:val="none" w:sz="0" w:space="0" w:color="auto"/>
        <w:bottom w:val="none" w:sz="0" w:space="0" w:color="auto"/>
        <w:right w:val="none" w:sz="0" w:space="0" w:color="auto"/>
      </w:divBdr>
      <w:divsChild>
        <w:div w:id="958687748">
          <w:marLeft w:val="480"/>
          <w:marRight w:val="0"/>
          <w:marTop w:val="0"/>
          <w:marBottom w:val="0"/>
          <w:divBdr>
            <w:top w:val="none" w:sz="0" w:space="0" w:color="auto"/>
            <w:left w:val="none" w:sz="0" w:space="0" w:color="auto"/>
            <w:bottom w:val="none" w:sz="0" w:space="0" w:color="auto"/>
            <w:right w:val="none" w:sz="0" w:space="0" w:color="auto"/>
          </w:divBdr>
        </w:div>
        <w:div w:id="946280510">
          <w:marLeft w:val="480"/>
          <w:marRight w:val="0"/>
          <w:marTop w:val="0"/>
          <w:marBottom w:val="0"/>
          <w:divBdr>
            <w:top w:val="none" w:sz="0" w:space="0" w:color="auto"/>
            <w:left w:val="none" w:sz="0" w:space="0" w:color="auto"/>
            <w:bottom w:val="none" w:sz="0" w:space="0" w:color="auto"/>
            <w:right w:val="none" w:sz="0" w:space="0" w:color="auto"/>
          </w:divBdr>
        </w:div>
        <w:div w:id="245044718">
          <w:marLeft w:val="480"/>
          <w:marRight w:val="0"/>
          <w:marTop w:val="0"/>
          <w:marBottom w:val="0"/>
          <w:divBdr>
            <w:top w:val="none" w:sz="0" w:space="0" w:color="auto"/>
            <w:left w:val="none" w:sz="0" w:space="0" w:color="auto"/>
            <w:bottom w:val="none" w:sz="0" w:space="0" w:color="auto"/>
            <w:right w:val="none" w:sz="0" w:space="0" w:color="auto"/>
          </w:divBdr>
        </w:div>
        <w:div w:id="1534264831">
          <w:marLeft w:val="480"/>
          <w:marRight w:val="0"/>
          <w:marTop w:val="0"/>
          <w:marBottom w:val="0"/>
          <w:divBdr>
            <w:top w:val="none" w:sz="0" w:space="0" w:color="auto"/>
            <w:left w:val="none" w:sz="0" w:space="0" w:color="auto"/>
            <w:bottom w:val="none" w:sz="0" w:space="0" w:color="auto"/>
            <w:right w:val="none" w:sz="0" w:space="0" w:color="auto"/>
          </w:divBdr>
        </w:div>
        <w:div w:id="539705598">
          <w:marLeft w:val="480"/>
          <w:marRight w:val="0"/>
          <w:marTop w:val="0"/>
          <w:marBottom w:val="0"/>
          <w:divBdr>
            <w:top w:val="none" w:sz="0" w:space="0" w:color="auto"/>
            <w:left w:val="none" w:sz="0" w:space="0" w:color="auto"/>
            <w:bottom w:val="none" w:sz="0" w:space="0" w:color="auto"/>
            <w:right w:val="none" w:sz="0" w:space="0" w:color="auto"/>
          </w:divBdr>
        </w:div>
        <w:div w:id="2100173540">
          <w:marLeft w:val="480"/>
          <w:marRight w:val="0"/>
          <w:marTop w:val="0"/>
          <w:marBottom w:val="0"/>
          <w:divBdr>
            <w:top w:val="none" w:sz="0" w:space="0" w:color="auto"/>
            <w:left w:val="none" w:sz="0" w:space="0" w:color="auto"/>
            <w:bottom w:val="none" w:sz="0" w:space="0" w:color="auto"/>
            <w:right w:val="none" w:sz="0" w:space="0" w:color="auto"/>
          </w:divBdr>
        </w:div>
        <w:div w:id="990863952">
          <w:marLeft w:val="480"/>
          <w:marRight w:val="0"/>
          <w:marTop w:val="0"/>
          <w:marBottom w:val="0"/>
          <w:divBdr>
            <w:top w:val="none" w:sz="0" w:space="0" w:color="auto"/>
            <w:left w:val="none" w:sz="0" w:space="0" w:color="auto"/>
            <w:bottom w:val="none" w:sz="0" w:space="0" w:color="auto"/>
            <w:right w:val="none" w:sz="0" w:space="0" w:color="auto"/>
          </w:divBdr>
        </w:div>
        <w:div w:id="1185898735">
          <w:marLeft w:val="480"/>
          <w:marRight w:val="0"/>
          <w:marTop w:val="0"/>
          <w:marBottom w:val="0"/>
          <w:divBdr>
            <w:top w:val="none" w:sz="0" w:space="0" w:color="auto"/>
            <w:left w:val="none" w:sz="0" w:space="0" w:color="auto"/>
            <w:bottom w:val="none" w:sz="0" w:space="0" w:color="auto"/>
            <w:right w:val="none" w:sz="0" w:space="0" w:color="auto"/>
          </w:divBdr>
        </w:div>
        <w:div w:id="1213692093">
          <w:marLeft w:val="480"/>
          <w:marRight w:val="0"/>
          <w:marTop w:val="0"/>
          <w:marBottom w:val="0"/>
          <w:divBdr>
            <w:top w:val="none" w:sz="0" w:space="0" w:color="auto"/>
            <w:left w:val="none" w:sz="0" w:space="0" w:color="auto"/>
            <w:bottom w:val="none" w:sz="0" w:space="0" w:color="auto"/>
            <w:right w:val="none" w:sz="0" w:space="0" w:color="auto"/>
          </w:divBdr>
        </w:div>
        <w:div w:id="195776941">
          <w:marLeft w:val="480"/>
          <w:marRight w:val="0"/>
          <w:marTop w:val="0"/>
          <w:marBottom w:val="0"/>
          <w:divBdr>
            <w:top w:val="none" w:sz="0" w:space="0" w:color="auto"/>
            <w:left w:val="none" w:sz="0" w:space="0" w:color="auto"/>
            <w:bottom w:val="none" w:sz="0" w:space="0" w:color="auto"/>
            <w:right w:val="none" w:sz="0" w:space="0" w:color="auto"/>
          </w:divBdr>
        </w:div>
        <w:div w:id="1744183804">
          <w:marLeft w:val="480"/>
          <w:marRight w:val="0"/>
          <w:marTop w:val="0"/>
          <w:marBottom w:val="0"/>
          <w:divBdr>
            <w:top w:val="none" w:sz="0" w:space="0" w:color="auto"/>
            <w:left w:val="none" w:sz="0" w:space="0" w:color="auto"/>
            <w:bottom w:val="none" w:sz="0" w:space="0" w:color="auto"/>
            <w:right w:val="none" w:sz="0" w:space="0" w:color="auto"/>
          </w:divBdr>
        </w:div>
        <w:div w:id="1323972709">
          <w:marLeft w:val="480"/>
          <w:marRight w:val="0"/>
          <w:marTop w:val="0"/>
          <w:marBottom w:val="0"/>
          <w:divBdr>
            <w:top w:val="none" w:sz="0" w:space="0" w:color="auto"/>
            <w:left w:val="none" w:sz="0" w:space="0" w:color="auto"/>
            <w:bottom w:val="none" w:sz="0" w:space="0" w:color="auto"/>
            <w:right w:val="none" w:sz="0" w:space="0" w:color="auto"/>
          </w:divBdr>
        </w:div>
        <w:div w:id="107362014">
          <w:marLeft w:val="480"/>
          <w:marRight w:val="0"/>
          <w:marTop w:val="0"/>
          <w:marBottom w:val="0"/>
          <w:divBdr>
            <w:top w:val="none" w:sz="0" w:space="0" w:color="auto"/>
            <w:left w:val="none" w:sz="0" w:space="0" w:color="auto"/>
            <w:bottom w:val="none" w:sz="0" w:space="0" w:color="auto"/>
            <w:right w:val="none" w:sz="0" w:space="0" w:color="auto"/>
          </w:divBdr>
        </w:div>
        <w:div w:id="1815097626">
          <w:marLeft w:val="480"/>
          <w:marRight w:val="0"/>
          <w:marTop w:val="0"/>
          <w:marBottom w:val="0"/>
          <w:divBdr>
            <w:top w:val="none" w:sz="0" w:space="0" w:color="auto"/>
            <w:left w:val="none" w:sz="0" w:space="0" w:color="auto"/>
            <w:bottom w:val="none" w:sz="0" w:space="0" w:color="auto"/>
            <w:right w:val="none" w:sz="0" w:space="0" w:color="auto"/>
          </w:divBdr>
        </w:div>
        <w:div w:id="1330790997">
          <w:marLeft w:val="480"/>
          <w:marRight w:val="0"/>
          <w:marTop w:val="0"/>
          <w:marBottom w:val="0"/>
          <w:divBdr>
            <w:top w:val="none" w:sz="0" w:space="0" w:color="auto"/>
            <w:left w:val="none" w:sz="0" w:space="0" w:color="auto"/>
            <w:bottom w:val="none" w:sz="0" w:space="0" w:color="auto"/>
            <w:right w:val="none" w:sz="0" w:space="0" w:color="auto"/>
          </w:divBdr>
        </w:div>
        <w:div w:id="1317418552">
          <w:marLeft w:val="480"/>
          <w:marRight w:val="0"/>
          <w:marTop w:val="0"/>
          <w:marBottom w:val="0"/>
          <w:divBdr>
            <w:top w:val="none" w:sz="0" w:space="0" w:color="auto"/>
            <w:left w:val="none" w:sz="0" w:space="0" w:color="auto"/>
            <w:bottom w:val="none" w:sz="0" w:space="0" w:color="auto"/>
            <w:right w:val="none" w:sz="0" w:space="0" w:color="auto"/>
          </w:divBdr>
        </w:div>
        <w:div w:id="170949336">
          <w:marLeft w:val="480"/>
          <w:marRight w:val="0"/>
          <w:marTop w:val="0"/>
          <w:marBottom w:val="0"/>
          <w:divBdr>
            <w:top w:val="none" w:sz="0" w:space="0" w:color="auto"/>
            <w:left w:val="none" w:sz="0" w:space="0" w:color="auto"/>
            <w:bottom w:val="none" w:sz="0" w:space="0" w:color="auto"/>
            <w:right w:val="none" w:sz="0" w:space="0" w:color="auto"/>
          </w:divBdr>
        </w:div>
        <w:div w:id="1605452133">
          <w:marLeft w:val="480"/>
          <w:marRight w:val="0"/>
          <w:marTop w:val="0"/>
          <w:marBottom w:val="0"/>
          <w:divBdr>
            <w:top w:val="none" w:sz="0" w:space="0" w:color="auto"/>
            <w:left w:val="none" w:sz="0" w:space="0" w:color="auto"/>
            <w:bottom w:val="none" w:sz="0" w:space="0" w:color="auto"/>
            <w:right w:val="none" w:sz="0" w:space="0" w:color="auto"/>
          </w:divBdr>
        </w:div>
      </w:divsChild>
    </w:div>
    <w:div w:id="1381174364">
      <w:bodyDiv w:val="1"/>
      <w:marLeft w:val="0"/>
      <w:marRight w:val="0"/>
      <w:marTop w:val="0"/>
      <w:marBottom w:val="0"/>
      <w:divBdr>
        <w:top w:val="none" w:sz="0" w:space="0" w:color="auto"/>
        <w:left w:val="none" w:sz="0" w:space="0" w:color="auto"/>
        <w:bottom w:val="none" w:sz="0" w:space="0" w:color="auto"/>
        <w:right w:val="none" w:sz="0" w:space="0" w:color="auto"/>
      </w:divBdr>
      <w:divsChild>
        <w:div w:id="1155413135">
          <w:marLeft w:val="480"/>
          <w:marRight w:val="0"/>
          <w:marTop w:val="0"/>
          <w:marBottom w:val="0"/>
          <w:divBdr>
            <w:top w:val="none" w:sz="0" w:space="0" w:color="auto"/>
            <w:left w:val="none" w:sz="0" w:space="0" w:color="auto"/>
            <w:bottom w:val="none" w:sz="0" w:space="0" w:color="auto"/>
            <w:right w:val="none" w:sz="0" w:space="0" w:color="auto"/>
          </w:divBdr>
        </w:div>
        <w:div w:id="1979995648">
          <w:marLeft w:val="480"/>
          <w:marRight w:val="0"/>
          <w:marTop w:val="0"/>
          <w:marBottom w:val="0"/>
          <w:divBdr>
            <w:top w:val="none" w:sz="0" w:space="0" w:color="auto"/>
            <w:left w:val="none" w:sz="0" w:space="0" w:color="auto"/>
            <w:bottom w:val="none" w:sz="0" w:space="0" w:color="auto"/>
            <w:right w:val="none" w:sz="0" w:space="0" w:color="auto"/>
          </w:divBdr>
        </w:div>
        <w:div w:id="1319574889">
          <w:marLeft w:val="480"/>
          <w:marRight w:val="0"/>
          <w:marTop w:val="0"/>
          <w:marBottom w:val="0"/>
          <w:divBdr>
            <w:top w:val="none" w:sz="0" w:space="0" w:color="auto"/>
            <w:left w:val="none" w:sz="0" w:space="0" w:color="auto"/>
            <w:bottom w:val="none" w:sz="0" w:space="0" w:color="auto"/>
            <w:right w:val="none" w:sz="0" w:space="0" w:color="auto"/>
          </w:divBdr>
        </w:div>
        <w:div w:id="1624538289">
          <w:marLeft w:val="480"/>
          <w:marRight w:val="0"/>
          <w:marTop w:val="0"/>
          <w:marBottom w:val="0"/>
          <w:divBdr>
            <w:top w:val="none" w:sz="0" w:space="0" w:color="auto"/>
            <w:left w:val="none" w:sz="0" w:space="0" w:color="auto"/>
            <w:bottom w:val="none" w:sz="0" w:space="0" w:color="auto"/>
            <w:right w:val="none" w:sz="0" w:space="0" w:color="auto"/>
          </w:divBdr>
        </w:div>
        <w:div w:id="1098063723">
          <w:marLeft w:val="480"/>
          <w:marRight w:val="0"/>
          <w:marTop w:val="0"/>
          <w:marBottom w:val="0"/>
          <w:divBdr>
            <w:top w:val="none" w:sz="0" w:space="0" w:color="auto"/>
            <w:left w:val="none" w:sz="0" w:space="0" w:color="auto"/>
            <w:bottom w:val="none" w:sz="0" w:space="0" w:color="auto"/>
            <w:right w:val="none" w:sz="0" w:space="0" w:color="auto"/>
          </w:divBdr>
        </w:div>
        <w:div w:id="1344548130">
          <w:marLeft w:val="480"/>
          <w:marRight w:val="0"/>
          <w:marTop w:val="0"/>
          <w:marBottom w:val="0"/>
          <w:divBdr>
            <w:top w:val="none" w:sz="0" w:space="0" w:color="auto"/>
            <w:left w:val="none" w:sz="0" w:space="0" w:color="auto"/>
            <w:bottom w:val="none" w:sz="0" w:space="0" w:color="auto"/>
            <w:right w:val="none" w:sz="0" w:space="0" w:color="auto"/>
          </w:divBdr>
        </w:div>
        <w:div w:id="1993633954">
          <w:marLeft w:val="480"/>
          <w:marRight w:val="0"/>
          <w:marTop w:val="0"/>
          <w:marBottom w:val="0"/>
          <w:divBdr>
            <w:top w:val="none" w:sz="0" w:space="0" w:color="auto"/>
            <w:left w:val="none" w:sz="0" w:space="0" w:color="auto"/>
            <w:bottom w:val="none" w:sz="0" w:space="0" w:color="auto"/>
            <w:right w:val="none" w:sz="0" w:space="0" w:color="auto"/>
          </w:divBdr>
        </w:div>
        <w:div w:id="226307645">
          <w:marLeft w:val="480"/>
          <w:marRight w:val="0"/>
          <w:marTop w:val="0"/>
          <w:marBottom w:val="0"/>
          <w:divBdr>
            <w:top w:val="none" w:sz="0" w:space="0" w:color="auto"/>
            <w:left w:val="none" w:sz="0" w:space="0" w:color="auto"/>
            <w:bottom w:val="none" w:sz="0" w:space="0" w:color="auto"/>
            <w:right w:val="none" w:sz="0" w:space="0" w:color="auto"/>
          </w:divBdr>
        </w:div>
        <w:div w:id="2032799197">
          <w:marLeft w:val="480"/>
          <w:marRight w:val="0"/>
          <w:marTop w:val="0"/>
          <w:marBottom w:val="0"/>
          <w:divBdr>
            <w:top w:val="none" w:sz="0" w:space="0" w:color="auto"/>
            <w:left w:val="none" w:sz="0" w:space="0" w:color="auto"/>
            <w:bottom w:val="none" w:sz="0" w:space="0" w:color="auto"/>
            <w:right w:val="none" w:sz="0" w:space="0" w:color="auto"/>
          </w:divBdr>
        </w:div>
        <w:div w:id="1439519695">
          <w:marLeft w:val="480"/>
          <w:marRight w:val="0"/>
          <w:marTop w:val="0"/>
          <w:marBottom w:val="0"/>
          <w:divBdr>
            <w:top w:val="none" w:sz="0" w:space="0" w:color="auto"/>
            <w:left w:val="none" w:sz="0" w:space="0" w:color="auto"/>
            <w:bottom w:val="none" w:sz="0" w:space="0" w:color="auto"/>
            <w:right w:val="none" w:sz="0" w:space="0" w:color="auto"/>
          </w:divBdr>
        </w:div>
        <w:div w:id="1099526069">
          <w:marLeft w:val="480"/>
          <w:marRight w:val="0"/>
          <w:marTop w:val="0"/>
          <w:marBottom w:val="0"/>
          <w:divBdr>
            <w:top w:val="none" w:sz="0" w:space="0" w:color="auto"/>
            <w:left w:val="none" w:sz="0" w:space="0" w:color="auto"/>
            <w:bottom w:val="none" w:sz="0" w:space="0" w:color="auto"/>
            <w:right w:val="none" w:sz="0" w:space="0" w:color="auto"/>
          </w:divBdr>
        </w:div>
        <w:div w:id="610943303">
          <w:marLeft w:val="480"/>
          <w:marRight w:val="0"/>
          <w:marTop w:val="0"/>
          <w:marBottom w:val="0"/>
          <w:divBdr>
            <w:top w:val="none" w:sz="0" w:space="0" w:color="auto"/>
            <w:left w:val="none" w:sz="0" w:space="0" w:color="auto"/>
            <w:bottom w:val="none" w:sz="0" w:space="0" w:color="auto"/>
            <w:right w:val="none" w:sz="0" w:space="0" w:color="auto"/>
          </w:divBdr>
        </w:div>
        <w:div w:id="1640837272">
          <w:marLeft w:val="480"/>
          <w:marRight w:val="0"/>
          <w:marTop w:val="0"/>
          <w:marBottom w:val="0"/>
          <w:divBdr>
            <w:top w:val="none" w:sz="0" w:space="0" w:color="auto"/>
            <w:left w:val="none" w:sz="0" w:space="0" w:color="auto"/>
            <w:bottom w:val="none" w:sz="0" w:space="0" w:color="auto"/>
            <w:right w:val="none" w:sz="0" w:space="0" w:color="auto"/>
          </w:divBdr>
        </w:div>
        <w:div w:id="1317226194">
          <w:marLeft w:val="480"/>
          <w:marRight w:val="0"/>
          <w:marTop w:val="0"/>
          <w:marBottom w:val="0"/>
          <w:divBdr>
            <w:top w:val="none" w:sz="0" w:space="0" w:color="auto"/>
            <w:left w:val="none" w:sz="0" w:space="0" w:color="auto"/>
            <w:bottom w:val="none" w:sz="0" w:space="0" w:color="auto"/>
            <w:right w:val="none" w:sz="0" w:space="0" w:color="auto"/>
          </w:divBdr>
        </w:div>
        <w:div w:id="214052871">
          <w:marLeft w:val="480"/>
          <w:marRight w:val="0"/>
          <w:marTop w:val="0"/>
          <w:marBottom w:val="0"/>
          <w:divBdr>
            <w:top w:val="none" w:sz="0" w:space="0" w:color="auto"/>
            <w:left w:val="none" w:sz="0" w:space="0" w:color="auto"/>
            <w:bottom w:val="none" w:sz="0" w:space="0" w:color="auto"/>
            <w:right w:val="none" w:sz="0" w:space="0" w:color="auto"/>
          </w:divBdr>
        </w:div>
        <w:div w:id="506135116">
          <w:marLeft w:val="480"/>
          <w:marRight w:val="0"/>
          <w:marTop w:val="0"/>
          <w:marBottom w:val="0"/>
          <w:divBdr>
            <w:top w:val="none" w:sz="0" w:space="0" w:color="auto"/>
            <w:left w:val="none" w:sz="0" w:space="0" w:color="auto"/>
            <w:bottom w:val="none" w:sz="0" w:space="0" w:color="auto"/>
            <w:right w:val="none" w:sz="0" w:space="0" w:color="auto"/>
          </w:divBdr>
        </w:div>
        <w:div w:id="425998194">
          <w:marLeft w:val="480"/>
          <w:marRight w:val="0"/>
          <w:marTop w:val="0"/>
          <w:marBottom w:val="0"/>
          <w:divBdr>
            <w:top w:val="none" w:sz="0" w:space="0" w:color="auto"/>
            <w:left w:val="none" w:sz="0" w:space="0" w:color="auto"/>
            <w:bottom w:val="none" w:sz="0" w:space="0" w:color="auto"/>
            <w:right w:val="none" w:sz="0" w:space="0" w:color="auto"/>
          </w:divBdr>
        </w:div>
        <w:div w:id="460537819">
          <w:marLeft w:val="480"/>
          <w:marRight w:val="0"/>
          <w:marTop w:val="0"/>
          <w:marBottom w:val="0"/>
          <w:divBdr>
            <w:top w:val="none" w:sz="0" w:space="0" w:color="auto"/>
            <w:left w:val="none" w:sz="0" w:space="0" w:color="auto"/>
            <w:bottom w:val="none" w:sz="0" w:space="0" w:color="auto"/>
            <w:right w:val="none" w:sz="0" w:space="0" w:color="auto"/>
          </w:divBdr>
        </w:div>
        <w:div w:id="1511093371">
          <w:marLeft w:val="480"/>
          <w:marRight w:val="0"/>
          <w:marTop w:val="0"/>
          <w:marBottom w:val="0"/>
          <w:divBdr>
            <w:top w:val="none" w:sz="0" w:space="0" w:color="auto"/>
            <w:left w:val="none" w:sz="0" w:space="0" w:color="auto"/>
            <w:bottom w:val="none" w:sz="0" w:space="0" w:color="auto"/>
            <w:right w:val="none" w:sz="0" w:space="0" w:color="auto"/>
          </w:divBdr>
        </w:div>
        <w:div w:id="1344630009">
          <w:marLeft w:val="480"/>
          <w:marRight w:val="0"/>
          <w:marTop w:val="0"/>
          <w:marBottom w:val="0"/>
          <w:divBdr>
            <w:top w:val="none" w:sz="0" w:space="0" w:color="auto"/>
            <w:left w:val="none" w:sz="0" w:space="0" w:color="auto"/>
            <w:bottom w:val="none" w:sz="0" w:space="0" w:color="auto"/>
            <w:right w:val="none" w:sz="0" w:space="0" w:color="auto"/>
          </w:divBdr>
        </w:div>
        <w:div w:id="1061295446">
          <w:marLeft w:val="480"/>
          <w:marRight w:val="0"/>
          <w:marTop w:val="0"/>
          <w:marBottom w:val="0"/>
          <w:divBdr>
            <w:top w:val="none" w:sz="0" w:space="0" w:color="auto"/>
            <w:left w:val="none" w:sz="0" w:space="0" w:color="auto"/>
            <w:bottom w:val="none" w:sz="0" w:space="0" w:color="auto"/>
            <w:right w:val="none" w:sz="0" w:space="0" w:color="auto"/>
          </w:divBdr>
        </w:div>
        <w:div w:id="607347864">
          <w:marLeft w:val="480"/>
          <w:marRight w:val="0"/>
          <w:marTop w:val="0"/>
          <w:marBottom w:val="0"/>
          <w:divBdr>
            <w:top w:val="none" w:sz="0" w:space="0" w:color="auto"/>
            <w:left w:val="none" w:sz="0" w:space="0" w:color="auto"/>
            <w:bottom w:val="none" w:sz="0" w:space="0" w:color="auto"/>
            <w:right w:val="none" w:sz="0" w:space="0" w:color="auto"/>
          </w:divBdr>
        </w:div>
        <w:div w:id="1310861862">
          <w:marLeft w:val="480"/>
          <w:marRight w:val="0"/>
          <w:marTop w:val="0"/>
          <w:marBottom w:val="0"/>
          <w:divBdr>
            <w:top w:val="none" w:sz="0" w:space="0" w:color="auto"/>
            <w:left w:val="none" w:sz="0" w:space="0" w:color="auto"/>
            <w:bottom w:val="none" w:sz="0" w:space="0" w:color="auto"/>
            <w:right w:val="none" w:sz="0" w:space="0" w:color="auto"/>
          </w:divBdr>
        </w:div>
        <w:div w:id="2016490899">
          <w:marLeft w:val="480"/>
          <w:marRight w:val="0"/>
          <w:marTop w:val="0"/>
          <w:marBottom w:val="0"/>
          <w:divBdr>
            <w:top w:val="none" w:sz="0" w:space="0" w:color="auto"/>
            <w:left w:val="none" w:sz="0" w:space="0" w:color="auto"/>
            <w:bottom w:val="none" w:sz="0" w:space="0" w:color="auto"/>
            <w:right w:val="none" w:sz="0" w:space="0" w:color="auto"/>
          </w:divBdr>
        </w:div>
        <w:div w:id="1694576415">
          <w:marLeft w:val="480"/>
          <w:marRight w:val="0"/>
          <w:marTop w:val="0"/>
          <w:marBottom w:val="0"/>
          <w:divBdr>
            <w:top w:val="none" w:sz="0" w:space="0" w:color="auto"/>
            <w:left w:val="none" w:sz="0" w:space="0" w:color="auto"/>
            <w:bottom w:val="none" w:sz="0" w:space="0" w:color="auto"/>
            <w:right w:val="none" w:sz="0" w:space="0" w:color="auto"/>
          </w:divBdr>
        </w:div>
        <w:div w:id="1018971549">
          <w:marLeft w:val="480"/>
          <w:marRight w:val="0"/>
          <w:marTop w:val="0"/>
          <w:marBottom w:val="0"/>
          <w:divBdr>
            <w:top w:val="none" w:sz="0" w:space="0" w:color="auto"/>
            <w:left w:val="none" w:sz="0" w:space="0" w:color="auto"/>
            <w:bottom w:val="none" w:sz="0" w:space="0" w:color="auto"/>
            <w:right w:val="none" w:sz="0" w:space="0" w:color="auto"/>
          </w:divBdr>
        </w:div>
        <w:div w:id="924218191">
          <w:marLeft w:val="48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0564434">
      <w:bodyDiv w:val="1"/>
      <w:marLeft w:val="0"/>
      <w:marRight w:val="0"/>
      <w:marTop w:val="0"/>
      <w:marBottom w:val="0"/>
      <w:divBdr>
        <w:top w:val="none" w:sz="0" w:space="0" w:color="auto"/>
        <w:left w:val="none" w:sz="0" w:space="0" w:color="auto"/>
        <w:bottom w:val="none" w:sz="0" w:space="0" w:color="auto"/>
        <w:right w:val="none" w:sz="0" w:space="0" w:color="auto"/>
      </w:divBdr>
      <w:divsChild>
        <w:div w:id="440686008">
          <w:marLeft w:val="480"/>
          <w:marRight w:val="0"/>
          <w:marTop w:val="0"/>
          <w:marBottom w:val="0"/>
          <w:divBdr>
            <w:top w:val="none" w:sz="0" w:space="0" w:color="auto"/>
            <w:left w:val="none" w:sz="0" w:space="0" w:color="auto"/>
            <w:bottom w:val="none" w:sz="0" w:space="0" w:color="auto"/>
            <w:right w:val="none" w:sz="0" w:space="0" w:color="auto"/>
          </w:divBdr>
        </w:div>
        <w:div w:id="401637234">
          <w:marLeft w:val="480"/>
          <w:marRight w:val="0"/>
          <w:marTop w:val="0"/>
          <w:marBottom w:val="0"/>
          <w:divBdr>
            <w:top w:val="none" w:sz="0" w:space="0" w:color="auto"/>
            <w:left w:val="none" w:sz="0" w:space="0" w:color="auto"/>
            <w:bottom w:val="none" w:sz="0" w:space="0" w:color="auto"/>
            <w:right w:val="none" w:sz="0" w:space="0" w:color="auto"/>
          </w:divBdr>
        </w:div>
        <w:div w:id="2037072092">
          <w:marLeft w:val="480"/>
          <w:marRight w:val="0"/>
          <w:marTop w:val="0"/>
          <w:marBottom w:val="0"/>
          <w:divBdr>
            <w:top w:val="none" w:sz="0" w:space="0" w:color="auto"/>
            <w:left w:val="none" w:sz="0" w:space="0" w:color="auto"/>
            <w:bottom w:val="none" w:sz="0" w:space="0" w:color="auto"/>
            <w:right w:val="none" w:sz="0" w:space="0" w:color="auto"/>
          </w:divBdr>
        </w:div>
        <w:div w:id="1180391035">
          <w:marLeft w:val="480"/>
          <w:marRight w:val="0"/>
          <w:marTop w:val="0"/>
          <w:marBottom w:val="0"/>
          <w:divBdr>
            <w:top w:val="none" w:sz="0" w:space="0" w:color="auto"/>
            <w:left w:val="none" w:sz="0" w:space="0" w:color="auto"/>
            <w:bottom w:val="none" w:sz="0" w:space="0" w:color="auto"/>
            <w:right w:val="none" w:sz="0" w:space="0" w:color="auto"/>
          </w:divBdr>
        </w:div>
        <w:div w:id="1635523441">
          <w:marLeft w:val="480"/>
          <w:marRight w:val="0"/>
          <w:marTop w:val="0"/>
          <w:marBottom w:val="0"/>
          <w:divBdr>
            <w:top w:val="none" w:sz="0" w:space="0" w:color="auto"/>
            <w:left w:val="none" w:sz="0" w:space="0" w:color="auto"/>
            <w:bottom w:val="none" w:sz="0" w:space="0" w:color="auto"/>
            <w:right w:val="none" w:sz="0" w:space="0" w:color="auto"/>
          </w:divBdr>
        </w:div>
        <w:div w:id="1183855846">
          <w:marLeft w:val="480"/>
          <w:marRight w:val="0"/>
          <w:marTop w:val="0"/>
          <w:marBottom w:val="0"/>
          <w:divBdr>
            <w:top w:val="none" w:sz="0" w:space="0" w:color="auto"/>
            <w:left w:val="none" w:sz="0" w:space="0" w:color="auto"/>
            <w:bottom w:val="none" w:sz="0" w:space="0" w:color="auto"/>
            <w:right w:val="none" w:sz="0" w:space="0" w:color="auto"/>
          </w:divBdr>
        </w:div>
        <w:div w:id="1750270843">
          <w:marLeft w:val="480"/>
          <w:marRight w:val="0"/>
          <w:marTop w:val="0"/>
          <w:marBottom w:val="0"/>
          <w:divBdr>
            <w:top w:val="none" w:sz="0" w:space="0" w:color="auto"/>
            <w:left w:val="none" w:sz="0" w:space="0" w:color="auto"/>
            <w:bottom w:val="none" w:sz="0" w:space="0" w:color="auto"/>
            <w:right w:val="none" w:sz="0" w:space="0" w:color="auto"/>
          </w:divBdr>
        </w:div>
        <w:div w:id="503906804">
          <w:marLeft w:val="480"/>
          <w:marRight w:val="0"/>
          <w:marTop w:val="0"/>
          <w:marBottom w:val="0"/>
          <w:divBdr>
            <w:top w:val="none" w:sz="0" w:space="0" w:color="auto"/>
            <w:left w:val="none" w:sz="0" w:space="0" w:color="auto"/>
            <w:bottom w:val="none" w:sz="0" w:space="0" w:color="auto"/>
            <w:right w:val="none" w:sz="0" w:space="0" w:color="auto"/>
          </w:divBdr>
        </w:div>
        <w:div w:id="1966691189">
          <w:marLeft w:val="480"/>
          <w:marRight w:val="0"/>
          <w:marTop w:val="0"/>
          <w:marBottom w:val="0"/>
          <w:divBdr>
            <w:top w:val="none" w:sz="0" w:space="0" w:color="auto"/>
            <w:left w:val="none" w:sz="0" w:space="0" w:color="auto"/>
            <w:bottom w:val="none" w:sz="0" w:space="0" w:color="auto"/>
            <w:right w:val="none" w:sz="0" w:space="0" w:color="auto"/>
          </w:divBdr>
        </w:div>
        <w:div w:id="1065761144">
          <w:marLeft w:val="480"/>
          <w:marRight w:val="0"/>
          <w:marTop w:val="0"/>
          <w:marBottom w:val="0"/>
          <w:divBdr>
            <w:top w:val="none" w:sz="0" w:space="0" w:color="auto"/>
            <w:left w:val="none" w:sz="0" w:space="0" w:color="auto"/>
            <w:bottom w:val="none" w:sz="0" w:space="0" w:color="auto"/>
            <w:right w:val="none" w:sz="0" w:space="0" w:color="auto"/>
          </w:divBdr>
        </w:div>
        <w:div w:id="1321040264">
          <w:marLeft w:val="480"/>
          <w:marRight w:val="0"/>
          <w:marTop w:val="0"/>
          <w:marBottom w:val="0"/>
          <w:divBdr>
            <w:top w:val="none" w:sz="0" w:space="0" w:color="auto"/>
            <w:left w:val="none" w:sz="0" w:space="0" w:color="auto"/>
            <w:bottom w:val="none" w:sz="0" w:space="0" w:color="auto"/>
            <w:right w:val="none" w:sz="0" w:space="0" w:color="auto"/>
          </w:divBdr>
        </w:div>
        <w:div w:id="1873300775">
          <w:marLeft w:val="480"/>
          <w:marRight w:val="0"/>
          <w:marTop w:val="0"/>
          <w:marBottom w:val="0"/>
          <w:divBdr>
            <w:top w:val="none" w:sz="0" w:space="0" w:color="auto"/>
            <w:left w:val="none" w:sz="0" w:space="0" w:color="auto"/>
            <w:bottom w:val="none" w:sz="0" w:space="0" w:color="auto"/>
            <w:right w:val="none" w:sz="0" w:space="0" w:color="auto"/>
          </w:divBdr>
        </w:div>
        <w:div w:id="18362877">
          <w:marLeft w:val="480"/>
          <w:marRight w:val="0"/>
          <w:marTop w:val="0"/>
          <w:marBottom w:val="0"/>
          <w:divBdr>
            <w:top w:val="none" w:sz="0" w:space="0" w:color="auto"/>
            <w:left w:val="none" w:sz="0" w:space="0" w:color="auto"/>
            <w:bottom w:val="none" w:sz="0" w:space="0" w:color="auto"/>
            <w:right w:val="none" w:sz="0" w:space="0" w:color="auto"/>
          </w:divBdr>
        </w:div>
        <w:div w:id="1310283856">
          <w:marLeft w:val="480"/>
          <w:marRight w:val="0"/>
          <w:marTop w:val="0"/>
          <w:marBottom w:val="0"/>
          <w:divBdr>
            <w:top w:val="none" w:sz="0" w:space="0" w:color="auto"/>
            <w:left w:val="none" w:sz="0" w:space="0" w:color="auto"/>
            <w:bottom w:val="none" w:sz="0" w:space="0" w:color="auto"/>
            <w:right w:val="none" w:sz="0" w:space="0" w:color="auto"/>
          </w:divBdr>
        </w:div>
        <w:div w:id="340745476">
          <w:marLeft w:val="480"/>
          <w:marRight w:val="0"/>
          <w:marTop w:val="0"/>
          <w:marBottom w:val="0"/>
          <w:divBdr>
            <w:top w:val="none" w:sz="0" w:space="0" w:color="auto"/>
            <w:left w:val="none" w:sz="0" w:space="0" w:color="auto"/>
            <w:bottom w:val="none" w:sz="0" w:space="0" w:color="auto"/>
            <w:right w:val="none" w:sz="0" w:space="0" w:color="auto"/>
          </w:divBdr>
        </w:div>
        <w:div w:id="1946183856">
          <w:marLeft w:val="480"/>
          <w:marRight w:val="0"/>
          <w:marTop w:val="0"/>
          <w:marBottom w:val="0"/>
          <w:divBdr>
            <w:top w:val="none" w:sz="0" w:space="0" w:color="auto"/>
            <w:left w:val="none" w:sz="0" w:space="0" w:color="auto"/>
            <w:bottom w:val="none" w:sz="0" w:space="0" w:color="auto"/>
            <w:right w:val="none" w:sz="0" w:space="0" w:color="auto"/>
          </w:divBdr>
        </w:div>
        <w:div w:id="1420636083">
          <w:marLeft w:val="480"/>
          <w:marRight w:val="0"/>
          <w:marTop w:val="0"/>
          <w:marBottom w:val="0"/>
          <w:divBdr>
            <w:top w:val="none" w:sz="0" w:space="0" w:color="auto"/>
            <w:left w:val="none" w:sz="0" w:space="0" w:color="auto"/>
            <w:bottom w:val="none" w:sz="0" w:space="0" w:color="auto"/>
            <w:right w:val="none" w:sz="0" w:space="0" w:color="auto"/>
          </w:divBdr>
        </w:div>
        <w:div w:id="1969504096">
          <w:marLeft w:val="480"/>
          <w:marRight w:val="0"/>
          <w:marTop w:val="0"/>
          <w:marBottom w:val="0"/>
          <w:divBdr>
            <w:top w:val="none" w:sz="0" w:space="0" w:color="auto"/>
            <w:left w:val="none" w:sz="0" w:space="0" w:color="auto"/>
            <w:bottom w:val="none" w:sz="0" w:space="0" w:color="auto"/>
            <w:right w:val="none" w:sz="0" w:space="0" w:color="auto"/>
          </w:divBdr>
        </w:div>
        <w:div w:id="1488663955">
          <w:marLeft w:val="480"/>
          <w:marRight w:val="0"/>
          <w:marTop w:val="0"/>
          <w:marBottom w:val="0"/>
          <w:divBdr>
            <w:top w:val="none" w:sz="0" w:space="0" w:color="auto"/>
            <w:left w:val="none" w:sz="0" w:space="0" w:color="auto"/>
            <w:bottom w:val="none" w:sz="0" w:space="0" w:color="auto"/>
            <w:right w:val="none" w:sz="0" w:space="0" w:color="auto"/>
          </w:divBdr>
        </w:div>
        <w:div w:id="1645814698">
          <w:marLeft w:val="480"/>
          <w:marRight w:val="0"/>
          <w:marTop w:val="0"/>
          <w:marBottom w:val="0"/>
          <w:divBdr>
            <w:top w:val="none" w:sz="0" w:space="0" w:color="auto"/>
            <w:left w:val="none" w:sz="0" w:space="0" w:color="auto"/>
            <w:bottom w:val="none" w:sz="0" w:space="0" w:color="auto"/>
            <w:right w:val="none" w:sz="0" w:space="0" w:color="auto"/>
          </w:divBdr>
        </w:div>
        <w:div w:id="1043215209">
          <w:marLeft w:val="480"/>
          <w:marRight w:val="0"/>
          <w:marTop w:val="0"/>
          <w:marBottom w:val="0"/>
          <w:divBdr>
            <w:top w:val="none" w:sz="0" w:space="0" w:color="auto"/>
            <w:left w:val="none" w:sz="0" w:space="0" w:color="auto"/>
            <w:bottom w:val="none" w:sz="0" w:space="0" w:color="auto"/>
            <w:right w:val="none" w:sz="0" w:space="0" w:color="auto"/>
          </w:divBdr>
        </w:div>
        <w:div w:id="1295061770">
          <w:marLeft w:val="480"/>
          <w:marRight w:val="0"/>
          <w:marTop w:val="0"/>
          <w:marBottom w:val="0"/>
          <w:divBdr>
            <w:top w:val="none" w:sz="0" w:space="0" w:color="auto"/>
            <w:left w:val="none" w:sz="0" w:space="0" w:color="auto"/>
            <w:bottom w:val="none" w:sz="0" w:space="0" w:color="auto"/>
            <w:right w:val="none" w:sz="0" w:space="0" w:color="auto"/>
          </w:divBdr>
        </w:div>
        <w:div w:id="2083940072">
          <w:marLeft w:val="480"/>
          <w:marRight w:val="0"/>
          <w:marTop w:val="0"/>
          <w:marBottom w:val="0"/>
          <w:divBdr>
            <w:top w:val="none" w:sz="0" w:space="0" w:color="auto"/>
            <w:left w:val="none" w:sz="0" w:space="0" w:color="auto"/>
            <w:bottom w:val="none" w:sz="0" w:space="0" w:color="auto"/>
            <w:right w:val="none" w:sz="0" w:space="0" w:color="auto"/>
          </w:divBdr>
        </w:div>
        <w:div w:id="2105761903">
          <w:marLeft w:val="480"/>
          <w:marRight w:val="0"/>
          <w:marTop w:val="0"/>
          <w:marBottom w:val="0"/>
          <w:divBdr>
            <w:top w:val="none" w:sz="0" w:space="0" w:color="auto"/>
            <w:left w:val="none" w:sz="0" w:space="0" w:color="auto"/>
            <w:bottom w:val="none" w:sz="0" w:space="0" w:color="auto"/>
            <w:right w:val="none" w:sz="0" w:space="0" w:color="auto"/>
          </w:divBdr>
        </w:div>
        <w:div w:id="425344651">
          <w:marLeft w:val="480"/>
          <w:marRight w:val="0"/>
          <w:marTop w:val="0"/>
          <w:marBottom w:val="0"/>
          <w:divBdr>
            <w:top w:val="none" w:sz="0" w:space="0" w:color="auto"/>
            <w:left w:val="none" w:sz="0" w:space="0" w:color="auto"/>
            <w:bottom w:val="none" w:sz="0" w:space="0" w:color="auto"/>
            <w:right w:val="none" w:sz="0" w:space="0" w:color="auto"/>
          </w:divBdr>
        </w:div>
        <w:div w:id="2028284104">
          <w:marLeft w:val="480"/>
          <w:marRight w:val="0"/>
          <w:marTop w:val="0"/>
          <w:marBottom w:val="0"/>
          <w:divBdr>
            <w:top w:val="none" w:sz="0" w:space="0" w:color="auto"/>
            <w:left w:val="none" w:sz="0" w:space="0" w:color="auto"/>
            <w:bottom w:val="none" w:sz="0" w:space="0" w:color="auto"/>
            <w:right w:val="none" w:sz="0" w:space="0" w:color="auto"/>
          </w:divBdr>
        </w:div>
        <w:div w:id="491215200">
          <w:marLeft w:val="480"/>
          <w:marRight w:val="0"/>
          <w:marTop w:val="0"/>
          <w:marBottom w:val="0"/>
          <w:divBdr>
            <w:top w:val="none" w:sz="0" w:space="0" w:color="auto"/>
            <w:left w:val="none" w:sz="0" w:space="0" w:color="auto"/>
            <w:bottom w:val="none" w:sz="0" w:space="0" w:color="auto"/>
            <w:right w:val="none" w:sz="0" w:space="0" w:color="auto"/>
          </w:divBdr>
        </w:div>
        <w:div w:id="1374499614">
          <w:marLeft w:val="480"/>
          <w:marRight w:val="0"/>
          <w:marTop w:val="0"/>
          <w:marBottom w:val="0"/>
          <w:divBdr>
            <w:top w:val="none" w:sz="0" w:space="0" w:color="auto"/>
            <w:left w:val="none" w:sz="0" w:space="0" w:color="auto"/>
            <w:bottom w:val="none" w:sz="0" w:space="0" w:color="auto"/>
            <w:right w:val="none" w:sz="0" w:space="0" w:color="auto"/>
          </w:divBdr>
        </w:div>
        <w:div w:id="208149381">
          <w:marLeft w:val="480"/>
          <w:marRight w:val="0"/>
          <w:marTop w:val="0"/>
          <w:marBottom w:val="0"/>
          <w:divBdr>
            <w:top w:val="none" w:sz="0" w:space="0" w:color="auto"/>
            <w:left w:val="none" w:sz="0" w:space="0" w:color="auto"/>
            <w:bottom w:val="none" w:sz="0" w:space="0" w:color="auto"/>
            <w:right w:val="none" w:sz="0" w:space="0" w:color="auto"/>
          </w:divBdr>
        </w:div>
        <w:div w:id="1135949129">
          <w:marLeft w:val="480"/>
          <w:marRight w:val="0"/>
          <w:marTop w:val="0"/>
          <w:marBottom w:val="0"/>
          <w:divBdr>
            <w:top w:val="none" w:sz="0" w:space="0" w:color="auto"/>
            <w:left w:val="none" w:sz="0" w:space="0" w:color="auto"/>
            <w:bottom w:val="none" w:sz="0" w:space="0" w:color="auto"/>
            <w:right w:val="none" w:sz="0" w:space="0" w:color="auto"/>
          </w:divBdr>
        </w:div>
        <w:div w:id="1320500716">
          <w:marLeft w:val="480"/>
          <w:marRight w:val="0"/>
          <w:marTop w:val="0"/>
          <w:marBottom w:val="0"/>
          <w:divBdr>
            <w:top w:val="none" w:sz="0" w:space="0" w:color="auto"/>
            <w:left w:val="none" w:sz="0" w:space="0" w:color="auto"/>
            <w:bottom w:val="none" w:sz="0" w:space="0" w:color="auto"/>
            <w:right w:val="none" w:sz="0" w:space="0" w:color="auto"/>
          </w:divBdr>
        </w:div>
        <w:div w:id="865100823">
          <w:marLeft w:val="480"/>
          <w:marRight w:val="0"/>
          <w:marTop w:val="0"/>
          <w:marBottom w:val="0"/>
          <w:divBdr>
            <w:top w:val="none" w:sz="0" w:space="0" w:color="auto"/>
            <w:left w:val="none" w:sz="0" w:space="0" w:color="auto"/>
            <w:bottom w:val="none" w:sz="0" w:space="0" w:color="auto"/>
            <w:right w:val="none" w:sz="0" w:space="0" w:color="auto"/>
          </w:divBdr>
        </w:div>
        <w:div w:id="1827815444">
          <w:marLeft w:val="48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4963354">
      <w:bodyDiv w:val="1"/>
      <w:marLeft w:val="0"/>
      <w:marRight w:val="0"/>
      <w:marTop w:val="0"/>
      <w:marBottom w:val="0"/>
      <w:divBdr>
        <w:top w:val="none" w:sz="0" w:space="0" w:color="auto"/>
        <w:left w:val="none" w:sz="0" w:space="0" w:color="auto"/>
        <w:bottom w:val="none" w:sz="0" w:space="0" w:color="auto"/>
        <w:right w:val="none" w:sz="0" w:space="0" w:color="auto"/>
      </w:divBdr>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14107261">
      <w:bodyDiv w:val="1"/>
      <w:marLeft w:val="0"/>
      <w:marRight w:val="0"/>
      <w:marTop w:val="0"/>
      <w:marBottom w:val="0"/>
      <w:divBdr>
        <w:top w:val="none" w:sz="0" w:space="0" w:color="auto"/>
        <w:left w:val="none" w:sz="0" w:space="0" w:color="auto"/>
        <w:bottom w:val="none" w:sz="0" w:space="0" w:color="auto"/>
        <w:right w:val="none" w:sz="0" w:space="0" w:color="auto"/>
      </w:divBdr>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58589254">
      <w:bodyDiv w:val="1"/>
      <w:marLeft w:val="0"/>
      <w:marRight w:val="0"/>
      <w:marTop w:val="0"/>
      <w:marBottom w:val="0"/>
      <w:divBdr>
        <w:top w:val="none" w:sz="0" w:space="0" w:color="auto"/>
        <w:left w:val="none" w:sz="0" w:space="0" w:color="auto"/>
        <w:bottom w:val="none" w:sz="0" w:space="0" w:color="auto"/>
        <w:right w:val="none" w:sz="0" w:space="0" w:color="auto"/>
      </w:divBdr>
      <w:divsChild>
        <w:div w:id="903371569">
          <w:marLeft w:val="480"/>
          <w:marRight w:val="0"/>
          <w:marTop w:val="0"/>
          <w:marBottom w:val="0"/>
          <w:divBdr>
            <w:top w:val="none" w:sz="0" w:space="0" w:color="auto"/>
            <w:left w:val="none" w:sz="0" w:space="0" w:color="auto"/>
            <w:bottom w:val="none" w:sz="0" w:space="0" w:color="auto"/>
            <w:right w:val="none" w:sz="0" w:space="0" w:color="auto"/>
          </w:divBdr>
        </w:div>
        <w:div w:id="93286623">
          <w:marLeft w:val="480"/>
          <w:marRight w:val="0"/>
          <w:marTop w:val="0"/>
          <w:marBottom w:val="0"/>
          <w:divBdr>
            <w:top w:val="none" w:sz="0" w:space="0" w:color="auto"/>
            <w:left w:val="none" w:sz="0" w:space="0" w:color="auto"/>
            <w:bottom w:val="none" w:sz="0" w:space="0" w:color="auto"/>
            <w:right w:val="none" w:sz="0" w:space="0" w:color="auto"/>
          </w:divBdr>
        </w:div>
        <w:div w:id="980574877">
          <w:marLeft w:val="480"/>
          <w:marRight w:val="0"/>
          <w:marTop w:val="0"/>
          <w:marBottom w:val="0"/>
          <w:divBdr>
            <w:top w:val="none" w:sz="0" w:space="0" w:color="auto"/>
            <w:left w:val="none" w:sz="0" w:space="0" w:color="auto"/>
            <w:bottom w:val="none" w:sz="0" w:space="0" w:color="auto"/>
            <w:right w:val="none" w:sz="0" w:space="0" w:color="auto"/>
          </w:divBdr>
        </w:div>
        <w:div w:id="911544327">
          <w:marLeft w:val="480"/>
          <w:marRight w:val="0"/>
          <w:marTop w:val="0"/>
          <w:marBottom w:val="0"/>
          <w:divBdr>
            <w:top w:val="none" w:sz="0" w:space="0" w:color="auto"/>
            <w:left w:val="none" w:sz="0" w:space="0" w:color="auto"/>
            <w:bottom w:val="none" w:sz="0" w:space="0" w:color="auto"/>
            <w:right w:val="none" w:sz="0" w:space="0" w:color="auto"/>
          </w:divBdr>
        </w:div>
        <w:div w:id="1494682882">
          <w:marLeft w:val="480"/>
          <w:marRight w:val="0"/>
          <w:marTop w:val="0"/>
          <w:marBottom w:val="0"/>
          <w:divBdr>
            <w:top w:val="none" w:sz="0" w:space="0" w:color="auto"/>
            <w:left w:val="none" w:sz="0" w:space="0" w:color="auto"/>
            <w:bottom w:val="none" w:sz="0" w:space="0" w:color="auto"/>
            <w:right w:val="none" w:sz="0" w:space="0" w:color="auto"/>
          </w:divBdr>
        </w:div>
        <w:div w:id="2130126129">
          <w:marLeft w:val="480"/>
          <w:marRight w:val="0"/>
          <w:marTop w:val="0"/>
          <w:marBottom w:val="0"/>
          <w:divBdr>
            <w:top w:val="none" w:sz="0" w:space="0" w:color="auto"/>
            <w:left w:val="none" w:sz="0" w:space="0" w:color="auto"/>
            <w:bottom w:val="none" w:sz="0" w:space="0" w:color="auto"/>
            <w:right w:val="none" w:sz="0" w:space="0" w:color="auto"/>
          </w:divBdr>
        </w:div>
        <w:div w:id="1549992920">
          <w:marLeft w:val="480"/>
          <w:marRight w:val="0"/>
          <w:marTop w:val="0"/>
          <w:marBottom w:val="0"/>
          <w:divBdr>
            <w:top w:val="none" w:sz="0" w:space="0" w:color="auto"/>
            <w:left w:val="none" w:sz="0" w:space="0" w:color="auto"/>
            <w:bottom w:val="none" w:sz="0" w:space="0" w:color="auto"/>
            <w:right w:val="none" w:sz="0" w:space="0" w:color="auto"/>
          </w:divBdr>
        </w:div>
        <w:div w:id="111753900">
          <w:marLeft w:val="480"/>
          <w:marRight w:val="0"/>
          <w:marTop w:val="0"/>
          <w:marBottom w:val="0"/>
          <w:divBdr>
            <w:top w:val="none" w:sz="0" w:space="0" w:color="auto"/>
            <w:left w:val="none" w:sz="0" w:space="0" w:color="auto"/>
            <w:bottom w:val="none" w:sz="0" w:space="0" w:color="auto"/>
            <w:right w:val="none" w:sz="0" w:space="0" w:color="auto"/>
          </w:divBdr>
        </w:div>
        <w:div w:id="1883705524">
          <w:marLeft w:val="480"/>
          <w:marRight w:val="0"/>
          <w:marTop w:val="0"/>
          <w:marBottom w:val="0"/>
          <w:divBdr>
            <w:top w:val="none" w:sz="0" w:space="0" w:color="auto"/>
            <w:left w:val="none" w:sz="0" w:space="0" w:color="auto"/>
            <w:bottom w:val="none" w:sz="0" w:space="0" w:color="auto"/>
            <w:right w:val="none" w:sz="0" w:space="0" w:color="auto"/>
          </w:divBdr>
        </w:div>
        <w:div w:id="1408111856">
          <w:marLeft w:val="480"/>
          <w:marRight w:val="0"/>
          <w:marTop w:val="0"/>
          <w:marBottom w:val="0"/>
          <w:divBdr>
            <w:top w:val="none" w:sz="0" w:space="0" w:color="auto"/>
            <w:left w:val="none" w:sz="0" w:space="0" w:color="auto"/>
            <w:bottom w:val="none" w:sz="0" w:space="0" w:color="auto"/>
            <w:right w:val="none" w:sz="0" w:space="0" w:color="auto"/>
          </w:divBdr>
        </w:div>
        <w:div w:id="1495877140">
          <w:marLeft w:val="480"/>
          <w:marRight w:val="0"/>
          <w:marTop w:val="0"/>
          <w:marBottom w:val="0"/>
          <w:divBdr>
            <w:top w:val="none" w:sz="0" w:space="0" w:color="auto"/>
            <w:left w:val="none" w:sz="0" w:space="0" w:color="auto"/>
            <w:bottom w:val="none" w:sz="0" w:space="0" w:color="auto"/>
            <w:right w:val="none" w:sz="0" w:space="0" w:color="auto"/>
          </w:divBdr>
        </w:div>
        <w:div w:id="2034574420">
          <w:marLeft w:val="480"/>
          <w:marRight w:val="0"/>
          <w:marTop w:val="0"/>
          <w:marBottom w:val="0"/>
          <w:divBdr>
            <w:top w:val="none" w:sz="0" w:space="0" w:color="auto"/>
            <w:left w:val="none" w:sz="0" w:space="0" w:color="auto"/>
            <w:bottom w:val="none" w:sz="0" w:space="0" w:color="auto"/>
            <w:right w:val="none" w:sz="0" w:space="0" w:color="auto"/>
          </w:divBdr>
        </w:div>
        <w:div w:id="776411363">
          <w:marLeft w:val="480"/>
          <w:marRight w:val="0"/>
          <w:marTop w:val="0"/>
          <w:marBottom w:val="0"/>
          <w:divBdr>
            <w:top w:val="none" w:sz="0" w:space="0" w:color="auto"/>
            <w:left w:val="none" w:sz="0" w:space="0" w:color="auto"/>
            <w:bottom w:val="none" w:sz="0" w:space="0" w:color="auto"/>
            <w:right w:val="none" w:sz="0" w:space="0" w:color="auto"/>
          </w:divBdr>
        </w:div>
        <w:div w:id="1387993292">
          <w:marLeft w:val="480"/>
          <w:marRight w:val="0"/>
          <w:marTop w:val="0"/>
          <w:marBottom w:val="0"/>
          <w:divBdr>
            <w:top w:val="none" w:sz="0" w:space="0" w:color="auto"/>
            <w:left w:val="none" w:sz="0" w:space="0" w:color="auto"/>
            <w:bottom w:val="none" w:sz="0" w:space="0" w:color="auto"/>
            <w:right w:val="none" w:sz="0" w:space="0" w:color="auto"/>
          </w:divBdr>
        </w:div>
        <w:div w:id="1791053003">
          <w:marLeft w:val="480"/>
          <w:marRight w:val="0"/>
          <w:marTop w:val="0"/>
          <w:marBottom w:val="0"/>
          <w:divBdr>
            <w:top w:val="none" w:sz="0" w:space="0" w:color="auto"/>
            <w:left w:val="none" w:sz="0" w:space="0" w:color="auto"/>
            <w:bottom w:val="none" w:sz="0" w:space="0" w:color="auto"/>
            <w:right w:val="none" w:sz="0" w:space="0" w:color="auto"/>
          </w:divBdr>
        </w:div>
        <w:div w:id="548305760">
          <w:marLeft w:val="480"/>
          <w:marRight w:val="0"/>
          <w:marTop w:val="0"/>
          <w:marBottom w:val="0"/>
          <w:divBdr>
            <w:top w:val="none" w:sz="0" w:space="0" w:color="auto"/>
            <w:left w:val="none" w:sz="0" w:space="0" w:color="auto"/>
            <w:bottom w:val="none" w:sz="0" w:space="0" w:color="auto"/>
            <w:right w:val="none" w:sz="0" w:space="0" w:color="auto"/>
          </w:divBdr>
        </w:div>
        <w:div w:id="1283073943">
          <w:marLeft w:val="480"/>
          <w:marRight w:val="0"/>
          <w:marTop w:val="0"/>
          <w:marBottom w:val="0"/>
          <w:divBdr>
            <w:top w:val="none" w:sz="0" w:space="0" w:color="auto"/>
            <w:left w:val="none" w:sz="0" w:space="0" w:color="auto"/>
            <w:bottom w:val="none" w:sz="0" w:space="0" w:color="auto"/>
            <w:right w:val="none" w:sz="0" w:space="0" w:color="auto"/>
          </w:divBdr>
        </w:div>
        <w:div w:id="1365785069">
          <w:marLeft w:val="480"/>
          <w:marRight w:val="0"/>
          <w:marTop w:val="0"/>
          <w:marBottom w:val="0"/>
          <w:divBdr>
            <w:top w:val="none" w:sz="0" w:space="0" w:color="auto"/>
            <w:left w:val="none" w:sz="0" w:space="0" w:color="auto"/>
            <w:bottom w:val="none" w:sz="0" w:space="0" w:color="auto"/>
            <w:right w:val="none" w:sz="0" w:space="0" w:color="auto"/>
          </w:divBdr>
        </w:div>
        <w:div w:id="1316569942">
          <w:marLeft w:val="480"/>
          <w:marRight w:val="0"/>
          <w:marTop w:val="0"/>
          <w:marBottom w:val="0"/>
          <w:divBdr>
            <w:top w:val="none" w:sz="0" w:space="0" w:color="auto"/>
            <w:left w:val="none" w:sz="0" w:space="0" w:color="auto"/>
            <w:bottom w:val="none" w:sz="0" w:space="0" w:color="auto"/>
            <w:right w:val="none" w:sz="0" w:space="0" w:color="auto"/>
          </w:divBdr>
        </w:div>
        <w:div w:id="1228102973">
          <w:marLeft w:val="480"/>
          <w:marRight w:val="0"/>
          <w:marTop w:val="0"/>
          <w:marBottom w:val="0"/>
          <w:divBdr>
            <w:top w:val="none" w:sz="0" w:space="0" w:color="auto"/>
            <w:left w:val="none" w:sz="0" w:space="0" w:color="auto"/>
            <w:bottom w:val="none" w:sz="0" w:space="0" w:color="auto"/>
            <w:right w:val="none" w:sz="0" w:space="0" w:color="auto"/>
          </w:divBdr>
        </w:div>
        <w:div w:id="337126073">
          <w:marLeft w:val="480"/>
          <w:marRight w:val="0"/>
          <w:marTop w:val="0"/>
          <w:marBottom w:val="0"/>
          <w:divBdr>
            <w:top w:val="none" w:sz="0" w:space="0" w:color="auto"/>
            <w:left w:val="none" w:sz="0" w:space="0" w:color="auto"/>
            <w:bottom w:val="none" w:sz="0" w:space="0" w:color="auto"/>
            <w:right w:val="none" w:sz="0" w:space="0" w:color="auto"/>
          </w:divBdr>
        </w:div>
        <w:div w:id="826046083">
          <w:marLeft w:val="480"/>
          <w:marRight w:val="0"/>
          <w:marTop w:val="0"/>
          <w:marBottom w:val="0"/>
          <w:divBdr>
            <w:top w:val="none" w:sz="0" w:space="0" w:color="auto"/>
            <w:left w:val="none" w:sz="0" w:space="0" w:color="auto"/>
            <w:bottom w:val="none" w:sz="0" w:space="0" w:color="auto"/>
            <w:right w:val="none" w:sz="0" w:space="0" w:color="auto"/>
          </w:divBdr>
        </w:div>
        <w:div w:id="626933832">
          <w:marLeft w:val="480"/>
          <w:marRight w:val="0"/>
          <w:marTop w:val="0"/>
          <w:marBottom w:val="0"/>
          <w:divBdr>
            <w:top w:val="none" w:sz="0" w:space="0" w:color="auto"/>
            <w:left w:val="none" w:sz="0" w:space="0" w:color="auto"/>
            <w:bottom w:val="none" w:sz="0" w:space="0" w:color="auto"/>
            <w:right w:val="none" w:sz="0" w:space="0" w:color="auto"/>
          </w:divBdr>
        </w:div>
        <w:div w:id="657197454">
          <w:marLeft w:val="480"/>
          <w:marRight w:val="0"/>
          <w:marTop w:val="0"/>
          <w:marBottom w:val="0"/>
          <w:divBdr>
            <w:top w:val="none" w:sz="0" w:space="0" w:color="auto"/>
            <w:left w:val="none" w:sz="0" w:space="0" w:color="auto"/>
            <w:bottom w:val="none" w:sz="0" w:space="0" w:color="auto"/>
            <w:right w:val="none" w:sz="0" w:space="0" w:color="auto"/>
          </w:divBdr>
        </w:div>
        <w:div w:id="410346612">
          <w:marLeft w:val="48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5163368">
      <w:bodyDiv w:val="1"/>
      <w:marLeft w:val="0"/>
      <w:marRight w:val="0"/>
      <w:marTop w:val="0"/>
      <w:marBottom w:val="0"/>
      <w:divBdr>
        <w:top w:val="none" w:sz="0" w:space="0" w:color="auto"/>
        <w:left w:val="none" w:sz="0" w:space="0" w:color="auto"/>
        <w:bottom w:val="none" w:sz="0" w:space="0" w:color="auto"/>
        <w:right w:val="none" w:sz="0" w:space="0" w:color="auto"/>
      </w:divBdr>
      <w:divsChild>
        <w:div w:id="433746825">
          <w:marLeft w:val="480"/>
          <w:marRight w:val="0"/>
          <w:marTop w:val="0"/>
          <w:marBottom w:val="0"/>
          <w:divBdr>
            <w:top w:val="none" w:sz="0" w:space="0" w:color="auto"/>
            <w:left w:val="none" w:sz="0" w:space="0" w:color="auto"/>
            <w:bottom w:val="none" w:sz="0" w:space="0" w:color="auto"/>
            <w:right w:val="none" w:sz="0" w:space="0" w:color="auto"/>
          </w:divBdr>
        </w:div>
        <w:div w:id="1880707269">
          <w:marLeft w:val="480"/>
          <w:marRight w:val="0"/>
          <w:marTop w:val="0"/>
          <w:marBottom w:val="0"/>
          <w:divBdr>
            <w:top w:val="none" w:sz="0" w:space="0" w:color="auto"/>
            <w:left w:val="none" w:sz="0" w:space="0" w:color="auto"/>
            <w:bottom w:val="none" w:sz="0" w:space="0" w:color="auto"/>
            <w:right w:val="none" w:sz="0" w:space="0" w:color="auto"/>
          </w:divBdr>
        </w:div>
        <w:div w:id="902790231">
          <w:marLeft w:val="480"/>
          <w:marRight w:val="0"/>
          <w:marTop w:val="0"/>
          <w:marBottom w:val="0"/>
          <w:divBdr>
            <w:top w:val="none" w:sz="0" w:space="0" w:color="auto"/>
            <w:left w:val="none" w:sz="0" w:space="0" w:color="auto"/>
            <w:bottom w:val="none" w:sz="0" w:space="0" w:color="auto"/>
            <w:right w:val="none" w:sz="0" w:space="0" w:color="auto"/>
          </w:divBdr>
        </w:div>
        <w:div w:id="1167794324">
          <w:marLeft w:val="480"/>
          <w:marRight w:val="0"/>
          <w:marTop w:val="0"/>
          <w:marBottom w:val="0"/>
          <w:divBdr>
            <w:top w:val="none" w:sz="0" w:space="0" w:color="auto"/>
            <w:left w:val="none" w:sz="0" w:space="0" w:color="auto"/>
            <w:bottom w:val="none" w:sz="0" w:space="0" w:color="auto"/>
            <w:right w:val="none" w:sz="0" w:space="0" w:color="auto"/>
          </w:divBdr>
        </w:div>
        <w:div w:id="1907105210">
          <w:marLeft w:val="480"/>
          <w:marRight w:val="0"/>
          <w:marTop w:val="0"/>
          <w:marBottom w:val="0"/>
          <w:divBdr>
            <w:top w:val="none" w:sz="0" w:space="0" w:color="auto"/>
            <w:left w:val="none" w:sz="0" w:space="0" w:color="auto"/>
            <w:bottom w:val="none" w:sz="0" w:space="0" w:color="auto"/>
            <w:right w:val="none" w:sz="0" w:space="0" w:color="auto"/>
          </w:divBdr>
        </w:div>
        <w:div w:id="1907840144">
          <w:marLeft w:val="480"/>
          <w:marRight w:val="0"/>
          <w:marTop w:val="0"/>
          <w:marBottom w:val="0"/>
          <w:divBdr>
            <w:top w:val="none" w:sz="0" w:space="0" w:color="auto"/>
            <w:left w:val="none" w:sz="0" w:space="0" w:color="auto"/>
            <w:bottom w:val="none" w:sz="0" w:space="0" w:color="auto"/>
            <w:right w:val="none" w:sz="0" w:space="0" w:color="auto"/>
          </w:divBdr>
        </w:div>
        <w:div w:id="986934719">
          <w:marLeft w:val="480"/>
          <w:marRight w:val="0"/>
          <w:marTop w:val="0"/>
          <w:marBottom w:val="0"/>
          <w:divBdr>
            <w:top w:val="none" w:sz="0" w:space="0" w:color="auto"/>
            <w:left w:val="none" w:sz="0" w:space="0" w:color="auto"/>
            <w:bottom w:val="none" w:sz="0" w:space="0" w:color="auto"/>
            <w:right w:val="none" w:sz="0" w:space="0" w:color="auto"/>
          </w:divBdr>
        </w:div>
        <w:div w:id="1676614236">
          <w:marLeft w:val="480"/>
          <w:marRight w:val="0"/>
          <w:marTop w:val="0"/>
          <w:marBottom w:val="0"/>
          <w:divBdr>
            <w:top w:val="none" w:sz="0" w:space="0" w:color="auto"/>
            <w:left w:val="none" w:sz="0" w:space="0" w:color="auto"/>
            <w:bottom w:val="none" w:sz="0" w:space="0" w:color="auto"/>
            <w:right w:val="none" w:sz="0" w:space="0" w:color="auto"/>
          </w:divBdr>
        </w:div>
        <w:div w:id="1443451580">
          <w:marLeft w:val="480"/>
          <w:marRight w:val="0"/>
          <w:marTop w:val="0"/>
          <w:marBottom w:val="0"/>
          <w:divBdr>
            <w:top w:val="none" w:sz="0" w:space="0" w:color="auto"/>
            <w:left w:val="none" w:sz="0" w:space="0" w:color="auto"/>
            <w:bottom w:val="none" w:sz="0" w:space="0" w:color="auto"/>
            <w:right w:val="none" w:sz="0" w:space="0" w:color="auto"/>
          </w:divBdr>
        </w:div>
        <w:div w:id="510489110">
          <w:marLeft w:val="480"/>
          <w:marRight w:val="0"/>
          <w:marTop w:val="0"/>
          <w:marBottom w:val="0"/>
          <w:divBdr>
            <w:top w:val="none" w:sz="0" w:space="0" w:color="auto"/>
            <w:left w:val="none" w:sz="0" w:space="0" w:color="auto"/>
            <w:bottom w:val="none" w:sz="0" w:space="0" w:color="auto"/>
            <w:right w:val="none" w:sz="0" w:space="0" w:color="auto"/>
          </w:divBdr>
        </w:div>
        <w:div w:id="1598443150">
          <w:marLeft w:val="480"/>
          <w:marRight w:val="0"/>
          <w:marTop w:val="0"/>
          <w:marBottom w:val="0"/>
          <w:divBdr>
            <w:top w:val="none" w:sz="0" w:space="0" w:color="auto"/>
            <w:left w:val="none" w:sz="0" w:space="0" w:color="auto"/>
            <w:bottom w:val="none" w:sz="0" w:space="0" w:color="auto"/>
            <w:right w:val="none" w:sz="0" w:space="0" w:color="auto"/>
          </w:divBdr>
        </w:div>
        <w:div w:id="878783338">
          <w:marLeft w:val="480"/>
          <w:marRight w:val="0"/>
          <w:marTop w:val="0"/>
          <w:marBottom w:val="0"/>
          <w:divBdr>
            <w:top w:val="none" w:sz="0" w:space="0" w:color="auto"/>
            <w:left w:val="none" w:sz="0" w:space="0" w:color="auto"/>
            <w:bottom w:val="none" w:sz="0" w:space="0" w:color="auto"/>
            <w:right w:val="none" w:sz="0" w:space="0" w:color="auto"/>
          </w:divBdr>
        </w:div>
        <w:div w:id="152529151">
          <w:marLeft w:val="480"/>
          <w:marRight w:val="0"/>
          <w:marTop w:val="0"/>
          <w:marBottom w:val="0"/>
          <w:divBdr>
            <w:top w:val="none" w:sz="0" w:space="0" w:color="auto"/>
            <w:left w:val="none" w:sz="0" w:space="0" w:color="auto"/>
            <w:bottom w:val="none" w:sz="0" w:space="0" w:color="auto"/>
            <w:right w:val="none" w:sz="0" w:space="0" w:color="auto"/>
          </w:divBdr>
        </w:div>
        <w:div w:id="322972516">
          <w:marLeft w:val="480"/>
          <w:marRight w:val="0"/>
          <w:marTop w:val="0"/>
          <w:marBottom w:val="0"/>
          <w:divBdr>
            <w:top w:val="none" w:sz="0" w:space="0" w:color="auto"/>
            <w:left w:val="none" w:sz="0" w:space="0" w:color="auto"/>
            <w:bottom w:val="none" w:sz="0" w:space="0" w:color="auto"/>
            <w:right w:val="none" w:sz="0" w:space="0" w:color="auto"/>
          </w:divBdr>
        </w:div>
        <w:div w:id="824972213">
          <w:marLeft w:val="480"/>
          <w:marRight w:val="0"/>
          <w:marTop w:val="0"/>
          <w:marBottom w:val="0"/>
          <w:divBdr>
            <w:top w:val="none" w:sz="0" w:space="0" w:color="auto"/>
            <w:left w:val="none" w:sz="0" w:space="0" w:color="auto"/>
            <w:bottom w:val="none" w:sz="0" w:space="0" w:color="auto"/>
            <w:right w:val="none" w:sz="0" w:space="0" w:color="auto"/>
          </w:divBdr>
        </w:div>
        <w:div w:id="473563589">
          <w:marLeft w:val="480"/>
          <w:marRight w:val="0"/>
          <w:marTop w:val="0"/>
          <w:marBottom w:val="0"/>
          <w:divBdr>
            <w:top w:val="none" w:sz="0" w:space="0" w:color="auto"/>
            <w:left w:val="none" w:sz="0" w:space="0" w:color="auto"/>
            <w:bottom w:val="none" w:sz="0" w:space="0" w:color="auto"/>
            <w:right w:val="none" w:sz="0" w:space="0" w:color="auto"/>
          </w:divBdr>
        </w:div>
        <w:div w:id="1480075950">
          <w:marLeft w:val="480"/>
          <w:marRight w:val="0"/>
          <w:marTop w:val="0"/>
          <w:marBottom w:val="0"/>
          <w:divBdr>
            <w:top w:val="none" w:sz="0" w:space="0" w:color="auto"/>
            <w:left w:val="none" w:sz="0" w:space="0" w:color="auto"/>
            <w:bottom w:val="none" w:sz="0" w:space="0" w:color="auto"/>
            <w:right w:val="none" w:sz="0" w:space="0" w:color="auto"/>
          </w:divBdr>
        </w:div>
        <w:div w:id="1793090126">
          <w:marLeft w:val="480"/>
          <w:marRight w:val="0"/>
          <w:marTop w:val="0"/>
          <w:marBottom w:val="0"/>
          <w:divBdr>
            <w:top w:val="none" w:sz="0" w:space="0" w:color="auto"/>
            <w:left w:val="none" w:sz="0" w:space="0" w:color="auto"/>
            <w:bottom w:val="none" w:sz="0" w:space="0" w:color="auto"/>
            <w:right w:val="none" w:sz="0" w:space="0" w:color="auto"/>
          </w:divBdr>
        </w:div>
        <w:div w:id="2136171270">
          <w:marLeft w:val="480"/>
          <w:marRight w:val="0"/>
          <w:marTop w:val="0"/>
          <w:marBottom w:val="0"/>
          <w:divBdr>
            <w:top w:val="none" w:sz="0" w:space="0" w:color="auto"/>
            <w:left w:val="none" w:sz="0" w:space="0" w:color="auto"/>
            <w:bottom w:val="none" w:sz="0" w:space="0" w:color="auto"/>
            <w:right w:val="none" w:sz="0" w:space="0" w:color="auto"/>
          </w:divBdr>
        </w:div>
        <w:div w:id="273514110">
          <w:marLeft w:val="480"/>
          <w:marRight w:val="0"/>
          <w:marTop w:val="0"/>
          <w:marBottom w:val="0"/>
          <w:divBdr>
            <w:top w:val="none" w:sz="0" w:space="0" w:color="auto"/>
            <w:left w:val="none" w:sz="0" w:space="0" w:color="auto"/>
            <w:bottom w:val="none" w:sz="0" w:space="0" w:color="auto"/>
            <w:right w:val="none" w:sz="0" w:space="0" w:color="auto"/>
          </w:divBdr>
        </w:div>
        <w:div w:id="1187864102">
          <w:marLeft w:val="480"/>
          <w:marRight w:val="0"/>
          <w:marTop w:val="0"/>
          <w:marBottom w:val="0"/>
          <w:divBdr>
            <w:top w:val="none" w:sz="0" w:space="0" w:color="auto"/>
            <w:left w:val="none" w:sz="0" w:space="0" w:color="auto"/>
            <w:bottom w:val="none" w:sz="0" w:space="0" w:color="auto"/>
            <w:right w:val="none" w:sz="0" w:space="0" w:color="auto"/>
          </w:divBdr>
        </w:div>
        <w:div w:id="109010938">
          <w:marLeft w:val="480"/>
          <w:marRight w:val="0"/>
          <w:marTop w:val="0"/>
          <w:marBottom w:val="0"/>
          <w:divBdr>
            <w:top w:val="none" w:sz="0" w:space="0" w:color="auto"/>
            <w:left w:val="none" w:sz="0" w:space="0" w:color="auto"/>
            <w:bottom w:val="none" w:sz="0" w:space="0" w:color="auto"/>
            <w:right w:val="none" w:sz="0" w:space="0" w:color="auto"/>
          </w:divBdr>
        </w:div>
        <w:div w:id="361783844">
          <w:marLeft w:val="480"/>
          <w:marRight w:val="0"/>
          <w:marTop w:val="0"/>
          <w:marBottom w:val="0"/>
          <w:divBdr>
            <w:top w:val="none" w:sz="0" w:space="0" w:color="auto"/>
            <w:left w:val="none" w:sz="0" w:space="0" w:color="auto"/>
            <w:bottom w:val="none" w:sz="0" w:space="0" w:color="auto"/>
            <w:right w:val="none" w:sz="0" w:space="0" w:color="auto"/>
          </w:divBdr>
        </w:div>
        <w:div w:id="719480195">
          <w:marLeft w:val="480"/>
          <w:marRight w:val="0"/>
          <w:marTop w:val="0"/>
          <w:marBottom w:val="0"/>
          <w:divBdr>
            <w:top w:val="none" w:sz="0" w:space="0" w:color="auto"/>
            <w:left w:val="none" w:sz="0" w:space="0" w:color="auto"/>
            <w:bottom w:val="none" w:sz="0" w:space="0" w:color="auto"/>
            <w:right w:val="none" w:sz="0" w:space="0" w:color="auto"/>
          </w:divBdr>
        </w:div>
        <w:div w:id="199170695">
          <w:marLeft w:val="480"/>
          <w:marRight w:val="0"/>
          <w:marTop w:val="0"/>
          <w:marBottom w:val="0"/>
          <w:divBdr>
            <w:top w:val="none" w:sz="0" w:space="0" w:color="auto"/>
            <w:left w:val="none" w:sz="0" w:space="0" w:color="auto"/>
            <w:bottom w:val="none" w:sz="0" w:space="0" w:color="auto"/>
            <w:right w:val="none" w:sz="0" w:space="0" w:color="auto"/>
          </w:divBdr>
        </w:div>
        <w:div w:id="1077172897">
          <w:marLeft w:val="480"/>
          <w:marRight w:val="0"/>
          <w:marTop w:val="0"/>
          <w:marBottom w:val="0"/>
          <w:divBdr>
            <w:top w:val="none" w:sz="0" w:space="0" w:color="auto"/>
            <w:left w:val="none" w:sz="0" w:space="0" w:color="auto"/>
            <w:bottom w:val="none" w:sz="0" w:space="0" w:color="auto"/>
            <w:right w:val="none" w:sz="0" w:space="0" w:color="auto"/>
          </w:divBdr>
        </w:div>
        <w:div w:id="1920021520">
          <w:marLeft w:val="480"/>
          <w:marRight w:val="0"/>
          <w:marTop w:val="0"/>
          <w:marBottom w:val="0"/>
          <w:divBdr>
            <w:top w:val="none" w:sz="0" w:space="0" w:color="auto"/>
            <w:left w:val="none" w:sz="0" w:space="0" w:color="auto"/>
            <w:bottom w:val="none" w:sz="0" w:space="0" w:color="auto"/>
            <w:right w:val="none" w:sz="0" w:space="0" w:color="auto"/>
          </w:divBdr>
        </w:div>
        <w:div w:id="1522352419">
          <w:marLeft w:val="480"/>
          <w:marRight w:val="0"/>
          <w:marTop w:val="0"/>
          <w:marBottom w:val="0"/>
          <w:divBdr>
            <w:top w:val="none" w:sz="0" w:space="0" w:color="auto"/>
            <w:left w:val="none" w:sz="0" w:space="0" w:color="auto"/>
            <w:bottom w:val="none" w:sz="0" w:space="0" w:color="auto"/>
            <w:right w:val="none" w:sz="0" w:space="0" w:color="auto"/>
          </w:divBdr>
        </w:div>
        <w:div w:id="1760132706">
          <w:marLeft w:val="480"/>
          <w:marRight w:val="0"/>
          <w:marTop w:val="0"/>
          <w:marBottom w:val="0"/>
          <w:divBdr>
            <w:top w:val="none" w:sz="0" w:space="0" w:color="auto"/>
            <w:left w:val="none" w:sz="0" w:space="0" w:color="auto"/>
            <w:bottom w:val="none" w:sz="0" w:space="0" w:color="auto"/>
            <w:right w:val="none" w:sz="0" w:space="0" w:color="auto"/>
          </w:divBdr>
        </w:div>
        <w:div w:id="297227893">
          <w:marLeft w:val="480"/>
          <w:marRight w:val="0"/>
          <w:marTop w:val="0"/>
          <w:marBottom w:val="0"/>
          <w:divBdr>
            <w:top w:val="none" w:sz="0" w:space="0" w:color="auto"/>
            <w:left w:val="none" w:sz="0" w:space="0" w:color="auto"/>
            <w:bottom w:val="none" w:sz="0" w:space="0" w:color="auto"/>
            <w:right w:val="none" w:sz="0" w:space="0" w:color="auto"/>
          </w:divBdr>
        </w:div>
        <w:div w:id="1550457952">
          <w:marLeft w:val="480"/>
          <w:marRight w:val="0"/>
          <w:marTop w:val="0"/>
          <w:marBottom w:val="0"/>
          <w:divBdr>
            <w:top w:val="none" w:sz="0" w:space="0" w:color="auto"/>
            <w:left w:val="none" w:sz="0" w:space="0" w:color="auto"/>
            <w:bottom w:val="none" w:sz="0" w:space="0" w:color="auto"/>
            <w:right w:val="none" w:sz="0" w:space="0" w:color="auto"/>
          </w:divBdr>
        </w:div>
        <w:div w:id="775095999">
          <w:marLeft w:val="480"/>
          <w:marRight w:val="0"/>
          <w:marTop w:val="0"/>
          <w:marBottom w:val="0"/>
          <w:divBdr>
            <w:top w:val="none" w:sz="0" w:space="0" w:color="auto"/>
            <w:left w:val="none" w:sz="0" w:space="0" w:color="auto"/>
            <w:bottom w:val="none" w:sz="0" w:space="0" w:color="auto"/>
            <w:right w:val="none" w:sz="0" w:space="0" w:color="auto"/>
          </w:divBdr>
        </w:div>
        <w:div w:id="1576166599">
          <w:marLeft w:val="48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6614142">
      <w:bodyDiv w:val="1"/>
      <w:marLeft w:val="0"/>
      <w:marRight w:val="0"/>
      <w:marTop w:val="0"/>
      <w:marBottom w:val="0"/>
      <w:divBdr>
        <w:top w:val="none" w:sz="0" w:space="0" w:color="auto"/>
        <w:left w:val="none" w:sz="0" w:space="0" w:color="auto"/>
        <w:bottom w:val="none" w:sz="0" w:space="0" w:color="auto"/>
        <w:right w:val="none" w:sz="0" w:space="0" w:color="auto"/>
      </w:divBdr>
      <w:divsChild>
        <w:div w:id="1583179238">
          <w:marLeft w:val="480"/>
          <w:marRight w:val="0"/>
          <w:marTop w:val="0"/>
          <w:marBottom w:val="0"/>
          <w:divBdr>
            <w:top w:val="none" w:sz="0" w:space="0" w:color="auto"/>
            <w:left w:val="none" w:sz="0" w:space="0" w:color="auto"/>
            <w:bottom w:val="none" w:sz="0" w:space="0" w:color="auto"/>
            <w:right w:val="none" w:sz="0" w:space="0" w:color="auto"/>
          </w:divBdr>
        </w:div>
        <w:div w:id="1348096683">
          <w:marLeft w:val="480"/>
          <w:marRight w:val="0"/>
          <w:marTop w:val="0"/>
          <w:marBottom w:val="0"/>
          <w:divBdr>
            <w:top w:val="none" w:sz="0" w:space="0" w:color="auto"/>
            <w:left w:val="none" w:sz="0" w:space="0" w:color="auto"/>
            <w:bottom w:val="none" w:sz="0" w:space="0" w:color="auto"/>
            <w:right w:val="none" w:sz="0" w:space="0" w:color="auto"/>
          </w:divBdr>
        </w:div>
        <w:div w:id="333918657">
          <w:marLeft w:val="480"/>
          <w:marRight w:val="0"/>
          <w:marTop w:val="0"/>
          <w:marBottom w:val="0"/>
          <w:divBdr>
            <w:top w:val="none" w:sz="0" w:space="0" w:color="auto"/>
            <w:left w:val="none" w:sz="0" w:space="0" w:color="auto"/>
            <w:bottom w:val="none" w:sz="0" w:space="0" w:color="auto"/>
            <w:right w:val="none" w:sz="0" w:space="0" w:color="auto"/>
          </w:divBdr>
        </w:div>
        <w:div w:id="1064135232">
          <w:marLeft w:val="480"/>
          <w:marRight w:val="0"/>
          <w:marTop w:val="0"/>
          <w:marBottom w:val="0"/>
          <w:divBdr>
            <w:top w:val="none" w:sz="0" w:space="0" w:color="auto"/>
            <w:left w:val="none" w:sz="0" w:space="0" w:color="auto"/>
            <w:bottom w:val="none" w:sz="0" w:space="0" w:color="auto"/>
            <w:right w:val="none" w:sz="0" w:space="0" w:color="auto"/>
          </w:divBdr>
        </w:div>
        <w:div w:id="896822349">
          <w:marLeft w:val="480"/>
          <w:marRight w:val="0"/>
          <w:marTop w:val="0"/>
          <w:marBottom w:val="0"/>
          <w:divBdr>
            <w:top w:val="none" w:sz="0" w:space="0" w:color="auto"/>
            <w:left w:val="none" w:sz="0" w:space="0" w:color="auto"/>
            <w:bottom w:val="none" w:sz="0" w:space="0" w:color="auto"/>
            <w:right w:val="none" w:sz="0" w:space="0" w:color="auto"/>
          </w:divBdr>
        </w:div>
        <w:div w:id="1785228794">
          <w:marLeft w:val="480"/>
          <w:marRight w:val="0"/>
          <w:marTop w:val="0"/>
          <w:marBottom w:val="0"/>
          <w:divBdr>
            <w:top w:val="none" w:sz="0" w:space="0" w:color="auto"/>
            <w:left w:val="none" w:sz="0" w:space="0" w:color="auto"/>
            <w:bottom w:val="none" w:sz="0" w:space="0" w:color="auto"/>
            <w:right w:val="none" w:sz="0" w:space="0" w:color="auto"/>
          </w:divBdr>
        </w:div>
        <w:div w:id="1193307392">
          <w:marLeft w:val="480"/>
          <w:marRight w:val="0"/>
          <w:marTop w:val="0"/>
          <w:marBottom w:val="0"/>
          <w:divBdr>
            <w:top w:val="none" w:sz="0" w:space="0" w:color="auto"/>
            <w:left w:val="none" w:sz="0" w:space="0" w:color="auto"/>
            <w:bottom w:val="none" w:sz="0" w:space="0" w:color="auto"/>
            <w:right w:val="none" w:sz="0" w:space="0" w:color="auto"/>
          </w:divBdr>
        </w:div>
        <w:div w:id="838039890">
          <w:marLeft w:val="480"/>
          <w:marRight w:val="0"/>
          <w:marTop w:val="0"/>
          <w:marBottom w:val="0"/>
          <w:divBdr>
            <w:top w:val="none" w:sz="0" w:space="0" w:color="auto"/>
            <w:left w:val="none" w:sz="0" w:space="0" w:color="auto"/>
            <w:bottom w:val="none" w:sz="0" w:space="0" w:color="auto"/>
            <w:right w:val="none" w:sz="0" w:space="0" w:color="auto"/>
          </w:divBdr>
        </w:div>
        <w:div w:id="1552035011">
          <w:marLeft w:val="480"/>
          <w:marRight w:val="0"/>
          <w:marTop w:val="0"/>
          <w:marBottom w:val="0"/>
          <w:divBdr>
            <w:top w:val="none" w:sz="0" w:space="0" w:color="auto"/>
            <w:left w:val="none" w:sz="0" w:space="0" w:color="auto"/>
            <w:bottom w:val="none" w:sz="0" w:space="0" w:color="auto"/>
            <w:right w:val="none" w:sz="0" w:space="0" w:color="auto"/>
          </w:divBdr>
        </w:div>
        <w:div w:id="1322462189">
          <w:marLeft w:val="480"/>
          <w:marRight w:val="0"/>
          <w:marTop w:val="0"/>
          <w:marBottom w:val="0"/>
          <w:divBdr>
            <w:top w:val="none" w:sz="0" w:space="0" w:color="auto"/>
            <w:left w:val="none" w:sz="0" w:space="0" w:color="auto"/>
            <w:bottom w:val="none" w:sz="0" w:space="0" w:color="auto"/>
            <w:right w:val="none" w:sz="0" w:space="0" w:color="auto"/>
          </w:divBdr>
        </w:div>
        <w:div w:id="1148741603">
          <w:marLeft w:val="480"/>
          <w:marRight w:val="0"/>
          <w:marTop w:val="0"/>
          <w:marBottom w:val="0"/>
          <w:divBdr>
            <w:top w:val="none" w:sz="0" w:space="0" w:color="auto"/>
            <w:left w:val="none" w:sz="0" w:space="0" w:color="auto"/>
            <w:bottom w:val="none" w:sz="0" w:space="0" w:color="auto"/>
            <w:right w:val="none" w:sz="0" w:space="0" w:color="auto"/>
          </w:divBdr>
        </w:div>
        <w:div w:id="184054356">
          <w:marLeft w:val="480"/>
          <w:marRight w:val="0"/>
          <w:marTop w:val="0"/>
          <w:marBottom w:val="0"/>
          <w:divBdr>
            <w:top w:val="none" w:sz="0" w:space="0" w:color="auto"/>
            <w:left w:val="none" w:sz="0" w:space="0" w:color="auto"/>
            <w:bottom w:val="none" w:sz="0" w:space="0" w:color="auto"/>
            <w:right w:val="none" w:sz="0" w:space="0" w:color="auto"/>
          </w:divBdr>
        </w:div>
        <w:div w:id="474874647">
          <w:marLeft w:val="480"/>
          <w:marRight w:val="0"/>
          <w:marTop w:val="0"/>
          <w:marBottom w:val="0"/>
          <w:divBdr>
            <w:top w:val="none" w:sz="0" w:space="0" w:color="auto"/>
            <w:left w:val="none" w:sz="0" w:space="0" w:color="auto"/>
            <w:bottom w:val="none" w:sz="0" w:space="0" w:color="auto"/>
            <w:right w:val="none" w:sz="0" w:space="0" w:color="auto"/>
          </w:divBdr>
        </w:div>
        <w:div w:id="448745849">
          <w:marLeft w:val="480"/>
          <w:marRight w:val="0"/>
          <w:marTop w:val="0"/>
          <w:marBottom w:val="0"/>
          <w:divBdr>
            <w:top w:val="none" w:sz="0" w:space="0" w:color="auto"/>
            <w:left w:val="none" w:sz="0" w:space="0" w:color="auto"/>
            <w:bottom w:val="none" w:sz="0" w:space="0" w:color="auto"/>
            <w:right w:val="none" w:sz="0" w:space="0" w:color="auto"/>
          </w:divBdr>
        </w:div>
        <w:div w:id="677804557">
          <w:marLeft w:val="480"/>
          <w:marRight w:val="0"/>
          <w:marTop w:val="0"/>
          <w:marBottom w:val="0"/>
          <w:divBdr>
            <w:top w:val="none" w:sz="0" w:space="0" w:color="auto"/>
            <w:left w:val="none" w:sz="0" w:space="0" w:color="auto"/>
            <w:bottom w:val="none" w:sz="0" w:space="0" w:color="auto"/>
            <w:right w:val="none" w:sz="0" w:space="0" w:color="auto"/>
          </w:divBdr>
        </w:div>
        <w:div w:id="1668244758">
          <w:marLeft w:val="480"/>
          <w:marRight w:val="0"/>
          <w:marTop w:val="0"/>
          <w:marBottom w:val="0"/>
          <w:divBdr>
            <w:top w:val="none" w:sz="0" w:space="0" w:color="auto"/>
            <w:left w:val="none" w:sz="0" w:space="0" w:color="auto"/>
            <w:bottom w:val="none" w:sz="0" w:space="0" w:color="auto"/>
            <w:right w:val="none" w:sz="0" w:space="0" w:color="auto"/>
          </w:divBdr>
        </w:div>
        <w:div w:id="348027051">
          <w:marLeft w:val="480"/>
          <w:marRight w:val="0"/>
          <w:marTop w:val="0"/>
          <w:marBottom w:val="0"/>
          <w:divBdr>
            <w:top w:val="none" w:sz="0" w:space="0" w:color="auto"/>
            <w:left w:val="none" w:sz="0" w:space="0" w:color="auto"/>
            <w:bottom w:val="none" w:sz="0" w:space="0" w:color="auto"/>
            <w:right w:val="none" w:sz="0" w:space="0" w:color="auto"/>
          </w:divBdr>
        </w:div>
        <w:div w:id="1709062559">
          <w:marLeft w:val="480"/>
          <w:marRight w:val="0"/>
          <w:marTop w:val="0"/>
          <w:marBottom w:val="0"/>
          <w:divBdr>
            <w:top w:val="none" w:sz="0" w:space="0" w:color="auto"/>
            <w:left w:val="none" w:sz="0" w:space="0" w:color="auto"/>
            <w:bottom w:val="none" w:sz="0" w:space="0" w:color="auto"/>
            <w:right w:val="none" w:sz="0" w:space="0" w:color="auto"/>
          </w:divBdr>
        </w:div>
        <w:div w:id="461657804">
          <w:marLeft w:val="480"/>
          <w:marRight w:val="0"/>
          <w:marTop w:val="0"/>
          <w:marBottom w:val="0"/>
          <w:divBdr>
            <w:top w:val="none" w:sz="0" w:space="0" w:color="auto"/>
            <w:left w:val="none" w:sz="0" w:space="0" w:color="auto"/>
            <w:bottom w:val="none" w:sz="0" w:space="0" w:color="auto"/>
            <w:right w:val="none" w:sz="0" w:space="0" w:color="auto"/>
          </w:divBdr>
        </w:div>
        <w:div w:id="1859929163">
          <w:marLeft w:val="480"/>
          <w:marRight w:val="0"/>
          <w:marTop w:val="0"/>
          <w:marBottom w:val="0"/>
          <w:divBdr>
            <w:top w:val="none" w:sz="0" w:space="0" w:color="auto"/>
            <w:left w:val="none" w:sz="0" w:space="0" w:color="auto"/>
            <w:bottom w:val="none" w:sz="0" w:space="0" w:color="auto"/>
            <w:right w:val="none" w:sz="0" w:space="0" w:color="auto"/>
          </w:divBdr>
        </w:div>
        <w:div w:id="400257763">
          <w:marLeft w:val="480"/>
          <w:marRight w:val="0"/>
          <w:marTop w:val="0"/>
          <w:marBottom w:val="0"/>
          <w:divBdr>
            <w:top w:val="none" w:sz="0" w:space="0" w:color="auto"/>
            <w:left w:val="none" w:sz="0" w:space="0" w:color="auto"/>
            <w:bottom w:val="none" w:sz="0" w:space="0" w:color="auto"/>
            <w:right w:val="none" w:sz="0" w:space="0" w:color="auto"/>
          </w:divBdr>
        </w:div>
        <w:div w:id="124663380">
          <w:marLeft w:val="480"/>
          <w:marRight w:val="0"/>
          <w:marTop w:val="0"/>
          <w:marBottom w:val="0"/>
          <w:divBdr>
            <w:top w:val="none" w:sz="0" w:space="0" w:color="auto"/>
            <w:left w:val="none" w:sz="0" w:space="0" w:color="auto"/>
            <w:bottom w:val="none" w:sz="0" w:space="0" w:color="auto"/>
            <w:right w:val="none" w:sz="0" w:space="0" w:color="auto"/>
          </w:divBdr>
        </w:div>
        <w:div w:id="1097139428">
          <w:marLeft w:val="480"/>
          <w:marRight w:val="0"/>
          <w:marTop w:val="0"/>
          <w:marBottom w:val="0"/>
          <w:divBdr>
            <w:top w:val="none" w:sz="0" w:space="0" w:color="auto"/>
            <w:left w:val="none" w:sz="0" w:space="0" w:color="auto"/>
            <w:bottom w:val="none" w:sz="0" w:space="0" w:color="auto"/>
            <w:right w:val="none" w:sz="0" w:space="0" w:color="auto"/>
          </w:divBdr>
        </w:div>
        <w:div w:id="972709533">
          <w:marLeft w:val="480"/>
          <w:marRight w:val="0"/>
          <w:marTop w:val="0"/>
          <w:marBottom w:val="0"/>
          <w:divBdr>
            <w:top w:val="none" w:sz="0" w:space="0" w:color="auto"/>
            <w:left w:val="none" w:sz="0" w:space="0" w:color="auto"/>
            <w:bottom w:val="none" w:sz="0" w:space="0" w:color="auto"/>
            <w:right w:val="none" w:sz="0" w:space="0" w:color="auto"/>
          </w:divBdr>
        </w:div>
        <w:div w:id="1543863112">
          <w:marLeft w:val="480"/>
          <w:marRight w:val="0"/>
          <w:marTop w:val="0"/>
          <w:marBottom w:val="0"/>
          <w:divBdr>
            <w:top w:val="none" w:sz="0" w:space="0" w:color="auto"/>
            <w:left w:val="none" w:sz="0" w:space="0" w:color="auto"/>
            <w:bottom w:val="none" w:sz="0" w:space="0" w:color="auto"/>
            <w:right w:val="none" w:sz="0" w:space="0" w:color="auto"/>
          </w:divBdr>
        </w:div>
        <w:div w:id="580718989">
          <w:marLeft w:val="480"/>
          <w:marRight w:val="0"/>
          <w:marTop w:val="0"/>
          <w:marBottom w:val="0"/>
          <w:divBdr>
            <w:top w:val="none" w:sz="0" w:space="0" w:color="auto"/>
            <w:left w:val="none" w:sz="0" w:space="0" w:color="auto"/>
            <w:bottom w:val="none" w:sz="0" w:space="0" w:color="auto"/>
            <w:right w:val="none" w:sz="0" w:space="0" w:color="auto"/>
          </w:divBdr>
        </w:div>
        <w:div w:id="1638756222">
          <w:marLeft w:val="480"/>
          <w:marRight w:val="0"/>
          <w:marTop w:val="0"/>
          <w:marBottom w:val="0"/>
          <w:divBdr>
            <w:top w:val="none" w:sz="0" w:space="0" w:color="auto"/>
            <w:left w:val="none" w:sz="0" w:space="0" w:color="auto"/>
            <w:bottom w:val="none" w:sz="0" w:space="0" w:color="auto"/>
            <w:right w:val="none" w:sz="0" w:space="0" w:color="auto"/>
          </w:divBdr>
        </w:div>
        <w:div w:id="1263564363">
          <w:marLeft w:val="480"/>
          <w:marRight w:val="0"/>
          <w:marTop w:val="0"/>
          <w:marBottom w:val="0"/>
          <w:divBdr>
            <w:top w:val="none" w:sz="0" w:space="0" w:color="auto"/>
            <w:left w:val="none" w:sz="0" w:space="0" w:color="auto"/>
            <w:bottom w:val="none" w:sz="0" w:space="0" w:color="auto"/>
            <w:right w:val="none" w:sz="0" w:space="0" w:color="auto"/>
          </w:divBdr>
        </w:div>
        <w:div w:id="1303265489">
          <w:marLeft w:val="480"/>
          <w:marRight w:val="0"/>
          <w:marTop w:val="0"/>
          <w:marBottom w:val="0"/>
          <w:divBdr>
            <w:top w:val="none" w:sz="0" w:space="0" w:color="auto"/>
            <w:left w:val="none" w:sz="0" w:space="0" w:color="auto"/>
            <w:bottom w:val="none" w:sz="0" w:space="0" w:color="auto"/>
            <w:right w:val="none" w:sz="0" w:space="0" w:color="auto"/>
          </w:divBdr>
        </w:div>
        <w:div w:id="935214040">
          <w:marLeft w:val="48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34163045">
      <w:bodyDiv w:val="1"/>
      <w:marLeft w:val="0"/>
      <w:marRight w:val="0"/>
      <w:marTop w:val="0"/>
      <w:marBottom w:val="0"/>
      <w:divBdr>
        <w:top w:val="none" w:sz="0" w:space="0" w:color="auto"/>
        <w:left w:val="none" w:sz="0" w:space="0" w:color="auto"/>
        <w:bottom w:val="none" w:sz="0" w:space="0" w:color="auto"/>
        <w:right w:val="none" w:sz="0" w:space="0" w:color="auto"/>
      </w:divBdr>
    </w:div>
    <w:div w:id="1740588874">
      <w:bodyDiv w:val="1"/>
      <w:marLeft w:val="0"/>
      <w:marRight w:val="0"/>
      <w:marTop w:val="0"/>
      <w:marBottom w:val="0"/>
      <w:divBdr>
        <w:top w:val="none" w:sz="0" w:space="0" w:color="auto"/>
        <w:left w:val="none" w:sz="0" w:space="0" w:color="auto"/>
        <w:bottom w:val="none" w:sz="0" w:space="0" w:color="auto"/>
        <w:right w:val="none" w:sz="0" w:space="0" w:color="auto"/>
      </w:divBdr>
    </w:div>
    <w:div w:id="1741752983">
      <w:bodyDiv w:val="1"/>
      <w:marLeft w:val="0"/>
      <w:marRight w:val="0"/>
      <w:marTop w:val="0"/>
      <w:marBottom w:val="0"/>
      <w:divBdr>
        <w:top w:val="none" w:sz="0" w:space="0" w:color="auto"/>
        <w:left w:val="none" w:sz="0" w:space="0" w:color="auto"/>
        <w:bottom w:val="none" w:sz="0" w:space="0" w:color="auto"/>
        <w:right w:val="none" w:sz="0" w:space="0" w:color="auto"/>
      </w:divBdr>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79981204">
      <w:bodyDiv w:val="1"/>
      <w:marLeft w:val="0"/>
      <w:marRight w:val="0"/>
      <w:marTop w:val="0"/>
      <w:marBottom w:val="0"/>
      <w:divBdr>
        <w:top w:val="none" w:sz="0" w:space="0" w:color="auto"/>
        <w:left w:val="none" w:sz="0" w:space="0" w:color="auto"/>
        <w:bottom w:val="none" w:sz="0" w:space="0" w:color="auto"/>
        <w:right w:val="none" w:sz="0" w:space="0" w:color="auto"/>
      </w:divBdr>
      <w:divsChild>
        <w:div w:id="713575726">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 w:id="1697123716">
          <w:marLeft w:val="480"/>
          <w:marRight w:val="0"/>
          <w:marTop w:val="0"/>
          <w:marBottom w:val="0"/>
          <w:divBdr>
            <w:top w:val="none" w:sz="0" w:space="0" w:color="auto"/>
            <w:left w:val="none" w:sz="0" w:space="0" w:color="auto"/>
            <w:bottom w:val="none" w:sz="0" w:space="0" w:color="auto"/>
            <w:right w:val="none" w:sz="0" w:space="0" w:color="auto"/>
          </w:divBdr>
        </w:div>
        <w:div w:id="276134739">
          <w:marLeft w:val="480"/>
          <w:marRight w:val="0"/>
          <w:marTop w:val="0"/>
          <w:marBottom w:val="0"/>
          <w:divBdr>
            <w:top w:val="none" w:sz="0" w:space="0" w:color="auto"/>
            <w:left w:val="none" w:sz="0" w:space="0" w:color="auto"/>
            <w:bottom w:val="none" w:sz="0" w:space="0" w:color="auto"/>
            <w:right w:val="none" w:sz="0" w:space="0" w:color="auto"/>
          </w:divBdr>
        </w:div>
        <w:div w:id="1575234495">
          <w:marLeft w:val="480"/>
          <w:marRight w:val="0"/>
          <w:marTop w:val="0"/>
          <w:marBottom w:val="0"/>
          <w:divBdr>
            <w:top w:val="none" w:sz="0" w:space="0" w:color="auto"/>
            <w:left w:val="none" w:sz="0" w:space="0" w:color="auto"/>
            <w:bottom w:val="none" w:sz="0" w:space="0" w:color="auto"/>
            <w:right w:val="none" w:sz="0" w:space="0" w:color="auto"/>
          </w:divBdr>
        </w:div>
        <w:div w:id="1497840324">
          <w:marLeft w:val="480"/>
          <w:marRight w:val="0"/>
          <w:marTop w:val="0"/>
          <w:marBottom w:val="0"/>
          <w:divBdr>
            <w:top w:val="none" w:sz="0" w:space="0" w:color="auto"/>
            <w:left w:val="none" w:sz="0" w:space="0" w:color="auto"/>
            <w:bottom w:val="none" w:sz="0" w:space="0" w:color="auto"/>
            <w:right w:val="none" w:sz="0" w:space="0" w:color="auto"/>
          </w:divBdr>
        </w:div>
        <w:div w:id="46342149">
          <w:marLeft w:val="480"/>
          <w:marRight w:val="0"/>
          <w:marTop w:val="0"/>
          <w:marBottom w:val="0"/>
          <w:divBdr>
            <w:top w:val="none" w:sz="0" w:space="0" w:color="auto"/>
            <w:left w:val="none" w:sz="0" w:space="0" w:color="auto"/>
            <w:bottom w:val="none" w:sz="0" w:space="0" w:color="auto"/>
            <w:right w:val="none" w:sz="0" w:space="0" w:color="auto"/>
          </w:divBdr>
        </w:div>
        <w:div w:id="1958874300">
          <w:marLeft w:val="480"/>
          <w:marRight w:val="0"/>
          <w:marTop w:val="0"/>
          <w:marBottom w:val="0"/>
          <w:divBdr>
            <w:top w:val="none" w:sz="0" w:space="0" w:color="auto"/>
            <w:left w:val="none" w:sz="0" w:space="0" w:color="auto"/>
            <w:bottom w:val="none" w:sz="0" w:space="0" w:color="auto"/>
            <w:right w:val="none" w:sz="0" w:space="0" w:color="auto"/>
          </w:divBdr>
        </w:div>
        <w:div w:id="27147328">
          <w:marLeft w:val="480"/>
          <w:marRight w:val="0"/>
          <w:marTop w:val="0"/>
          <w:marBottom w:val="0"/>
          <w:divBdr>
            <w:top w:val="none" w:sz="0" w:space="0" w:color="auto"/>
            <w:left w:val="none" w:sz="0" w:space="0" w:color="auto"/>
            <w:bottom w:val="none" w:sz="0" w:space="0" w:color="auto"/>
            <w:right w:val="none" w:sz="0" w:space="0" w:color="auto"/>
          </w:divBdr>
        </w:div>
        <w:div w:id="7945528">
          <w:marLeft w:val="480"/>
          <w:marRight w:val="0"/>
          <w:marTop w:val="0"/>
          <w:marBottom w:val="0"/>
          <w:divBdr>
            <w:top w:val="none" w:sz="0" w:space="0" w:color="auto"/>
            <w:left w:val="none" w:sz="0" w:space="0" w:color="auto"/>
            <w:bottom w:val="none" w:sz="0" w:space="0" w:color="auto"/>
            <w:right w:val="none" w:sz="0" w:space="0" w:color="auto"/>
          </w:divBdr>
        </w:div>
        <w:div w:id="835222776">
          <w:marLeft w:val="480"/>
          <w:marRight w:val="0"/>
          <w:marTop w:val="0"/>
          <w:marBottom w:val="0"/>
          <w:divBdr>
            <w:top w:val="none" w:sz="0" w:space="0" w:color="auto"/>
            <w:left w:val="none" w:sz="0" w:space="0" w:color="auto"/>
            <w:bottom w:val="none" w:sz="0" w:space="0" w:color="auto"/>
            <w:right w:val="none" w:sz="0" w:space="0" w:color="auto"/>
          </w:divBdr>
        </w:div>
        <w:div w:id="1486432748">
          <w:marLeft w:val="480"/>
          <w:marRight w:val="0"/>
          <w:marTop w:val="0"/>
          <w:marBottom w:val="0"/>
          <w:divBdr>
            <w:top w:val="none" w:sz="0" w:space="0" w:color="auto"/>
            <w:left w:val="none" w:sz="0" w:space="0" w:color="auto"/>
            <w:bottom w:val="none" w:sz="0" w:space="0" w:color="auto"/>
            <w:right w:val="none" w:sz="0" w:space="0" w:color="auto"/>
          </w:divBdr>
        </w:div>
        <w:div w:id="1609704680">
          <w:marLeft w:val="480"/>
          <w:marRight w:val="0"/>
          <w:marTop w:val="0"/>
          <w:marBottom w:val="0"/>
          <w:divBdr>
            <w:top w:val="none" w:sz="0" w:space="0" w:color="auto"/>
            <w:left w:val="none" w:sz="0" w:space="0" w:color="auto"/>
            <w:bottom w:val="none" w:sz="0" w:space="0" w:color="auto"/>
            <w:right w:val="none" w:sz="0" w:space="0" w:color="auto"/>
          </w:divBdr>
        </w:div>
        <w:div w:id="1774474597">
          <w:marLeft w:val="480"/>
          <w:marRight w:val="0"/>
          <w:marTop w:val="0"/>
          <w:marBottom w:val="0"/>
          <w:divBdr>
            <w:top w:val="none" w:sz="0" w:space="0" w:color="auto"/>
            <w:left w:val="none" w:sz="0" w:space="0" w:color="auto"/>
            <w:bottom w:val="none" w:sz="0" w:space="0" w:color="auto"/>
            <w:right w:val="none" w:sz="0" w:space="0" w:color="auto"/>
          </w:divBdr>
        </w:div>
        <w:div w:id="846868747">
          <w:marLeft w:val="480"/>
          <w:marRight w:val="0"/>
          <w:marTop w:val="0"/>
          <w:marBottom w:val="0"/>
          <w:divBdr>
            <w:top w:val="none" w:sz="0" w:space="0" w:color="auto"/>
            <w:left w:val="none" w:sz="0" w:space="0" w:color="auto"/>
            <w:bottom w:val="none" w:sz="0" w:space="0" w:color="auto"/>
            <w:right w:val="none" w:sz="0" w:space="0" w:color="auto"/>
          </w:divBdr>
        </w:div>
        <w:div w:id="1999991179">
          <w:marLeft w:val="480"/>
          <w:marRight w:val="0"/>
          <w:marTop w:val="0"/>
          <w:marBottom w:val="0"/>
          <w:divBdr>
            <w:top w:val="none" w:sz="0" w:space="0" w:color="auto"/>
            <w:left w:val="none" w:sz="0" w:space="0" w:color="auto"/>
            <w:bottom w:val="none" w:sz="0" w:space="0" w:color="auto"/>
            <w:right w:val="none" w:sz="0" w:space="0" w:color="auto"/>
          </w:divBdr>
        </w:div>
        <w:div w:id="252322934">
          <w:marLeft w:val="480"/>
          <w:marRight w:val="0"/>
          <w:marTop w:val="0"/>
          <w:marBottom w:val="0"/>
          <w:divBdr>
            <w:top w:val="none" w:sz="0" w:space="0" w:color="auto"/>
            <w:left w:val="none" w:sz="0" w:space="0" w:color="auto"/>
            <w:bottom w:val="none" w:sz="0" w:space="0" w:color="auto"/>
            <w:right w:val="none" w:sz="0" w:space="0" w:color="auto"/>
          </w:divBdr>
        </w:div>
        <w:div w:id="1721436043">
          <w:marLeft w:val="480"/>
          <w:marRight w:val="0"/>
          <w:marTop w:val="0"/>
          <w:marBottom w:val="0"/>
          <w:divBdr>
            <w:top w:val="none" w:sz="0" w:space="0" w:color="auto"/>
            <w:left w:val="none" w:sz="0" w:space="0" w:color="auto"/>
            <w:bottom w:val="none" w:sz="0" w:space="0" w:color="auto"/>
            <w:right w:val="none" w:sz="0" w:space="0" w:color="auto"/>
          </w:divBdr>
        </w:div>
        <w:div w:id="2053575946">
          <w:marLeft w:val="480"/>
          <w:marRight w:val="0"/>
          <w:marTop w:val="0"/>
          <w:marBottom w:val="0"/>
          <w:divBdr>
            <w:top w:val="none" w:sz="0" w:space="0" w:color="auto"/>
            <w:left w:val="none" w:sz="0" w:space="0" w:color="auto"/>
            <w:bottom w:val="none" w:sz="0" w:space="0" w:color="auto"/>
            <w:right w:val="none" w:sz="0" w:space="0" w:color="auto"/>
          </w:divBdr>
        </w:div>
        <w:div w:id="553809409">
          <w:marLeft w:val="480"/>
          <w:marRight w:val="0"/>
          <w:marTop w:val="0"/>
          <w:marBottom w:val="0"/>
          <w:divBdr>
            <w:top w:val="none" w:sz="0" w:space="0" w:color="auto"/>
            <w:left w:val="none" w:sz="0" w:space="0" w:color="auto"/>
            <w:bottom w:val="none" w:sz="0" w:space="0" w:color="auto"/>
            <w:right w:val="none" w:sz="0" w:space="0" w:color="auto"/>
          </w:divBdr>
        </w:div>
        <w:div w:id="951664102">
          <w:marLeft w:val="480"/>
          <w:marRight w:val="0"/>
          <w:marTop w:val="0"/>
          <w:marBottom w:val="0"/>
          <w:divBdr>
            <w:top w:val="none" w:sz="0" w:space="0" w:color="auto"/>
            <w:left w:val="none" w:sz="0" w:space="0" w:color="auto"/>
            <w:bottom w:val="none" w:sz="0" w:space="0" w:color="auto"/>
            <w:right w:val="none" w:sz="0" w:space="0" w:color="auto"/>
          </w:divBdr>
        </w:div>
        <w:div w:id="900822742">
          <w:marLeft w:val="480"/>
          <w:marRight w:val="0"/>
          <w:marTop w:val="0"/>
          <w:marBottom w:val="0"/>
          <w:divBdr>
            <w:top w:val="none" w:sz="0" w:space="0" w:color="auto"/>
            <w:left w:val="none" w:sz="0" w:space="0" w:color="auto"/>
            <w:bottom w:val="none" w:sz="0" w:space="0" w:color="auto"/>
            <w:right w:val="none" w:sz="0" w:space="0" w:color="auto"/>
          </w:divBdr>
        </w:div>
        <w:div w:id="646403039">
          <w:marLeft w:val="480"/>
          <w:marRight w:val="0"/>
          <w:marTop w:val="0"/>
          <w:marBottom w:val="0"/>
          <w:divBdr>
            <w:top w:val="none" w:sz="0" w:space="0" w:color="auto"/>
            <w:left w:val="none" w:sz="0" w:space="0" w:color="auto"/>
            <w:bottom w:val="none" w:sz="0" w:space="0" w:color="auto"/>
            <w:right w:val="none" w:sz="0" w:space="0" w:color="auto"/>
          </w:divBdr>
        </w:div>
        <w:div w:id="1092042754">
          <w:marLeft w:val="480"/>
          <w:marRight w:val="0"/>
          <w:marTop w:val="0"/>
          <w:marBottom w:val="0"/>
          <w:divBdr>
            <w:top w:val="none" w:sz="0" w:space="0" w:color="auto"/>
            <w:left w:val="none" w:sz="0" w:space="0" w:color="auto"/>
            <w:bottom w:val="none" w:sz="0" w:space="0" w:color="auto"/>
            <w:right w:val="none" w:sz="0" w:space="0" w:color="auto"/>
          </w:divBdr>
        </w:div>
        <w:div w:id="402220532">
          <w:marLeft w:val="480"/>
          <w:marRight w:val="0"/>
          <w:marTop w:val="0"/>
          <w:marBottom w:val="0"/>
          <w:divBdr>
            <w:top w:val="none" w:sz="0" w:space="0" w:color="auto"/>
            <w:left w:val="none" w:sz="0" w:space="0" w:color="auto"/>
            <w:bottom w:val="none" w:sz="0" w:space="0" w:color="auto"/>
            <w:right w:val="none" w:sz="0" w:space="0" w:color="auto"/>
          </w:divBdr>
        </w:div>
        <w:div w:id="1844707601">
          <w:marLeft w:val="480"/>
          <w:marRight w:val="0"/>
          <w:marTop w:val="0"/>
          <w:marBottom w:val="0"/>
          <w:divBdr>
            <w:top w:val="none" w:sz="0" w:space="0" w:color="auto"/>
            <w:left w:val="none" w:sz="0" w:space="0" w:color="auto"/>
            <w:bottom w:val="none" w:sz="0" w:space="0" w:color="auto"/>
            <w:right w:val="none" w:sz="0" w:space="0" w:color="auto"/>
          </w:divBdr>
        </w:div>
        <w:div w:id="1798913655">
          <w:marLeft w:val="480"/>
          <w:marRight w:val="0"/>
          <w:marTop w:val="0"/>
          <w:marBottom w:val="0"/>
          <w:divBdr>
            <w:top w:val="none" w:sz="0" w:space="0" w:color="auto"/>
            <w:left w:val="none" w:sz="0" w:space="0" w:color="auto"/>
            <w:bottom w:val="none" w:sz="0" w:space="0" w:color="auto"/>
            <w:right w:val="none" w:sz="0" w:space="0" w:color="auto"/>
          </w:divBdr>
        </w:div>
        <w:div w:id="70278745">
          <w:marLeft w:val="480"/>
          <w:marRight w:val="0"/>
          <w:marTop w:val="0"/>
          <w:marBottom w:val="0"/>
          <w:divBdr>
            <w:top w:val="none" w:sz="0" w:space="0" w:color="auto"/>
            <w:left w:val="none" w:sz="0" w:space="0" w:color="auto"/>
            <w:bottom w:val="none" w:sz="0" w:space="0" w:color="auto"/>
            <w:right w:val="none" w:sz="0" w:space="0" w:color="auto"/>
          </w:divBdr>
        </w:div>
        <w:div w:id="698700604">
          <w:marLeft w:val="480"/>
          <w:marRight w:val="0"/>
          <w:marTop w:val="0"/>
          <w:marBottom w:val="0"/>
          <w:divBdr>
            <w:top w:val="none" w:sz="0" w:space="0" w:color="auto"/>
            <w:left w:val="none" w:sz="0" w:space="0" w:color="auto"/>
            <w:bottom w:val="none" w:sz="0" w:space="0" w:color="auto"/>
            <w:right w:val="none" w:sz="0" w:space="0" w:color="auto"/>
          </w:divBdr>
        </w:div>
        <w:div w:id="1038362182">
          <w:marLeft w:val="480"/>
          <w:marRight w:val="0"/>
          <w:marTop w:val="0"/>
          <w:marBottom w:val="0"/>
          <w:divBdr>
            <w:top w:val="none" w:sz="0" w:space="0" w:color="auto"/>
            <w:left w:val="none" w:sz="0" w:space="0" w:color="auto"/>
            <w:bottom w:val="none" w:sz="0" w:space="0" w:color="auto"/>
            <w:right w:val="none" w:sz="0" w:space="0" w:color="auto"/>
          </w:divBdr>
        </w:div>
      </w:divsChild>
    </w:div>
    <w:div w:id="1782993548">
      <w:bodyDiv w:val="1"/>
      <w:marLeft w:val="0"/>
      <w:marRight w:val="0"/>
      <w:marTop w:val="0"/>
      <w:marBottom w:val="0"/>
      <w:divBdr>
        <w:top w:val="none" w:sz="0" w:space="0" w:color="auto"/>
        <w:left w:val="none" w:sz="0" w:space="0" w:color="auto"/>
        <w:bottom w:val="none" w:sz="0" w:space="0" w:color="auto"/>
        <w:right w:val="none" w:sz="0" w:space="0" w:color="auto"/>
      </w:divBdr>
      <w:divsChild>
        <w:div w:id="668750142">
          <w:marLeft w:val="0"/>
          <w:marRight w:val="0"/>
          <w:marTop w:val="0"/>
          <w:marBottom w:val="0"/>
          <w:divBdr>
            <w:top w:val="none" w:sz="0" w:space="0" w:color="auto"/>
            <w:left w:val="none" w:sz="0" w:space="0" w:color="auto"/>
            <w:bottom w:val="none" w:sz="0" w:space="0" w:color="auto"/>
            <w:right w:val="none" w:sz="0" w:space="0" w:color="auto"/>
          </w:divBdr>
          <w:divsChild>
            <w:div w:id="1087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1530544">
      <w:bodyDiv w:val="1"/>
      <w:marLeft w:val="0"/>
      <w:marRight w:val="0"/>
      <w:marTop w:val="0"/>
      <w:marBottom w:val="0"/>
      <w:divBdr>
        <w:top w:val="none" w:sz="0" w:space="0" w:color="auto"/>
        <w:left w:val="none" w:sz="0" w:space="0" w:color="auto"/>
        <w:bottom w:val="none" w:sz="0" w:space="0" w:color="auto"/>
        <w:right w:val="none" w:sz="0" w:space="0" w:color="auto"/>
      </w:divBdr>
      <w:divsChild>
        <w:div w:id="1328246033">
          <w:marLeft w:val="480"/>
          <w:marRight w:val="0"/>
          <w:marTop w:val="0"/>
          <w:marBottom w:val="0"/>
          <w:divBdr>
            <w:top w:val="none" w:sz="0" w:space="0" w:color="auto"/>
            <w:left w:val="none" w:sz="0" w:space="0" w:color="auto"/>
            <w:bottom w:val="none" w:sz="0" w:space="0" w:color="auto"/>
            <w:right w:val="none" w:sz="0" w:space="0" w:color="auto"/>
          </w:divBdr>
        </w:div>
        <w:div w:id="1574463602">
          <w:marLeft w:val="480"/>
          <w:marRight w:val="0"/>
          <w:marTop w:val="0"/>
          <w:marBottom w:val="0"/>
          <w:divBdr>
            <w:top w:val="none" w:sz="0" w:space="0" w:color="auto"/>
            <w:left w:val="none" w:sz="0" w:space="0" w:color="auto"/>
            <w:bottom w:val="none" w:sz="0" w:space="0" w:color="auto"/>
            <w:right w:val="none" w:sz="0" w:space="0" w:color="auto"/>
          </w:divBdr>
        </w:div>
        <w:div w:id="218253091">
          <w:marLeft w:val="480"/>
          <w:marRight w:val="0"/>
          <w:marTop w:val="0"/>
          <w:marBottom w:val="0"/>
          <w:divBdr>
            <w:top w:val="none" w:sz="0" w:space="0" w:color="auto"/>
            <w:left w:val="none" w:sz="0" w:space="0" w:color="auto"/>
            <w:bottom w:val="none" w:sz="0" w:space="0" w:color="auto"/>
            <w:right w:val="none" w:sz="0" w:space="0" w:color="auto"/>
          </w:divBdr>
        </w:div>
        <w:div w:id="940263399">
          <w:marLeft w:val="480"/>
          <w:marRight w:val="0"/>
          <w:marTop w:val="0"/>
          <w:marBottom w:val="0"/>
          <w:divBdr>
            <w:top w:val="none" w:sz="0" w:space="0" w:color="auto"/>
            <w:left w:val="none" w:sz="0" w:space="0" w:color="auto"/>
            <w:bottom w:val="none" w:sz="0" w:space="0" w:color="auto"/>
            <w:right w:val="none" w:sz="0" w:space="0" w:color="auto"/>
          </w:divBdr>
        </w:div>
        <w:div w:id="126361590">
          <w:marLeft w:val="480"/>
          <w:marRight w:val="0"/>
          <w:marTop w:val="0"/>
          <w:marBottom w:val="0"/>
          <w:divBdr>
            <w:top w:val="none" w:sz="0" w:space="0" w:color="auto"/>
            <w:left w:val="none" w:sz="0" w:space="0" w:color="auto"/>
            <w:bottom w:val="none" w:sz="0" w:space="0" w:color="auto"/>
            <w:right w:val="none" w:sz="0" w:space="0" w:color="auto"/>
          </w:divBdr>
        </w:div>
        <w:div w:id="692919696">
          <w:marLeft w:val="480"/>
          <w:marRight w:val="0"/>
          <w:marTop w:val="0"/>
          <w:marBottom w:val="0"/>
          <w:divBdr>
            <w:top w:val="none" w:sz="0" w:space="0" w:color="auto"/>
            <w:left w:val="none" w:sz="0" w:space="0" w:color="auto"/>
            <w:bottom w:val="none" w:sz="0" w:space="0" w:color="auto"/>
            <w:right w:val="none" w:sz="0" w:space="0" w:color="auto"/>
          </w:divBdr>
        </w:div>
        <w:div w:id="800878671">
          <w:marLeft w:val="480"/>
          <w:marRight w:val="0"/>
          <w:marTop w:val="0"/>
          <w:marBottom w:val="0"/>
          <w:divBdr>
            <w:top w:val="none" w:sz="0" w:space="0" w:color="auto"/>
            <w:left w:val="none" w:sz="0" w:space="0" w:color="auto"/>
            <w:bottom w:val="none" w:sz="0" w:space="0" w:color="auto"/>
            <w:right w:val="none" w:sz="0" w:space="0" w:color="auto"/>
          </w:divBdr>
        </w:div>
        <w:div w:id="549151255">
          <w:marLeft w:val="480"/>
          <w:marRight w:val="0"/>
          <w:marTop w:val="0"/>
          <w:marBottom w:val="0"/>
          <w:divBdr>
            <w:top w:val="none" w:sz="0" w:space="0" w:color="auto"/>
            <w:left w:val="none" w:sz="0" w:space="0" w:color="auto"/>
            <w:bottom w:val="none" w:sz="0" w:space="0" w:color="auto"/>
            <w:right w:val="none" w:sz="0" w:space="0" w:color="auto"/>
          </w:divBdr>
        </w:div>
        <w:div w:id="650325660">
          <w:marLeft w:val="480"/>
          <w:marRight w:val="0"/>
          <w:marTop w:val="0"/>
          <w:marBottom w:val="0"/>
          <w:divBdr>
            <w:top w:val="none" w:sz="0" w:space="0" w:color="auto"/>
            <w:left w:val="none" w:sz="0" w:space="0" w:color="auto"/>
            <w:bottom w:val="none" w:sz="0" w:space="0" w:color="auto"/>
            <w:right w:val="none" w:sz="0" w:space="0" w:color="auto"/>
          </w:divBdr>
        </w:div>
        <w:div w:id="805126697">
          <w:marLeft w:val="480"/>
          <w:marRight w:val="0"/>
          <w:marTop w:val="0"/>
          <w:marBottom w:val="0"/>
          <w:divBdr>
            <w:top w:val="none" w:sz="0" w:space="0" w:color="auto"/>
            <w:left w:val="none" w:sz="0" w:space="0" w:color="auto"/>
            <w:bottom w:val="none" w:sz="0" w:space="0" w:color="auto"/>
            <w:right w:val="none" w:sz="0" w:space="0" w:color="auto"/>
          </w:divBdr>
        </w:div>
        <w:div w:id="927884604">
          <w:marLeft w:val="480"/>
          <w:marRight w:val="0"/>
          <w:marTop w:val="0"/>
          <w:marBottom w:val="0"/>
          <w:divBdr>
            <w:top w:val="none" w:sz="0" w:space="0" w:color="auto"/>
            <w:left w:val="none" w:sz="0" w:space="0" w:color="auto"/>
            <w:bottom w:val="none" w:sz="0" w:space="0" w:color="auto"/>
            <w:right w:val="none" w:sz="0" w:space="0" w:color="auto"/>
          </w:divBdr>
        </w:div>
        <w:div w:id="1639722666">
          <w:marLeft w:val="480"/>
          <w:marRight w:val="0"/>
          <w:marTop w:val="0"/>
          <w:marBottom w:val="0"/>
          <w:divBdr>
            <w:top w:val="none" w:sz="0" w:space="0" w:color="auto"/>
            <w:left w:val="none" w:sz="0" w:space="0" w:color="auto"/>
            <w:bottom w:val="none" w:sz="0" w:space="0" w:color="auto"/>
            <w:right w:val="none" w:sz="0" w:space="0" w:color="auto"/>
          </w:divBdr>
        </w:div>
        <w:div w:id="1012223096">
          <w:marLeft w:val="480"/>
          <w:marRight w:val="0"/>
          <w:marTop w:val="0"/>
          <w:marBottom w:val="0"/>
          <w:divBdr>
            <w:top w:val="none" w:sz="0" w:space="0" w:color="auto"/>
            <w:left w:val="none" w:sz="0" w:space="0" w:color="auto"/>
            <w:bottom w:val="none" w:sz="0" w:space="0" w:color="auto"/>
            <w:right w:val="none" w:sz="0" w:space="0" w:color="auto"/>
          </w:divBdr>
        </w:div>
        <w:div w:id="1140920412">
          <w:marLeft w:val="480"/>
          <w:marRight w:val="0"/>
          <w:marTop w:val="0"/>
          <w:marBottom w:val="0"/>
          <w:divBdr>
            <w:top w:val="none" w:sz="0" w:space="0" w:color="auto"/>
            <w:left w:val="none" w:sz="0" w:space="0" w:color="auto"/>
            <w:bottom w:val="none" w:sz="0" w:space="0" w:color="auto"/>
            <w:right w:val="none" w:sz="0" w:space="0" w:color="auto"/>
          </w:divBdr>
        </w:div>
        <w:div w:id="849681636">
          <w:marLeft w:val="480"/>
          <w:marRight w:val="0"/>
          <w:marTop w:val="0"/>
          <w:marBottom w:val="0"/>
          <w:divBdr>
            <w:top w:val="none" w:sz="0" w:space="0" w:color="auto"/>
            <w:left w:val="none" w:sz="0" w:space="0" w:color="auto"/>
            <w:bottom w:val="none" w:sz="0" w:space="0" w:color="auto"/>
            <w:right w:val="none" w:sz="0" w:space="0" w:color="auto"/>
          </w:divBdr>
        </w:div>
        <w:div w:id="1690791620">
          <w:marLeft w:val="480"/>
          <w:marRight w:val="0"/>
          <w:marTop w:val="0"/>
          <w:marBottom w:val="0"/>
          <w:divBdr>
            <w:top w:val="none" w:sz="0" w:space="0" w:color="auto"/>
            <w:left w:val="none" w:sz="0" w:space="0" w:color="auto"/>
            <w:bottom w:val="none" w:sz="0" w:space="0" w:color="auto"/>
            <w:right w:val="none" w:sz="0" w:space="0" w:color="auto"/>
          </w:divBdr>
        </w:div>
        <w:div w:id="1839882704">
          <w:marLeft w:val="480"/>
          <w:marRight w:val="0"/>
          <w:marTop w:val="0"/>
          <w:marBottom w:val="0"/>
          <w:divBdr>
            <w:top w:val="none" w:sz="0" w:space="0" w:color="auto"/>
            <w:left w:val="none" w:sz="0" w:space="0" w:color="auto"/>
            <w:bottom w:val="none" w:sz="0" w:space="0" w:color="auto"/>
            <w:right w:val="none" w:sz="0" w:space="0" w:color="auto"/>
          </w:divBdr>
        </w:div>
        <w:div w:id="532697278">
          <w:marLeft w:val="480"/>
          <w:marRight w:val="0"/>
          <w:marTop w:val="0"/>
          <w:marBottom w:val="0"/>
          <w:divBdr>
            <w:top w:val="none" w:sz="0" w:space="0" w:color="auto"/>
            <w:left w:val="none" w:sz="0" w:space="0" w:color="auto"/>
            <w:bottom w:val="none" w:sz="0" w:space="0" w:color="auto"/>
            <w:right w:val="none" w:sz="0" w:space="0" w:color="auto"/>
          </w:divBdr>
        </w:div>
        <w:div w:id="442189590">
          <w:marLeft w:val="480"/>
          <w:marRight w:val="0"/>
          <w:marTop w:val="0"/>
          <w:marBottom w:val="0"/>
          <w:divBdr>
            <w:top w:val="none" w:sz="0" w:space="0" w:color="auto"/>
            <w:left w:val="none" w:sz="0" w:space="0" w:color="auto"/>
            <w:bottom w:val="none" w:sz="0" w:space="0" w:color="auto"/>
            <w:right w:val="none" w:sz="0" w:space="0" w:color="auto"/>
          </w:divBdr>
        </w:div>
        <w:div w:id="907422582">
          <w:marLeft w:val="480"/>
          <w:marRight w:val="0"/>
          <w:marTop w:val="0"/>
          <w:marBottom w:val="0"/>
          <w:divBdr>
            <w:top w:val="none" w:sz="0" w:space="0" w:color="auto"/>
            <w:left w:val="none" w:sz="0" w:space="0" w:color="auto"/>
            <w:bottom w:val="none" w:sz="0" w:space="0" w:color="auto"/>
            <w:right w:val="none" w:sz="0" w:space="0" w:color="auto"/>
          </w:divBdr>
        </w:div>
        <w:div w:id="1425105385">
          <w:marLeft w:val="480"/>
          <w:marRight w:val="0"/>
          <w:marTop w:val="0"/>
          <w:marBottom w:val="0"/>
          <w:divBdr>
            <w:top w:val="none" w:sz="0" w:space="0" w:color="auto"/>
            <w:left w:val="none" w:sz="0" w:space="0" w:color="auto"/>
            <w:bottom w:val="none" w:sz="0" w:space="0" w:color="auto"/>
            <w:right w:val="none" w:sz="0" w:space="0" w:color="auto"/>
          </w:divBdr>
        </w:div>
        <w:div w:id="1392001031">
          <w:marLeft w:val="480"/>
          <w:marRight w:val="0"/>
          <w:marTop w:val="0"/>
          <w:marBottom w:val="0"/>
          <w:divBdr>
            <w:top w:val="none" w:sz="0" w:space="0" w:color="auto"/>
            <w:left w:val="none" w:sz="0" w:space="0" w:color="auto"/>
            <w:bottom w:val="none" w:sz="0" w:space="0" w:color="auto"/>
            <w:right w:val="none" w:sz="0" w:space="0" w:color="auto"/>
          </w:divBdr>
        </w:div>
        <w:div w:id="2006325740">
          <w:marLeft w:val="480"/>
          <w:marRight w:val="0"/>
          <w:marTop w:val="0"/>
          <w:marBottom w:val="0"/>
          <w:divBdr>
            <w:top w:val="none" w:sz="0" w:space="0" w:color="auto"/>
            <w:left w:val="none" w:sz="0" w:space="0" w:color="auto"/>
            <w:bottom w:val="none" w:sz="0" w:space="0" w:color="auto"/>
            <w:right w:val="none" w:sz="0" w:space="0" w:color="auto"/>
          </w:divBdr>
        </w:div>
        <w:div w:id="1951819712">
          <w:marLeft w:val="480"/>
          <w:marRight w:val="0"/>
          <w:marTop w:val="0"/>
          <w:marBottom w:val="0"/>
          <w:divBdr>
            <w:top w:val="none" w:sz="0" w:space="0" w:color="auto"/>
            <w:left w:val="none" w:sz="0" w:space="0" w:color="auto"/>
            <w:bottom w:val="none" w:sz="0" w:space="0" w:color="auto"/>
            <w:right w:val="none" w:sz="0" w:space="0" w:color="auto"/>
          </w:divBdr>
        </w:div>
        <w:div w:id="1495291686">
          <w:marLeft w:val="480"/>
          <w:marRight w:val="0"/>
          <w:marTop w:val="0"/>
          <w:marBottom w:val="0"/>
          <w:divBdr>
            <w:top w:val="none" w:sz="0" w:space="0" w:color="auto"/>
            <w:left w:val="none" w:sz="0" w:space="0" w:color="auto"/>
            <w:bottom w:val="none" w:sz="0" w:space="0" w:color="auto"/>
            <w:right w:val="none" w:sz="0" w:space="0" w:color="auto"/>
          </w:divBdr>
        </w:div>
        <w:div w:id="2068458314">
          <w:marLeft w:val="480"/>
          <w:marRight w:val="0"/>
          <w:marTop w:val="0"/>
          <w:marBottom w:val="0"/>
          <w:divBdr>
            <w:top w:val="none" w:sz="0" w:space="0" w:color="auto"/>
            <w:left w:val="none" w:sz="0" w:space="0" w:color="auto"/>
            <w:bottom w:val="none" w:sz="0" w:space="0" w:color="auto"/>
            <w:right w:val="none" w:sz="0" w:space="0" w:color="auto"/>
          </w:divBdr>
        </w:div>
        <w:div w:id="1158881236">
          <w:marLeft w:val="480"/>
          <w:marRight w:val="0"/>
          <w:marTop w:val="0"/>
          <w:marBottom w:val="0"/>
          <w:divBdr>
            <w:top w:val="none" w:sz="0" w:space="0" w:color="auto"/>
            <w:left w:val="none" w:sz="0" w:space="0" w:color="auto"/>
            <w:bottom w:val="none" w:sz="0" w:space="0" w:color="auto"/>
            <w:right w:val="none" w:sz="0" w:space="0" w:color="auto"/>
          </w:divBdr>
        </w:div>
        <w:div w:id="282998710">
          <w:marLeft w:val="480"/>
          <w:marRight w:val="0"/>
          <w:marTop w:val="0"/>
          <w:marBottom w:val="0"/>
          <w:divBdr>
            <w:top w:val="none" w:sz="0" w:space="0" w:color="auto"/>
            <w:left w:val="none" w:sz="0" w:space="0" w:color="auto"/>
            <w:bottom w:val="none" w:sz="0" w:space="0" w:color="auto"/>
            <w:right w:val="none" w:sz="0" w:space="0" w:color="auto"/>
          </w:divBdr>
        </w:div>
        <w:div w:id="1813058409">
          <w:marLeft w:val="480"/>
          <w:marRight w:val="0"/>
          <w:marTop w:val="0"/>
          <w:marBottom w:val="0"/>
          <w:divBdr>
            <w:top w:val="none" w:sz="0" w:space="0" w:color="auto"/>
            <w:left w:val="none" w:sz="0" w:space="0" w:color="auto"/>
            <w:bottom w:val="none" w:sz="0" w:space="0" w:color="auto"/>
            <w:right w:val="none" w:sz="0" w:space="0" w:color="auto"/>
          </w:divBdr>
        </w:div>
        <w:div w:id="1136146485">
          <w:marLeft w:val="480"/>
          <w:marRight w:val="0"/>
          <w:marTop w:val="0"/>
          <w:marBottom w:val="0"/>
          <w:divBdr>
            <w:top w:val="none" w:sz="0" w:space="0" w:color="auto"/>
            <w:left w:val="none" w:sz="0" w:space="0" w:color="auto"/>
            <w:bottom w:val="none" w:sz="0" w:space="0" w:color="auto"/>
            <w:right w:val="none" w:sz="0" w:space="0" w:color="auto"/>
          </w:divBdr>
        </w:div>
        <w:div w:id="1519925924">
          <w:marLeft w:val="480"/>
          <w:marRight w:val="0"/>
          <w:marTop w:val="0"/>
          <w:marBottom w:val="0"/>
          <w:divBdr>
            <w:top w:val="none" w:sz="0" w:space="0" w:color="auto"/>
            <w:left w:val="none" w:sz="0" w:space="0" w:color="auto"/>
            <w:bottom w:val="none" w:sz="0" w:space="0" w:color="auto"/>
            <w:right w:val="none" w:sz="0" w:space="0" w:color="auto"/>
          </w:divBdr>
        </w:div>
        <w:div w:id="737359415">
          <w:marLeft w:val="480"/>
          <w:marRight w:val="0"/>
          <w:marTop w:val="0"/>
          <w:marBottom w:val="0"/>
          <w:divBdr>
            <w:top w:val="none" w:sz="0" w:space="0" w:color="auto"/>
            <w:left w:val="none" w:sz="0" w:space="0" w:color="auto"/>
            <w:bottom w:val="none" w:sz="0" w:space="0" w:color="auto"/>
            <w:right w:val="none" w:sz="0" w:space="0" w:color="auto"/>
          </w:divBdr>
        </w:div>
      </w:divsChild>
    </w:div>
    <w:div w:id="1822308270">
      <w:bodyDiv w:val="1"/>
      <w:marLeft w:val="0"/>
      <w:marRight w:val="0"/>
      <w:marTop w:val="0"/>
      <w:marBottom w:val="0"/>
      <w:divBdr>
        <w:top w:val="none" w:sz="0" w:space="0" w:color="auto"/>
        <w:left w:val="none" w:sz="0" w:space="0" w:color="auto"/>
        <w:bottom w:val="none" w:sz="0" w:space="0" w:color="auto"/>
        <w:right w:val="none" w:sz="0" w:space="0" w:color="auto"/>
      </w:divBdr>
      <w:divsChild>
        <w:div w:id="3557736">
          <w:marLeft w:val="480"/>
          <w:marRight w:val="0"/>
          <w:marTop w:val="0"/>
          <w:marBottom w:val="0"/>
          <w:divBdr>
            <w:top w:val="none" w:sz="0" w:space="0" w:color="auto"/>
            <w:left w:val="none" w:sz="0" w:space="0" w:color="auto"/>
            <w:bottom w:val="none" w:sz="0" w:space="0" w:color="auto"/>
            <w:right w:val="none" w:sz="0" w:space="0" w:color="auto"/>
          </w:divBdr>
        </w:div>
        <w:div w:id="1159274781">
          <w:marLeft w:val="480"/>
          <w:marRight w:val="0"/>
          <w:marTop w:val="0"/>
          <w:marBottom w:val="0"/>
          <w:divBdr>
            <w:top w:val="none" w:sz="0" w:space="0" w:color="auto"/>
            <w:left w:val="none" w:sz="0" w:space="0" w:color="auto"/>
            <w:bottom w:val="none" w:sz="0" w:space="0" w:color="auto"/>
            <w:right w:val="none" w:sz="0" w:space="0" w:color="auto"/>
          </w:divBdr>
        </w:div>
        <w:div w:id="2001956282">
          <w:marLeft w:val="480"/>
          <w:marRight w:val="0"/>
          <w:marTop w:val="0"/>
          <w:marBottom w:val="0"/>
          <w:divBdr>
            <w:top w:val="none" w:sz="0" w:space="0" w:color="auto"/>
            <w:left w:val="none" w:sz="0" w:space="0" w:color="auto"/>
            <w:bottom w:val="none" w:sz="0" w:space="0" w:color="auto"/>
            <w:right w:val="none" w:sz="0" w:space="0" w:color="auto"/>
          </w:divBdr>
        </w:div>
        <w:div w:id="565839194">
          <w:marLeft w:val="480"/>
          <w:marRight w:val="0"/>
          <w:marTop w:val="0"/>
          <w:marBottom w:val="0"/>
          <w:divBdr>
            <w:top w:val="none" w:sz="0" w:space="0" w:color="auto"/>
            <w:left w:val="none" w:sz="0" w:space="0" w:color="auto"/>
            <w:bottom w:val="none" w:sz="0" w:space="0" w:color="auto"/>
            <w:right w:val="none" w:sz="0" w:space="0" w:color="auto"/>
          </w:divBdr>
        </w:div>
        <w:div w:id="1709909162">
          <w:marLeft w:val="480"/>
          <w:marRight w:val="0"/>
          <w:marTop w:val="0"/>
          <w:marBottom w:val="0"/>
          <w:divBdr>
            <w:top w:val="none" w:sz="0" w:space="0" w:color="auto"/>
            <w:left w:val="none" w:sz="0" w:space="0" w:color="auto"/>
            <w:bottom w:val="none" w:sz="0" w:space="0" w:color="auto"/>
            <w:right w:val="none" w:sz="0" w:space="0" w:color="auto"/>
          </w:divBdr>
        </w:div>
        <w:div w:id="274673883">
          <w:marLeft w:val="480"/>
          <w:marRight w:val="0"/>
          <w:marTop w:val="0"/>
          <w:marBottom w:val="0"/>
          <w:divBdr>
            <w:top w:val="none" w:sz="0" w:space="0" w:color="auto"/>
            <w:left w:val="none" w:sz="0" w:space="0" w:color="auto"/>
            <w:bottom w:val="none" w:sz="0" w:space="0" w:color="auto"/>
            <w:right w:val="none" w:sz="0" w:space="0" w:color="auto"/>
          </w:divBdr>
        </w:div>
        <w:div w:id="1165319004">
          <w:marLeft w:val="480"/>
          <w:marRight w:val="0"/>
          <w:marTop w:val="0"/>
          <w:marBottom w:val="0"/>
          <w:divBdr>
            <w:top w:val="none" w:sz="0" w:space="0" w:color="auto"/>
            <w:left w:val="none" w:sz="0" w:space="0" w:color="auto"/>
            <w:bottom w:val="none" w:sz="0" w:space="0" w:color="auto"/>
            <w:right w:val="none" w:sz="0" w:space="0" w:color="auto"/>
          </w:divBdr>
        </w:div>
        <w:div w:id="1915512140">
          <w:marLeft w:val="480"/>
          <w:marRight w:val="0"/>
          <w:marTop w:val="0"/>
          <w:marBottom w:val="0"/>
          <w:divBdr>
            <w:top w:val="none" w:sz="0" w:space="0" w:color="auto"/>
            <w:left w:val="none" w:sz="0" w:space="0" w:color="auto"/>
            <w:bottom w:val="none" w:sz="0" w:space="0" w:color="auto"/>
            <w:right w:val="none" w:sz="0" w:space="0" w:color="auto"/>
          </w:divBdr>
        </w:div>
        <w:div w:id="795215844">
          <w:marLeft w:val="480"/>
          <w:marRight w:val="0"/>
          <w:marTop w:val="0"/>
          <w:marBottom w:val="0"/>
          <w:divBdr>
            <w:top w:val="none" w:sz="0" w:space="0" w:color="auto"/>
            <w:left w:val="none" w:sz="0" w:space="0" w:color="auto"/>
            <w:bottom w:val="none" w:sz="0" w:space="0" w:color="auto"/>
            <w:right w:val="none" w:sz="0" w:space="0" w:color="auto"/>
          </w:divBdr>
        </w:div>
        <w:div w:id="1356464606">
          <w:marLeft w:val="480"/>
          <w:marRight w:val="0"/>
          <w:marTop w:val="0"/>
          <w:marBottom w:val="0"/>
          <w:divBdr>
            <w:top w:val="none" w:sz="0" w:space="0" w:color="auto"/>
            <w:left w:val="none" w:sz="0" w:space="0" w:color="auto"/>
            <w:bottom w:val="none" w:sz="0" w:space="0" w:color="auto"/>
            <w:right w:val="none" w:sz="0" w:space="0" w:color="auto"/>
          </w:divBdr>
        </w:div>
        <w:div w:id="1006908282">
          <w:marLeft w:val="480"/>
          <w:marRight w:val="0"/>
          <w:marTop w:val="0"/>
          <w:marBottom w:val="0"/>
          <w:divBdr>
            <w:top w:val="none" w:sz="0" w:space="0" w:color="auto"/>
            <w:left w:val="none" w:sz="0" w:space="0" w:color="auto"/>
            <w:bottom w:val="none" w:sz="0" w:space="0" w:color="auto"/>
            <w:right w:val="none" w:sz="0" w:space="0" w:color="auto"/>
          </w:divBdr>
        </w:div>
        <w:div w:id="2021851610">
          <w:marLeft w:val="480"/>
          <w:marRight w:val="0"/>
          <w:marTop w:val="0"/>
          <w:marBottom w:val="0"/>
          <w:divBdr>
            <w:top w:val="none" w:sz="0" w:space="0" w:color="auto"/>
            <w:left w:val="none" w:sz="0" w:space="0" w:color="auto"/>
            <w:bottom w:val="none" w:sz="0" w:space="0" w:color="auto"/>
            <w:right w:val="none" w:sz="0" w:space="0" w:color="auto"/>
          </w:divBdr>
        </w:div>
        <w:div w:id="495267138">
          <w:marLeft w:val="480"/>
          <w:marRight w:val="0"/>
          <w:marTop w:val="0"/>
          <w:marBottom w:val="0"/>
          <w:divBdr>
            <w:top w:val="none" w:sz="0" w:space="0" w:color="auto"/>
            <w:left w:val="none" w:sz="0" w:space="0" w:color="auto"/>
            <w:bottom w:val="none" w:sz="0" w:space="0" w:color="auto"/>
            <w:right w:val="none" w:sz="0" w:space="0" w:color="auto"/>
          </w:divBdr>
        </w:div>
        <w:div w:id="1291592640">
          <w:marLeft w:val="480"/>
          <w:marRight w:val="0"/>
          <w:marTop w:val="0"/>
          <w:marBottom w:val="0"/>
          <w:divBdr>
            <w:top w:val="none" w:sz="0" w:space="0" w:color="auto"/>
            <w:left w:val="none" w:sz="0" w:space="0" w:color="auto"/>
            <w:bottom w:val="none" w:sz="0" w:space="0" w:color="auto"/>
            <w:right w:val="none" w:sz="0" w:space="0" w:color="auto"/>
          </w:divBdr>
        </w:div>
        <w:div w:id="93748345">
          <w:marLeft w:val="480"/>
          <w:marRight w:val="0"/>
          <w:marTop w:val="0"/>
          <w:marBottom w:val="0"/>
          <w:divBdr>
            <w:top w:val="none" w:sz="0" w:space="0" w:color="auto"/>
            <w:left w:val="none" w:sz="0" w:space="0" w:color="auto"/>
            <w:bottom w:val="none" w:sz="0" w:space="0" w:color="auto"/>
            <w:right w:val="none" w:sz="0" w:space="0" w:color="auto"/>
          </w:divBdr>
        </w:div>
        <w:div w:id="1268195740">
          <w:marLeft w:val="480"/>
          <w:marRight w:val="0"/>
          <w:marTop w:val="0"/>
          <w:marBottom w:val="0"/>
          <w:divBdr>
            <w:top w:val="none" w:sz="0" w:space="0" w:color="auto"/>
            <w:left w:val="none" w:sz="0" w:space="0" w:color="auto"/>
            <w:bottom w:val="none" w:sz="0" w:space="0" w:color="auto"/>
            <w:right w:val="none" w:sz="0" w:space="0" w:color="auto"/>
          </w:divBdr>
        </w:div>
        <w:div w:id="1937595945">
          <w:marLeft w:val="480"/>
          <w:marRight w:val="0"/>
          <w:marTop w:val="0"/>
          <w:marBottom w:val="0"/>
          <w:divBdr>
            <w:top w:val="none" w:sz="0" w:space="0" w:color="auto"/>
            <w:left w:val="none" w:sz="0" w:space="0" w:color="auto"/>
            <w:bottom w:val="none" w:sz="0" w:space="0" w:color="auto"/>
            <w:right w:val="none" w:sz="0" w:space="0" w:color="auto"/>
          </w:divBdr>
        </w:div>
        <w:div w:id="1813715339">
          <w:marLeft w:val="480"/>
          <w:marRight w:val="0"/>
          <w:marTop w:val="0"/>
          <w:marBottom w:val="0"/>
          <w:divBdr>
            <w:top w:val="none" w:sz="0" w:space="0" w:color="auto"/>
            <w:left w:val="none" w:sz="0" w:space="0" w:color="auto"/>
            <w:bottom w:val="none" w:sz="0" w:space="0" w:color="auto"/>
            <w:right w:val="none" w:sz="0" w:space="0" w:color="auto"/>
          </w:divBdr>
        </w:div>
        <w:div w:id="1907104212">
          <w:marLeft w:val="480"/>
          <w:marRight w:val="0"/>
          <w:marTop w:val="0"/>
          <w:marBottom w:val="0"/>
          <w:divBdr>
            <w:top w:val="none" w:sz="0" w:space="0" w:color="auto"/>
            <w:left w:val="none" w:sz="0" w:space="0" w:color="auto"/>
            <w:bottom w:val="none" w:sz="0" w:space="0" w:color="auto"/>
            <w:right w:val="none" w:sz="0" w:space="0" w:color="auto"/>
          </w:divBdr>
        </w:div>
        <w:div w:id="1754474396">
          <w:marLeft w:val="480"/>
          <w:marRight w:val="0"/>
          <w:marTop w:val="0"/>
          <w:marBottom w:val="0"/>
          <w:divBdr>
            <w:top w:val="none" w:sz="0" w:space="0" w:color="auto"/>
            <w:left w:val="none" w:sz="0" w:space="0" w:color="auto"/>
            <w:bottom w:val="none" w:sz="0" w:space="0" w:color="auto"/>
            <w:right w:val="none" w:sz="0" w:space="0" w:color="auto"/>
          </w:divBdr>
        </w:div>
        <w:div w:id="710417425">
          <w:marLeft w:val="480"/>
          <w:marRight w:val="0"/>
          <w:marTop w:val="0"/>
          <w:marBottom w:val="0"/>
          <w:divBdr>
            <w:top w:val="none" w:sz="0" w:space="0" w:color="auto"/>
            <w:left w:val="none" w:sz="0" w:space="0" w:color="auto"/>
            <w:bottom w:val="none" w:sz="0" w:space="0" w:color="auto"/>
            <w:right w:val="none" w:sz="0" w:space="0" w:color="auto"/>
          </w:divBdr>
        </w:div>
        <w:div w:id="1517386392">
          <w:marLeft w:val="480"/>
          <w:marRight w:val="0"/>
          <w:marTop w:val="0"/>
          <w:marBottom w:val="0"/>
          <w:divBdr>
            <w:top w:val="none" w:sz="0" w:space="0" w:color="auto"/>
            <w:left w:val="none" w:sz="0" w:space="0" w:color="auto"/>
            <w:bottom w:val="none" w:sz="0" w:space="0" w:color="auto"/>
            <w:right w:val="none" w:sz="0" w:space="0" w:color="auto"/>
          </w:divBdr>
        </w:div>
        <w:div w:id="1448310908">
          <w:marLeft w:val="480"/>
          <w:marRight w:val="0"/>
          <w:marTop w:val="0"/>
          <w:marBottom w:val="0"/>
          <w:divBdr>
            <w:top w:val="none" w:sz="0" w:space="0" w:color="auto"/>
            <w:left w:val="none" w:sz="0" w:space="0" w:color="auto"/>
            <w:bottom w:val="none" w:sz="0" w:space="0" w:color="auto"/>
            <w:right w:val="none" w:sz="0" w:space="0" w:color="auto"/>
          </w:divBdr>
        </w:div>
        <w:div w:id="1215198396">
          <w:marLeft w:val="480"/>
          <w:marRight w:val="0"/>
          <w:marTop w:val="0"/>
          <w:marBottom w:val="0"/>
          <w:divBdr>
            <w:top w:val="none" w:sz="0" w:space="0" w:color="auto"/>
            <w:left w:val="none" w:sz="0" w:space="0" w:color="auto"/>
            <w:bottom w:val="none" w:sz="0" w:space="0" w:color="auto"/>
            <w:right w:val="none" w:sz="0" w:space="0" w:color="auto"/>
          </w:divBdr>
        </w:div>
        <w:div w:id="2033412444">
          <w:marLeft w:val="480"/>
          <w:marRight w:val="0"/>
          <w:marTop w:val="0"/>
          <w:marBottom w:val="0"/>
          <w:divBdr>
            <w:top w:val="none" w:sz="0" w:space="0" w:color="auto"/>
            <w:left w:val="none" w:sz="0" w:space="0" w:color="auto"/>
            <w:bottom w:val="none" w:sz="0" w:space="0" w:color="auto"/>
            <w:right w:val="none" w:sz="0" w:space="0" w:color="auto"/>
          </w:divBdr>
        </w:div>
        <w:div w:id="470634979">
          <w:marLeft w:val="480"/>
          <w:marRight w:val="0"/>
          <w:marTop w:val="0"/>
          <w:marBottom w:val="0"/>
          <w:divBdr>
            <w:top w:val="none" w:sz="0" w:space="0" w:color="auto"/>
            <w:left w:val="none" w:sz="0" w:space="0" w:color="auto"/>
            <w:bottom w:val="none" w:sz="0" w:space="0" w:color="auto"/>
            <w:right w:val="none" w:sz="0" w:space="0" w:color="auto"/>
          </w:divBdr>
        </w:div>
        <w:div w:id="13264887">
          <w:marLeft w:val="480"/>
          <w:marRight w:val="0"/>
          <w:marTop w:val="0"/>
          <w:marBottom w:val="0"/>
          <w:divBdr>
            <w:top w:val="none" w:sz="0" w:space="0" w:color="auto"/>
            <w:left w:val="none" w:sz="0" w:space="0" w:color="auto"/>
            <w:bottom w:val="none" w:sz="0" w:space="0" w:color="auto"/>
            <w:right w:val="none" w:sz="0" w:space="0" w:color="auto"/>
          </w:divBdr>
        </w:div>
        <w:div w:id="461384357">
          <w:marLeft w:val="480"/>
          <w:marRight w:val="0"/>
          <w:marTop w:val="0"/>
          <w:marBottom w:val="0"/>
          <w:divBdr>
            <w:top w:val="none" w:sz="0" w:space="0" w:color="auto"/>
            <w:left w:val="none" w:sz="0" w:space="0" w:color="auto"/>
            <w:bottom w:val="none" w:sz="0" w:space="0" w:color="auto"/>
            <w:right w:val="none" w:sz="0" w:space="0" w:color="auto"/>
          </w:divBdr>
        </w:div>
        <w:div w:id="533033793">
          <w:marLeft w:val="480"/>
          <w:marRight w:val="0"/>
          <w:marTop w:val="0"/>
          <w:marBottom w:val="0"/>
          <w:divBdr>
            <w:top w:val="none" w:sz="0" w:space="0" w:color="auto"/>
            <w:left w:val="none" w:sz="0" w:space="0" w:color="auto"/>
            <w:bottom w:val="none" w:sz="0" w:space="0" w:color="auto"/>
            <w:right w:val="none" w:sz="0" w:space="0" w:color="auto"/>
          </w:divBdr>
        </w:div>
        <w:div w:id="674650646">
          <w:marLeft w:val="480"/>
          <w:marRight w:val="0"/>
          <w:marTop w:val="0"/>
          <w:marBottom w:val="0"/>
          <w:divBdr>
            <w:top w:val="none" w:sz="0" w:space="0" w:color="auto"/>
            <w:left w:val="none" w:sz="0" w:space="0" w:color="auto"/>
            <w:bottom w:val="none" w:sz="0" w:space="0" w:color="auto"/>
            <w:right w:val="none" w:sz="0" w:space="0" w:color="auto"/>
          </w:divBdr>
        </w:div>
        <w:div w:id="482280402">
          <w:marLeft w:val="480"/>
          <w:marRight w:val="0"/>
          <w:marTop w:val="0"/>
          <w:marBottom w:val="0"/>
          <w:divBdr>
            <w:top w:val="none" w:sz="0" w:space="0" w:color="auto"/>
            <w:left w:val="none" w:sz="0" w:space="0" w:color="auto"/>
            <w:bottom w:val="none" w:sz="0" w:space="0" w:color="auto"/>
            <w:right w:val="none" w:sz="0" w:space="0" w:color="auto"/>
          </w:divBdr>
        </w:div>
        <w:div w:id="177738205">
          <w:marLeft w:val="480"/>
          <w:marRight w:val="0"/>
          <w:marTop w:val="0"/>
          <w:marBottom w:val="0"/>
          <w:divBdr>
            <w:top w:val="none" w:sz="0" w:space="0" w:color="auto"/>
            <w:left w:val="none" w:sz="0" w:space="0" w:color="auto"/>
            <w:bottom w:val="none" w:sz="0" w:space="0" w:color="auto"/>
            <w:right w:val="none" w:sz="0" w:space="0" w:color="auto"/>
          </w:divBdr>
        </w:div>
        <w:div w:id="1742749913">
          <w:marLeft w:val="48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1602679">
      <w:bodyDiv w:val="1"/>
      <w:marLeft w:val="0"/>
      <w:marRight w:val="0"/>
      <w:marTop w:val="0"/>
      <w:marBottom w:val="0"/>
      <w:divBdr>
        <w:top w:val="none" w:sz="0" w:space="0" w:color="auto"/>
        <w:left w:val="none" w:sz="0" w:space="0" w:color="auto"/>
        <w:bottom w:val="none" w:sz="0" w:space="0" w:color="auto"/>
        <w:right w:val="none" w:sz="0" w:space="0" w:color="auto"/>
      </w:divBdr>
      <w:divsChild>
        <w:div w:id="660472674">
          <w:marLeft w:val="480"/>
          <w:marRight w:val="0"/>
          <w:marTop w:val="0"/>
          <w:marBottom w:val="0"/>
          <w:divBdr>
            <w:top w:val="none" w:sz="0" w:space="0" w:color="auto"/>
            <w:left w:val="none" w:sz="0" w:space="0" w:color="auto"/>
            <w:bottom w:val="none" w:sz="0" w:space="0" w:color="auto"/>
            <w:right w:val="none" w:sz="0" w:space="0" w:color="auto"/>
          </w:divBdr>
        </w:div>
        <w:div w:id="1065687551">
          <w:marLeft w:val="480"/>
          <w:marRight w:val="0"/>
          <w:marTop w:val="0"/>
          <w:marBottom w:val="0"/>
          <w:divBdr>
            <w:top w:val="none" w:sz="0" w:space="0" w:color="auto"/>
            <w:left w:val="none" w:sz="0" w:space="0" w:color="auto"/>
            <w:bottom w:val="none" w:sz="0" w:space="0" w:color="auto"/>
            <w:right w:val="none" w:sz="0" w:space="0" w:color="auto"/>
          </w:divBdr>
        </w:div>
        <w:div w:id="1357274068">
          <w:marLeft w:val="480"/>
          <w:marRight w:val="0"/>
          <w:marTop w:val="0"/>
          <w:marBottom w:val="0"/>
          <w:divBdr>
            <w:top w:val="none" w:sz="0" w:space="0" w:color="auto"/>
            <w:left w:val="none" w:sz="0" w:space="0" w:color="auto"/>
            <w:bottom w:val="none" w:sz="0" w:space="0" w:color="auto"/>
            <w:right w:val="none" w:sz="0" w:space="0" w:color="auto"/>
          </w:divBdr>
        </w:div>
        <w:div w:id="47460809">
          <w:marLeft w:val="480"/>
          <w:marRight w:val="0"/>
          <w:marTop w:val="0"/>
          <w:marBottom w:val="0"/>
          <w:divBdr>
            <w:top w:val="none" w:sz="0" w:space="0" w:color="auto"/>
            <w:left w:val="none" w:sz="0" w:space="0" w:color="auto"/>
            <w:bottom w:val="none" w:sz="0" w:space="0" w:color="auto"/>
            <w:right w:val="none" w:sz="0" w:space="0" w:color="auto"/>
          </w:divBdr>
        </w:div>
        <w:div w:id="350569298">
          <w:marLeft w:val="480"/>
          <w:marRight w:val="0"/>
          <w:marTop w:val="0"/>
          <w:marBottom w:val="0"/>
          <w:divBdr>
            <w:top w:val="none" w:sz="0" w:space="0" w:color="auto"/>
            <w:left w:val="none" w:sz="0" w:space="0" w:color="auto"/>
            <w:bottom w:val="none" w:sz="0" w:space="0" w:color="auto"/>
            <w:right w:val="none" w:sz="0" w:space="0" w:color="auto"/>
          </w:divBdr>
        </w:div>
        <w:div w:id="953711655">
          <w:marLeft w:val="480"/>
          <w:marRight w:val="0"/>
          <w:marTop w:val="0"/>
          <w:marBottom w:val="0"/>
          <w:divBdr>
            <w:top w:val="none" w:sz="0" w:space="0" w:color="auto"/>
            <w:left w:val="none" w:sz="0" w:space="0" w:color="auto"/>
            <w:bottom w:val="none" w:sz="0" w:space="0" w:color="auto"/>
            <w:right w:val="none" w:sz="0" w:space="0" w:color="auto"/>
          </w:divBdr>
        </w:div>
        <w:div w:id="490872818">
          <w:marLeft w:val="480"/>
          <w:marRight w:val="0"/>
          <w:marTop w:val="0"/>
          <w:marBottom w:val="0"/>
          <w:divBdr>
            <w:top w:val="none" w:sz="0" w:space="0" w:color="auto"/>
            <w:left w:val="none" w:sz="0" w:space="0" w:color="auto"/>
            <w:bottom w:val="none" w:sz="0" w:space="0" w:color="auto"/>
            <w:right w:val="none" w:sz="0" w:space="0" w:color="auto"/>
          </w:divBdr>
        </w:div>
        <w:div w:id="333725483">
          <w:marLeft w:val="480"/>
          <w:marRight w:val="0"/>
          <w:marTop w:val="0"/>
          <w:marBottom w:val="0"/>
          <w:divBdr>
            <w:top w:val="none" w:sz="0" w:space="0" w:color="auto"/>
            <w:left w:val="none" w:sz="0" w:space="0" w:color="auto"/>
            <w:bottom w:val="none" w:sz="0" w:space="0" w:color="auto"/>
            <w:right w:val="none" w:sz="0" w:space="0" w:color="auto"/>
          </w:divBdr>
        </w:div>
        <w:div w:id="1665086786">
          <w:marLeft w:val="480"/>
          <w:marRight w:val="0"/>
          <w:marTop w:val="0"/>
          <w:marBottom w:val="0"/>
          <w:divBdr>
            <w:top w:val="none" w:sz="0" w:space="0" w:color="auto"/>
            <w:left w:val="none" w:sz="0" w:space="0" w:color="auto"/>
            <w:bottom w:val="none" w:sz="0" w:space="0" w:color="auto"/>
            <w:right w:val="none" w:sz="0" w:space="0" w:color="auto"/>
          </w:divBdr>
        </w:div>
        <w:div w:id="826438298">
          <w:marLeft w:val="480"/>
          <w:marRight w:val="0"/>
          <w:marTop w:val="0"/>
          <w:marBottom w:val="0"/>
          <w:divBdr>
            <w:top w:val="none" w:sz="0" w:space="0" w:color="auto"/>
            <w:left w:val="none" w:sz="0" w:space="0" w:color="auto"/>
            <w:bottom w:val="none" w:sz="0" w:space="0" w:color="auto"/>
            <w:right w:val="none" w:sz="0" w:space="0" w:color="auto"/>
          </w:divBdr>
        </w:div>
        <w:div w:id="735057910">
          <w:marLeft w:val="480"/>
          <w:marRight w:val="0"/>
          <w:marTop w:val="0"/>
          <w:marBottom w:val="0"/>
          <w:divBdr>
            <w:top w:val="none" w:sz="0" w:space="0" w:color="auto"/>
            <w:left w:val="none" w:sz="0" w:space="0" w:color="auto"/>
            <w:bottom w:val="none" w:sz="0" w:space="0" w:color="auto"/>
            <w:right w:val="none" w:sz="0" w:space="0" w:color="auto"/>
          </w:divBdr>
        </w:div>
        <w:div w:id="1144128668">
          <w:marLeft w:val="480"/>
          <w:marRight w:val="0"/>
          <w:marTop w:val="0"/>
          <w:marBottom w:val="0"/>
          <w:divBdr>
            <w:top w:val="none" w:sz="0" w:space="0" w:color="auto"/>
            <w:left w:val="none" w:sz="0" w:space="0" w:color="auto"/>
            <w:bottom w:val="none" w:sz="0" w:space="0" w:color="auto"/>
            <w:right w:val="none" w:sz="0" w:space="0" w:color="auto"/>
          </w:divBdr>
        </w:div>
        <w:div w:id="1520005929">
          <w:marLeft w:val="480"/>
          <w:marRight w:val="0"/>
          <w:marTop w:val="0"/>
          <w:marBottom w:val="0"/>
          <w:divBdr>
            <w:top w:val="none" w:sz="0" w:space="0" w:color="auto"/>
            <w:left w:val="none" w:sz="0" w:space="0" w:color="auto"/>
            <w:bottom w:val="none" w:sz="0" w:space="0" w:color="auto"/>
            <w:right w:val="none" w:sz="0" w:space="0" w:color="auto"/>
          </w:divBdr>
        </w:div>
        <w:div w:id="198472401">
          <w:marLeft w:val="480"/>
          <w:marRight w:val="0"/>
          <w:marTop w:val="0"/>
          <w:marBottom w:val="0"/>
          <w:divBdr>
            <w:top w:val="none" w:sz="0" w:space="0" w:color="auto"/>
            <w:left w:val="none" w:sz="0" w:space="0" w:color="auto"/>
            <w:bottom w:val="none" w:sz="0" w:space="0" w:color="auto"/>
            <w:right w:val="none" w:sz="0" w:space="0" w:color="auto"/>
          </w:divBdr>
        </w:div>
        <w:div w:id="2009861804">
          <w:marLeft w:val="480"/>
          <w:marRight w:val="0"/>
          <w:marTop w:val="0"/>
          <w:marBottom w:val="0"/>
          <w:divBdr>
            <w:top w:val="none" w:sz="0" w:space="0" w:color="auto"/>
            <w:left w:val="none" w:sz="0" w:space="0" w:color="auto"/>
            <w:bottom w:val="none" w:sz="0" w:space="0" w:color="auto"/>
            <w:right w:val="none" w:sz="0" w:space="0" w:color="auto"/>
          </w:divBdr>
        </w:div>
        <w:div w:id="1486167442">
          <w:marLeft w:val="480"/>
          <w:marRight w:val="0"/>
          <w:marTop w:val="0"/>
          <w:marBottom w:val="0"/>
          <w:divBdr>
            <w:top w:val="none" w:sz="0" w:space="0" w:color="auto"/>
            <w:left w:val="none" w:sz="0" w:space="0" w:color="auto"/>
            <w:bottom w:val="none" w:sz="0" w:space="0" w:color="auto"/>
            <w:right w:val="none" w:sz="0" w:space="0" w:color="auto"/>
          </w:divBdr>
        </w:div>
        <w:div w:id="1880622900">
          <w:marLeft w:val="480"/>
          <w:marRight w:val="0"/>
          <w:marTop w:val="0"/>
          <w:marBottom w:val="0"/>
          <w:divBdr>
            <w:top w:val="none" w:sz="0" w:space="0" w:color="auto"/>
            <w:left w:val="none" w:sz="0" w:space="0" w:color="auto"/>
            <w:bottom w:val="none" w:sz="0" w:space="0" w:color="auto"/>
            <w:right w:val="none" w:sz="0" w:space="0" w:color="auto"/>
          </w:divBdr>
        </w:div>
        <w:div w:id="1568876178">
          <w:marLeft w:val="480"/>
          <w:marRight w:val="0"/>
          <w:marTop w:val="0"/>
          <w:marBottom w:val="0"/>
          <w:divBdr>
            <w:top w:val="none" w:sz="0" w:space="0" w:color="auto"/>
            <w:left w:val="none" w:sz="0" w:space="0" w:color="auto"/>
            <w:bottom w:val="none" w:sz="0" w:space="0" w:color="auto"/>
            <w:right w:val="none" w:sz="0" w:space="0" w:color="auto"/>
          </w:divBdr>
        </w:div>
        <w:div w:id="1392339378">
          <w:marLeft w:val="480"/>
          <w:marRight w:val="0"/>
          <w:marTop w:val="0"/>
          <w:marBottom w:val="0"/>
          <w:divBdr>
            <w:top w:val="none" w:sz="0" w:space="0" w:color="auto"/>
            <w:left w:val="none" w:sz="0" w:space="0" w:color="auto"/>
            <w:bottom w:val="none" w:sz="0" w:space="0" w:color="auto"/>
            <w:right w:val="none" w:sz="0" w:space="0" w:color="auto"/>
          </w:divBdr>
        </w:div>
        <w:div w:id="2044404283">
          <w:marLeft w:val="480"/>
          <w:marRight w:val="0"/>
          <w:marTop w:val="0"/>
          <w:marBottom w:val="0"/>
          <w:divBdr>
            <w:top w:val="none" w:sz="0" w:space="0" w:color="auto"/>
            <w:left w:val="none" w:sz="0" w:space="0" w:color="auto"/>
            <w:bottom w:val="none" w:sz="0" w:space="0" w:color="auto"/>
            <w:right w:val="none" w:sz="0" w:space="0" w:color="auto"/>
          </w:divBdr>
        </w:div>
        <w:div w:id="1255699785">
          <w:marLeft w:val="480"/>
          <w:marRight w:val="0"/>
          <w:marTop w:val="0"/>
          <w:marBottom w:val="0"/>
          <w:divBdr>
            <w:top w:val="none" w:sz="0" w:space="0" w:color="auto"/>
            <w:left w:val="none" w:sz="0" w:space="0" w:color="auto"/>
            <w:bottom w:val="none" w:sz="0" w:space="0" w:color="auto"/>
            <w:right w:val="none" w:sz="0" w:space="0" w:color="auto"/>
          </w:divBdr>
        </w:div>
        <w:div w:id="450056046">
          <w:marLeft w:val="480"/>
          <w:marRight w:val="0"/>
          <w:marTop w:val="0"/>
          <w:marBottom w:val="0"/>
          <w:divBdr>
            <w:top w:val="none" w:sz="0" w:space="0" w:color="auto"/>
            <w:left w:val="none" w:sz="0" w:space="0" w:color="auto"/>
            <w:bottom w:val="none" w:sz="0" w:space="0" w:color="auto"/>
            <w:right w:val="none" w:sz="0" w:space="0" w:color="auto"/>
          </w:divBdr>
        </w:div>
        <w:div w:id="1627077081">
          <w:marLeft w:val="480"/>
          <w:marRight w:val="0"/>
          <w:marTop w:val="0"/>
          <w:marBottom w:val="0"/>
          <w:divBdr>
            <w:top w:val="none" w:sz="0" w:space="0" w:color="auto"/>
            <w:left w:val="none" w:sz="0" w:space="0" w:color="auto"/>
            <w:bottom w:val="none" w:sz="0" w:space="0" w:color="auto"/>
            <w:right w:val="none" w:sz="0" w:space="0" w:color="auto"/>
          </w:divBdr>
        </w:div>
        <w:div w:id="1503277681">
          <w:marLeft w:val="480"/>
          <w:marRight w:val="0"/>
          <w:marTop w:val="0"/>
          <w:marBottom w:val="0"/>
          <w:divBdr>
            <w:top w:val="none" w:sz="0" w:space="0" w:color="auto"/>
            <w:left w:val="none" w:sz="0" w:space="0" w:color="auto"/>
            <w:bottom w:val="none" w:sz="0" w:space="0" w:color="auto"/>
            <w:right w:val="none" w:sz="0" w:space="0" w:color="auto"/>
          </w:divBdr>
        </w:div>
        <w:div w:id="967975963">
          <w:marLeft w:val="480"/>
          <w:marRight w:val="0"/>
          <w:marTop w:val="0"/>
          <w:marBottom w:val="0"/>
          <w:divBdr>
            <w:top w:val="none" w:sz="0" w:space="0" w:color="auto"/>
            <w:left w:val="none" w:sz="0" w:space="0" w:color="auto"/>
            <w:bottom w:val="none" w:sz="0" w:space="0" w:color="auto"/>
            <w:right w:val="none" w:sz="0" w:space="0" w:color="auto"/>
          </w:divBdr>
        </w:div>
        <w:div w:id="723871582">
          <w:marLeft w:val="480"/>
          <w:marRight w:val="0"/>
          <w:marTop w:val="0"/>
          <w:marBottom w:val="0"/>
          <w:divBdr>
            <w:top w:val="none" w:sz="0" w:space="0" w:color="auto"/>
            <w:left w:val="none" w:sz="0" w:space="0" w:color="auto"/>
            <w:bottom w:val="none" w:sz="0" w:space="0" w:color="auto"/>
            <w:right w:val="none" w:sz="0" w:space="0" w:color="auto"/>
          </w:divBdr>
        </w:div>
        <w:div w:id="404255760">
          <w:marLeft w:val="480"/>
          <w:marRight w:val="0"/>
          <w:marTop w:val="0"/>
          <w:marBottom w:val="0"/>
          <w:divBdr>
            <w:top w:val="none" w:sz="0" w:space="0" w:color="auto"/>
            <w:left w:val="none" w:sz="0" w:space="0" w:color="auto"/>
            <w:bottom w:val="none" w:sz="0" w:space="0" w:color="auto"/>
            <w:right w:val="none" w:sz="0" w:space="0" w:color="auto"/>
          </w:divBdr>
        </w:div>
        <w:div w:id="705837420">
          <w:marLeft w:val="480"/>
          <w:marRight w:val="0"/>
          <w:marTop w:val="0"/>
          <w:marBottom w:val="0"/>
          <w:divBdr>
            <w:top w:val="none" w:sz="0" w:space="0" w:color="auto"/>
            <w:left w:val="none" w:sz="0" w:space="0" w:color="auto"/>
            <w:bottom w:val="none" w:sz="0" w:space="0" w:color="auto"/>
            <w:right w:val="none" w:sz="0" w:space="0" w:color="auto"/>
          </w:divBdr>
        </w:div>
        <w:div w:id="1881044116">
          <w:marLeft w:val="480"/>
          <w:marRight w:val="0"/>
          <w:marTop w:val="0"/>
          <w:marBottom w:val="0"/>
          <w:divBdr>
            <w:top w:val="none" w:sz="0" w:space="0" w:color="auto"/>
            <w:left w:val="none" w:sz="0" w:space="0" w:color="auto"/>
            <w:bottom w:val="none" w:sz="0" w:space="0" w:color="auto"/>
            <w:right w:val="none" w:sz="0" w:space="0" w:color="auto"/>
          </w:divBdr>
        </w:div>
        <w:div w:id="231429767">
          <w:marLeft w:val="480"/>
          <w:marRight w:val="0"/>
          <w:marTop w:val="0"/>
          <w:marBottom w:val="0"/>
          <w:divBdr>
            <w:top w:val="none" w:sz="0" w:space="0" w:color="auto"/>
            <w:left w:val="none" w:sz="0" w:space="0" w:color="auto"/>
            <w:bottom w:val="none" w:sz="0" w:space="0" w:color="auto"/>
            <w:right w:val="none" w:sz="0" w:space="0" w:color="auto"/>
          </w:divBdr>
        </w:div>
        <w:div w:id="651175431">
          <w:marLeft w:val="480"/>
          <w:marRight w:val="0"/>
          <w:marTop w:val="0"/>
          <w:marBottom w:val="0"/>
          <w:divBdr>
            <w:top w:val="none" w:sz="0" w:space="0" w:color="auto"/>
            <w:left w:val="none" w:sz="0" w:space="0" w:color="auto"/>
            <w:bottom w:val="none" w:sz="0" w:space="0" w:color="auto"/>
            <w:right w:val="none" w:sz="0" w:space="0" w:color="auto"/>
          </w:divBdr>
        </w:div>
        <w:div w:id="1802190762">
          <w:marLeft w:val="48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897549989">
      <w:bodyDiv w:val="1"/>
      <w:marLeft w:val="0"/>
      <w:marRight w:val="0"/>
      <w:marTop w:val="0"/>
      <w:marBottom w:val="0"/>
      <w:divBdr>
        <w:top w:val="none" w:sz="0" w:space="0" w:color="auto"/>
        <w:left w:val="none" w:sz="0" w:space="0" w:color="auto"/>
        <w:bottom w:val="none" w:sz="0" w:space="0" w:color="auto"/>
        <w:right w:val="none" w:sz="0" w:space="0" w:color="auto"/>
      </w:divBdr>
      <w:divsChild>
        <w:div w:id="758789949">
          <w:marLeft w:val="480"/>
          <w:marRight w:val="0"/>
          <w:marTop w:val="0"/>
          <w:marBottom w:val="0"/>
          <w:divBdr>
            <w:top w:val="none" w:sz="0" w:space="0" w:color="auto"/>
            <w:left w:val="none" w:sz="0" w:space="0" w:color="auto"/>
            <w:bottom w:val="none" w:sz="0" w:space="0" w:color="auto"/>
            <w:right w:val="none" w:sz="0" w:space="0" w:color="auto"/>
          </w:divBdr>
        </w:div>
        <w:div w:id="1068921386">
          <w:marLeft w:val="480"/>
          <w:marRight w:val="0"/>
          <w:marTop w:val="0"/>
          <w:marBottom w:val="0"/>
          <w:divBdr>
            <w:top w:val="none" w:sz="0" w:space="0" w:color="auto"/>
            <w:left w:val="none" w:sz="0" w:space="0" w:color="auto"/>
            <w:bottom w:val="none" w:sz="0" w:space="0" w:color="auto"/>
            <w:right w:val="none" w:sz="0" w:space="0" w:color="auto"/>
          </w:divBdr>
        </w:div>
        <w:div w:id="1326126001">
          <w:marLeft w:val="480"/>
          <w:marRight w:val="0"/>
          <w:marTop w:val="0"/>
          <w:marBottom w:val="0"/>
          <w:divBdr>
            <w:top w:val="none" w:sz="0" w:space="0" w:color="auto"/>
            <w:left w:val="none" w:sz="0" w:space="0" w:color="auto"/>
            <w:bottom w:val="none" w:sz="0" w:space="0" w:color="auto"/>
            <w:right w:val="none" w:sz="0" w:space="0" w:color="auto"/>
          </w:divBdr>
        </w:div>
        <w:div w:id="2823188">
          <w:marLeft w:val="480"/>
          <w:marRight w:val="0"/>
          <w:marTop w:val="0"/>
          <w:marBottom w:val="0"/>
          <w:divBdr>
            <w:top w:val="none" w:sz="0" w:space="0" w:color="auto"/>
            <w:left w:val="none" w:sz="0" w:space="0" w:color="auto"/>
            <w:bottom w:val="none" w:sz="0" w:space="0" w:color="auto"/>
            <w:right w:val="none" w:sz="0" w:space="0" w:color="auto"/>
          </w:divBdr>
        </w:div>
        <w:div w:id="1173573323">
          <w:marLeft w:val="480"/>
          <w:marRight w:val="0"/>
          <w:marTop w:val="0"/>
          <w:marBottom w:val="0"/>
          <w:divBdr>
            <w:top w:val="none" w:sz="0" w:space="0" w:color="auto"/>
            <w:left w:val="none" w:sz="0" w:space="0" w:color="auto"/>
            <w:bottom w:val="none" w:sz="0" w:space="0" w:color="auto"/>
            <w:right w:val="none" w:sz="0" w:space="0" w:color="auto"/>
          </w:divBdr>
        </w:div>
        <w:div w:id="1403944251">
          <w:marLeft w:val="480"/>
          <w:marRight w:val="0"/>
          <w:marTop w:val="0"/>
          <w:marBottom w:val="0"/>
          <w:divBdr>
            <w:top w:val="none" w:sz="0" w:space="0" w:color="auto"/>
            <w:left w:val="none" w:sz="0" w:space="0" w:color="auto"/>
            <w:bottom w:val="none" w:sz="0" w:space="0" w:color="auto"/>
            <w:right w:val="none" w:sz="0" w:space="0" w:color="auto"/>
          </w:divBdr>
        </w:div>
        <w:div w:id="2041733853">
          <w:marLeft w:val="480"/>
          <w:marRight w:val="0"/>
          <w:marTop w:val="0"/>
          <w:marBottom w:val="0"/>
          <w:divBdr>
            <w:top w:val="none" w:sz="0" w:space="0" w:color="auto"/>
            <w:left w:val="none" w:sz="0" w:space="0" w:color="auto"/>
            <w:bottom w:val="none" w:sz="0" w:space="0" w:color="auto"/>
            <w:right w:val="none" w:sz="0" w:space="0" w:color="auto"/>
          </w:divBdr>
        </w:div>
        <w:div w:id="1590574512">
          <w:marLeft w:val="480"/>
          <w:marRight w:val="0"/>
          <w:marTop w:val="0"/>
          <w:marBottom w:val="0"/>
          <w:divBdr>
            <w:top w:val="none" w:sz="0" w:space="0" w:color="auto"/>
            <w:left w:val="none" w:sz="0" w:space="0" w:color="auto"/>
            <w:bottom w:val="none" w:sz="0" w:space="0" w:color="auto"/>
            <w:right w:val="none" w:sz="0" w:space="0" w:color="auto"/>
          </w:divBdr>
        </w:div>
        <w:div w:id="603656347">
          <w:marLeft w:val="480"/>
          <w:marRight w:val="0"/>
          <w:marTop w:val="0"/>
          <w:marBottom w:val="0"/>
          <w:divBdr>
            <w:top w:val="none" w:sz="0" w:space="0" w:color="auto"/>
            <w:left w:val="none" w:sz="0" w:space="0" w:color="auto"/>
            <w:bottom w:val="none" w:sz="0" w:space="0" w:color="auto"/>
            <w:right w:val="none" w:sz="0" w:space="0" w:color="auto"/>
          </w:divBdr>
        </w:div>
        <w:div w:id="345834825">
          <w:marLeft w:val="480"/>
          <w:marRight w:val="0"/>
          <w:marTop w:val="0"/>
          <w:marBottom w:val="0"/>
          <w:divBdr>
            <w:top w:val="none" w:sz="0" w:space="0" w:color="auto"/>
            <w:left w:val="none" w:sz="0" w:space="0" w:color="auto"/>
            <w:bottom w:val="none" w:sz="0" w:space="0" w:color="auto"/>
            <w:right w:val="none" w:sz="0" w:space="0" w:color="auto"/>
          </w:divBdr>
        </w:div>
        <w:div w:id="1103301266">
          <w:marLeft w:val="480"/>
          <w:marRight w:val="0"/>
          <w:marTop w:val="0"/>
          <w:marBottom w:val="0"/>
          <w:divBdr>
            <w:top w:val="none" w:sz="0" w:space="0" w:color="auto"/>
            <w:left w:val="none" w:sz="0" w:space="0" w:color="auto"/>
            <w:bottom w:val="none" w:sz="0" w:space="0" w:color="auto"/>
            <w:right w:val="none" w:sz="0" w:space="0" w:color="auto"/>
          </w:divBdr>
        </w:div>
        <w:div w:id="159472167">
          <w:marLeft w:val="480"/>
          <w:marRight w:val="0"/>
          <w:marTop w:val="0"/>
          <w:marBottom w:val="0"/>
          <w:divBdr>
            <w:top w:val="none" w:sz="0" w:space="0" w:color="auto"/>
            <w:left w:val="none" w:sz="0" w:space="0" w:color="auto"/>
            <w:bottom w:val="none" w:sz="0" w:space="0" w:color="auto"/>
            <w:right w:val="none" w:sz="0" w:space="0" w:color="auto"/>
          </w:divBdr>
        </w:div>
        <w:div w:id="742029420">
          <w:marLeft w:val="480"/>
          <w:marRight w:val="0"/>
          <w:marTop w:val="0"/>
          <w:marBottom w:val="0"/>
          <w:divBdr>
            <w:top w:val="none" w:sz="0" w:space="0" w:color="auto"/>
            <w:left w:val="none" w:sz="0" w:space="0" w:color="auto"/>
            <w:bottom w:val="none" w:sz="0" w:space="0" w:color="auto"/>
            <w:right w:val="none" w:sz="0" w:space="0" w:color="auto"/>
          </w:divBdr>
        </w:div>
        <w:div w:id="1651594731">
          <w:marLeft w:val="480"/>
          <w:marRight w:val="0"/>
          <w:marTop w:val="0"/>
          <w:marBottom w:val="0"/>
          <w:divBdr>
            <w:top w:val="none" w:sz="0" w:space="0" w:color="auto"/>
            <w:left w:val="none" w:sz="0" w:space="0" w:color="auto"/>
            <w:bottom w:val="none" w:sz="0" w:space="0" w:color="auto"/>
            <w:right w:val="none" w:sz="0" w:space="0" w:color="auto"/>
          </w:divBdr>
        </w:div>
        <w:div w:id="915480074">
          <w:marLeft w:val="480"/>
          <w:marRight w:val="0"/>
          <w:marTop w:val="0"/>
          <w:marBottom w:val="0"/>
          <w:divBdr>
            <w:top w:val="none" w:sz="0" w:space="0" w:color="auto"/>
            <w:left w:val="none" w:sz="0" w:space="0" w:color="auto"/>
            <w:bottom w:val="none" w:sz="0" w:space="0" w:color="auto"/>
            <w:right w:val="none" w:sz="0" w:space="0" w:color="auto"/>
          </w:divBdr>
        </w:div>
        <w:div w:id="113135576">
          <w:marLeft w:val="480"/>
          <w:marRight w:val="0"/>
          <w:marTop w:val="0"/>
          <w:marBottom w:val="0"/>
          <w:divBdr>
            <w:top w:val="none" w:sz="0" w:space="0" w:color="auto"/>
            <w:left w:val="none" w:sz="0" w:space="0" w:color="auto"/>
            <w:bottom w:val="none" w:sz="0" w:space="0" w:color="auto"/>
            <w:right w:val="none" w:sz="0" w:space="0" w:color="auto"/>
          </w:divBdr>
        </w:div>
        <w:div w:id="1132750805">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02056950">
      <w:bodyDiv w:val="1"/>
      <w:marLeft w:val="0"/>
      <w:marRight w:val="0"/>
      <w:marTop w:val="0"/>
      <w:marBottom w:val="0"/>
      <w:divBdr>
        <w:top w:val="none" w:sz="0" w:space="0" w:color="auto"/>
        <w:left w:val="none" w:sz="0" w:space="0" w:color="auto"/>
        <w:bottom w:val="none" w:sz="0" w:space="0" w:color="auto"/>
        <w:right w:val="none" w:sz="0" w:space="0" w:color="auto"/>
      </w:divBdr>
      <w:divsChild>
        <w:div w:id="224067604">
          <w:marLeft w:val="480"/>
          <w:marRight w:val="0"/>
          <w:marTop w:val="0"/>
          <w:marBottom w:val="0"/>
          <w:divBdr>
            <w:top w:val="none" w:sz="0" w:space="0" w:color="auto"/>
            <w:left w:val="none" w:sz="0" w:space="0" w:color="auto"/>
            <w:bottom w:val="none" w:sz="0" w:space="0" w:color="auto"/>
            <w:right w:val="none" w:sz="0" w:space="0" w:color="auto"/>
          </w:divBdr>
        </w:div>
        <w:div w:id="63647905">
          <w:marLeft w:val="480"/>
          <w:marRight w:val="0"/>
          <w:marTop w:val="0"/>
          <w:marBottom w:val="0"/>
          <w:divBdr>
            <w:top w:val="none" w:sz="0" w:space="0" w:color="auto"/>
            <w:left w:val="none" w:sz="0" w:space="0" w:color="auto"/>
            <w:bottom w:val="none" w:sz="0" w:space="0" w:color="auto"/>
            <w:right w:val="none" w:sz="0" w:space="0" w:color="auto"/>
          </w:divBdr>
        </w:div>
        <w:div w:id="878201769">
          <w:marLeft w:val="480"/>
          <w:marRight w:val="0"/>
          <w:marTop w:val="0"/>
          <w:marBottom w:val="0"/>
          <w:divBdr>
            <w:top w:val="none" w:sz="0" w:space="0" w:color="auto"/>
            <w:left w:val="none" w:sz="0" w:space="0" w:color="auto"/>
            <w:bottom w:val="none" w:sz="0" w:space="0" w:color="auto"/>
            <w:right w:val="none" w:sz="0" w:space="0" w:color="auto"/>
          </w:divBdr>
        </w:div>
        <w:div w:id="778186395">
          <w:marLeft w:val="480"/>
          <w:marRight w:val="0"/>
          <w:marTop w:val="0"/>
          <w:marBottom w:val="0"/>
          <w:divBdr>
            <w:top w:val="none" w:sz="0" w:space="0" w:color="auto"/>
            <w:left w:val="none" w:sz="0" w:space="0" w:color="auto"/>
            <w:bottom w:val="none" w:sz="0" w:space="0" w:color="auto"/>
            <w:right w:val="none" w:sz="0" w:space="0" w:color="auto"/>
          </w:divBdr>
        </w:div>
        <w:div w:id="226957796">
          <w:marLeft w:val="480"/>
          <w:marRight w:val="0"/>
          <w:marTop w:val="0"/>
          <w:marBottom w:val="0"/>
          <w:divBdr>
            <w:top w:val="none" w:sz="0" w:space="0" w:color="auto"/>
            <w:left w:val="none" w:sz="0" w:space="0" w:color="auto"/>
            <w:bottom w:val="none" w:sz="0" w:space="0" w:color="auto"/>
            <w:right w:val="none" w:sz="0" w:space="0" w:color="auto"/>
          </w:divBdr>
        </w:div>
        <w:div w:id="1331375791">
          <w:marLeft w:val="480"/>
          <w:marRight w:val="0"/>
          <w:marTop w:val="0"/>
          <w:marBottom w:val="0"/>
          <w:divBdr>
            <w:top w:val="none" w:sz="0" w:space="0" w:color="auto"/>
            <w:left w:val="none" w:sz="0" w:space="0" w:color="auto"/>
            <w:bottom w:val="none" w:sz="0" w:space="0" w:color="auto"/>
            <w:right w:val="none" w:sz="0" w:space="0" w:color="auto"/>
          </w:divBdr>
        </w:div>
        <w:div w:id="35863127">
          <w:marLeft w:val="480"/>
          <w:marRight w:val="0"/>
          <w:marTop w:val="0"/>
          <w:marBottom w:val="0"/>
          <w:divBdr>
            <w:top w:val="none" w:sz="0" w:space="0" w:color="auto"/>
            <w:left w:val="none" w:sz="0" w:space="0" w:color="auto"/>
            <w:bottom w:val="none" w:sz="0" w:space="0" w:color="auto"/>
            <w:right w:val="none" w:sz="0" w:space="0" w:color="auto"/>
          </w:divBdr>
        </w:div>
        <w:div w:id="572817111">
          <w:marLeft w:val="480"/>
          <w:marRight w:val="0"/>
          <w:marTop w:val="0"/>
          <w:marBottom w:val="0"/>
          <w:divBdr>
            <w:top w:val="none" w:sz="0" w:space="0" w:color="auto"/>
            <w:left w:val="none" w:sz="0" w:space="0" w:color="auto"/>
            <w:bottom w:val="none" w:sz="0" w:space="0" w:color="auto"/>
            <w:right w:val="none" w:sz="0" w:space="0" w:color="auto"/>
          </w:divBdr>
        </w:div>
        <w:div w:id="890842231">
          <w:marLeft w:val="480"/>
          <w:marRight w:val="0"/>
          <w:marTop w:val="0"/>
          <w:marBottom w:val="0"/>
          <w:divBdr>
            <w:top w:val="none" w:sz="0" w:space="0" w:color="auto"/>
            <w:left w:val="none" w:sz="0" w:space="0" w:color="auto"/>
            <w:bottom w:val="none" w:sz="0" w:space="0" w:color="auto"/>
            <w:right w:val="none" w:sz="0" w:space="0" w:color="auto"/>
          </w:divBdr>
        </w:div>
        <w:div w:id="1439638300">
          <w:marLeft w:val="480"/>
          <w:marRight w:val="0"/>
          <w:marTop w:val="0"/>
          <w:marBottom w:val="0"/>
          <w:divBdr>
            <w:top w:val="none" w:sz="0" w:space="0" w:color="auto"/>
            <w:left w:val="none" w:sz="0" w:space="0" w:color="auto"/>
            <w:bottom w:val="none" w:sz="0" w:space="0" w:color="auto"/>
            <w:right w:val="none" w:sz="0" w:space="0" w:color="auto"/>
          </w:divBdr>
        </w:div>
        <w:div w:id="2131775654">
          <w:marLeft w:val="480"/>
          <w:marRight w:val="0"/>
          <w:marTop w:val="0"/>
          <w:marBottom w:val="0"/>
          <w:divBdr>
            <w:top w:val="none" w:sz="0" w:space="0" w:color="auto"/>
            <w:left w:val="none" w:sz="0" w:space="0" w:color="auto"/>
            <w:bottom w:val="none" w:sz="0" w:space="0" w:color="auto"/>
            <w:right w:val="none" w:sz="0" w:space="0" w:color="auto"/>
          </w:divBdr>
        </w:div>
        <w:div w:id="520440728">
          <w:marLeft w:val="480"/>
          <w:marRight w:val="0"/>
          <w:marTop w:val="0"/>
          <w:marBottom w:val="0"/>
          <w:divBdr>
            <w:top w:val="none" w:sz="0" w:space="0" w:color="auto"/>
            <w:left w:val="none" w:sz="0" w:space="0" w:color="auto"/>
            <w:bottom w:val="none" w:sz="0" w:space="0" w:color="auto"/>
            <w:right w:val="none" w:sz="0" w:space="0" w:color="auto"/>
          </w:divBdr>
        </w:div>
        <w:div w:id="812479982">
          <w:marLeft w:val="480"/>
          <w:marRight w:val="0"/>
          <w:marTop w:val="0"/>
          <w:marBottom w:val="0"/>
          <w:divBdr>
            <w:top w:val="none" w:sz="0" w:space="0" w:color="auto"/>
            <w:left w:val="none" w:sz="0" w:space="0" w:color="auto"/>
            <w:bottom w:val="none" w:sz="0" w:space="0" w:color="auto"/>
            <w:right w:val="none" w:sz="0" w:space="0" w:color="auto"/>
          </w:divBdr>
        </w:div>
        <w:div w:id="1210996075">
          <w:marLeft w:val="480"/>
          <w:marRight w:val="0"/>
          <w:marTop w:val="0"/>
          <w:marBottom w:val="0"/>
          <w:divBdr>
            <w:top w:val="none" w:sz="0" w:space="0" w:color="auto"/>
            <w:left w:val="none" w:sz="0" w:space="0" w:color="auto"/>
            <w:bottom w:val="none" w:sz="0" w:space="0" w:color="auto"/>
            <w:right w:val="none" w:sz="0" w:space="0" w:color="auto"/>
          </w:divBdr>
        </w:div>
        <w:div w:id="442308675">
          <w:marLeft w:val="480"/>
          <w:marRight w:val="0"/>
          <w:marTop w:val="0"/>
          <w:marBottom w:val="0"/>
          <w:divBdr>
            <w:top w:val="none" w:sz="0" w:space="0" w:color="auto"/>
            <w:left w:val="none" w:sz="0" w:space="0" w:color="auto"/>
            <w:bottom w:val="none" w:sz="0" w:space="0" w:color="auto"/>
            <w:right w:val="none" w:sz="0" w:space="0" w:color="auto"/>
          </w:divBdr>
        </w:div>
        <w:div w:id="1255095102">
          <w:marLeft w:val="480"/>
          <w:marRight w:val="0"/>
          <w:marTop w:val="0"/>
          <w:marBottom w:val="0"/>
          <w:divBdr>
            <w:top w:val="none" w:sz="0" w:space="0" w:color="auto"/>
            <w:left w:val="none" w:sz="0" w:space="0" w:color="auto"/>
            <w:bottom w:val="none" w:sz="0" w:space="0" w:color="auto"/>
            <w:right w:val="none" w:sz="0" w:space="0" w:color="auto"/>
          </w:divBdr>
        </w:div>
        <w:div w:id="1086463184">
          <w:marLeft w:val="480"/>
          <w:marRight w:val="0"/>
          <w:marTop w:val="0"/>
          <w:marBottom w:val="0"/>
          <w:divBdr>
            <w:top w:val="none" w:sz="0" w:space="0" w:color="auto"/>
            <w:left w:val="none" w:sz="0" w:space="0" w:color="auto"/>
            <w:bottom w:val="none" w:sz="0" w:space="0" w:color="auto"/>
            <w:right w:val="none" w:sz="0" w:space="0" w:color="auto"/>
          </w:divBdr>
        </w:div>
        <w:div w:id="1977367552">
          <w:marLeft w:val="480"/>
          <w:marRight w:val="0"/>
          <w:marTop w:val="0"/>
          <w:marBottom w:val="0"/>
          <w:divBdr>
            <w:top w:val="none" w:sz="0" w:space="0" w:color="auto"/>
            <w:left w:val="none" w:sz="0" w:space="0" w:color="auto"/>
            <w:bottom w:val="none" w:sz="0" w:space="0" w:color="auto"/>
            <w:right w:val="none" w:sz="0" w:space="0" w:color="auto"/>
          </w:divBdr>
        </w:div>
        <w:div w:id="1654793143">
          <w:marLeft w:val="480"/>
          <w:marRight w:val="0"/>
          <w:marTop w:val="0"/>
          <w:marBottom w:val="0"/>
          <w:divBdr>
            <w:top w:val="none" w:sz="0" w:space="0" w:color="auto"/>
            <w:left w:val="none" w:sz="0" w:space="0" w:color="auto"/>
            <w:bottom w:val="none" w:sz="0" w:space="0" w:color="auto"/>
            <w:right w:val="none" w:sz="0" w:space="0" w:color="auto"/>
          </w:divBdr>
        </w:div>
        <w:div w:id="999117489">
          <w:marLeft w:val="480"/>
          <w:marRight w:val="0"/>
          <w:marTop w:val="0"/>
          <w:marBottom w:val="0"/>
          <w:divBdr>
            <w:top w:val="none" w:sz="0" w:space="0" w:color="auto"/>
            <w:left w:val="none" w:sz="0" w:space="0" w:color="auto"/>
            <w:bottom w:val="none" w:sz="0" w:space="0" w:color="auto"/>
            <w:right w:val="none" w:sz="0" w:space="0" w:color="auto"/>
          </w:divBdr>
        </w:div>
        <w:div w:id="2138134006">
          <w:marLeft w:val="480"/>
          <w:marRight w:val="0"/>
          <w:marTop w:val="0"/>
          <w:marBottom w:val="0"/>
          <w:divBdr>
            <w:top w:val="none" w:sz="0" w:space="0" w:color="auto"/>
            <w:left w:val="none" w:sz="0" w:space="0" w:color="auto"/>
            <w:bottom w:val="none" w:sz="0" w:space="0" w:color="auto"/>
            <w:right w:val="none" w:sz="0" w:space="0" w:color="auto"/>
          </w:divBdr>
        </w:div>
        <w:div w:id="1809468296">
          <w:marLeft w:val="480"/>
          <w:marRight w:val="0"/>
          <w:marTop w:val="0"/>
          <w:marBottom w:val="0"/>
          <w:divBdr>
            <w:top w:val="none" w:sz="0" w:space="0" w:color="auto"/>
            <w:left w:val="none" w:sz="0" w:space="0" w:color="auto"/>
            <w:bottom w:val="none" w:sz="0" w:space="0" w:color="auto"/>
            <w:right w:val="none" w:sz="0" w:space="0" w:color="auto"/>
          </w:divBdr>
        </w:div>
        <w:div w:id="945040398">
          <w:marLeft w:val="480"/>
          <w:marRight w:val="0"/>
          <w:marTop w:val="0"/>
          <w:marBottom w:val="0"/>
          <w:divBdr>
            <w:top w:val="none" w:sz="0" w:space="0" w:color="auto"/>
            <w:left w:val="none" w:sz="0" w:space="0" w:color="auto"/>
            <w:bottom w:val="none" w:sz="0" w:space="0" w:color="auto"/>
            <w:right w:val="none" w:sz="0" w:space="0" w:color="auto"/>
          </w:divBdr>
        </w:div>
        <w:div w:id="861283139">
          <w:marLeft w:val="480"/>
          <w:marRight w:val="0"/>
          <w:marTop w:val="0"/>
          <w:marBottom w:val="0"/>
          <w:divBdr>
            <w:top w:val="none" w:sz="0" w:space="0" w:color="auto"/>
            <w:left w:val="none" w:sz="0" w:space="0" w:color="auto"/>
            <w:bottom w:val="none" w:sz="0" w:space="0" w:color="auto"/>
            <w:right w:val="none" w:sz="0" w:space="0" w:color="auto"/>
          </w:divBdr>
        </w:div>
        <w:div w:id="1501383033">
          <w:marLeft w:val="480"/>
          <w:marRight w:val="0"/>
          <w:marTop w:val="0"/>
          <w:marBottom w:val="0"/>
          <w:divBdr>
            <w:top w:val="none" w:sz="0" w:space="0" w:color="auto"/>
            <w:left w:val="none" w:sz="0" w:space="0" w:color="auto"/>
            <w:bottom w:val="none" w:sz="0" w:space="0" w:color="auto"/>
            <w:right w:val="none" w:sz="0" w:space="0" w:color="auto"/>
          </w:divBdr>
        </w:div>
        <w:div w:id="899634468">
          <w:marLeft w:val="480"/>
          <w:marRight w:val="0"/>
          <w:marTop w:val="0"/>
          <w:marBottom w:val="0"/>
          <w:divBdr>
            <w:top w:val="none" w:sz="0" w:space="0" w:color="auto"/>
            <w:left w:val="none" w:sz="0" w:space="0" w:color="auto"/>
            <w:bottom w:val="none" w:sz="0" w:space="0" w:color="auto"/>
            <w:right w:val="none" w:sz="0" w:space="0" w:color="auto"/>
          </w:divBdr>
        </w:div>
        <w:div w:id="1510146362">
          <w:marLeft w:val="480"/>
          <w:marRight w:val="0"/>
          <w:marTop w:val="0"/>
          <w:marBottom w:val="0"/>
          <w:divBdr>
            <w:top w:val="none" w:sz="0" w:space="0" w:color="auto"/>
            <w:left w:val="none" w:sz="0" w:space="0" w:color="auto"/>
            <w:bottom w:val="none" w:sz="0" w:space="0" w:color="auto"/>
            <w:right w:val="none" w:sz="0" w:space="0" w:color="auto"/>
          </w:divBdr>
        </w:div>
        <w:div w:id="656425805">
          <w:marLeft w:val="480"/>
          <w:marRight w:val="0"/>
          <w:marTop w:val="0"/>
          <w:marBottom w:val="0"/>
          <w:divBdr>
            <w:top w:val="none" w:sz="0" w:space="0" w:color="auto"/>
            <w:left w:val="none" w:sz="0" w:space="0" w:color="auto"/>
            <w:bottom w:val="none" w:sz="0" w:space="0" w:color="auto"/>
            <w:right w:val="none" w:sz="0" w:space="0" w:color="auto"/>
          </w:divBdr>
        </w:div>
        <w:div w:id="1832210842">
          <w:marLeft w:val="480"/>
          <w:marRight w:val="0"/>
          <w:marTop w:val="0"/>
          <w:marBottom w:val="0"/>
          <w:divBdr>
            <w:top w:val="none" w:sz="0" w:space="0" w:color="auto"/>
            <w:left w:val="none" w:sz="0" w:space="0" w:color="auto"/>
            <w:bottom w:val="none" w:sz="0" w:space="0" w:color="auto"/>
            <w:right w:val="none" w:sz="0" w:space="0" w:color="auto"/>
          </w:divBdr>
        </w:div>
        <w:div w:id="876892346">
          <w:marLeft w:val="480"/>
          <w:marRight w:val="0"/>
          <w:marTop w:val="0"/>
          <w:marBottom w:val="0"/>
          <w:divBdr>
            <w:top w:val="none" w:sz="0" w:space="0" w:color="auto"/>
            <w:left w:val="none" w:sz="0" w:space="0" w:color="auto"/>
            <w:bottom w:val="none" w:sz="0" w:space="0" w:color="auto"/>
            <w:right w:val="none" w:sz="0" w:space="0" w:color="auto"/>
          </w:divBdr>
        </w:div>
        <w:div w:id="513082297">
          <w:marLeft w:val="480"/>
          <w:marRight w:val="0"/>
          <w:marTop w:val="0"/>
          <w:marBottom w:val="0"/>
          <w:divBdr>
            <w:top w:val="none" w:sz="0" w:space="0" w:color="auto"/>
            <w:left w:val="none" w:sz="0" w:space="0" w:color="auto"/>
            <w:bottom w:val="none" w:sz="0" w:space="0" w:color="auto"/>
            <w:right w:val="none" w:sz="0" w:space="0" w:color="auto"/>
          </w:divBdr>
        </w:div>
        <w:div w:id="1434470055">
          <w:marLeft w:val="480"/>
          <w:marRight w:val="0"/>
          <w:marTop w:val="0"/>
          <w:marBottom w:val="0"/>
          <w:divBdr>
            <w:top w:val="none" w:sz="0" w:space="0" w:color="auto"/>
            <w:left w:val="none" w:sz="0" w:space="0" w:color="auto"/>
            <w:bottom w:val="none" w:sz="0" w:space="0" w:color="auto"/>
            <w:right w:val="none" w:sz="0" w:space="0" w:color="auto"/>
          </w:divBdr>
        </w:div>
        <w:div w:id="33624142">
          <w:marLeft w:val="480"/>
          <w:marRight w:val="0"/>
          <w:marTop w:val="0"/>
          <w:marBottom w:val="0"/>
          <w:divBdr>
            <w:top w:val="none" w:sz="0" w:space="0" w:color="auto"/>
            <w:left w:val="none" w:sz="0" w:space="0" w:color="auto"/>
            <w:bottom w:val="none" w:sz="0" w:space="0" w:color="auto"/>
            <w:right w:val="none" w:sz="0" w:space="0" w:color="auto"/>
          </w:divBdr>
        </w:div>
        <w:div w:id="390277296">
          <w:marLeft w:val="480"/>
          <w:marRight w:val="0"/>
          <w:marTop w:val="0"/>
          <w:marBottom w:val="0"/>
          <w:divBdr>
            <w:top w:val="none" w:sz="0" w:space="0" w:color="auto"/>
            <w:left w:val="none" w:sz="0" w:space="0" w:color="auto"/>
            <w:bottom w:val="none" w:sz="0" w:space="0" w:color="auto"/>
            <w:right w:val="none" w:sz="0" w:space="0" w:color="auto"/>
          </w:divBdr>
        </w:div>
      </w:divsChild>
    </w:div>
    <w:div w:id="1904949183">
      <w:bodyDiv w:val="1"/>
      <w:marLeft w:val="0"/>
      <w:marRight w:val="0"/>
      <w:marTop w:val="0"/>
      <w:marBottom w:val="0"/>
      <w:divBdr>
        <w:top w:val="none" w:sz="0" w:space="0" w:color="auto"/>
        <w:left w:val="none" w:sz="0" w:space="0" w:color="auto"/>
        <w:bottom w:val="none" w:sz="0" w:space="0" w:color="auto"/>
        <w:right w:val="none" w:sz="0" w:space="0" w:color="auto"/>
      </w:divBdr>
      <w:divsChild>
        <w:div w:id="2121140515">
          <w:marLeft w:val="480"/>
          <w:marRight w:val="0"/>
          <w:marTop w:val="0"/>
          <w:marBottom w:val="0"/>
          <w:divBdr>
            <w:top w:val="none" w:sz="0" w:space="0" w:color="auto"/>
            <w:left w:val="none" w:sz="0" w:space="0" w:color="auto"/>
            <w:bottom w:val="none" w:sz="0" w:space="0" w:color="auto"/>
            <w:right w:val="none" w:sz="0" w:space="0" w:color="auto"/>
          </w:divBdr>
        </w:div>
        <w:div w:id="176314169">
          <w:marLeft w:val="480"/>
          <w:marRight w:val="0"/>
          <w:marTop w:val="0"/>
          <w:marBottom w:val="0"/>
          <w:divBdr>
            <w:top w:val="none" w:sz="0" w:space="0" w:color="auto"/>
            <w:left w:val="none" w:sz="0" w:space="0" w:color="auto"/>
            <w:bottom w:val="none" w:sz="0" w:space="0" w:color="auto"/>
            <w:right w:val="none" w:sz="0" w:space="0" w:color="auto"/>
          </w:divBdr>
        </w:div>
        <w:div w:id="1235899246">
          <w:marLeft w:val="480"/>
          <w:marRight w:val="0"/>
          <w:marTop w:val="0"/>
          <w:marBottom w:val="0"/>
          <w:divBdr>
            <w:top w:val="none" w:sz="0" w:space="0" w:color="auto"/>
            <w:left w:val="none" w:sz="0" w:space="0" w:color="auto"/>
            <w:bottom w:val="none" w:sz="0" w:space="0" w:color="auto"/>
            <w:right w:val="none" w:sz="0" w:space="0" w:color="auto"/>
          </w:divBdr>
        </w:div>
        <w:div w:id="1362822285">
          <w:marLeft w:val="480"/>
          <w:marRight w:val="0"/>
          <w:marTop w:val="0"/>
          <w:marBottom w:val="0"/>
          <w:divBdr>
            <w:top w:val="none" w:sz="0" w:space="0" w:color="auto"/>
            <w:left w:val="none" w:sz="0" w:space="0" w:color="auto"/>
            <w:bottom w:val="none" w:sz="0" w:space="0" w:color="auto"/>
            <w:right w:val="none" w:sz="0" w:space="0" w:color="auto"/>
          </w:divBdr>
        </w:div>
        <w:div w:id="519199227">
          <w:marLeft w:val="480"/>
          <w:marRight w:val="0"/>
          <w:marTop w:val="0"/>
          <w:marBottom w:val="0"/>
          <w:divBdr>
            <w:top w:val="none" w:sz="0" w:space="0" w:color="auto"/>
            <w:left w:val="none" w:sz="0" w:space="0" w:color="auto"/>
            <w:bottom w:val="none" w:sz="0" w:space="0" w:color="auto"/>
            <w:right w:val="none" w:sz="0" w:space="0" w:color="auto"/>
          </w:divBdr>
        </w:div>
        <w:div w:id="500393142">
          <w:marLeft w:val="480"/>
          <w:marRight w:val="0"/>
          <w:marTop w:val="0"/>
          <w:marBottom w:val="0"/>
          <w:divBdr>
            <w:top w:val="none" w:sz="0" w:space="0" w:color="auto"/>
            <w:left w:val="none" w:sz="0" w:space="0" w:color="auto"/>
            <w:bottom w:val="none" w:sz="0" w:space="0" w:color="auto"/>
            <w:right w:val="none" w:sz="0" w:space="0" w:color="auto"/>
          </w:divBdr>
        </w:div>
        <w:div w:id="1394354428">
          <w:marLeft w:val="480"/>
          <w:marRight w:val="0"/>
          <w:marTop w:val="0"/>
          <w:marBottom w:val="0"/>
          <w:divBdr>
            <w:top w:val="none" w:sz="0" w:space="0" w:color="auto"/>
            <w:left w:val="none" w:sz="0" w:space="0" w:color="auto"/>
            <w:bottom w:val="none" w:sz="0" w:space="0" w:color="auto"/>
            <w:right w:val="none" w:sz="0" w:space="0" w:color="auto"/>
          </w:divBdr>
        </w:div>
        <w:div w:id="1872454744">
          <w:marLeft w:val="480"/>
          <w:marRight w:val="0"/>
          <w:marTop w:val="0"/>
          <w:marBottom w:val="0"/>
          <w:divBdr>
            <w:top w:val="none" w:sz="0" w:space="0" w:color="auto"/>
            <w:left w:val="none" w:sz="0" w:space="0" w:color="auto"/>
            <w:bottom w:val="none" w:sz="0" w:space="0" w:color="auto"/>
            <w:right w:val="none" w:sz="0" w:space="0" w:color="auto"/>
          </w:divBdr>
        </w:div>
        <w:div w:id="693460757">
          <w:marLeft w:val="480"/>
          <w:marRight w:val="0"/>
          <w:marTop w:val="0"/>
          <w:marBottom w:val="0"/>
          <w:divBdr>
            <w:top w:val="none" w:sz="0" w:space="0" w:color="auto"/>
            <w:left w:val="none" w:sz="0" w:space="0" w:color="auto"/>
            <w:bottom w:val="none" w:sz="0" w:space="0" w:color="auto"/>
            <w:right w:val="none" w:sz="0" w:space="0" w:color="auto"/>
          </w:divBdr>
        </w:div>
        <w:div w:id="1424182578">
          <w:marLeft w:val="480"/>
          <w:marRight w:val="0"/>
          <w:marTop w:val="0"/>
          <w:marBottom w:val="0"/>
          <w:divBdr>
            <w:top w:val="none" w:sz="0" w:space="0" w:color="auto"/>
            <w:left w:val="none" w:sz="0" w:space="0" w:color="auto"/>
            <w:bottom w:val="none" w:sz="0" w:space="0" w:color="auto"/>
            <w:right w:val="none" w:sz="0" w:space="0" w:color="auto"/>
          </w:divBdr>
        </w:div>
        <w:div w:id="613366631">
          <w:marLeft w:val="480"/>
          <w:marRight w:val="0"/>
          <w:marTop w:val="0"/>
          <w:marBottom w:val="0"/>
          <w:divBdr>
            <w:top w:val="none" w:sz="0" w:space="0" w:color="auto"/>
            <w:left w:val="none" w:sz="0" w:space="0" w:color="auto"/>
            <w:bottom w:val="none" w:sz="0" w:space="0" w:color="auto"/>
            <w:right w:val="none" w:sz="0" w:space="0" w:color="auto"/>
          </w:divBdr>
        </w:div>
        <w:div w:id="1697462669">
          <w:marLeft w:val="480"/>
          <w:marRight w:val="0"/>
          <w:marTop w:val="0"/>
          <w:marBottom w:val="0"/>
          <w:divBdr>
            <w:top w:val="none" w:sz="0" w:space="0" w:color="auto"/>
            <w:left w:val="none" w:sz="0" w:space="0" w:color="auto"/>
            <w:bottom w:val="none" w:sz="0" w:space="0" w:color="auto"/>
            <w:right w:val="none" w:sz="0" w:space="0" w:color="auto"/>
          </w:divBdr>
        </w:div>
        <w:div w:id="2085104349">
          <w:marLeft w:val="480"/>
          <w:marRight w:val="0"/>
          <w:marTop w:val="0"/>
          <w:marBottom w:val="0"/>
          <w:divBdr>
            <w:top w:val="none" w:sz="0" w:space="0" w:color="auto"/>
            <w:left w:val="none" w:sz="0" w:space="0" w:color="auto"/>
            <w:bottom w:val="none" w:sz="0" w:space="0" w:color="auto"/>
            <w:right w:val="none" w:sz="0" w:space="0" w:color="auto"/>
          </w:divBdr>
        </w:div>
        <w:div w:id="27337391">
          <w:marLeft w:val="480"/>
          <w:marRight w:val="0"/>
          <w:marTop w:val="0"/>
          <w:marBottom w:val="0"/>
          <w:divBdr>
            <w:top w:val="none" w:sz="0" w:space="0" w:color="auto"/>
            <w:left w:val="none" w:sz="0" w:space="0" w:color="auto"/>
            <w:bottom w:val="none" w:sz="0" w:space="0" w:color="auto"/>
            <w:right w:val="none" w:sz="0" w:space="0" w:color="auto"/>
          </w:divBdr>
        </w:div>
        <w:div w:id="832380127">
          <w:marLeft w:val="480"/>
          <w:marRight w:val="0"/>
          <w:marTop w:val="0"/>
          <w:marBottom w:val="0"/>
          <w:divBdr>
            <w:top w:val="none" w:sz="0" w:space="0" w:color="auto"/>
            <w:left w:val="none" w:sz="0" w:space="0" w:color="auto"/>
            <w:bottom w:val="none" w:sz="0" w:space="0" w:color="auto"/>
            <w:right w:val="none" w:sz="0" w:space="0" w:color="auto"/>
          </w:divBdr>
        </w:div>
        <w:div w:id="493373138">
          <w:marLeft w:val="480"/>
          <w:marRight w:val="0"/>
          <w:marTop w:val="0"/>
          <w:marBottom w:val="0"/>
          <w:divBdr>
            <w:top w:val="none" w:sz="0" w:space="0" w:color="auto"/>
            <w:left w:val="none" w:sz="0" w:space="0" w:color="auto"/>
            <w:bottom w:val="none" w:sz="0" w:space="0" w:color="auto"/>
            <w:right w:val="none" w:sz="0" w:space="0" w:color="auto"/>
          </w:divBdr>
        </w:div>
        <w:div w:id="121701444">
          <w:marLeft w:val="480"/>
          <w:marRight w:val="0"/>
          <w:marTop w:val="0"/>
          <w:marBottom w:val="0"/>
          <w:divBdr>
            <w:top w:val="none" w:sz="0" w:space="0" w:color="auto"/>
            <w:left w:val="none" w:sz="0" w:space="0" w:color="auto"/>
            <w:bottom w:val="none" w:sz="0" w:space="0" w:color="auto"/>
            <w:right w:val="none" w:sz="0" w:space="0" w:color="auto"/>
          </w:divBdr>
        </w:div>
        <w:div w:id="620305831">
          <w:marLeft w:val="480"/>
          <w:marRight w:val="0"/>
          <w:marTop w:val="0"/>
          <w:marBottom w:val="0"/>
          <w:divBdr>
            <w:top w:val="none" w:sz="0" w:space="0" w:color="auto"/>
            <w:left w:val="none" w:sz="0" w:space="0" w:color="auto"/>
            <w:bottom w:val="none" w:sz="0" w:space="0" w:color="auto"/>
            <w:right w:val="none" w:sz="0" w:space="0" w:color="auto"/>
          </w:divBdr>
        </w:div>
        <w:div w:id="671957004">
          <w:marLeft w:val="480"/>
          <w:marRight w:val="0"/>
          <w:marTop w:val="0"/>
          <w:marBottom w:val="0"/>
          <w:divBdr>
            <w:top w:val="none" w:sz="0" w:space="0" w:color="auto"/>
            <w:left w:val="none" w:sz="0" w:space="0" w:color="auto"/>
            <w:bottom w:val="none" w:sz="0" w:space="0" w:color="auto"/>
            <w:right w:val="none" w:sz="0" w:space="0" w:color="auto"/>
          </w:divBdr>
        </w:div>
        <w:div w:id="381751134">
          <w:marLeft w:val="480"/>
          <w:marRight w:val="0"/>
          <w:marTop w:val="0"/>
          <w:marBottom w:val="0"/>
          <w:divBdr>
            <w:top w:val="none" w:sz="0" w:space="0" w:color="auto"/>
            <w:left w:val="none" w:sz="0" w:space="0" w:color="auto"/>
            <w:bottom w:val="none" w:sz="0" w:space="0" w:color="auto"/>
            <w:right w:val="none" w:sz="0" w:space="0" w:color="auto"/>
          </w:divBdr>
        </w:div>
        <w:div w:id="316344468">
          <w:marLeft w:val="480"/>
          <w:marRight w:val="0"/>
          <w:marTop w:val="0"/>
          <w:marBottom w:val="0"/>
          <w:divBdr>
            <w:top w:val="none" w:sz="0" w:space="0" w:color="auto"/>
            <w:left w:val="none" w:sz="0" w:space="0" w:color="auto"/>
            <w:bottom w:val="none" w:sz="0" w:space="0" w:color="auto"/>
            <w:right w:val="none" w:sz="0" w:space="0" w:color="auto"/>
          </w:divBdr>
        </w:div>
        <w:div w:id="641154929">
          <w:marLeft w:val="480"/>
          <w:marRight w:val="0"/>
          <w:marTop w:val="0"/>
          <w:marBottom w:val="0"/>
          <w:divBdr>
            <w:top w:val="none" w:sz="0" w:space="0" w:color="auto"/>
            <w:left w:val="none" w:sz="0" w:space="0" w:color="auto"/>
            <w:bottom w:val="none" w:sz="0" w:space="0" w:color="auto"/>
            <w:right w:val="none" w:sz="0" w:space="0" w:color="auto"/>
          </w:divBdr>
        </w:div>
      </w:divsChild>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1672390">
      <w:bodyDiv w:val="1"/>
      <w:marLeft w:val="0"/>
      <w:marRight w:val="0"/>
      <w:marTop w:val="0"/>
      <w:marBottom w:val="0"/>
      <w:divBdr>
        <w:top w:val="none" w:sz="0" w:space="0" w:color="auto"/>
        <w:left w:val="none" w:sz="0" w:space="0" w:color="auto"/>
        <w:bottom w:val="none" w:sz="0" w:space="0" w:color="auto"/>
        <w:right w:val="none" w:sz="0" w:space="0" w:color="auto"/>
      </w:divBdr>
      <w:divsChild>
        <w:div w:id="13650579">
          <w:marLeft w:val="480"/>
          <w:marRight w:val="0"/>
          <w:marTop w:val="0"/>
          <w:marBottom w:val="0"/>
          <w:divBdr>
            <w:top w:val="none" w:sz="0" w:space="0" w:color="auto"/>
            <w:left w:val="none" w:sz="0" w:space="0" w:color="auto"/>
            <w:bottom w:val="none" w:sz="0" w:space="0" w:color="auto"/>
            <w:right w:val="none" w:sz="0" w:space="0" w:color="auto"/>
          </w:divBdr>
        </w:div>
        <w:div w:id="363287349">
          <w:marLeft w:val="480"/>
          <w:marRight w:val="0"/>
          <w:marTop w:val="0"/>
          <w:marBottom w:val="0"/>
          <w:divBdr>
            <w:top w:val="none" w:sz="0" w:space="0" w:color="auto"/>
            <w:left w:val="none" w:sz="0" w:space="0" w:color="auto"/>
            <w:bottom w:val="none" w:sz="0" w:space="0" w:color="auto"/>
            <w:right w:val="none" w:sz="0" w:space="0" w:color="auto"/>
          </w:divBdr>
        </w:div>
        <w:div w:id="689186434">
          <w:marLeft w:val="480"/>
          <w:marRight w:val="0"/>
          <w:marTop w:val="0"/>
          <w:marBottom w:val="0"/>
          <w:divBdr>
            <w:top w:val="none" w:sz="0" w:space="0" w:color="auto"/>
            <w:left w:val="none" w:sz="0" w:space="0" w:color="auto"/>
            <w:bottom w:val="none" w:sz="0" w:space="0" w:color="auto"/>
            <w:right w:val="none" w:sz="0" w:space="0" w:color="auto"/>
          </w:divBdr>
        </w:div>
        <w:div w:id="1685814553">
          <w:marLeft w:val="480"/>
          <w:marRight w:val="0"/>
          <w:marTop w:val="0"/>
          <w:marBottom w:val="0"/>
          <w:divBdr>
            <w:top w:val="none" w:sz="0" w:space="0" w:color="auto"/>
            <w:left w:val="none" w:sz="0" w:space="0" w:color="auto"/>
            <w:bottom w:val="none" w:sz="0" w:space="0" w:color="auto"/>
            <w:right w:val="none" w:sz="0" w:space="0" w:color="auto"/>
          </w:divBdr>
        </w:div>
        <w:div w:id="1576743348">
          <w:marLeft w:val="480"/>
          <w:marRight w:val="0"/>
          <w:marTop w:val="0"/>
          <w:marBottom w:val="0"/>
          <w:divBdr>
            <w:top w:val="none" w:sz="0" w:space="0" w:color="auto"/>
            <w:left w:val="none" w:sz="0" w:space="0" w:color="auto"/>
            <w:bottom w:val="none" w:sz="0" w:space="0" w:color="auto"/>
            <w:right w:val="none" w:sz="0" w:space="0" w:color="auto"/>
          </w:divBdr>
        </w:div>
        <w:div w:id="1420255418">
          <w:marLeft w:val="480"/>
          <w:marRight w:val="0"/>
          <w:marTop w:val="0"/>
          <w:marBottom w:val="0"/>
          <w:divBdr>
            <w:top w:val="none" w:sz="0" w:space="0" w:color="auto"/>
            <w:left w:val="none" w:sz="0" w:space="0" w:color="auto"/>
            <w:bottom w:val="none" w:sz="0" w:space="0" w:color="auto"/>
            <w:right w:val="none" w:sz="0" w:space="0" w:color="auto"/>
          </w:divBdr>
        </w:div>
        <w:div w:id="1515027731">
          <w:marLeft w:val="480"/>
          <w:marRight w:val="0"/>
          <w:marTop w:val="0"/>
          <w:marBottom w:val="0"/>
          <w:divBdr>
            <w:top w:val="none" w:sz="0" w:space="0" w:color="auto"/>
            <w:left w:val="none" w:sz="0" w:space="0" w:color="auto"/>
            <w:bottom w:val="none" w:sz="0" w:space="0" w:color="auto"/>
            <w:right w:val="none" w:sz="0" w:space="0" w:color="auto"/>
          </w:divBdr>
        </w:div>
        <w:div w:id="1757359874">
          <w:marLeft w:val="480"/>
          <w:marRight w:val="0"/>
          <w:marTop w:val="0"/>
          <w:marBottom w:val="0"/>
          <w:divBdr>
            <w:top w:val="none" w:sz="0" w:space="0" w:color="auto"/>
            <w:left w:val="none" w:sz="0" w:space="0" w:color="auto"/>
            <w:bottom w:val="none" w:sz="0" w:space="0" w:color="auto"/>
            <w:right w:val="none" w:sz="0" w:space="0" w:color="auto"/>
          </w:divBdr>
        </w:div>
        <w:div w:id="1708024448">
          <w:marLeft w:val="480"/>
          <w:marRight w:val="0"/>
          <w:marTop w:val="0"/>
          <w:marBottom w:val="0"/>
          <w:divBdr>
            <w:top w:val="none" w:sz="0" w:space="0" w:color="auto"/>
            <w:left w:val="none" w:sz="0" w:space="0" w:color="auto"/>
            <w:bottom w:val="none" w:sz="0" w:space="0" w:color="auto"/>
            <w:right w:val="none" w:sz="0" w:space="0" w:color="auto"/>
          </w:divBdr>
        </w:div>
        <w:div w:id="1737438392">
          <w:marLeft w:val="480"/>
          <w:marRight w:val="0"/>
          <w:marTop w:val="0"/>
          <w:marBottom w:val="0"/>
          <w:divBdr>
            <w:top w:val="none" w:sz="0" w:space="0" w:color="auto"/>
            <w:left w:val="none" w:sz="0" w:space="0" w:color="auto"/>
            <w:bottom w:val="none" w:sz="0" w:space="0" w:color="auto"/>
            <w:right w:val="none" w:sz="0" w:space="0" w:color="auto"/>
          </w:divBdr>
        </w:div>
        <w:div w:id="110325851">
          <w:marLeft w:val="480"/>
          <w:marRight w:val="0"/>
          <w:marTop w:val="0"/>
          <w:marBottom w:val="0"/>
          <w:divBdr>
            <w:top w:val="none" w:sz="0" w:space="0" w:color="auto"/>
            <w:left w:val="none" w:sz="0" w:space="0" w:color="auto"/>
            <w:bottom w:val="none" w:sz="0" w:space="0" w:color="auto"/>
            <w:right w:val="none" w:sz="0" w:space="0" w:color="auto"/>
          </w:divBdr>
        </w:div>
        <w:div w:id="174080503">
          <w:marLeft w:val="480"/>
          <w:marRight w:val="0"/>
          <w:marTop w:val="0"/>
          <w:marBottom w:val="0"/>
          <w:divBdr>
            <w:top w:val="none" w:sz="0" w:space="0" w:color="auto"/>
            <w:left w:val="none" w:sz="0" w:space="0" w:color="auto"/>
            <w:bottom w:val="none" w:sz="0" w:space="0" w:color="auto"/>
            <w:right w:val="none" w:sz="0" w:space="0" w:color="auto"/>
          </w:divBdr>
        </w:div>
        <w:div w:id="1102257960">
          <w:marLeft w:val="480"/>
          <w:marRight w:val="0"/>
          <w:marTop w:val="0"/>
          <w:marBottom w:val="0"/>
          <w:divBdr>
            <w:top w:val="none" w:sz="0" w:space="0" w:color="auto"/>
            <w:left w:val="none" w:sz="0" w:space="0" w:color="auto"/>
            <w:bottom w:val="none" w:sz="0" w:space="0" w:color="auto"/>
            <w:right w:val="none" w:sz="0" w:space="0" w:color="auto"/>
          </w:divBdr>
        </w:div>
        <w:div w:id="1522088268">
          <w:marLeft w:val="480"/>
          <w:marRight w:val="0"/>
          <w:marTop w:val="0"/>
          <w:marBottom w:val="0"/>
          <w:divBdr>
            <w:top w:val="none" w:sz="0" w:space="0" w:color="auto"/>
            <w:left w:val="none" w:sz="0" w:space="0" w:color="auto"/>
            <w:bottom w:val="none" w:sz="0" w:space="0" w:color="auto"/>
            <w:right w:val="none" w:sz="0" w:space="0" w:color="auto"/>
          </w:divBdr>
        </w:div>
        <w:div w:id="715667123">
          <w:marLeft w:val="480"/>
          <w:marRight w:val="0"/>
          <w:marTop w:val="0"/>
          <w:marBottom w:val="0"/>
          <w:divBdr>
            <w:top w:val="none" w:sz="0" w:space="0" w:color="auto"/>
            <w:left w:val="none" w:sz="0" w:space="0" w:color="auto"/>
            <w:bottom w:val="none" w:sz="0" w:space="0" w:color="auto"/>
            <w:right w:val="none" w:sz="0" w:space="0" w:color="auto"/>
          </w:divBdr>
        </w:div>
        <w:div w:id="2124615046">
          <w:marLeft w:val="480"/>
          <w:marRight w:val="0"/>
          <w:marTop w:val="0"/>
          <w:marBottom w:val="0"/>
          <w:divBdr>
            <w:top w:val="none" w:sz="0" w:space="0" w:color="auto"/>
            <w:left w:val="none" w:sz="0" w:space="0" w:color="auto"/>
            <w:bottom w:val="none" w:sz="0" w:space="0" w:color="auto"/>
            <w:right w:val="none" w:sz="0" w:space="0" w:color="auto"/>
          </w:divBdr>
        </w:div>
        <w:div w:id="1301233184">
          <w:marLeft w:val="480"/>
          <w:marRight w:val="0"/>
          <w:marTop w:val="0"/>
          <w:marBottom w:val="0"/>
          <w:divBdr>
            <w:top w:val="none" w:sz="0" w:space="0" w:color="auto"/>
            <w:left w:val="none" w:sz="0" w:space="0" w:color="auto"/>
            <w:bottom w:val="none" w:sz="0" w:space="0" w:color="auto"/>
            <w:right w:val="none" w:sz="0" w:space="0" w:color="auto"/>
          </w:divBdr>
        </w:div>
        <w:div w:id="1778980459">
          <w:marLeft w:val="480"/>
          <w:marRight w:val="0"/>
          <w:marTop w:val="0"/>
          <w:marBottom w:val="0"/>
          <w:divBdr>
            <w:top w:val="none" w:sz="0" w:space="0" w:color="auto"/>
            <w:left w:val="none" w:sz="0" w:space="0" w:color="auto"/>
            <w:bottom w:val="none" w:sz="0" w:space="0" w:color="auto"/>
            <w:right w:val="none" w:sz="0" w:space="0" w:color="auto"/>
          </w:divBdr>
        </w:div>
        <w:div w:id="370618984">
          <w:marLeft w:val="480"/>
          <w:marRight w:val="0"/>
          <w:marTop w:val="0"/>
          <w:marBottom w:val="0"/>
          <w:divBdr>
            <w:top w:val="none" w:sz="0" w:space="0" w:color="auto"/>
            <w:left w:val="none" w:sz="0" w:space="0" w:color="auto"/>
            <w:bottom w:val="none" w:sz="0" w:space="0" w:color="auto"/>
            <w:right w:val="none" w:sz="0" w:space="0" w:color="auto"/>
          </w:divBdr>
        </w:div>
        <w:div w:id="1136491502">
          <w:marLeft w:val="480"/>
          <w:marRight w:val="0"/>
          <w:marTop w:val="0"/>
          <w:marBottom w:val="0"/>
          <w:divBdr>
            <w:top w:val="none" w:sz="0" w:space="0" w:color="auto"/>
            <w:left w:val="none" w:sz="0" w:space="0" w:color="auto"/>
            <w:bottom w:val="none" w:sz="0" w:space="0" w:color="auto"/>
            <w:right w:val="none" w:sz="0" w:space="0" w:color="auto"/>
          </w:divBdr>
        </w:div>
        <w:div w:id="105085566">
          <w:marLeft w:val="48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17108">
      <w:bodyDiv w:val="1"/>
      <w:marLeft w:val="0"/>
      <w:marRight w:val="0"/>
      <w:marTop w:val="0"/>
      <w:marBottom w:val="0"/>
      <w:divBdr>
        <w:top w:val="none" w:sz="0" w:space="0" w:color="auto"/>
        <w:left w:val="none" w:sz="0" w:space="0" w:color="auto"/>
        <w:bottom w:val="none" w:sz="0" w:space="0" w:color="auto"/>
        <w:right w:val="none" w:sz="0" w:space="0" w:color="auto"/>
      </w:divBdr>
      <w:divsChild>
        <w:div w:id="1596597808">
          <w:marLeft w:val="480"/>
          <w:marRight w:val="0"/>
          <w:marTop w:val="0"/>
          <w:marBottom w:val="0"/>
          <w:divBdr>
            <w:top w:val="none" w:sz="0" w:space="0" w:color="auto"/>
            <w:left w:val="none" w:sz="0" w:space="0" w:color="auto"/>
            <w:bottom w:val="none" w:sz="0" w:space="0" w:color="auto"/>
            <w:right w:val="none" w:sz="0" w:space="0" w:color="auto"/>
          </w:divBdr>
        </w:div>
        <w:div w:id="623001870">
          <w:marLeft w:val="480"/>
          <w:marRight w:val="0"/>
          <w:marTop w:val="0"/>
          <w:marBottom w:val="0"/>
          <w:divBdr>
            <w:top w:val="none" w:sz="0" w:space="0" w:color="auto"/>
            <w:left w:val="none" w:sz="0" w:space="0" w:color="auto"/>
            <w:bottom w:val="none" w:sz="0" w:space="0" w:color="auto"/>
            <w:right w:val="none" w:sz="0" w:space="0" w:color="auto"/>
          </w:divBdr>
        </w:div>
        <w:div w:id="1272124069">
          <w:marLeft w:val="480"/>
          <w:marRight w:val="0"/>
          <w:marTop w:val="0"/>
          <w:marBottom w:val="0"/>
          <w:divBdr>
            <w:top w:val="none" w:sz="0" w:space="0" w:color="auto"/>
            <w:left w:val="none" w:sz="0" w:space="0" w:color="auto"/>
            <w:bottom w:val="none" w:sz="0" w:space="0" w:color="auto"/>
            <w:right w:val="none" w:sz="0" w:space="0" w:color="auto"/>
          </w:divBdr>
        </w:div>
        <w:div w:id="1223251168">
          <w:marLeft w:val="480"/>
          <w:marRight w:val="0"/>
          <w:marTop w:val="0"/>
          <w:marBottom w:val="0"/>
          <w:divBdr>
            <w:top w:val="none" w:sz="0" w:space="0" w:color="auto"/>
            <w:left w:val="none" w:sz="0" w:space="0" w:color="auto"/>
            <w:bottom w:val="none" w:sz="0" w:space="0" w:color="auto"/>
            <w:right w:val="none" w:sz="0" w:space="0" w:color="auto"/>
          </w:divBdr>
        </w:div>
        <w:div w:id="990447089">
          <w:marLeft w:val="480"/>
          <w:marRight w:val="0"/>
          <w:marTop w:val="0"/>
          <w:marBottom w:val="0"/>
          <w:divBdr>
            <w:top w:val="none" w:sz="0" w:space="0" w:color="auto"/>
            <w:left w:val="none" w:sz="0" w:space="0" w:color="auto"/>
            <w:bottom w:val="none" w:sz="0" w:space="0" w:color="auto"/>
            <w:right w:val="none" w:sz="0" w:space="0" w:color="auto"/>
          </w:divBdr>
        </w:div>
        <w:div w:id="1907569249">
          <w:marLeft w:val="480"/>
          <w:marRight w:val="0"/>
          <w:marTop w:val="0"/>
          <w:marBottom w:val="0"/>
          <w:divBdr>
            <w:top w:val="none" w:sz="0" w:space="0" w:color="auto"/>
            <w:left w:val="none" w:sz="0" w:space="0" w:color="auto"/>
            <w:bottom w:val="none" w:sz="0" w:space="0" w:color="auto"/>
            <w:right w:val="none" w:sz="0" w:space="0" w:color="auto"/>
          </w:divBdr>
        </w:div>
        <w:div w:id="1548447037">
          <w:marLeft w:val="480"/>
          <w:marRight w:val="0"/>
          <w:marTop w:val="0"/>
          <w:marBottom w:val="0"/>
          <w:divBdr>
            <w:top w:val="none" w:sz="0" w:space="0" w:color="auto"/>
            <w:left w:val="none" w:sz="0" w:space="0" w:color="auto"/>
            <w:bottom w:val="none" w:sz="0" w:space="0" w:color="auto"/>
            <w:right w:val="none" w:sz="0" w:space="0" w:color="auto"/>
          </w:divBdr>
        </w:div>
        <w:div w:id="1851604379">
          <w:marLeft w:val="480"/>
          <w:marRight w:val="0"/>
          <w:marTop w:val="0"/>
          <w:marBottom w:val="0"/>
          <w:divBdr>
            <w:top w:val="none" w:sz="0" w:space="0" w:color="auto"/>
            <w:left w:val="none" w:sz="0" w:space="0" w:color="auto"/>
            <w:bottom w:val="none" w:sz="0" w:space="0" w:color="auto"/>
            <w:right w:val="none" w:sz="0" w:space="0" w:color="auto"/>
          </w:divBdr>
        </w:div>
        <w:div w:id="2126145643">
          <w:marLeft w:val="480"/>
          <w:marRight w:val="0"/>
          <w:marTop w:val="0"/>
          <w:marBottom w:val="0"/>
          <w:divBdr>
            <w:top w:val="none" w:sz="0" w:space="0" w:color="auto"/>
            <w:left w:val="none" w:sz="0" w:space="0" w:color="auto"/>
            <w:bottom w:val="none" w:sz="0" w:space="0" w:color="auto"/>
            <w:right w:val="none" w:sz="0" w:space="0" w:color="auto"/>
          </w:divBdr>
        </w:div>
        <w:div w:id="1700428868">
          <w:marLeft w:val="480"/>
          <w:marRight w:val="0"/>
          <w:marTop w:val="0"/>
          <w:marBottom w:val="0"/>
          <w:divBdr>
            <w:top w:val="none" w:sz="0" w:space="0" w:color="auto"/>
            <w:left w:val="none" w:sz="0" w:space="0" w:color="auto"/>
            <w:bottom w:val="none" w:sz="0" w:space="0" w:color="auto"/>
            <w:right w:val="none" w:sz="0" w:space="0" w:color="auto"/>
          </w:divBdr>
        </w:div>
        <w:div w:id="1741904120">
          <w:marLeft w:val="480"/>
          <w:marRight w:val="0"/>
          <w:marTop w:val="0"/>
          <w:marBottom w:val="0"/>
          <w:divBdr>
            <w:top w:val="none" w:sz="0" w:space="0" w:color="auto"/>
            <w:left w:val="none" w:sz="0" w:space="0" w:color="auto"/>
            <w:bottom w:val="none" w:sz="0" w:space="0" w:color="auto"/>
            <w:right w:val="none" w:sz="0" w:space="0" w:color="auto"/>
          </w:divBdr>
        </w:div>
        <w:div w:id="1197616151">
          <w:marLeft w:val="480"/>
          <w:marRight w:val="0"/>
          <w:marTop w:val="0"/>
          <w:marBottom w:val="0"/>
          <w:divBdr>
            <w:top w:val="none" w:sz="0" w:space="0" w:color="auto"/>
            <w:left w:val="none" w:sz="0" w:space="0" w:color="auto"/>
            <w:bottom w:val="none" w:sz="0" w:space="0" w:color="auto"/>
            <w:right w:val="none" w:sz="0" w:space="0" w:color="auto"/>
          </w:divBdr>
        </w:div>
        <w:div w:id="2076582022">
          <w:marLeft w:val="480"/>
          <w:marRight w:val="0"/>
          <w:marTop w:val="0"/>
          <w:marBottom w:val="0"/>
          <w:divBdr>
            <w:top w:val="none" w:sz="0" w:space="0" w:color="auto"/>
            <w:left w:val="none" w:sz="0" w:space="0" w:color="auto"/>
            <w:bottom w:val="none" w:sz="0" w:space="0" w:color="auto"/>
            <w:right w:val="none" w:sz="0" w:space="0" w:color="auto"/>
          </w:divBdr>
        </w:div>
        <w:div w:id="1368144681">
          <w:marLeft w:val="480"/>
          <w:marRight w:val="0"/>
          <w:marTop w:val="0"/>
          <w:marBottom w:val="0"/>
          <w:divBdr>
            <w:top w:val="none" w:sz="0" w:space="0" w:color="auto"/>
            <w:left w:val="none" w:sz="0" w:space="0" w:color="auto"/>
            <w:bottom w:val="none" w:sz="0" w:space="0" w:color="auto"/>
            <w:right w:val="none" w:sz="0" w:space="0" w:color="auto"/>
          </w:divBdr>
        </w:div>
        <w:div w:id="623075750">
          <w:marLeft w:val="480"/>
          <w:marRight w:val="0"/>
          <w:marTop w:val="0"/>
          <w:marBottom w:val="0"/>
          <w:divBdr>
            <w:top w:val="none" w:sz="0" w:space="0" w:color="auto"/>
            <w:left w:val="none" w:sz="0" w:space="0" w:color="auto"/>
            <w:bottom w:val="none" w:sz="0" w:space="0" w:color="auto"/>
            <w:right w:val="none" w:sz="0" w:space="0" w:color="auto"/>
          </w:divBdr>
        </w:div>
        <w:div w:id="1304239163">
          <w:marLeft w:val="480"/>
          <w:marRight w:val="0"/>
          <w:marTop w:val="0"/>
          <w:marBottom w:val="0"/>
          <w:divBdr>
            <w:top w:val="none" w:sz="0" w:space="0" w:color="auto"/>
            <w:left w:val="none" w:sz="0" w:space="0" w:color="auto"/>
            <w:bottom w:val="none" w:sz="0" w:space="0" w:color="auto"/>
            <w:right w:val="none" w:sz="0" w:space="0" w:color="auto"/>
          </w:divBdr>
        </w:div>
        <w:div w:id="419177709">
          <w:marLeft w:val="480"/>
          <w:marRight w:val="0"/>
          <w:marTop w:val="0"/>
          <w:marBottom w:val="0"/>
          <w:divBdr>
            <w:top w:val="none" w:sz="0" w:space="0" w:color="auto"/>
            <w:left w:val="none" w:sz="0" w:space="0" w:color="auto"/>
            <w:bottom w:val="none" w:sz="0" w:space="0" w:color="auto"/>
            <w:right w:val="none" w:sz="0" w:space="0" w:color="auto"/>
          </w:divBdr>
        </w:div>
        <w:div w:id="645545746">
          <w:marLeft w:val="480"/>
          <w:marRight w:val="0"/>
          <w:marTop w:val="0"/>
          <w:marBottom w:val="0"/>
          <w:divBdr>
            <w:top w:val="none" w:sz="0" w:space="0" w:color="auto"/>
            <w:left w:val="none" w:sz="0" w:space="0" w:color="auto"/>
            <w:bottom w:val="none" w:sz="0" w:space="0" w:color="auto"/>
            <w:right w:val="none" w:sz="0" w:space="0" w:color="auto"/>
          </w:divBdr>
        </w:div>
        <w:div w:id="1056703056">
          <w:marLeft w:val="480"/>
          <w:marRight w:val="0"/>
          <w:marTop w:val="0"/>
          <w:marBottom w:val="0"/>
          <w:divBdr>
            <w:top w:val="none" w:sz="0" w:space="0" w:color="auto"/>
            <w:left w:val="none" w:sz="0" w:space="0" w:color="auto"/>
            <w:bottom w:val="none" w:sz="0" w:space="0" w:color="auto"/>
            <w:right w:val="none" w:sz="0" w:space="0" w:color="auto"/>
          </w:divBdr>
        </w:div>
        <w:div w:id="1366760306">
          <w:marLeft w:val="480"/>
          <w:marRight w:val="0"/>
          <w:marTop w:val="0"/>
          <w:marBottom w:val="0"/>
          <w:divBdr>
            <w:top w:val="none" w:sz="0" w:space="0" w:color="auto"/>
            <w:left w:val="none" w:sz="0" w:space="0" w:color="auto"/>
            <w:bottom w:val="none" w:sz="0" w:space="0" w:color="auto"/>
            <w:right w:val="none" w:sz="0" w:space="0" w:color="auto"/>
          </w:divBdr>
        </w:div>
        <w:div w:id="43334238">
          <w:marLeft w:val="480"/>
          <w:marRight w:val="0"/>
          <w:marTop w:val="0"/>
          <w:marBottom w:val="0"/>
          <w:divBdr>
            <w:top w:val="none" w:sz="0" w:space="0" w:color="auto"/>
            <w:left w:val="none" w:sz="0" w:space="0" w:color="auto"/>
            <w:bottom w:val="none" w:sz="0" w:space="0" w:color="auto"/>
            <w:right w:val="none" w:sz="0" w:space="0" w:color="auto"/>
          </w:divBdr>
        </w:div>
        <w:div w:id="883061141">
          <w:marLeft w:val="480"/>
          <w:marRight w:val="0"/>
          <w:marTop w:val="0"/>
          <w:marBottom w:val="0"/>
          <w:divBdr>
            <w:top w:val="none" w:sz="0" w:space="0" w:color="auto"/>
            <w:left w:val="none" w:sz="0" w:space="0" w:color="auto"/>
            <w:bottom w:val="none" w:sz="0" w:space="0" w:color="auto"/>
            <w:right w:val="none" w:sz="0" w:space="0" w:color="auto"/>
          </w:divBdr>
        </w:div>
        <w:div w:id="482279686">
          <w:marLeft w:val="480"/>
          <w:marRight w:val="0"/>
          <w:marTop w:val="0"/>
          <w:marBottom w:val="0"/>
          <w:divBdr>
            <w:top w:val="none" w:sz="0" w:space="0" w:color="auto"/>
            <w:left w:val="none" w:sz="0" w:space="0" w:color="auto"/>
            <w:bottom w:val="none" w:sz="0" w:space="0" w:color="auto"/>
            <w:right w:val="none" w:sz="0" w:space="0" w:color="auto"/>
          </w:divBdr>
        </w:div>
        <w:div w:id="1287472188">
          <w:marLeft w:val="480"/>
          <w:marRight w:val="0"/>
          <w:marTop w:val="0"/>
          <w:marBottom w:val="0"/>
          <w:divBdr>
            <w:top w:val="none" w:sz="0" w:space="0" w:color="auto"/>
            <w:left w:val="none" w:sz="0" w:space="0" w:color="auto"/>
            <w:bottom w:val="none" w:sz="0" w:space="0" w:color="auto"/>
            <w:right w:val="none" w:sz="0" w:space="0" w:color="auto"/>
          </w:divBdr>
        </w:div>
        <w:div w:id="1200359574">
          <w:marLeft w:val="480"/>
          <w:marRight w:val="0"/>
          <w:marTop w:val="0"/>
          <w:marBottom w:val="0"/>
          <w:divBdr>
            <w:top w:val="none" w:sz="0" w:space="0" w:color="auto"/>
            <w:left w:val="none" w:sz="0" w:space="0" w:color="auto"/>
            <w:bottom w:val="none" w:sz="0" w:space="0" w:color="auto"/>
            <w:right w:val="none" w:sz="0" w:space="0" w:color="auto"/>
          </w:divBdr>
        </w:div>
        <w:div w:id="1786658437">
          <w:marLeft w:val="480"/>
          <w:marRight w:val="0"/>
          <w:marTop w:val="0"/>
          <w:marBottom w:val="0"/>
          <w:divBdr>
            <w:top w:val="none" w:sz="0" w:space="0" w:color="auto"/>
            <w:left w:val="none" w:sz="0" w:space="0" w:color="auto"/>
            <w:bottom w:val="none" w:sz="0" w:space="0" w:color="auto"/>
            <w:right w:val="none" w:sz="0" w:space="0" w:color="auto"/>
          </w:divBdr>
        </w:div>
        <w:div w:id="49505387">
          <w:marLeft w:val="48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3973491">
      <w:bodyDiv w:val="1"/>
      <w:marLeft w:val="0"/>
      <w:marRight w:val="0"/>
      <w:marTop w:val="0"/>
      <w:marBottom w:val="0"/>
      <w:divBdr>
        <w:top w:val="none" w:sz="0" w:space="0" w:color="auto"/>
        <w:left w:val="none" w:sz="0" w:space="0" w:color="auto"/>
        <w:bottom w:val="none" w:sz="0" w:space="0" w:color="auto"/>
        <w:right w:val="none" w:sz="0" w:space="0" w:color="auto"/>
      </w:divBdr>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91203129">
      <w:bodyDiv w:val="1"/>
      <w:marLeft w:val="0"/>
      <w:marRight w:val="0"/>
      <w:marTop w:val="0"/>
      <w:marBottom w:val="0"/>
      <w:divBdr>
        <w:top w:val="none" w:sz="0" w:space="0" w:color="auto"/>
        <w:left w:val="none" w:sz="0" w:space="0" w:color="auto"/>
        <w:bottom w:val="none" w:sz="0" w:space="0" w:color="auto"/>
        <w:right w:val="none" w:sz="0" w:space="0" w:color="auto"/>
      </w:divBdr>
      <w:divsChild>
        <w:div w:id="2075659887">
          <w:marLeft w:val="480"/>
          <w:marRight w:val="0"/>
          <w:marTop w:val="0"/>
          <w:marBottom w:val="0"/>
          <w:divBdr>
            <w:top w:val="none" w:sz="0" w:space="0" w:color="auto"/>
            <w:left w:val="none" w:sz="0" w:space="0" w:color="auto"/>
            <w:bottom w:val="none" w:sz="0" w:space="0" w:color="auto"/>
            <w:right w:val="none" w:sz="0" w:space="0" w:color="auto"/>
          </w:divBdr>
        </w:div>
        <w:div w:id="1024090674">
          <w:marLeft w:val="480"/>
          <w:marRight w:val="0"/>
          <w:marTop w:val="0"/>
          <w:marBottom w:val="0"/>
          <w:divBdr>
            <w:top w:val="none" w:sz="0" w:space="0" w:color="auto"/>
            <w:left w:val="none" w:sz="0" w:space="0" w:color="auto"/>
            <w:bottom w:val="none" w:sz="0" w:space="0" w:color="auto"/>
            <w:right w:val="none" w:sz="0" w:space="0" w:color="auto"/>
          </w:divBdr>
        </w:div>
        <w:div w:id="1008096061">
          <w:marLeft w:val="480"/>
          <w:marRight w:val="0"/>
          <w:marTop w:val="0"/>
          <w:marBottom w:val="0"/>
          <w:divBdr>
            <w:top w:val="none" w:sz="0" w:space="0" w:color="auto"/>
            <w:left w:val="none" w:sz="0" w:space="0" w:color="auto"/>
            <w:bottom w:val="none" w:sz="0" w:space="0" w:color="auto"/>
            <w:right w:val="none" w:sz="0" w:space="0" w:color="auto"/>
          </w:divBdr>
        </w:div>
        <w:div w:id="1669092710">
          <w:marLeft w:val="480"/>
          <w:marRight w:val="0"/>
          <w:marTop w:val="0"/>
          <w:marBottom w:val="0"/>
          <w:divBdr>
            <w:top w:val="none" w:sz="0" w:space="0" w:color="auto"/>
            <w:left w:val="none" w:sz="0" w:space="0" w:color="auto"/>
            <w:bottom w:val="none" w:sz="0" w:space="0" w:color="auto"/>
            <w:right w:val="none" w:sz="0" w:space="0" w:color="auto"/>
          </w:divBdr>
        </w:div>
        <w:div w:id="1496844437">
          <w:marLeft w:val="480"/>
          <w:marRight w:val="0"/>
          <w:marTop w:val="0"/>
          <w:marBottom w:val="0"/>
          <w:divBdr>
            <w:top w:val="none" w:sz="0" w:space="0" w:color="auto"/>
            <w:left w:val="none" w:sz="0" w:space="0" w:color="auto"/>
            <w:bottom w:val="none" w:sz="0" w:space="0" w:color="auto"/>
            <w:right w:val="none" w:sz="0" w:space="0" w:color="auto"/>
          </w:divBdr>
        </w:div>
        <w:div w:id="893152201">
          <w:marLeft w:val="480"/>
          <w:marRight w:val="0"/>
          <w:marTop w:val="0"/>
          <w:marBottom w:val="0"/>
          <w:divBdr>
            <w:top w:val="none" w:sz="0" w:space="0" w:color="auto"/>
            <w:left w:val="none" w:sz="0" w:space="0" w:color="auto"/>
            <w:bottom w:val="none" w:sz="0" w:space="0" w:color="auto"/>
            <w:right w:val="none" w:sz="0" w:space="0" w:color="auto"/>
          </w:divBdr>
        </w:div>
        <w:div w:id="713500842">
          <w:marLeft w:val="480"/>
          <w:marRight w:val="0"/>
          <w:marTop w:val="0"/>
          <w:marBottom w:val="0"/>
          <w:divBdr>
            <w:top w:val="none" w:sz="0" w:space="0" w:color="auto"/>
            <w:left w:val="none" w:sz="0" w:space="0" w:color="auto"/>
            <w:bottom w:val="none" w:sz="0" w:space="0" w:color="auto"/>
            <w:right w:val="none" w:sz="0" w:space="0" w:color="auto"/>
          </w:divBdr>
        </w:div>
        <w:div w:id="415446774">
          <w:marLeft w:val="480"/>
          <w:marRight w:val="0"/>
          <w:marTop w:val="0"/>
          <w:marBottom w:val="0"/>
          <w:divBdr>
            <w:top w:val="none" w:sz="0" w:space="0" w:color="auto"/>
            <w:left w:val="none" w:sz="0" w:space="0" w:color="auto"/>
            <w:bottom w:val="none" w:sz="0" w:space="0" w:color="auto"/>
            <w:right w:val="none" w:sz="0" w:space="0" w:color="auto"/>
          </w:divBdr>
        </w:div>
        <w:div w:id="10109682">
          <w:marLeft w:val="480"/>
          <w:marRight w:val="0"/>
          <w:marTop w:val="0"/>
          <w:marBottom w:val="0"/>
          <w:divBdr>
            <w:top w:val="none" w:sz="0" w:space="0" w:color="auto"/>
            <w:left w:val="none" w:sz="0" w:space="0" w:color="auto"/>
            <w:bottom w:val="none" w:sz="0" w:space="0" w:color="auto"/>
            <w:right w:val="none" w:sz="0" w:space="0" w:color="auto"/>
          </w:divBdr>
        </w:div>
        <w:div w:id="1347245419">
          <w:marLeft w:val="480"/>
          <w:marRight w:val="0"/>
          <w:marTop w:val="0"/>
          <w:marBottom w:val="0"/>
          <w:divBdr>
            <w:top w:val="none" w:sz="0" w:space="0" w:color="auto"/>
            <w:left w:val="none" w:sz="0" w:space="0" w:color="auto"/>
            <w:bottom w:val="none" w:sz="0" w:space="0" w:color="auto"/>
            <w:right w:val="none" w:sz="0" w:space="0" w:color="auto"/>
          </w:divBdr>
        </w:div>
        <w:div w:id="457576416">
          <w:marLeft w:val="480"/>
          <w:marRight w:val="0"/>
          <w:marTop w:val="0"/>
          <w:marBottom w:val="0"/>
          <w:divBdr>
            <w:top w:val="none" w:sz="0" w:space="0" w:color="auto"/>
            <w:left w:val="none" w:sz="0" w:space="0" w:color="auto"/>
            <w:bottom w:val="none" w:sz="0" w:space="0" w:color="auto"/>
            <w:right w:val="none" w:sz="0" w:space="0" w:color="auto"/>
          </w:divBdr>
        </w:div>
        <w:div w:id="463012726">
          <w:marLeft w:val="480"/>
          <w:marRight w:val="0"/>
          <w:marTop w:val="0"/>
          <w:marBottom w:val="0"/>
          <w:divBdr>
            <w:top w:val="none" w:sz="0" w:space="0" w:color="auto"/>
            <w:left w:val="none" w:sz="0" w:space="0" w:color="auto"/>
            <w:bottom w:val="none" w:sz="0" w:space="0" w:color="auto"/>
            <w:right w:val="none" w:sz="0" w:space="0" w:color="auto"/>
          </w:divBdr>
        </w:div>
        <w:div w:id="1057361471">
          <w:marLeft w:val="480"/>
          <w:marRight w:val="0"/>
          <w:marTop w:val="0"/>
          <w:marBottom w:val="0"/>
          <w:divBdr>
            <w:top w:val="none" w:sz="0" w:space="0" w:color="auto"/>
            <w:left w:val="none" w:sz="0" w:space="0" w:color="auto"/>
            <w:bottom w:val="none" w:sz="0" w:space="0" w:color="auto"/>
            <w:right w:val="none" w:sz="0" w:space="0" w:color="auto"/>
          </w:divBdr>
        </w:div>
        <w:div w:id="526866646">
          <w:marLeft w:val="480"/>
          <w:marRight w:val="0"/>
          <w:marTop w:val="0"/>
          <w:marBottom w:val="0"/>
          <w:divBdr>
            <w:top w:val="none" w:sz="0" w:space="0" w:color="auto"/>
            <w:left w:val="none" w:sz="0" w:space="0" w:color="auto"/>
            <w:bottom w:val="none" w:sz="0" w:space="0" w:color="auto"/>
            <w:right w:val="none" w:sz="0" w:space="0" w:color="auto"/>
          </w:divBdr>
        </w:div>
        <w:div w:id="470826865">
          <w:marLeft w:val="480"/>
          <w:marRight w:val="0"/>
          <w:marTop w:val="0"/>
          <w:marBottom w:val="0"/>
          <w:divBdr>
            <w:top w:val="none" w:sz="0" w:space="0" w:color="auto"/>
            <w:left w:val="none" w:sz="0" w:space="0" w:color="auto"/>
            <w:bottom w:val="none" w:sz="0" w:space="0" w:color="auto"/>
            <w:right w:val="none" w:sz="0" w:space="0" w:color="auto"/>
          </w:divBdr>
        </w:div>
        <w:div w:id="1590042317">
          <w:marLeft w:val="480"/>
          <w:marRight w:val="0"/>
          <w:marTop w:val="0"/>
          <w:marBottom w:val="0"/>
          <w:divBdr>
            <w:top w:val="none" w:sz="0" w:space="0" w:color="auto"/>
            <w:left w:val="none" w:sz="0" w:space="0" w:color="auto"/>
            <w:bottom w:val="none" w:sz="0" w:space="0" w:color="auto"/>
            <w:right w:val="none" w:sz="0" w:space="0" w:color="auto"/>
          </w:divBdr>
        </w:div>
        <w:div w:id="528882565">
          <w:marLeft w:val="480"/>
          <w:marRight w:val="0"/>
          <w:marTop w:val="0"/>
          <w:marBottom w:val="0"/>
          <w:divBdr>
            <w:top w:val="none" w:sz="0" w:space="0" w:color="auto"/>
            <w:left w:val="none" w:sz="0" w:space="0" w:color="auto"/>
            <w:bottom w:val="none" w:sz="0" w:space="0" w:color="auto"/>
            <w:right w:val="none" w:sz="0" w:space="0" w:color="auto"/>
          </w:divBdr>
        </w:div>
        <w:div w:id="1323243613">
          <w:marLeft w:val="480"/>
          <w:marRight w:val="0"/>
          <w:marTop w:val="0"/>
          <w:marBottom w:val="0"/>
          <w:divBdr>
            <w:top w:val="none" w:sz="0" w:space="0" w:color="auto"/>
            <w:left w:val="none" w:sz="0" w:space="0" w:color="auto"/>
            <w:bottom w:val="none" w:sz="0" w:space="0" w:color="auto"/>
            <w:right w:val="none" w:sz="0" w:space="0" w:color="auto"/>
          </w:divBdr>
        </w:div>
        <w:div w:id="667291483">
          <w:marLeft w:val="480"/>
          <w:marRight w:val="0"/>
          <w:marTop w:val="0"/>
          <w:marBottom w:val="0"/>
          <w:divBdr>
            <w:top w:val="none" w:sz="0" w:space="0" w:color="auto"/>
            <w:left w:val="none" w:sz="0" w:space="0" w:color="auto"/>
            <w:bottom w:val="none" w:sz="0" w:space="0" w:color="auto"/>
            <w:right w:val="none" w:sz="0" w:space="0" w:color="auto"/>
          </w:divBdr>
        </w:div>
        <w:div w:id="332800019">
          <w:marLeft w:val="480"/>
          <w:marRight w:val="0"/>
          <w:marTop w:val="0"/>
          <w:marBottom w:val="0"/>
          <w:divBdr>
            <w:top w:val="none" w:sz="0" w:space="0" w:color="auto"/>
            <w:left w:val="none" w:sz="0" w:space="0" w:color="auto"/>
            <w:bottom w:val="none" w:sz="0" w:space="0" w:color="auto"/>
            <w:right w:val="none" w:sz="0" w:space="0" w:color="auto"/>
          </w:divBdr>
        </w:div>
        <w:div w:id="121921913">
          <w:marLeft w:val="480"/>
          <w:marRight w:val="0"/>
          <w:marTop w:val="0"/>
          <w:marBottom w:val="0"/>
          <w:divBdr>
            <w:top w:val="none" w:sz="0" w:space="0" w:color="auto"/>
            <w:left w:val="none" w:sz="0" w:space="0" w:color="auto"/>
            <w:bottom w:val="none" w:sz="0" w:space="0" w:color="auto"/>
            <w:right w:val="none" w:sz="0" w:space="0" w:color="auto"/>
          </w:divBdr>
        </w:div>
      </w:divsChild>
    </w:div>
    <w:div w:id="1993291285">
      <w:bodyDiv w:val="1"/>
      <w:marLeft w:val="0"/>
      <w:marRight w:val="0"/>
      <w:marTop w:val="0"/>
      <w:marBottom w:val="0"/>
      <w:divBdr>
        <w:top w:val="none" w:sz="0" w:space="0" w:color="auto"/>
        <w:left w:val="none" w:sz="0" w:space="0" w:color="auto"/>
        <w:bottom w:val="none" w:sz="0" w:space="0" w:color="auto"/>
        <w:right w:val="none" w:sz="0" w:space="0" w:color="auto"/>
      </w:divBdr>
      <w:divsChild>
        <w:div w:id="949048678">
          <w:marLeft w:val="480"/>
          <w:marRight w:val="0"/>
          <w:marTop w:val="0"/>
          <w:marBottom w:val="0"/>
          <w:divBdr>
            <w:top w:val="none" w:sz="0" w:space="0" w:color="auto"/>
            <w:left w:val="none" w:sz="0" w:space="0" w:color="auto"/>
            <w:bottom w:val="none" w:sz="0" w:space="0" w:color="auto"/>
            <w:right w:val="none" w:sz="0" w:space="0" w:color="auto"/>
          </w:divBdr>
        </w:div>
        <w:div w:id="1507205702">
          <w:marLeft w:val="480"/>
          <w:marRight w:val="0"/>
          <w:marTop w:val="0"/>
          <w:marBottom w:val="0"/>
          <w:divBdr>
            <w:top w:val="none" w:sz="0" w:space="0" w:color="auto"/>
            <w:left w:val="none" w:sz="0" w:space="0" w:color="auto"/>
            <w:bottom w:val="none" w:sz="0" w:space="0" w:color="auto"/>
            <w:right w:val="none" w:sz="0" w:space="0" w:color="auto"/>
          </w:divBdr>
        </w:div>
        <w:div w:id="1788310837">
          <w:marLeft w:val="480"/>
          <w:marRight w:val="0"/>
          <w:marTop w:val="0"/>
          <w:marBottom w:val="0"/>
          <w:divBdr>
            <w:top w:val="none" w:sz="0" w:space="0" w:color="auto"/>
            <w:left w:val="none" w:sz="0" w:space="0" w:color="auto"/>
            <w:bottom w:val="none" w:sz="0" w:space="0" w:color="auto"/>
            <w:right w:val="none" w:sz="0" w:space="0" w:color="auto"/>
          </w:divBdr>
        </w:div>
        <w:div w:id="792944755">
          <w:marLeft w:val="480"/>
          <w:marRight w:val="0"/>
          <w:marTop w:val="0"/>
          <w:marBottom w:val="0"/>
          <w:divBdr>
            <w:top w:val="none" w:sz="0" w:space="0" w:color="auto"/>
            <w:left w:val="none" w:sz="0" w:space="0" w:color="auto"/>
            <w:bottom w:val="none" w:sz="0" w:space="0" w:color="auto"/>
            <w:right w:val="none" w:sz="0" w:space="0" w:color="auto"/>
          </w:divBdr>
        </w:div>
        <w:div w:id="1391920673">
          <w:marLeft w:val="480"/>
          <w:marRight w:val="0"/>
          <w:marTop w:val="0"/>
          <w:marBottom w:val="0"/>
          <w:divBdr>
            <w:top w:val="none" w:sz="0" w:space="0" w:color="auto"/>
            <w:left w:val="none" w:sz="0" w:space="0" w:color="auto"/>
            <w:bottom w:val="none" w:sz="0" w:space="0" w:color="auto"/>
            <w:right w:val="none" w:sz="0" w:space="0" w:color="auto"/>
          </w:divBdr>
        </w:div>
        <w:div w:id="394091034">
          <w:marLeft w:val="480"/>
          <w:marRight w:val="0"/>
          <w:marTop w:val="0"/>
          <w:marBottom w:val="0"/>
          <w:divBdr>
            <w:top w:val="none" w:sz="0" w:space="0" w:color="auto"/>
            <w:left w:val="none" w:sz="0" w:space="0" w:color="auto"/>
            <w:bottom w:val="none" w:sz="0" w:space="0" w:color="auto"/>
            <w:right w:val="none" w:sz="0" w:space="0" w:color="auto"/>
          </w:divBdr>
        </w:div>
        <w:div w:id="810362504">
          <w:marLeft w:val="480"/>
          <w:marRight w:val="0"/>
          <w:marTop w:val="0"/>
          <w:marBottom w:val="0"/>
          <w:divBdr>
            <w:top w:val="none" w:sz="0" w:space="0" w:color="auto"/>
            <w:left w:val="none" w:sz="0" w:space="0" w:color="auto"/>
            <w:bottom w:val="none" w:sz="0" w:space="0" w:color="auto"/>
            <w:right w:val="none" w:sz="0" w:space="0" w:color="auto"/>
          </w:divBdr>
        </w:div>
        <w:div w:id="901335647">
          <w:marLeft w:val="480"/>
          <w:marRight w:val="0"/>
          <w:marTop w:val="0"/>
          <w:marBottom w:val="0"/>
          <w:divBdr>
            <w:top w:val="none" w:sz="0" w:space="0" w:color="auto"/>
            <w:left w:val="none" w:sz="0" w:space="0" w:color="auto"/>
            <w:bottom w:val="none" w:sz="0" w:space="0" w:color="auto"/>
            <w:right w:val="none" w:sz="0" w:space="0" w:color="auto"/>
          </w:divBdr>
        </w:div>
        <w:div w:id="1082415694">
          <w:marLeft w:val="480"/>
          <w:marRight w:val="0"/>
          <w:marTop w:val="0"/>
          <w:marBottom w:val="0"/>
          <w:divBdr>
            <w:top w:val="none" w:sz="0" w:space="0" w:color="auto"/>
            <w:left w:val="none" w:sz="0" w:space="0" w:color="auto"/>
            <w:bottom w:val="none" w:sz="0" w:space="0" w:color="auto"/>
            <w:right w:val="none" w:sz="0" w:space="0" w:color="auto"/>
          </w:divBdr>
        </w:div>
        <w:div w:id="2089568177">
          <w:marLeft w:val="480"/>
          <w:marRight w:val="0"/>
          <w:marTop w:val="0"/>
          <w:marBottom w:val="0"/>
          <w:divBdr>
            <w:top w:val="none" w:sz="0" w:space="0" w:color="auto"/>
            <w:left w:val="none" w:sz="0" w:space="0" w:color="auto"/>
            <w:bottom w:val="none" w:sz="0" w:space="0" w:color="auto"/>
            <w:right w:val="none" w:sz="0" w:space="0" w:color="auto"/>
          </w:divBdr>
        </w:div>
        <w:div w:id="1738699574">
          <w:marLeft w:val="480"/>
          <w:marRight w:val="0"/>
          <w:marTop w:val="0"/>
          <w:marBottom w:val="0"/>
          <w:divBdr>
            <w:top w:val="none" w:sz="0" w:space="0" w:color="auto"/>
            <w:left w:val="none" w:sz="0" w:space="0" w:color="auto"/>
            <w:bottom w:val="none" w:sz="0" w:space="0" w:color="auto"/>
            <w:right w:val="none" w:sz="0" w:space="0" w:color="auto"/>
          </w:divBdr>
        </w:div>
        <w:div w:id="145822213">
          <w:marLeft w:val="480"/>
          <w:marRight w:val="0"/>
          <w:marTop w:val="0"/>
          <w:marBottom w:val="0"/>
          <w:divBdr>
            <w:top w:val="none" w:sz="0" w:space="0" w:color="auto"/>
            <w:left w:val="none" w:sz="0" w:space="0" w:color="auto"/>
            <w:bottom w:val="none" w:sz="0" w:space="0" w:color="auto"/>
            <w:right w:val="none" w:sz="0" w:space="0" w:color="auto"/>
          </w:divBdr>
        </w:div>
        <w:div w:id="1238704711">
          <w:marLeft w:val="480"/>
          <w:marRight w:val="0"/>
          <w:marTop w:val="0"/>
          <w:marBottom w:val="0"/>
          <w:divBdr>
            <w:top w:val="none" w:sz="0" w:space="0" w:color="auto"/>
            <w:left w:val="none" w:sz="0" w:space="0" w:color="auto"/>
            <w:bottom w:val="none" w:sz="0" w:space="0" w:color="auto"/>
            <w:right w:val="none" w:sz="0" w:space="0" w:color="auto"/>
          </w:divBdr>
        </w:div>
        <w:div w:id="142355294">
          <w:marLeft w:val="480"/>
          <w:marRight w:val="0"/>
          <w:marTop w:val="0"/>
          <w:marBottom w:val="0"/>
          <w:divBdr>
            <w:top w:val="none" w:sz="0" w:space="0" w:color="auto"/>
            <w:left w:val="none" w:sz="0" w:space="0" w:color="auto"/>
            <w:bottom w:val="none" w:sz="0" w:space="0" w:color="auto"/>
            <w:right w:val="none" w:sz="0" w:space="0" w:color="auto"/>
          </w:divBdr>
        </w:div>
        <w:div w:id="920331326">
          <w:marLeft w:val="480"/>
          <w:marRight w:val="0"/>
          <w:marTop w:val="0"/>
          <w:marBottom w:val="0"/>
          <w:divBdr>
            <w:top w:val="none" w:sz="0" w:space="0" w:color="auto"/>
            <w:left w:val="none" w:sz="0" w:space="0" w:color="auto"/>
            <w:bottom w:val="none" w:sz="0" w:space="0" w:color="auto"/>
            <w:right w:val="none" w:sz="0" w:space="0" w:color="auto"/>
          </w:divBdr>
        </w:div>
        <w:div w:id="1777212861">
          <w:marLeft w:val="480"/>
          <w:marRight w:val="0"/>
          <w:marTop w:val="0"/>
          <w:marBottom w:val="0"/>
          <w:divBdr>
            <w:top w:val="none" w:sz="0" w:space="0" w:color="auto"/>
            <w:left w:val="none" w:sz="0" w:space="0" w:color="auto"/>
            <w:bottom w:val="none" w:sz="0" w:space="0" w:color="auto"/>
            <w:right w:val="none" w:sz="0" w:space="0" w:color="auto"/>
          </w:divBdr>
        </w:div>
        <w:div w:id="1698388730">
          <w:marLeft w:val="480"/>
          <w:marRight w:val="0"/>
          <w:marTop w:val="0"/>
          <w:marBottom w:val="0"/>
          <w:divBdr>
            <w:top w:val="none" w:sz="0" w:space="0" w:color="auto"/>
            <w:left w:val="none" w:sz="0" w:space="0" w:color="auto"/>
            <w:bottom w:val="none" w:sz="0" w:space="0" w:color="auto"/>
            <w:right w:val="none" w:sz="0" w:space="0" w:color="auto"/>
          </w:divBdr>
        </w:div>
        <w:div w:id="1344744524">
          <w:marLeft w:val="480"/>
          <w:marRight w:val="0"/>
          <w:marTop w:val="0"/>
          <w:marBottom w:val="0"/>
          <w:divBdr>
            <w:top w:val="none" w:sz="0" w:space="0" w:color="auto"/>
            <w:left w:val="none" w:sz="0" w:space="0" w:color="auto"/>
            <w:bottom w:val="none" w:sz="0" w:space="0" w:color="auto"/>
            <w:right w:val="none" w:sz="0" w:space="0" w:color="auto"/>
          </w:divBdr>
        </w:div>
        <w:div w:id="1646278240">
          <w:marLeft w:val="480"/>
          <w:marRight w:val="0"/>
          <w:marTop w:val="0"/>
          <w:marBottom w:val="0"/>
          <w:divBdr>
            <w:top w:val="none" w:sz="0" w:space="0" w:color="auto"/>
            <w:left w:val="none" w:sz="0" w:space="0" w:color="auto"/>
            <w:bottom w:val="none" w:sz="0" w:space="0" w:color="auto"/>
            <w:right w:val="none" w:sz="0" w:space="0" w:color="auto"/>
          </w:divBdr>
        </w:div>
        <w:div w:id="499731837">
          <w:marLeft w:val="480"/>
          <w:marRight w:val="0"/>
          <w:marTop w:val="0"/>
          <w:marBottom w:val="0"/>
          <w:divBdr>
            <w:top w:val="none" w:sz="0" w:space="0" w:color="auto"/>
            <w:left w:val="none" w:sz="0" w:space="0" w:color="auto"/>
            <w:bottom w:val="none" w:sz="0" w:space="0" w:color="auto"/>
            <w:right w:val="none" w:sz="0" w:space="0" w:color="auto"/>
          </w:divBdr>
        </w:div>
        <w:div w:id="1458833469">
          <w:marLeft w:val="480"/>
          <w:marRight w:val="0"/>
          <w:marTop w:val="0"/>
          <w:marBottom w:val="0"/>
          <w:divBdr>
            <w:top w:val="none" w:sz="0" w:space="0" w:color="auto"/>
            <w:left w:val="none" w:sz="0" w:space="0" w:color="auto"/>
            <w:bottom w:val="none" w:sz="0" w:space="0" w:color="auto"/>
            <w:right w:val="none" w:sz="0" w:space="0" w:color="auto"/>
          </w:divBdr>
        </w:div>
        <w:div w:id="113790150">
          <w:marLeft w:val="480"/>
          <w:marRight w:val="0"/>
          <w:marTop w:val="0"/>
          <w:marBottom w:val="0"/>
          <w:divBdr>
            <w:top w:val="none" w:sz="0" w:space="0" w:color="auto"/>
            <w:left w:val="none" w:sz="0" w:space="0" w:color="auto"/>
            <w:bottom w:val="none" w:sz="0" w:space="0" w:color="auto"/>
            <w:right w:val="none" w:sz="0" w:space="0" w:color="auto"/>
          </w:divBdr>
        </w:div>
        <w:div w:id="1952126303">
          <w:marLeft w:val="48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01613965">
      <w:bodyDiv w:val="1"/>
      <w:marLeft w:val="0"/>
      <w:marRight w:val="0"/>
      <w:marTop w:val="0"/>
      <w:marBottom w:val="0"/>
      <w:divBdr>
        <w:top w:val="none" w:sz="0" w:space="0" w:color="auto"/>
        <w:left w:val="none" w:sz="0" w:space="0" w:color="auto"/>
        <w:bottom w:val="none" w:sz="0" w:space="0" w:color="auto"/>
        <w:right w:val="none" w:sz="0" w:space="0" w:color="auto"/>
      </w:divBdr>
      <w:divsChild>
        <w:div w:id="1998679315">
          <w:marLeft w:val="480"/>
          <w:marRight w:val="0"/>
          <w:marTop w:val="0"/>
          <w:marBottom w:val="0"/>
          <w:divBdr>
            <w:top w:val="none" w:sz="0" w:space="0" w:color="auto"/>
            <w:left w:val="none" w:sz="0" w:space="0" w:color="auto"/>
            <w:bottom w:val="none" w:sz="0" w:space="0" w:color="auto"/>
            <w:right w:val="none" w:sz="0" w:space="0" w:color="auto"/>
          </w:divBdr>
        </w:div>
        <w:div w:id="750128637">
          <w:marLeft w:val="480"/>
          <w:marRight w:val="0"/>
          <w:marTop w:val="0"/>
          <w:marBottom w:val="0"/>
          <w:divBdr>
            <w:top w:val="none" w:sz="0" w:space="0" w:color="auto"/>
            <w:left w:val="none" w:sz="0" w:space="0" w:color="auto"/>
            <w:bottom w:val="none" w:sz="0" w:space="0" w:color="auto"/>
            <w:right w:val="none" w:sz="0" w:space="0" w:color="auto"/>
          </w:divBdr>
        </w:div>
        <w:div w:id="926766115">
          <w:marLeft w:val="480"/>
          <w:marRight w:val="0"/>
          <w:marTop w:val="0"/>
          <w:marBottom w:val="0"/>
          <w:divBdr>
            <w:top w:val="none" w:sz="0" w:space="0" w:color="auto"/>
            <w:left w:val="none" w:sz="0" w:space="0" w:color="auto"/>
            <w:bottom w:val="none" w:sz="0" w:space="0" w:color="auto"/>
            <w:right w:val="none" w:sz="0" w:space="0" w:color="auto"/>
          </w:divBdr>
        </w:div>
        <w:div w:id="1418214843">
          <w:marLeft w:val="480"/>
          <w:marRight w:val="0"/>
          <w:marTop w:val="0"/>
          <w:marBottom w:val="0"/>
          <w:divBdr>
            <w:top w:val="none" w:sz="0" w:space="0" w:color="auto"/>
            <w:left w:val="none" w:sz="0" w:space="0" w:color="auto"/>
            <w:bottom w:val="none" w:sz="0" w:space="0" w:color="auto"/>
            <w:right w:val="none" w:sz="0" w:space="0" w:color="auto"/>
          </w:divBdr>
        </w:div>
        <w:div w:id="1070077868">
          <w:marLeft w:val="480"/>
          <w:marRight w:val="0"/>
          <w:marTop w:val="0"/>
          <w:marBottom w:val="0"/>
          <w:divBdr>
            <w:top w:val="none" w:sz="0" w:space="0" w:color="auto"/>
            <w:left w:val="none" w:sz="0" w:space="0" w:color="auto"/>
            <w:bottom w:val="none" w:sz="0" w:space="0" w:color="auto"/>
            <w:right w:val="none" w:sz="0" w:space="0" w:color="auto"/>
          </w:divBdr>
        </w:div>
        <w:div w:id="889803540">
          <w:marLeft w:val="480"/>
          <w:marRight w:val="0"/>
          <w:marTop w:val="0"/>
          <w:marBottom w:val="0"/>
          <w:divBdr>
            <w:top w:val="none" w:sz="0" w:space="0" w:color="auto"/>
            <w:left w:val="none" w:sz="0" w:space="0" w:color="auto"/>
            <w:bottom w:val="none" w:sz="0" w:space="0" w:color="auto"/>
            <w:right w:val="none" w:sz="0" w:space="0" w:color="auto"/>
          </w:divBdr>
        </w:div>
        <w:div w:id="1295327229">
          <w:marLeft w:val="480"/>
          <w:marRight w:val="0"/>
          <w:marTop w:val="0"/>
          <w:marBottom w:val="0"/>
          <w:divBdr>
            <w:top w:val="none" w:sz="0" w:space="0" w:color="auto"/>
            <w:left w:val="none" w:sz="0" w:space="0" w:color="auto"/>
            <w:bottom w:val="none" w:sz="0" w:space="0" w:color="auto"/>
            <w:right w:val="none" w:sz="0" w:space="0" w:color="auto"/>
          </w:divBdr>
        </w:div>
        <w:div w:id="793905409">
          <w:marLeft w:val="480"/>
          <w:marRight w:val="0"/>
          <w:marTop w:val="0"/>
          <w:marBottom w:val="0"/>
          <w:divBdr>
            <w:top w:val="none" w:sz="0" w:space="0" w:color="auto"/>
            <w:left w:val="none" w:sz="0" w:space="0" w:color="auto"/>
            <w:bottom w:val="none" w:sz="0" w:space="0" w:color="auto"/>
            <w:right w:val="none" w:sz="0" w:space="0" w:color="auto"/>
          </w:divBdr>
        </w:div>
        <w:div w:id="135993590">
          <w:marLeft w:val="480"/>
          <w:marRight w:val="0"/>
          <w:marTop w:val="0"/>
          <w:marBottom w:val="0"/>
          <w:divBdr>
            <w:top w:val="none" w:sz="0" w:space="0" w:color="auto"/>
            <w:left w:val="none" w:sz="0" w:space="0" w:color="auto"/>
            <w:bottom w:val="none" w:sz="0" w:space="0" w:color="auto"/>
            <w:right w:val="none" w:sz="0" w:space="0" w:color="auto"/>
          </w:divBdr>
        </w:div>
        <w:div w:id="926429042">
          <w:marLeft w:val="480"/>
          <w:marRight w:val="0"/>
          <w:marTop w:val="0"/>
          <w:marBottom w:val="0"/>
          <w:divBdr>
            <w:top w:val="none" w:sz="0" w:space="0" w:color="auto"/>
            <w:left w:val="none" w:sz="0" w:space="0" w:color="auto"/>
            <w:bottom w:val="none" w:sz="0" w:space="0" w:color="auto"/>
            <w:right w:val="none" w:sz="0" w:space="0" w:color="auto"/>
          </w:divBdr>
        </w:div>
        <w:div w:id="741373255">
          <w:marLeft w:val="480"/>
          <w:marRight w:val="0"/>
          <w:marTop w:val="0"/>
          <w:marBottom w:val="0"/>
          <w:divBdr>
            <w:top w:val="none" w:sz="0" w:space="0" w:color="auto"/>
            <w:left w:val="none" w:sz="0" w:space="0" w:color="auto"/>
            <w:bottom w:val="none" w:sz="0" w:space="0" w:color="auto"/>
            <w:right w:val="none" w:sz="0" w:space="0" w:color="auto"/>
          </w:divBdr>
        </w:div>
        <w:div w:id="1507939589">
          <w:marLeft w:val="480"/>
          <w:marRight w:val="0"/>
          <w:marTop w:val="0"/>
          <w:marBottom w:val="0"/>
          <w:divBdr>
            <w:top w:val="none" w:sz="0" w:space="0" w:color="auto"/>
            <w:left w:val="none" w:sz="0" w:space="0" w:color="auto"/>
            <w:bottom w:val="none" w:sz="0" w:space="0" w:color="auto"/>
            <w:right w:val="none" w:sz="0" w:space="0" w:color="auto"/>
          </w:divBdr>
        </w:div>
        <w:div w:id="1290550502">
          <w:marLeft w:val="480"/>
          <w:marRight w:val="0"/>
          <w:marTop w:val="0"/>
          <w:marBottom w:val="0"/>
          <w:divBdr>
            <w:top w:val="none" w:sz="0" w:space="0" w:color="auto"/>
            <w:left w:val="none" w:sz="0" w:space="0" w:color="auto"/>
            <w:bottom w:val="none" w:sz="0" w:space="0" w:color="auto"/>
            <w:right w:val="none" w:sz="0" w:space="0" w:color="auto"/>
          </w:divBdr>
        </w:div>
        <w:div w:id="1740054742">
          <w:marLeft w:val="480"/>
          <w:marRight w:val="0"/>
          <w:marTop w:val="0"/>
          <w:marBottom w:val="0"/>
          <w:divBdr>
            <w:top w:val="none" w:sz="0" w:space="0" w:color="auto"/>
            <w:left w:val="none" w:sz="0" w:space="0" w:color="auto"/>
            <w:bottom w:val="none" w:sz="0" w:space="0" w:color="auto"/>
            <w:right w:val="none" w:sz="0" w:space="0" w:color="auto"/>
          </w:divBdr>
        </w:div>
        <w:div w:id="891618159">
          <w:marLeft w:val="480"/>
          <w:marRight w:val="0"/>
          <w:marTop w:val="0"/>
          <w:marBottom w:val="0"/>
          <w:divBdr>
            <w:top w:val="none" w:sz="0" w:space="0" w:color="auto"/>
            <w:left w:val="none" w:sz="0" w:space="0" w:color="auto"/>
            <w:bottom w:val="none" w:sz="0" w:space="0" w:color="auto"/>
            <w:right w:val="none" w:sz="0" w:space="0" w:color="auto"/>
          </w:divBdr>
        </w:div>
        <w:div w:id="872691252">
          <w:marLeft w:val="480"/>
          <w:marRight w:val="0"/>
          <w:marTop w:val="0"/>
          <w:marBottom w:val="0"/>
          <w:divBdr>
            <w:top w:val="none" w:sz="0" w:space="0" w:color="auto"/>
            <w:left w:val="none" w:sz="0" w:space="0" w:color="auto"/>
            <w:bottom w:val="none" w:sz="0" w:space="0" w:color="auto"/>
            <w:right w:val="none" w:sz="0" w:space="0" w:color="auto"/>
          </w:divBdr>
        </w:div>
        <w:div w:id="2082829443">
          <w:marLeft w:val="480"/>
          <w:marRight w:val="0"/>
          <w:marTop w:val="0"/>
          <w:marBottom w:val="0"/>
          <w:divBdr>
            <w:top w:val="none" w:sz="0" w:space="0" w:color="auto"/>
            <w:left w:val="none" w:sz="0" w:space="0" w:color="auto"/>
            <w:bottom w:val="none" w:sz="0" w:space="0" w:color="auto"/>
            <w:right w:val="none" w:sz="0" w:space="0" w:color="auto"/>
          </w:divBdr>
        </w:div>
        <w:div w:id="23599861">
          <w:marLeft w:val="480"/>
          <w:marRight w:val="0"/>
          <w:marTop w:val="0"/>
          <w:marBottom w:val="0"/>
          <w:divBdr>
            <w:top w:val="none" w:sz="0" w:space="0" w:color="auto"/>
            <w:left w:val="none" w:sz="0" w:space="0" w:color="auto"/>
            <w:bottom w:val="none" w:sz="0" w:space="0" w:color="auto"/>
            <w:right w:val="none" w:sz="0" w:space="0" w:color="auto"/>
          </w:divBdr>
        </w:div>
        <w:div w:id="1221481456">
          <w:marLeft w:val="480"/>
          <w:marRight w:val="0"/>
          <w:marTop w:val="0"/>
          <w:marBottom w:val="0"/>
          <w:divBdr>
            <w:top w:val="none" w:sz="0" w:space="0" w:color="auto"/>
            <w:left w:val="none" w:sz="0" w:space="0" w:color="auto"/>
            <w:bottom w:val="none" w:sz="0" w:space="0" w:color="auto"/>
            <w:right w:val="none" w:sz="0" w:space="0" w:color="auto"/>
          </w:divBdr>
        </w:div>
        <w:div w:id="1263146193">
          <w:marLeft w:val="480"/>
          <w:marRight w:val="0"/>
          <w:marTop w:val="0"/>
          <w:marBottom w:val="0"/>
          <w:divBdr>
            <w:top w:val="none" w:sz="0" w:space="0" w:color="auto"/>
            <w:left w:val="none" w:sz="0" w:space="0" w:color="auto"/>
            <w:bottom w:val="none" w:sz="0" w:space="0" w:color="auto"/>
            <w:right w:val="none" w:sz="0" w:space="0" w:color="auto"/>
          </w:divBdr>
        </w:div>
        <w:div w:id="370619601">
          <w:marLeft w:val="480"/>
          <w:marRight w:val="0"/>
          <w:marTop w:val="0"/>
          <w:marBottom w:val="0"/>
          <w:divBdr>
            <w:top w:val="none" w:sz="0" w:space="0" w:color="auto"/>
            <w:left w:val="none" w:sz="0" w:space="0" w:color="auto"/>
            <w:bottom w:val="none" w:sz="0" w:space="0" w:color="auto"/>
            <w:right w:val="none" w:sz="0" w:space="0" w:color="auto"/>
          </w:divBdr>
        </w:div>
        <w:div w:id="1133672226">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5490712">
      <w:bodyDiv w:val="1"/>
      <w:marLeft w:val="0"/>
      <w:marRight w:val="0"/>
      <w:marTop w:val="0"/>
      <w:marBottom w:val="0"/>
      <w:divBdr>
        <w:top w:val="none" w:sz="0" w:space="0" w:color="auto"/>
        <w:left w:val="none" w:sz="0" w:space="0" w:color="auto"/>
        <w:bottom w:val="none" w:sz="0" w:space="0" w:color="auto"/>
        <w:right w:val="none" w:sz="0" w:space="0" w:color="auto"/>
      </w:divBdr>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github.com/sujilkumarkm/suicide_dash_app_2022/blob/master/data_maker.py"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glossaryDocument" Target="glossary/document.xml"/><Relationship Id="rId8" Type="http://schemas.openxmlformats.org/officeDocument/2006/relationships/hyperlink" Target="https://github.com/sujilkumarkm/suicide_dash_app_2022.git"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204.93.172.126:8000/"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suicide-dash-app.herokuapp.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
      <w:docPartPr>
        <w:name w:val="F19CB05DF4734F548974214BE2EBE385"/>
        <w:category>
          <w:name w:val="General"/>
          <w:gallery w:val="placeholder"/>
        </w:category>
        <w:types>
          <w:type w:val="bbPlcHdr"/>
        </w:types>
        <w:behaviors>
          <w:behavior w:val="content"/>
        </w:behaviors>
        <w:guid w:val="{2EA5DE9F-58D9-47A4-8007-659216D34D07}"/>
      </w:docPartPr>
      <w:docPartBody>
        <w:p w:rsidR="002A2B9B" w:rsidRDefault="00FC1D80" w:rsidP="00FC1D80">
          <w:pPr>
            <w:pStyle w:val="F19CB05DF4734F548974214BE2EBE385"/>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327B4"/>
    <w:rsid w:val="00061373"/>
    <w:rsid w:val="000654C4"/>
    <w:rsid w:val="000B62AD"/>
    <w:rsid w:val="000E3A07"/>
    <w:rsid w:val="00122EA6"/>
    <w:rsid w:val="00163E35"/>
    <w:rsid w:val="001C25E6"/>
    <w:rsid w:val="001C634E"/>
    <w:rsid w:val="002974E5"/>
    <w:rsid w:val="002A2B9B"/>
    <w:rsid w:val="002A4C1F"/>
    <w:rsid w:val="002A7F70"/>
    <w:rsid w:val="002B493C"/>
    <w:rsid w:val="002B567F"/>
    <w:rsid w:val="002C3087"/>
    <w:rsid w:val="002D2876"/>
    <w:rsid w:val="002D641D"/>
    <w:rsid w:val="00313CC9"/>
    <w:rsid w:val="00324D29"/>
    <w:rsid w:val="00326796"/>
    <w:rsid w:val="003A28FD"/>
    <w:rsid w:val="003D615D"/>
    <w:rsid w:val="003E7D15"/>
    <w:rsid w:val="003F5EF2"/>
    <w:rsid w:val="00437BC0"/>
    <w:rsid w:val="00451124"/>
    <w:rsid w:val="00477925"/>
    <w:rsid w:val="004A09E8"/>
    <w:rsid w:val="004A2A54"/>
    <w:rsid w:val="004B161A"/>
    <w:rsid w:val="004D4857"/>
    <w:rsid w:val="005024ED"/>
    <w:rsid w:val="0060029C"/>
    <w:rsid w:val="00624809"/>
    <w:rsid w:val="006B6038"/>
    <w:rsid w:val="006F628D"/>
    <w:rsid w:val="00701ADC"/>
    <w:rsid w:val="00737DB1"/>
    <w:rsid w:val="007950A5"/>
    <w:rsid w:val="007A0914"/>
    <w:rsid w:val="007A09C0"/>
    <w:rsid w:val="007A6626"/>
    <w:rsid w:val="007C38B5"/>
    <w:rsid w:val="0080492D"/>
    <w:rsid w:val="00850A55"/>
    <w:rsid w:val="00895FC2"/>
    <w:rsid w:val="008D1A9E"/>
    <w:rsid w:val="008D6E27"/>
    <w:rsid w:val="00903FB4"/>
    <w:rsid w:val="00973C25"/>
    <w:rsid w:val="00A14910"/>
    <w:rsid w:val="00A7114A"/>
    <w:rsid w:val="00A833B3"/>
    <w:rsid w:val="00B074C9"/>
    <w:rsid w:val="00B16060"/>
    <w:rsid w:val="00B35C09"/>
    <w:rsid w:val="00B41141"/>
    <w:rsid w:val="00B44501"/>
    <w:rsid w:val="00C52D9A"/>
    <w:rsid w:val="00C80442"/>
    <w:rsid w:val="00CA2234"/>
    <w:rsid w:val="00CA7B0E"/>
    <w:rsid w:val="00CB3076"/>
    <w:rsid w:val="00CE5F53"/>
    <w:rsid w:val="00CE6204"/>
    <w:rsid w:val="00D2617C"/>
    <w:rsid w:val="00DD2FA8"/>
    <w:rsid w:val="00E134D2"/>
    <w:rsid w:val="00EB4F03"/>
    <w:rsid w:val="00F51A64"/>
    <w:rsid w:val="00FB198E"/>
    <w:rsid w:val="00FC1D80"/>
    <w:rsid w:val="00FD21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D80"/>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 w:type="paragraph" w:customStyle="1" w:styleId="F19CB05DF4734F548974214BE2EBE385">
    <w:name w:val="F19CB05DF4734F548974214BE2EBE385"/>
    <w:rsid w:val="00FC1D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062fbda1-726b-4d4b-8581-05a8890a0dbb&quot;,&quot;properties&quot;:{&quot;noteIndex&quot;:0},&quot;isEdited&quot;:false,&quot;manualOverride&quot;:{&quot;isManuallyOverridden&quot;:false,&quot;citeprocText&quot;:&quot;(Ajitesh Kumar, 2022)&quot;,&quot;manualOverrideText&quot;:&quot;&quot;},&quot;citationTag&quot;:&quot;MENDELEY_CITATION_v3_eyJjaXRhdGlvbklEIjoiTUVOREVMRVlfQ0lUQVRJT05fMDYyZmJkYTEtNzI2Yi00ZDRiLTg1ODEtMDVhODg5MGEwZGJi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quot;,&quot;citationItems&quot;:[{&quot;id&quot;:&quot;18c914ce-a526-3e23-bd38-3ef79a982f1b&quot;,&quot;itemData&quot;:{&quot;type&quot;:&quot;webpage&quot;,&quot;id&quot;:&quot;18c914ce-a526-3e23-bd38-3ef79a982f1b&quot;,&quot;title&quot;:&quot;Purpose of Dashboard: Advantages &amp; Disadvantages - Data Analytics&quot;,&quot;author&quot;:[{&quot;family&quot;:&quot;Ajitesh Kumar&quot;,&quot;given&quot;:&quot;&quot;,&quot;parse-names&quot;:false,&quot;dropping-particle&quot;:&quot;&quot;,&quot;non-dropping-particle&quot;:&quot;&quot;}],&quot;accessed&quot;:{&quot;date-parts&quot;:[[2022,8,30]]},&quot;URL&quot;:&quot;https://vitalflux.com/dashboard-purpose-advantages-disadvantages/&quot;,&quot;issued&quot;:{&quot;date-parts&quot;:[[2022,5,28]]},&quot;container-title-short&quot;:&quot;&quot;},&quot;isTemporary&quot;:false}]},{&quot;citationID&quot;:&quot;MENDELEY_CITATION_afebfae6-aab4-4088-be62-9614190af477&quot;,&quot;properties&quot;:{&quot;noteIndex&quot;:0},&quot;isEdited&quot;:false,&quot;manualOverride&quot;:{&quot;isManuallyOverridden&quot;:false,&quot;citeprocText&quot;:&quot;(The Analytics Club, 2021)&quot;,&quot;manualOverrideText&quot;:&quot;&quot;},&quot;citationTag&quot;:&quot;MENDELEY_CITATION_v3_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&quot;,&quot;citationItems&quot;:[{&quot;id&quot;:&quot;ede70f1d-f5b1-3ad0-8ce4-7e068c7932f0&quot;,&quot;itemData&quot;:{&quot;type&quot;:&quot;webpage&quot;,&quot;id&quot;:&quot;ede70f1d-f5b1-3ad0-8ce4-7e068c7932f0&quot;,&quot;title&quot;:&quot;How I Create Dazzling Dashboards Purely in Python.&quot;,&quot;author&quot;:[{&quot;family&quot;:&quot;The Analytics Club&quot;,&quot;given&quot;:&quot;&quot;,&quot;parse-names&quot;:false,&quot;dropping-particle&quot;:&quot;&quot;,&quot;non-dropping-particle&quot;:&quot;&quot;}],&quot;accessed&quot;:{&quot;date-parts&quot;:[[2022,8,30]]},&quot;URL&quot;:&quot;https://www.the-analytics.club/plotly-dashboards-in-python&quot;,&quot;issued&quot;:{&quot;date-parts&quot;:[[2021]]},&quot;container-title-short&quot;:&quot;&quot;},&quot;isTemporary&quot;:false}]},{&quot;citationID&quot;:&quot;MENDELEY_CITATION_4bbe8320-3487-429a-b633-535d5784139e&quot;,&quot;properties&quot;:{&quot;noteIndex&quot;:0},&quot;isEdited&quot;:false,&quot;manualOverride&quot;:{&quot;isManuallyOverridden&quot;:true,&quot;citeprocText&quot;:&quot;(&lt;i&gt;Migration and Population Density - WorldBank Data Dashboard&lt;/i&gt;,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lt;i&gt;Develop Data Visualization Interfaces in Python With Dash – Real Python&lt;/i&gt;,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677f5402-f608-489b-bdac-7a40c4faeb02&quot;,&quot;properties&quot;:{&quot;noteIndex&quot;:0},&quot;isEdited&quot;:false,&quot;manualOverride&quot;:{&quot;isManuallyOverridden&quot;:true,&quot;citeprocText&quot;:&quot;(Alexander Blaufuss, 2020)&quot;,&quot;manualOverrideText&quot;:&quot;(2020)&quot;},&quot;citationTag&quot;:&quot;MENDELEY_CITATION_v3_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&quot;,&quot;citationItems&quot;:[{&quot;id&quot;:&quot;8580f4b5-1d49-3e4d-a36c-e8cf3b577ee0&quot;,&quot;itemData&quot;:{&quot;type&quot;:&quot;webpage&quot;,&quot;id&quot;:&quot;8580f4b5-1d49-3e4d-a36c-e8cf3b577ee0&quot;,&quot;title&quot;:&quot;How To Build A Dashboard In Python – Plotly Dash Step-by-Step Tutorial&quot;,&quot;author&quot;:[{&quot;family&quot;:&quot;Alexander Blaufuss&quot;,&quot;given&quot;:&quot;&quot;,&quot;parse-names&quot;:false,&quot;dropping-particle&quot;:&quot;&quot;,&quot;non-dropping-particle&quot;:&quot;&quot;}],&quot;accessed&quot;:{&quot;date-parts&quot;:[[2022,8,30]]},&quot;URL&quot;:&quot;https://www.statworx.com/en/content-hub/blog/how-to-build-a-dashboard-in-python-plotly-dash-step-by-step-tutorial/&quot;,&quot;issued&quot;:{&quot;date-parts&quot;:[[2020]]},&quot;container-title-short&quot;:&quot;&quot;},&quot;isTemporary&quot;:false}]},{&quot;citationID&quot;:&quot;MENDELEY_CITATION_8f1191d3-494c-4d8b-a4d3-437e581bea28&quot;,&quot;properties&quot;:{&quot;noteIndex&quot;:0},&quot;isEdited&quot;:false,&quot;manualOverride&quot;:{&quot;isManuallyOverridden&quot;:true,&quot;citeprocText&quot;:&quot;(Geckoboard, 2022)&quot;,&quot;manualOverrideText&quot;:&quot;(2022)&quot;},&quot;citationTag&quot;:&quot;MENDELEY_CITATION_v3_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&quot;,&quot;citationItems&quot;:[{&quot;id&quot;:&quot;37ee019e-f71b-3c12-abcf-b8d306b37718&quot;,&quot;itemData&quot;:{&quot;type&quot;:&quot;webpage&quot;,&quot;id&quot;:&quot;37ee019e-f71b-3c12-abcf-b8d306b37718&quot;,&quot;title&quot;:&quot;Web analytics: past 28 days GA4&quot;,&quot;author&quot;:[{&quot;family&quot;:&quot;Geckoboard&quot;,&quot;given&quot;:&quot;&quot;,&quot;parse-names&quot;:false,&quot;dropping-particle&quot;:&quot;&quot;,&quot;non-dropping-particle&quot;:&quot;&quot;}],&quot;accessed&quot;:{&quot;date-parts&quot;:[[2022,8,30]]},&quot;URL&quot;:&quot;https://share.geckoboard.com/dashboards/JSAC7Z5V67XZPTLV?_ga=2.166977596.340525241.1661882057-244613409.1661882057&quot;,&quot;issued&quot;:{&quot;date-parts&quot;:[[2022]]},&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mp;#38;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mp;#38;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994740ce-98f8-4de5-8ad1-40dd7a01fb05&quot;,&quot;properties&quot;:{&quot;noteIndex&quot;:0},&quot;isEdited&quot;:false,&quot;manualOverride&quot;:{&quot;isManuallyOverridden&quot;:true,&quot;citeprocText&quot;:&quot;(&lt;i&gt;Suicide and Suicidal Thoughts - Diagnosis and Treatment - Mayo Clinic&lt;/i&gt;, n.d.)&quot;,&quot;manualOverrideText&quot;:&quot;(Diagnosis and Treatment 2022)&quot;},&quot;citationTag&quot;:&quot;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quot;,&quot;citationItems&quot;:[{&quot;id&quot;:&quot;dac90eb6-3eed-39e0-9740-d41a5e2734d4&quot;,&quot;itemData&quot;:{&quot;type&quot;:&quot;webpage&quot;,&quot;id&quot;:&quot;dac90eb6-3eed-39e0-9740-d41a5e2734d4&quot;,&quot;title&quot;:&quot;Suicide and suicidal thoughts - Diagnosis and treatment - Mayo Clinic&quot;,&quot;accessed&quot;:{&quot;date-parts&quot;:[[2022,8,28]]},&quot;URL&quot;:&quot;https://www.mayoclinic.org/diseases-conditions/suicide/diagnosis-treatment/drc-20378054&quot;,&quot;container-title-short&quot;:&quot;&quot;},&quot;isTemporary&quot;:false}]},{&quot;citationID&quot;:&quot;MENDELEY_CITATION_5fb6f070-0b3d-43e6-b724-7c0ede83dd80&quot;,&quot;properties&quot;:{&quot;noteIndex&quot;:0},&quot;isEdited&quot;:false,&quot;manualOverride&quot;:{&quot;isManuallyOverridden&quot;:true,&quot;citeprocText&quot;:&quot;(&lt;i&gt;Suicide Statistics 2011 - CSO - Central Statistics Office&lt;/i&gt;, n.d.)&quot;,&quot;manualOverrideText&quot;:&quot;(2011 - CSO)&quot;},&quot;citationTag&quot;:&quot;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quot;,&quot;citationItems&quot;:[{&quot;id&quot;:&quot;857bef87-57c2-38cb-ba7a-c9cdf2d26021&quot;,&quot;itemData&quot;:{&quot;type&quot;:&quot;webpage&quot;,&quot;id&quot;:&quot;857bef87-57c2-38cb-ba7a-c9cdf2d26021&quot;,&quot;title&quot;:&quot;Suicide Statistics 2011 - CSO - Central Statistics Office&quot;,&quot;accessed&quot;:{&quot;date-parts&quot;:[[2022,8,28]]},&quot;URL&quot;:&quot;https://www.cso.ie/en/releasesandpublications/er/ss/suicidestatistics2011/&quot;,&quot;container-title-short&quot;:&quot;&quot;},&quot;isTemporary&quot;:false}]},{&quot;citationID&quot;:&quot;MENDELEY_CITATION_890328b2-a481-4e68-a223-77d71ecbd761&quot;,&quot;properties&quot;:{&quot;noteIndex&quot;:0},&quot;isEdited&quot;:false,&quot;manualOverride&quot;:{&quot;isManuallyOverridden&quot;:false,&quot;citeprocText&quot;:&quot;(CSO statistical release, 2014)&quot;,&quot;manualOverrideText&quot;:&quot;&quot;},&quot;citationTag&quot;:&quot;MENDELEY_CITATION_v3_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&quot;,&quot;citationItems&quot;:[{&quot;id&quot;:&quot;e70b680c-5614-35ee-8b55-a259621e8ce3&quot;,&quot;itemData&quot;:{&quot;type&quot;:&quot;webpage&quot;,&quot;id&quot;:&quot;e70b680c-5614-35ee-8b55-a259621e8ce3&quot;,&quot;title&quot;:&quot;Suicide Statistics 2011 - CSO - Central Statistics Office&quot;,&quot;author&quot;:[{&quot;family&quot;:&quot;CSO statistical release&quot;,&quot;given&quot;:&quot;&quot;,&quot;parse-names&quot;:false,&quot;dropping-particle&quot;:&quot;&quot;,&quot;non-dropping-particle&quot;:&quot;&quot;}],&quot;accessed&quot;:{&quot;date-parts&quot;:[[2022,8,31]]},&quot;URL&quot;:&quot;https://www.cso.ie/en/releasesandpublications/er/ss/suicidestatistics2011/&quot;,&quot;issued&quot;:{&quot;date-parts&quot;:[[2014]]},&quot;container-title-short&quot;:&quot;&quot;},&quot;isTemporary&quot;:false}]},{&quot;citationID&quot;:&quot;MENDELEY_CITATION_503b3f65-45e7-4e5d-a66a-f5516ec4eb41&quot;,&quot;properties&quot;:{&quot;noteIndex&quot;:0},&quot;isEdited&quot;:false,&quot;manualOverride&quot;:{&quot;isManuallyOverridden&quot;:true,&quot;citeprocText&quot;:&quot;(National Office for Suicide Prevention, n.d.)&quot;,&quot;manualOverrideText&quot;:&quot;(NOSP)&quot;},&quot;citationTag&quot;:&quot;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quot;,&quot;citationItems&quot;:[{&quot;id&quot;:&quot;d4355320-5824-383a-99b3-fb448b14e7a5&quot;,&quot;itemData&quot;:{&quot;type&quot;:&quot;article-journal&quot;,&quot;id&quot;:&quot;d4355320-5824-383a-99b3-fb448b14e7a5&quot;,&quot;title&quot;:&quot;National Education and Training Plan, January 2022&quot;,&quot;author&quot;:[{&quot;family&quot;:&quot;National Office for Suicide Prevention&quot;,&quot;given&quot;:&quot;Hse&quot;,&quot;parse-names&quot;:false,&quot;dropping-particle&quot;:&quot;&quot;,&quot;non-dropping-particle&quot;:&quot;&quot;}],&quot;accessed&quot;:{&quot;date-parts&quot;:[[2022,8,28]]},&quot;URL&quot;:&quot;www.nosp.ie&quot;,&quot;container-title-short&quot;:&quot;&quot;},&quot;isTemporary&quot;:false}]},{&quot;citationID&quot;:&quot;MENDELEY_CITATION_a8e1cd29-cbce-49b4-8ee1-24c3d46fc261&quot;,&quot;properties&quot;:{&quot;noteIndex&quot;:0},&quot;isEdited&quot;:false,&quot;manualOverride&quot;:{&quot;isManuallyOverridden&quot;:true,&quot;citeprocText&quot;:&quot;(&lt;i&gt;Time Series Forecasting with ARIMA , SARIMA and SARIMAX | by Brendan Artley | Towards Data Science&lt;/i&gt;, n.d.)&quot;,&quot;manualOverrideText&quot;:&quot;(Brendan Artley)&quot;},&quot;citationTag&quot;:&quot;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ccessed&quot;:{&quot;date-parts&quot;:[[2022,8,27]]},&quot;URL&quot;:&quot;https://towardsdatascience.com/time-series-forecasting-with-arima-sarima-and-sarimax-ee61099e78f6&quot;,&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80003f3a-4cfa-4867-b77e-1fcb5aae0014&quot;,&quot;properties&quot;:{&quot;noteIndex&quot;:0},&quot;isEdited&quot;:false,&quot;manualOverride&quot;:{&quot;isManuallyOverridden&quot;:true,&quot;citeprocText&quot;:&quot;(&lt;i&gt;Forecasting with a Time Series Model Using Python: Part One | Bounteous&lt;/i&gt;, n.d.)&quot;,&quot;manualOverrideText&quot;:&quot; (2020)&quot;},&quot;citationTag&quot;:&quot;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quot;,&quot;citationItems&quot;:[{&quot;id&quot;:&quot;ff19b608-235f-3f70-8c67-b52e4606a8e4&quot;,&quot;itemData&quot;:{&quot;type&quot;:&quot;webpage&quot;,&quot;id&quot;:&quot;ff19b608-235f-3f70-8c67-b52e4606a8e4&quot;,&quot;title&quot;:&quot;Forecasting with a Time Series Model using Python: Part One | Bounteous&quot;,&quot;accessed&quot;:{&quot;date-parts&quot;:[[2022,8,28]]},&quot;URL&quot;:&quot;https://www.bounteous.com/insights/2020/09/15/forecasting-time-series-model-using-python-part-one/&quot;,&quot;container-title-short&quot;:&quot;&quot;},&quot;isTemporary&quot;:false}]},{&quot;citationID&quot;:&quot;MENDELEY_CITATION_1e7b67a7-def6-48a3-a994-c9b6ba523daf&quot;,&quot;properties&quot;:{&quot;noteIndex&quot;:0},&quot;isEdited&quot;:false,&quot;manualOverride&quot;:{&quot;isManuallyOverridden&quot;:true,&quot;citeprocText&quot;:&quot;(&lt;i&gt;COVID-19 Map - Johns Hopkins Coronavirus Resource Center&lt;/i&gt;, n.d.)&quot;,&quot;manualOverrideText&quot;:&quot;(Johns Hopkins)&quot;},&quot;citationTag&quot;:&quot;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99c16bc1-7062-4142-8906-76c1edcef121&quot;,&quot;properties&quot;:{&quot;noteIndex&quot;:0},&quot;isEdited&quot;:false,&quot;manualOverride&quot;:{&quot;isManuallyOverridden&quot;:false,&quot;citeprocText&quot;:&quot;(Khanyi Mlaba, 2022)&quot;,&quot;manualOverrideText&quot;:&quot;&quot;},&quot;citationTag&quot;:&quot;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quot;,&quot;citationItems&quot;:[{&quot;id&quot;:&quot;b7e157e3-2e38-36e2-8af2-215d585814cf&quot;,&quot;itemData&quot;:{&quot;type&quot;:&quot;webpage&quot;,&quot;id&quot;:&quot;b7e157e3-2e38-36e2-8af2-215d585814cf&quot;,&quot;title&quot;:&quot;Water Scarcity in Africa: Everything You Need to Know&quot;,&quot;author&quot;:[{&quot;family&quot;:&quot;Khanyi Mlaba&quot;,&quot;given&quot;:&quot;&quot;,&quot;parse-names&quot;:false,&quot;dropping-particle&quot;:&quot;&quot;,&quot;non-dropping-particle&quot;:&quot;&quot;}],&quot;container-title&quot;:&quot;globalcitizen.org&quot;,&quot;accessed&quot;:{&quot;date-parts&quot;:[[2022,8,29]]},&quot;URL&quot;:&quot;https://www.globalcitizen.org/en/content/water-scarcity-in-africa-explainer-what-to-know/&quot;,&quot;issued&quot;:{&quot;date-parts&quot;:[[2022,2,1]]},&quot;container-title-short&quot;:&quot;&quot;},&quot;isTemporary&quot;:false}]},{&quot;citationID&quot;:&quot;MENDELEY_CITATION_7b499fdb-9181-486c-b723-af4a95a27424&quot;,&quot;properties&quot;:{&quot;noteIndex&quot;:0},&quot;isEdited&quot;:false,&quot;manualOverride&quot;:{&quot;isManuallyOverridden&quot;:false,&quot;citeprocText&quot;:&quot;(Steven Gruzd, 2022)&quot;,&quot;manualOverrideText&quot;:&quot;&quot;},&quot;citationTag&quot;:&quot;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quot;,&quot;citationItems&quot;:[{&quot;id&quot;:&quot;c4ad1335-d9a9-309d-a3c7-2557a8e1ee9b&quot;,&quot;itemData&quot;:{&quot;type&quot;:&quot;webpage&quot;,&quot;id&quot;:&quot;c4ad1335-d9a9-309d-a3c7-2557a8e1ee9b&quot;,&quot;title&quot;:&quot;Africa: Key issues to track in 2022&quot;,&quot;author&quot;:[{&quot;family&quot;:&quot;Steven Gruzd&quot;,&quot;given&quot;:&quot;&quot;,&quot;parse-names&quot;:false,&quot;dropping-particle&quot;:&quot;&quot;,&quot;non-dropping-particle&quot;:&quot;&quot;}],&quot;accessed&quot;:{&quot;date-parts&quot;:[[2022,8,29]]},&quot;URL&quot;:&quot;https://www.africaportal.org/features/africa-key-issues-track-2022/&quot;,&quot;issued&quot;:{&quot;date-parts&quot;:[[2022]]},&quot;container-title-short&quot;:&quot;&quot;},&quot;isTemporary&quot;:false}]},{&quot;citationID&quot;:&quot;MENDELEY_CITATION_67db6d56-decf-4ebf-9aca-575f67b59e08&quot;,&quot;properties&quot;:{&quot;noteIndex&quot;:0},&quot;isEdited&quot;:false,&quot;manualOverride&quot;:{&quot;isManuallyOverridden&quot;:false,&quot;citeprocText&quot;:&quot;(David Hurst, 2021)&quot;,&quot;manualOverrideText&quot;:&quot;&quot;},&quot;citationTag&quot;:&quot;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quot;,&quot;citationItems&quot;:[{&quot;id&quot;:&quot;40988e41-05ed-36d5-8cc8-ae2acdd0c727&quot;,&quot;itemData&quot;:{&quot;type&quot;:&quot;webpage&quot;,&quot;id&quot;:&quot;40988e41-05ed-36d5-8cc8-ae2acdd0c727&quot;,&quot;title&quot;:&quot;Why being wealthy can make mental health problems worse - Tikvah Lake Florida&quot;,&quot;author&quot;:[{&quot;family&quot;:&quot;David Hurst&quot;,&quot;given&quot;:&quot;&quot;,&quot;parse-names&quot;:false,&quot;dropping-particle&quot;:&quot;&quot;,&quot;non-dropping-particle&quot;:&quot;&quot;}],&quot;accessed&quot;:{&quot;date-parts&quot;:[[2022,8,30]]},&quot;URL&quot;:&quot;https://www.tikvahlake.com/blog/why-being-wealthy-can-make-mental-health-problems-worse/&quot;,&quot;issued&quot;:{&quot;date-parts&quot;:[[2021]]},&quot;container-title-short&quot;:&quot;&quot;},&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8d5be638-2855-4dc5-aa0c-b8cca9226012&quot;,&quot;properties&quot;:{&quot;noteIndex&quot;:0},&quot;isEdited&quot;:false,&quot;manualOverride&quot;:{&quot;isManuallyOverridden&quot;:true,&quot;citeprocText&quot;:&quot;(Havasi et al., 2005)&quot;,&quot;manualOverrideText&quot;:&quot;(2005)&quot;},&quot;citationTag&quot;:&quot;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quot;,&quot;citationItems&quot;:[{&quot;id&quot;:&quot;257bd2fc-b84f-3540-9281-7e479aa72806&quot;,&quot;itemData&quot;:{&quot;type&quot;:&quot;article-journal&quot;,&quot;id&quot;:&quot;257bd2fc-b84f-3540-9281-7e479aa72806&quot;,&quot;title&quot;:&quot;Fatal suicide cases from 1991 to 2000 in Szeged, Hungary&quot;,&quot;author&quot;:[{&quot;family&quot;:&quot;Havasi&quot;,&quot;given&quot;:&quot;B.&quot;,&quot;parse-names&quot;:false,&quot;dropping-particle&quot;:&quot;&quot;,&quot;non-dropping-particle&quot;:&quot;&quot;},{&quot;family&quot;:&quot;Mágori&quot;,&quot;given&quot;:&quot;K.&quot;,&quot;parse-names&quot;:false,&quot;dropping-particle&quot;:&quot;&quot;,&quot;non-dropping-particle&quot;:&quot;&quot;},{&quot;family&quot;:&quot;Tóth&quot;,&quot;given&quot;:&quot;A.&quot;,&quot;parse-names&quot;:false,&quot;dropping-particle&quot;:&quot;&quot;,&quot;non-dropping-particle&quot;:&quot;&quot;},{&quot;family&quot;:&quot;Kiss&quot;,&quot;given&quot;:&quot;L.&quot;,&quot;parse-names&quot;:false,&quot;dropping-particle&quot;:&quot;&quot;,&quot;non-dropping-particle&quot;:&quot;&quot;}],&quot;container-title&quot;:&quot;Forensic Science International&quot;,&quot;container-title-short&quot;:&quot;Forensic Sci Int&quot;,&quot;accessed&quot;:{&quot;date-parts&quot;:[[2022,8,29]]},&quot;DOI&quot;:&quot;10.1016/J.FORSCIINT.2004.09.092&quot;,&quot;ISSN&quot;:&quot;0379-0738&quot;,&quot;PMID&quot;:&quot;15694722&quot;,&quot;issued&quot;:{&quot;date-parts&quot;:[[2005,1,17]]},&quot;page&quot;:&quot;S25-S28&quot;,&quot;abstract&quot;:&quot;The aim of this study is to analyze the fatalities due to suicide in the period of 1991-2000. The autopsy reports of 719 suicide cases during that period of the Department of Forensic Medicine, University of Szeged were reviewed retrospectively. The victim's age, sex, way of commitment, place of death, the presence of alcohol and drug influence and survival time were recorded. Five hundred and one of the (69.6%) total 719 suicide fatalities were men and 218 (30.4%) were women. The largest age groups were 41-50 in men, in women we experienced a \&quot;double-peak\&quot; of age groups 41-50 and 71-80. The most frequent way of committal was hanging (46%). The results revealed that 38.8% of the 474 victims whose blood and/or urine alcohol concentration measurement were carried out consumed alcohol prior to the act. The presence of licit drugs in 12% of not drug-related cases were experienced. © 2004 Elsevier Ireland Ltd. All rights reserved.&quot;,&quot;publisher&quot;:&quot;Elsevier&quot;,&quot;issue&quot;:&quot;SUPPL.&quot;,&quot;volume&quot;:&quot;147&quot;},&quot;isTemporary&quot;:false}]},{&quot;citationID&quot;:&quot;MENDELEY_CITATION_b6cf26c6-e645-4804-9e77-25276b8e4175&quot;,&quot;properties&quot;:{&quot;noteIndex&quot;:0},&quot;isEdited&quot;:false,&quot;manualOverride&quot;:{&quot;isManuallyOverridden&quot;:true,&quot;citeprocText&quot;:&quot;(Almasi et al., 2009)&quot;,&quot;manualOverrideText&quot;:&quot;(2009)&quot;},&quot;citationTag&quot;:&quot;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quot;,&quot;citationItems&quot;:[{&quot;id&quot;:&quot;31feac53-f054-3e0f-b918-cdc389c38a0e&quot;,&quot;itemData&quot;:{&quot;type&quot;:&quot;article-journal&quot;,&quot;id&quot;:&quot;31feac53-f054-3e0f-b918-cdc389c38a0e&quot;,&quot;title&quot;:&quot;Risk factors for suicide in Hungary: A case-control study&quot;,&quot;author&quot;:[{&quot;family&quot;:&quot;Almasi&quot;,&quot;given&quot;:&quot;Kitty&quot;,&quot;parse-names&quot;:false,&quot;dropping-particle&quot;:&quot;&quot;,&quot;non-dropping-particle&quot;:&quot;&quot;},{&quot;family&quot;:&quot;Belso&quot;,&quot;given&quot;:&quot;Nora&quot;,&quot;parse-names&quot;:false,&quot;dropping-particle&quot;:&quot;&quot;,&quot;non-dropping-particle&quot;:&quot;&quot;},{&quot;family&quot;:&quot;Kapur&quot;,&quot;given&quot;:&quot;Navneet&quot;,&quot;parse-names&quot;:false,&quot;dropping-particle&quot;:&quot;&quot;,&quot;non-dropping-particle&quot;:&quot;&quot;},{&quot;family&quot;:&quot;Webb&quot;,&quot;given&quot;:&quot;Roger&quot;,&quot;parse-names&quot;:false,&quot;dropping-particle&quot;:&quot;&quot;,&quot;non-dropping-particle&quot;:&quot;&quot;},{&quot;family&quot;:&quot;Cooper&quot;,&quot;given&quot;:&quot;Jayne&quot;,&quot;parse-names&quot;:false,&quot;dropping-particle&quot;:&quot;&quot;,&quot;non-dropping-particle&quot;:&quot;&quot;},{&quot;family&quot;:&quot;Hadley&quot;,&quot;given&quot;:&quot;Sarah&quot;,&quot;parse-names&quot;:false,&quot;dropping-particle&quot;:&quot;&quot;,&quot;non-dropping-particle&quot;:&quot;&quot;},{&quot;family&quot;:&quot;Kerfoot&quot;,&quot;given&quot;:&quot;Michael&quot;,&quot;parse-names&quot;:false,&quot;dropping-particle&quot;:&quot;&quot;,&quot;non-dropping-particle&quot;:&quot;&quot;},{&quot;family&quot;:&quot;Dunn&quot;,&quot;given&quot;:&quot;Graham&quot;,&quot;parse-names&quot;:false,&quot;dropping-particle&quot;:&quot;&quot;,&quot;non-dropping-particle&quot;:&quot;&quot;},{&quot;family&quot;:&quot;Sotonyi&quot;,&quot;given&quot;:&quot;Peter&quot;,&quot;parse-names&quot;:false,&quot;dropping-particle&quot;:&quot;&quot;,&quot;non-dropping-particle&quot;:&quot;&quot;},{&quot;family&quot;:&quot;Rihmer&quot;,&quot;given&quot;:&quot;Zoltan&quot;,&quot;parse-names&quot;:false,&quot;dropping-particle&quot;:&quot;&quot;,&quot;non-dropping-particle&quot;:&quot;&quot;},{&quot;family&quot;:&quot;Appleby&quot;,&quot;given&quot;:&quot;Louis&quot;,&quot;parse-names&quot;:false,&quot;dropping-particle&quot;:&quot;&quot;,&quot;non-dropping-particle&quot;:&quot;&quot;}],&quot;container-title&quot;:&quot;BMC Psychiatry&quot;,&quot;container-title-short&quot;:&quot;BMC Psychiatry&quot;,&quot;accessed&quot;:{&quot;date-parts&quot;:[[2022,8,29]]},&quot;DOI&quot;:&quot;10.1186/1471-244X-9-45/TABLES/4&quot;,&quot;ISSN&quot;:&quot;1471244X&quot;,&quot;PMID&quot;:&quot;19638202&quot;,&quot;URL&quot;:&quot;https://bmcpsychiatry.biomedcentral.com/articles/10.1186/1471-244X-9-45&quot;,&quot;issued&quot;:{&quot;date-parts&quot;:[[2009,7,28]]},&quot;page&quot;:&quot;1-9&quot;,&quot;abstract&quot;:&quot;Background: Hungary previously had one of the highest suicide rates in the world, but experienced major social and economic changes from 1990 onwards. We aimed to investigate the antecedents of suicide in Hungary. We hypothesised that suicide in Hungary would be associated with both risk factors for suicide as identified in Western studies, and experiences related to social and economic restructuring. Methods: We carried out a controlled psychological autopsy study. Informants for 194 cases (suicide deaths in Budapest and Pest County 2002-2004) and 194 controls were interviewed by clinicians using a detailed schedule. Results: Many of the demographic and clinical risk factors associated with suicide in other settings were also associated with suicide in Hungary; for example, being unmarried or having no current relationship, lack of other social contacts, low educational attainment, history of self-harm, current diagnosis of affective disorder (including bipolar disorder) or personality disorder, and experiencing a recent major adverse life event. A number of variables reflecting experiences since economic restructuring were also associated with suicide; for example, unemployment, concern over work propects, changes in living standards, practising religion. Just 20% of cases with evidence of depression at the time of death had received antidepressants. Conclusion: Suicide rates in Hungary are falling. Our study identified a number of risk factors related to individual-level demographic and clinical characteristics, and possibly recent societal change. Improved management of psychiatric disorder and self-harm may result in further reductions in suicide rates. © 2009 Almasi et al; licensee BioMed Central Ltd.&quot;,&quot;publisher&quot;:&quot;BioMed Central&quot;,&quot;issue&quot;:&quot;1&quot;,&quot;volume&quot;:&quot;9&quot;},&quot;isTemporary&quot;:false}]},{&quot;citationID&quot;:&quot;MENDELEY_CITATION_cf4b409b-dc9a-42ea-9005-f29f4a0b1ec8&quot;,&quot;properties&quot;:{&quot;noteIndex&quot;:0},&quot;isEdited&quot;:false,&quot;manualOverride&quot;:{&quot;isManuallyOverridden&quot;:true,&quot;citeprocText&quot;:&quot;(Nordstrom, 2007)&quot;,&quot;manualOverrideText&quot;:&quot;(2007)&quot;},&quot;citationTag&quot;:&quot;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quot;,&quot;citationItems&quot;:[{&quot;id&quot;:&quot;33561281-7045-349a-bea4-e49b1a8fd32a&quot;,&quot;itemData&quot;:{&quot;type&quot;:&quot;article-journal&quot;,&quot;id&quot;:&quot;33561281-7045-349a-bea4-e49b1a8fd32a&quot;,&quot;title&quot;:&quot;Ukraine set to act on high suicide burden&quot;,&quot;author&quot;:[{&quot;family&quot;:&quot;Nordstrom&quot;,&quot;given&quot;:&quot;D. L.&quot;,&quot;parse-names&quot;:false,&quot;dropping-particle&quot;:&quot;&quot;,&quot;non-dropping-particle&quot;:&quot;&quot;}],&quot;container-title&quot;:&quot;Injury Prevention&quot;,&quot;accessed&quot;:{&quot;date-parts&quot;:[[2022,8,29]]},&quot;DOI&quot;:&quot;10.1136/IP.2007.015768&quot;,&quot;ISSN&quot;:&quot;13538047&quot;,&quot;PMID&quot;:&quot;17686929&quot;,&quot;URL&quot;:&quot;/pmc/articles/PMC2598321/&quot;,&quot;issued&quot;:{&quot;date-parts&quot;:[[2007,8]]},&quot;page&quot;:&quot;224&quot;,&quot;abstract&quot;:&quot;Having survived multiple catastrophes in the 20th century, newly independent Ukraine now has some of the highest injury death rates in Europe. The nation's most common type of injury death is suicide, and its rate is one of Europe's and the world's highest. Alcohol abuse occurs in 20% of men, and major depression in 20% of women. Suicide is the leading cause of death in the Ukrainian Army, which has begun to recognize and address the problem. Mental health is one of three current priorities of the Ukrainian Ministry of Public Health. The government is developing a mental health policy and plan, with potential for prevention of suicide. A national university in the capital has created a graduate school of public health to build human capacity to prevent and control disease and injury.&quot;,&quot;publisher&quot;:&quot;BMJ Publishing Group&quot;,&quot;issue&quot;:&quot;4&quot;,&quot;volume&quot;:&quot;13&quot;,&quot;container-title-short&quot;:&quot;&quot;},&quot;isTemporary&quot;:false}]},{&quot;citationID&quot;:&quot;MENDELEY_CITATION_9ea6424a-ae81-4703-a75d-7f0e3372b637&quot;,&quot;properties&quot;:{&quot;noteIndex&quot;:0},&quot;isEdited&quot;:false,&quot;manualOverride&quot;:{&quot;isManuallyOverridden&quot;:true,&quot;citeprocText&quot;:&quot;(Copenhagen: World Health Organization, 2005)&quot;,&quot;manualOverrideText&quot;:&quot;(WHO, 2005)&quot;},&quot;citationTag&quot;:&quot;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quot;,&quot;citationItems&quot;:[{&quot;id&quot;:&quot;950f454f-1e63-3e62-ab82-68ff981f1572&quot;,&quot;itemData&quot;:{&quot;type&quot;:&quot;article-journal&quot;,&quot;id&quot;:&quot;950f454f-1e63-3e62-ab82-68ff981f1572&quot;,&quot;title&quot;:&quot;WHO Regional Office for Europe Mental health&quot;,&quot;author&quot;:[{&quot;family&quot;:&quot;Copenhagen: World Health Organization&quot;,&quot;given&quot;:&quot;&quot;,&quot;parse-names&quot;:false,&quot;dropping-particle&quot;:&quot;&quot;,&quot;non-dropping-particle&quot;:&quot;&quot;}],&quot;issued&quot;:{&quot;date-parts&quot;:[[2005]]},&quot;container-title-short&quot;:&quot;&quot;},&quot;isTemporary&quot;:false}]},{&quot;citationID&quot;:&quot;MENDELEY_CITATION_27d55d59-65ab-499c-9be8-853ddbbc43af&quot;,&quot;properties&quot;:{&quot;noteIndex&quot;:0},&quot;isEdited&quot;:false,&quot;manualOverride&quot;:{&quot;isManuallyOverridden&quot;:false,&quot;citeprocText&quot;:&quot;(Anna Politkovskaya, 2004)&quot;,&quot;manualOverrideText&quot;:&quot;&quot;},&quot;citationTag&quot;:&quot;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quot;,&quot;citationItems&quot;:[{&quot;id&quot;:&quot;08089f5c-8888-3984-b180-62e862fd635a&quot;,&quot;itemData&quot;:{&quot;type&quot;:&quot;article-journal&quot;,&quot;id&quot;:&quot;08089f5c-8888-3984-b180-62e862fd635a&quot;,&quot;title&quot;:&quot;Politkovskaya A.Putin's Russia.&quot;,&quot;author&quot;:[{&quot;family&quot;:&quot;Anna Politkovskaya&quot;,&quot;given&quot;:&quot;&quot;,&quot;parse-names&quot;:false,&quot;dropping-particle&quot;:&quot;&quot;,&quot;non-dropping-particle&quot;:&quot;&quot;}],&quot;issued&quot;:{&quot;date-parts&quot;:[[2004]]},&quot;abstract&quot;:&quot; London: Harvill Press&quot;,&quot;container-title-short&quot;:&quot;&quot;},&quot;isTemporary&quot;:false}]},{&quot;citationID&quot;:&quot;MENDELEY_CITATION_779e2508-9776-48a5-9c8d-0224d2c94918&quot;,&quot;properties&quot;:{&quot;noteIndex&quot;:0},&quot;isEdited&quot;:false,&quot;manualOverride&quot;:{&quot;isManuallyOverridden&quot;:true,&quot;citeprocText&quot;:&quot;(James Watkins, 2017)&quot;,&quot;manualOverrideText&quot;:&quot;(2017)&quot;},&quot;citationTag&quot;:&quot;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quot;,&quot;citationItems&quot;:[{&quot;id&quot;:&quot;65471288-aa61-33fa-82b2-b1e6767f2193&quot;,&quot;itemData&quot;:{&quot;type&quot;:&quot;webpage&quot;,&quot;id&quot;:&quot;65471288-aa61-33fa-82b2-b1e6767f2193&quot;,&quot;title&quot;:&quot;The Story Behind Russia's Male Suicide Problem | OZY&quot;,&quot;author&quot;:[{&quot;family&quot;:&quot;James Watkins&quot;,&quot;given&quot;:&quot;&quot;,&quot;parse-names&quot;:false,&quot;dropping-particle&quot;:&quot;&quot;,&quot;non-dropping-particle&quot;:&quot;&quot;}],&quot;accessed&quot;:{&quot;date-parts&quot;:[[2022,8,29]]},&quot;URL&quot;:&quot;https://www.ozy.com/around-the-world/the-story-behind-russias-male-suicide-problem/76845/&quot;,&quot;issued&quot;:{&quot;date-parts&quot;:[[2017]]},&quot;container-title-short&quot;:&quot;&quot;},&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quot;citationID&quot;:&quot;MENDELEY_CITATION_efad9b4c-2eea-4e88-8e03-a4d3e4f7d849&quot;,&quot;properties&quot;:{&quot;noteIndex&quot;:0},&quot;isEdited&quot;:false,&quot;manualOverride&quot;:{&quot;isManuallyOverridden&quot;:true,&quot;citeprocText&quot;:&quot;(Linas L, 2022)&quot;,&quot;manualOverrideText&quot;:&quot;(2022)&quot;},&quot;citationTag&quot;:&quot;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quot;,&quot;citationItems&quot;:[{&quot;id&quot;:&quot;1757ae72-4ddc-3d56-89d0-e3fefad7d965&quot;,&quot;itemData&quot;:{&quot;type&quot;:&quot;webpage&quot;,&quot;id&quot;:&quot;1757ae72-4ddc-3d56-89d0-e3fefad7d965&quot;,&quot;title&quot;:&quot;How to Use PuTTY SSH Client on Windows, Mac and Linux&quot;,&quot;author&quot;:[{&quot;family&quot;:&quot;Linas L&quot;,&quot;given&quot;:&quot;&quot;,&quot;parse-names&quot;:false,&quot;dropping-particle&quot;:&quot;&quot;,&quot;non-dropping-particle&quot;:&quot;&quot;}],&quot;accessed&quot;:{&quot;date-parts&quot;:[[2022,8,30]]},&quot;URL&quot;:&quot;https://www.hostinger.com/tutorials/how-to-use-putty-ssh&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91</Pages>
  <Words>19428</Words>
  <Characters>110740</Characters>
  <Application>Microsoft Office Word</Application>
  <DocSecurity>0</DocSecurity>
  <Lines>922</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2022-09-07T10:59:00Z</dcterms:modified>
</cp:coreProperties>
</file>