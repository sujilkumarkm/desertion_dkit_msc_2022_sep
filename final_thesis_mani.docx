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2B42DEED" w:rsidR="00FC0C1D" w:rsidRPr="00C1718C" w:rsidRDefault="00310325" w:rsidP="00CD2BBB">
      <w:pPr>
        <w:spacing w:line="360" w:lineRule="auto"/>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w:t>
      </w:r>
      <w:r w:rsidR="00156F6A" w:rsidRPr="00C1718C">
        <w:rPr>
          <w:rFonts w:ascii="Arial" w:hAnsi="Arial" w:cs="Arial"/>
          <w:sz w:val="24"/>
          <w:szCs w:val="24"/>
        </w:rPr>
        <w:t>visualizing</w:t>
      </w:r>
      <w:r w:rsidR="001B0468" w:rsidRPr="00C1718C">
        <w:rPr>
          <w:rFonts w:ascii="Arial" w:hAnsi="Arial" w:cs="Arial"/>
          <w:sz w:val="24"/>
          <w:szCs w:val="24"/>
        </w:rPr>
        <w:t xml:space="preserve">, </w:t>
      </w:r>
      <w:r w:rsidR="00156F6A" w:rsidRPr="00C1718C">
        <w:rPr>
          <w:rFonts w:ascii="Arial" w:hAnsi="Arial" w:cs="Arial"/>
          <w:sz w:val="24"/>
          <w:szCs w:val="24"/>
        </w:rPr>
        <w:t>analyzing</w:t>
      </w:r>
      <w:r w:rsidR="001B0468" w:rsidRPr="00C1718C">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49A66FA" w:rsidR="00FC0C1D" w:rsidRPr="00C1718C" w:rsidRDefault="00FC0C1D" w:rsidP="00CD2BBB">
      <w:pPr>
        <w:spacing w:line="360" w:lineRule="auto"/>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free of cost. The main goal of this project is to create an application that can dynamically anticipate upcoming deaths in various nations every year. To administer the data from the backend, a modern Admin Panel </w:t>
      </w:r>
      <w:r w:rsidR="00ED5DBD">
        <w:rPr>
          <w:rFonts w:ascii="Arial" w:hAnsi="Arial" w:cs="Arial"/>
          <w:sz w:val="24"/>
          <w:szCs w:val="24"/>
        </w:rPr>
        <w:t xml:space="preserve">is </w:t>
      </w:r>
      <w:r w:rsidR="00270CF2" w:rsidRPr="00C1718C">
        <w:rPr>
          <w:rFonts w:ascii="Arial" w:hAnsi="Arial" w:cs="Arial"/>
          <w:sz w:val="24"/>
          <w:szCs w:val="24"/>
        </w:rPr>
        <w:t xml:space="preserve">built with the Laravel PHP </w:t>
      </w:r>
      <w:r w:rsidR="00ED4CEE" w:rsidRPr="00C1718C">
        <w:rPr>
          <w:rFonts w:ascii="Arial" w:hAnsi="Arial" w:cs="Arial"/>
          <w:sz w:val="24"/>
          <w:szCs w:val="24"/>
        </w:rPr>
        <w:t>Framework.</w:t>
      </w:r>
    </w:p>
    <w:p w14:paraId="530640A9" w14:textId="3667AECA" w:rsidR="00A97DEB" w:rsidRPr="00C1718C" w:rsidRDefault="00E1138B" w:rsidP="00CD2BBB">
      <w:pPr>
        <w:spacing w:line="360" w:lineRule="auto"/>
        <w:jc w:val="both"/>
        <w:rPr>
          <w:rFonts w:ascii="Arial" w:hAnsi="Arial" w:cs="Arial"/>
          <w:sz w:val="24"/>
          <w:szCs w:val="24"/>
        </w:rPr>
      </w:pPr>
      <w:r w:rsidRPr="00C1718C">
        <w:rPr>
          <w:rFonts w:ascii="Arial" w:hAnsi="Arial" w:cs="Arial"/>
          <w:sz w:val="24"/>
          <w:szCs w:val="24"/>
        </w:rPr>
        <w:t xml:space="preserve">Applications for the front and </w:t>
      </w:r>
      <w:r w:rsidR="00ED5DBD">
        <w:rPr>
          <w:rFonts w:ascii="Arial" w:hAnsi="Arial" w:cs="Arial"/>
          <w:sz w:val="24"/>
          <w:szCs w:val="24"/>
        </w:rPr>
        <w:t>back end</w:t>
      </w:r>
      <w:r w:rsidRPr="00C1718C">
        <w:rPr>
          <w:rFonts w:ascii="Arial" w:hAnsi="Arial" w:cs="Arial"/>
          <w:sz w:val="24"/>
          <w:szCs w:val="24"/>
        </w:rPr>
        <w:t xml:space="preserve"> are both available online for anyone with internet access to view.  Only the suicide dash app admins may add new records to </w:t>
      </w:r>
      <w:r w:rsidR="00ED5DBD">
        <w:rPr>
          <w:rFonts w:ascii="Arial" w:hAnsi="Arial" w:cs="Arial"/>
          <w:sz w:val="24"/>
          <w:szCs w:val="24"/>
        </w:rPr>
        <w:t xml:space="preserve">the </w:t>
      </w:r>
      <w:r w:rsidRPr="00C1718C">
        <w:rPr>
          <w:rFonts w:ascii="Arial" w:hAnsi="Arial" w:cs="Arial"/>
          <w:sz w:val="24"/>
          <w:szCs w:val="24"/>
        </w:rPr>
        <w:t xml:space="preserve">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w:t>
      </w:r>
      <w:r w:rsidR="00ED5DBD">
        <w:rPr>
          <w:rFonts w:ascii="Arial" w:hAnsi="Arial" w:cs="Arial"/>
          <w:sz w:val="24"/>
          <w:szCs w:val="24"/>
        </w:rPr>
        <w:t xml:space="preserve">a </w:t>
      </w:r>
      <w:r w:rsidRPr="00C1718C">
        <w:rPr>
          <w:rFonts w:ascii="Arial" w:hAnsi="Arial" w:cs="Arial"/>
          <w:sz w:val="24"/>
          <w:szCs w:val="24"/>
        </w:rPr>
        <w:t>thanks message to the user.</w:t>
      </w:r>
      <w:r w:rsidR="00A97DEB" w:rsidRPr="00C1718C">
        <w:rPr>
          <w:rFonts w:ascii="Arial" w:hAnsi="Arial" w:cs="Arial"/>
          <w:sz w:val="24"/>
          <w:szCs w:val="24"/>
        </w:rPr>
        <w:t xml:space="preserve"> Admins will also be able to see the feedback </w:t>
      </w:r>
      <w:r w:rsidR="00ED5DBD">
        <w:rPr>
          <w:rFonts w:ascii="Arial" w:hAnsi="Arial" w:cs="Arial"/>
          <w:sz w:val="24"/>
          <w:szCs w:val="24"/>
        </w:rPr>
        <w:t>from the admin</w:t>
      </w:r>
      <w:r w:rsidR="00A97DEB" w:rsidRPr="00C1718C">
        <w:rPr>
          <w:rFonts w:ascii="Arial" w:hAnsi="Arial" w:cs="Arial"/>
          <w:sz w:val="24"/>
          <w:szCs w:val="24"/>
        </w:rPr>
        <w:t xml:space="preserve">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w:t>
      </w:r>
      <w:r w:rsidR="00ED5DBD">
        <w:rPr>
          <w:rFonts w:ascii="Arial" w:hAnsi="Arial" w:cs="Arial"/>
          <w:sz w:val="24"/>
          <w:szCs w:val="24"/>
        </w:rPr>
        <w:t xml:space="preserve"> the</w:t>
      </w:r>
      <w:r w:rsidR="00A97DEB" w:rsidRPr="00C1718C">
        <w:rPr>
          <w:rFonts w:ascii="Arial" w:hAnsi="Arial" w:cs="Arial"/>
          <w:sz w:val="24"/>
          <w:szCs w:val="24"/>
        </w:rPr>
        <w:t xml:space="preserve"> backend.</w:t>
      </w:r>
    </w:p>
    <w:p w14:paraId="14374532" w14:textId="561010B4" w:rsidR="009C02B9" w:rsidRPr="00C1718C" w:rsidRDefault="009C02B9" w:rsidP="00CD2BBB">
      <w:pPr>
        <w:spacing w:line="360" w:lineRule="auto"/>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w:t>
      </w:r>
      <w:r w:rsidR="00ED5DBD">
        <w:rPr>
          <w:rFonts w:ascii="Arial" w:hAnsi="Arial" w:cs="Arial"/>
          <w:sz w:val="24"/>
          <w:szCs w:val="24"/>
        </w:rPr>
        <w:t xml:space="preserve">a </w:t>
      </w:r>
      <w:r w:rsidRPr="00C1718C">
        <w:rPr>
          <w:rFonts w:ascii="Arial" w:hAnsi="Arial" w:cs="Arial"/>
          <w:sz w:val="24"/>
          <w:szCs w:val="24"/>
        </w:rPr>
        <w:t xml:space="preserve">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w:t>
      </w:r>
      <w:r w:rsidR="00ED5DBD">
        <w:rPr>
          <w:rFonts w:ascii="Arial" w:hAnsi="Arial" w:cs="Arial"/>
          <w:sz w:val="24"/>
          <w:szCs w:val="24"/>
        </w:rPr>
        <w:t>,</w:t>
      </w:r>
      <w:r w:rsidR="00D030A4" w:rsidRPr="00C1718C">
        <w:rPr>
          <w:rFonts w:ascii="Arial" w:hAnsi="Arial" w:cs="Arial"/>
          <w:sz w:val="24"/>
          <w:szCs w:val="24"/>
        </w:rPr>
        <w:t xml:space="preserve"> three models predict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042BD260" w:rsidR="0009508A" w:rsidRPr="00C1718C" w:rsidRDefault="0009508A" w:rsidP="00CD2BBB">
      <w:pPr>
        <w:spacing w:line="360" w:lineRule="auto"/>
        <w:jc w:val="both"/>
        <w:rPr>
          <w:rFonts w:ascii="Arial" w:hAnsi="Arial" w:cs="Arial"/>
          <w:sz w:val="24"/>
          <w:szCs w:val="24"/>
        </w:rPr>
      </w:pPr>
      <w:r w:rsidRPr="00C1718C">
        <w:rPr>
          <w:rFonts w:ascii="Arial" w:hAnsi="Arial" w:cs="Arial"/>
          <w:sz w:val="24"/>
          <w:szCs w:val="24"/>
        </w:rPr>
        <w:lastRenderedPageBreak/>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w:t>
      </w:r>
      <w:r w:rsidR="00ED5DBD">
        <w:rPr>
          <w:rFonts w:ascii="Arial" w:hAnsi="Arial" w:cs="Arial"/>
          <w:sz w:val="24"/>
          <w:szCs w:val="24"/>
        </w:rPr>
        <w:t xml:space="preserve">in </w:t>
      </w:r>
      <w:r w:rsidRPr="00C1718C">
        <w:rPr>
          <w:rFonts w:ascii="Arial" w:hAnsi="Arial" w:cs="Arial"/>
          <w:sz w:val="24"/>
          <w:szCs w:val="24"/>
        </w:rPr>
        <w:t xml:space="preserve">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2F5645">
        <w:rPr>
          <w:rFonts w:ascii="Arial" w:hAnsi="Arial" w:cs="Arial"/>
          <w:sz w:val="24"/>
          <w:szCs w:val="24"/>
        </w:rPr>
        <w:t xml:space="preserve">the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w:t>
      </w:r>
      <w:r w:rsidR="00ED5DBD">
        <w:rPr>
          <w:rFonts w:ascii="Arial" w:hAnsi="Arial" w:cs="Arial"/>
          <w:sz w:val="24"/>
          <w:szCs w:val="24"/>
        </w:rPr>
        <w:t xml:space="preserve">the </w:t>
      </w:r>
      <w:r w:rsidR="00BF040C" w:rsidRPr="00C1718C">
        <w:rPr>
          <w:rFonts w:ascii="Arial" w:hAnsi="Arial" w:cs="Arial"/>
          <w:sz w:val="24"/>
          <w:szCs w:val="24"/>
        </w:rPr>
        <w:t>python dash application.</w:t>
      </w:r>
    </w:p>
    <w:p w14:paraId="15A4CDF0" w14:textId="7458282C" w:rsidR="00E92F09" w:rsidRPr="00C1718C" w:rsidRDefault="00E92F09" w:rsidP="00CD2BBB">
      <w:pPr>
        <w:spacing w:line="360" w:lineRule="auto"/>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w:t>
      </w:r>
      <w:r w:rsidR="00ED5DBD">
        <w:rPr>
          <w:rFonts w:ascii="Arial" w:hAnsi="Arial" w:cs="Arial"/>
          <w:sz w:val="24"/>
          <w:szCs w:val="24"/>
        </w:rPr>
        <w:t>deploying</w:t>
      </w:r>
      <w:r w:rsidRPr="00C1718C">
        <w:rPr>
          <w:rFonts w:ascii="Arial" w:hAnsi="Arial" w:cs="Arial"/>
          <w:sz w:val="24"/>
          <w:szCs w:val="24"/>
        </w:rPr>
        <w:t xml:space="preserve"> the application to </w:t>
      </w:r>
      <w:r w:rsidR="00ED5DBD">
        <w:rPr>
          <w:rFonts w:ascii="Arial" w:hAnsi="Arial" w:cs="Arial"/>
          <w:sz w:val="24"/>
          <w:szCs w:val="24"/>
        </w:rPr>
        <w:t xml:space="preserve">the </w:t>
      </w:r>
      <w:r w:rsidRPr="00C1718C">
        <w:rPr>
          <w:rFonts w:ascii="Arial" w:hAnsi="Arial" w:cs="Arial"/>
          <w:sz w:val="24"/>
          <w:szCs w:val="24"/>
        </w:rPr>
        <w:t xml:space="preserve">SSH terminal. My experience and expertise </w:t>
      </w:r>
      <w:r w:rsidR="00ED5DBD">
        <w:rPr>
          <w:rFonts w:ascii="Arial" w:hAnsi="Arial" w:cs="Arial"/>
          <w:sz w:val="24"/>
          <w:szCs w:val="24"/>
        </w:rPr>
        <w:t>in</w:t>
      </w:r>
      <w:r w:rsidRPr="00C1718C">
        <w:rPr>
          <w:rFonts w:ascii="Arial" w:hAnsi="Arial" w:cs="Arial"/>
          <w:sz w:val="24"/>
          <w:szCs w:val="24"/>
        </w:rPr>
        <w:t xml:space="preserve"> data architecture helped me to figure out the issues with the server which </w:t>
      </w:r>
      <w:r w:rsidR="00ED5DBD">
        <w:rPr>
          <w:rFonts w:ascii="Arial" w:hAnsi="Arial" w:cs="Arial"/>
          <w:sz w:val="24"/>
          <w:szCs w:val="24"/>
        </w:rPr>
        <w:t xml:space="preserve">is </w:t>
      </w:r>
      <w:r w:rsidRPr="00C1718C">
        <w:rPr>
          <w:rFonts w:ascii="Arial" w:hAnsi="Arial" w:cs="Arial"/>
          <w:sz w:val="24"/>
          <w:szCs w:val="24"/>
        </w:rPr>
        <w:t xml:space="preserve">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7E0E60D3" w:rsidR="00AF00E8" w:rsidRPr="00C1718C" w:rsidRDefault="00C7080C" w:rsidP="003F30BC">
      <w:pPr>
        <w:spacing w:line="360" w:lineRule="auto"/>
        <w:jc w:val="both"/>
        <w:rPr>
          <w:rFonts w:ascii="Arial" w:hAnsi="Arial" w:cs="Arial"/>
          <w:color w:val="000000"/>
          <w:sz w:val="24"/>
          <w:szCs w:val="24"/>
        </w:rPr>
      </w:pPr>
      <w:r w:rsidRPr="00C1718C">
        <w:rPr>
          <w:rFonts w:ascii="Arial" w:hAnsi="Arial" w:cs="Arial"/>
          <w:sz w:val="24"/>
          <w:szCs w:val="24"/>
        </w:rPr>
        <w:t xml:space="preserve">This paper explains the process of data analysis on suicide data that have occurred in various countries around the globe. Data was chosen from the </w:t>
      </w:r>
      <w:r w:rsidR="00156F6A">
        <w:rPr>
          <w:rFonts w:ascii="Arial" w:hAnsi="Arial" w:cs="Arial"/>
          <w:sz w:val="24"/>
          <w:szCs w:val="24"/>
        </w:rPr>
        <w:t>Kaggle</w:t>
      </w:r>
      <w:r w:rsidRPr="00C1718C">
        <w:rPr>
          <w:rFonts w:ascii="Arial" w:hAnsi="Arial" w:cs="Arial"/>
          <w:sz w:val="24"/>
          <w:szCs w:val="24"/>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w:t>
      </w:r>
      <w:r w:rsidR="00156F6A">
        <w:rPr>
          <w:rFonts w:ascii="Arial" w:hAnsi="Arial" w:cs="Arial"/>
          <w:sz w:val="24"/>
          <w:szCs w:val="24"/>
        </w:rPr>
        <w:t>by</w:t>
      </w:r>
      <w:r w:rsidRPr="00C1718C">
        <w:rPr>
          <w:rFonts w:ascii="Arial" w:hAnsi="Arial" w:cs="Arial"/>
          <w:sz w:val="24"/>
          <w:szCs w:val="24"/>
        </w:rPr>
        <w:t xml:space="preserve"> the backend. Initially, Jupyter Notebook was used to clean data that was obtained from the </w:t>
      </w:r>
      <w:r w:rsidR="00156F6A">
        <w:rPr>
          <w:rFonts w:ascii="Arial" w:hAnsi="Arial" w:cs="Arial"/>
          <w:sz w:val="24"/>
          <w:szCs w:val="24"/>
        </w:rPr>
        <w:t>Kaggle w</w:t>
      </w:r>
      <w:r w:rsidRPr="00C1718C">
        <w:rPr>
          <w:rFonts w:ascii="Arial" w:hAnsi="Arial" w:cs="Arial"/>
          <w:sz w:val="24"/>
          <w:szCs w:val="24"/>
        </w:rPr>
        <w:t>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w:t>
      </w:r>
      <w:r w:rsidR="00156F6A">
        <w:rPr>
          <w:rFonts w:ascii="Arial" w:hAnsi="Arial" w:cs="Arial"/>
          <w:sz w:val="24"/>
          <w:szCs w:val="24"/>
        </w:rPr>
        <w:t xml:space="preserve">the </w:t>
      </w:r>
      <w:r w:rsidRPr="00C1718C">
        <w:rPr>
          <w:rFonts w:ascii="Arial" w:hAnsi="Arial" w:cs="Arial"/>
          <w:sz w:val="24"/>
          <w:szCs w:val="24"/>
        </w:rPr>
        <w:t>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w:t>
      </w:r>
      <w:r w:rsidR="00156F6A">
        <w:rPr>
          <w:rFonts w:ascii="Arial" w:hAnsi="Arial" w:cs="Arial"/>
          <w:sz w:val="24"/>
          <w:szCs w:val="24"/>
        </w:rPr>
        <w:t>it on</w:t>
      </w:r>
      <w:r w:rsidR="00E63CFF" w:rsidRPr="00C1718C">
        <w:rPr>
          <w:rFonts w:ascii="Arial" w:hAnsi="Arial" w:cs="Arial"/>
          <w:sz w:val="24"/>
          <w:szCs w:val="24"/>
        </w:rPr>
        <w:t xml:space="preserv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w:t>
      </w:r>
      <w:r w:rsidR="00285639" w:rsidRPr="00C1718C">
        <w:rPr>
          <w:rFonts w:ascii="Arial" w:hAnsi="Arial" w:cs="Arial"/>
          <w:sz w:val="24"/>
          <w:szCs w:val="24"/>
        </w:rPr>
        <w:t>MySQL</w:t>
      </w:r>
      <w:r w:rsidR="00A70AAD" w:rsidRPr="00C1718C">
        <w:rPr>
          <w:rFonts w:ascii="Arial" w:hAnsi="Arial" w:cs="Arial"/>
          <w:sz w:val="24"/>
          <w:szCs w:val="24"/>
        </w:rPr>
        <w:t xml:space="preserve">.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w:t>
      </w:r>
      <w:r w:rsidR="00156F6A">
        <w:rPr>
          <w:rFonts w:ascii="Arial" w:hAnsi="Arial" w:cs="Arial"/>
          <w:color w:val="000000"/>
          <w:sz w:val="24"/>
          <w:szCs w:val="24"/>
        </w:rPr>
        <w:t>on</w:t>
      </w:r>
      <w:r w:rsidR="00A70AAD" w:rsidRPr="00C1718C">
        <w:rPr>
          <w:rFonts w:ascii="Arial" w:hAnsi="Arial" w:cs="Arial"/>
          <w:color w:val="000000"/>
          <w:sz w:val="24"/>
          <w:szCs w:val="24"/>
        </w:rPr>
        <w:t xml:space="preserve"> Windows local machine</w:t>
      </w:r>
      <w:r w:rsidR="00AF00E8" w:rsidRPr="00C1718C">
        <w:rPr>
          <w:rFonts w:ascii="Arial" w:hAnsi="Arial" w:cs="Arial"/>
          <w:color w:val="000000"/>
          <w:sz w:val="24"/>
          <w:szCs w:val="24"/>
        </w:rPr>
        <w:t>.</w:t>
      </w:r>
    </w:p>
    <w:p w14:paraId="21A22CB1" w14:textId="05E59010"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custom Autoregression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Mochahost centos terminal connected with SSH via putty to prepare the server. 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787EEA">
        <w:rPr>
          <w:rFonts w:ascii="Arial" w:hAnsi="Arial" w:cs="Arial"/>
          <w:color w:val="000000"/>
          <w:sz w:val="24"/>
          <w:szCs w:val="24"/>
        </w:rPr>
        <w:t>GitHub</w:t>
      </w:r>
      <w:r w:rsidR="00AF121B" w:rsidRPr="00C1718C">
        <w:rPr>
          <w:rFonts w:ascii="Arial" w:hAnsi="Arial" w:cs="Arial"/>
          <w:color w:val="000000"/>
          <w:sz w:val="24"/>
          <w:szCs w:val="24"/>
        </w:rPr>
        <w:t xml:space="preserve">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w:t>
      </w:r>
      <w:r w:rsidR="00787EE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administrator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w:t>
      </w:r>
      <w:r w:rsidR="00880E4C" w:rsidRPr="00C1718C">
        <w:rPr>
          <w:rFonts w:ascii="Arial" w:hAnsi="Arial" w:cs="Arial"/>
          <w:color w:val="000000"/>
          <w:sz w:val="24"/>
          <w:szCs w:val="24"/>
        </w:rPr>
        <w:lastRenderedPageBreak/>
        <w:t>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377E13B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separate. Mailtrap configuration is used for setting up email service. A .env file is configured </w:t>
      </w:r>
      <w:r w:rsidR="007505E3">
        <w:rPr>
          <w:rFonts w:ascii="Arial" w:hAnsi="Arial" w:cs="Arial"/>
          <w:sz w:val="24"/>
          <w:szCs w:val="24"/>
        </w:rPr>
        <w:t xml:space="preserve">on the </w:t>
      </w:r>
      <w:r w:rsidR="00893504" w:rsidRPr="00C1718C">
        <w:rPr>
          <w:rFonts w:ascii="Arial" w:hAnsi="Arial" w:cs="Arial"/>
          <w:sz w:val="24"/>
          <w:szCs w:val="24"/>
        </w:rPr>
        <w:t xml:space="preserve">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7505E3">
        <w:rPr>
          <w:rFonts w:ascii="Arial" w:hAnsi="Arial" w:cs="Arial"/>
          <w:sz w:val="24"/>
          <w:szCs w:val="24"/>
        </w:rPr>
        <w:t>work</w:t>
      </w:r>
      <w:r w:rsidR="00C91F41" w:rsidRPr="00C1718C">
        <w:rPr>
          <w:rFonts w:ascii="Arial" w:hAnsi="Arial" w:cs="Arial"/>
          <w:sz w:val="24"/>
          <w:szCs w:val="24"/>
        </w:rPr>
        <w:t xml:space="preserve">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7505E3">
        <w:rPr>
          <w:rFonts w:ascii="Arial" w:hAnsi="Arial" w:cs="Arial"/>
          <w:sz w:val="24"/>
          <w:szCs w:val="24"/>
        </w:rPr>
        <w:t>coding were</w:t>
      </w:r>
      <w:r w:rsidR="00DD3231" w:rsidRPr="00C1718C">
        <w:rPr>
          <w:rFonts w:ascii="Arial" w:hAnsi="Arial" w:cs="Arial"/>
          <w:sz w:val="24"/>
          <w:szCs w:val="24"/>
        </w:rPr>
        <w:t xml:space="preserv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w:t>
      </w:r>
      <w:r w:rsidR="007505E3">
        <w:rPr>
          <w:rFonts w:ascii="Arial" w:hAnsi="Arial" w:cs="Arial"/>
          <w:sz w:val="24"/>
          <w:szCs w:val="24"/>
        </w:rPr>
        <w:t>s</w:t>
      </w:r>
      <w:r w:rsidR="00877C80" w:rsidRPr="00C1718C">
        <w:rPr>
          <w:rFonts w:ascii="Arial" w:hAnsi="Arial" w:cs="Arial"/>
          <w:sz w:val="24"/>
          <w:szCs w:val="24"/>
        </w:rPr>
        <w:t xml:space="preserve">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A final page with</w:t>
      </w:r>
      <w:r w:rsidR="007505E3">
        <w:rPr>
          <w:rFonts w:ascii="Arial" w:hAnsi="Arial" w:cs="Arial"/>
          <w:sz w:val="24"/>
          <w:szCs w:val="24"/>
        </w:rPr>
        <w:t xml:space="preserve"> a</w:t>
      </w:r>
      <w:r w:rsidR="00DE7CD5" w:rsidRPr="00C1718C">
        <w:rPr>
          <w:rFonts w:ascii="Arial" w:hAnsi="Arial" w:cs="Arial"/>
          <w:sz w:val="24"/>
          <w:szCs w:val="24"/>
        </w:rPr>
        <w:t xml:space="preserve">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69D51F0F" w14:textId="214A5A8F" w:rsidR="00016989" w:rsidRDefault="00DA0243" w:rsidP="00CB067C">
      <w:pPr>
        <w:spacing w:line="480" w:lineRule="auto"/>
        <w:jc w:val="center"/>
        <w:rPr>
          <w:rFonts w:ascii="Arial" w:hAnsi="Arial" w:cs="Arial"/>
          <w:b/>
          <w:bCs/>
          <w:sz w:val="47"/>
          <w:szCs w:val="47"/>
        </w:rPr>
      </w:pPr>
      <w:r w:rsidRPr="00C1718C">
        <w:rPr>
          <w:rFonts w:ascii="Arial" w:hAnsi="Arial" w:cs="Arial"/>
          <w:b/>
          <w:bCs/>
          <w:sz w:val="47"/>
          <w:szCs w:val="47"/>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Acknowledgements</w:t>
            </w:r>
          </w:p>
          <w:p w14:paraId="43A6D953"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Declaration </w:t>
            </w:r>
          </w:p>
          <w:p w14:paraId="72EC16E5"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Dedication </w:t>
            </w:r>
          </w:p>
          <w:p w14:paraId="663755E9"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Abstract</w:t>
            </w:r>
          </w:p>
          <w:p w14:paraId="73E7BC42"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Abbreviations</w:t>
            </w:r>
          </w:p>
          <w:p w14:paraId="1C2E3068"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Contents</w:t>
            </w:r>
          </w:p>
          <w:p w14:paraId="3303C625"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Tables</w:t>
            </w:r>
          </w:p>
          <w:p w14:paraId="32D55468" w14:textId="77777777" w:rsidR="00016989" w:rsidRPr="003A0D48" w:rsidRDefault="00016989" w:rsidP="00CB067C">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36F0DA42"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9242AE" w:rsidRDefault="00016989" w:rsidP="00CB067C">
            <w:pPr>
              <w:pStyle w:val="ListParagraph"/>
              <w:numPr>
                <w:ilvl w:val="0"/>
                <w:numId w:val="35"/>
              </w:numPr>
              <w:spacing w:line="360" w:lineRule="auto"/>
              <w:rPr>
                <w:rFonts w:ascii="Arial" w:hAnsi="Arial" w:cs="Arial"/>
                <w:sz w:val="24"/>
                <w:szCs w:val="24"/>
              </w:rPr>
            </w:pPr>
            <w:r w:rsidRPr="009242AE">
              <w:rPr>
                <w:rFonts w:ascii="Arial" w:hAnsi="Arial" w:cs="Arial"/>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3D12C0" w:rsidRDefault="00016989" w:rsidP="00CB067C">
            <w:pPr>
              <w:pStyle w:val="ListParagraph"/>
              <w:numPr>
                <w:ilvl w:val="0"/>
                <w:numId w:val="26"/>
              </w:numPr>
              <w:spacing w:line="360" w:lineRule="auto"/>
              <w:rPr>
                <w:rFonts w:ascii="Arial" w:hAnsi="Arial" w:cs="Arial"/>
                <w:sz w:val="24"/>
                <w:szCs w:val="24"/>
              </w:rPr>
            </w:pPr>
            <w:r w:rsidRPr="003D12C0">
              <w:rPr>
                <w:rFonts w:ascii="Arial" w:hAnsi="Arial" w:cs="Arial"/>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5 Evaluation and Testing</w:t>
            </w:r>
          </w:p>
          <w:p w14:paraId="5432085B"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6. Results</w:t>
            </w:r>
          </w:p>
          <w:p w14:paraId="1E777D1A"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lastRenderedPageBreak/>
              <w:t>7. Conclusion</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8. Deployment</w:t>
            </w:r>
          </w:p>
          <w:p w14:paraId="4F822E25" w14:textId="77777777" w:rsidR="00016989" w:rsidRDefault="00016989" w:rsidP="00CB067C">
            <w:pPr>
              <w:spacing w:line="360" w:lineRule="auto"/>
              <w:rPr>
                <w:rFonts w:ascii="Arial" w:hAnsi="Arial" w:cs="Arial"/>
                <w:sz w:val="24"/>
                <w:szCs w:val="24"/>
              </w:rPr>
            </w:pPr>
            <w:r w:rsidRPr="003A0D48">
              <w:rPr>
                <w:rFonts w:ascii="Arial" w:hAnsi="Arial" w:cs="Arial"/>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p>
          <w:p w14:paraId="1E58FD44"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56F8E23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17</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5544D74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4D03367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3EE56E24" w14:textId="513CB872" w:rsidR="00845229" w:rsidRPr="00C1718C" w:rsidRDefault="00534B71" w:rsidP="00CB067C">
      <w:pPr>
        <w:spacing w:line="360" w:lineRule="auto"/>
        <w:jc w:val="center"/>
        <w:rPr>
          <w:rFonts w:ascii="Arial" w:hAnsi="Arial" w:cs="Arial"/>
          <w:b/>
          <w:bCs/>
          <w:sz w:val="40"/>
          <w:szCs w:val="40"/>
        </w:rPr>
      </w:pPr>
      <w:r w:rsidRPr="00C1718C">
        <w:rPr>
          <w:rFonts w:ascii="Arial" w:hAnsi="Arial" w:cs="Arial"/>
          <w:b/>
          <w:bCs/>
          <w:sz w:val="40"/>
          <w:szCs w:val="40"/>
        </w:rPr>
        <w:lastRenderedPageBreak/>
        <w:t>List of Tables</w:t>
      </w:r>
    </w:p>
    <w:p w14:paraId="5C359F38" w14:textId="77777777" w:rsidR="00DD7978" w:rsidRPr="001133C5"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color w:val="auto"/>
          <w:w w:val="105"/>
        </w:rPr>
      </w:pPr>
      <w:bookmarkStart w:id="0" w:name="List_of_Tables"/>
      <w:bookmarkStart w:id="1" w:name="_bookmark0"/>
      <w:bookmarkEnd w:id="0"/>
      <w:bookmarkEnd w:id="1"/>
      <w:r w:rsidRPr="001133C5">
        <w:rPr>
          <w:rFonts w:ascii="Arial" w:hAnsi="Arial" w:cs="Arial"/>
          <w:color w:val="auto"/>
          <w:w w:val="105"/>
        </w:rPr>
        <w:t>Introduction</w:t>
      </w:r>
    </w:p>
    <w:p w14:paraId="102A0C0D" w14:textId="1294C2B6" w:rsidR="00DD7978" w:rsidRPr="001133C5" w:rsidRDefault="00DD7978" w:rsidP="00CB067C">
      <w:pPr>
        <w:pStyle w:val="BodyText"/>
        <w:numPr>
          <w:ilvl w:val="1"/>
          <w:numId w:val="20"/>
        </w:numPr>
        <w:kinsoku w:val="0"/>
        <w:overflowPunct w:val="0"/>
        <w:spacing w:line="360" w:lineRule="auto"/>
        <w:rPr>
          <w:w w:val="105"/>
          <w:sz w:val="24"/>
          <w:szCs w:val="24"/>
        </w:rPr>
      </w:pPr>
      <w:r w:rsidRPr="001133C5">
        <w:rPr>
          <w:w w:val="105"/>
          <w:sz w:val="24"/>
          <w:szCs w:val="24"/>
        </w:rPr>
        <w:t xml:space="preserve">Research questions. . . . . . </w:t>
      </w:r>
      <w:r w:rsidR="003744A2" w:rsidRPr="001133C5">
        <w:rPr>
          <w:w w:val="105"/>
          <w:sz w:val="24"/>
          <w:szCs w:val="24"/>
        </w:rPr>
        <w:t>. . . . . . . .</w:t>
      </w:r>
      <w:r w:rsidRPr="001133C5">
        <w:rPr>
          <w:w w:val="105"/>
          <w:sz w:val="24"/>
          <w:szCs w:val="24"/>
        </w:rPr>
        <w:t xml:space="preserve">. . . . . . . . . </w:t>
      </w:r>
      <w:r w:rsidR="003744A2" w:rsidRPr="001133C5">
        <w:rPr>
          <w:w w:val="105"/>
          <w:sz w:val="24"/>
          <w:szCs w:val="24"/>
        </w:rPr>
        <w:t>. . . . . . . . . . . . . . .</w:t>
      </w:r>
      <w:r w:rsidRPr="001133C5">
        <w:rPr>
          <w:w w:val="105"/>
          <w:sz w:val="24"/>
          <w:szCs w:val="24"/>
        </w:rPr>
        <w:t>. . . . .</w:t>
      </w:r>
      <w:r w:rsidRPr="001133C5">
        <w:rPr>
          <w:spacing w:val="45"/>
          <w:w w:val="105"/>
          <w:sz w:val="24"/>
          <w:szCs w:val="24"/>
        </w:rPr>
        <w:t xml:space="preserve"> </w:t>
      </w:r>
      <w:r w:rsidR="00425FFF" w:rsidRPr="001133C5">
        <w:rPr>
          <w:w w:val="105"/>
          <w:sz w:val="24"/>
          <w:szCs w:val="24"/>
        </w:rPr>
        <w:t>10</w:t>
      </w:r>
    </w:p>
    <w:p w14:paraId="381D06FF" w14:textId="6FFE8234" w:rsidR="00DD7978" w:rsidRPr="001133C5" w:rsidRDefault="00DD7978" w:rsidP="00CB067C">
      <w:pPr>
        <w:pStyle w:val="BodyText"/>
        <w:numPr>
          <w:ilvl w:val="1"/>
          <w:numId w:val="20"/>
        </w:numPr>
        <w:kinsoku w:val="0"/>
        <w:overflowPunct w:val="0"/>
        <w:spacing w:line="360" w:lineRule="auto"/>
        <w:rPr>
          <w:w w:val="105"/>
          <w:sz w:val="24"/>
          <w:szCs w:val="24"/>
        </w:rPr>
      </w:pPr>
      <w:r w:rsidRPr="001133C5">
        <w:rPr>
          <w:w w:val="105"/>
          <w:sz w:val="24"/>
          <w:szCs w:val="24"/>
        </w:rPr>
        <w:t xml:space="preserve">Core technology used in project. . . . </w:t>
      </w:r>
      <w:r w:rsidR="009D0B70" w:rsidRPr="001133C5">
        <w:rPr>
          <w:w w:val="105"/>
          <w:sz w:val="24"/>
          <w:szCs w:val="24"/>
        </w:rPr>
        <w:t>…………</w:t>
      </w:r>
      <w:r w:rsidR="003744A2" w:rsidRPr="001133C5">
        <w:rPr>
          <w:w w:val="105"/>
          <w:sz w:val="24"/>
          <w:szCs w:val="24"/>
        </w:rPr>
        <w:t>. . . . . . . . . . . .</w:t>
      </w:r>
      <w:r w:rsidR="009D0B70" w:rsidRPr="001133C5">
        <w:rPr>
          <w:w w:val="105"/>
          <w:sz w:val="24"/>
          <w:szCs w:val="24"/>
        </w:rPr>
        <w:t>…</w:t>
      </w:r>
      <w:r w:rsidR="008F61BF" w:rsidRPr="001133C5">
        <w:rPr>
          <w:w w:val="105"/>
          <w:sz w:val="24"/>
          <w:szCs w:val="24"/>
        </w:rPr>
        <w:t>………</w:t>
      </w:r>
      <w:r w:rsidR="009D0B70" w:rsidRPr="001133C5">
        <w:rPr>
          <w:w w:val="105"/>
          <w:sz w:val="24"/>
          <w:szCs w:val="24"/>
        </w:rPr>
        <w:t>…</w:t>
      </w:r>
      <w:r w:rsidRPr="001133C5">
        <w:rPr>
          <w:w w:val="105"/>
          <w:sz w:val="24"/>
          <w:szCs w:val="24"/>
        </w:rPr>
        <w:t xml:space="preserve"> </w:t>
      </w:r>
      <w:r w:rsidRPr="001133C5">
        <w:rPr>
          <w:spacing w:val="6"/>
          <w:w w:val="105"/>
          <w:sz w:val="24"/>
          <w:szCs w:val="24"/>
        </w:rPr>
        <w:t xml:space="preserve"> </w:t>
      </w:r>
      <w:r w:rsidR="008F61BF" w:rsidRPr="001133C5">
        <w:rPr>
          <w:w w:val="105"/>
          <w:sz w:val="24"/>
          <w:szCs w:val="24"/>
        </w:rPr>
        <w:t>12</w:t>
      </w:r>
    </w:p>
    <w:p w14:paraId="4CA227EC" w14:textId="77777777" w:rsidR="00DD7978" w:rsidRPr="001133C5" w:rsidRDefault="00DD7978" w:rsidP="00CB067C">
      <w:pPr>
        <w:pStyle w:val="BodyText"/>
        <w:kinsoku w:val="0"/>
        <w:overflowPunct w:val="0"/>
        <w:spacing w:before="10" w:line="360" w:lineRule="auto"/>
        <w:ind w:left="0" w:firstLine="0"/>
        <w:rPr>
          <w:sz w:val="24"/>
          <w:szCs w:val="24"/>
        </w:rPr>
      </w:pPr>
    </w:p>
    <w:p w14:paraId="03E266EC" w14:textId="77777777" w:rsidR="00DD7978" w:rsidRPr="001133C5"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color w:val="auto"/>
          <w:w w:val="105"/>
        </w:rPr>
      </w:pPr>
      <w:r w:rsidRPr="001133C5">
        <w:rPr>
          <w:rFonts w:ascii="Arial" w:hAnsi="Arial" w:cs="Arial"/>
          <w:color w:val="auto"/>
          <w:w w:val="105"/>
        </w:rPr>
        <w:t>Literature</w:t>
      </w:r>
      <w:r w:rsidRPr="001133C5">
        <w:rPr>
          <w:rFonts w:ascii="Arial" w:hAnsi="Arial" w:cs="Arial"/>
          <w:color w:val="auto"/>
          <w:spacing w:val="-15"/>
          <w:w w:val="105"/>
        </w:rPr>
        <w:t xml:space="preserve"> </w:t>
      </w:r>
      <w:r w:rsidRPr="001133C5">
        <w:rPr>
          <w:rFonts w:ascii="Arial" w:hAnsi="Arial" w:cs="Arial"/>
          <w:color w:val="auto"/>
          <w:w w:val="105"/>
        </w:rPr>
        <w:t>Review</w:t>
      </w:r>
    </w:p>
    <w:p w14:paraId="1F932B93" w14:textId="392D08EA" w:rsidR="00DD7978" w:rsidRPr="001133C5"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sz w:val="24"/>
          <w:szCs w:val="24"/>
          <w:shd w:val="clear" w:color="auto" w:fill="FFFFFF"/>
        </w:rPr>
        <w:t>Deaths by suicide classified by year of occurrence and sex 2000-2011</w:t>
      </w:r>
      <w:r w:rsidR="00DD7978" w:rsidRPr="001133C5">
        <w:rPr>
          <w:rFonts w:ascii="Arial" w:hAnsi="Arial" w:cs="Arial"/>
          <w:w w:val="105"/>
          <w:sz w:val="24"/>
          <w:szCs w:val="24"/>
        </w:rPr>
        <w:t xml:space="preserve"> . .. . . </w:t>
      </w:r>
      <w:r w:rsidR="00D60233" w:rsidRPr="001133C5">
        <w:rPr>
          <w:rFonts w:ascii="Arial" w:hAnsi="Arial" w:cs="Arial"/>
          <w:w w:val="105"/>
          <w:sz w:val="24"/>
          <w:szCs w:val="24"/>
        </w:rPr>
        <w:t>23</w:t>
      </w:r>
    </w:p>
    <w:p w14:paraId="115BAE88" w14:textId="77777777" w:rsidR="00DD7978" w:rsidRPr="001133C5" w:rsidRDefault="00DD7978" w:rsidP="00CB067C">
      <w:pPr>
        <w:pStyle w:val="Heading1"/>
        <w:numPr>
          <w:ilvl w:val="0"/>
          <w:numId w:val="18"/>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Exploration of the</w:t>
      </w:r>
      <w:r w:rsidRPr="001133C5">
        <w:rPr>
          <w:rFonts w:ascii="Arial" w:hAnsi="Arial" w:cs="Arial"/>
          <w:color w:val="auto"/>
          <w:spacing w:val="-45"/>
          <w:w w:val="105"/>
        </w:rPr>
        <w:t xml:space="preserve"> </w:t>
      </w:r>
      <w:r w:rsidRPr="001133C5">
        <w:rPr>
          <w:rFonts w:ascii="Arial" w:hAnsi="Arial" w:cs="Arial"/>
          <w:color w:val="auto"/>
          <w:w w:val="105"/>
        </w:rPr>
        <w:t>Data</w:t>
      </w:r>
    </w:p>
    <w:p w14:paraId="05435E11" w14:textId="6F3305C9" w:rsidR="00DD7978" w:rsidRPr="001133C5"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Column names and description</w:t>
      </w:r>
      <w:r w:rsidR="009D0B70" w:rsidRPr="001133C5">
        <w:rPr>
          <w:rFonts w:ascii="Arial" w:hAnsi="Arial" w:cs="Arial"/>
          <w:w w:val="105"/>
          <w:sz w:val="24"/>
          <w:szCs w:val="24"/>
        </w:rPr>
        <w:t>………….…………………</w:t>
      </w:r>
      <w:r w:rsidR="00FE242B" w:rsidRPr="001133C5">
        <w:rPr>
          <w:rFonts w:ascii="Arial" w:hAnsi="Arial" w:cs="Arial"/>
          <w:w w:val="105"/>
          <w:sz w:val="24"/>
          <w:szCs w:val="24"/>
        </w:rPr>
        <w:t>….</w:t>
      </w:r>
      <w:r w:rsidR="009D0B70" w:rsidRPr="001133C5">
        <w:rPr>
          <w:rFonts w:ascii="Arial" w:hAnsi="Arial" w:cs="Arial"/>
          <w:w w:val="105"/>
          <w:sz w:val="24"/>
          <w:szCs w:val="24"/>
        </w:rPr>
        <w:t>…………</w:t>
      </w:r>
      <w:r w:rsidR="00556B70" w:rsidRPr="001133C5">
        <w:rPr>
          <w:rFonts w:ascii="Arial" w:hAnsi="Arial" w:cs="Arial"/>
          <w:w w:val="105"/>
          <w:sz w:val="24"/>
          <w:szCs w:val="24"/>
        </w:rPr>
        <w:t>…..</w:t>
      </w:r>
      <w:r w:rsidR="00DD7978" w:rsidRPr="001133C5">
        <w:rPr>
          <w:rFonts w:ascii="Arial" w:hAnsi="Arial" w:cs="Arial"/>
          <w:w w:val="105"/>
          <w:sz w:val="24"/>
          <w:szCs w:val="24"/>
        </w:rPr>
        <w:t xml:space="preserve"> </w:t>
      </w:r>
      <w:r w:rsidR="00CB6DDF" w:rsidRPr="001133C5">
        <w:rPr>
          <w:rFonts w:ascii="Arial" w:hAnsi="Arial" w:cs="Arial"/>
          <w:w w:val="105"/>
          <w:sz w:val="24"/>
          <w:szCs w:val="24"/>
        </w:rPr>
        <w:t>32</w:t>
      </w:r>
    </w:p>
    <w:p w14:paraId="1D7CBDAC" w14:textId="77777777" w:rsidR="00DD7978" w:rsidRPr="001133C5"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color w:val="auto"/>
          <w:w w:val="105"/>
        </w:rPr>
      </w:pPr>
      <w:r w:rsidRPr="001133C5">
        <w:rPr>
          <w:rFonts w:ascii="Arial" w:hAnsi="Arial" w:cs="Arial"/>
          <w:color w:val="auto"/>
          <w:w w:val="105"/>
        </w:rPr>
        <w:t>Design and</w:t>
      </w:r>
      <w:r w:rsidRPr="001133C5">
        <w:rPr>
          <w:rFonts w:ascii="Arial" w:hAnsi="Arial" w:cs="Arial"/>
          <w:color w:val="auto"/>
          <w:spacing w:val="-30"/>
          <w:w w:val="105"/>
        </w:rPr>
        <w:t xml:space="preserve"> </w:t>
      </w:r>
      <w:r w:rsidRPr="001133C5">
        <w:rPr>
          <w:rFonts w:ascii="Arial" w:hAnsi="Arial" w:cs="Arial"/>
          <w:color w:val="auto"/>
          <w:w w:val="105"/>
        </w:rPr>
        <w:t>Implementation</w:t>
      </w:r>
    </w:p>
    <w:p w14:paraId="55852847" w14:textId="303E102E" w:rsidR="00DD7978" w:rsidRPr="001133C5"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1133C5">
        <w:rPr>
          <w:w w:val="105"/>
          <w:sz w:val="24"/>
          <w:szCs w:val="24"/>
        </w:rPr>
        <w:t>Core technology for modelling stage</w:t>
      </w:r>
      <w:r w:rsidR="009D0B70" w:rsidRPr="001133C5">
        <w:rPr>
          <w:w w:val="105"/>
          <w:sz w:val="24"/>
          <w:szCs w:val="24"/>
        </w:rPr>
        <w:t>………………………………………</w:t>
      </w:r>
      <w:r w:rsidR="002057E8" w:rsidRPr="001133C5">
        <w:rPr>
          <w:w w:val="105"/>
          <w:sz w:val="24"/>
          <w:szCs w:val="24"/>
        </w:rPr>
        <w:t>…</w:t>
      </w:r>
      <w:r w:rsidR="00DD7978" w:rsidRPr="001133C5">
        <w:rPr>
          <w:w w:val="105"/>
          <w:sz w:val="24"/>
          <w:szCs w:val="24"/>
        </w:rPr>
        <w:t xml:space="preserve"> </w:t>
      </w:r>
      <w:r w:rsidR="002057E8" w:rsidRPr="001133C5">
        <w:rPr>
          <w:w w:val="105"/>
          <w:sz w:val="24"/>
          <w:szCs w:val="24"/>
        </w:rPr>
        <w:t>44</w:t>
      </w:r>
    </w:p>
    <w:p w14:paraId="3F3DFC42" w14:textId="167C7E5F" w:rsidR="00DD7978" w:rsidRPr="001133C5" w:rsidRDefault="00DD7978" w:rsidP="00CB067C">
      <w:pPr>
        <w:pStyle w:val="Heading1"/>
        <w:numPr>
          <w:ilvl w:val="0"/>
          <w:numId w:val="16"/>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Evaluation</w:t>
      </w:r>
      <w:r w:rsidRPr="001133C5">
        <w:rPr>
          <w:rFonts w:ascii="Arial" w:hAnsi="Arial" w:cs="Arial"/>
          <w:color w:val="auto"/>
          <w:spacing w:val="-15"/>
          <w:w w:val="105"/>
        </w:rPr>
        <w:t xml:space="preserve"> </w:t>
      </w:r>
      <w:r w:rsidRPr="001133C5">
        <w:rPr>
          <w:rFonts w:ascii="Arial" w:hAnsi="Arial" w:cs="Arial"/>
          <w:color w:val="auto"/>
          <w:w w:val="105"/>
        </w:rPr>
        <w:t>and</w:t>
      </w:r>
      <w:r w:rsidRPr="001133C5">
        <w:rPr>
          <w:rFonts w:ascii="Arial" w:hAnsi="Arial" w:cs="Arial"/>
          <w:color w:val="auto"/>
          <w:spacing w:val="-15"/>
          <w:w w:val="105"/>
        </w:rPr>
        <w:t xml:space="preserve"> </w:t>
      </w:r>
      <w:r w:rsidRPr="001133C5">
        <w:rPr>
          <w:rFonts w:ascii="Arial" w:hAnsi="Arial" w:cs="Arial"/>
          <w:color w:val="auto"/>
          <w:w w:val="105"/>
        </w:rPr>
        <w:t>Testing</w:t>
      </w:r>
    </w:p>
    <w:p w14:paraId="3AF0B49B" w14:textId="6547FB74" w:rsidR="00534B71" w:rsidRPr="009E7386"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 xml:space="preserve">RMSE Scores on predicting suicides with </w:t>
      </w:r>
      <w:r w:rsidRPr="009E7386">
        <w:rPr>
          <w:rFonts w:ascii="Arial" w:hAnsi="Arial" w:cs="Arial"/>
          <w:w w:val="105"/>
          <w:sz w:val="24"/>
          <w:szCs w:val="24"/>
        </w:rPr>
        <w:t>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793064A5" w14:textId="1C75A314" w:rsidR="00994C3B" w:rsidRPr="00C1718C" w:rsidRDefault="00994C3B" w:rsidP="00CB067C">
      <w:pPr>
        <w:spacing w:line="360" w:lineRule="auto"/>
        <w:jc w:val="center"/>
        <w:rPr>
          <w:rFonts w:ascii="Arial" w:hAnsi="Arial" w:cs="Arial"/>
          <w:b/>
          <w:bCs/>
          <w:sz w:val="47"/>
          <w:szCs w:val="47"/>
        </w:rPr>
      </w:pPr>
      <w:r w:rsidRPr="00C1718C">
        <w:rPr>
          <w:rFonts w:ascii="Arial" w:hAnsi="Arial" w:cs="Arial"/>
          <w:b/>
          <w:bCs/>
          <w:sz w:val="47"/>
          <w:szCs w:val="47"/>
        </w:rPr>
        <w:lastRenderedPageBreak/>
        <w:t>List of Figures</w:t>
      </w:r>
    </w:p>
    <w:p w14:paraId="5091F7AA" w14:textId="77777777" w:rsidR="00994C3B" w:rsidRPr="005D3465" w:rsidRDefault="00994C3B" w:rsidP="00CB067C">
      <w:pPr>
        <w:pStyle w:val="Heading1"/>
        <w:numPr>
          <w:ilvl w:val="0"/>
          <w:numId w:val="35"/>
        </w:numPr>
        <w:tabs>
          <w:tab w:val="left" w:pos="360"/>
        </w:tabs>
        <w:kinsoku w:val="0"/>
        <w:overflowPunct w:val="0"/>
        <w:spacing w:before="9" w:line="360" w:lineRule="auto"/>
        <w:ind w:left="0" w:firstLine="0"/>
        <w:rPr>
          <w:rFonts w:ascii="Arial" w:hAnsi="Arial" w:cs="Arial"/>
          <w:color w:val="auto"/>
          <w:w w:val="105"/>
        </w:rPr>
      </w:pPr>
      <w:bookmarkStart w:id="2" w:name="List_of_Figures"/>
      <w:bookmarkEnd w:id="2"/>
      <w:r w:rsidRPr="00AE1F24">
        <w:rPr>
          <w:rFonts w:ascii="Arial" w:hAnsi="Arial" w:cs="Arial"/>
          <w:color w:val="auto"/>
          <w:w w:val="105"/>
        </w:rPr>
        <w:t>Introduction</w:t>
      </w:r>
    </w:p>
    <w:p w14:paraId="0AD719FD" w14:textId="77777777" w:rsidR="00994C3B" w:rsidRPr="005D3465" w:rsidRDefault="00994C3B" w:rsidP="00CB067C">
      <w:pPr>
        <w:pStyle w:val="BodyText"/>
        <w:numPr>
          <w:ilvl w:val="1"/>
          <w:numId w:val="27"/>
        </w:numPr>
        <w:kinsoku w:val="0"/>
        <w:overflowPunct w:val="0"/>
        <w:spacing w:line="360" w:lineRule="auto"/>
        <w:rPr>
          <w:w w:val="105"/>
        </w:rPr>
      </w:pPr>
      <w:r w:rsidRPr="005176AC">
        <w:rPr>
          <w:w w:val="105"/>
          <w:sz w:val="24"/>
          <w:szCs w:val="24"/>
        </w:rPr>
        <w:t xml:space="preserve">Life cycle of the project. . . . . . . . . . . </w:t>
      </w:r>
      <w:r>
        <w:rPr>
          <w:w w:val="105"/>
          <w:sz w:val="24"/>
          <w:szCs w:val="24"/>
        </w:rPr>
        <w:t>……………</w:t>
      </w:r>
      <w:r w:rsidRPr="005176AC">
        <w:rPr>
          <w:w w:val="105"/>
          <w:sz w:val="24"/>
          <w:szCs w:val="24"/>
        </w:rPr>
        <w:t>. . . . . . . . . . . . . . . . . . .  14</w:t>
      </w:r>
    </w:p>
    <w:p w14:paraId="790CC198" w14:textId="77777777" w:rsidR="00994C3B" w:rsidRPr="00AE1F24"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Literature</w:t>
      </w:r>
      <w:r w:rsidRPr="00AE1F24">
        <w:rPr>
          <w:rFonts w:ascii="Arial" w:hAnsi="Arial" w:cs="Arial"/>
          <w:color w:val="auto"/>
          <w:spacing w:val="-15"/>
          <w:w w:val="105"/>
        </w:rPr>
        <w:t xml:space="preserve"> </w:t>
      </w:r>
      <w:r w:rsidRPr="00AE1F24">
        <w:rPr>
          <w:rFonts w:ascii="Arial" w:hAnsi="Arial" w:cs="Arial"/>
          <w:color w:val="auto"/>
          <w:w w:val="105"/>
        </w:rPr>
        <w:t>Review</w:t>
      </w:r>
    </w:p>
    <w:p w14:paraId="796BD761" w14:textId="77777777" w:rsidR="00994C3B"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AR……</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22</w:t>
      </w:r>
    </w:p>
    <w:p w14:paraId="3932AB7C" w14:textId="77777777" w:rsidR="00994C3B"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FB Prophet.</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w:t>
      </w:r>
      <w:r>
        <w:rPr>
          <w:rFonts w:ascii="Arial" w:hAnsi="Arial" w:cs="Arial"/>
          <w:w w:val="105"/>
          <w:sz w:val="24"/>
          <w:szCs w:val="24"/>
        </w:rPr>
        <w:t>3</w:t>
      </w:r>
    </w:p>
    <w:p w14:paraId="67E988A4" w14:textId="77777777" w:rsidR="00994C3B"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F926CB">
        <w:rPr>
          <w:rFonts w:ascii="Arial" w:hAnsi="Arial" w:cs="Arial"/>
          <w:w w:val="105"/>
          <w:sz w:val="24"/>
          <w:szCs w:val="24"/>
        </w:rPr>
        <w:t>Different Seasonality in time series data</w:t>
      </w:r>
      <w:r>
        <w:rPr>
          <w:rFonts w:ascii="Arial" w:hAnsi="Arial" w:cs="Arial"/>
          <w:w w:val="105"/>
          <w:sz w:val="24"/>
          <w:szCs w:val="24"/>
        </w:rPr>
        <w:t xml:space="preserve"> …………………………………….28</w:t>
      </w:r>
    </w:p>
    <w:p w14:paraId="052BD832" w14:textId="77777777" w:rsidR="00994C3B" w:rsidRPr="00192623"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E60764">
        <w:rPr>
          <w:rFonts w:ascii="Arial" w:hAnsi="Arial" w:cs="Arial"/>
          <w:w w:val="105"/>
          <w:sz w:val="24"/>
          <w:szCs w:val="24"/>
        </w:rPr>
        <w:t>Holiday effect in time series data</w:t>
      </w:r>
      <w:r w:rsidRPr="00364E72">
        <w:rPr>
          <w:rFonts w:ascii="Arial" w:hAnsi="Arial" w:cs="Arial"/>
          <w:w w:val="105"/>
          <w:sz w:val="24"/>
          <w:szCs w:val="24"/>
        </w:rPr>
        <w:t xml:space="preserve"> </w:t>
      </w:r>
      <w:r>
        <w:rPr>
          <w:rFonts w:ascii="Arial" w:hAnsi="Arial" w:cs="Arial"/>
          <w:w w:val="105"/>
          <w:sz w:val="24"/>
          <w:szCs w:val="24"/>
        </w:rPr>
        <w:t>……….…………………………………….29</w:t>
      </w:r>
    </w:p>
    <w:p w14:paraId="7E1196C1" w14:textId="77777777" w:rsidR="00994C3B" w:rsidRPr="00AE1F24"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Exploration of the</w:t>
      </w:r>
      <w:r w:rsidRPr="00AE1F24">
        <w:rPr>
          <w:rFonts w:ascii="Arial" w:hAnsi="Arial" w:cs="Arial"/>
          <w:color w:val="auto"/>
          <w:spacing w:val="-45"/>
          <w:w w:val="105"/>
        </w:rPr>
        <w:t xml:space="preserve"> </w:t>
      </w:r>
      <w:r w:rsidRPr="00AE1F24">
        <w:rPr>
          <w:rFonts w:ascii="Arial" w:hAnsi="Arial" w:cs="Arial"/>
          <w:color w:val="auto"/>
          <w:w w:val="105"/>
        </w:rPr>
        <w:t>Data</w:t>
      </w:r>
    </w:p>
    <w:p w14:paraId="03D16AD8" w14:textId="77777777" w:rsidR="00994C3B" w:rsidRPr="0024754D" w:rsidRDefault="00994C3B" w:rsidP="00CB067C">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13FC9658" w14:textId="77777777" w:rsidR="00994C3B" w:rsidRPr="0024754D" w:rsidRDefault="00994C3B" w:rsidP="00CB067C">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5C207872"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5369A">
        <w:rPr>
          <w:rFonts w:ascii="Arial" w:hAnsi="Arial" w:cs="Arial"/>
          <w:sz w:val="24"/>
          <w:szCs w:val="24"/>
        </w:rPr>
        <w:t>Data Collection from internet to SQL</w:t>
      </w:r>
      <w:r>
        <w:rPr>
          <w:rFonts w:ascii="Arial" w:hAnsi="Arial" w:cs="Arial"/>
          <w:w w:val="105"/>
          <w:sz w:val="24"/>
          <w:szCs w:val="24"/>
        </w:rPr>
        <w:t>………….</w:t>
      </w:r>
      <w:r w:rsidRPr="00EF29BB">
        <w:rPr>
          <w:rFonts w:ascii="Arial" w:hAnsi="Arial" w:cs="Arial"/>
          <w:w w:val="105"/>
          <w:sz w:val="24"/>
          <w:szCs w:val="24"/>
        </w:rPr>
        <w:t xml:space="preserve"> . . . . . . . . . . . . . . . . …. . . .</w:t>
      </w:r>
      <w:r w:rsidRPr="00EF29BB">
        <w:rPr>
          <w:rFonts w:ascii="Arial" w:hAnsi="Arial" w:cs="Arial"/>
          <w:spacing w:val="18"/>
          <w:w w:val="105"/>
          <w:sz w:val="24"/>
          <w:szCs w:val="24"/>
        </w:rPr>
        <w:t xml:space="preserve"> </w:t>
      </w:r>
      <w:r>
        <w:rPr>
          <w:rFonts w:ascii="Arial" w:hAnsi="Arial" w:cs="Arial"/>
          <w:spacing w:val="18"/>
          <w:w w:val="105"/>
          <w:sz w:val="24"/>
          <w:szCs w:val="24"/>
        </w:rPr>
        <w:t>.</w:t>
      </w:r>
      <w:r>
        <w:rPr>
          <w:rFonts w:ascii="Arial" w:hAnsi="Arial" w:cs="Arial"/>
          <w:w w:val="105"/>
          <w:sz w:val="24"/>
          <w:szCs w:val="24"/>
        </w:rPr>
        <w:t>3</w:t>
      </w:r>
      <w:r w:rsidRPr="00EF29BB">
        <w:rPr>
          <w:rFonts w:ascii="Arial" w:hAnsi="Arial" w:cs="Arial"/>
          <w:w w:val="105"/>
          <w:sz w:val="24"/>
          <w:szCs w:val="24"/>
        </w:rPr>
        <w:t>1</w:t>
      </w:r>
    </w:p>
    <w:p w14:paraId="64B99C62"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056F32">
        <w:rPr>
          <w:rFonts w:ascii="Arial" w:hAnsi="Arial" w:cs="Arial"/>
          <w:w w:val="105"/>
          <w:sz w:val="24"/>
          <w:szCs w:val="24"/>
        </w:rPr>
        <w:t>Suicide per hundred thousand around the world - Timeline in plotly</w:t>
      </w:r>
      <w:r>
        <w:rPr>
          <w:rFonts w:ascii="Arial" w:hAnsi="Arial" w:cs="Arial"/>
          <w:w w:val="105"/>
          <w:sz w:val="24"/>
          <w:szCs w:val="24"/>
        </w:rPr>
        <w:t>……...34</w:t>
      </w:r>
    </w:p>
    <w:p w14:paraId="3FB135D1"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Pr>
          <w:rFonts w:ascii="Arial" w:hAnsi="Arial" w:cs="Arial"/>
          <w:w w:val="105"/>
          <w:sz w:val="24"/>
          <w:szCs w:val="24"/>
        </w:rPr>
        <w:t>SPH</w:t>
      </w:r>
      <w:r w:rsidRPr="002B73A3">
        <w:rPr>
          <w:rFonts w:ascii="Arial" w:hAnsi="Arial" w:cs="Arial"/>
          <w:w w:val="105"/>
          <w:sz w:val="24"/>
          <w:szCs w:val="24"/>
        </w:rPr>
        <w:t xml:space="preserve"> in different age </w:t>
      </w:r>
      <w:r>
        <w:rPr>
          <w:rFonts w:ascii="Arial" w:hAnsi="Arial" w:cs="Arial"/>
          <w:w w:val="105"/>
          <w:sz w:val="24"/>
          <w:szCs w:val="24"/>
        </w:rPr>
        <w:t>and sex</w:t>
      </w:r>
      <w:r w:rsidRPr="002B73A3">
        <w:rPr>
          <w:rFonts w:ascii="Arial" w:hAnsi="Arial" w:cs="Arial"/>
          <w:w w:val="105"/>
          <w:sz w:val="24"/>
          <w:szCs w:val="24"/>
        </w:rPr>
        <w:t xml:space="preserve"> groups</w:t>
      </w:r>
      <w:r>
        <w:rPr>
          <w:rFonts w:ascii="Arial" w:hAnsi="Arial" w:cs="Arial"/>
          <w:w w:val="105"/>
          <w:sz w:val="24"/>
          <w:szCs w:val="24"/>
        </w:rPr>
        <w:t xml:space="preserve"> </w:t>
      </w:r>
      <w:r w:rsidRPr="002B73A3">
        <w:rPr>
          <w:rFonts w:ascii="Arial" w:hAnsi="Arial" w:cs="Arial"/>
          <w:w w:val="105"/>
          <w:sz w:val="24"/>
          <w:szCs w:val="24"/>
        </w:rPr>
        <w:t>in different countries</w:t>
      </w:r>
      <w:r>
        <w:rPr>
          <w:rFonts w:ascii="Arial" w:hAnsi="Arial" w:cs="Arial"/>
          <w:w w:val="105"/>
          <w:sz w:val="24"/>
          <w:szCs w:val="24"/>
        </w:rPr>
        <w:t>. ……….………35</w:t>
      </w:r>
    </w:p>
    <w:p w14:paraId="0C6A6114"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4642E0">
        <w:rPr>
          <w:rFonts w:ascii="Arial" w:hAnsi="Arial" w:cs="Arial"/>
          <w:w w:val="105"/>
          <w:sz w:val="24"/>
          <w:szCs w:val="24"/>
        </w:rPr>
        <w:t>Suicide per hundred thousand around the world in different countries</w:t>
      </w:r>
      <w:r>
        <w:rPr>
          <w:rFonts w:ascii="Arial" w:hAnsi="Arial" w:cs="Arial"/>
          <w:w w:val="105"/>
          <w:sz w:val="24"/>
          <w:szCs w:val="24"/>
        </w:rPr>
        <w:t>……35</w:t>
      </w:r>
    </w:p>
    <w:p w14:paraId="681B010C"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794D29">
        <w:rPr>
          <w:rFonts w:ascii="Arial" w:hAnsi="Arial" w:cs="Arial"/>
          <w:w w:val="105"/>
          <w:sz w:val="24"/>
          <w:szCs w:val="24"/>
        </w:rPr>
        <w:t>Top ten countries with the highest suicide rates</w:t>
      </w:r>
      <w:r>
        <w:rPr>
          <w:rFonts w:ascii="Arial" w:hAnsi="Arial" w:cs="Arial"/>
          <w:w w:val="105"/>
          <w:sz w:val="24"/>
          <w:szCs w:val="24"/>
        </w:rPr>
        <w:t xml:space="preserve"> …………………………….36</w:t>
      </w:r>
    </w:p>
    <w:p w14:paraId="6F041FD2"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FA00F9">
        <w:rPr>
          <w:rFonts w:ascii="Arial" w:hAnsi="Arial" w:cs="Arial"/>
          <w:w w:val="105"/>
          <w:sz w:val="24"/>
          <w:szCs w:val="24"/>
        </w:rPr>
        <w:t xml:space="preserve">Suicide, </w:t>
      </w:r>
      <w:r>
        <w:rPr>
          <w:rFonts w:ascii="Arial" w:hAnsi="Arial" w:cs="Arial"/>
          <w:w w:val="105"/>
          <w:sz w:val="24"/>
          <w:szCs w:val="24"/>
        </w:rPr>
        <w:t>SPH</w:t>
      </w:r>
      <w:r w:rsidRPr="00FA00F9">
        <w:rPr>
          <w:rFonts w:ascii="Arial" w:hAnsi="Arial" w:cs="Arial"/>
          <w:w w:val="105"/>
          <w:sz w:val="24"/>
          <w:szCs w:val="24"/>
        </w:rPr>
        <w:t>, Population in different genders and age in all countries</w:t>
      </w:r>
      <w:r>
        <w:rPr>
          <w:rFonts w:ascii="Arial" w:hAnsi="Arial" w:cs="Arial"/>
          <w:w w:val="105"/>
          <w:sz w:val="24"/>
          <w:szCs w:val="24"/>
        </w:rPr>
        <w:t xml:space="preserve"> …..37</w:t>
      </w:r>
    </w:p>
    <w:p w14:paraId="0C459BCD"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D25D4">
        <w:rPr>
          <w:rFonts w:ascii="Arial" w:hAnsi="Arial" w:cs="Arial"/>
          <w:w w:val="105"/>
          <w:sz w:val="24"/>
          <w:szCs w:val="24"/>
        </w:rPr>
        <w:t>Total suicides in the world in each year distribution</w:t>
      </w:r>
      <w:r>
        <w:rPr>
          <w:rFonts w:ascii="Arial" w:hAnsi="Arial" w:cs="Arial"/>
          <w:w w:val="105"/>
          <w:sz w:val="24"/>
          <w:szCs w:val="24"/>
        </w:rPr>
        <w:t xml:space="preserve"> ………………………..38</w:t>
      </w:r>
    </w:p>
    <w:p w14:paraId="6576B926"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D25D4">
        <w:rPr>
          <w:rFonts w:ascii="Arial" w:hAnsi="Arial" w:cs="Arial"/>
          <w:w w:val="105"/>
          <w:sz w:val="24"/>
          <w:szCs w:val="24"/>
        </w:rPr>
        <w:t>Global Distribution of different features</w:t>
      </w:r>
      <w:r>
        <w:rPr>
          <w:rFonts w:ascii="Arial" w:hAnsi="Arial" w:cs="Arial"/>
          <w:w w:val="105"/>
          <w:sz w:val="24"/>
          <w:szCs w:val="24"/>
        </w:rPr>
        <w:t>……………..………………………..38</w:t>
      </w:r>
    </w:p>
    <w:p w14:paraId="16A9D10E"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Pr>
          <w:rFonts w:ascii="Arial" w:hAnsi="Arial" w:cs="Arial"/>
          <w:w w:val="105"/>
          <w:sz w:val="24"/>
          <w:szCs w:val="24"/>
        </w:rPr>
        <w:t>C</w:t>
      </w:r>
      <w:r w:rsidRPr="003602C3">
        <w:rPr>
          <w:rFonts w:ascii="Arial" w:hAnsi="Arial" w:cs="Arial"/>
          <w:w w:val="105"/>
          <w:sz w:val="24"/>
          <w:szCs w:val="24"/>
        </w:rPr>
        <w:t>orrelation matrix of suicide dataset</w:t>
      </w:r>
      <w:r>
        <w:rPr>
          <w:rFonts w:ascii="Arial" w:hAnsi="Arial" w:cs="Arial"/>
          <w:w w:val="105"/>
          <w:sz w:val="24"/>
          <w:szCs w:val="24"/>
        </w:rPr>
        <w:t xml:space="preserve"> …………………………………………39</w:t>
      </w:r>
    </w:p>
    <w:p w14:paraId="0BC5CF4B" w14:textId="77777777" w:rsidR="00994C3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3602C3">
        <w:rPr>
          <w:rFonts w:ascii="Arial" w:hAnsi="Arial" w:cs="Arial"/>
          <w:w w:val="105"/>
          <w:sz w:val="24"/>
          <w:szCs w:val="24"/>
        </w:rPr>
        <w:t xml:space="preserve">Suicide Trend Vs Internet usage </w:t>
      </w:r>
      <w:r>
        <w:rPr>
          <w:rFonts w:ascii="Arial" w:hAnsi="Arial" w:cs="Arial"/>
          <w:w w:val="105"/>
          <w:sz w:val="24"/>
          <w:szCs w:val="24"/>
        </w:rPr>
        <w:t>…..…………………………………………40</w:t>
      </w:r>
    </w:p>
    <w:p w14:paraId="3EAE357B" w14:textId="77777777" w:rsidR="00994C3B" w:rsidRPr="00EF29BB" w:rsidRDefault="00994C3B" w:rsidP="00130836">
      <w:pPr>
        <w:pStyle w:val="ListParagraph"/>
        <w:numPr>
          <w:ilvl w:val="1"/>
          <w:numId w:val="35"/>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B3DC4">
        <w:rPr>
          <w:rFonts w:ascii="Arial" w:hAnsi="Arial" w:cs="Arial"/>
          <w:w w:val="105"/>
          <w:sz w:val="24"/>
          <w:szCs w:val="24"/>
        </w:rPr>
        <w:t xml:space="preserve">Suicide Trend Vs GDP Per capita </w:t>
      </w:r>
      <w:r w:rsidRPr="003602C3">
        <w:rPr>
          <w:rFonts w:ascii="Arial" w:hAnsi="Arial" w:cs="Arial"/>
          <w:w w:val="105"/>
          <w:sz w:val="24"/>
          <w:szCs w:val="24"/>
        </w:rPr>
        <w:t xml:space="preserve">usage </w:t>
      </w:r>
      <w:r>
        <w:rPr>
          <w:rFonts w:ascii="Arial" w:hAnsi="Arial" w:cs="Arial"/>
          <w:w w:val="105"/>
          <w:sz w:val="24"/>
          <w:szCs w:val="24"/>
        </w:rPr>
        <w:t>…..………………………………..41</w:t>
      </w:r>
    </w:p>
    <w:p w14:paraId="3C46833B" w14:textId="77777777" w:rsidR="00994C3B"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Design and Implementation</w:t>
      </w:r>
    </w:p>
    <w:p w14:paraId="78253636" w14:textId="77777777" w:rsidR="00994C3B" w:rsidRPr="001F0B21" w:rsidRDefault="00994C3B" w:rsidP="003D364C">
      <w:pPr>
        <w:pStyle w:val="ListParagraph"/>
        <w:numPr>
          <w:ilvl w:val="1"/>
          <w:numId w:val="25"/>
        </w:numPr>
        <w:tabs>
          <w:tab w:val="left" w:pos="900"/>
        </w:tabs>
        <w:spacing w:line="360" w:lineRule="auto"/>
        <w:ind w:left="900" w:hanging="565"/>
      </w:pPr>
      <w:r w:rsidRPr="001F0B21">
        <w:rPr>
          <w:rFonts w:ascii="Arial" w:hAnsi="Arial" w:cs="Arial"/>
          <w:spacing w:val="-5"/>
          <w:w w:val="105"/>
          <w:sz w:val="24"/>
          <w:szCs w:val="24"/>
        </w:rPr>
        <w:t>Cpanel Home Page…………………………</w:t>
      </w:r>
      <w:r w:rsidRPr="001F0B21">
        <w:rPr>
          <w:rFonts w:ascii="Arial" w:hAnsi="Arial" w:cs="Arial"/>
          <w:w w:val="105"/>
          <w:sz w:val="24"/>
          <w:szCs w:val="24"/>
        </w:rPr>
        <w:t>…..………………………………..43</w:t>
      </w:r>
    </w:p>
    <w:p w14:paraId="469DB645" w14:textId="77777777" w:rsidR="00994C3B"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F0B21">
        <w:rPr>
          <w:rFonts w:ascii="Arial" w:hAnsi="Arial" w:cs="Arial"/>
          <w:sz w:val="24"/>
          <w:szCs w:val="24"/>
        </w:rPr>
        <w:t>SSH access to the server and files in the dash app</w:t>
      </w:r>
      <w:r>
        <w:rPr>
          <w:rFonts w:ascii="Arial" w:hAnsi="Arial" w:cs="Arial"/>
          <w:sz w:val="24"/>
          <w:szCs w:val="24"/>
        </w:rPr>
        <w:t>……………………………..43</w:t>
      </w:r>
    </w:p>
    <w:p w14:paraId="2B664A43" w14:textId="77777777" w:rsidR="00994C3B"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F0B21">
        <w:rPr>
          <w:rFonts w:ascii="Arial" w:hAnsi="Arial" w:cs="Arial"/>
          <w:sz w:val="24"/>
          <w:szCs w:val="24"/>
        </w:rPr>
        <w:t>Mysql DB Loaded with data</w:t>
      </w:r>
      <w:r>
        <w:rPr>
          <w:rFonts w:ascii="Arial" w:hAnsi="Arial" w:cs="Arial"/>
          <w:sz w:val="24"/>
          <w:szCs w:val="24"/>
        </w:rPr>
        <w:t xml:space="preserve"> …………………………………………………….....44</w:t>
      </w:r>
    </w:p>
    <w:p w14:paraId="0E3BB3FA" w14:textId="77777777" w:rsidR="00994C3B"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F0B21">
        <w:rPr>
          <w:rFonts w:ascii="Arial" w:hAnsi="Arial" w:cs="Arial"/>
          <w:sz w:val="24"/>
          <w:szCs w:val="24"/>
        </w:rPr>
        <w:t>ARIMA Forecast and observed value graph on Russian data</w:t>
      </w:r>
      <w:r>
        <w:rPr>
          <w:rFonts w:ascii="Arial" w:hAnsi="Arial" w:cs="Arial"/>
          <w:sz w:val="24"/>
          <w:szCs w:val="24"/>
        </w:rPr>
        <w:t xml:space="preserve"> …………………46</w:t>
      </w:r>
    </w:p>
    <w:p w14:paraId="237423D0"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F0B21">
        <w:rPr>
          <w:rFonts w:ascii="Arial" w:hAnsi="Arial" w:cs="Arial"/>
          <w:sz w:val="24"/>
          <w:szCs w:val="24"/>
        </w:rPr>
        <w:lastRenderedPageBreak/>
        <w:t>AIC and BIC Score in ascending order on Russian data</w:t>
      </w:r>
      <w:r>
        <w:rPr>
          <w:rFonts w:ascii="Arial" w:hAnsi="Arial" w:cs="Arial"/>
          <w:sz w:val="24"/>
          <w:szCs w:val="24"/>
        </w:rPr>
        <w:t xml:space="preserve"> ……………………….47</w:t>
      </w:r>
    </w:p>
    <w:p w14:paraId="398E9990"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F0B21">
        <w:rPr>
          <w:rFonts w:ascii="Arial" w:hAnsi="Arial" w:cs="Arial"/>
          <w:sz w:val="24"/>
          <w:szCs w:val="24"/>
        </w:rPr>
        <w:t>ACF and PACF to choose the model in ARIMA on Russian data</w:t>
      </w:r>
      <w:r>
        <w:rPr>
          <w:rFonts w:ascii="Arial" w:hAnsi="Arial" w:cs="Arial"/>
          <w:sz w:val="24"/>
          <w:szCs w:val="24"/>
        </w:rPr>
        <w:t xml:space="preserve"> ……………..47</w:t>
      </w:r>
    </w:p>
    <w:p w14:paraId="2EA5E93A"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57DB1">
        <w:rPr>
          <w:rFonts w:ascii="Arial" w:hAnsi="Arial" w:cs="Arial"/>
          <w:sz w:val="24"/>
          <w:szCs w:val="24"/>
        </w:rPr>
        <w:t>Sarimax Model Results with order (1,0,0) on Russian data</w:t>
      </w:r>
      <w:r>
        <w:rPr>
          <w:rFonts w:ascii="Arial" w:hAnsi="Arial" w:cs="Arial"/>
          <w:sz w:val="24"/>
          <w:szCs w:val="24"/>
        </w:rPr>
        <w:t xml:space="preserve"> ……………………48</w:t>
      </w:r>
    </w:p>
    <w:p w14:paraId="2DF12D97"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grid search result from ARIMA Model on Russian data</w:t>
      </w:r>
      <w:r>
        <w:rPr>
          <w:rFonts w:ascii="Arial" w:hAnsi="Arial" w:cs="Arial"/>
          <w:sz w:val="24"/>
          <w:szCs w:val="24"/>
        </w:rPr>
        <w:t>…………………………48</w:t>
      </w:r>
    </w:p>
    <w:p w14:paraId="186EB354"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predicting future values in VAR Model on Russian data</w:t>
      </w:r>
      <w:r>
        <w:rPr>
          <w:rFonts w:ascii="Arial" w:hAnsi="Arial" w:cs="Arial"/>
          <w:sz w:val="24"/>
          <w:szCs w:val="24"/>
        </w:rPr>
        <w:t>………………………...49</w:t>
      </w:r>
    </w:p>
    <w:p w14:paraId="69E25D34"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Regression result summary from VAR Models on Russian data</w:t>
      </w:r>
      <w:r>
        <w:rPr>
          <w:rFonts w:ascii="Arial" w:hAnsi="Arial" w:cs="Arial"/>
          <w:sz w:val="24"/>
          <w:szCs w:val="24"/>
        </w:rPr>
        <w:t>……………….49</w:t>
      </w:r>
    </w:p>
    <w:p w14:paraId="2C1E7CDE"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Plot of Forecast vs Actuals from VAR Models on Russian data</w:t>
      </w:r>
      <w:r>
        <w:rPr>
          <w:rFonts w:ascii="Arial" w:hAnsi="Arial" w:cs="Arial"/>
          <w:sz w:val="24"/>
          <w:szCs w:val="24"/>
        </w:rPr>
        <w:t>………………..50</w:t>
      </w:r>
    </w:p>
    <w:p w14:paraId="28A9167C"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EC0154">
        <w:rPr>
          <w:rFonts w:ascii="Arial" w:hAnsi="Arial" w:cs="Arial"/>
          <w:sz w:val="24"/>
          <w:szCs w:val="24"/>
        </w:rPr>
        <w:t xml:space="preserve">Plot of suicide per hundredk on Russian data </w:t>
      </w:r>
      <w:r>
        <w:rPr>
          <w:rFonts w:ascii="Arial" w:hAnsi="Arial" w:cs="Arial"/>
          <w:sz w:val="24"/>
          <w:szCs w:val="24"/>
        </w:rPr>
        <w:t>…………………………………...51</w:t>
      </w:r>
    </w:p>
    <w:p w14:paraId="79D0519C" w14:textId="77777777" w:rsidR="00994C3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………………….51</w:t>
      </w:r>
    </w:p>
    <w:p w14:paraId="47D7C136" w14:textId="77777777" w:rsidR="00994C3B" w:rsidRPr="00F4020B"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………………….52</w:t>
      </w:r>
    </w:p>
    <w:p w14:paraId="3B1C120E" w14:textId="77777777" w:rsidR="00994C3B"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Evaluation and Testing</w:t>
      </w:r>
    </w:p>
    <w:p w14:paraId="3EED69F8" w14:textId="77777777" w:rsidR="00994C3B" w:rsidRPr="000B5239" w:rsidRDefault="00994C3B" w:rsidP="00CB067C">
      <w:pPr>
        <w:pStyle w:val="ListParagraph"/>
        <w:numPr>
          <w:ilvl w:val="1"/>
          <w:numId w:val="25"/>
        </w:numPr>
        <w:spacing w:line="360" w:lineRule="auto"/>
        <w:rPr>
          <w:rFonts w:ascii="Arial" w:eastAsia="Times New Roman" w:hAnsi="Arial" w:cs="Arial"/>
          <w:sz w:val="24"/>
          <w:szCs w:val="24"/>
        </w:rPr>
      </w:pPr>
      <w:r w:rsidRPr="000B5239">
        <w:rPr>
          <w:rFonts w:ascii="Arial" w:eastAsia="Times New Roman" w:hAnsi="Arial" w:cs="Arial"/>
          <w:sz w:val="24"/>
          <w:szCs w:val="24"/>
        </w:rPr>
        <w:t>ARIMA Diagnostic plots on Russian data</w:t>
      </w:r>
      <w:r>
        <w:rPr>
          <w:rFonts w:ascii="Arial" w:hAnsi="Arial" w:cs="Arial"/>
          <w:sz w:val="24"/>
          <w:szCs w:val="24"/>
        </w:rPr>
        <w:t>………………….…..……….……….54</w:t>
      </w:r>
    </w:p>
    <w:p w14:paraId="3507227D" w14:textId="77777777" w:rsidR="00994C3B" w:rsidRDefault="00994C3B" w:rsidP="00CB067C">
      <w:pPr>
        <w:pStyle w:val="ListParagraph"/>
        <w:numPr>
          <w:ilvl w:val="1"/>
          <w:numId w:val="25"/>
        </w:numPr>
        <w:spacing w:line="360" w:lineRule="auto"/>
        <w:rPr>
          <w:rFonts w:ascii="Arial" w:eastAsia="Times New Roman" w:hAnsi="Arial" w:cs="Arial"/>
          <w:sz w:val="24"/>
          <w:szCs w:val="24"/>
        </w:rPr>
      </w:pPr>
      <w:r w:rsidRPr="00932F8E">
        <w:rPr>
          <w:rFonts w:ascii="Arial" w:eastAsia="Times New Roman" w:hAnsi="Arial" w:cs="Arial"/>
          <w:sz w:val="24"/>
          <w:szCs w:val="24"/>
        </w:rPr>
        <w:t>Plot of Forecast vs Actuals from VAR Models on Russian data</w:t>
      </w:r>
      <w:r>
        <w:rPr>
          <w:rFonts w:ascii="Arial" w:eastAsia="Times New Roman" w:hAnsi="Arial" w:cs="Arial"/>
          <w:sz w:val="24"/>
          <w:szCs w:val="24"/>
        </w:rPr>
        <w:t>………………55</w:t>
      </w:r>
    </w:p>
    <w:p w14:paraId="6DC2F59E" w14:textId="77777777" w:rsidR="00994C3B"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Results</w:t>
      </w:r>
    </w:p>
    <w:p w14:paraId="6B5590ED" w14:textId="77777777" w:rsidR="00994C3B" w:rsidRDefault="00994C3B" w:rsidP="00CB067C">
      <w:pPr>
        <w:pStyle w:val="ListParagraph"/>
        <w:numPr>
          <w:ilvl w:val="1"/>
          <w:numId w:val="25"/>
        </w:numPr>
        <w:spacing w:line="360" w:lineRule="auto"/>
        <w:rPr>
          <w:rFonts w:ascii="Arial" w:eastAsia="Times New Roman" w:hAnsi="Arial" w:cs="Arial"/>
          <w:sz w:val="24"/>
          <w:szCs w:val="24"/>
        </w:rPr>
      </w:pPr>
      <w:r w:rsidRPr="006E25A8">
        <w:rPr>
          <w:rFonts w:ascii="Arial" w:eastAsia="Times New Roman" w:hAnsi="Arial" w:cs="Arial"/>
          <w:sz w:val="24"/>
          <w:szCs w:val="24"/>
        </w:rPr>
        <w:t>Prediction of Hungary for next ten years</w:t>
      </w:r>
      <w:r>
        <w:rPr>
          <w:rFonts w:ascii="Arial" w:eastAsia="Times New Roman" w:hAnsi="Arial" w:cs="Arial"/>
          <w:sz w:val="24"/>
          <w:szCs w:val="24"/>
        </w:rPr>
        <w:t xml:space="preserve"> using FB Prophet……………………62</w:t>
      </w:r>
    </w:p>
    <w:p w14:paraId="4CA5CEE8" w14:textId="77777777" w:rsidR="00994C3B" w:rsidRDefault="00994C3B" w:rsidP="00CB067C">
      <w:pPr>
        <w:pStyle w:val="ListParagraph"/>
        <w:numPr>
          <w:ilvl w:val="1"/>
          <w:numId w:val="25"/>
        </w:numPr>
        <w:spacing w:line="360" w:lineRule="auto"/>
        <w:rPr>
          <w:rFonts w:ascii="Arial" w:eastAsia="Times New Roman" w:hAnsi="Arial" w:cs="Arial"/>
          <w:sz w:val="24"/>
          <w:szCs w:val="24"/>
        </w:rPr>
      </w:pPr>
      <w:r w:rsidRPr="00E47B3D">
        <w:rPr>
          <w:rFonts w:ascii="Arial" w:eastAsia="Times New Roman" w:hAnsi="Arial" w:cs="Arial"/>
          <w:sz w:val="24"/>
          <w:szCs w:val="24"/>
        </w:rPr>
        <w:t>Prediction of Hungary for next ten years using SARIMAX</w:t>
      </w:r>
      <w:r>
        <w:rPr>
          <w:rFonts w:ascii="Arial" w:eastAsia="Times New Roman" w:hAnsi="Arial" w:cs="Arial"/>
          <w:sz w:val="24"/>
          <w:szCs w:val="24"/>
        </w:rPr>
        <w:t>……………………..62</w:t>
      </w:r>
    </w:p>
    <w:p w14:paraId="0FFF6909" w14:textId="77777777" w:rsidR="00994C3B" w:rsidRPr="0079350F" w:rsidRDefault="00994C3B" w:rsidP="00CB067C">
      <w:pPr>
        <w:pStyle w:val="ListParagraph"/>
        <w:numPr>
          <w:ilvl w:val="1"/>
          <w:numId w:val="25"/>
        </w:numPr>
        <w:spacing w:line="360" w:lineRule="auto"/>
        <w:rPr>
          <w:rFonts w:ascii="Arial" w:eastAsia="Times New Roman" w:hAnsi="Arial" w:cs="Arial"/>
          <w:sz w:val="24"/>
          <w:szCs w:val="24"/>
        </w:rPr>
      </w:pPr>
      <w:r w:rsidRPr="00C3180F">
        <w:rPr>
          <w:rFonts w:ascii="Arial" w:eastAsia="Times New Roman" w:hAnsi="Arial" w:cs="Arial"/>
          <w:sz w:val="24"/>
          <w:szCs w:val="24"/>
        </w:rPr>
        <w:t>Outliers detected in Netherlands data</w:t>
      </w:r>
      <w:r>
        <w:rPr>
          <w:rFonts w:ascii="Arial" w:hAnsi="Arial" w:cs="Arial"/>
          <w:sz w:val="24"/>
          <w:szCs w:val="24"/>
        </w:rPr>
        <w:t>……………………….….…..…..………..63</w:t>
      </w:r>
    </w:p>
    <w:p w14:paraId="546D2E13" w14:textId="77777777" w:rsidR="00994C3B" w:rsidRPr="004C1065" w:rsidRDefault="00994C3B" w:rsidP="00CB067C">
      <w:pPr>
        <w:pStyle w:val="ListParagraph"/>
        <w:numPr>
          <w:ilvl w:val="1"/>
          <w:numId w:val="25"/>
        </w:numPr>
        <w:spacing w:line="360" w:lineRule="auto"/>
        <w:rPr>
          <w:rFonts w:ascii="Arial" w:eastAsia="Times New Roman" w:hAnsi="Arial" w:cs="Arial"/>
          <w:sz w:val="24"/>
          <w:szCs w:val="24"/>
        </w:rPr>
      </w:pPr>
      <w:r w:rsidRPr="0079350F">
        <w:rPr>
          <w:rFonts w:ascii="Arial" w:eastAsia="Times New Roman" w:hAnsi="Arial" w:cs="Arial"/>
          <w:sz w:val="24"/>
          <w:szCs w:val="24"/>
        </w:rPr>
        <w:t>Suicide Per Hundredk in Russia, Ukraine and Hungary</w:t>
      </w:r>
      <w:r>
        <w:rPr>
          <w:rFonts w:ascii="Arial" w:hAnsi="Arial" w:cs="Arial"/>
          <w:sz w:val="24"/>
          <w:szCs w:val="24"/>
        </w:rPr>
        <w:t>………………………..64</w:t>
      </w:r>
    </w:p>
    <w:p w14:paraId="7A515A31" w14:textId="13FDA9C1" w:rsidR="00994C3B" w:rsidRPr="005A5B96" w:rsidRDefault="00994C3B" w:rsidP="00CB067C">
      <w:pPr>
        <w:pStyle w:val="ListParagraph"/>
        <w:numPr>
          <w:ilvl w:val="1"/>
          <w:numId w:val="25"/>
        </w:numPr>
        <w:spacing w:line="360" w:lineRule="auto"/>
        <w:rPr>
          <w:rFonts w:ascii="Arial" w:eastAsia="Times New Roman" w:hAnsi="Arial" w:cs="Arial"/>
          <w:sz w:val="24"/>
          <w:szCs w:val="24"/>
        </w:rPr>
      </w:pPr>
      <w:r w:rsidRPr="004C1065">
        <w:rPr>
          <w:rFonts w:ascii="Arial" w:eastAsia="Times New Roman" w:hAnsi="Arial" w:cs="Arial"/>
          <w:sz w:val="24"/>
          <w:szCs w:val="24"/>
        </w:rPr>
        <w:t>Total suicides changed over time in Europe</w:t>
      </w:r>
      <w:r>
        <w:rPr>
          <w:rFonts w:ascii="Arial" w:hAnsi="Arial" w:cs="Arial"/>
          <w:sz w:val="24"/>
          <w:szCs w:val="24"/>
        </w:rPr>
        <w:t>…………….….…..…..…………...65</w:t>
      </w:r>
    </w:p>
    <w:p w14:paraId="1DFE1266" w14:textId="77777777" w:rsidR="00994C3B" w:rsidRDefault="00994C3B" w:rsidP="00CB067C">
      <w:pPr>
        <w:pStyle w:val="ListParagraph"/>
        <w:numPr>
          <w:ilvl w:val="0"/>
          <w:numId w:val="25"/>
        </w:numPr>
        <w:spacing w:line="360" w:lineRule="auto"/>
        <w:ind w:left="360" w:hanging="360"/>
        <w:rPr>
          <w:rFonts w:ascii="Arial" w:eastAsiaTheme="majorEastAsia" w:hAnsi="Arial" w:cs="Arial"/>
          <w:w w:val="105"/>
          <w:sz w:val="32"/>
          <w:szCs w:val="32"/>
        </w:rPr>
      </w:pPr>
      <w:r w:rsidRPr="001148E8">
        <w:rPr>
          <w:rFonts w:ascii="Arial" w:eastAsiaTheme="majorEastAsia" w:hAnsi="Arial" w:cs="Arial"/>
          <w:w w:val="105"/>
          <w:sz w:val="32"/>
          <w:szCs w:val="32"/>
        </w:rPr>
        <w:t>Conclusion</w:t>
      </w:r>
    </w:p>
    <w:p w14:paraId="37148BA0" w14:textId="77777777" w:rsidR="00994C3B" w:rsidRPr="001148E8" w:rsidRDefault="00994C3B" w:rsidP="00CB067C">
      <w:pPr>
        <w:pStyle w:val="ListParagraph"/>
        <w:numPr>
          <w:ilvl w:val="0"/>
          <w:numId w:val="25"/>
        </w:numPr>
        <w:spacing w:line="360" w:lineRule="auto"/>
        <w:ind w:left="360" w:hanging="360"/>
        <w:rPr>
          <w:rFonts w:ascii="Arial" w:eastAsiaTheme="majorEastAsia" w:hAnsi="Arial" w:cs="Arial"/>
          <w:w w:val="105"/>
          <w:sz w:val="32"/>
          <w:szCs w:val="32"/>
        </w:rPr>
      </w:pPr>
      <w:r>
        <w:rPr>
          <w:rFonts w:ascii="Arial" w:eastAsiaTheme="majorEastAsia" w:hAnsi="Arial" w:cs="Arial"/>
          <w:w w:val="105"/>
          <w:sz w:val="32"/>
          <w:szCs w:val="32"/>
        </w:rPr>
        <w:t>Deployment</w:t>
      </w:r>
    </w:p>
    <w:p w14:paraId="2A3D5849" w14:textId="77777777" w:rsidR="00994C3B" w:rsidRPr="005F311B" w:rsidRDefault="00994C3B" w:rsidP="00CB067C">
      <w:pPr>
        <w:pStyle w:val="ListParagraph"/>
        <w:numPr>
          <w:ilvl w:val="1"/>
          <w:numId w:val="31"/>
        </w:numPr>
        <w:spacing w:line="360" w:lineRule="auto"/>
      </w:pPr>
      <w:r w:rsidRPr="00F71CFB">
        <w:rPr>
          <w:rFonts w:ascii="Arial" w:eastAsia="Times New Roman" w:hAnsi="Arial" w:cs="Arial"/>
          <w:sz w:val="24"/>
          <w:szCs w:val="24"/>
        </w:rPr>
        <w:t>Data Storage location in Local Machine</w:t>
      </w:r>
      <w:r w:rsidRPr="00CC21FB">
        <w:rPr>
          <w:rFonts w:ascii="Arial" w:hAnsi="Arial" w:cs="Arial"/>
          <w:sz w:val="24"/>
          <w:szCs w:val="24"/>
        </w:rPr>
        <w:t>…………….….…..…..………</w:t>
      </w:r>
      <w:r>
        <w:rPr>
          <w:rFonts w:ascii="Arial" w:hAnsi="Arial" w:cs="Arial"/>
          <w:sz w:val="24"/>
          <w:szCs w:val="24"/>
        </w:rPr>
        <w:t>.</w:t>
      </w:r>
      <w:r w:rsidRPr="00CC21FB">
        <w:rPr>
          <w:rFonts w:ascii="Arial" w:hAnsi="Arial" w:cs="Arial"/>
          <w:sz w:val="24"/>
          <w:szCs w:val="24"/>
        </w:rPr>
        <w:t>…...</w:t>
      </w:r>
      <w:r>
        <w:rPr>
          <w:rFonts w:ascii="Arial" w:hAnsi="Arial" w:cs="Arial"/>
          <w:sz w:val="24"/>
          <w:szCs w:val="24"/>
        </w:rPr>
        <w:t>........68</w:t>
      </w:r>
    </w:p>
    <w:p w14:paraId="0E70B639" w14:textId="77777777" w:rsidR="00994C3B" w:rsidRDefault="00994C3B" w:rsidP="00CB067C">
      <w:pPr>
        <w:pStyle w:val="ListParagraph"/>
        <w:numPr>
          <w:ilvl w:val="1"/>
          <w:numId w:val="31"/>
        </w:numPr>
        <w:spacing w:line="360" w:lineRule="auto"/>
        <w:rPr>
          <w:rFonts w:ascii="Arial" w:eastAsia="Times New Roman" w:hAnsi="Arial" w:cs="Arial"/>
          <w:sz w:val="24"/>
          <w:szCs w:val="24"/>
        </w:rPr>
      </w:pPr>
      <w:r w:rsidRPr="006D4EF8">
        <w:rPr>
          <w:rFonts w:ascii="Arial" w:eastAsia="Times New Roman" w:hAnsi="Arial" w:cs="Arial"/>
          <w:sz w:val="24"/>
          <w:szCs w:val="24"/>
        </w:rPr>
        <w:t>Structure of the dashboard…</w:t>
      </w:r>
      <w:r>
        <w:rPr>
          <w:rFonts w:ascii="Arial" w:eastAsia="Times New Roman" w:hAnsi="Arial" w:cs="Arial"/>
          <w:sz w:val="24"/>
          <w:szCs w:val="24"/>
        </w:rPr>
        <w:t>……………..</w:t>
      </w:r>
      <w:r w:rsidRPr="006D4EF8">
        <w:rPr>
          <w:rFonts w:ascii="Arial" w:eastAsia="Times New Roman" w:hAnsi="Arial" w:cs="Arial"/>
          <w:sz w:val="24"/>
          <w:szCs w:val="24"/>
        </w:rPr>
        <w:t>………….….…..…..……….…..........</w:t>
      </w:r>
      <w:r>
        <w:rPr>
          <w:rFonts w:ascii="Arial" w:eastAsia="Times New Roman" w:hAnsi="Arial" w:cs="Arial"/>
          <w:sz w:val="24"/>
          <w:szCs w:val="24"/>
        </w:rPr>
        <w:t>.</w:t>
      </w:r>
      <w:r w:rsidRPr="006D4EF8">
        <w:rPr>
          <w:rFonts w:ascii="Arial" w:eastAsia="Times New Roman" w:hAnsi="Arial" w:cs="Arial"/>
          <w:sz w:val="24"/>
          <w:szCs w:val="24"/>
        </w:rPr>
        <w:t>6</w:t>
      </w:r>
      <w:r>
        <w:rPr>
          <w:rFonts w:ascii="Arial" w:eastAsia="Times New Roman" w:hAnsi="Arial" w:cs="Arial"/>
          <w:sz w:val="24"/>
          <w:szCs w:val="24"/>
        </w:rPr>
        <w:t>9</w:t>
      </w:r>
    </w:p>
    <w:p w14:paraId="150B6A0C" w14:textId="77777777" w:rsidR="00994C3B"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Pr>
          <w:rFonts w:ascii="Arial" w:eastAsia="Times New Roman" w:hAnsi="Arial" w:cs="Arial"/>
          <w:sz w:val="24"/>
          <w:szCs w:val="24"/>
        </w:rPr>
        <w:t xml:space="preserve">Dashboard after deployment </w:t>
      </w:r>
      <w:bookmarkEnd w:id="3"/>
      <w:r>
        <w:rPr>
          <w:rFonts w:ascii="Arial" w:eastAsia="Times New Roman" w:hAnsi="Arial" w:cs="Arial"/>
          <w:sz w:val="24"/>
          <w:szCs w:val="24"/>
        </w:rPr>
        <w:t>………………………………………………………..69</w:t>
      </w:r>
    </w:p>
    <w:p w14:paraId="71F010D1" w14:textId="77777777" w:rsidR="00994C3B" w:rsidRDefault="00994C3B" w:rsidP="00CB067C">
      <w:pPr>
        <w:pStyle w:val="ListParagraph"/>
        <w:numPr>
          <w:ilvl w:val="1"/>
          <w:numId w:val="31"/>
        </w:numPr>
        <w:spacing w:line="360" w:lineRule="auto"/>
        <w:rPr>
          <w:rFonts w:ascii="Arial" w:eastAsia="Times New Roman" w:hAnsi="Arial" w:cs="Arial"/>
          <w:sz w:val="24"/>
          <w:szCs w:val="24"/>
        </w:rPr>
      </w:pPr>
      <w:r w:rsidRPr="00DA5A7C">
        <w:rPr>
          <w:rFonts w:ascii="Arial" w:eastAsia="Times New Roman" w:hAnsi="Arial" w:cs="Arial"/>
          <w:sz w:val="24"/>
          <w:szCs w:val="24"/>
        </w:rPr>
        <w:t>Admin Panel section for managing the dash app data</w:t>
      </w:r>
      <w:r>
        <w:rPr>
          <w:rFonts w:ascii="Arial" w:eastAsia="Times New Roman" w:hAnsi="Arial" w:cs="Arial"/>
          <w:sz w:val="24"/>
          <w:szCs w:val="24"/>
        </w:rPr>
        <w:t>……………………………70</w:t>
      </w:r>
    </w:p>
    <w:p w14:paraId="21C2268D" w14:textId="77777777" w:rsidR="00994C3B" w:rsidRPr="00DA5A7C" w:rsidRDefault="00994C3B" w:rsidP="00CB067C">
      <w:pPr>
        <w:pStyle w:val="ListParagraph"/>
        <w:numPr>
          <w:ilvl w:val="1"/>
          <w:numId w:val="31"/>
        </w:numPr>
        <w:spacing w:line="360" w:lineRule="auto"/>
        <w:rPr>
          <w:rFonts w:ascii="Arial" w:eastAsia="Times New Roman" w:hAnsi="Arial" w:cs="Arial"/>
          <w:sz w:val="24"/>
          <w:szCs w:val="24"/>
        </w:rPr>
      </w:pPr>
      <w:r w:rsidRPr="00925439">
        <w:rPr>
          <w:rFonts w:ascii="Arial" w:eastAsia="Times New Roman" w:hAnsi="Arial" w:cs="Arial"/>
          <w:sz w:val="24"/>
          <w:szCs w:val="24"/>
        </w:rPr>
        <w:t>Feedback section form of the dash app</w:t>
      </w:r>
      <w:r>
        <w:rPr>
          <w:rFonts w:ascii="Arial" w:eastAsia="Times New Roman" w:hAnsi="Arial" w:cs="Arial"/>
          <w:sz w:val="24"/>
          <w:szCs w:val="24"/>
        </w:rPr>
        <w:t>…..………………………………………..71</w:t>
      </w:r>
    </w:p>
    <w:p w14:paraId="1A7ECCA9" w14:textId="77777777" w:rsidR="00115E46" w:rsidRPr="00115E46" w:rsidRDefault="00115E46" w:rsidP="00CB067C">
      <w:pPr>
        <w:spacing w:line="360" w:lineRule="auto"/>
      </w:pPr>
    </w:p>
    <w:p w14:paraId="76D4C41E" w14:textId="77777777" w:rsidR="00E10059" w:rsidRDefault="00E10059"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lastRenderedPageBreak/>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lastRenderedPageBreak/>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C1718C">
        <w:rPr>
          <w:rFonts w:ascii="Arial" w:hAnsi="Arial" w:cs="Arial"/>
          <w:sz w:val="24"/>
          <w:szCs w:val="24"/>
        </w:rPr>
        <w:lastRenderedPageBreak/>
        <w:t>(Design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w:t>
      </w:r>
      <w:r w:rsidR="00395F0C" w:rsidRPr="00C1718C">
        <w:rPr>
          <w:rFonts w:ascii="Arial" w:hAnsi="Arial" w:cs="Arial"/>
          <w:color w:val="000000"/>
          <w:sz w:val="24"/>
          <w:szCs w:val="24"/>
        </w:rPr>
        <w:lastRenderedPageBreak/>
        <w:t>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w:t>
      </w:r>
      <w:r w:rsidRPr="00C1718C">
        <w:rPr>
          <w:rFonts w:ascii="Arial" w:hAnsi="Arial" w:cs="Arial"/>
          <w:sz w:val="24"/>
          <w:szCs w:val="24"/>
        </w:rPr>
        <w:lastRenderedPageBreak/>
        <w:t xml:space="preserve">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lastRenderedPageBreak/>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lastRenderedPageBreak/>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lastRenderedPageBreak/>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w:t>
      </w:r>
      <w:r w:rsidRPr="00C1718C">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775D9A"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108CF4F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w:t>
      </w:r>
      <w:r w:rsidR="0049196A" w:rsidRPr="00C1718C">
        <w:rPr>
          <w:rFonts w:ascii="Arial" w:hAnsi="Arial" w:cs="Arial"/>
          <w:sz w:val="24"/>
          <w:szCs w:val="24"/>
        </w:rPr>
        <w:lastRenderedPageBreak/>
        <w:t>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w:t>
      </w:r>
      <w:r w:rsidRPr="00C1718C">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65A389B9" w14:textId="77777777"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DE75F50" w14:textId="77777777" w:rsidR="005A6F4D" w:rsidRPr="00C1718C" w:rsidRDefault="005A6F4D" w:rsidP="005A6F4D">
      <w:pPr>
        <w:spacing w:line="360" w:lineRule="auto"/>
        <w:jc w:val="both"/>
        <w:rPr>
          <w:rFonts w:ascii="Arial" w:hAnsi="Arial" w:cs="Arial"/>
        </w:rPr>
      </w:pPr>
    </w:p>
    <w:p w14:paraId="4040697D"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w:t>
      </w:r>
      <w:r w:rsidRPr="00C1718C">
        <w:rPr>
          <w:rFonts w:ascii="Arial" w:hAnsi="Arial" w:cs="Arial"/>
          <w:sz w:val="24"/>
          <w:szCs w:val="24"/>
        </w:rPr>
        <w:lastRenderedPageBreak/>
        <w:t>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362781BE"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53B77530" w:rsidR="00836362"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9E743FA"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08A7770E"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5F4C3DB2"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6"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6A4EA86C"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lastRenderedPageBreak/>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lastRenderedPageBreak/>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lastRenderedPageBreak/>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lastRenderedPageBreak/>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lastRenderedPageBreak/>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27A9F" w14:textId="77777777" w:rsidR="00772C1D" w:rsidRDefault="00772C1D" w:rsidP="00C518DB">
      <w:pPr>
        <w:spacing w:after="0" w:line="240" w:lineRule="auto"/>
      </w:pPr>
      <w:r>
        <w:separator/>
      </w:r>
    </w:p>
  </w:endnote>
  <w:endnote w:type="continuationSeparator" w:id="0">
    <w:p w14:paraId="294D02FC" w14:textId="77777777" w:rsidR="00772C1D" w:rsidRDefault="00772C1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129A8" w14:textId="77777777" w:rsidR="00772C1D" w:rsidRDefault="00772C1D" w:rsidP="00C518DB">
      <w:pPr>
        <w:spacing w:after="0" w:line="240" w:lineRule="auto"/>
      </w:pPr>
      <w:r>
        <w:separator/>
      </w:r>
    </w:p>
  </w:footnote>
  <w:footnote w:type="continuationSeparator" w:id="0">
    <w:p w14:paraId="4D97E744" w14:textId="77777777" w:rsidR="00772C1D" w:rsidRDefault="00772C1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0409001F"/>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9"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4"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29"/>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0"/>
  </w:num>
  <w:num w:numId="8" w16cid:durableId="328288676">
    <w:abstractNumId w:val="32"/>
  </w:num>
  <w:num w:numId="9" w16cid:durableId="622854427">
    <w:abstractNumId w:val="35"/>
  </w:num>
  <w:num w:numId="10" w16cid:durableId="1270308203">
    <w:abstractNumId w:val="11"/>
  </w:num>
  <w:num w:numId="11" w16cid:durableId="35085721">
    <w:abstractNumId w:val="14"/>
  </w:num>
  <w:num w:numId="12" w16cid:durableId="1742017399">
    <w:abstractNumId w:val="26"/>
  </w:num>
  <w:num w:numId="13" w16cid:durableId="1692217636">
    <w:abstractNumId w:val="31"/>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8"/>
  </w:num>
  <w:num w:numId="25" w16cid:durableId="1861164171">
    <w:abstractNumId w:val="19"/>
  </w:num>
  <w:num w:numId="26" w16cid:durableId="1875801196">
    <w:abstractNumId w:val="18"/>
  </w:num>
  <w:num w:numId="27" w16cid:durableId="1438210614">
    <w:abstractNumId w:val="22"/>
  </w:num>
  <w:num w:numId="28" w16cid:durableId="1345398338">
    <w:abstractNumId w:val="33"/>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7"/>
  </w:num>
  <w:num w:numId="34" w16cid:durableId="907614647">
    <w:abstractNumId w:val="15"/>
  </w:num>
  <w:num w:numId="35" w16cid:durableId="1910922728">
    <w:abstractNumId w:val="12"/>
  </w:num>
  <w:num w:numId="36" w16cid:durableId="183005780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989"/>
    <w:rsid w:val="00016B06"/>
    <w:rsid w:val="00016B1A"/>
    <w:rsid w:val="00020114"/>
    <w:rsid w:val="00020E53"/>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33C5"/>
    <w:rsid w:val="00115A03"/>
    <w:rsid w:val="00115AEC"/>
    <w:rsid w:val="00115E46"/>
    <w:rsid w:val="00116C02"/>
    <w:rsid w:val="00117CC6"/>
    <w:rsid w:val="001200E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51FA"/>
    <w:rsid w:val="001D58B4"/>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AD4"/>
    <w:rsid w:val="00226F33"/>
    <w:rsid w:val="002279B4"/>
    <w:rsid w:val="00227E3A"/>
    <w:rsid w:val="00230A82"/>
    <w:rsid w:val="0023125E"/>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5639"/>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79BA"/>
    <w:rsid w:val="002F00AF"/>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266"/>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2495"/>
    <w:rsid w:val="003D364C"/>
    <w:rsid w:val="003D42F1"/>
    <w:rsid w:val="003D4EF9"/>
    <w:rsid w:val="003D5BFE"/>
    <w:rsid w:val="003D7282"/>
    <w:rsid w:val="003D7E98"/>
    <w:rsid w:val="003E00C7"/>
    <w:rsid w:val="003E180F"/>
    <w:rsid w:val="003E1D10"/>
    <w:rsid w:val="003E28ED"/>
    <w:rsid w:val="003E34B8"/>
    <w:rsid w:val="003E358E"/>
    <w:rsid w:val="003E6CED"/>
    <w:rsid w:val="003E7483"/>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2854"/>
    <w:rsid w:val="00423662"/>
    <w:rsid w:val="00424934"/>
    <w:rsid w:val="00424C2D"/>
    <w:rsid w:val="00425384"/>
    <w:rsid w:val="00425541"/>
    <w:rsid w:val="00425FFF"/>
    <w:rsid w:val="00430015"/>
    <w:rsid w:val="00430CB0"/>
    <w:rsid w:val="00431402"/>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5B96"/>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5B2"/>
    <w:rsid w:val="0063708E"/>
    <w:rsid w:val="00637E9E"/>
    <w:rsid w:val="00640790"/>
    <w:rsid w:val="0064166B"/>
    <w:rsid w:val="00642ADD"/>
    <w:rsid w:val="006431B2"/>
    <w:rsid w:val="00643904"/>
    <w:rsid w:val="0064455D"/>
    <w:rsid w:val="006479E4"/>
    <w:rsid w:val="00651824"/>
    <w:rsid w:val="00654189"/>
    <w:rsid w:val="00654AE1"/>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4F75"/>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4BF"/>
    <w:rsid w:val="00A81485"/>
    <w:rsid w:val="00A81605"/>
    <w:rsid w:val="00A825BB"/>
    <w:rsid w:val="00A8277D"/>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30BD"/>
    <w:rsid w:val="00B45D60"/>
    <w:rsid w:val="00B460CB"/>
    <w:rsid w:val="00B4739D"/>
    <w:rsid w:val="00B5019A"/>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FF3"/>
    <w:rsid w:val="00D5134C"/>
    <w:rsid w:val="00D52872"/>
    <w:rsid w:val="00D52BE5"/>
    <w:rsid w:val="00D52D0F"/>
    <w:rsid w:val="00D539A9"/>
    <w:rsid w:val="00D53FA5"/>
    <w:rsid w:val="00D55C0E"/>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1B7E"/>
    <w:rsid w:val="00D920E6"/>
    <w:rsid w:val="00D9210E"/>
    <w:rsid w:val="00D92EE9"/>
    <w:rsid w:val="00D945A7"/>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0C3C"/>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4682"/>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974E5"/>
    <w:rsid w:val="002A2B9B"/>
    <w:rsid w:val="002A4C1F"/>
    <w:rsid w:val="002A7F70"/>
    <w:rsid w:val="002B493C"/>
    <w:rsid w:val="002B567F"/>
    <w:rsid w:val="002C3087"/>
    <w:rsid w:val="002D2876"/>
    <w:rsid w:val="00326796"/>
    <w:rsid w:val="003A28FD"/>
    <w:rsid w:val="003D615D"/>
    <w:rsid w:val="003E7D15"/>
    <w:rsid w:val="003F5EF2"/>
    <w:rsid w:val="00437BC0"/>
    <w:rsid w:val="00451124"/>
    <w:rsid w:val="004A09E8"/>
    <w:rsid w:val="004A2A54"/>
    <w:rsid w:val="004B161A"/>
    <w:rsid w:val="004D4857"/>
    <w:rsid w:val="005024ED"/>
    <w:rsid w:val="0060029C"/>
    <w:rsid w:val="00624809"/>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19697</Words>
  <Characters>112274</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2022-09-01T21:49:00Z</dcterms:modified>
</cp:coreProperties>
</file>