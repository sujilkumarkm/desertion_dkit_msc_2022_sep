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C1718C" w:rsidRDefault="00A1221F" w:rsidP="00A1221F">
      <w:pPr>
        <w:jc w:val="center"/>
        <w:rPr>
          <w:rFonts w:ascii="Arial" w:hAnsi="Arial" w:cs="Arial"/>
          <w:b/>
          <w:bCs/>
          <w:sz w:val="47"/>
          <w:szCs w:val="47"/>
        </w:rPr>
      </w:pPr>
      <w:r w:rsidRPr="00C1718C">
        <w:rPr>
          <w:rFonts w:ascii="Arial" w:hAnsi="Arial" w:cs="Arial"/>
          <w:b/>
          <w:bCs/>
          <w:sz w:val="47"/>
          <w:szCs w:val="47"/>
        </w:rPr>
        <w:t>Acknowledgements</w:t>
      </w:r>
    </w:p>
    <w:p w14:paraId="239C325D" w14:textId="7937CA7D" w:rsidR="00FC0C1D" w:rsidRPr="00C1718C" w:rsidRDefault="00310325" w:rsidP="001B0468">
      <w:pPr>
        <w:jc w:val="both"/>
        <w:rPr>
          <w:rFonts w:ascii="Arial" w:hAnsi="Arial" w:cs="Arial"/>
          <w:sz w:val="24"/>
          <w:szCs w:val="24"/>
        </w:rPr>
      </w:pPr>
      <w:r w:rsidRPr="00C1718C">
        <w:rPr>
          <w:rFonts w:ascii="Arial" w:hAnsi="Arial" w:cs="Arial"/>
          <w:sz w:val="24"/>
          <w:szCs w:val="24"/>
        </w:rPr>
        <w:t>This study aims</w:t>
      </w:r>
      <w:r w:rsidR="001B0468" w:rsidRPr="00C1718C">
        <w:rPr>
          <w:rFonts w:ascii="Arial" w:hAnsi="Arial" w:cs="Arial"/>
          <w:sz w:val="24"/>
          <w:szCs w:val="24"/>
        </w:rPr>
        <w:t xml:space="preserve">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C1718C">
        <w:rPr>
          <w:rFonts w:ascii="Arial" w:hAnsi="Arial" w:cs="Arial"/>
          <w:sz w:val="24"/>
          <w:szCs w:val="24"/>
        </w:rPr>
        <w:t xml:space="preserve"> An initial analysis is </w:t>
      </w:r>
      <w:r w:rsidR="00F3177E" w:rsidRPr="00C1718C">
        <w:rPr>
          <w:rFonts w:ascii="Arial" w:hAnsi="Arial" w:cs="Arial"/>
          <w:sz w:val="24"/>
          <w:szCs w:val="24"/>
        </w:rPr>
        <w:t>done manually</w:t>
      </w:r>
      <w:r w:rsidR="00FC0C1D" w:rsidRPr="00C1718C">
        <w:rPr>
          <w:rFonts w:ascii="Arial" w:hAnsi="Arial" w:cs="Arial"/>
          <w:sz w:val="24"/>
          <w:szCs w:val="24"/>
        </w:rPr>
        <w:t xml:space="preserve"> as usual practice on </w:t>
      </w:r>
      <w:r w:rsidRPr="00C1718C">
        <w:rPr>
          <w:rFonts w:ascii="Arial" w:hAnsi="Arial" w:cs="Arial"/>
          <w:sz w:val="24"/>
          <w:szCs w:val="24"/>
        </w:rPr>
        <w:t xml:space="preserve">the </w:t>
      </w:r>
      <w:r w:rsidR="00FC0C1D" w:rsidRPr="00C1718C">
        <w:rPr>
          <w:rFonts w:ascii="Arial" w:hAnsi="Arial" w:cs="Arial"/>
          <w:sz w:val="24"/>
          <w:szCs w:val="24"/>
        </w:rPr>
        <w:t xml:space="preserve">Jupyter notebook using two CSV files received from </w:t>
      </w:r>
      <w:r w:rsidRPr="00C1718C">
        <w:rPr>
          <w:rFonts w:ascii="Arial" w:hAnsi="Arial" w:cs="Arial"/>
          <w:sz w:val="24"/>
          <w:szCs w:val="24"/>
        </w:rPr>
        <w:t>Kaggle</w:t>
      </w:r>
      <w:r w:rsidR="00FC0C1D" w:rsidRPr="00C1718C">
        <w:rPr>
          <w:rFonts w:ascii="Arial" w:hAnsi="Arial" w:cs="Arial"/>
          <w:sz w:val="24"/>
          <w:szCs w:val="24"/>
        </w:rPr>
        <w:t xml:space="preserve">. </w:t>
      </w:r>
    </w:p>
    <w:p w14:paraId="01461E2F" w14:textId="57BD654B" w:rsidR="00FC0C1D" w:rsidRPr="00C1718C" w:rsidRDefault="00FC0C1D" w:rsidP="001B0468">
      <w:pPr>
        <w:jc w:val="both"/>
        <w:rPr>
          <w:rFonts w:ascii="Arial" w:hAnsi="Arial" w:cs="Arial"/>
          <w:sz w:val="24"/>
          <w:szCs w:val="24"/>
        </w:rPr>
      </w:pPr>
      <w:r w:rsidRPr="00C1718C">
        <w:rPr>
          <w:rFonts w:ascii="Arial" w:hAnsi="Arial" w:cs="Arial"/>
          <w:sz w:val="24"/>
          <w:szCs w:val="24"/>
        </w:rPr>
        <w:tab/>
      </w:r>
      <w:r w:rsidR="00270CF2" w:rsidRPr="00C1718C">
        <w:rPr>
          <w:rFonts w:ascii="Arial" w:hAnsi="Arial" w:cs="Arial"/>
          <w:sz w:val="24"/>
          <w:szCs w:val="24"/>
        </w:rPr>
        <w:t xml:space="preserve">Many studies on death analysis have been conducted in the past, but this research is particularly focused on providing a fully functional dashboard and making it accessible </w:t>
      </w:r>
      <w:r w:rsidR="00310325" w:rsidRPr="00C1718C">
        <w:rPr>
          <w:rFonts w:ascii="Arial" w:hAnsi="Arial" w:cs="Arial"/>
          <w:sz w:val="24"/>
          <w:szCs w:val="24"/>
        </w:rPr>
        <w:t xml:space="preserve">to </w:t>
      </w:r>
      <w:r w:rsidR="00270CF2" w:rsidRPr="00C1718C">
        <w:rPr>
          <w:rFonts w:ascii="Arial" w:hAnsi="Arial" w:cs="Arial"/>
          <w:sz w:val="24"/>
          <w:szCs w:val="24"/>
        </w:rPr>
        <w:t xml:space="preserve">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C1718C">
        <w:rPr>
          <w:rFonts w:ascii="Arial" w:hAnsi="Arial" w:cs="Arial"/>
          <w:sz w:val="24"/>
          <w:szCs w:val="24"/>
        </w:rPr>
        <w:t>Framework.</w:t>
      </w:r>
    </w:p>
    <w:p w14:paraId="530640A9" w14:textId="4428132A" w:rsidR="00A97DEB" w:rsidRPr="00C1718C" w:rsidRDefault="00E1138B" w:rsidP="001B0468">
      <w:pPr>
        <w:jc w:val="both"/>
        <w:rPr>
          <w:rFonts w:ascii="Arial" w:hAnsi="Arial" w:cs="Arial"/>
          <w:sz w:val="24"/>
          <w:szCs w:val="24"/>
        </w:rPr>
      </w:pPr>
      <w:r w:rsidRPr="00C1718C">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C1718C">
        <w:rPr>
          <w:rFonts w:ascii="Arial" w:hAnsi="Arial" w:cs="Arial"/>
          <w:sz w:val="24"/>
          <w:szCs w:val="24"/>
        </w:rPr>
        <w:t xml:space="preserve"> Admins will also be able to see the feedback from admin panel </w:t>
      </w:r>
      <w:r w:rsidR="006E4F94" w:rsidRPr="00C1718C">
        <w:rPr>
          <w:rFonts w:ascii="Arial" w:hAnsi="Arial" w:cs="Arial"/>
          <w:sz w:val="24"/>
          <w:szCs w:val="24"/>
        </w:rPr>
        <w:t>and</w:t>
      </w:r>
      <w:r w:rsidR="00A97DEB" w:rsidRPr="00C1718C">
        <w:rPr>
          <w:rFonts w:ascii="Arial" w:hAnsi="Arial" w:cs="Arial"/>
          <w:sz w:val="24"/>
          <w:szCs w:val="24"/>
        </w:rPr>
        <w:t xml:space="preserve"> delete them if they need. </w:t>
      </w:r>
      <w:r w:rsidR="00D6292C" w:rsidRPr="00C1718C">
        <w:rPr>
          <w:rFonts w:ascii="Arial" w:hAnsi="Arial" w:cs="Arial"/>
          <w:sz w:val="24"/>
          <w:szCs w:val="24"/>
        </w:rPr>
        <w:t>CRUD (</w:t>
      </w:r>
      <w:r w:rsidR="00A97DEB" w:rsidRPr="00C1718C">
        <w:rPr>
          <w:rFonts w:ascii="Arial" w:hAnsi="Arial" w:cs="Arial"/>
          <w:sz w:val="24"/>
          <w:szCs w:val="24"/>
        </w:rPr>
        <w:t xml:space="preserve">create, </w:t>
      </w:r>
      <w:r w:rsidR="001E17CA" w:rsidRPr="00C1718C">
        <w:rPr>
          <w:rFonts w:ascii="Arial" w:hAnsi="Arial" w:cs="Arial"/>
          <w:sz w:val="24"/>
          <w:szCs w:val="24"/>
        </w:rPr>
        <w:t>read</w:t>
      </w:r>
      <w:r w:rsidR="00A97DEB" w:rsidRPr="00C1718C">
        <w:rPr>
          <w:rFonts w:ascii="Arial" w:hAnsi="Arial" w:cs="Arial"/>
          <w:sz w:val="24"/>
          <w:szCs w:val="24"/>
        </w:rPr>
        <w:t xml:space="preserve">, </w:t>
      </w:r>
      <w:r w:rsidR="001E17CA" w:rsidRPr="00C1718C">
        <w:rPr>
          <w:rFonts w:ascii="Arial" w:hAnsi="Arial" w:cs="Arial"/>
          <w:sz w:val="24"/>
          <w:szCs w:val="24"/>
        </w:rPr>
        <w:t>u</w:t>
      </w:r>
      <w:r w:rsidR="00A97DEB" w:rsidRPr="00C1718C">
        <w:rPr>
          <w:rFonts w:ascii="Arial" w:hAnsi="Arial" w:cs="Arial"/>
          <w:sz w:val="24"/>
          <w:szCs w:val="24"/>
        </w:rPr>
        <w:t xml:space="preserve">pdate, </w:t>
      </w:r>
      <w:r w:rsidR="001E17CA" w:rsidRPr="00C1718C">
        <w:rPr>
          <w:rFonts w:ascii="Arial" w:hAnsi="Arial" w:cs="Arial"/>
          <w:sz w:val="24"/>
          <w:szCs w:val="24"/>
        </w:rPr>
        <w:t>d</w:t>
      </w:r>
      <w:r w:rsidR="00A97DEB" w:rsidRPr="00C1718C">
        <w:rPr>
          <w:rFonts w:ascii="Arial" w:hAnsi="Arial" w:cs="Arial"/>
          <w:sz w:val="24"/>
          <w:szCs w:val="24"/>
        </w:rPr>
        <w:t>elete) operations are allowed for maintaining the suicide dataset from backend.</w:t>
      </w:r>
    </w:p>
    <w:p w14:paraId="14374532" w14:textId="670E0648" w:rsidR="009C02B9" w:rsidRPr="00C1718C" w:rsidRDefault="009C02B9" w:rsidP="001B0468">
      <w:pPr>
        <w:jc w:val="both"/>
        <w:rPr>
          <w:rFonts w:ascii="Arial" w:hAnsi="Arial" w:cs="Arial"/>
          <w:sz w:val="24"/>
          <w:szCs w:val="24"/>
        </w:rPr>
      </w:pPr>
      <w:r w:rsidRPr="00C1718C">
        <w:rPr>
          <w:rFonts w:ascii="Arial" w:hAnsi="Arial" w:cs="Arial"/>
          <w:sz w:val="24"/>
          <w:szCs w:val="24"/>
        </w:rPr>
        <w:t xml:space="preserve">Python dash contains mainly three parts, visualisation, forecast and Data Integrity check. All the data will be visualized using plotly package. </w:t>
      </w:r>
      <w:r w:rsidR="0018299C" w:rsidRPr="00C1718C">
        <w:rPr>
          <w:rFonts w:ascii="Arial" w:hAnsi="Arial" w:cs="Arial"/>
          <w:sz w:val="24"/>
          <w:szCs w:val="24"/>
        </w:rPr>
        <w:t>Using dropdown or range selector users can filter different information according to their wish.</w:t>
      </w:r>
      <w:r w:rsidR="00D030A4" w:rsidRPr="00C1718C">
        <w:rPr>
          <w:rFonts w:ascii="Arial" w:hAnsi="Arial" w:cs="Arial"/>
          <w:sz w:val="24"/>
          <w:szCs w:val="24"/>
        </w:rPr>
        <w:t xml:space="preserve"> In the forecast section three models predict the future suicides in all the </w:t>
      </w:r>
      <w:r w:rsidR="009B1F88" w:rsidRPr="00C1718C">
        <w:rPr>
          <w:rFonts w:ascii="Arial" w:hAnsi="Arial" w:cs="Arial"/>
          <w:sz w:val="24"/>
          <w:szCs w:val="24"/>
        </w:rPr>
        <w:t>available</w:t>
      </w:r>
      <w:r w:rsidR="00D030A4" w:rsidRPr="00C1718C">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C1718C">
        <w:rPr>
          <w:rFonts w:ascii="Arial" w:hAnsi="Arial" w:cs="Arial"/>
          <w:sz w:val="24"/>
          <w:szCs w:val="24"/>
        </w:rPr>
        <w:t xml:space="preserve"> </w:t>
      </w:r>
      <w:r w:rsidR="006E4F94" w:rsidRPr="00C1718C">
        <w:rPr>
          <w:rFonts w:ascii="Arial" w:hAnsi="Arial" w:cs="Arial"/>
          <w:sz w:val="24"/>
          <w:szCs w:val="24"/>
        </w:rPr>
        <w:t>Finally,</w:t>
      </w:r>
      <w:r w:rsidR="0060790A" w:rsidRPr="00C1718C">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C1718C" w:rsidRDefault="0009508A" w:rsidP="001B0468">
      <w:pPr>
        <w:jc w:val="both"/>
        <w:rPr>
          <w:rFonts w:ascii="Arial" w:hAnsi="Arial" w:cs="Arial"/>
          <w:sz w:val="24"/>
          <w:szCs w:val="24"/>
        </w:rPr>
      </w:pPr>
      <w:r w:rsidRPr="00C1718C">
        <w:rPr>
          <w:rFonts w:ascii="Arial" w:hAnsi="Arial" w:cs="Arial"/>
          <w:sz w:val="24"/>
          <w:szCs w:val="24"/>
        </w:rPr>
        <w:t xml:space="preserve">As you know handling large amounts of data </w:t>
      </w:r>
      <w:r w:rsidR="009318AA" w:rsidRPr="00C1718C">
        <w:rPr>
          <w:rFonts w:ascii="Arial" w:hAnsi="Arial" w:cs="Arial"/>
          <w:sz w:val="24"/>
          <w:szCs w:val="24"/>
        </w:rPr>
        <w:t xml:space="preserve">is </w:t>
      </w:r>
      <w:r w:rsidR="00E359B2" w:rsidRPr="00C1718C">
        <w:rPr>
          <w:rFonts w:ascii="Arial" w:hAnsi="Arial" w:cs="Arial"/>
          <w:sz w:val="24"/>
          <w:szCs w:val="24"/>
        </w:rPr>
        <w:t>hard</w:t>
      </w:r>
      <w:r w:rsidRPr="00C1718C">
        <w:rPr>
          <w:rFonts w:ascii="Arial" w:hAnsi="Arial" w:cs="Arial"/>
          <w:sz w:val="24"/>
          <w:szCs w:val="24"/>
        </w:rPr>
        <w:t xml:space="preserve"> in modelling. Since our model </w:t>
      </w:r>
      <w:r w:rsidR="009B1F88" w:rsidRPr="00C1718C">
        <w:rPr>
          <w:rFonts w:ascii="Arial" w:hAnsi="Arial" w:cs="Arial"/>
          <w:sz w:val="24"/>
          <w:szCs w:val="24"/>
        </w:rPr>
        <w:t>must</w:t>
      </w:r>
      <w:r w:rsidRPr="00C1718C">
        <w:rPr>
          <w:rFonts w:ascii="Arial" w:hAnsi="Arial" w:cs="Arial"/>
          <w:sz w:val="24"/>
          <w:szCs w:val="24"/>
        </w:rPr>
        <w:t xml:space="preserve"> make predictions from the new data added from the backend cron jobs are used </w:t>
      </w:r>
      <w:r w:rsidR="00001C12" w:rsidRPr="00C1718C">
        <w:rPr>
          <w:rFonts w:ascii="Arial" w:hAnsi="Arial" w:cs="Arial"/>
          <w:sz w:val="24"/>
          <w:szCs w:val="24"/>
        </w:rPr>
        <w:t xml:space="preserve">from </w:t>
      </w:r>
      <w:r w:rsidR="007756D3" w:rsidRPr="00C1718C">
        <w:rPr>
          <w:rFonts w:ascii="Arial" w:hAnsi="Arial" w:cs="Arial"/>
          <w:sz w:val="24"/>
          <w:szCs w:val="24"/>
        </w:rPr>
        <w:t>Linux</w:t>
      </w:r>
      <w:r w:rsidR="00001C12" w:rsidRPr="00C1718C">
        <w:rPr>
          <w:rFonts w:ascii="Arial" w:hAnsi="Arial" w:cs="Arial"/>
          <w:sz w:val="24"/>
          <w:szCs w:val="24"/>
        </w:rPr>
        <w:t xml:space="preserve"> centos </w:t>
      </w:r>
      <w:r w:rsidR="007756D3" w:rsidRPr="00C1718C">
        <w:rPr>
          <w:rFonts w:ascii="Arial" w:hAnsi="Arial" w:cs="Arial"/>
          <w:sz w:val="24"/>
          <w:szCs w:val="24"/>
        </w:rPr>
        <w:t>SSH</w:t>
      </w:r>
      <w:r w:rsidR="00001C12" w:rsidRPr="00C1718C">
        <w:rPr>
          <w:rFonts w:ascii="Arial" w:hAnsi="Arial" w:cs="Arial"/>
          <w:sz w:val="24"/>
          <w:szCs w:val="24"/>
        </w:rPr>
        <w:t xml:space="preserve"> server from </w:t>
      </w:r>
      <w:r w:rsidR="00E359B2" w:rsidRPr="00C1718C">
        <w:rPr>
          <w:rFonts w:ascii="Arial" w:hAnsi="Arial" w:cs="Arial"/>
          <w:sz w:val="24"/>
          <w:szCs w:val="24"/>
        </w:rPr>
        <w:t>Mochahost</w:t>
      </w:r>
      <w:r w:rsidR="00001C12" w:rsidRPr="00C1718C">
        <w:rPr>
          <w:rFonts w:ascii="Arial" w:hAnsi="Arial" w:cs="Arial"/>
          <w:sz w:val="24"/>
          <w:szCs w:val="24"/>
        </w:rPr>
        <w:t>.</w:t>
      </w:r>
      <w:r w:rsidR="00C333C8" w:rsidRPr="00C1718C">
        <w:rPr>
          <w:rFonts w:ascii="Arial" w:hAnsi="Arial" w:cs="Arial"/>
          <w:sz w:val="24"/>
          <w:szCs w:val="24"/>
        </w:rPr>
        <w:t xml:space="preserve"> The modelling and data maker are the two python scripts run weekly which would dynamically clean the dataset </w:t>
      </w:r>
      <w:r w:rsidR="00B527B0" w:rsidRPr="00C1718C">
        <w:rPr>
          <w:rFonts w:ascii="Arial" w:hAnsi="Arial" w:cs="Arial"/>
          <w:sz w:val="24"/>
          <w:szCs w:val="24"/>
        </w:rPr>
        <w:t>and</w:t>
      </w:r>
      <w:r w:rsidR="00C333C8" w:rsidRPr="00C1718C">
        <w:rPr>
          <w:rFonts w:ascii="Arial" w:hAnsi="Arial" w:cs="Arial"/>
          <w:sz w:val="24"/>
          <w:szCs w:val="24"/>
        </w:rPr>
        <w:t xml:space="preserve"> make predictions from the updated dataset loaded from Maria </w:t>
      </w:r>
      <w:r w:rsidR="00E359B2" w:rsidRPr="00C1718C">
        <w:rPr>
          <w:rFonts w:ascii="Arial" w:hAnsi="Arial" w:cs="Arial"/>
          <w:sz w:val="24"/>
          <w:szCs w:val="24"/>
        </w:rPr>
        <w:t>MySQL</w:t>
      </w:r>
      <w:r w:rsidR="00C333C8" w:rsidRPr="00C1718C">
        <w:rPr>
          <w:rFonts w:ascii="Arial" w:hAnsi="Arial" w:cs="Arial"/>
          <w:sz w:val="24"/>
          <w:szCs w:val="24"/>
        </w:rPr>
        <w:t xml:space="preserve"> DB.</w:t>
      </w:r>
      <w:r w:rsidR="00BF040C" w:rsidRPr="00C1718C">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C1718C" w:rsidRDefault="00E92F09" w:rsidP="001B0468">
      <w:pPr>
        <w:jc w:val="both"/>
        <w:rPr>
          <w:rFonts w:ascii="Arial" w:hAnsi="Arial" w:cs="Arial"/>
          <w:sz w:val="24"/>
          <w:szCs w:val="24"/>
        </w:rPr>
      </w:pPr>
      <w:r w:rsidRPr="00C1718C">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C1718C">
        <w:rPr>
          <w:rFonts w:ascii="Arial" w:hAnsi="Arial" w:cs="Arial"/>
          <w:sz w:val="24"/>
          <w:szCs w:val="24"/>
        </w:rPr>
        <w:t>Mochahost</w:t>
      </w:r>
      <w:r w:rsidRPr="00C1718C">
        <w:rPr>
          <w:rFonts w:ascii="Arial" w:hAnsi="Arial" w:cs="Arial"/>
          <w:sz w:val="24"/>
          <w:szCs w:val="24"/>
        </w:rPr>
        <w:t>.</w:t>
      </w:r>
    </w:p>
    <w:p w14:paraId="3437982E" w14:textId="77777777" w:rsidR="00544B16" w:rsidRPr="00C1718C" w:rsidRDefault="00C12533" w:rsidP="00544B16">
      <w:pPr>
        <w:jc w:val="center"/>
        <w:rPr>
          <w:rFonts w:ascii="Arial" w:hAnsi="Arial" w:cs="Arial"/>
          <w:b/>
          <w:bCs/>
          <w:sz w:val="47"/>
          <w:szCs w:val="47"/>
        </w:rPr>
      </w:pPr>
      <w:r w:rsidRPr="00C1718C">
        <w:rPr>
          <w:rFonts w:ascii="Arial" w:hAnsi="Arial" w:cs="Arial"/>
          <w:b/>
          <w:bCs/>
          <w:sz w:val="24"/>
          <w:szCs w:val="24"/>
        </w:rPr>
        <w:br w:type="page"/>
      </w:r>
      <w:r w:rsidR="000D5951" w:rsidRPr="00C1718C">
        <w:rPr>
          <w:rFonts w:ascii="Arial" w:hAnsi="Arial" w:cs="Arial"/>
          <w:b/>
          <w:bCs/>
          <w:sz w:val="47"/>
          <w:szCs w:val="47"/>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C1718C" w:rsidRDefault="00727051" w:rsidP="00E26160">
      <w:pPr>
        <w:spacing w:line="480" w:lineRule="auto"/>
        <w:jc w:val="center"/>
        <w:rPr>
          <w:rFonts w:ascii="Arial" w:hAnsi="Arial" w:cs="Arial"/>
          <w:b/>
          <w:bCs/>
          <w:sz w:val="47"/>
          <w:szCs w:val="47"/>
        </w:rPr>
      </w:pPr>
      <w:r w:rsidRPr="00C1718C">
        <w:rPr>
          <w:rFonts w:ascii="Arial" w:hAnsi="Arial" w:cs="Arial"/>
          <w:b/>
          <w:bCs/>
          <w:sz w:val="47"/>
          <w:szCs w:val="47"/>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C1718C" w:rsidRDefault="00270040" w:rsidP="00544B16">
      <w:pPr>
        <w:rPr>
          <w:rFonts w:ascii="Arial" w:hAnsi="Arial" w:cs="Arial"/>
        </w:rPr>
      </w:pPr>
      <w:r w:rsidRPr="00C1718C">
        <w:rPr>
          <w:rFonts w:ascii="Arial" w:hAnsi="Arial" w:cs="Arial"/>
        </w:rPr>
        <w:tab/>
      </w:r>
      <w:r w:rsidRPr="00C1718C">
        <w:rPr>
          <w:rFonts w:ascii="Arial" w:hAnsi="Arial" w:cs="Arial"/>
        </w:rPr>
        <w:tab/>
      </w:r>
    </w:p>
    <w:p w14:paraId="54FA524A" w14:textId="77777777" w:rsidR="0030749B" w:rsidRPr="00C1718C" w:rsidRDefault="0030749B" w:rsidP="00544B16">
      <w:pPr>
        <w:rPr>
          <w:rFonts w:ascii="Arial" w:hAnsi="Arial" w:cs="Arial"/>
        </w:rPr>
      </w:pPr>
      <w:r w:rsidRPr="00C1718C">
        <w:rPr>
          <w:rFonts w:ascii="Arial" w:hAnsi="Arial" w:cs="Arial"/>
        </w:rPr>
        <w:t xml:space="preserve">To my family, </w:t>
      </w:r>
    </w:p>
    <w:p w14:paraId="28610055" w14:textId="38C043D2" w:rsidR="00632C5E" w:rsidRPr="00C1718C" w:rsidRDefault="0030749B" w:rsidP="00544B16">
      <w:pPr>
        <w:rPr>
          <w:rFonts w:ascii="Arial" w:hAnsi="Arial" w:cs="Arial"/>
        </w:rPr>
      </w:pPr>
      <w:r w:rsidRPr="00C1718C">
        <w:rPr>
          <w:rFonts w:ascii="Arial" w:hAnsi="Arial" w:cs="Arial"/>
        </w:rPr>
        <w:t>Without their love, support and encouragement I would not be here.</w:t>
      </w:r>
    </w:p>
    <w:p w14:paraId="42F68E74" w14:textId="77777777" w:rsidR="003C049D" w:rsidRPr="00C1718C" w:rsidRDefault="003C049D" w:rsidP="00544B16">
      <w:pPr>
        <w:rPr>
          <w:rFonts w:ascii="Arial" w:hAnsi="Arial" w:cs="Arial"/>
        </w:rPr>
      </w:pPr>
    </w:p>
    <w:p w14:paraId="133D9AD6" w14:textId="77777777" w:rsidR="00095461" w:rsidRPr="00C1718C" w:rsidRDefault="00A46AD5" w:rsidP="00A46AD5">
      <w:pPr>
        <w:rPr>
          <w:rFonts w:ascii="Arial" w:hAnsi="Arial" w:cs="Arial"/>
        </w:rPr>
      </w:pPr>
      <w:r w:rsidRPr="00C1718C">
        <w:rPr>
          <w:rFonts w:ascii="Arial" w:hAnsi="Arial" w:cs="Arial"/>
        </w:rPr>
        <w:t xml:space="preserve">To my </w:t>
      </w:r>
      <w:r w:rsidR="00095461" w:rsidRPr="00C1718C">
        <w:rPr>
          <w:rFonts w:ascii="Arial" w:hAnsi="Arial" w:cs="Arial"/>
        </w:rPr>
        <w:t>teachers</w:t>
      </w:r>
      <w:r w:rsidRPr="00C1718C">
        <w:rPr>
          <w:rFonts w:ascii="Arial" w:hAnsi="Arial" w:cs="Arial"/>
        </w:rPr>
        <w:t>,</w:t>
      </w:r>
    </w:p>
    <w:p w14:paraId="4FAA82A8" w14:textId="04BA4EA9" w:rsidR="00A46AD5" w:rsidRPr="00C1718C" w:rsidRDefault="003201D9" w:rsidP="00A46AD5">
      <w:pPr>
        <w:rPr>
          <w:rFonts w:ascii="Arial" w:hAnsi="Arial" w:cs="Arial"/>
        </w:rPr>
      </w:pPr>
      <w:r w:rsidRPr="00C1718C">
        <w:rPr>
          <w:rFonts w:ascii="Arial" w:hAnsi="Arial" w:cs="Arial"/>
        </w:rPr>
        <w:t>I am thankful to Dr. Jack and Dr. Abhishek</w:t>
      </w:r>
      <w:r w:rsidR="000560B1" w:rsidRPr="00C1718C">
        <w:rPr>
          <w:rFonts w:ascii="Arial" w:hAnsi="Arial" w:cs="Arial"/>
        </w:rPr>
        <w:t xml:space="preserve"> from DKIT</w:t>
      </w:r>
      <w:r w:rsidRPr="00C1718C">
        <w:rPr>
          <w:rFonts w:ascii="Arial" w:hAnsi="Arial" w:cs="Arial"/>
        </w:rPr>
        <w:t xml:space="preserve"> for motivating me throughout my journey of this thesis paper. Thereby, I dedicate this to them”</w:t>
      </w:r>
      <w:r w:rsidR="00A46AD5" w:rsidRPr="00C1718C">
        <w:rPr>
          <w:rFonts w:ascii="Arial" w:hAnsi="Arial" w:cs="Arial"/>
        </w:rPr>
        <w:t xml:space="preserve"> </w:t>
      </w:r>
    </w:p>
    <w:p w14:paraId="7A68608A" w14:textId="77777777" w:rsidR="00705586" w:rsidRPr="00C1718C" w:rsidRDefault="00705586" w:rsidP="00A46AD5">
      <w:pPr>
        <w:rPr>
          <w:rFonts w:ascii="Arial" w:hAnsi="Arial" w:cs="Arial"/>
        </w:rPr>
      </w:pPr>
    </w:p>
    <w:p w14:paraId="0EE1B1C1" w14:textId="77777777" w:rsidR="00705586" w:rsidRPr="00C1718C" w:rsidRDefault="00705586" w:rsidP="00705586">
      <w:pPr>
        <w:rPr>
          <w:rFonts w:ascii="Arial" w:hAnsi="Arial" w:cs="Arial"/>
        </w:rPr>
      </w:pPr>
      <w:r w:rsidRPr="00C1718C">
        <w:rPr>
          <w:rFonts w:ascii="Arial" w:hAnsi="Arial" w:cs="Arial"/>
        </w:rPr>
        <w:t xml:space="preserve">To my friends, </w:t>
      </w:r>
    </w:p>
    <w:p w14:paraId="036CEC85" w14:textId="77777777" w:rsidR="00705586" w:rsidRPr="00C1718C" w:rsidRDefault="00705586" w:rsidP="00705586">
      <w:pPr>
        <w:rPr>
          <w:rFonts w:ascii="Arial" w:hAnsi="Arial" w:cs="Arial"/>
        </w:rPr>
      </w:pPr>
      <w:r w:rsidRPr="00C1718C">
        <w:rPr>
          <w:rFonts w:ascii="Arial" w:hAnsi="Arial" w:cs="Arial"/>
        </w:rPr>
        <w:t>My friends around the world for all their love, support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6FE7C8C" w14:textId="6BFCC44D" w:rsidR="00727051" w:rsidRPr="00C1718C" w:rsidRDefault="00727051" w:rsidP="00544B16">
      <w:pPr>
        <w:rPr>
          <w:rFonts w:ascii="Arial" w:hAnsi="Arial" w:cs="Arial"/>
        </w:rPr>
      </w:pPr>
    </w:p>
    <w:p w14:paraId="5B03A137" w14:textId="354C981E" w:rsidR="00727051" w:rsidRPr="00C1718C" w:rsidRDefault="00727051" w:rsidP="00544B16">
      <w:pPr>
        <w:rPr>
          <w:rFonts w:ascii="Arial" w:hAnsi="Arial" w:cs="Arial"/>
        </w:rPr>
      </w:pPr>
    </w:p>
    <w:p w14:paraId="56748845" w14:textId="4F9CA2F2" w:rsidR="00727051" w:rsidRPr="00C1718C" w:rsidRDefault="00727051" w:rsidP="00544B16">
      <w:pPr>
        <w:rPr>
          <w:rFonts w:ascii="Arial" w:hAnsi="Arial" w:cs="Arial"/>
        </w:rPr>
      </w:pPr>
    </w:p>
    <w:p w14:paraId="1E1D177B" w14:textId="089B48F1" w:rsidR="00840BE5" w:rsidRPr="00C1718C" w:rsidRDefault="008F746D" w:rsidP="00840BE5">
      <w:pPr>
        <w:spacing w:line="480" w:lineRule="auto"/>
        <w:jc w:val="center"/>
        <w:rPr>
          <w:rFonts w:ascii="Arial" w:hAnsi="Arial" w:cs="Arial"/>
          <w:b/>
          <w:bCs/>
          <w:sz w:val="47"/>
          <w:szCs w:val="47"/>
        </w:rPr>
      </w:pPr>
      <w:r w:rsidRPr="00C1718C">
        <w:rPr>
          <w:rFonts w:ascii="Arial" w:hAnsi="Arial" w:cs="Arial"/>
          <w:b/>
          <w:bCs/>
          <w:sz w:val="47"/>
          <w:szCs w:val="47"/>
        </w:rPr>
        <w:lastRenderedPageBreak/>
        <w:t>Abstract</w:t>
      </w:r>
    </w:p>
    <w:p w14:paraId="5B307931" w14:textId="01E5B935" w:rsidR="00AF00E8" w:rsidRPr="00C1718C" w:rsidRDefault="00C7080C" w:rsidP="00307273">
      <w:pPr>
        <w:spacing w:line="360" w:lineRule="auto"/>
        <w:jc w:val="both"/>
        <w:rPr>
          <w:rFonts w:ascii="Arial" w:hAnsi="Arial" w:cs="Arial"/>
          <w:color w:val="000000"/>
          <w:sz w:val="24"/>
          <w:szCs w:val="24"/>
        </w:rPr>
      </w:pPr>
      <w:r w:rsidRPr="00C1718C">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into the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Mysql.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in Windows local machine</w:t>
      </w:r>
      <w:r w:rsidR="00AF00E8" w:rsidRPr="00C1718C">
        <w:rPr>
          <w:rFonts w:ascii="Arial" w:hAnsi="Arial" w:cs="Arial"/>
          <w:color w:val="000000"/>
          <w:sz w:val="24"/>
          <w:szCs w:val="24"/>
        </w:rPr>
        <w:t>.</w:t>
      </w:r>
    </w:p>
    <w:p w14:paraId="21A22CB1" w14:textId="2B8726D2" w:rsidR="00F679F8" w:rsidRPr="00C1718C" w:rsidRDefault="00AF00E8" w:rsidP="00307273">
      <w:pPr>
        <w:spacing w:line="360" w:lineRule="auto"/>
        <w:jc w:val="both"/>
        <w:rPr>
          <w:rFonts w:ascii="Arial" w:hAnsi="Arial" w:cs="Arial"/>
          <w:sz w:val="24"/>
          <w:szCs w:val="24"/>
        </w:rPr>
      </w:pPr>
      <w:r w:rsidRPr="00C1718C">
        <w:rPr>
          <w:rFonts w:ascii="Arial" w:hAnsi="Arial" w:cs="Arial"/>
          <w:color w:val="000000"/>
          <w:sz w:val="24"/>
          <w:szCs w:val="24"/>
        </w:rPr>
        <w:t xml:space="preserve">Dash app prediction used mainly three models. Sarimax model </w:t>
      </w:r>
      <w:r w:rsidR="00D45BCD" w:rsidRPr="00C1718C">
        <w:rPr>
          <w:rFonts w:ascii="Arial" w:hAnsi="Arial" w:cs="Arial"/>
          <w:color w:val="000000"/>
          <w:sz w:val="24"/>
          <w:szCs w:val="24"/>
        </w:rPr>
        <w:t>showed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 xml:space="preserve">Finally custom Autoregression has also seems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github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Dashboard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Admin Panel login section is used to do CRUD(create, read, update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for 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C1718C" w:rsidRDefault="00C634C9" w:rsidP="00307273">
      <w:pPr>
        <w:spacing w:line="360" w:lineRule="auto"/>
        <w:jc w:val="both"/>
        <w:rPr>
          <w:rFonts w:ascii="Arial" w:hAnsi="Arial" w:cs="Arial"/>
          <w:sz w:val="24"/>
          <w:szCs w:val="24"/>
        </w:rPr>
      </w:pPr>
      <w:r w:rsidRPr="00C1718C">
        <w:rPr>
          <w:rFonts w:ascii="Arial" w:hAnsi="Arial" w:cs="Arial"/>
          <w:sz w:val="24"/>
          <w:szCs w:val="24"/>
        </w:rPr>
        <w:lastRenderedPageBreak/>
        <w:t xml:space="preserve">Link to feedback section is </w:t>
      </w:r>
      <w:hyperlink r:id="rId12" w:history="1">
        <w:r w:rsidRPr="00C1718C">
          <w:rPr>
            <w:rStyle w:val="Hyperlink"/>
            <w:rFonts w:ascii="Arial" w:hAnsi="Arial" w:cs="Arial"/>
            <w:color w:val="auto"/>
            <w:sz w:val="24"/>
            <w:szCs w:val="24"/>
            <w:u w:val="none"/>
          </w:rPr>
          <w:t>https://www.dkit.ie.narayam.net/contact</w:t>
        </w:r>
      </w:hyperlink>
      <w:r w:rsidRPr="00C1718C">
        <w:rPr>
          <w:rFonts w:ascii="Arial" w:hAnsi="Arial" w:cs="Arial"/>
          <w:sz w:val="24"/>
          <w:szCs w:val="24"/>
        </w:rPr>
        <w:t xml:space="preserve"> where page visitors can drop their feedback which will be stored into the </w:t>
      </w:r>
      <w:r w:rsidR="00235B70" w:rsidRPr="00C1718C">
        <w:rPr>
          <w:rFonts w:ascii="Arial" w:hAnsi="Arial" w:cs="Arial"/>
          <w:sz w:val="24"/>
          <w:szCs w:val="24"/>
        </w:rPr>
        <w:t>database,</w:t>
      </w:r>
      <w:r w:rsidRPr="00C1718C">
        <w:rPr>
          <w:rFonts w:ascii="Arial" w:hAnsi="Arial" w:cs="Arial"/>
          <w:sz w:val="24"/>
          <w:szCs w:val="24"/>
        </w:rPr>
        <w:t xml:space="preserve"> </w:t>
      </w:r>
      <w:r w:rsidR="00CD129B" w:rsidRPr="00C1718C">
        <w:rPr>
          <w:rFonts w:ascii="Arial" w:hAnsi="Arial" w:cs="Arial"/>
          <w:sz w:val="24"/>
          <w:szCs w:val="24"/>
        </w:rPr>
        <w:t>and</w:t>
      </w:r>
      <w:r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 to user and admin separate. Mailtrap configuration is used for setting up email service. A .env file is configured on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C91F41" w:rsidRPr="00C1718C">
        <w:rPr>
          <w:rFonts w:ascii="Arial" w:hAnsi="Arial" w:cs="Arial"/>
          <w:sz w:val="24"/>
          <w:szCs w:val="24"/>
        </w:rPr>
        <w:t>work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A037AC" w:rsidRPr="00C1718C">
        <w:rPr>
          <w:rFonts w:ascii="Arial" w:hAnsi="Arial" w:cs="Arial"/>
          <w:sz w:val="24"/>
          <w:szCs w:val="24"/>
        </w:rPr>
        <w:t>coding</w:t>
      </w:r>
      <w:r w:rsidR="00DD3231" w:rsidRPr="00C1718C">
        <w:rPr>
          <w:rFonts w:ascii="Arial" w:hAnsi="Arial" w:cs="Arial"/>
          <w:sz w:val="24"/>
          <w:szCs w:val="24"/>
        </w:rPr>
        <w:t xml:space="preserve"> were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 xml:space="preserve">A final page with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45160B14" w14:textId="77777777" w:rsidR="00437707" w:rsidRPr="00C1718C" w:rsidRDefault="00437707" w:rsidP="00F1541A">
      <w:pPr>
        <w:spacing w:line="480" w:lineRule="auto"/>
        <w:jc w:val="center"/>
        <w:rPr>
          <w:rFonts w:ascii="Arial" w:hAnsi="Arial" w:cs="Arial"/>
          <w:b/>
          <w:bCs/>
          <w:sz w:val="47"/>
          <w:szCs w:val="47"/>
        </w:rPr>
      </w:pPr>
    </w:p>
    <w:p w14:paraId="2064D82A" w14:textId="1A4430EF" w:rsidR="00550D11" w:rsidRPr="00C1718C" w:rsidRDefault="00550D11" w:rsidP="00F1541A">
      <w:pPr>
        <w:spacing w:line="480" w:lineRule="auto"/>
        <w:jc w:val="center"/>
        <w:rPr>
          <w:rFonts w:ascii="Arial" w:hAnsi="Arial" w:cs="Arial"/>
          <w:b/>
          <w:bCs/>
          <w:sz w:val="47"/>
          <w:szCs w:val="47"/>
        </w:rPr>
      </w:pPr>
      <w:r w:rsidRPr="00C1718C">
        <w:rPr>
          <w:rFonts w:ascii="Arial" w:hAnsi="Arial" w:cs="Arial"/>
          <w:b/>
          <w:bCs/>
          <w:sz w:val="47"/>
          <w:szCs w:val="47"/>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Pr>
          <w:rFonts w:ascii="Arial" w:hAnsi="Arial" w:cs="Arial"/>
          <w:color w:val="000000"/>
          <w:sz w:val="24"/>
          <w:szCs w:val="24"/>
        </w:rPr>
        <w:t>SPH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1B483513" w14:textId="77777777" w:rsidR="00253F69" w:rsidRPr="00C1718C" w:rsidRDefault="00253F69">
      <w:pPr>
        <w:spacing w:line="480" w:lineRule="auto"/>
        <w:jc w:val="center"/>
        <w:rPr>
          <w:rFonts w:ascii="Arial" w:hAnsi="Arial" w:cs="Arial"/>
          <w:b/>
          <w:bCs/>
          <w:sz w:val="47"/>
          <w:szCs w:val="47"/>
        </w:rPr>
      </w:pPr>
    </w:p>
    <w:p w14:paraId="09603CD4" w14:textId="77777777" w:rsidR="00DA0243" w:rsidRPr="00C1718C" w:rsidRDefault="00DA0243" w:rsidP="00DA0243">
      <w:pPr>
        <w:spacing w:line="480" w:lineRule="auto"/>
        <w:jc w:val="center"/>
        <w:rPr>
          <w:rFonts w:ascii="Arial" w:hAnsi="Arial" w:cs="Arial"/>
          <w:b/>
          <w:bCs/>
          <w:sz w:val="47"/>
          <w:szCs w:val="47"/>
        </w:rPr>
      </w:pPr>
      <w:r w:rsidRPr="00C1718C">
        <w:rPr>
          <w:rFonts w:ascii="Arial" w:hAnsi="Arial" w:cs="Arial"/>
          <w:b/>
          <w:bCs/>
          <w:sz w:val="47"/>
          <w:szCs w:val="47"/>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431402" w:rsidRPr="00C1718C" w14:paraId="69E8A889" w14:textId="77777777" w:rsidTr="004845E5">
        <w:tc>
          <w:tcPr>
            <w:tcW w:w="8910" w:type="dxa"/>
          </w:tcPr>
          <w:p w14:paraId="2FF9BDFE" w14:textId="77777777" w:rsidR="00431402" w:rsidRPr="003A0D48" w:rsidRDefault="00431402" w:rsidP="004845E5">
            <w:pPr>
              <w:autoSpaceDE w:val="0"/>
              <w:autoSpaceDN w:val="0"/>
              <w:adjustRightInd w:val="0"/>
              <w:spacing w:line="360" w:lineRule="auto"/>
              <w:rPr>
                <w:rFonts w:ascii="Arial" w:hAnsi="Arial" w:cs="Arial"/>
                <w:sz w:val="24"/>
                <w:szCs w:val="24"/>
              </w:rPr>
            </w:pPr>
            <w:r w:rsidRPr="003A0D48">
              <w:rPr>
                <w:rFonts w:ascii="Arial" w:hAnsi="Arial" w:cs="Arial"/>
                <w:sz w:val="24"/>
                <w:szCs w:val="24"/>
              </w:rPr>
              <w:t>Acknowledgements</w:t>
            </w:r>
          </w:p>
          <w:p w14:paraId="1AFA743F" w14:textId="77777777" w:rsidR="00431402" w:rsidRPr="003A0D48" w:rsidRDefault="00431402" w:rsidP="004845E5">
            <w:pPr>
              <w:autoSpaceDE w:val="0"/>
              <w:autoSpaceDN w:val="0"/>
              <w:adjustRightInd w:val="0"/>
              <w:spacing w:line="360" w:lineRule="auto"/>
              <w:rPr>
                <w:rFonts w:ascii="Arial" w:hAnsi="Arial" w:cs="Arial"/>
                <w:sz w:val="24"/>
                <w:szCs w:val="24"/>
              </w:rPr>
            </w:pPr>
            <w:r w:rsidRPr="003A0D48">
              <w:rPr>
                <w:rFonts w:ascii="Arial" w:hAnsi="Arial" w:cs="Arial"/>
                <w:sz w:val="24"/>
                <w:szCs w:val="24"/>
              </w:rPr>
              <w:t xml:space="preserve">Declaration </w:t>
            </w:r>
          </w:p>
          <w:p w14:paraId="154A467E" w14:textId="77777777" w:rsidR="00431402" w:rsidRPr="003A0D48" w:rsidRDefault="00431402" w:rsidP="004845E5">
            <w:pPr>
              <w:autoSpaceDE w:val="0"/>
              <w:autoSpaceDN w:val="0"/>
              <w:adjustRightInd w:val="0"/>
              <w:spacing w:line="360" w:lineRule="auto"/>
              <w:rPr>
                <w:rFonts w:ascii="Arial" w:hAnsi="Arial" w:cs="Arial"/>
                <w:sz w:val="24"/>
                <w:szCs w:val="24"/>
              </w:rPr>
            </w:pPr>
            <w:r w:rsidRPr="003A0D48">
              <w:rPr>
                <w:rFonts w:ascii="Arial" w:hAnsi="Arial" w:cs="Arial"/>
                <w:sz w:val="24"/>
                <w:szCs w:val="24"/>
              </w:rPr>
              <w:t xml:space="preserve">Dedication </w:t>
            </w:r>
          </w:p>
          <w:p w14:paraId="5D7F0CB0" w14:textId="77777777" w:rsidR="00431402" w:rsidRPr="003A0D48" w:rsidRDefault="00431402" w:rsidP="004845E5">
            <w:pPr>
              <w:autoSpaceDE w:val="0"/>
              <w:autoSpaceDN w:val="0"/>
              <w:adjustRightInd w:val="0"/>
              <w:spacing w:line="360" w:lineRule="auto"/>
              <w:rPr>
                <w:rFonts w:ascii="Arial" w:hAnsi="Arial" w:cs="Arial"/>
                <w:sz w:val="24"/>
                <w:szCs w:val="24"/>
              </w:rPr>
            </w:pPr>
            <w:r w:rsidRPr="003A0D48">
              <w:rPr>
                <w:rFonts w:ascii="Arial" w:hAnsi="Arial" w:cs="Arial"/>
                <w:sz w:val="24"/>
                <w:szCs w:val="24"/>
              </w:rPr>
              <w:t>Abstract</w:t>
            </w:r>
          </w:p>
          <w:p w14:paraId="6E16AFA0" w14:textId="77777777" w:rsidR="00431402" w:rsidRPr="003A0D48" w:rsidRDefault="00431402" w:rsidP="004845E5">
            <w:pPr>
              <w:autoSpaceDE w:val="0"/>
              <w:autoSpaceDN w:val="0"/>
              <w:adjustRightInd w:val="0"/>
              <w:spacing w:line="360" w:lineRule="auto"/>
              <w:rPr>
                <w:rFonts w:ascii="Arial" w:hAnsi="Arial" w:cs="Arial"/>
                <w:sz w:val="24"/>
                <w:szCs w:val="24"/>
              </w:rPr>
            </w:pPr>
            <w:r w:rsidRPr="003A0D48">
              <w:rPr>
                <w:rFonts w:ascii="Arial" w:hAnsi="Arial" w:cs="Arial"/>
                <w:sz w:val="24"/>
                <w:szCs w:val="24"/>
              </w:rPr>
              <w:t>Abbreviations</w:t>
            </w:r>
          </w:p>
          <w:p w14:paraId="775C7858" w14:textId="77777777" w:rsidR="00431402" w:rsidRPr="003A0D48" w:rsidRDefault="00431402" w:rsidP="004845E5">
            <w:pPr>
              <w:autoSpaceDE w:val="0"/>
              <w:autoSpaceDN w:val="0"/>
              <w:adjustRightInd w:val="0"/>
              <w:spacing w:line="360" w:lineRule="auto"/>
              <w:rPr>
                <w:rFonts w:ascii="Arial" w:hAnsi="Arial" w:cs="Arial"/>
                <w:sz w:val="24"/>
                <w:szCs w:val="24"/>
              </w:rPr>
            </w:pPr>
            <w:r w:rsidRPr="003A0D48">
              <w:rPr>
                <w:rFonts w:ascii="Arial" w:hAnsi="Arial" w:cs="Arial"/>
                <w:sz w:val="24"/>
                <w:szCs w:val="24"/>
              </w:rPr>
              <w:t>Contents</w:t>
            </w:r>
          </w:p>
          <w:p w14:paraId="3181C57A" w14:textId="77777777" w:rsidR="00431402" w:rsidRPr="003A0D48" w:rsidRDefault="00431402" w:rsidP="004845E5">
            <w:pPr>
              <w:autoSpaceDE w:val="0"/>
              <w:autoSpaceDN w:val="0"/>
              <w:adjustRightInd w:val="0"/>
              <w:spacing w:line="360" w:lineRule="auto"/>
              <w:rPr>
                <w:rFonts w:ascii="Arial" w:hAnsi="Arial" w:cs="Arial"/>
                <w:sz w:val="24"/>
                <w:szCs w:val="24"/>
              </w:rPr>
            </w:pPr>
            <w:r w:rsidRPr="003A0D48">
              <w:rPr>
                <w:rFonts w:ascii="Arial" w:hAnsi="Arial" w:cs="Arial"/>
                <w:sz w:val="24"/>
                <w:szCs w:val="24"/>
              </w:rPr>
              <w:t>List of Tables</w:t>
            </w:r>
          </w:p>
          <w:p w14:paraId="5A819663" w14:textId="77777777" w:rsidR="00431402" w:rsidRPr="003A0D48" w:rsidRDefault="00431402" w:rsidP="004845E5">
            <w:pPr>
              <w:autoSpaceDE w:val="0"/>
              <w:autoSpaceDN w:val="0"/>
              <w:adjustRightInd w:val="0"/>
              <w:spacing w:line="360" w:lineRule="auto"/>
              <w:rPr>
                <w:rFonts w:ascii="Arial" w:hAnsi="Arial" w:cs="Arial"/>
                <w:sz w:val="24"/>
                <w:szCs w:val="24"/>
              </w:rPr>
            </w:pPr>
            <w:r w:rsidRPr="003A0D48">
              <w:rPr>
                <w:rFonts w:ascii="Arial" w:hAnsi="Arial" w:cs="Arial"/>
                <w:sz w:val="24"/>
                <w:szCs w:val="24"/>
              </w:rPr>
              <w:t>List of Figures</w:t>
            </w:r>
          </w:p>
          <w:p w14:paraId="38732F3A" w14:textId="77777777" w:rsidR="00431402" w:rsidRPr="00F67326" w:rsidRDefault="00431402" w:rsidP="00431402">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5E7A70D" w14:textId="77777777" w:rsidR="00431402" w:rsidRPr="00F67326" w:rsidRDefault="00431402" w:rsidP="00431402">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1300758B" w14:textId="77777777" w:rsidR="00431402" w:rsidRDefault="00431402" w:rsidP="00431402">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13AA047B" w14:textId="77777777" w:rsidR="00431402" w:rsidRDefault="00431402" w:rsidP="00431402">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7C7A91E3" w14:textId="77777777" w:rsidR="00431402" w:rsidRDefault="00431402" w:rsidP="00431402">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Limitation on Suicide Analysis …………………………………………………….</w:t>
            </w:r>
          </w:p>
          <w:p w14:paraId="053B9BF1" w14:textId="77777777" w:rsidR="00431402" w:rsidRDefault="00431402" w:rsidP="00431402">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5ADA245F" w14:textId="77777777" w:rsidR="00431402" w:rsidRDefault="00431402" w:rsidP="00431402">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B236B6" w14:textId="77777777" w:rsidR="00431402" w:rsidRPr="004C2D35" w:rsidRDefault="00431402" w:rsidP="00431402">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38E9DB07" w14:textId="77777777" w:rsidR="00431402" w:rsidRPr="009242AE" w:rsidRDefault="00431402" w:rsidP="00431402">
            <w:pPr>
              <w:pStyle w:val="ListParagraph"/>
              <w:numPr>
                <w:ilvl w:val="0"/>
                <w:numId w:val="35"/>
              </w:numPr>
              <w:spacing w:line="360" w:lineRule="auto"/>
              <w:rPr>
                <w:rFonts w:ascii="Arial" w:hAnsi="Arial" w:cs="Arial"/>
                <w:sz w:val="24"/>
                <w:szCs w:val="24"/>
              </w:rPr>
            </w:pPr>
            <w:r w:rsidRPr="009242AE">
              <w:rPr>
                <w:rFonts w:ascii="Arial" w:hAnsi="Arial" w:cs="Arial"/>
                <w:sz w:val="24"/>
                <w:szCs w:val="24"/>
              </w:rPr>
              <w:t>Exploration of data</w:t>
            </w:r>
          </w:p>
          <w:p w14:paraId="7E847F92" w14:textId="77777777" w:rsidR="00431402" w:rsidRDefault="00431402" w:rsidP="00431402">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C1EF0B0" w14:textId="77777777" w:rsidR="00431402" w:rsidRDefault="00431402" w:rsidP="00431402">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0A04521A" w14:textId="77777777" w:rsidR="00431402" w:rsidRPr="00D5175E" w:rsidRDefault="00431402" w:rsidP="00431402">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62CE71D4" w14:textId="77777777" w:rsidR="00431402" w:rsidRPr="003D12C0" w:rsidRDefault="00431402" w:rsidP="00431402">
            <w:pPr>
              <w:pStyle w:val="ListParagraph"/>
              <w:numPr>
                <w:ilvl w:val="0"/>
                <w:numId w:val="35"/>
              </w:numPr>
              <w:spacing w:line="360" w:lineRule="auto"/>
              <w:rPr>
                <w:rFonts w:ascii="Arial" w:hAnsi="Arial" w:cs="Arial"/>
                <w:sz w:val="24"/>
                <w:szCs w:val="24"/>
              </w:rPr>
            </w:pPr>
            <w:r w:rsidRPr="003D12C0">
              <w:rPr>
                <w:rFonts w:ascii="Arial" w:hAnsi="Arial" w:cs="Arial"/>
                <w:sz w:val="24"/>
                <w:szCs w:val="24"/>
              </w:rPr>
              <w:t>Design and Implementation</w:t>
            </w:r>
          </w:p>
          <w:p w14:paraId="24F1CFAC" w14:textId="77777777" w:rsidR="00431402" w:rsidRDefault="00431402" w:rsidP="00431402">
            <w:pPr>
              <w:pStyle w:val="ListParagraph"/>
              <w:numPr>
                <w:ilvl w:val="1"/>
                <w:numId w:val="35"/>
              </w:numPr>
              <w:spacing w:line="360" w:lineRule="auto"/>
              <w:rPr>
                <w:rFonts w:ascii="Arial" w:hAnsi="Arial" w:cs="Arial"/>
                <w:sz w:val="24"/>
                <w:szCs w:val="24"/>
              </w:rPr>
            </w:pPr>
            <w:r>
              <w:rPr>
                <w:rFonts w:ascii="Arial" w:hAnsi="Arial" w:cs="Arial"/>
                <w:sz w:val="24"/>
                <w:szCs w:val="24"/>
              </w:rPr>
              <w:t>Database Design and Implementation…………………………………………</w:t>
            </w:r>
          </w:p>
          <w:p w14:paraId="6BB8C469" w14:textId="77777777" w:rsidR="00431402" w:rsidRDefault="00431402" w:rsidP="00431402">
            <w:pPr>
              <w:pStyle w:val="ListParagraph"/>
              <w:numPr>
                <w:ilvl w:val="1"/>
                <w:numId w:val="35"/>
              </w:numPr>
              <w:spacing w:line="360" w:lineRule="auto"/>
              <w:rPr>
                <w:rFonts w:ascii="Arial" w:hAnsi="Arial" w:cs="Arial"/>
                <w:sz w:val="24"/>
                <w:szCs w:val="24"/>
              </w:rPr>
            </w:pPr>
            <w:r>
              <w:rPr>
                <w:rFonts w:ascii="Arial" w:hAnsi="Arial" w:cs="Arial"/>
                <w:sz w:val="24"/>
                <w:szCs w:val="24"/>
              </w:rPr>
              <w:t>SSH Access and Putty Configuration………………………………………….</w:t>
            </w:r>
          </w:p>
          <w:p w14:paraId="2A53E290" w14:textId="77777777" w:rsidR="00431402" w:rsidRDefault="00431402" w:rsidP="00431402">
            <w:pPr>
              <w:pStyle w:val="ListParagraph"/>
              <w:numPr>
                <w:ilvl w:val="1"/>
                <w:numId w:val="35"/>
              </w:numPr>
              <w:spacing w:line="360" w:lineRule="auto"/>
              <w:rPr>
                <w:rFonts w:ascii="Arial" w:hAnsi="Arial" w:cs="Arial"/>
                <w:sz w:val="24"/>
                <w:szCs w:val="24"/>
              </w:rPr>
            </w:pPr>
            <w:r>
              <w:rPr>
                <w:rFonts w:ascii="Arial" w:hAnsi="Arial" w:cs="Arial"/>
                <w:sz w:val="24"/>
                <w:szCs w:val="24"/>
              </w:rPr>
              <w:t>DB Schema and Table creation in Laravel……………………………………</w:t>
            </w:r>
          </w:p>
          <w:p w14:paraId="6F276FDF" w14:textId="77777777" w:rsidR="00431402" w:rsidRDefault="00431402" w:rsidP="00431402">
            <w:pPr>
              <w:pStyle w:val="ListParagraph"/>
              <w:numPr>
                <w:ilvl w:val="1"/>
                <w:numId w:val="35"/>
              </w:numPr>
              <w:spacing w:line="360" w:lineRule="auto"/>
              <w:rPr>
                <w:rFonts w:ascii="Arial" w:hAnsi="Arial" w:cs="Arial"/>
                <w:sz w:val="24"/>
                <w:szCs w:val="24"/>
              </w:rPr>
            </w:pPr>
            <w:r>
              <w:rPr>
                <w:rFonts w:ascii="Arial" w:hAnsi="Arial" w:cs="Arial"/>
                <w:sz w:val="24"/>
                <w:szCs w:val="24"/>
              </w:rPr>
              <w:t>Contribution of PHP Framework………………………………………………..</w:t>
            </w:r>
          </w:p>
          <w:p w14:paraId="56FBBBBE" w14:textId="77777777" w:rsidR="00431402" w:rsidRPr="003D12C0" w:rsidRDefault="00431402" w:rsidP="00431402">
            <w:pPr>
              <w:pStyle w:val="ListParagraph"/>
              <w:numPr>
                <w:ilvl w:val="1"/>
                <w:numId w:val="35"/>
              </w:numPr>
              <w:spacing w:line="360" w:lineRule="auto"/>
              <w:rPr>
                <w:rFonts w:ascii="Arial" w:hAnsi="Arial" w:cs="Arial"/>
                <w:sz w:val="24"/>
                <w:szCs w:val="24"/>
              </w:rPr>
            </w:pPr>
            <w:r>
              <w:rPr>
                <w:rFonts w:ascii="Arial" w:hAnsi="Arial" w:cs="Arial"/>
                <w:sz w:val="24"/>
                <w:szCs w:val="24"/>
              </w:rPr>
              <w:lastRenderedPageBreak/>
              <w:t>Modelling and Forecasting………………………………………………………</w:t>
            </w:r>
          </w:p>
          <w:p w14:paraId="125E3A13" w14:textId="77777777" w:rsidR="00431402" w:rsidRPr="003A0D48" w:rsidRDefault="00431402" w:rsidP="004845E5">
            <w:pPr>
              <w:spacing w:line="360" w:lineRule="auto"/>
              <w:rPr>
                <w:rFonts w:ascii="Arial" w:hAnsi="Arial" w:cs="Arial"/>
                <w:sz w:val="24"/>
                <w:szCs w:val="24"/>
              </w:rPr>
            </w:pPr>
            <w:r w:rsidRPr="003A0D48">
              <w:rPr>
                <w:rFonts w:ascii="Arial" w:hAnsi="Arial" w:cs="Arial"/>
                <w:sz w:val="24"/>
                <w:szCs w:val="24"/>
              </w:rPr>
              <w:t>5 Evaluation and Testing</w:t>
            </w:r>
          </w:p>
          <w:p w14:paraId="43E69A68" w14:textId="77777777" w:rsidR="00431402" w:rsidRPr="003A0D48" w:rsidRDefault="00431402" w:rsidP="004845E5">
            <w:pPr>
              <w:spacing w:line="360" w:lineRule="auto"/>
              <w:rPr>
                <w:rFonts w:ascii="Arial" w:hAnsi="Arial" w:cs="Arial"/>
                <w:sz w:val="24"/>
                <w:szCs w:val="24"/>
              </w:rPr>
            </w:pPr>
            <w:r w:rsidRPr="003A0D48">
              <w:rPr>
                <w:rFonts w:ascii="Arial" w:hAnsi="Arial" w:cs="Arial"/>
                <w:sz w:val="24"/>
                <w:szCs w:val="24"/>
              </w:rPr>
              <w:t>6. Results</w:t>
            </w:r>
          </w:p>
          <w:p w14:paraId="00BE67C5" w14:textId="77777777" w:rsidR="00431402" w:rsidRPr="003A0D48" w:rsidRDefault="00431402" w:rsidP="004845E5">
            <w:pPr>
              <w:spacing w:line="360" w:lineRule="auto"/>
              <w:rPr>
                <w:rFonts w:ascii="Arial" w:hAnsi="Arial" w:cs="Arial"/>
                <w:sz w:val="24"/>
                <w:szCs w:val="24"/>
              </w:rPr>
            </w:pPr>
            <w:r w:rsidRPr="003A0D48">
              <w:rPr>
                <w:rFonts w:ascii="Arial" w:hAnsi="Arial" w:cs="Arial"/>
                <w:sz w:val="24"/>
                <w:szCs w:val="24"/>
              </w:rPr>
              <w:t>7. Conclusion</w:t>
            </w:r>
          </w:p>
          <w:p w14:paraId="239F97D5" w14:textId="77777777" w:rsidR="00431402" w:rsidRPr="003A0D48" w:rsidRDefault="00431402" w:rsidP="004845E5">
            <w:pPr>
              <w:spacing w:line="360" w:lineRule="auto"/>
              <w:rPr>
                <w:rFonts w:ascii="Arial" w:hAnsi="Arial" w:cs="Arial"/>
                <w:sz w:val="24"/>
                <w:szCs w:val="24"/>
              </w:rPr>
            </w:pPr>
            <w:r w:rsidRPr="003A0D48">
              <w:rPr>
                <w:rFonts w:ascii="Arial" w:hAnsi="Arial" w:cs="Arial"/>
                <w:sz w:val="24"/>
                <w:szCs w:val="24"/>
              </w:rPr>
              <w:t>8. Deployment</w:t>
            </w:r>
          </w:p>
          <w:p w14:paraId="3C9080C0" w14:textId="77777777" w:rsidR="00431402" w:rsidRPr="003A0D48" w:rsidRDefault="00431402" w:rsidP="004845E5">
            <w:pPr>
              <w:spacing w:line="360" w:lineRule="auto"/>
              <w:rPr>
                <w:rFonts w:ascii="Arial" w:hAnsi="Arial" w:cs="Arial"/>
                <w:sz w:val="24"/>
                <w:szCs w:val="24"/>
              </w:rPr>
            </w:pPr>
            <w:r w:rsidRPr="003A0D48">
              <w:rPr>
                <w:rFonts w:ascii="Arial" w:hAnsi="Arial" w:cs="Arial"/>
                <w:sz w:val="24"/>
                <w:szCs w:val="24"/>
              </w:rPr>
              <w:t>Appendix A</w:t>
            </w:r>
          </w:p>
          <w:p w14:paraId="0EA817D6" w14:textId="77777777" w:rsidR="00431402" w:rsidRPr="003A0D48" w:rsidRDefault="00431402" w:rsidP="004845E5">
            <w:pPr>
              <w:spacing w:line="360" w:lineRule="auto"/>
              <w:rPr>
                <w:rFonts w:ascii="Arial" w:hAnsi="Arial" w:cs="Arial"/>
                <w:sz w:val="24"/>
                <w:szCs w:val="24"/>
              </w:rPr>
            </w:pPr>
            <w:r w:rsidRPr="003A0D48">
              <w:rPr>
                <w:rFonts w:ascii="Arial" w:hAnsi="Arial" w:cs="Arial"/>
                <w:sz w:val="24"/>
                <w:szCs w:val="24"/>
              </w:rPr>
              <w:t>Appendix B</w:t>
            </w:r>
          </w:p>
          <w:p w14:paraId="61A732E0" w14:textId="77777777" w:rsidR="00431402" w:rsidRPr="003A0D48" w:rsidRDefault="00431402" w:rsidP="004845E5">
            <w:pPr>
              <w:spacing w:line="360" w:lineRule="auto"/>
              <w:rPr>
                <w:rFonts w:ascii="Arial" w:hAnsi="Arial" w:cs="Arial"/>
                <w:sz w:val="24"/>
                <w:szCs w:val="24"/>
              </w:rPr>
            </w:pPr>
            <w:r w:rsidRPr="003A0D48">
              <w:rPr>
                <w:rFonts w:ascii="Arial" w:hAnsi="Arial" w:cs="Arial"/>
                <w:sz w:val="24"/>
                <w:szCs w:val="24"/>
              </w:rPr>
              <w:t>Bibliography</w:t>
            </w:r>
          </w:p>
          <w:p w14:paraId="665795D0" w14:textId="77777777" w:rsidR="00431402" w:rsidRPr="003A0D48" w:rsidRDefault="00431402" w:rsidP="004845E5">
            <w:pPr>
              <w:autoSpaceDE w:val="0"/>
              <w:autoSpaceDN w:val="0"/>
              <w:adjustRightInd w:val="0"/>
              <w:spacing w:line="360" w:lineRule="auto"/>
              <w:rPr>
                <w:rFonts w:ascii="Arial" w:hAnsi="Arial" w:cs="Arial"/>
                <w:b/>
                <w:bCs/>
                <w:sz w:val="24"/>
                <w:szCs w:val="24"/>
              </w:rPr>
            </w:pPr>
          </w:p>
        </w:tc>
        <w:tc>
          <w:tcPr>
            <w:tcW w:w="450" w:type="dxa"/>
          </w:tcPr>
          <w:p w14:paraId="491B2F9E"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32FE9F2F"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D2D9F4B"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0A44FC8E"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13999441"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05D92BBA"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776F3531"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0058829B"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5E9713B4"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p>
          <w:p w14:paraId="64DBBE5A" w14:textId="77777777" w:rsidR="00431402" w:rsidRDefault="00431402" w:rsidP="004845E5">
            <w:pPr>
              <w:autoSpaceDE w:val="0"/>
              <w:autoSpaceDN w:val="0"/>
              <w:adjustRightInd w:val="0"/>
              <w:spacing w:line="360" w:lineRule="auto"/>
              <w:jc w:val="right"/>
              <w:rPr>
                <w:rFonts w:ascii="Arial" w:hAnsi="Arial" w:cs="Arial"/>
                <w:b/>
                <w:bCs/>
                <w:sz w:val="24"/>
                <w:szCs w:val="24"/>
              </w:rPr>
            </w:pPr>
          </w:p>
          <w:p w14:paraId="5D226261"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w:t>
            </w:r>
          </w:p>
          <w:p w14:paraId="0B24FB5C"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24CB9CEA"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324F8218"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2F3E9854"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0F669E8B"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6EDCEDAB" w14:textId="77777777" w:rsidR="00431402" w:rsidRDefault="00431402" w:rsidP="004845E5">
            <w:pPr>
              <w:autoSpaceDE w:val="0"/>
              <w:autoSpaceDN w:val="0"/>
              <w:adjustRightInd w:val="0"/>
              <w:spacing w:line="360" w:lineRule="auto"/>
              <w:jc w:val="right"/>
              <w:rPr>
                <w:rFonts w:ascii="Arial" w:hAnsi="Arial" w:cs="Arial"/>
                <w:b/>
                <w:bCs/>
                <w:sz w:val="24"/>
                <w:szCs w:val="24"/>
              </w:rPr>
            </w:pPr>
          </w:p>
          <w:p w14:paraId="2C96BBA6"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A992F7"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5D77E864"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5C1B3C49" w14:textId="77777777" w:rsidR="00431402" w:rsidRDefault="00431402" w:rsidP="004845E5">
            <w:pPr>
              <w:autoSpaceDE w:val="0"/>
              <w:autoSpaceDN w:val="0"/>
              <w:adjustRightInd w:val="0"/>
              <w:spacing w:line="360" w:lineRule="auto"/>
              <w:jc w:val="right"/>
              <w:rPr>
                <w:rFonts w:ascii="Arial" w:hAnsi="Arial" w:cs="Arial"/>
                <w:b/>
                <w:bCs/>
                <w:sz w:val="24"/>
                <w:szCs w:val="24"/>
              </w:rPr>
            </w:pPr>
          </w:p>
          <w:p w14:paraId="1BE4B54E"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42</w:t>
            </w:r>
          </w:p>
          <w:p w14:paraId="300C43AF"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18D5BF3"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0D6F25" w14:textId="77777777" w:rsidR="00431402"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296D8734" w14:textId="77777777" w:rsidR="00431402" w:rsidRPr="003A0D48" w:rsidRDefault="00431402" w:rsidP="004845E5">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44</w:t>
            </w:r>
          </w:p>
        </w:tc>
      </w:tr>
    </w:tbl>
    <w:p w14:paraId="6D526B0E" w14:textId="1C4C760E" w:rsidR="00845229" w:rsidRDefault="00845229">
      <w:pPr>
        <w:spacing w:line="480" w:lineRule="auto"/>
        <w:jc w:val="center"/>
        <w:rPr>
          <w:rFonts w:ascii="Arial" w:hAnsi="Arial" w:cs="Arial"/>
          <w:b/>
          <w:bCs/>
          <w:sz w:val="47"/>
          <w:szCs w:val="47"/>
        </w:rPr>
      </w:pPr>
    </w:p>
    <w:p w14:paraId="3C59BEDE" w14:textId="59FC24F0" w:rsidR="00DD1B72" w:rsidRDefault="00DD1B72">
      <w:pPr>
        <w:spacing w:line="480" w:lineRule="auto"/>
        <w:jc w:val="center"/>
        <w:rPr>
          <w:rFonts w:ascii="Arial" w:hAnsi="Arial" w:cs="Arial"/>
          <w:b/>
          <w:bCs/>
          <w:sz w:val="47"/>
          <w:szCs w:val="47"/>
        </w:rPr>
      </w:pPr>
    </w:p>
    <w:p w14:paraId="3921E04F" w14:textId="4B3F67DF" w:rsidR="00DD1B72" w:rsidRDefault="00DD1B72">
      <w:pPr>
        <w:spacing w:line="480" w:lineRule="auto"/>
        <w:jc w:val="center"/>
        <w:rPr>
          <w:rFonts w:ascii="Arial" w:hAnsi="Arial" w:cs="Arial"/>
          <w:b/>
          <w:bCs/>
          <w:sz w:val="47"/>
          <w:szCs w:val="47"/>
        </w:rPr>
      </w:pPr>
    </w:p>
    <w:p w14:paraId="5A80C3C8" w14:textId="18E3AD78" w:rsidR="00023476" w:rsidRDefault="00023476">
      <w:pPr>
        <w:spacing w:line="480" w:lineRule="auto"/>
        <w:jc w:val="center"/>
        <w:rPr>
          <w:rFonts w:ascii="Arial" w:hAnsi="Arial" w:cs="Arial"/>
          <w:b/>
          <w:bCs/>
          <w:sz w:val="47"/>
          <w:szCs w:val="47"/>
        </w:rPr>
      </w:pPr>
    </w:p>
    <w:p w14:paraId="718297F4" w14:textId="3A0C50CB" w:rsidR="00023476" w:rsidRDefault="00023476">
      <w:pPr>
        <w:spacing w:line="480" w:lineRule="auto"/>
        <w:jc w:val="center"/>
        <w:rPr>
          <w:rFonts w:ascii="Arial" w:hAnsi="Arial" w:cs="Arial"/>
          <w:b/>
          <w:bCs/>
          <w:sz w:val="47"/>
          <w:szCs w:val="47"/>
        </w:rPr>
      </w:pPr>
    </w:p>
    <w:p w14:paraId="05845DFB" w14:textId="403CC34D" w:rsidR="00023476" w:rsidRDefault="00023476">
      <w:pPr>
        <w:spacing w:line="480" w:lineRule="auto"/>
        <w:jc w:val="center"/>
        <w:rPr>
          <w:rFonts w:ascii="Arial" w:hAnsi="Arial" w:cs="Arial"/>
          <w:b/>
          <w:bCs/>
          <w:sz w:val="47"/>
          <w:szCs w:val="47"/>
        </w:rPr>
      </w:pPr>
    </w:p>
    <w:p w14:paraId="761D43A6" w14:textId="5BB93FF9" w:rsidR="00023476" w:rsidRDefault="00023476">
      <w:pPr>
        <w:spacing w:line="480" w:lineRule="auto"/>
        <w:jc w:val="center"/>
        <w:rPr>
          <w:rFonts w:ascii="Arial" w:hAnsi="Arial" w:cs="Arial"/>
          <w:b/>
          <w:bCs/>
          <w:sz w:val="47"/>
          <w:szCs w:val="47"/>
        </w:rPr>
      </w:pPr>
    </w:p>
    <w:p w14:paraId="6CD81948" w14:textId="77777777" w:rsidR="00023476" w:rsidRPr="00C1718C" w:rsidRDefault="00023476">
      <w:pPr>
        <w:spacing w:line="480" w:lineRule="auto"/>
        <w:jc w:val="center"/>
        <w:rPr>
          <w:rFonts w:ascii="Arial" w:hAnsi="Arial" w:cs="Arial"/>
          <w:b/>
          <w:bCs/>
          <w:sz w:val="47"/>
          <w:szCs w:val="47"/>
        </w:rPr>
      </w:pPr>
    </w:p>
    <w:p w14:paraId="3EE56E24" w14:textId="75AD026D" w:rsidR="00845229" w:rsidRPr="00C1718C" w:rsidRDefault="00534B71">
      <w:pPr>
        <w:spacing w:line="480" w:lineRule="auto"/>
        <w:jc w:val="center"/>
        <w:rPr>
          <w:rFonts w:ascii="Arial" w:hAnsi="Arial" w:cs="Arial"/>
          <w:b/>
          <w:bCs/>
          <w:sz w:val="40"/>
          <w:szCs w:val="40"/>
        </w:rPr>
      </w:pPr>
      <w:r w:rsidRPr="00C1718C">
        <w:rPr>
          <w:rFonts w:ascii="Arial" w:hAnsi="Arial" w:cs="Arial"/>
          <w:b/>
          <w:bCs/>
          <w:sz w:val="40"/>
          <w:szCs w:val="40"/>
        </w:rPr>
        <w:lastRenderedPageBreak/>
        <w:t>List of Tables</w:t>
      </w:r>
    </w:p>
    <w:p w14:paraId="5C359F38" w14:textId="77777777" w:rsidR="00DD7978" w:rsidRPr="001133C5" w:rsidRDefault="00DD7978" w:rsidP="00D73A5C">
      <w:pPr>
        <w:pStyle w:val="Heading1"/>
        <w:numPr>
          <w:ilvl w:val="0"/>
          <w:numId w:val="20"/>
        </w:numPr>
        <w:tabs>
          <w:tab w:val="left" w:pos="443"/>
        </w:tabs>
        <w:kinsoku w:val="0"/>
        <w:overflowPunct w:val="0"/>
        <w:spacing w:before="9"/>
        <w:ind w:left="720" w:hanging="720"/>
        <w:rPr>
          <w:rFonts w:ascii="Arial" w:hAnsi="Arial" w:cs="Arial"/>
          <w:color w:val="auto"/>
          <w:w w:val="105"/>
        </w:rPr>
      </w:pPr>
      <w:bookmarkStart w:id="0" w:name="List_of_Tables"/>
      <w:bookmarkStart w:id="1" w:name="_bookmark0"/>
      <w:bookmarkEnd w:id="0"/>
      <w:bookmarkEnd w:id="1"/>
      <w:r w:rsidRPr="001133C5">
        <w:rPr>
          <w:rFonts w:ascii="Arial" w:hAnsi="Arial" w:cs="Arial"/>
          <w:color w:val="auto"/>
          <w:w w:val="105"/>
        </w:rPr>
        <w:t>Introduction</w:t>
      </w:r>
    </w:p>
    <w:p w14:paraId="102A0C0D" w14:textId="1294C2B6"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Research questions. . . . . . </w:t>
      </w:r>
      <w:r w:rsidR="003744A2" w:rsidRPr="001133C5">
        <w:rPr>
          <w:w w:val="105"/>
          <w:sz w:val="24"/>
          <w:szCs w:val="24"/>
        </w:rPr>
        <w:t>. . . . . . . .</w:t>
      </w:r>
      <w:r w:rsidRPr="001133C5">
        <w:rPr>
          <w:w w:val="105"/>
          <w:sz w:val="24"/>
          <w:szCs w:val="24"/>
        </w:rPr>
        <w:t xml:space="preserve">. . . . . . . . . </w:t>
      </w:r>
      <w:r w:rsidR="003744A2" w:rsidRPr="001133C5">
        <w:rPr>
          <w:w w:val="105"/>
          <w:sz w:val="24"/>
          <w:szCs w:val="24"/>
        </w:rPr>
        <w:t>. . . . . . . . . . . . . . .</w:t>
      </w:r>
      <w:r w:rsidRPr="001133C5">
        <w:rPr>
          <w:w w:val="105"/>
          <w:sz w:val="24"/>
          <w:szCs w:val="24"/>
        </w:rPr>
        <w:t>. . . . .</w:t>
      </w:r>
      <w:r w:rsidRPr="001133C5">
        <w:rPr>
          <w:spacing w:val="45"/>
          <w:w w:val="105"/>
          <w:sz w:val="24"/>
          <w:szCs w:val="24"/>
        </w:rPr>
        <w:t xml:space="preserve"> </w:t>
      </w:r>
      <w:r w:rsidR="00425FFF" w:rsidRPr="001133C5">
        <w:rPr>
          <w:w w:val="105"/>
          <w:sz w:val="24"/>
          <w:szCs w:val="24"/>
        </w:rPr>
        <w:t>10</w:t>
      </w:r>
    </w:p>
    <w:p w14:paraId="381D06FF" w14:textId="6FFE8234"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Core technology used in project. . . . </w:t>
      </w:r>
      <w:r w:rsidR="009D0B70" w:rsidRPr="001133C5">
        <w:rPr>
          <w:w w:val="105"/>
          <w:sz w:val="24"/>
          <w:szCs w:val="24"/>
        </w:rPr>
        <w:t>…………</w:t>
      </w:r>
      <w:r w:rsidR="003744A2" w:rsidRPr="001133C5">
        <w:rPr>
          <w:w w:val="105"/>
          <w:sz w:val="24"/>
          <w:szCs w:val="24"/>
        </w:rPr>
        <w:t>. . . . . . . . . . . .</w:t>
      </w:r>
      <w:r w:rsidR="009D0B70" w:rsidRPr="001133C5">
        <w:rPr>
          <w:w w:val="105"/>
          <w:sz w:val="24"/>
          <w:szCs w:val="24"/>
        </w:rPr>
        <w:t>…</w:t>
      </w:r>
      <w:r w:rsidR="008F61BF" w:rsidRPr="001133C5">
        <w:rPr>
          <w:w w:val="105"/>
          <w:sz w:val="24"/>
          <w:szCs w:val="24"/>
        </w:rPr>
        <w:t>………</w:t>
      </w:r>
      <w:r w:rsidR="009D0B70" w:rsidRPr="001133C5">
        <w:rPr>
          <w:w w:val="105"/>
          <w:sz w:val="24"/>
          <w:szCs w:val="24"/>
        </w:rPr>
        <w:t>…</w:t>
      </w:r>
      <w:r w:rsidRPr="001133C5">
        <w:rPr>
          <w:w w:val="105"/>
          <w:sz w:val="24"/>
          <w:szCs w:val="24"/>
        </w:rPr>
        <w:t xml:space="preserve"> </w:t>
      </w:r>
      <w:r w:rsidRPr="001133C5">
        <w:rPr>
          <w:spacing w:val="6"/>
          <w:w w:val="105"/>
          <w:sz w:val="24"/>
          <w:szCs w:val="24"/>
        </w:rPr>
        <w:t xml:space="preserve"> </w:t>
      </w:r>
      <w:r w:rsidR="008F61BF" w:rsidRPr="001133C5">
        <w:rPr>
          <w:w w:val="105"/>
          <w:sz w:val="24"/>
          <w:szCs w:val="24"/>
        </w:rPr>
        <w:t>12</w:t>
      </w:r>
    </w:p>
    <w:p w14:paraId="4CA227EC" w14:textId="77777777" w:rsidR="00DD7978" w:rsidRPr="001133C5" w:rsidRDefault="00DD7978" w:rsidP="00DD7978">
      <w:pPr>
        <w:pStyle w:val="BodyText"/>
        <w:kinsoku w:val="0"/>
        <w:overflowPunct w:val="0"/>
        <w:spacing w:before="10"/>
        <w:ind w:left="0" w:firstLine="0"/>
        <w:rPr>
          <w:sz w:val="24"/>
          <w:szCs w:val="24"/>
        </w:rPr>
      </w:pPr>
    </w:p>
    <w:p w14:paraId="03E266EC" w14:textId="77777777" w:rsidR="00DD7978" w:rsidRPr="001133C5" w:rsidRDefault="00DD7978" w:rsidP="00D73A5C">
      <w:pPr>
        <w:pStyle w:val="Heading1"/>
        <w:numPr>
          <w:ilvl w:val="0"/>
          <w:numId w:val="20"/>
        </w:numPr>
        <w:tabs>
          <w:tab w:val="left" w:pos="450"/>
        </w:tabs>
        <w:kinsoku w:val="0"/>
        <w:overflowPunct w:val="0"/>
        <w:spacing w:before="0" w:line="360" w:lineRule="auto"/>
        <w:ind w:left="720" w:hanging="720"/>
        <w:rPr>
          <w:rFonts w:ascii="Arial" w:hAnsi="Arial" w:cs="Arial"/>
          <w:color w:val="auto"/>
          <w:w w:val="105"/>
        </w:rPr>
      </w:pPr>
      <w:r w:rsidRPr="001133C5">
        <w:rPr>
          <w:rFonts w:ascii="Arial" w:hAnsi="Arial" w:cs="Arial"/>
          <w:color w:val="auto"/>
          <w:w w:val="105"/>
        </w:rPr>
        <w:t>Literature</w:t>
      </w:r>
      <w:r w:rsidRPr="001133C5">
        <w:rPr>
          <w:rFonts w:ascii="Arial" w:hAnsi="Arial" w:cs="Arial"/>
          <w:color w:val="auto"/>
          <w:spacing w:val="-15"/>
          <w:w w:val="105"/>
        </w:rPr>
        <w:t xml:space="preserve"> </w:t>
      </w:r>
      <w:r w:rsidRPr="001133C5">
        <w:rPr>
          <w:rFonts w:ascii="Arial" w:hAnsi="Arial" w:cs="Arial"/>
          <w:color w:val="auto"/>
          <w:w w:val="105"/>
        </w:rPr>
        <w:t>Review</w:t>
      </w:r>
    </w:p>
    <w:p w14:paraId="1F932B93" w14:textId="392D08EA" w:rsidR="00DD7978" w:rsidRPr="001133C5" w:rsidRDefault="00942AC2" w:rsidP="00B3288F">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sz w:val="24"/>
          <w:szCs w:val="24"/>
          <w:shd w:val="clear" w:color="auto" w:fill="FFFFFF"/>
        </w:rPr>
        <w:t>Deaths by suicide classified by year of occurrence and sex 2000-2011</w:t>
      </w:r>
      <w:r w:rsidR="00DD7978" w:rsidRPr="001133C5">
        <w:rPr>
          <w:rFonts w:ascii="Arial" w:hAnsi="Arial" w:cs="Arial"/>
          <w:w w:val="105"/>
          <w:sz w:val="24"/>
          <w:szCs w:val="24"/>
        </w:rPr>
        <w:t xml:space="preserve"> . .. . . </w:t>
      </w:r>
      <w:r w:rsidR="00D60233" w:rsidRPr="001133C5">
        <w:rPr>
          <w:rFonts w:ascii="Arial" w:hAnsi="Arial" w:cs="Arial"/>
          <w:w w:val="105"/>
          <w:sz w:val="24"/>
          <w:szCs w:val="24"/>
        </w:rPr>
        <w:t>23</w:t>
      </w:r>
    </w:p>
    <w:p w14:paraId="115BAE88" w14:textId="77777777" w:rsidR="00DD7978" w:rsidRPr="001133C5" w:rsidRDefault="00DD7978" w:rsidP="002725A5">
      <w:pPr>
        <w:pStyle w:val="Heading1"/>
        <w:numPr>
          <w:ilvl w:val="0"/>
          <w:numId w:val="18"/>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Exploration of the</w:t>
      </w:r>
      <w:r w:rsidRPr="001133C5">
        <w:rPr>
          <w:rFonts w:ascii="Arial" w:hAnsi="Arial" w:cs="Arial"/>
          <w:color w:val="auto"/>
          <w:spacing w:val="-45"/>
          <w:w w:val="105"/>
        </w:rPr>
        <w:t xml:space="preserve"> </w:t>
      </w:r>
      <w:r w:rsidRPr="001133C5">
        <w:rPr>
          <w:rFonts w:ascii="Arial" w:hAnsi="Arial" w:cs="Arial"/>
          <w:color w:val="auto"/>
          <w:w w:val="105"/>
        </w:rPr>
        <w:t>Data</w:t>
      </w:r>
    </w:p>
    <w:p w14:paraId="05435E11" w14:textId="6F3305C9" w:rsidR="00DD7978" w:rsidRPr="001133C5" w:rsidRDefault="0039077A" w:rsidP="002725A5">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Column names and description</w:t>
      </w:r>
      <w:r w:rsidR="009D0B70" w:rsidRPr="001133C5">
        <w:rPr>
          <w:rFonts w:ascii="Arial" w:hAnsi="Arial" w:cs="Arial"/>
          <w:w w:val="105"/>
          <w:sz w:val="24"/>
          <w:szCs w:val="24"/>
        </w:rPr>
        <w:t>………….…………………</w:t>
      </w:r>
      <w:r w:rsidR="00FE242B" w:rsidRPr="001133C5">
        <w:rPr>
          <w:rFonts w:ascii="Arial" w:hAnsi="Arial" w:cs="Arial"/>
          <w:w w:val="105"/>
          <w:sz w:val="24"/>
          <w:szCs w:val="24"/>
        </w:rPr>
        <w:t>….</w:t>
      </w:r>
      <w:r w:rsidR="009D0B70" w:rsidRPr="001133C5">
        <w:rPr>
          <w:rFonts w:ascii="Arial" w:hAnsi="Arial" w:cs="Arial"/>
          <w:w w:val="105"/>
          <w:sz w:val="24"/>
          <w:szCs w:val="24"/>
        </w:rPr>
        <w:t>…………</w:t>
      </w:r>
      <w:r w:rsidR="00556B70" w:rsidRPr="001133C5">
        <w:rPr>
          <w:rFonts w:ascii="Arial" w:hAnsi="Arial" w:cs="Arial"/>
          <w:w w:val="105"/>
          <w:sz w:val="24"/>
          <w:szCs w:val="24"/>
        </w:rPr>
        <w:t>…..</w:t>
      </w:r>
      <w:r w:rsidR="00DD7978" w:rsidRPr="001133C5">
        <w:rPr>
          <w:rFonts w:ascii="Arial" w:hAnsi="Arial" w:cs="Arial"/>
          <w:w w:val="105"/>
          <w:sz w:val="24"/>
          <w:szCs w:val="24"/>
        </w:rPr>
        <w:t xml:space="preserve"> </w:t>
      </w:r>
      <w:r w:rsidR="00CB6DDF" w:rsidRPr="001133C5">
        <w:rPr>
          <w:rFonts w:ascii="Arial" w:hAnsi="Arial" w:cs="Arial"/>
          <w:w w:val="105"/>
          <w:sz w:val="24"/>
          <w:szCs w:val="24"/>
        </w:rPr>
        <w:t>32</w:t>
      </w:r>
    </w:p>
    <w:p w14:paraId="1D7CBDAC" w14:textId="77777777" w:rsidR="00DD7978" w:rsidRPr="001133C5" w:rsidRDefault="00DD7978" w:rsidP="001F10DE">
      <w:pPr>
        <w:pStyle w:val="Heading1"/>
        <w:numPr>
          <w:ilvl w:val="0"/>
          <w:numId w:val="16"/>
        </w:numPr>
        <w:tabs>
          <w:tab w:val="left" w:pos="540"/>
        </w:tabs>
        <w:kinsoku w:val="0"/>
        <w:overflowPunct w:val="0"/>
        <w:spacing w:before="241" w:line="360" w:lineRule="auto"/>
        <w:ind w:hanging="442"/>
        <w:rPr>
          <w:rFonts w:ascii="Arial" w:hAnsi="Arial" w:cs="Arial"/>
          <w:color w:val="auto"/>
          <w:w w:val="105"/>
        </w:rPr>
      </w:pPr>
      <w:r w:rsidRPr="001133C5">
        <w:rPr>
          <w:rFonts w:ascii="Arial" w:hAnsi="Arial" w:cs="Arial"/>
          <w:color w:val="auto"/>
          <w:w w:val="105"/>
        </w:rPr>
        <w:t>Design and</w:t>
      </w:r>
      <w:r w:rsidRPr="001133C5">
        <w:rPr>
          <w:rFonts w:ascii="Arial" w:hAnsi="Arial" w:cs="Arial"/>
          <w:color w:val="auto"/>
          <w:spacing w:val="-30"/>
          <w:w w:val="105"/>
        </w:rPr>
        <w:t xml:space="preserve"> </w:t>
      </w:r>
      <w:r w:rsidRPr="001133C5">
        <w:rPr>
          <w:rFonts w:ascii="Arial" w:hAnsi="Arial" w:cs="Arial"/>
          <w:color w:val="auto"/>
          <w:w w:val="105"/>
        </w:rPr>
        <w:t>Implementation</w:t>
      </w:r>
    </w:p>
    <w:p w14:paraId="55852847" w14:textId="303E102E" w:rsidR="00DD7978" w:rsidRPr="001133C5" w:rsidRDefault="007200C0" w:rsidP="002725A5">
      <w:pPr>
        <w:pStyle w:val="BodyText"/>
        <w:numPr>
          <w:ilvl w:val="1"/>
          <w:numId w:val="16"/>
        </w:numPr>
        <w:tabs>
          <w:tab w:val="left" w:pos="908"/>
        </w:tabs>
        <w:kinsoku w:val="0"/>
        <w:overflowPunct w:val="0"/>
        <w:spacing w:line="360" w:lineRule="auto"/>
        <w:ind w:hanging="478"/>
        <w:rPr>
          <w:w w:val="105"/>
          <w:sz w:val="24"/>
          <w:szCs w:val="24"/>
        </w:rPr>
      </w:pPr>
      <w:r w:rsidRPr="001133C5">
        <w:rPr>
          <w:w w:val="105"/>
          <w:sz w:val="24"/>
          <w:szCs w:val="24"/>
        </w:rPr>
        <w:t>Core technology for modelling stage</w:t>
      </w:r>
      <w:r w:rsidR="009D0B70" w:rsidRPr="001133C5">
        <w:rPr>
          <w:w w:val="105"/>
          <w:sz w:val="24"/>
          <w:szCs w:val="24"/>
        </w:rPr>
        <w:t>………………………………………</w:t>
      </w:r>
      <w:r w:rsidR="002057E8" w:rsidRPr="001133C5">
        <w:rPr>
          <w:w w:val="105"/>
          <w:sz w:val="24"/>
          <w:szCs w:val="24"/>
        </w:rPr>
        <w:t>…</w:t>
      </w:r>
      <w:r w:rsidR="00DD7978" w:rsidRPr="001133C5">
        <w:rPr>
          <w:w w:val="105"/>
          <w:sz w:val="24"/>
          <w:szCs w:val="24"/>
        </w:rPr>
        <w:t xml:space="preserve"> </w:t>
      </w:r>
      <w:r w:rsidR="002057E8" w:rsidRPr="001133C5">
        <w:rPr>
          <w:w w:val="105"/>
          <w:sz w:val="24"/>
          <w:szCs w:val="24"/>
        </w:rPr>
        <w:t>44</w:t>
      </w:r>
    </w:p>
    <w:p w14:paraId="3F3DFC42" w14:textId="167C7E5F" w:rsidR="00DD7978" w:rsidRPr="001133C5" w:rsidRDefault="00DD7978" w:rsidP="002725A5">
      <w:pPr>
        <w:pStyle w:val="Heading1"/>
        <w:numPr>
          <w:ilvl w:val="0"/>
          <w:numId w:val="16"/>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Evaluation</w:t>
      </w:r>
      <w:r w:rsidRPr="001133C5">
        <w:rPr>
          <w:rFonts w:ascii="Arial" w:hAnsi="Arial" w:cs="Arial"/>
          <w:color w:val="auto"/>
          <w:spacing w:val="-15"/>
          <w:w w:val="105"/>
        </w:rPr>
        <w:t xml:space="preserve"> </w:t>
      </w:r>
      <w:r w:rsidRPr="001133C5">
        <w:rPr>
          <w:rFonts w:ascii="Arial" w:hAnsi="Arial" w:cs="Arial"/>
          <w:color w:val="auto"/>
          <w:w w:val="105"/>
        </w:rPr>
        <w:t>and</w:t>
      </w:r>
      <w:r w:rsidRPr="001133C5">
        <w:rPr>
          <w:rFonts w:ascii="Arial" w:hAnsi="Arial" w:cs="Arial"/>
          <w:color w:val="auto"/>
          <w:spacing w:val="-15"/>
          <w:w w:val="105"/>
        </w:rPr>
        <w:t xml:space="preserve"> </w:t>
      </w:r>
      <w:r w:rsidRPr="001133C5">
        <w:rPr>
          <w:rFonts w:ascii="Arial" w:hAnsi="Arial" w:cs="Arial"/>
          <w:color w:val="auto"/>
          <w:w w:val="105"/>
        </w:rPr>
        <w:t>Testing</w:t>
      </w:r>
    </w:p>
    <w:p w14:paraId="3AF0B49B" w14:textId="6547FB74" w:rsidR="00534B71" w:rsidRPr="009E7386" w:rsidRDefault="002B44B0" w:rsidP="002725A5">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 xml:space="preserve">RMSE Scores on predicting suicides with </w:t>
      </w:r>
      <w:r w:rsidRPr="009E7386">
        <w:rPr>
          <w:rFonts w:ascii="Arial" w:hAnsi="Arial" w:cs="Arial"/>
          <w:w w:val="105"/>
          <w:sz w:val="24"/>
          <w:szCs w:val="24"/>
        </w:rPr>
        <w:t>different models for Ireland</w:t>
      </w:r>
      <w:r w:rsidR="0019250D">
        <w:rPr>
          <w:rFonts w:ascii="Arial" w:hAnsi="Arial" w:cs="Arial"/>
          <w:w w:val="105"/>
          <w:sz w:val="24"/>
          <w:szCs w:val="24"/>
        </w:rPr>
        <w:t>….</w:t>
      </w:r>
      <w:r w:rsidR="00DD7978" w:rsidRPr="009E7386">
        <w:rPr>
          <w:rFonts w:ascii="Arial" w:hAnsi="Arial" w:cs="Arial"/>
          <w:w w:val="105"/>
          <w:sz w:val="24"/>
          <w:szCs w:val="24"/>
        </w:rPr>
        <w:t xml:space="preserve">. </w:t>
      </w:r>
      <w:r w:rsidR="0019250D">
        <w:rPr>
          <w:rFonts w:ascii="Arial" w:hAnsi="Arial" w:cs="Arial"/>
          <w:w w:val="105"/>
          <w:sz w:val="24"/>
          <w:szCs w:val="24"/>
        </w:rPr>
        <w:t>5</w:t>
      </w:r>
      <w:r w:rsidR="00DD7978" w:rsidRPr="009E7386">
        <w:rPr>
          <w:rFonts w:ascii="Arial" w:hAnsi="Arial" w:cs="Arial"/>
          <w:w w:val="105"/>
          <w:sz w:val="24"/>
          <w:szCs w:val="24"/>
        </w:rPr>
        <w:t>3</w:t>
      </w:r>
    </w:p>
    <w:p w14:paraId="1D059839" w14:textId="77777777" w:rsidR="003A15A8" w:rsidRPr="003A15A8" w:rsidRDefault="003A15A8" w:rsidP="003A15A8">
      <w:pPr>
        <w:tabs>
          <w:tab w:val="left" w:pos="908"/>
        </w:tabs>
        <w:kinsoku w:val="0"/>
        <w:overflowPunct w:val="0"/>
        <w:autoSpaceDE w:val="0"/>
        <w:autoSpaceDN w:val="0"/>
        <w:adjustRightInd w:val="0"/>
        <w:spacing w:before="41" w:after="0" w:line="240" w:lineRule="auto"/>
        <w:rPr>
          <w:rFonts w:ascii="Arial" w:hAnsi="Arial" w:cs="Arial"/>
          <w:w w:val="105"/>
          <w:sz w:val="20"/>
          <w:szCs w:val="20"/>
        </w:rPr>
      </w:pPr>
    </w:p>
    <w:p w14:paraId="14CC7195" w14:textId="77777777" w:rsidR="00A75400" w:rsidRDefault="00A75400">
      <w:pPr>
        <w:spacing w:line="480" w:lineRule="auto"/>
        <w:jc w:val="center"/>
        <w:rPr>
          <w:rFonts w:ascii="Arial" w:hAnsi="Arial" w:cs="Arial"/>
          <w:b/>
          <w:bCs/>
          <w:sz w:val="47"/>
          <w:szCs w:val="47"/>
        </w:rPr>
      </w:pPr>
    </w:p>
    <w:p w14:paraId="3E380034" w14:textId="77777777" w:rsidR="00A75400" w:rsidRDefault="00A75400">
      <w:pPr>
        <w:spacing w:line="480" w:lineRule="auto"/>
        <w:jc w:val="center"/>
        <w:rPr>
          <w:rFonts w:ascii="Arial" w:hAnsi="Arial" w:cs="Arial"/>
          <w:b/>
          <w:bCs/>
          <w:sz w:val="47"/>
          <w:szCs w:val="47"/>
        </w:rPr>
      </w:pPr>
    </w:p>
    <w:p w14:paraId="334C0A5E" w14:textId="6F06E4C2" w:rsidR="00A75400" w:rsidRDefault="00A75400">
      <w:pPr>
        <w:spacing w:line="480" w:lineRule="auto"/>
        <w:jc w:val="center"/>
        <w:rPr>
          <w:rFonts w:ascii="Arial" w:hAnsi="Arial" w:cs="Arial"/>
          <w:b/>
          <w:bCs/>
          <w:sz w:val="47"/>
          <w:szCs w:val="47"/>
        </w:rPr>
      </w:pPr>
    </w:p>
    <w:p w14:paraId="1C7E98B8" w14:textId="77777777" w:rsidR="007A3117" w:rsidRDefault="007A3117">
      <w:pPr>
        <w:spacing w:line="480" w:lineRule="auto"/>
        <w:jc w:val="center"/>
        <w:rPr>
          <w:rFonts w:ascii="Arial" w:hAnsi="Arial" w:cs="Arial"/>
          <w:b/>
          <w:bCs/>
          <w:sz w:val="47"/>
          <w:szCs w:val="47"/>
        </w:rPr>
      </w:pPr>
    </w:p>
    <w:p w14:paraId="793064A5" w14:textId="77777777" w:rsidR="00994C3B" w:rsidRPr="00C1718C" w:rsidRDefault="00994C3B" w:rsidP="00994C3B">
      <w:pPr>
        <w:spacing w:line="360" w:lineRule="auto"/>
        <w:jc w:val="center"/>
        <w:rPr>
          <w:rFonts w:ascii="Arial" w:hAnsi="Arial" w:cs="Arial"/>
          <w:b/>
          <w:bCs/>
          <w:sz w:val="47"/>
          <w:szCs w:val="47"/>
        </w:rPr>
      </w:pPr>
      <w:r w:rsidRPr="00C1718C">
        <w:rPr>
          <w:rFonts w:ascii="Arial" w:hAnsi="Arial" w:cs="Arial"/>
          <w:b/>
          <w:bCs/>
          <w:sz w:val="47"/>
          <w:szCs w:val="47"/>
        </w:rPr>
        <w:lastRenderedPageBreak/>
        <w:t>List of Figures</w:t>
      </w:r>
    </w:p>
    <w:p w14:paraId="5091F7AA" w14:textId="77777777" w:rsidR="00994C3B" w:rsidRPr="005D3465" w:rsidRDefault="00994C3B" w:rsidP="00431402">
      <w:pPr>
        <w:pStyle w:val="Heading1"/>
        <w:numPr>
          <w:ilvl w:val="0"/>
          <w:numId w:val="35"/>
        </w:numPr>
        <w:tabs>
          <w:tab w:val="left" w:pos="540"/>
        </w:tabs>
        <w:kinsoku w:val="0"/>
        <w:overflowPunct w:val="0"/>
        <w:spacing w:before="9" w:line="360" w:lineRule="auto"/>
        <w:ind w:left="0" w:firstLine="0"/>
        <w:rPr>
          <w:rFonts w:ascii="Arial" w:hAnsi="Arial" w:cs="Arial"/>
          <w:color w:val="auto"/>
          <w:w w:val="105"/>
        </w:rPr>
      </w:pPr>
      <w:bookmarkStart w:id="2" w:name="List_of_Figures"/>
      <w:bookmarkEnd w:id="2"/>
      <w:r w:rsidRPr="00AE1F24">
        <w:rPr>
          <w:rFonts w:ascii="Arial" w:hAnsi="Arial" w:cs="Arial"/>
          <w:color w:val="auto"/>
          <w:w w:val="105"/>
        </w:rPr>
        <w:t>Introduction</w:t>
      </w:r>
    </w:p>
    <w:p w14:paraId="0AD719FD" w14:textId="77777777" w:rsidR="00994C3B" w:rsidRPr="005D3465" w:rsidRDefault="00994C3B" w:rsidP="00994C3B">
      <w:pPr>
        <w:pStyle w:val="BodyText"/>
        <w:numPr>
          <w:ilvl w:val="1"/>
          <w:numId w:val="27"/>
        </w:numPr>
        <w:kinsoku w:val="0"/>
        <w:overflowPunct w:val="0"/>
        <w:spacing w:line="360" w:lineRule="auto"/>
        <w:rPr>
          <w:w w:val="105"/>
        </w:rPr>
      </w:pPr>
      <w:r w:rsidRPr="005176AC">
        <w:rPr>
          <w:w w:val="105"/>
          <w:sz w:val="24"/>
          <w:szCs w:val="24"/>
        </w:rPr>
        <w:t xml:space="preserve">Life cycle of the project. . . . . . . . . . . </w:t>
      </w:r>
      <w:r>
        <w:rPr>
          <w:w w:val="105"/>
          <w:sz w:val="24"/>
          <w:szCs w:val="24"/>
        </w:rPr>
        <w:t>……………</w:t>
      </w:r>
      <w:r w:rsidRPr="005176AC">
        <w:rPr>
          <w:w w:val="105"/>
          <w:sz w:val="24"/>
          <w:szCs w:val="24"/>
        </w:rPr>
        <w:t>. . . . . . . . . . . . . . . . . . .  14</w:t>
      </w:r>
    </w:p>
    <w:p w14:paraId="790CC198" w14:textId="77777777" w:rsidR="00994C3B" w:rsidRPr="00AE1F24"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Literature</w:t>
      </w:r>
      <w:r w:rsidRPr="00AE1F24">
        <w:rPr>
          <w:rFonts w:ascii="Arial" w:hAnsi="Arial" w:cs="Arial"/>
          <w:color w:val="auto"/>
          <w:spacing w:val="-15"/>
          <w:w w:val="105"/>
        </w:rPr>
        <w:t xml:space="preserve"> </w:t>
      </w:r>
      <w:r w:rsidRPr="00AE1F24">
        <w:rPr>
          <w:rFonts w:ascii="Arial" w:hAnsi="Arial" w:cs="Arial"/>
          <w:color w:val="auto"/>
          <w:w w:val="105"/>
        </w:rPr>
        <w:t>Review</w:t>
      </w:r>
    </w:p>
    <w:p w14:paraId="796BD761"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AR……</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22</w:t>
      </w:r>
    </w:p>
    <w:p w14:paraId="3932AB7C"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FB Prophet.</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w:t>
      </w:r>
      <w:r>
        <w:rPr>
          <w:rFonts w:ascii="Arial" w:hAnsi="Arial" w:cs="Arial"/>
          <w:w w:val="105"/>
          <w:sz w:val="24"/>
          <w:szCs w:val="24"/>
        </w:rPr>
        <w:t>3</w:t>
      </w:r>
    </w:p>
    <w:p w14:paraId="67E988A4"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F926CB">
        <w:rPr>
          <w:rFonts w:ascii="Arial" w:hAnsi="Arial" w:cs="Arial"/>
          <w:w w:val="105"/>
          <w:sz w:val="24"/>
          <w:szCs w:val="24"/>
        </w:rPr>
        <w:t>Different Seasonality in time series data</w:t>
      </w:r>
      <w:r>
        <w:rPr>
          <w:rFonts w:ascii="Arial" w:hAnsi="Arial" w:cs="Arial"/>
          <w:w w:val="105"/>
          <w:sz w:val="24"/>
          <w:szCs w:val="24"/>
        </w:rPr>
        <w:t xml:space="preserve"> …………………………………….28</w:t>
      </w:r>
    </w:p>
    <w:p w14:paraId="052BD832" w14:textId="77777777" w:rsidR="00994C3B" w:rsidRPr="00192623"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60764">
        <w:rPr>
          <w:rFonts w:ascii="Arial" w:hAnsi="Arial" w:cs="Arial"/>
          <w:w w:val="105"/>
          <w:sz w:val="24"/>
          <w:szCs w:val="24"/>
        </w:rPr>
        <w:t>Holiday effect in time series data</w:t>
      </w:r>
      <w:r w:rsidRPr="00364E72">
        <w:rPr>
          <w:rFonts w:ascii="Arial" w:hAnsi="Arial" w:cs="Arial"/>
          <w:w w:val="105"/>
          <w:sz w:val="24"/>
          <w:szCs w:val="24"/>
        </w:rPr>
        <w:t xml:space="preserve"> </w:t>
      </w:r>
      <w:r>
        <w:rPr>
          <w:rFonts w:ascii="Arial" w:hAnsi="Arial" w:cs="Arial"/>
          <w:w w:val="105"/>
          <w:sz w:val="24"/>
          <w:szCs w:val="24"/>
        </w:rPr>
        <w:t>……….…………………………………….29</w:t>
      </w:r>
    </w:p>
    <w:p w14:paraId="7E1196C1" w14:textId="77777777" w:rsidR="00994C3B" w:rsidRPr="00AE1F24"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Exploration of the</w:t>
      </w:r>
      <w:r w:rsidRPr="00AE1F24">
        <w:rPr>
          <w:rFonts w:ascii="Arial" w:hAnsi="Arial" w:cs="Arial"/>
          <w:color w:val="auto"/>
          <w:spacing w:val="-45"/>
          <w:w w:val="105"/>
        </w:rPr>
        <w:t xml:space="preserve"> </w:t>
      </w:r>
      <w:r w:rsidRPr="00AE1F24">
        <w:rPr>
          <w:rFonts w:ascii="Arial" w:hAnsi="Arial" w:cs="Arial"/>
          <w:color w:val="auto"/>
          <w:w w:val="105"/>
        </w:rPr>
        <w:t>Data</w:t>
      </w:r>
    </w:p>
    <w:p w14:paraId="03D16AD8" w14:textId="77777777" w:rsidR="00994C3B" w:rsidRPr="0024754D" w:rsidRDefault="00994C3B" w:rsidP="00431402">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13FC9658" w14:textId="77777777" w:rsidR="00994C3B" w:rsidRPr="0024754D" w:rsidRDefault="00994C3B" w:rsidP="00431402">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5C207872"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5369A">
        <w:rPr>
          <w:rFonts w:ascii="Arial" w:hAnsi="Arial" w:cs="Arial"/>
          <w:sz w:val="24"/>
          <w:szCs w:val="24"/>
        </w:rPr>
        <w:t>Data Collection from internet to SQL</w:t>
      </w:r>
      <w:r>
        <w:rPr>
          <w:rFonts w:ascii="Arial" w:hAnsi="Arial" w:cs="Arial"/>
          <w:w w:val="105"/>
          <w:sz w:val="24"/>
          <w:szCs w:val="24"/>
        </w:rPr>
        <w:t>………….</w:t>
      </w:r>
      <w:r w:rsidRPr="00EF29BB">
        <w:rPr>
          <w:rFonts w:ascii="Arial" w:hAnsi="Arial" w:cs="Arial"/>
          <w:w w:val="105"/>
          <w:sz w:val="24"/>
          <w:szCs w:val="24"/>
        </w:rPr>
        <w:t xml:space="preserve"> . . . . . . . . . . . . . . . . …. . . .</w:t>
      </w:r>
      <w:r w:rsidRPr="00EF29BB">
        <w:rPr>
          <w:rFonts w:ascii="Arial" w:hAnsi="Arial" w:cs="Arial"/>
          <w:spacing w:val="18"/>
          <w:w w:val="105"/>
          <w:sz w:val="24"/>
          <w:szCs w:val="24"/>
        </w:rPr>
        <w:t xml:space="preserve"> </w:t>
      </w:r>
      <w:r>
        <w:rPr>
          <w:rFonts w:ascii="Arial" w:hAnsi="Arial" w:cs="Arial"/>
          <w:spacing w:val="18"/>
          <w:w w:val="105"/>
          <w:sz w:val="24"/>
          <w:szCs w:val="24"/>
        </w:rPr>
        <w:t>.</w:t>
      </w:r>
      <w:r>
        <w:rPr>
          <w:rFonts w:ascii="Arial" w:hAnsi="Arial" w:cs="Arial"/>
          <w:w w:val="105"/>
          <w:sz w:val="24"/>
          <w:szCs w:val="24"/>
        </w:rPr>
        <w:t>3</w:t>
      </w:r>
      <w:r w:rsidRPr="00EF29BB">
        <w:rPr>
          <w:rFonts w:ascii="Arial" w:hAnsi="Arial" w:cs="Arial"/>
          <w:w w:val="105"/>
          <w:sz w:val="24"/>
          <w:szCs w:val="24"/>
        </w:rPr>
        <w:t>1</w:t>
      </w:r>
    </w:p>
    <w:p w14:paraId="64B99C62"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056F32">
        <w:rPr>
          <w:rFonts w:ascii="Arial" w:hAnsi="Arial" w:cs="Arial"/>
          <w:w w:val="105"/>
          <w:sz w:val="24"/>
          <w:szCs w:val="24"/>
        </w:rPr>
        <w:t>Suicide per hundred thousand around the world - Timeline in plotly</w:t>
      </w:r>
      <w:r>
        <w:rPr>
          <w:rFonts w:ascii="Arial" w:hAnsi="Arial" w:cs="Arial"/>
          <w:w w:val="105"/>
          <w:sz w:val="24"/>
          <w:szCs w:val="24"/>
        </w:rPr>
        <w:t>……...34</w:t>
      </w:r>
    </w:p>
    <w:p w14:paraId="3FB135D1"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SPH</w:t>
      </w:r>
      <w:r w:rsidRPr="002B73A3">
        <w:rPr>
          <w:rFonts w:ascii="Arial" w:hAnsi="Arial" w:cs="Arial"/>
          <w:w w:val="105"/>
          <w:sz w:val="24"/>
          <w:szCs w:val="24"/>
        </w:rPr>
        <w:t xml:space="preserve"> in different age </w:t>
      </w:r>
      <w:r>
        <w:rPr>
          <w:rFonts w:ascii="Arial" w:hAnsi="Arial" w:cs="Arial"/>
          <w:w w:val="105"/>
          <w:sz w:val="24"/>
          <w:szCs w:val="24"/>
        </w:rPr>
        <w:t>and sex</w:t>
      </w:r>
      <w:r w:rsidRPr="002B73A3">
        <w:rPr>
          <w:rFonts w:ascii="Arial" w:hAnsi="Arial" w:cs="Arial"/>
          <w:w w:val="105"/>
          <w:sz w:val="24"/>
          <w:szCs w:val="24"/>
        </w:rPr>
        <w:t xml:space="preserve"> groups</w:t>
      </w:r>
      <w:r>
        <w:rPr>
          <w:rFonts w:ascii="Arial" w:hAnsi="Arial" w:cs="Arial"/>
          <w:w w:val="105"/>
          <w:sz w:val="24"/>
          <w:szCs w:val="24"/>
        </w:rPr>
        <w:t xml:space="preserve"> </w:t>
      </w:r>
      <w:r w:rsidRPr="002B73A3">
        <w:rPr>
          <w:rFonts w:ascii="Arial" w:hAnsi="Arial" w:cs="Arial"/>
          <w:w w:val="105"/>
          <w:sz w:val="24"/>
          <w:szCs w:val="24"/>
        </w:rPr>
        <w:t>in different countries</w:t>
      </w:r>
      <w:r>
        <w:rPr>
          <w:rFonts w:ascii="Arial" w:hAnsi="Arial" w:cs="Arial"/>
          <w:w w:val="105"/>
          <w:sz w:val="24"/>
          <w:szCs w:val="24"/>
        </w:rPr>
        <w:t>. ……….………35</w:t>
      </w:r>
    </w:p>
    <w:p w14:paraId="0C6A6114"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4642E0">
        <w:rPr>
          <w:rFonts w:ascii="Arial" w:hAnsi="Arial" w:cs="Arial"/>
          <w:w w:val="105"/>
          <w:sz w:val="24"/>
          <w:szCs w:val="24"/>
        </w:rPr>
        <w:t>Suicide per hundred thousand around the world in different countries</w:t>
      </w:r>
      <w:r>
        <w:rPr>
          <w:rFonts w:ascii="Arial" w:hAnsi="Arial" w:cs="Arial"/>
          <w:w w:val="105"/>
          <w:sz w:val="24"/>
          <w:szCs w:val="24"/>
        </w:rPr>
        <w:t>……35</w:t>
      </w:r>
    </w:p>
    <w:p w14:paraId="681B010C"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794D29">
        <w:rPr>
          <w:rFonts w:ascii="Arial" w:hAnsi="Arial" w:cs="Arial"/>
          <w:w w:val="105"/>
          <w:sz w:val="24"/>
          <w:szCs w:val="24"/>
        </w:rPr>
        <w:t>Top ten countries with the highest suicide rates</w:t>
      </w:r>
      <w:r>
        <w:rPr>
          <w:rFonts w:ascii="Arial" w:hAnsi="Arial" w:cs="Arial"/>
          <w:w w:val="105"/>
          <w:sz w:val="24"/>
          <w:szCs w:val="24"/>
        </w:rPr>
        <w:t xml:space="preserve"> …………………………….36</w:t>
      </w:r>
    </w:p>
    <w:p w14:paraId="6F041FD2"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FA00F9">
        <w:rPr>
          <w:rFonts w:ascii="Arial" w:hAnsi="Arial" w:cs="Arial"/>
          <w:w w:val="105"/>
          <w:sz w:val="24"/>
          <w:szCs w:val="24"/>
        </w:rPr>
        <w:t xml:space="preserve">Suicide, </w:t>
      </w:r>
      <w:r>
        <w:rPr>
          <w:rFonts w:ascii="Arial" w:hAnsi="Arial" w:cs="Arial"/>
          <w:w w:val="105"/>
          <w:sz w:val="24"/>
          <w:szCs w:val="24"/>
        </w:rPr>
        <w:t>SPH</w:t>
      </w:r>
      <w:r w:rsidRPr="00FA00F9">
        <w:rPr>
          <w:rFonts w:ascii="Arial" w:hAnsi="Arial" w:cs="Arial"/>
          <w:w w:val="105"/>
          <w:sz w:val="24"/>
          <w:szCs w:val="24"/>
        </w:rPr>
        <w:t>, Population in different genders and age in all countries</w:t>
      </w:r>
      <w:r>
        <w:rPr>
          <w:rFonts w:ascii="Arial" w:hAnsi="Arial" w:cs="Arial"/>
          <w:w w:val="105"/>
          <w:sz w:val="24"/>
          <w:szCs w:val="24"/>
        </w:rPr>
        <w:t xml:space="preserve"> …..37</w:t>
      </w:r>
    </w:p>
    <w:p w14:paraId="0C459BCD"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Total suicides in the world in each year distribution</w:t>
      </w:r>
      <w:r>
        <w:rPr>
          <w:rFonts w:ascii="Arial" w:hAnsi="Arial" w:cs="Arial"/>
          <w:w w:val="105"/>
          <w:sz w:val="24"/>
          <w:szCs w:val="24"/>
        </w:rPr>
        <w:t xml:space="preserve"> ………………………..38</w:t>
      </w:r>
    </w:p>
    <w:p w14:paraId="6576B926"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Global Distribution of different features</w:t>
      </w:r>
      <w:r>
        <w:rPr>
          <w:rFonts w:ascii="Arial" w:hAnsi="Arial" w:cs="Arial"/>
          <w:w w:val="105"/>
          <w:sz w:val="24"/>
          <w:szCs w:val="24"/>
        </w:rPr>
        <w:t>……………..………………………..38</w:t>
      </w:r>
    </w:p>
    <w:p w14:paraId="16A9D10E"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C</w:t>
      </w:r>
      <w:r w:rsidRPr="003602C3">
        <w:rPr>
          <w:rFonts w:ascii="Arial" w:hAnsi="Arial" w:cs="Arial"/>
          <w:w w:val="105"/>
          <w:sz w:val="24"/>
          <w:szCs w:val="24"/>
        </w:rPr>
        <w:t>orrelation matrix of suicide dataset</w:t>
      </w:r>
      <w:r>
        <w:rPr>
          <w:rFonts w:ascii="Arial" w:hAnsi="Arial" w:cs="Arial"/>
          <w:w w:val="105"/>
          <w:sz w:val="24"/>
          <w:szCs w:val="24"/>
        </w:rPr>
        <w:t xml:space="preserve"> …………………………………………39</w:t>
      </w:r>
    </w:p>
    <w:p w14:paraId="0BC5CF4B"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3602C3">
        <w:rPr>
          <w:rFonts w:ascii="Arial" w:hAnsi="Arial" w:cs="Arial"/>
          <w:w w:val="105"/>
          <w:sz w:val="24"/>
          <w:szCs w:val="24"/>
        </w:rPr>
        <w:t xml:space="preserve">Suicide Trend Vs Internet usage </w:t>
      </w:r>
      <w:r>
        <w:rPr>
          <w:rFonts w:ascii="Arial" w:hAnsi="Arial" w:cs="Arial"/>
          <w:w w:val="105"/>
          <w:sz w:val="24"/>
          <w:szCs w:val="24"/>
        </w:rPr>
        <w:t>…..…………………………………………40</w:t>
      </w:r>
    </w:p>
    <w:p w14:paraId="3EAE357B" w14:textId="77777777" w:rsidR="00994C3B" w:rsidRPr="00EF29B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1B3DC4">
        <w:rPr>
          <w:rFonts w:ascii="Arial" w:hAnsi="Arial" w:cs="Arial"/>
          <w:w w:val="105"/>
          <w:sz w:val="24"/>
          <w:szCs w:val="24"/>
        </w:rPr>
        <w:t xml:space="preserve">Suicide Trend Vs GDP Per capita </w:t>
      </w:r>
      <w:r w:rsidRPr="003602C3">
        <w:rPr>
          <w:rFonts w:ascii="Arial" w:hAnsi="Arial" w:cs="Arial"/>
          <w:w w:val="105"/>
          <w:sz w:val="24"/>
          <w:szCs w:val="24"/>
        </w:rPr>
        <w:t xml:space="preserve">usage </w:t>
      </w:r>
      <w:r>
        <w:rPr>
          <w:rFonts w:ascii="Arial" w:hAnsi="Arial" w:cs="Arial"/>
          <w:w w:val="105"/>
          <w:sz w:val="24"/>
          <w:szCs w:val="24"/>
        </w:rPr>
        <w:t>…..………………………………..41</w:t>
      </w:r>
    </w:p>
    <w:p w14:paraId="3C46833B"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Design and Implementation</w:t>
      </w:r>
    </w:p>
    <w:p w14:paraId="78253636" w14:textId="77777777" w:rsidR="00994C3B" w:rsidRPr="001F0B21" w:rsidRDefault="00994C3B" w:rsidP="00994C3B">
      <w:pPr>
        <w:pStyle w:val="ListParagraph"/>
        <w:numPr>
          <w:ilvl w:val="1"/>
          <w:numId w:val="25"/>
        </w:numPr>
        <w:tabs>
          <w:tab w:val="left" w:pos="900"/>
        </w:tabs>
      </w:pPr>
      <w:r w:rsidRPr="001F0B21">
        <w:rPr>
          <w:rFonts w:ascii="Arial" w:hAnsi="Arial" w:cs="Arial"/>
          <w:spacing w:val="-5"/>
          <w:w w:val="105"/>
          <w:sz w:val="24"/>
          <w:szCs w:val="24"/>
        </w:rPr>
        <w:t>Cpanel Home Page…………………………</w:t>
      </w:r>
      <w:r w:rsidRPr="001F0B21">
        <w:rPr>
          <w:rFonts w:ascii="Arial" w:hAnsi="Arial" w:cs="Arial"/>
          <w:w w:val="105"/>
          <w:sz w:val="24"/>
          <w:szCs w:val="24"/>
        </w:rPr>
        <w:t>…..………………………………..43</w:t>
      </w:r>
    </w:p>
    <w:p w14:paraId="469DB645" w14:textId="77777777" w:rsidR="00994C3B" w:rsidRDefault="00994C3B" w:rsidP="00994C3B">
      <w:pPr>
        <w:pStyle w:val="ListParagraph"/>
        <w:numPr>
          <w:ilvl w:val="1"/>
          <w:numId w:val="25"/>
        </w:numPr>
        <w:tabs>
          <w:tab w:val="left" w:pos="900"/>
        </w:tabs>
        <w:rPr>
          <w:rFonts w:ascii="Arial" w:hAnsi="Arial" w:cs="Arial"/>
          <w:sz w:val="24"/>
          <w:szCs w:val="24"/>
        </w:rPr>
      </w:pPr>
      <w:r w:rsidRPr="001F0B21">
        <w:rPr>
          <w:rFonts w:ascii="Arial" w:hAnsi="Arial" w:cs="Arial"/>
          <w:sz w:val="24"/>
          <w:szCs w:val="24"/>
        </w:rPr>
        <w:t>SSH access to the server and files in the dash app</w:t>
      </w:r>
      <w:r>
        <w:rPr>
          <w:rFonts w:ascii="Arial" w:hAnsi="Arial" w:cs="Arial"/>
          <w:sz w:val="24"/>
          <w:szCs w:val="24"/>
        </w:rPr>
        <w:t>……………………………..43</w:t>
      </w:r>
    </w:p>
    <w:p w14:paraId="2B664A43"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Mysql DB Loaded with data</w:t>
      </w:r>
      <w:r>
        <w:rPr>
          <w:rFonts w:ascii="Arial" w:hAnsi="Arial" w:cs="Arial"/>
          <w:sz w:val="24"/>
          <w:szCs w:val="24"/>
        </w:rPr>
        <w:t xml:space="preserve"> …………………………………………………….....44</w:t>
      </w:r>
    </w:p>
    <w:p w14:paraId="0E3BB3FA"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ARIMA Forecast and observed value graph on Russian data</w:t>
      </w:r>
      <w:r>
        <w:rPr>
          <w:rFonts w:ascii="Arial" w:hAnsi="Arial" w:cs="Arial"/>
          <w:sz w:val="24"/>
          <w:szCs w:val="24"/>
        </w:rPr>
        <w:t xml:space="preserve"> …………………46</w:t>
      </w:r>
    </w:p>
    <w:p w14:paraId="237423D0"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AIC and BIC Score in ascending order on Russian data</w:t>
      </w:r>
      <w:r>
        <w:rPr>
          <w:rFonts w:ascii="Arial" w:hAnsi="Arial" w:cs="Arial"/>
          <w:sz w:val="24"/>
          <w:szCs w:val="24"/>
        </w:rPr>
        <w:t xml:space="preserve"> ……………………….47</w:t>
      </w:r>
    </w:p>
    <w:p w14:paraId="398E9990"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lastRenderedPageBreak/>
        <w:t>ACF and PACF to choose the model in ARIMA on Russian data</w:t>
      </w:r>
      <w:r>
        <w:rPr>
          <w:rFonts w:ascii="Arial" w:hAnsi="Arial" w:cs="Arial"/>
          <w:sz w:val="24"/>
          <w:szCs w:val="24"/>
        </w:rPr>
        <w:t xml:space="preserve"> ……………..47</w:t>
      </w:r>
    </w:p>
    <w:p w14:paraId="2EA5E93A"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57DB1">
        <w:rPr>
          <w:rFonts w:ascii="Arial" w:hAnsi="Arial" w:cs="Arial"/>
          <w:sz w:val="24"/>
          <w:szCs w:val="24"/>
        </w:rPr>
        <w:t>Sarimax Model Results with order (1,0,0) on Russian data</w:t>
      </w:r>
      <w:r>
        <w:rPr>
          <w:rFonts w:ascii="Arial" w:hAnsi="Arial" w:cs="Arial"/>
          <w:sz w:val="24"/>
          <w:szCs w:val="24"/>
        </w:rPr>
        <w:t xml:space="preserve"> ……………………48</w:t>
      </w:r>
    </w:p>
    <w:p w14:paraId="2DF12D97"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grid search result from ARIMA Model on Russian data</w:t>
      </w:r>
      <w:r>
        <w:rPr>
          <w:rFonts w:ascii="Arial" w:hAnsi="Arial" w:cs="Arial"/>
          <w:sz w:val="24"/>
          <w:szCs w:val="24"/>
        </w:rPr>
        <w:t>…………………………48</w:t>
      </w:r>
    </w:p>
    <w:p w14:paraId="186EB354"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predicting future values in VAR Model on Russian data</w:t>
      </w:r>
      <w:r>
        <w:rPr>
          <w:rFonts w:ascii="Arial" w:hAnsi="Arial" w:cs="Arial"/>
          <w:sz w:val="24"/>
          <w:szCs w:val="24"/>
        </w:rPr>
        <w:t>………………………...49</w:t>
      </w:r>
    </w:p>
    <w:p w14:paraId="69E25D34"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Regression result summary from VAR Models on Russian data</w:t>
      </w:r>
      <w:r>
        <w:rPr>
          <w:rFonts w:ascii="Arial" w:hAnsi="Arial" w:cs="Arial"/>
          <w:sz w:val="24"/>
          <w:szCs w:val="24"/>
        </w:rPr>
        <w:t>……………….49</w:t>
      </w:r>
    </w:p>
    <w:p w14:paraId="2C1E7CDE"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VAR Models on Russian data</w:t>
      </w:r>
      <w:r>
        <w:rPr>
          <w:rFonts w:ascii="Arial" w:hAnsi="Arial" w:cs="Arial"/>
          <w:sz w:val="24"/>
          <w:szCs w:val="24"/>
        </w:rPr>
        <w:t>………………..50</w:t>
      </w:r>
    </w:p>
    <w:p w14:paraId="28A9167C"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EC0154">
        <w:rPr>
          <w:rFonts w:ascii="Arial" w:hAnsi="Arial" w:cs="Arial"/>
          <w:sz w:val="24"/>
          <w:szCs w:val="24"/>
        </w:rPr>
        <w:t xml:space="preserve">Plot of suicide per hundredk on Russian data </w:t>
      </w:r>
      <w:r>
        <w:rPr>
          <w:rFonts w:ascii="Arial" w:hAnsi="Arial" w:cs="Arial"/>
          <w:sz w:val="24"/>
          <w:szCs w:val="24"/>
        </w:rPr>
        <w:t>…………………………………...51</w:t>
      </w:r>
    </w:p>
    <w:p w14:paraId="79D0519C"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………………….51</w:t>
      </w:r>
    </w:p>
    <w:p w14:paraId="47D7C136" w14:textId="77777777" w:rsidR="00994C3B" w:rsidRPr="00F4020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………………….52</w:t>
      </w:r>
    </w:p>
    <w:p w14:paraId="3B1C120E"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Evaluation and Testing</w:t>
      </w:r>
    </w:p>
    <w:p w14:paraId="3EED69F8" w14:textId="77777777" w:rsidR="00994C3B" w:rsidRPr="000B5239" w:rsidRDefault="00994C3B" w:rsidP="00994C3B">
      <w:pPr>
        <w:pStyle w:val="ListParagraph"/>
        <w:numPr>
          <w:ilvl w:val="1"/>
          <w:numId w:val="25"/>
        </w:numPr>
        <w:spacing w:line="360" w:lineRule="auto"/>
        <w:rPr>
          <w:rFonts w:ascii="Arial" w:eastAsia="Times New Roman" w:hAnsi="Arial" w:cs="Arial"/>
          <w:sz w:val="24"/>
          <w:szCs w:val="24"/>
        </w:rPr>
      </w:pPr>
      <w:r w:rsidRPr="000B5239">
        <w:rPr>
          <w:rFonts w:ascii="Arial" w:eastAsia="Times New Roman" w:hAnsi="Arial" w:cs="Arial"/>
          <w:sz w:val="24"/>
          <w:szCs w:val="24"/>
        </w:rPr>
        <w:t>ARIMA Diagnostic plots on Russian data</w:t>
      </w:r>
      <w:r>
        <w:rPr>
          <w:rFonts w:ascii="Arial" w:hAnsi="Arial" w:cs="Arial"/>
          <w:sz w:val="24"/>
          <w:szCs w:val="24"/>
        </w:rPr>
        <w:t>………………….…..……….……….54</w:t>
      </w:r>
    </w:p>
    <w:p w14:paraId="3507227D"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932F8E">
        <w:rPr>
          <w:rFonts w:ascii="Arial" w:eastAsia="Times New Roman" w:hAnsi="Arial" w:cs="Arial"/>
          <w:sz w:val="24"/>
          <w:szCs w:val="24"/>
        </w:rPr>
        <w:t>Plot of Forecast vs Actuals from VAR Models on Russian data</w:t>
      </w:r>
      <w:r>
        <w:rPr>
          <w:rFonts w:ascii="Arial" w:eastAsia="Times New Roman" w:hAnsi="Arial" w:cs="Arial"/>
          <w:sz w:val="24"/>
          <w:szCs w:val="24"/>
        </w:rPr>
        <w:t>………………55</w:t>
      </w:r>
    </w:p>
    <w:p w14:paraId="6DC2F59E"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Results</w:t>
      </w:r>
    </w:p>
    <w:p w14:paraId="6B5590ED"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6E25A8">
        <w:rPr>
          <w:rFonts w:ascii="Arial" w:eastAsia="Times New Roman" w:hAnsi="Arial" w:cs="Arial"/>
          <w:sz w:val="24"/>
          <w:szCs w:val="24"/>
        </w:rPr>
        <w:t>Prediction of Hungary for next ten years</w:t>
      </w:r>
      <w:r>
        <w:rPr>
          <w:rFonts w:ascii="Arial" w:eastAsia="Times New Roman" w:hAnsi="Arial" w:cs="Arial"/>
          <w:sz w:val="24"/>
          <w:szCs w:val="24"/>
        </w:rPr>
        <w:t xml:space="preserve"> using FB Prophet……………………62</w:t>
      </w:r>
    </w:p>
    <w:p w14:paraId="4CA5CEE8"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E47B3D">
        <w:rPr>
          <w:rFonts w:ascii="Arial" w:eastAsia="Times New Roman" w:hAnsi="Arial" w:cs="Arial"/>
          <w:sz w:val="24"/>
          <w:szCs w:val="24"/>
        </w:rPr>
        <w:t>Prediction of Hungary for next ten years using SARIMAX</w:t>
      </w:r>
      <w:r>
        <w:rPr>
          <w:rFonts w:ascii="Arial" w:eastAsia="Times New Roman" w:hAnsi="Arial" w:cs="Arial"/>
          <w:sz w:val="24"/>
          <w:szCs w:val="24"/>
        </w:rPr>
        <w:t>……………………..62</w:t>
      </w:r>
    </w:p>
    <w:p w14:paraId="0FFF6909" w14:textId="77777777" w:rsidR="00994C3B" w:rsidRPr="0079350F" w:rsidRDefault="00994C3B" w:rsidP="00994C3B">
      <w:pPr>
        <w:pStyle w:val="ListParagraph"/>
        <w:numPr>
          <w:ilvl w:val="1"/>
          <w:numId w:val="25"/>
        </w:numPr>
        <w:spacing w:line="360" w:lineRule="auto"/>
        <w:rPr>
          <w:rFonts w:ascii="Arial" w:eastAsia="Times New Roman" w:hAnsi="Arial" w:cs="Arial"/>
          <w:sz w:val="24"/>
          <w:szCs w:val="24"/>
        </w:rPr>
      </w:pPr>
      <w:r w:rsidRPr="00C3180F">
        <w:rPr>
          <w:rFonts w:ascii="Arial" w:eastAsia="Times New Roman" w:hAnsi="Arial" w:cs="Arial"/>
          <w:sz w:val="24"/>
          <w:szCs w:val="24"/>
        </w:rPr>
        <w:t>Outliers detected in Netherlands data</w:t>
      </w:r>
      <w:r>
        <w:rPr>
          <w:rFonts w:ascii="Arial" w:hAnsi="Arial" w:cs="Arial"/>
          <w:sz w:val="24"/>
          <w:szCs w:val="24"/>
        </w:rPr>
        <w:t>……………………….….…..…..………..63</w:t>
      </w:r>
    </w:p>
    <w:p w14:paraId="546D2E13" w14:textId="77777777" w:rsidR="00994C3B" w:rsidRPr="004C1065" w:rsidRDefault="00994C3B" w:rsidP="00994C3B">
      <w:pPr>
        <w:pStyle w:val="ListParagraph"/>
        <w:numPr>
          <w:ilvl w:val="1"/>
          <w:numId w:val="25"/>
        </w:numPr>
        <w:spacing w:line="360" w:lineRule="auto"/>
        <w:rPr>
          <w:rFonts w:ascii="Arial" w:eastAsia="Times New Roman" w:hAnsi="Arial" w:cs="Arial"/>
          <w:sz w:val="24"/>
          <w:szCs w:val="24"/>
        </w:rPr>
      </w:pPr>
      <w:r w:rsidRPr="0079350F">
        <w:rPr>
          <w:rFonts w:ascii="Arial" w:eastAsia="Times New Roman" w:hAnsi="Arial" w:cs="Arial"/>
          <w:sz w:val="24"/>
          <w:szCs w:val="24"/>
        </w:rPr>
        <w:t>Suicide Per Hundredk in Russia, Ukraine and Hungary</w:t>
      </w:r>
      <w:r>
        <w:rPr>
          <w:rFonts w:ascii="Arial" w:hAnsi="Arial" w:cs="Arial"/>
          <w:sz w:val="24"/>
          <w:szCs w:val="24"/>
        </w:rPr>
        <w:t>………………………..64</w:t>
      </w:r>
    </w:p>
    <w:p w14:paraId="7A515A31" w14:textId="13FDA9C1" w:rsidR="00994C3B" w:rsidRPr="005A5B96" w:rsidRDefault="00994C3B" w:rsidP="00994C3B">
      <w:pPr>
        <w:pStyle w:val="ListParagraph"/>
        <w:numPr>
          <w:ilvl w:val="1"/>
          <w:numId w:val="25"/>
        </w:numPr>
        <w:spacing w:line="360" w:lineRule="auto"/>
        <w:rPr>
          <w:rFonts w:ascii="Arial" w:eastAsia="Times New Roman" w:hAnsi="Arial" w:cs="Arial"/>
          <w:sz w:val="24"/>
          <w:szCs w:val="24"/>
        </w:rPr>
      </w:pPr>
      <w:r w:rsidRPr="004C1065">
        <w:rPr>
          <w:rFonts w:ascii="Arial" w:eastAsia="Times New Roman" w:hAnsi="Arial" w:cs="Arial"/>
          <w:sz w:val="24"/>
          <w:szCs w:val="24"/>
        </w:rPr>
        <w:t>Total suicides changed over time in Europe</w:t>
      </w:r>
      <w:r>
        <w:rPr>
          <w:rFonts w:ascii="Arial" w:hAnsi="Arial" w:cs="Arial"/>
          <w:sz w:val="24"/>
          <w:szCs w:val="24"/>
        </w:rPr>
        <w:t>…………….….…..…..…………...65</w:t>
      </w:r>
    </w:p>
    <w:p w14:paraId="1DFE1266" w14:textId="77777777" w:rsidR="00994C3B" w:rsidRDefault="00994C3B" w:rsidP="00E10059">
      <w:pPr>
        <w:pStyle w:val="ListParagraph"/>
        <w:numPr>
          <w:ilvl w:val="0"/>
          <w:numId w:val="25"/>
        </w:numPr>
        <w:spacing w:line="360" w:lineRule="auto"/>
        <w:ind w:left="360" w:hanging="360"/>
        <w:rPr>
          <w:rFonts w:ascii="Arial" w:eastAsiaTheme="majorEastAsia" w:hAnsi="Arial" w:cs="Arial"/>
          <w:w w:val="105"/>
          <w:sz w:val="32"/>
          <w:szCs w:val="32"/>
        </w:rPr>
      </w:pPr>
      <w:r w:rsidRPr="001148E8">
        <w:rPr>
          <w:rFonts w:ascii="Arial" w:eastAsiaTheme="majorEastAsia" w:hAnsi="Arial" w:cs="Arial"/>
          <w:w w:val="105"/>
          <w:sz w:val="32"/>
          <w:szCs w:val="32"/>
        </w:rPr>
        <w:t>Conclusion</w:t>
      </w:r>
    </w:p>
    <w:p w14:paraId="37148BA0" w14:textId="77777777" w:rsidR="00994C3B" w:rsidRPr="001148E8" w:rsidRDefault="00994C3B" w:rsidP="00E10059">
      <w:pPr>
        <w:pStyle w:val="ListParagraph"/>
        <w:numPr>
          <w:ilvl w:val="0"/>
          <w:numId w:val="25"/>
        </w:numPr>
        <w:spacing w:line="360" w:lineRule="auto"/>
        <w:ind w:left="360" w:hanging="360"/>
        <w:rPr>
          <w:rFonts w:ascii="Arial" w:eastAsiaTheme="majorEastAsia" w:hAnsi="Arial" w:cs="Arial"/>
          <w:w w:val="105"/>
          <w:sz w:val="32"/>
          <w:szCs w:val="32"/>
        </w:rPr>
      </w:pPr>
      <w:r>
        <w:rPr>
          <w:rFonts w:ascii="Arial" w:eastAsiaTheme="majorEastAsia" w:hAnsi="Arial" w:cs="Arial"/>
          <w:w w:val="105"/>
          <w:sz w:val="32"/>
          <w:szCs w:val="32"/>
        </w:rPr>
        <w:t>Deployment</w:t>
      </w:r>
    </w:p>
    <w:p w14:paraId="2A3D5849" w14:textId="77777777" w:rsidR="00994C3B" w:rsidRPr="005F311B" w:rsidRDefault="00994C3B" w:rsidP="00994C3B">
      <w:pPr>
        <w:pStyle w:val="ListParagraph"/>
        <w:numPr>
          <w:ilvl w:val="1"/>
          <w:numId w:val="31"/>
        </w:numPr>
        <w:spacing w:line="360" w:lineRule="auto"/>
      </w:pPr>
      <w:r w:rsidRPr="00F71CFB">
        <w:rPr>
          <w:rFonts w:ascii="Arial" w:eastAsia="Times New Roman" w:hAnsi="Arial" w:cs="Arial"/>
          <w:sz w:val="24"/>
          <w:szCs w:val="24"/>
        </w:rPr>
        <w:t>Data Storage location in Local Machine</w:t>
      </w:r>
      <w:r w:rsidRPr="00CC21FB">
        <w:rPr>
          <w:rFonts w:ascii="Arial" w:hAnsi="Arial" w:cs="Arial"/>
          <w:sz w:val="24"/>
          <w:szCs w:val="24"/>
        </w:rPr>
        <w:t>…………….….…..…..………</w:t>
      </w:r>
      <w:r>
        <w:rPr>
          <w:rFonts w:ascii="Arial" w:hAnsi="Arial" w:cs="Arial"/>
          <w:sz w:val="24"/>
          <w:szCs w:val="24"/>
        </w:rPr>
        <w:t>.</w:t>
      </w:r>
      <w:r w:rsidRPr="00CC21FB">
        <w:rPr>
          <w:rFonts w:ascii="Arial" w:hAnsi="Arial" w:cs="Arial"/>
          <w:sz w:val="24"/>
          <w:szCs w:val="24"/>
        </w:rPr>
        <w:t>…...</w:t>
      </w:r>
      <w:r>
        <w:rPr>
          <w:rFonts w:ascii="Arial" w:hAnsi="Arial" w:cs="Arial"/>
          <w:sz w:val="24"/>
          <w:szCs w:val="24"/>
        </w:rPr>
        <w:t>........68</w:t>
      </w:r>
    </w:p>
    <w:p w14:paraId="0E70B639"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r w:rsidRPr="006D4EF8">
        <w:rPr>
          <w:rFonts w:ascii="Arial" w:eastAsia="Times New Roman" w:hAnsi="Arial" w:cs="Arial"/>
          <w:sz w:val="24"/>
          <w:szCs w:val="24"/>
        </w:rPr>
        <w:t>Structure of the dashboard…</w:t>
      </w:r>
      <w:r>
        <w:rPr>
          <w:rFonts w:ascii="Arial" w:eastAsia="Times New Roman" w:hAnsi="Arial" w:cs="Arial"/>
          <w:sz w:val="24"/>
          <w:szCs w:val="24"/>
        </w:rPr>
        <w:t>……………..</w:t>
      </w:r>
      <w:r w:rsidRPr="006D4EF8">
        <w:rPr>
          <w:rFonts w:ascii="Arial" w:eastAsia="Times New Roman" w:hAnsi="Arial" w:cs="Arial"/>
          <w:sz w:val="24"/>
          <w:szCs w:val="24"/>
        </w:rPr>
        <w:t>………….….…..…..……….…..........</w:t>
      </w:r>
      <w:r>
        <w:rPr>
          <w:rFonts w:ascii="Arial" w:eastAsia="Times New Roman" w:hAnsi="Arial" w:cs="Arial"/>
          <w:sz w:val="24"/>
          <w:szCs w:val="24"/>
        </w:rPr>
        <w:t>.</w:t>
      </w:r>
      <w:r w:rsidRPr="006D4EF8">
        <w:rPr>
          <w:rFonts w:ascii="Arial" w:eastAsia="Times New Roman" w:hAnsi="Arial" w:cs="Arial"/>
          <w:sz w:val="24"/>
          <w:szCs w:val="24"/>
        </w:rPr>
        <w:t>6</w:t>
      </w:r>
      <w:r>
        <w:rPr>
          <w:rFonts w:ascii="Arial" w:eastAsia="Times New Roman" w:hAnsi="Arial" w:cs="Arial"/>
          <w:sz w:val="24"/>
          <w:szCs w:val="24"/>
        </w:rPr>
        <w:t>9</w:t>
      </w:r>
    </w:p>
    <w:p w14:paraId="150B6A0C"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bookmarkStart w:id="3" w:name="_Hlk112928207"/>
      <w:r>
        <w:rPr>
          <w:rFonts w:ascii="Arial" w:eastAsia="Times New Roman" w:hAnsi="Arial" w:cs="Arial"/>
          <w:sz w:val="24"/>
          <w:szCs w:val="24"/>
        </w:rPr>
        <w:t xml:space="preserve">Dashboard after deployment </w:t>
      </w:r>
      <w:bookmarkEnd w:id="3"/>
      <w:r>
        <w:rPr>
          <w:rFonts w:ascii="Arial" w:eastAsia="Times New Roman" w:hAnsi="Arial" w:cs="Arial"/>
          <w:sz w:val="24"/>
          <w:szCs w:val="24"/>
        </w:rPr>
        <w:t>………………………………………………………..69</w:t>
      </w:r>
    </w:p>
    <w:p w14:paraId="71F010D1"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r w:rsidRPr="00DA5A7C">
        <w:rPr>
          <w:rFonts w:ascii="Arial" w:eastAsia="Times New Roman" w:hAnsi="Arial" w:cs="Arial"/>
          <w:sz w:val="24"/>
          <w:szCs w:val="24"/>
        </w:rPr>
        <w:t>Admin Panel section for managing the dash app data</w:t>
      </w:r>
      <w:r>
        <w:rPr>
          <w:rFonts w:ascii="Arial" w:eastAsia="Times New Roman" w:hAnsi="Arial" w:cs="Arial"/>
          <w:sz w:val="24"/>
          <w:szCs w:val="24"/>
        </w:rPr>
        <w:t>……………………………70</w:t>
      </w:r>
    </w:p>
    <w:p w14:paraId="21C2268D" w14:textId="77777777" w:rsidR="00994C3B" w:rsidRPr="00DA5A7C" w:rsidRDefault="00994C3B" w:rsidP="00994C3B">
      <w:pPr>
        <w:pStyle w:val="ListParagraph"/>
        <w:numPr>
          <w:ilvl w:val="1"/>
          <w:numId w:val="31"/>
        </w:numPr>
        <w:spacing w:line="360" w:lineRule="auto"/>
        <w:rPr>
          <w:rFonts w:ascii="Arial" w:eastAsia="Times New Roman" w:hAnsi="Arial" w:cs="Arial"/>
          <w:sz w:val="24"/>
          <w:szCs w:val="24"/>
        </w:rPr>
      </w:pPr>
      <w:r w:rsidRPr="00925439">
        <w:rPr>
          <w:rFonts w:ascii="Arial" w:eastAsia="Times New Roman" w:hAnsi="Arial" w:cs="Arial"/>
          <w:sz w:val="24"/>
          <w:szCs w:val="24"/>
        </w:rPr>
        <w:t>Feedback section form of the dash app</w:t>
      </w:r>
      <w:r>
        <w:rPr>
          <w:rFonts w:ascii="Arial" w:eastAsia="Times New Roman" w:hAnsi="Arial" w:cs="Arial"/>
          <w:sz w:val="24"/>
          <w:szCs w:val="24"/>
        </w:rPr>
        <w:t>…..………………………………………..71</w:t>
      </w:r>
    </w:p>
    <w:p w14:paraId="1A7ECCA9" w14:textId="77777777" w:rsidR="00115E46" w:rsidRPr="00115E46" w:rsidRDefault="00115E46" w:rsidP="00115E46"/>
    <w:p w14:paraId="76D4C41E" w14:textId="77777777" w:rsidR="00E10059" w:rsidRDefault="00E10059" w:rsidP="00414246">
      <w:pPr>
        <w:spacing w:line="276"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lastRenderedPageBreak/>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21C328" w:rsidR="00944902" w:rsidRPr="00C1718C"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lastRenderedPageBreak/>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lastRenderedPageBreak/>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553EF90C"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belong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lastRenderedPageBreak/>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2AE0C973"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w:t>
      </w:r>
      <w:r w:rsidRPr="00C1718C">
        <w:rPr>
          <w:rFonts w:ascii="Arial" w:hAnsi="Arial" w:cs="Arial"/>
          <w:sz w:val="24"/>
          <w:szCs w:val="24"/>
        </w:rPr>
        <w:lastRenderedPageBreak/>
        <w:t xml:space="preserve">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migration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lastRenderedPageBreak/>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lastRenderedPageBreak/>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w:t>
      </w:r>
      <w:r w:rsidR="00395F0C" w:rsidRPr="00C1718C">
        <w:rPr>
          <w:rFonts w:ascii="Arial" w:hAnsi="Arial" w:cs="Arial"/>
          <w:color w:val="000000"/>
          <w:sz w:val="24"/>
          <w:szCs w:val="24"/>
        </w:rPr>
        <w:lastRenderedPageBreak/>
        <w:t>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w:t>
      </w:r>
      <w:r w:rsidRPr="00C1718C">
        <w:rPr>
          <w:rFonts w:ascii="Arial" w:hAnsi="Arial" w:cs="Arial"/>
          <w:sz w:val="24"/>
          <w:szCs w:val="24"/>
        </w:rPr>
        <w:lastRenderedPageBreak/>
        <w:t xml:space="preserve">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lastRenderedPageBreak/>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lastRenderedPageBreak/>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C1718C" w:rsidRDefault="003836E7" w:rsidP="00DA168E">
      <w:pPr>
        <w:spacing w:line="360" w:lineRule="auto"/>
        <w:jc w:val="both"/>
        <w:rPr>
          <w:rFonts w:ascii="Arial" w:hAnsi="Arial" w:cs="Arial"/>
          <w:b/>
          <w:bCs/>
          <w:sz w:val="27"/>
          <w:szCs w:val="27"/>
        </w:rPr>
      </w:pPr>
      <w:r w:rsidRPr="00C1718C">
        <w:rPr>
          <w:rFonts w:ascii="Arial" w:hAnsi="Arial" w:cs="Arial"/>
          <w:b/>
          <w:bCs/>
          <w:sz w:val="27"/>
          <w:szCs w:val="27"/>
        </w:rPr>
        <w:t>2.</w:t>
      </w:r>
      <w:r w:rsidR="00C00FAF">
        <w:rPr>
          <w:rFonts w:ascii="Arial" w:hAnsi="Arial" w:cs="Arial"/>
          <w:b/>
          <w:bCs/>
          <w:sz w:val="27"/>
          <w:szCs w:val="27"/>
        </w:rPr>
        <w:t>5</w:t>
      </w:r>
      <w:r w:rsidRPr="00C1718C">
        <w:rPr>
          <w:rFonts w:ascii="Arial" w:hAnsi="Arial" w:cs="Arial"/>
          <w:b/>
          <w:bCs/>
          <w:sz w:val="27"/>
          <w:szCs w:val="27"/>
        </w:rPr>
        <w:t xml:space="preserve">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lastRenderedPageBreak/>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lastRenderedPageBreak/>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lastRenderedPageBreak/>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C1718C" w:rsidRDefault="00B35B68" w:rsidP="00DA168E">
      <w:pPr>
        <w:spacing w:line="360" w:lineRule="auto"/>
        <w:jc w:val="both"/>
        <w:rPr>
          <w:rFonts w:ascii="Arial" w:hAnsi="Arial" w:cs="Arial"/>
          <w:sz w:val="24"/>
          <w:szCs w:val="24"/>
        </w:rPr>
      </w:pPr>
      <w:r w:rsidRPr="00C1718C">
        <w:rPr>
          <w:rFonts w:ascii="Arial" w:hAnsi="Arial" w:cs="Arial"/>
          <w:b/>
          <w:bCs/>
          <w:sz w:val="27"/>
          <w:szCs w:val="27"/>
        </w:rPr>
        <w:t>2.</w:t>
      </w:r>
      <w:r w:rsidR="005614C0">
        <w:rPr>
          <w:rFonts w:ascii="Arial" w:hAnsi="Arial" w:cs="Arial"/>
          <w:b/>
          <w:bCs/>
          <w:sz w:val="27"/>
          <w:szCs w:val="27"/>
        </w:rPr>
        <w:t>6</w:t>
      </w:r>
      <w:r w:rsidRPr="00C1718C">
        <w:rPr>
          <w:rFonts w:ascii="Arial" w:hAnsi="Arial" w:cs="Arial"/>
          <w:b/>
          <w:bCs/>
          <w:sz w:val="27"/>
          <w:szCs w:val="27"/>
        </w:rPr>
        <w:t xml:space="preserve"> Models </w:t>
      </w:r>
      <w:r w:rsidR="005D3AAE" w:rsidRPr="00C1718C">
        <w:rPr>
          <w:rFonts w:ascii="Arial" w:hAnsi="Arial" w:cs="Arial"/>
          <w:b/>
          <w:bCs/>
          <w:sz w:val="27"/>
          <w:szCs w:val="27"/>
        </w:rPr>
        <w:t>for</w:t>
      </w:r>
      <w:r w:rsidRPr="00C1718C">
        <w:rPr>
          <w:rFonts w:ascii="Arial" w:hAnsi="Arial" w:cs="Arial"/>
          <w:b/>
          <w:bCs/>
          <w:sz w:val="27"/>
          <w:szCs w:val="27"/>
        </w:rPr>
        <w:t xml:space="preserve"> prediction</w:t>
      </w:r>
      <w:r w:rsidR="007C6300" w:rsidRPr="00C1718C">
        <w:rPr>
          <w:rFonts w:ascii="Arial" w:hAnsi="Arial" w:cs="Arial"/>
          <w:b/>
          <w:bCs/>
          <w:sz w:val="27"/>
          <w:szCs w:val="27"/>
        </w:rPr>
        <w:t xml:space="preserve"> </w:t>
      </w:r>
      <w:r w:rsidR="00C438E7">
        <w:rPr>
          <w:rFonts w:ascii="Arial" w:hAnsi="Arial" w:cs="Arial"/>
          <w:b/>
          <w:bCs/>
          <w:sz w:val="27"/>
          <w:szCs w:val="27"/>
        </w:rPr>
        <w:t>i</w:t>
      </w:r>
      <w:r w:rsidR="007C6300" w:rsidRPr="00C1718C">
        <w:rPr>
          <w:rFonts w:ascii="Arial" w:hAnsi="Arial" w:cs="Arial"/>
          <w:b/>
          <w:bCs/>
          <w:sz w:val="27"/>
          <w:szCs w:val="27"/>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w:t>
      </w:r>
      <w:r w:rsidRPr="00C1718C">
        <w:rPr>
          <w:rFonts w:ascii="Arial" w:hAnsi="Arial" w:cs="Arial"/>
          <w:sz w:val="24"/>
          <w:szCs w:val="24"/>
        </w:rPr>
        <w:lastRenderedPageBreak/>
        <w:t xml:space="preserve">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lastRenderedPageBreak/>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w:t>
      </w:r>
      <w:r w:rsidR="00E36D05" w:rsidRPr="00C1718C">
        <w:rPr>
          <w:rFonts w:ascii="Arial" w:hAnsi="Arial" w:cs="Arial"/>
          <w:sz w:val="24"/>
          <w:szCs w:val="24"/>
        </w:rPr>
        <w:lastRenderedPageBreak/>
        <w:t>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C1718C" w:rsidRDefault="00BE0A32" w:rsidP="00601B94">
      <w:pPr>
        <w:spacing w:line="360" w:lineRule="auto"/>
        <w:jc w:val="both"/>
        <w:rPr>
          <w:rFonts w:ascii="Arial" w:hAnsi="Arial" w:cs="Arial"/>
          <w:b/>
          <w:bCs/>
          <w:sz w:val="32"/>
          <w:szCs w:val="32"/>
        </w:rPr>
      </w:pPr>
      <w:r w:rsidRPr="00C1718C">
        <w:rPr>
          <w:rFonts w:ascii="Arial" w:hAnsi="Arial" w:cs="Arial"/>
          <w:b/>
          <w:bCs/>
          <w:sz w:val="32"/>
          <w:szCs w:val="32"/>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26D49FD9"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The advantages of use Facebook Prophet for time series modeling are as follows.</w:t>
      </w:r>
    </w:p>
    <w:p w14:paraId="3C744EF6" w14:textId="6058E160" w:rsidR="000D1780" w:rsidRPr="00C1718C" w:rsidRDefault="00D7035F" w:rsidP="005F2BA3">
      <w:pPr>
        <w:spacing w:line="360" w:lineRule="auto"/>
        <w:jc w:val="both"/>
        <w:rPr>
          <w:rFonts w:ascii="Arial" w:hAnsi="Arial" w:cs="Arial"/>
          <w:sz w:val="24"/>
          <w:szCs w:val="24"/>
        </w:rPr>
      </w:pPr>
      <w:r w:rsidRPr="00C1718C">
        <w:rPr>
          <w:rFonts w:ascii="Arial" w:hAnsi="Arial" w:cs="Arial"/>
          <w:sz w:val="24"/>
          <w:szCs w:val="24"/>
        </w:rPr>
        <w:t xml:space="preserve">Prophet is utilized in numerous Facebook applications to generate accurate forecasts for planning and goal-setting. In most instances, it is discovered that it outperforms every </w:t>
      </w:r>
      <w:r w:rsidRPr="00C1718C">
        <w:rPr>
          <w:rFonts w:ascii="Arial" w:hAnsi="Arial" w:cs="Arial"/>
          <w:sz w:val="24"/>
          <w:szCs w:val="24"/>
        </w:rPr>
        <w:lastRenderedPageBreak/>
        <w:t>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C1718C" w:rsidRDefault="00262527" w:rsidP="005F2BA3">
      <w:pPr>
        <w:spacing w:line="360" w:lineRule="auto"/>
        <w:jc w:val="both"/>
        <w:rPr>
          <w:rFonts w:ascii="Arial" w:hAnsi="Arial" w:cs="Arial"/>
          <w:b/>
          <w:bCs/>
          <w:sz w:val="32"/>
          <w:szCs w:val="32"/>
        </w:rPr>
      </w:pPr>
      <w:r w:rsidRPr="00C1718C">
        <w:rPr>
          <w:rFonts w:ascii="Arial" w:hAnsi="Arial" w:cs="Arial"/>
          <w:b/>
          <w:bCs/>
          <w:sz w:val="32"/>
          <w:szCs w:val="32"/>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3261E0B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value in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is weight or coefficient of regression.</w:t>
      </w:r>
      <w:r w:rsidR="0067389B" w:rsidRPr="00C1718C">
        <w:rPr>
          <w:rFonts w:ascii="Arial" w:hAnsi="Arial" w:cs="Arial"/>
          <w:sz w:val="24"/>
          <w:szCs w:val="24"/>
        </w:rPr>
        <w:t xml:space="preserve"> Custom AR is a manually written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Function named train_and_forecast is used in the data_modelling.py file to create the models and run 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lastRenderedPageBreak/>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t>3.1 Data Collection</w:t>
      </w:r>
    </w:p>
    <w:p w14:paraId="1E2589D8" w14:textId="14AA029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Kuggle website. </w:t>
      </w:r>
      <w:r w:rsidR="004D69C7" w:rsidRPr="00C1718C">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77777777" w:rsidR="00BF4ECB" w:rsidRDefault="00BF4ECB" w:rsidP="00BF4ECB">
                                  <w:pPr>
                                    <w:jc w:val="center"/>
                                  </w:pPr>
                                  <w:r>
                                    <w:t>CSV from</w:t>
                                  </w:r>
                                  <w:r w:rsidRPr="009C6591">
                                    <w:t xml:space="preserve"> </w:t>
                                  </w:r>
                                  <w:r>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77777777" w:rsidR="00BF4ECB" w:rsidRDefault="00BF4ECB" w:rsidP="00BF4ECB">
                            <w:pPr>
                              <w:jc w:val="center"/>
                            </w:pPr>
                            <w:r>
                              <w:t>CSV from</w:t>
                            </w:r>
                            <w:r w:rsidRPr="009C6591">
                              <w:t xml:space="preserve"> </w:t>
                            </w:r>
                            <w:r>
                              <w:t>Kuggle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w:t>
      </w:r>
      <w:r w:rsidR="00B15D97" w:rsidRPr="00C1718C">
        <w:rPr>
          <w:rFonts w:ascii="Arial" w:hAnsi="Arial" w:cs="Arial"/>
          <w:sz w:val="24"/>
          <w:szCs w:val="24"/>
        </w:rPr>
        <w:lastRenderedPageBreak/>
        <w:t xml:space="preserve">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C1718C" w:rsidRDefault="00D8469A" w:rsidP="00D8469A">
      <w:pPr>
        <w:spacing w:line="360" w:lineRule="auto"/>
        <w:rPr>
          <w:rFonts w:ascii="Arial" w:hAnsi="Arial" w:cs="Arial"/>
          <w:b/>
          <w:bCs/>
          <w:sz w:val="24"/>
          <w:szCs w:val="24"/>
        </w:rPr>
      </w:pPr>
      <w:r w:rsidRPr="00C1718C">
        <w:rPr>
          <w:rFonts w:ascii="Arial" w:hAnsi="Arial" w:cs="Arial"/>
          <w:b/>
          <w:bCs/>
          <w:sz w:val="24"/>
          <w:szCs w:val="24"/>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w:t>
      </w:r>
      <w:r w:rsidR="00C004AF" w:rsidRPr="00C1718C">
        <w:rPr>
          <w:rFonts w:ascii="Arial" w:hAnsi="Arial" w:cs="Arial"/>
          <w:sz w:val="24"/>
          <w:szCs w:val="24"/>
        </w:rPr>
        <w:lastRenderedPageBreak/>
        <w:t xml:space="preserve">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 xml:space="preserve">The python dashboard, which visualizes the data and insights for the public, will be the most </w:t>
      </w:r>
      <w:r w:rsidR="0049196A" w:rsidRPr="00C1718C">
        <w:rPr>
          <w:rFonts w:ascii="Arial" w:hAnsi="Arial" w:cs="Arial"/>
          <w:sz w:val="24"/>
          <w:szCs w:val="24"/>
        </w:rPr>
        <w:lastRenderedPageBreak/>
        <w:t>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lastRenderedPageBreak/>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5CEFC8CC" w14:textId="77777777" w:rsidR="004B743D" w:rsidRPr="00C1718C" w:rsidRDefault="004B743D" w:rsidP="004B743D">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4</w:t>
      </w:r>
    </w:p>
    <w:p w14:paraId="7F68C128" w14:textId="3B5A9310" w:rsidR="00570BE1" w:rsidRPr="00C1718C" w:rsidRDefault="004B743D" w:rsidP="004B743D">
      <w:pPr>
        <w:spacing w:line="360" w:lineRule="auto"/>
        <w:jc w:val="both"/>
        <w:rPr>
          <w:rFonts w:ascii="Arial" w:hAnsi="Arial" w:cs="Arial"/>
          <w:b/>
          <w:bCs/>
          <w:sz w:val="47"/>
          <w:szCs w:val="47"/>
        </w:rPr>
      </w:pPr>
      <w:r w:rsidRPr="00C1718C">
        <w:rPr>
          <w:rFonts w:ascii="Arial" w:hAnsi="Arial" w:cs="Arial"/>
          <w:b/>
          <w:bCs/>
          <w:sz w:val="47"/>
          <w:szCs w:val="47"/>
        </w:rPr>
        <w:t>Design and Implementation</w:t>
      </w:r>
    </w:p>
    <w:p w14:paraId="1CC8A920" w14:textId="0B1FB5A9" w:rsidR="004B743D" w:rsidRPr="00C1718C" w:rsidRDefault="004E458F" w:rsidP="004B743D">
      <w:pPr>
        <w:spacing w:line="360" w:lineRule="auto"/>
        <w:jc w:val="both"/>
        <w:rPr>
          <w:rFonts w:ascii="Arial" w:hAnsi="Arial" w:cs="Arial"/>
          <w:b/>
          <w:bCs/>
          <w:sz w:val="32"/>
          <w:szCs w:val="32"/>
        </w:rPr>
      </w:pPr>
      <w:r w:rsidRPr="00C1718C">
        <w:rPr>
          <w:rFonts w:ascii="Arial" w:hAnsi="Arial" w:cs="Arial"/>
          <w:b/>
          <w:bCs/>
          <w:sz w:val="32"/>
          <w:szCs w:val="32"/>
        </w:rPr>
        <w:t xml:space="preserve">4.1 </w:t>
      </w:r>
      <w:r w:rsidR="004317EE" w:rsidRPr="00C1718C">
        <w:rPr>
          <w:rFonts w:ascii="Arial" w:hAnsi="Arial" w:cs="Arial"/>
          <w:b/>
          <w:bCs/>
          <w:sz w:val="32"/>
          <w:szCs w:val="32"/>
        </w:rPr>
        <w:t xml:space="preserve">Database </w:t>
      </w:r>
      <w:r w:rsidR="003E28ED" w:rsidRPr="00C1718C">
        <w:rPr>
          <w:rFonts w:ascii="Arial" w:hAnsi="Arial" w:cs="Arial"/>
          <w:b/>
          <w:bCs/>
          <w:sz w:val="32"/>
          <w:szCs w:val="32"/>
        </w:rPr>
        <w:t>design</w:t>
      </w:r>
      <w:r w:rsidR="004317EE" w:rsidRPr="00C1718C">
        <w:rPr>
          <w:rFonts w:ascii="Arial" w:hAnsi="Arial" w:cs="Arial"/>
          <w:b/>
          <w:bCs/>
          <w:sz w:val="32"/>
          <w:szCs w:val="32"/>
        </w:rPr>
        <w:t xml:space="preserve"> and Migration</w:t>
      </w:r>
    </w:p>
    <w:p w14:paraId="2573D945" w14:textId="5F546A8C" w:rsidR="00C40D57" w:rsidRPr="00C1718C" w:rsidRDefault="00C40D57" w:rsidP="004B743D">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72EF3D74" w:rsidR="0049196A" w:rsidRPr="00C1718C" w:rsidRDefault="0049196A" w:rsidP="00260866">
      <w:pPr>
        <w:spacing w:line="360" w:lineRule="auto"/>
        <w:jc w:val="center"/>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C1718C" w:rsidRDefault="00B66533" w:rsidP="00B66533">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5</w:t>
      </w:r>
    </w:p>
    <w:p w14:paraId="31F5E032" w14:textId="21165218" w:rsidR="00B66533" w:rsidRPr="00C1718C" w:rsidRDefault="00B66533" w:rsidP="00A4074C">
      <w:pPr>
        <w:autoSpaceDE w:val="0"/>
        <w:autoSpaceDN w:val="0"/>
        <w:adjustRightInd w:val="0"/>
        <w:spacing w:after="0" w:line="360" w:lineRule="auto"/>
        <w:rPr>
          <w:rFonts w:ascii="Arial" w:hAnsi="Arial" w:cs="Arial"/>
          <w:b/>
          <w:bCs/>
          <w:sz w:val="47"/>
          <w:szCs w:val="47"/>
        </w:rPr>
      </w:pPr>
      <w:r w:rsidRPr="00C1718C">
        <w:rPr>
          <w:rFonts w:ascii="Arial" w:hAnsi="Arial" w:cs="Arial"/>
          <w:b/>
          <w:bCs/>
          <w:sz w:val="47"/>
          <w:szCs w:val="47"/>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C1718C">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1D6AF69C" w14:textId="19CCC4F1"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lastRenderedPageBreak/>
        <w:t xml:space="preserve">4.5 Data Storage </w:t>
      </w:r>
    </w:p>
    <w:p w14:paraId="6C884FEE" w14:textId="2070A539" w:rsidR="0049196A" w:rsidRPr="00C1718C" w:rsidRDefault="0049196A" w:rsidP="0049196A">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w:t>
      </w:r>
      <w:r w:rsidR="006C2FBF" w:rsidRPr="00C1718C">
        <w:rPr>
          <w:rFonts w:ascii="Arial" w:hAnsi="Arial" w:cs="Arial"/>
        </w:rPr>
        <w:t>must</w:t>
      </w:r>
      <w:r w:rsidRPr="00C1718C">
        <w:rPr>
          <w:rFonts w:ascii="Arial" w:hAnsi="Arial" w:cs="Arial"/>
        </w:rPr>
        <w:t xml:space="preserve"> be updated based on the new data injected in each time. The reason for choosing these DB’s is the flexibility of usage and its syntax matching with Structured Query Language (SQL) minute differences. Initially, data was stored in the CSV format in different files. Later I uploaded them into </w:t>
      </w:r>
      <w:r w:rsidR="006C2FBF" w:rsidRPr="00C1718C">
        <w:rPr>
          <w:rFonts w:ascii="Arial" w:hAnsi="Arial" w:cs="Arial"/>
        </w:rPr>
        <w:t>Mochahost</w:t>
      </w:r>
      <w:r w:rsidRPr="00C1718C">
        <w:rPr>
          <w:rFonts w:ascii="Arial" w:hAnsi="Arial" w:cs="Arial"/>
        </w:rPr>
        <w:t xml:space="preserve"> </w:t>
      </w:r>
      <w:r w:rsidR="006C2FBF" w:rsidRPr="00C1718C">
        <w:rPr>
          <w:rFonts w:ascii="Arial" w:hAnsi="Arial" w:cs="Arial"/>
        </w:rPr>
        <w:t>Psql</w:t>
      </w:r>
      <w:r w:rsidRPr="00C1718C">
        <w:rPr>
          <w:rFonts w:ascii="Arial" w:hAnsi="Arial" w:cs="Arial"/>
        </w:rPr>
        <w:t xml:space="preserve"> server.</w:t>
      </w:r>
    </w:p>
    <w:p w14:paraId="446F5ECA" w14:textId="77777777" w:rsidR="0049196A" w:rsidRPr="00C1718C" w:rsidRDefault="0049196A" w:rsidP="0049196A">
      <w:pPr>
        <w:spacing w:line="360" w:lineRule="auto"/>
        <w:jc w:val="both"/>
        <w:rPr>
          <w:rFonts w:ascii="Arial" w:hAnsi="Arial" w:cs="Arial"/>
        </w:rPr>
      </w:pPr>
    </w:p>
    <w:p w14:paraId="7F9432A3" w14:textId="1C7F351B"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66AA66E4" w14:textId="4893AF18" w:rsidR="0049196A" w:rsidRPr="00D4419F" w:rsidRDefault="0049196A" w:rsidP="00D4419F">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0044020A"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323A2B3F" w14:textId="77777777" w:rsidR="0049196A" w:rsidRPr="00C1718C" w:rsidRDefault="0049196A" w:rsidP="0049196A">
      <w:pPr>
        <w:spacing w:line="360" w:lineRule="auto"/>
        <w:jc w:val="both"/>
        <w:rPr>
          <w:rFonts w:ascii="Arial" w:hAnsi="Arial" w:cs="Arial"/>
        </w:rPr>
      </w:pPr>
    </w:p>
    <w:p w14:paraId="7C99D15F" w14:textId="64B11358"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4.7 Data Security</w:t>
      </w:r>
    </w:p>
    <w:p w14:paraId="34022046" w14:textId="4939990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lastRenderedPageBreak/>
        <w:t>4.8 Applications and software</w:t>
      </w:r>
    </w:p>
    <w:p w14:paraId="4FACE094" w14:textId="28F25911" w:rsidR="0049196A" w:rsidRPr="00C1718C" w:rsidRDefault="00D405A7" w:rsidP="0049196A">
      <w:pPr>
        <w:spacing w:line="360" w:lineRule="auto"/>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C1718C"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C1718C"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C1718C" w:rsidRDefault="0049196A" w:rsidP="0049196A">
      <w:pPr>
        <w:spacing w:line="360" w:lineRule="auto"/>
        <w:rPr>
          <w:rFonts w:ascii="Arial" w:hAnsi="Arial" w:cs="Arial"/>
          <w:b/>
          <w:bCs/>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lastRenderedPageBreak/>
        <w:t>7.0 Proposed Future Analysis</w:t>
      </w:r>
    </w:p>
    <w:p w14:paraId="0C624E04" w14:textId="08903BC7" w:rsidR="0049196A" w:rsidRPr="00C1718C"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6</w:t>
      </w:r>
    </w:p>
    <w:p w14:paraId="0946F8AB" w14:textId="057D6B96"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 xml:space="preserve">From the above </w:t>
      </w:r>
      <w:r w:rsidR="001C5EC2" w:rsidRPr="00C1718C">
        <w:rPr>
          <w:rFonts w:ascii="Arial" w:hAnsi="Arial" w:cs="Arial"/>
          <w:sz w:val="24"/>
          <w:szCs w:val="24"/>
        </w:rPr>
        <w:lastRenderedPageBreak/>
        <w:t>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26289493"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As per the fig x.x.x,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w:t>
      </w:r>
      <w:r w:rsidR="004528B7" w:rsidRPr="00C1718C">
        <w:rPr>
          <w:rFonts w:ascii="Arial" w:hAnsi="Arial" w:cs="Arial"/>
          <w:color w:val="000000"/>
          <w:sz w:val="24"/>
          <w:szCs w:val="24"/>
        </w:rPr>
        <w:lastRenderedPageBreak/>
        <w:t>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72ECA8A8"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4</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13C23AD3"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sidRPr="00C1718C">
        <w:rPr>
          <w:rFonts w:ascii="Arial" w:hAnsi="Arial" w:cs="Arial"/>
          <w:color w:val="000000"/>
          <w:sz w:val="24"/>
          <w:szCs w:val="24"/>
        </w:rPr>
        <w:t xml:space="preserve"> As given in the fig x.x.x,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sidRPr="00C1718C">
        <w:rPr>
          <w:rFonts w:ascii="Arial" w:hAnsi="Arial" w:cs="Arial"/>
          <w:color w:val="000000"/>
          <w:sz w:val="24"/>
          <w:szCs w:val="24"/>
        </w:rPr>
        <w:t xml:space="preserve"> In Ukraine, as per the research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behavior. Between 1985 and 1988, the USSR waged a vigorous anti-alcohol campaign, which saw significant drops in mortality and </w:t>
      </w:r>
      <w:r w:rsidR="00746978" w:rsidRPr="00C1718C">
        <w:rPr>
          <w:rFonts w:ascii="Arial" w:hAnsi="Arial" w:cs="Arial"/>
          <w:color w:val="000000"/>
          <w:sz w:val="24"/>
          <w:szCs w:val="24"/>
        </w:rPr>
        <w:lastRenderedPageBreak/>
        <w:t xml:space="preserve">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According to WHO men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78D091C2" w14:textId="2E1DFA8D"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B1180E">
        <w:rPr>
          <w:rFonts w:ascii="Arial" w:hAnsi="Arial" w:cs="Arial"/>
          <w:i/>
          <w:iCs/>
          <w:color w:val="000000"/>
          <w:sz w:val="24"/>
          <w:szCs w:val="24"/>
        </w:rPr>
        <w:t>5</w:t>
      </w:r>
      <w:r w:rsidRPr="007912D9">
        <w:rPr>
          <w:rFonts w:ascii="Arial" w:hAnsi="Arial" w:cs="Arial"/>
          <w:i/>
          <w:iCs/>
          <w:color w:val="000000"/>
          <w:sz w:val="24"/>
          <w:szCs w:val="24"/>
        </w:rPr>
        <w:t xml:space="preserve"> Total suicides changed over time in Europe</w:t>
      </w:r>
    </w:p>
    <w:p w14:paraId="6D9BB9E3" w14:textId="2A51AB3C"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peoples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military has also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lastRenderedPageBreak/>
        <w:t>Conclusion</w:t>
      </w:r>
    </w:p>
    <w:p w14:paraId="6879F604" w14:textId="1E23D838"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CRISPDM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Kuggle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Final cleaned dataset 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highest number of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important than suicides because countries with high population could show high suicide number,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as 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used in this iteration. </w:t>
      </w:r>
      <w:r w:rsidR="00775278" w:rsidRPr="00C1718C">
        <w:rPr>
          <w:rFonts w:ascii="Arial" w:hAnsi="Arial" w:cs="Arial"/>
          <w:color w:val="000000"/>
          <w:sz w:val="24"/>
          <w:szCs w:val="24"/>
        </w:rPr>
        <w:t xml:space="preserve">Using 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w:t>
      </w:r>
      <w:r w:rsidR="00476E79" w:rsidRPr="00C1718C">
        <w:rPr>
          <w:rFonts w:ascii="Arial" w:hAnsi="Arial" w:cs="Arial"/>
          <w:color w:val="000000"/>
          <w:sz w:val="24"/>
          <w:szCs w:val="24"/>
        </w:rPr>
        <w:lastRenderedPageBreak/>
        <w:t xml:space="preserve">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248513F9"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 xml:space="preserve">In any development project git version control is an inevitable technology. During the creation and development of this python dashboard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An important aspect of this project was its ability to make 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in every week.</w:t>
      </w:r>
    </w:p>
    <w:p w14:paraId="7BEBBC4C" w14:textId="1DA39F41"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sidRPr="00C1718C">
        <w:rPr>
          <w:rFonts w:ascii="Arial" w:hAnsi="Arial" w:cs="Arial"/>
          <w:color w:val="000000"/>
          <w:sz w:val="24"/>
          <w:szCs w:val="24"/>
        </w:rPr>
        <w:t>more supervised machine learning algorithms, the app could be improved in future.</w:t>
      </w:r>
    </w:p>
    <w:p w14:paraId="1F88F428" w14:textId="77777777" w:rsidR="00877786"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Pr="00C1718C" w:rsidRDefault="00711BA1"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Cron jobs in the future must run at least once in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 values in next high</w:t>
      </w:r>
      <w:r w:rsidR="00B21015" w:rsidRPr="00C1718C">
        <w:rPr>
          <w:rFonts w:ascii="Arial" w:hAnsi="Arial" w:cs="Arial"/>
          <w:color w:val="000000"/>
          <w:sz w:val="24"/>
          <w:szCs w:val="24"/>
        </w:rPr>
        <w:t xml:space="preserve"> so that the page </w:t>
      </w:r>
      <w:r w:rsidR="00877786" w:rsidRPr="00C1718C">
        <w:rPr>
          <w:rFonts w:ascii="Arial" w:hAnsi="Arial" w:cs="Arial"/>
          <w:color w:val="000000"/>
          <w:sz w:val="24"/>
          <w:szCs w:val="24"/>
        </w:rPr>
        <w:t xml:space="preserve">10 years </w:t>
      </w:r>
      <w:r w:rsidR="002A6688" w:rsidRPr="00C1718C">
        <w:rPr>
          <w:rFonts w:ascii="Arial" w:hAnsi="Arial" w:cs="Arial"/>
          <w:color w:val="000000"/>
          <w:sz w:val="24"/>
          <w:szCs w:val="24"/>
        </w:rPr>
        <w:t>high</w:t>
      </w:r>
      <w:r w:rsidR="00877786" w:rsidRPr="00C1718C">
        <w:rPr>
          <w:rFonts w:ascii="Arial" w:hAnsi="Arial" w:cs="Arial"/>
          <w:color w:val="000000"/>
          <w:sz w:val="24"/>
          <w:szCs w:val="24"/>
        </w:rPr>
        <w:t xml:space="preserve"> then, </w:t>
      </w:r>
      <w:r w:rsidR="00B21015" w:rsidRPr="00C1718C">
        <w:rPr>
          <w:rFonts w:ascii="Arial" w:hAnsi="Arial" w:cs="Arial"/>
          <w:color w:val="000000"/>
          <w:sz w:val="24"/>
          <w:szCs w:val="24"/>
        </w:rPr>
        <w:t>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0EF74C3C"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Several blogs regarding 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49ECF4D4"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The first step is to run the data_maker.py file which takes the data from the assets/data folder. Raw data is stored inside this folder where the data_maker initially prepare the data and merge the dataset and export to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 xml:space="preserve">Second file called data_modelling run the models using output from first file mentioned above to create models and make forecasted and normal data based on each country </w:t>
      </w:r>
      <w:r w:rsidRPr="00C1718C">
        <w:rPr>
          <w:rFonts w:ascii="Arial" w:hAnsi="Arial" w:cs="Arial"/>
          <w:sz w:val="24"/>
          <w:szCs w:val="24"/>
        </w:rPr>
        <w:lastRenderedPageBreak/>
        <w:t>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3"/>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510E4CC8"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 xml:space="preserve">features in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4"/>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37A66863"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0A0F5DA5"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5"/>
                    <a:stretch>
                      <a:fillRect/>
                    </a:stretch>
                  </pic:blipFill>
                  <pic:spPr>
                    <a:xfrm>
                      <a:off x="0" y="0"/>
                      <a:ext cx="5943600" cy="2893695"/>
                    </a:xfrm>
                    <a:prstGeom prst="rect">
                      <a:avLst/>
                    </a:prstGeom>
                  </pic:spPr>
                </pic:pic>
              </a:graphicData>
            </a:graphic>
          </wp:inline>
        </w:drawing>
      </w:r>
    </w:p>
    <w:p w14:paraId="156E594C" w14:textId="09AC1113" w:rsidR="006950DE" w:rsidRP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sdt>
      <w:sdtPr>
        <w:rPr>
          <w:rFonts w:ascii="Arial" w:hAnsi="Arial" w:cs="Arial"/>
        </w:rPr>
        <w:id w:val="631672799"/>
        <w:docPartObj>
          <w:docPartGallery w:val="Bibliographies"/>
          <w:docPartUnique/>
        </w:docPartObj>
      </w:sdtPr>
      <w:sdtContent>
        <w:p w14:paraId="54083CEC" w14:textId="20725F78" w:rsidR="0049196A" w:rsidRPr="00C1718C" w:rsidRDefault="0049196A" w:rsidP="002E0512">
          <w:pPr>
            <w:pStyle w:val="ListParagraph"/>
            <w:numPr>
              <w:ilvl w:val="1"/>
              <w:numId w:val="4"/>
            </w:numPr>
            <w:spacing w:line="360" w:lineRule="auto"/>
            <w:jc w:val="both"/>
            <w:rPr>
              <w:rFonts w:ascii="Arial" w:hAnsi="Arial" w:cs="Arial"/>
              <w:b/>
              <w:bCs/>
              <w:sz w:val="32"/>
              <w:szCs w:val="32"/>
            </w:rPr>
          </w:pPr>
          <w:r w:rsidRPr="00C1718C">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77777777"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lastRenderedPageBreak/>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lastRenderedPageBreak/>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w:t>
          </w:r>
          <w:r w:rsidRPr="00C1718C">
            <w:rPr>
              <w:rFonts w:ascii="Arial" w:eastAsia="Times New Roman" w:hAnsi="Arial" w:cs="Arial"/>
            </w:rPr>
            <w:lastRenderedPageBreak/>
            <w:t>[online],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w:t>
          </w:r>
          <w:r w:rsidRPr="00C1718C">
            <w:rPr>
              <w:rFonts w:ascii="Arial" w:eastAsia="Times New Roman" w:hAnsi="Arial" w:cs="Arial"/>
            </w:rPr>
            <w:lastRenderedPageBreak/>
            <w:t xml:space="preserve">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lastRenderedPageBreak/>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p w14:paraId="1C465C55" w14:textId="405D4712" w:rsidR="00DA5B80" w:rsidRPr="00AE55AB" w:rsidRDefault="00AE55AB" w:rsidP="00AE55AB">
      <w:pPr>
        <w:spacing w:line="360" w:lineRule="auto"/>
        <w:jc w:val="both"/>
        <w:rPr>
          <w:rFonts w:ascii="Arial" w:hAnsi="Arial" w:cs="Arial"/>
          <w:sz w:val="20"/>
          <w:szCs w:val="20"/>
        </w:rPr>
      </w:pPr>
      <w:r w:rsidRPr="00AE55AB">
        <w:rPr>
          <w:rFonts w:ascii="Arial" w:hAnsi="Arial" w:cs="Arial"/>
          <w:b/>
          <w:bCs/>
          <w:sz w:val="32"/>
          <w:szCs w:val="32"/>
        </w:rPr>
        <w:t>Appendix A</w:t>
      </w:r>
    </w:p>
    <w:p w14:paraId="4B6760A4" w14:textId="7CC94293" w:rsidR="00790270" w:rsidRPr="00AE55AB" w:rsidRDefault="00790270" w:rsidP="00AE55AB">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57F362D8" w14:textId="53BA70DF" w:rsidR="00790270" w:rsidRPr="00AE55AB" w:rsidRDefault="00790270" w:rsidP="00AE55AB">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w:t>
      </w:r>
      <w:r w:rsidR="00507C92" w:rsidRPr="00AE55AB">
        <w:rPr>
          <w:rFonts w:ascii="Arial" w:hAnsi="Arial" w:cs="Arial"/>
          <w:sz w:val="21"/>
          <w:szCs w:val="21"/>
        </w:rPr>
        <w:t xml:space="preserve"> to further run the models in server</w:t>
      </w:r>
    </w:p>
    <w:p w14:paraId="2F23EE8F" w14:textId="08EA73A9" w:rsidR="00790270" w:rsidRPr="00AE55AB" w:rsidRDefault="00790270" w:rsidP="00AE55AB">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w:t>
      </w:r>
      <w:r w:rsidR="00960D7E" w:rsidRPr="00AE55AB">
        <w:rPr>
          <w:rFonts w:ascii="Arial" w:hAnsi="Arial" w:cs="Arial"/>
          <w:sz w:val="21"/>
          <w:szCs w:val="21"/>
        </w:rPr>
        <w:t xml:space="preserve"> Sujil Kumar KM</w:t>
      </w:r>
    </w:p>
    <w:p w14:paraId="24DBF0AF" w14:textId="7FD7707F" w:rsidR="00790270" w:rsidRPr="00AE55AB" w:rsidRDefault="00790270" w:rsidP="00AE55AB">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rom:</w:t>
      </w:r>
      <w:r w:rsidR="00960D7E" w:rsidRPr="00AE55AB">
        <w:rPr>
          <w:rFonts w:ascii="Arial" w:hAnsi="Arial" w:cs="Arial"/>
          <w:sz w:val="21"/>
          <w:szCs w:val="21"/>
        </w:rPr>
        <w:t xml:space="preserve"> </w:t>
      </w:r>
      <w:hyperlink r:id="rId66" w:history="1">
        <w:r w:rsidR="00960D7E" w:rsidRPr="00AE55AB">
          <w:rPr>
            <w:rFonts w:ascii="Arial" w:hAnsi="Arial" w:cs="Arial"/>
          </w:rPr>
          <w:t>https://github.com/sujilkumarkm/suicide_dash_app_2022/blob/master/data_maker.py</w:t>
        </w:r>
      </w:hyperlink>
    </w:p>
    <w:p w14:paraId="600B6DFD" w14:textId="77777777" w:rsidR="00960D7E" w:rsidRDefault="00960D7E" w:rsidP="00AE55AB">
      <w:pPr>
        <w:autoSpaceDE w:val="0"/>
        <w:autoSpaceDN w:val="0"/>
        <w:adjustRightInd w:val="0"/>
        <w:spacing w:after="0" w:line="360" w:lineRule="auto"/>
        <w:rPr>
          <w:rFonts w:ascii="NimbusSanL-Regu" w:hAnsi="NimbusSanL-Regu" w:cs="NimbusSanL-Regu"/>
          <w:sz w:val="21"/>
          <w:szCs w:val="21"/>
        </w:rPr>
      </w:pPr>
    </w:p>
    <w:p w14:paraId="5FA37456"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CB2E76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663297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7539862D"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3ADD5A0B"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58D42ED6"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5F15B596"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5EE42045"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70B6DCAB"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323C71A6"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3E0CBF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71FC9FD5"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038CB2EE"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47B9146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224F7E65"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5EB0A229"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3949E4F3"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62E100E3"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6CEBF0A9"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327C6853"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69BB0567"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6CB24AC"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A4AB5AB"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F28638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B7DDB12"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64A3CDF"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790E104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B924DE7"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26C36B1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31EF1DF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3D5DDF8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5542FF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9C17B0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E99F3B8"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3279F73"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21CF52B"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2BF625CC"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1D14DF47"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4C65AF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089BB994" w14:textId="77777777" w:rsidR="00790270" w:rsidRPr="00790270" w:rsidRDefault="00790270" w:rsidP="00790270">
      <w:pPr>
        <w:shd w:val="clear" w:color="auto" w:fill="272822"/>
        <w:spacing w:after="240" w:line="285" w:lineRule="atLeast"/>
        <w:rPr>
          <w:rFonts w:ascii="Consolas" w:eastAsia="Times New Roman" w:hAnsi="Consolas" w:cs="Times New Roman"/>
          <w:color w:val="F8F8F2"/>
          <w:sz w:val="21"/>
          <w:szCs w:val="21"/>
        </w:rPr>
      </w:pPr>
    </w:p>
    <w:p w14:paraId="592B171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6520B8C5"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335D565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1EC68D0B"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421DAA6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071DF46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2334D60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D0290A5"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673F132"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F8CA2E"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0B711756"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0C9902CE"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lastRenderedPageBreak/>
        <w:t>#good sample of the different regions.</w:t>
      </w:r>
    </w:p>
    <w:p w14:paraId="650D5407"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4B5D7D6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5CA1226C"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2CB27E0D"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569A7304"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7E3B466D"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4309CBF8"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69E2B30C"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38FBB7E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BCB5CB5"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3B05748"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0F114298"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2434881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0E5620D8"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936B85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6349B797"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1E151697"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2A10669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523B75A2"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E1CA117"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B5CD602"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738ADEB8"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8F2A7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5BCC4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78A9E"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444DA14C"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7131A88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191B9E5C"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5396FC5F"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625CB74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19EF244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064FDF09"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412C1FEE"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4D1C82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EF7453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F276E2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8BA55"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7D1409E"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1A8E344"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7235078"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0D2B7E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E4F3A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63268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6C8F38F"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634A6D6"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F1638A" w14:textId="77777777" w:rsidR="00790270" w:rsidRPr="00790270" w:rsidRDefault="00790270" w:rsidP="00790270">
      <w:pPr>
        <w:shd w:val="clear" w:color="auto" w:fill="272822"/>
        <w:spacing w:after="240" w:line="285" w:lineRule="atLeast"/>
        <w:rPr>
          <w:rFonts w:ascii="Consolas" w:eastAsia="Times New Roman" w:hAnsi="Consolas" w:cs="Times New Roman"/>
          <w:color w:val="F8F8F2"/>
          <w:sz w:val="21"/>
          <w:szCs w:val="21"/>
        </w:rPr>
      </w:pPr>
    </w:p>
    <w:p w14:paraId="33849274"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7FF3468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32E49EF4"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07B2B343"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6D93C2C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58A4BB17"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42AA3700"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170CC615"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6017C74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0B43E83A"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4730A3DB"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300AD789"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2AFB677B"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09BDA2D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4B1BEA31" w14:textId="77777777" w:rsidR="00790270" w:rsidRPr="00790270" w:rsidRDefault="00790270" w:rsidP="00790270">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08F43178"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B1A9001"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65132DCF"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2BD147ED" w14:textId="77777777" w:rsidR="00790270" w:rsidRPr="00790270" w:rsidRDefault="00790270" w:rsidP="00790270">
      <w:pPr>
        <w:shd w:val="clear" w:color="auto" w:fill="272822"/>
        <w:spacing w:after="0" w:line="285" w:lineRule="atLeast"/>
        <w:rPr>
          <w:rFonts w:ascii="Consolas" w:eastAsia="Times New Roman" w:hAnsi="Consolas" w:cs="Times New Roman"/>
          <w:color w:val="F8F8F2"/>
          <w:sz w:val="21"/>
          <w:szCs w:val="21"/>
        </w:rPr>
      </w:pPr>
    </w:p>
    <w:p w14:paraId="59FEB803" w14:textId="1BE62B60" w:rsidR="00790270" w:rsidRDefault="00790270" w:rsidP="005D4B76">
      <w:pPr>
        <w:spacing w:line="360" w:lineRule="auto"/>
        <w:jc w:val="both"/>
        <w:rPr>
          <w:rFonts w:ascii="Arial" w:hAnsi="Arial" w:cs="Arial"/>
        </w:rPr>
      </w:pPr>
    </w:p>
    <w:p w14:paraId="7E43E8AC" w14:textId="6D1BE415" w:rsidR="001B7D03" w:rsidRDefault="001B7D03" w:rsidP="001B7D03">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Modellind and Outlier Detection</w:t>
      </w:r>
    </w:p>
    <w:p w14:paraId="19736E15" w14:textId="507329B8" w:rsidR="001B7D03" w:rsidRDefault="001B7D03" w:rsidP="001B7D03">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xml:space="preserve">: </w:t>
      </w:r>
      <w:r w:rsidR="00102A86">
        <w:rPr>
          <w:rFonts w:ascii="NimbusSanL-Regu" w:hAnsi="NimbusSanL-Regu" w:cs="NimbusSanL-Regu"/>
          <w:sz w:val="21"/>
          <w:szCs w:val="21"/>
        </w:rPr>
        <w:t>Three different Model including FB Prophet, Custom AR and SARIMAX, Periodic Outlier Detection</w:t>
      </w:r>
    </w:p>
    <w:p w14:paraId="7C52CB48" w14:textId="7BAE41BA" w:rsidR="001B7D03" w:rsidRDefault="001B7D03" w:rsidP="001B7D03">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xml:space="preserve">: </w:t>
      </w:r>
      <w:r w:rsidR="00102A86">
        <w:rPr>
          <w:rFonts w:ascii="NimbusSanL-Regu" w:hAnsi="NimbusSanL-Regu" w:cs="NimbusSanL-Regu"/>
          <w:sz w:val="21"/>
          <w:szCs w:val="21"/>
        </w:rPr>
        <w:t>Sujil Kumar K.M</w:t>
      </w:r>
    </w:p>
    <w:p w14:paraId="0931C979" w14:textId="77777777" w:rsidR="00102A86" w:rsidRDefault="001B7D03" w:rsidP="001B7D03">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00102A86" w:rsidRPr="00102A86">
        <w:rPr>
          <w:rFonts w:ascii="NimbusSanL-Regu" w:hAnsi="NimbusSanL-Regu" w:cs="NimbusSanL-Regu"/>
          <w:sz w:val="21"/>
          <w:szCs w:val="21"/>
        </w:rPr>
        <w:t>https://github.com/sujilkumarkm/suicide_dash_app_2022/blob/master/data_modelling.py</w:t>
      </w:r>
    </w:p>
    <w:p w14:paraId="2409FDC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2E59A8D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40AF090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15F987D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20DC1A9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36F4FF8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6FFAB9D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0B9A13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6C698DF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287853A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2B2D72D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099BD87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3ACCC4D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5CA95ED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68A8A1B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2851D9F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6724317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728BC1A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76903E4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16B2800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58E5D8E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04BF837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4222583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3AA04CB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32AAFA0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447465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1D63843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0DD382A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064715C3" w14:textId="77777777" w:rsidR="00102A86" w:rsidRPr="00102A86" w:rsidRDefault="00102A86" w:rsidP="00102A86">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701A80F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43D1E37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660F0E96" w14:textId="77777777" w:rsidR="00102A86" w:rsidRPr="00102A86" w:rsidRDefault="00102A86" w:rsidP="00102A86">
      <w:pPr>
        <w:shd w:val="clear" w:color="auto" w:fill="272822"/>
        <w:spacing w:after="240" w:line="285" w:lineRule="atLeast"/>
        <w:rPr>
          <w:rFonts w:ascii="Consolas" w:eastAsia="Times New Roman" w:hAnsi="Consolas" w:cs="Times New Roman"/>
          <w:color w:val="F8F8F2"/>
          <w:sz w:val="21"/>
          <w:szCs w:val="21"/>
        </w:rPr>
      </w:pPr>
    </w:p>
    <w:p w14:paraId="6AAF749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6818DED5" w14:textId="77777777" w:rsidR="00102A86" w:rsidRPr="00102A86" w:rsidRDefault="00102A86" w:rsidP="00102A86">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1D2975A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5A92A30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468592A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D579FE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759D4FB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2F07ABD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5458564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5BF2052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6EBDA26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C0D454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2428982E" w14:textId="77777777" w:rsidR="00102A86" w:rsidRPr="00102A86" w:rsidRDefault="00102A86" w:rsidP="00102A86">
      <w:pPr>
        <w:shd w:val="clear" w:color="auto" w:fill="272822"/>
        <w:spacing w:after="240" w:line="285" w:lineRule="atLeast"/>
        <w:rPr>
          <w:rFonts w:ascii="Consolas" w:eastAsia="Times New Roman" w:hAnsi="Consolas" w:cs="Times New Roman"/>
          <w:color w:val="F8F8F2"/>
          <w:sz w:val="21"/>
          <w:szCs w:val="21"/>
        </w:rPr>
      </w:pPr>
    </w:p>
    <w:p w14:paraId="4462E44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20DBF07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30A44D4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2A34C2E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45250CC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3967FC5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549865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0B318B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01C8C46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E248B8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2B096C2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2387B25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27D0C19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0E9E9FF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766C44E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9B971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160083C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2CCD5AF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5D287DF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5764A3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5609409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3BFFFEB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66DC1AE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2501215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769693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61F53B1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7E7D2D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3906FE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4720C22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EC66EC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2D956D4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588D856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844512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FEA4BF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5A7113C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3F118DF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1F81200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37B7068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0381922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1CCFBAD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6840263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00080BB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4FB53FB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775B4FF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0516919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4DDC1AC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0FFD3F9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017CFC7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2ED2F3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5038A18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79A846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DD5AA2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38EE3C8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2694686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2675DFB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314D82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B469F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520BD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639DDCAC" w14:textId="77777777" w:rsidR="00102A86" w:rsidRPr="00102A86" w:rsidRDefault="00102A86" w:rsidP="00102A86">
      <w:pPr>
        <w:shd w:val="clear" w:color="auto" w:fill="272822"/>
        <w:spacing w:after="240" w:line="285" w:lineRule="atLeast"/>
        <w:rPr>
          <w:rFonts w:ascii="Consolas" w:eastAsia="Times New Roman" w:hAnsi="Consolas" w:cs="Times New Roman"/>
          <w:color w:val="F8F8F2"/>
          <w:sz w:val="21"/>
          <w:szCs w:val="21"/>
        </w:rPr>
      </w:pPr>
    </w:p>
    <w:p w14:paraId="3A27A5F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lastRenderedPageBreak/>
        <w:t># This function trains the model using the input data(dataframe)</w:t>
      </w:r>
    </w:p>
    <w:p w14:paraId="1E16319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47977A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52EFF69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5AD2FBA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6B0D33D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8AE12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EED50F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4148EB6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57C958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3782441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1B7A5E6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4085470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5403943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2858E6C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759B3FD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5FED984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38F81FB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21E6226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4C2784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38BF6E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2B8B087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0FD0278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3F883FC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69038CC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83DC10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2335F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5D9E0F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2298C30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597E556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5E9E5DC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7C80789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679EA51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C2FA58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AEE7E9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0A7B506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37C9632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3EE9FA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347059A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52C698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23D8742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41EC9A1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2CDF43D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0C3B25E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542A576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7768CD2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0A9277B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3007130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A71B6D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77FC13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B23A7B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41E6817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3022FA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45EA65E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C53C85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4538F29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4BF6DE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2EE8626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2414E72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0F5CC0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00A09C6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2C9D0B4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1FC6D0A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93E7F0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5D9CEDA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6855EC4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435668C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64FDDC2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79F4944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6E9FB4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95AB52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37E38C0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2F7ED41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2F9C168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1219298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A5A52B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2624254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53B7C74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4C63B8A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28AF55F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69822EF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425076B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23E76B8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013F49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9B8F6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22D8A1D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6BC539D8" w14:textId="77777777" w:rsidR="00102A86" w:rsidRPr="00102A86" w:rsidRDefault="00102A86" w:rsidP="00102A86">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848F67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722371A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54CC896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45C138C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20ABC86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934651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6A173AB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18342EA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24EEDB5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7A62740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2E0AD47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085A67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5250A0F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7A3AF28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4276E8A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66C73C5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4626C8A" w14:textId="77777777" w:rsidR="00102A86" w:rsidRPr="00102A86" w:rsidRDefault="00102A86" w:rsidP="00102A86">
      <w:pPr>
        <w:shd w:val="clear" w:color="auto" w:fill="272822"/>
        <w:spacing w:after="240" w:line="285" w:lineRule="atLeast"/>
        <w:rPr>
          <w:rFonts w:ascii="Consolas" w:eastAsia="Times New Roman" w:hAnsi="Consolas" w:cs="Times New Roman"/>
          <w:color w:val="F8F8F2"/>
          <w:sz w:val="21"/>
          <w:szCs w:val="21"/>
        </w:rPr>
      </w:pPr>
    </w:p>
    <w:p w14:paraId="4EEA8D9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1746170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76EDF3C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21AD244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0A54B63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6EE0403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2C0B5F3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4B50522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636BF96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404BEBD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3BA26D0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613D263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1EFFE2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6EF6B0E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8EE773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F60B1A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7B8D303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7280475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3E3D8A7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59F65B3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5B1702B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1CD0BC6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0ED816D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12F190D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584DAA2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36852FD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E88781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473B3F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25CAF72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7677408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57F3FDF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4663EFE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2F69F8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4A538DA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026E510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5D27791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4E5C873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4EBC84D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31407AC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11B3F6B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400DC2E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6AFBA0C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5254430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059CD8F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6D3B1DC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0FF2CDD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70CF638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5F2A3B9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723DBC64" w14:textId="77777777" w:rsidR="00102A86" w:rsidRPr="00102A86" w:rsidRDefault="00102A86" w:rsidP="00102A86">
      <w:pPr>
        <w:shd w:val="clear" w:color="auto" w:fill="272822"/>
        <w:spacing w:after="240" w:line="285" w:lineRule="atLeast"/>
        <w:rPr>
          <w:rFonts w:ascii="Consolas" w:eastAsia="Times New Roman" w:hAnsi="Consolas" w:cs="Times New Roman"/>
          <w:color w:val="F8F8F2"/>
          <w:sz w:val="21"/>
          <w:szCs w:val="21"/>
        </w:rPr>
      </w:pPr>
    </w:p>
    <w:p w14:paraId="457137A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371985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57ED95F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50A03C6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2E3A941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1850DBB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109409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0AFF9D2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0B3D835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51E5739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6A8FEB1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E3A30D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970620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76D69A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B7C087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605D5EF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7910603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044863A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68236B0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31CD232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25CACA4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FBE5B8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74CA5F8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12BF7FE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579AB43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65012A2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78BBEC0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5C5A565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0AEBE8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1AD08EC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4E02F9B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332672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1FACFBB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4A40A70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2D55207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35CC774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000817F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518D05C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2A24487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CFDC1A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3DFBAA4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7AC0CBA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515269D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61B232C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0C53749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8AD367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28109E5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096971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4C301FE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6D43ED9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1FF183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1251E09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6A20A63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019564C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5B47BCC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6A21BE4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2B8DF15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7F6FF23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AB110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31B806B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BE5780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D3AD2E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44B9B578"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2373965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245C122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7B30332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0326939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9F7F10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37E65AB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1B33A9E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2809C0F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193C602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0A5C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1723E02A"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565B792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E44D65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01DEBDE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9278CD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D534370"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5E4F1207"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1A73776E"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5AB9651E" w14:textId="77777777" w:rsidR="00102A86" w:rsidRPr="00102A86" w:rsidRDefault="00102A86" w:rsidP="00102A86">
      <w:pPr>
        <w:shd w:val="clear" w:color="auto" w:fill="272822"/>
        <w:spacing w:after="240" w:line="285" w:lineRule="atLeast"/>
        <w:rPr>
          <w:rFonts w:ascii="Consolas" w:eastAsia="Times New Roman" w:hAnsi="Consolas" w:cs="Times New Roman"/>
          <w:color w:val="F8F8F2"/>
          <w:sz w:val="21"/>
          <w:szCs w:val="21"/>
        </w:rPr>
      </w:pPr>
    </w:p>
    <w:p w14:paraId="1569058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7906709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719916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p>
    <w:p w14:paraId="7AEB8902"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38F41035"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061E8C1C"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CF1D341"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4425096"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3F1A5A84"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710F537D"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7402E4EF"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E158ED9"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0C15F593"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417ABA9B" w14:textId="77777777" w:rsidR="00102A86" w:rsidRPr="00102A86" w:rsidRDefault="00102A86" w:rsidP="00102A86">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681AC502" w14:textId="498DB874" w:rsidR="00790270" w:rsidRDefault="00790270" w:rsidP="001B7D03">
      <w:pPr>
        <w:spacing w:line="360" w:lineRule="auto"/>
        <w:jc w:val="both"/>
        <w:rPr>
          <w:rFonts w:ascii="Arial" w:hAnsi="Arial" w:cs="Arial"/>
        </w:rPr>
      </w:pPr>
    </w:p>
    <w:p w14:paraId="5CEA2776" w14:textId="77777777" w:rsidR="00102A86" w:rsidRPr="00C1718C" w:rsidRDefault="00102A86" w:rsidP="001B7D03">
      <w:pPr>
        <w:spacing w:line="360" w:lineRule="auto"/>
        <w:jc w:val="both"/>
        <w:rPr>
          <w:rFonts w:ascii="Arial" w:hAnsi="Arial" w:cs="Arial"/>
        </w:rPr>
      </w:pPr>
    </w:p>
    <w:sectPr w:rsidR="00102A86" w:rsidRPr="00C1718C" w:rsidSect="007512DD">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39577" w14:textId="77777777" w:rsidR="00E50401" w:rsidRDefault="00E50401" w:rsidP="00C518DB">
      <w:pPr>
        <w:spacing w:after="0" w:line="240" w:lineRule="auto"/>
      </w:pPr>
      <w:r>
        <w:separator/>
      </w:r>
    </w:p>
  </w:endnote>
  <w:endnote w:type="continuationSeparator" w:id="0">
    <w:p w14:paraId="29D4842D" w14:textId="77777777" w:rsidR="00E50401" w:rsidRDefault="00E50401"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AE7FCA" w:rsidRDefault="00DE04D4" w:rsidP="00AE7FCA">
    <w:pPr>
      <w:pStyle w:val="Footer"/>
      <w:tabs>
        <w:tab w:val="clear" w:pos="4680"/>
        <w:tab w:val="clear" w:pos="9360"/>
      </w:tabs>
      <w:jc w:val="center"/>
      <w:rPr>
        <w:rFonts w:ascii="Arial" w:hAnsi="Arial" w:cs="Arial"/>
        <w:caps/>
        <w:noProof/>
        <w:color w:val="4472C4" w:themeColor="accent1"/>
        <w:sz w:val="24"/>
        <w:szCs w:val="24"/>
      </w:rPr>
    </w:pPr>
    <w:r w:rsidRPr="00AE7FCA">
      <w:rPr>
        <w:rFonts w:ascii="Arial" w:hAnsi="Arial" w:cs="Arial"/>
        <w:caps/>
        <w:color w:val="4472C4" w:themeColor="accent1"/>
        <w:sz w:val="24"/>
        <w:szCs w:val="24"/>
      </w:rPr>
      <w:fldChar w:fldCharType="begin"/>
    </w:r>
    <w:r w:rsidRPr="00AE7FCA">
      <w:rPr>
        <w:rFonts w:ascii="Arial" w:hAnsi="Arial" w:cs="Arial"/>
        <w:caps/>
        <w:color w:val="4472C4" w:themeColor="accent1"/>
        <w:sz w:val="24"/>
        <w:szCs w:val="24"/>
      </w:rPr>
      <w:instrText xml:space="preserve"> PAGE   \* MERGEFORMAT </w:instrText>
    </w:r>
    <w:r w:rsidRPr="00AE7FCA">
      <w:rPr>
        <w:rFonts w:ascii="Arial" w:hAnsi="Arial" w:cs="Arial"/>
        <w:caps/>
        <w:color w:val="4472C4" w:themeColor="accent1"/>
        <w:sz w:val="24"/>
        <w:szCs w:val="24"/>
      </w:rPr>
      <w:fldChar w:fldCharType="separate"/>
    </w:r>
    <w:r w:rsidRPr="00AE7FCA">
      <w:rPr>
        <w:rFonts w:ascii="Arial" w:hAnsi="Arial" w:cs="Arial"/>
        <w:caps/>
        <w:noProof/>
        <w:color w:val="4472C4" w:themeColor="accent1"/>
        <w:sz w:val="24"/>
        <w:szCs w:val="24"/>
      </w:rPr>
      <w:t>2</w:t>
    </w:r>
    <w:r w:rsidRPr="00AE7FCA">
      <w:rPr>
        <w:rFonts w:ascii="Arial" w:hAnsi="Arial" w:cs="Arial"/>
        <w:caps/>
        <w:noProof/>
        <w:color w:val="4472C4" w:themeColor="accent1"/>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91004" w14:textId="77777777" w:rsidR="00E50401" w:rsidRDefault="00E50401" w:rsidP="00C518DB">
      <w:pPr>
        <w:spacing w:after="0" w:line="240" w:lineRule="auto"/>
      </w:pPr>
      <w:r>
        <w:separator/>
      </w:r>
    </w:p>
  </w:footnote>
  <w:footnote w:type="continuationSeparator" w:id="0">
    <w:p w14:paraId="586B6F3A" w14:textId="77777777" w:rsidR="00E50401" w:rsidRDefault="00E50401"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0409001F"/>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7"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3379AC"/>
    <w:multiLevelType w:val="multilevel"/>
    <w:tmpl w:val="0409001F"/>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CF742B"/>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0"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3" w15:restartNumberingAfterBreak="0">
    <w:nsid w:val="3EA46163"/>
    <w:multiLevelType w:val="multilevel"/>
    <w:tmpl w:val="F04A05B8"/>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9"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4"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29"/>
  </w:num>
  <w:num w:numId="2" w16cid:durableId="1855068206">
    <w:abstractNumId w:val="1"/>
  </w:num>
  <w:num w:numId="3" w16cid:durableId="602808775">
    <w:abstractNumId w:val="0"/>
  </w:num>
  <w:num w:numId="4" w16cid:durableId="396903899">
    <w:abstractNumId w:val="21"/>
  </w:num>
  <w:num w:numId="5" w16cid:durableId="1772431457">
    <w:abstractNumId w:val="25"/>
  </w:num>
  <w:num w:numId="6" w16cid:durableId="649599612">
    <w:abstractNumId w:val="20"/>
  </w:num>
  <w:num w:numId="7" w16cid:durableId="1823229838">
    <w:abstractNumId w:val="30"/>
  </w:num>
  <w:num w:numId="8" w16cid:durableId="328288676">
    <w:abstractNumId w:val="32"/>
  </w:num>
  <w:num w:numId="9" w16cid:durableId="622854427">
    <w:abstractNumId w:val="34"/>
  </w:num>
  <w:num w:numId="10" w16cid:durableId="1270308203">
    <w:abstractNumId w:val="11"/>
  </w:num>
  <w:num w:numId="11" w16cid:durableId="35085721">
    <w:abstractNumId w:val="14"/>
  </w:num>
  <w:num w:numId="12" w16cid:durableId="1742017399">
    <w:abstractNumId w:val="26"/>
  </w:num>
  <w:num w:numId="13" w16cid:durableId="1692217636">
    <w:abstractNumId w:val="31"/>
  </w:num>
  <w:num w:numId="14" w16cid:durableId="677659441">
    <w:abstractNumId w:val="17"/>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6"/>
  </w:num>
  <w:num w:numId="24" w16cid:durableId="1530488881">
    <w:abstractNumId w:val="28"/>
  </w:num>
  <w:num w:numId="25" w16cid:durableId="1861164171">
    <w:abstractNumId w:val="19"/>
  </w:num>
  <w:num w:numId="26" w16cid:durableId="1875801196">
    <w:abstractNumId w:val="18"/>
  </w:num>
  <w:num w:numId="27" w16cid:durableId="1438210614">
    <w:abstractNumId w:val="22"/>
  </w:num>
  <w:num w:numId="28" w16cid:durableId="1345398338">
    <w:abstractNumId w:val="33"/>
  </w:num>
  <w:num w:numId="29" w16cid:durableId="629096171">
    <w:abstractNumId w:val="10"/>
  </w:num>
  <w:num w:numId="30" w16cid:durableId="542638815">
    <w:abstractNumId w:val="24"/>
  </w:num>
  <w:num w:numId="31" w16cid:durableId="494993906">
    <w:abstractNumId w:val="23"/>
  </w:num>
  <w:num w:numId="32" w16cid:durableId="1462646370">
    <w:abstractNumId w:val="13"/>
  </w:num>
  <w:num w:numId="33" w16cid:durableId="1912739629">
    <w:abstractNumId w:val="27"/>
  </w:num>
  <w:num w:numId="34" w16cid:durableId="907614647">
    <w:abstractNumId w:val="15"/>
  </w:num>
  <w:num w:numId="35" w16cid:durableId="19109227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37D"/>
    <w:rsid w:val="0001438F"/>
    <w:rsid w:val="0001527B"/>
    <w:rsid w:val="000168F2"/>
    <w:rsid w:val="00016B06"/>
    <w:rsid w:val="00016B1A"/>
    <w:rsid w:val="00020114"/>
    <w:rsid w:val="00020E53"/>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33C5"/>
    <w:rsid w:val="00115A03"/>
    <w:rsid w:val="00115AEC"/>
    <w:rsid w:val="00115E46"/>
    <w:rsid w:val="00116C02"/>
    <w:rsid w:val="00117CC6"/>
    <w:rsid w:val="001200E2"/>
    <w:rsid w:val="00120E06"/>
    <w:rsid w:val="001236F5"/>
    <w:rsid w:val="00123FF3"/>
    <w:rsid w:val="001240D4"/>
    <w:rsid w:val="00124D32"/>
    <w:rsid w:val="00125A69"/>
    <w:rsid w:val="0013001C"/>
    <w:rsid w:val="00130489"/>
    <w:rsid w:val="0013122C"/>
    <w:rsid w:val="00133588"/>
    <w:rsid w:val="00133A5D"/>
    <w:rsid w:val="00133AE7"/>
    <w:rsid w:val="00136341"/>
    <w:rsid w:val="001366AB"/>
    <w:rsid w:val="00137E80"/>
    <w:rsid w:val="001420F8"/>
    <w:rsid w:val="00143417"/>
    <w:rsid w:val="00143A47"/>
    <w:rsid w:val="00143DB0"/>
    <w:rsid w:val="00144BCB"/>
    <w:rsid w:val="00145EAF"/>
    <w:rsid w:val="00146AEC"/>
    <w:rsid w:val="00146DAA"/>
    <w:rsid w:val="001475F1"/>
    <w:rsid w:val="00150356"/>
    <w:rsid w:val="0015079C"/>
    <w:rsid w:val="001507BC"/>
    <w:rsid w:val="001508B9"/>
    <w:rsid w:val="0015284A"/>
    <w:rsid w:val="00152976"/>
    <w:rsid w:val="00154B6B"/>
    <w:rsid w:val="00157A90"/>
    <w:rsid w:val="00157DB1"/>
    <w:rsid w:val="0016020C"/>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E38"/>
    <w:rsid w:val="001B4EBC"/>
    <w:rsid w:val="001B6638"/>
    <w:rsid w:val="001B6685"/>
    <w:rsid w:val="001B6AE0"/>
    <w:rsid w:val="001B6BFA"/>
    <w:rsid w:val="001B7D03"/>
    <w:rsid w:val="001C0883"/>
    <w:rsid w:val="001C1588"/>
    <w:rsid w:val="001C23F1"/>
    <w:rsid w:val="001C38ED"/>
    <w:rsid w:val="001C3A0D"/>
    <w:rsid w:val="001C5EC2"/>
    <w:rsid w:val="001C63A2"/>
    <w:rsid w:val="001D0034"/>
    <w:rsid w:val="001D00D2"/>
    <w:rsid w:val="001D030F"/>
    <w:rsid w:val="001D1360"/>
    <w:rsid w:val="001D1376"/>
    <w:rsid w:val="001D1914"/>
    <w:rsid w:val="001D1E53"/>
    <w:rsid w:val="001D2205"/>
    <w:rsid w:val="001D2990"/>
    <w:rsid w:val="001D42D5"/>
    <w:rsid w:val="001D4334"/>
    <w:rsid w:val="001D51FA"/>
    <w:rsid w:val="001D58B4"/>
    <w:rsid w:val="001D6019"/>
    <w:rsid w:val="001D6AAB"/>
    <w:rsid w:val="001D7494"/>
    <w:rsid w:val="001D7863"/>
    <w:rsid w:val="001E16D2"/>
    <w:rsid w:val="001E17CA"/>
    <w:rsid w:val="001E3200"/>
    <w:rsid w:val="001E3A70"/>
    <w:rsid w:val="001E5B2C"/>
    <w:rsid w:val="001E6F13"/>
    <w:rsid w:val="001E7A08"/>
    <w:rsid w:val="001F03C9"/>
    <w:rsid w:val="001F0B21"/>
    <w:rsid w:val="001F0ED5"/>
    <w:rsid w:val="001F10DE"/>
    <w:rsid w:val="001F2356"/>
    <w:rsid w:val="001F28DC"/>
    <w:rsid w:val="001F6D59"/>
    <w:rsid w:val="001F79F6"/>
    <w:rsid w:val="00200AF5"/>
    <w:rsid w:val="002014E3"/>
    <w:rsid w:val="00204F91"/>
    <w:rsid w:val="002057E8"/>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5A5"/>
    <w:rsid w:val="00272E45"/>
    <w:rsid w:val="002731C1"/>
    <w:rsid w:val="0027418A"/>
    <w:rsid w:val="002744CA"/>
    <w:rsid w:val="00275C58"/>
    <w:rsid w:val="002765D4"/>
    <w:rsid w:val="00276BF8"/>
    <w:rsid w:val="002777E2"/>
    <w:rsid w:val="00280AC8"/>
    <w:rsid w:val="0028172E"/>
    <w:rsid w:val="00281C29"/>
    <w:rsid w:val="00282711"/>
    <w:rsid w:val="00283466"/>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756"/>
    <w:rsid w:val="002D3C1D"/>
    <w:rsid w:val="002D5605"/>
    <w:rsid w:val="002D5DCB"/>
    <w:rsid w:val="002D5F92"/>
    <w:rsid w:val="002D694D"/>
    <w:rsid w:val="002D6ABE"/>
    <w:rsid w:val="002D77A5"/>
    <w:rsid w:val="002E0512"/>
    <w:rsid w:val="002E129B"/>
    <w:rsid w:val="002E29FB"/>
    <w:rsid w:val="002E415C"/>
    <w:rsid w:val="002E79BA"/>
    <w:rsid w:val="002F00AF"/>
    <w:rsid w:val="002F08D4"/>
    <w:rsid w:val="002F0C09"/>
    <w:rsid w:val="002F1666"/>
    <w:rsid w:val="002F1754"/>
    <w:rsid w:val="002F4D50"/>
    <w:rsid w:val="002F4EBA"/>
    <w:rsid w:val="002F5371"/>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DF6"/>
    <w:rsid w:val="00377FC9"/>
    <w:rsid w:val="003813ED"/>
    <w:rsid w:val="0038193C"/>
    <w:rsid w:val="00381C14"/>
    <w:rsid w:val="003836E7"/>
    <w:rsid w:val="00384426"/>
    <w:rsid w:val="00384BBA"/>
    <w:rsid w:val="00387D7F"/>
    <w:rsid w:val="00390349"/>
    <w:rsid w:val="00390755"/>
    <w:rsid w:val="0039077A"/>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EB3"/>
    <w:rsid w:val="003C16DF"/>
    <w:rsid w:val="003C1EB7"/>
    <w:rsid w:val="003C22C8"/>
    <w:rsid w:val="003C3A75"/>
    <w:rsid w:val="003C4218"/>
    <w:rsid w:val="003C43CA"/>
    <w:rsid w:val="003C4964"/>
    <w:rsid w:val="003C5076"/>
    <w:rsid w:val="003C684F"/>
    <w:rsid w:val="003D2495"/>
    <w:rsid w:val="003D42F1"/>
    <w:rsid w:val="003D4EF9"/>
    <w:rsid w:val="003D5BFE"/>
    <w:rsid w:val="003D7282"/>
    <w:rsid w:val="003D7E98"/>
    <w:rsid w:val="003E00C7"/>
    <w:rsid w:val="003E180F"/>
    <w:rsid w:val="003E1D10"/>
    <w:rsid w:val="003E28ED"/>
    <w:rsid w:val="003E34B8"/>
    <w:rsid w:val="003E358E"/>
    <w:rsid w:val="003E6CED"/>
    <w:rsid w:val="003E7483"/>
    <w:rsid w:val="003F0CED"/>
    <w:rsid w:val="003F1FB7"/>
    <w:rsid w:val="003F22DC"/>
    <w:rsid w:val="003F2704"/>
    <w:rsid w:val="003F29A2"/>
    <w:rsid w:val="003F2D9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B3C"/>
    <w:rsid w:val="004156BB"/>
    <w:rsid w:val="00416671"/>
    <w:rsid w:val="004169CE"/>
    <w:rsid w:val="00416D3D"/>
    <w:rsid w:val="00416DA4"/>
    <w:rsid w:val="004179F4"/>
    <w:rsid w:val="00420816"/>
    <w:rsid w:val="00423662"/>
    <w:rsid w:val="00424934"/>
    <w:rsid w:val="00424C2D"/>
    <w:rsid w:val="00425384"/>
    <w:rsid w:val="00425541"/>
    <w:rsid w:val="00425FFF"/>
    <w:rsid w:val="00430015"/>
    <w:rsid w:val="00430CB0"/>
    <w:rsid w:val="00431402"/>
    <w:rsid w:val="00431612"/>
    <w:rsid w:val="004317EE"/>
    <w:rsid w:val="00433C54"/>
    <w:rsid w:val="0043442C"/>
    <w:rsid w:val="00436522"/>
    <w:rsid w:val="00436857"/>
    <w:rsid w:val="00437707"/>
    <w:rsid w:val="00437ABE"/>
    <w:rsid w:val="00437CE7"/>
    <w:rsid w:val="00437E07"/>
    <w:rsid w:val="0044020A"/>
    <w:rsid w:val="00440C7C"/>
    <w:rsid w:val="00441962"/>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4C0"/>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654"/>
    <w:rsid w:val="00583199"/>
    <w:rsid w:val="005831D8"/>
    <w:rsid w:val="00583CBC"/>
    <w:rsid w:val="00584DB9"/>
    <w:rsid w:val="00587AFC"/>
    <w:rsid w:val="00590F8B"/>
    <w:rsid w:val="00592590"/>
    <w:rsid w:val="005929F4"/>
    <w:rsid w:val="00596678"/>
    <w:rsid w:val="0059744C"/>
    <w:rsid w:val="0059793C"/>
    <w:rsid w:val="005A04E4"/>
    <w:rsid w:val="005A0A6C"/>
    <w:rsid w:val="005A11ED"/>
    <w:rsid w:val="005A5B96"/>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465"/>
    <w:rsid w:val="005D3AAE"/>
    <w:rsid w:val="005D4551"/>
    <w:rsid w:val="005D4B76"/>
    <w:rsid w:val="005D51D8"/>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708E"/>
    <w:rsid w:val="00637E9E"/>
    <w:rsid w:val="00640790"/>
    <w:rsid w:val="0064166B"/>
    <w:rsid w:val="00642ADD"/>
    <w:rsid w:val="006431B2"/>
    <w:rsid w:val="00643904"/>
    <w:rsid w:val="0064455D"/>
    <w:rsid w:val="006479E4"/>
    <w:rsid w:val="00651824"/>
    <w:rsid w:val="00654189"/>
    <w:rsid w:val="00654BDA"/>
    <w:rsid w:val="00655995"/>
    <w:rsid w:val="00656DF2"/>
    <w:rsid w:val="00661125"/>
    <w:rsid w:val="0066255E"/>
    <w:rsid w:val="00662623"/>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D12E2"/>
    <w:rsid w:val="006D1F33"/>
    <w:rsid w:val="006D25FC"/>
    <w:rsid w:val="006D608D"/>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7372"/>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90270"/>
    <w:rsid w:val="007912D9"/>
    <w:rsid w:val="00792C4A"/>
    <w:rsid w:val="00794D29"/>
    <w:rsid w:val="00795BD6"/>
    <w:rsid w:val="00796EBB"/>
    <w:rsid w:val="00797A09"/>
    <w:rsid w:val="007A0011"/>
    <w:rsid w:val="007A0835"/>
    <w:rsid w:val="007A25D4"/>
    <w:rsid w:val="007A3117"/>
    <w:rsid w:val="007A422A"/>
    <w:rsid w:val="007A458A"/>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800FFA"/>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053F"/>
    <w:rsid w:val="008E22EB"/>
    <w:rsid w:val="008E2A90"/>
    <w:rsid w:val="008E40F8"/>
    <w:rsid w:val="008E4E1B"/>
    <w:rsid w:val="008E5538"/>
    <w:rsid w:val="008E55A2"/>
    <w:rsid w:val="008E5B9E"/>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7902"/>
    <w:rsid w:val="00947EE6"/>
    <w:rsid w:val="009517D5"/>
    <w:rsid w:val="00952D46"/>
    <w:rsid w:val="00952E96"/>
    <w:rsid w:val="0095328C"/>
    <w:rsid w:val="0095369A"/>
    <w:rsid w:val="00953BA2"/>
    <w:rsid w:val="009562D9"/>
    <w:rsid w:val="009575F1"/>
    <w:rsid w:val="00957636"/>
    <w:rsid w:val="00960055"/>
    <w:rsid w:val="009603DC"/>
    <w:rsid w:val="00960D7E"/>
    <w:rsid w:val="009610A9"/>
    <w:rsid w:val="0096131C"/>
    <w:rsid w:val="0096216D"/>
    <w:rsid w:val="00963ABE"/>
    <w:rsid w:val="00964438"/>
    <w:rsid w:val="009676A4"/>
    <w:rsid w:val="00967AE4"/>
    <w:rsid w:val="009705CE"/>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4F75"/>
    <w:rsid w:val="00A35DD7"/>
    <w:rsid w:val="00A36B43"/>
    <w:rsid w:val="00A376D1"/>
    <w:rsid w:val="00A37D5F"/>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4BF"/>
    <w:rsid w:val="00A81485"/>
    <w:rsid w:val="00A81605"/>
    <w:rsid w:val="00A825BB"/>
    <w:rsid w:val="00A8277D"/>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7B2"/>
    <w:rsid w:val="00AB3D6F"/>
    <w:rsid w:val="00AB4BE4"/>
    <w:rsid w:val="00AB5498"/>
    <w:rsid w:val="00AB5CF0"/>
    <w:rsid w:val="00AB606C"/>
    <w:rsid w:val="00AB66C2"/>
    <w:rsid w:val="00AC01EE"/>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1015"/>
    <w:rsid w:val="00B21476"/>
    <w:rsid w:val="00B217A8"/>
    <w:rsid w:val="00B23D8A"/>
    <w:rsid w:val="00B25D39"/>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57697"/>
    <w:rsid w:val="00B60007"/>
    <w:rsid w:val="00B60DB8"/>
    <w:rsid w:val="00B60E6C"/>
    <w:rsid w:val="00B62904"/>
    <w:rsid w:val="00B62EF7"/>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1D63"/>
    <w:rsid w:val="00B925E3"/>
    <w:rsid w:val="00B9292A"/>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35F2"/>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2293"/>
    <w:rsid w:val="00CD29A4"/>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532B"/>
    <w:rsid w:val="00D459EC"/>
    <w:rsid w:val="00D45BCD"/>
    <w:rsid w:val="00D477CD"/>
    <w:rsid w:val="00D4788F"/>
    <w:rsid w:val="00D50FF3"/>
    <w:rsid w:val="00D5134C"/>
    <w:rsid w:val="00D52872"/>
    <w:rsid w:val="00D52BE5"/>
    <w:rsid w:val="00D52D0F"/>
    <w:rsid w:val="00D539A9"/>
    <w:rsid w:val="00D53FA5"/>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243"/>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4485"/>
    <w:rsid w:val="00EA481E"/>
    <w:rsid w:val="00EA4AEB"/>
    <w:rsid w:val="00EA5ADE"/>
    <w:rsid w:val="00EA5F68"/>
    <w:rsid w:val="00EA5F9E"/>
    <w:rsid w:val="00EB09A1"/>
    <w:rsid w:val="00EB0C3C"/>
    <w:rsid w:val="00EB13F4"/>
    <w:rsid w:val="00EB1930"/>
    <w:rsid w:val="00EB2DFC"/>
    <w:rsid w:val="00EB3630"/>
    <w:rsid w:val="00EB377A"/>
    <w:rsid w:val="00EB596F"/>
    <w:rsid w:val="00EB60AC"/>
    <w:rsid w:val="00EB64B7"/>
    <w:rsid w:val="00EB6C9D"/>
    <w:rsid w:val="00EB7950"/>
    <w:rsid w:val="00EB7CFA"/>
    <w:rsid w:val="00EC0154"/>
    <w:rsid w:val="00EC0685"/>
    <w:rsid w:val="00EC0906"/>
    <w:rsid w:val="00EC0BBF"/>
    <w:rsid w:val="00EC44BA"/>
    <w:rsid w:val="00EC5C3A"/>
    <w:rsid w:val="00EC7142"/>
    <w:rsid w:val="00EC76D5"/>
    <w:rsid w:val="00ED27EB"/>
    <w:rsid w:val="00ED3C0C"/>
    <w:rsid w:val="00ED3EB0"/>
    <w:rsid w:val="00ED452D"/>
    <w:rsid w:val="00ED4A62"/>
    <w:rsid w:val="00ED4CEE"/>
    <w:rsid w:val="00ED54ED"/>
    <w:rsid w:val="00ED6A33"/>
    <w:rsid w:val="00ED787C"/>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sujilkumarkm/suicide_dash_app_2022/blob/master/data_maker.py"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974E5"/>
    <w:rsid w:val="002A2B9B"/>
    <w:rsid w:val="002A4C1F"/>
    <w:rsid w:val="002A7F70"/>
    <w:rsid w:val="002B493C"/>
    <w:rsid w:val="002B567F"/>
    <w:rsid w:val="002C3087"/>
    <w:rsid w:val="00326796"/>
    <w:rsid w:val="003A28FD"/>
    <w:rsid w:val="003D615D"/>
    <w:rsid w:val="003E7D15"/>
    <w:rsid w:val="003F5EF2"/>
    <w:rsid w:val="00437BC0"/>
    <w:rsid w:val="00451124"/>
    <w:rsid w:val="004A09E8"/>
    <w:rsid w:val="004A2A54"/>
    <w:rsid w:val="004B161A"/>
    <w:rsid w:val="004D4857"/>
    <w:rsid w:val="005024ED"/>
    <w:rsid w:val="006B6038"/>
    <w:rsid w:val="006F628D"/>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80442"/>
    <w:rsid w:val="00CA2234"/>
    <w:rsid w:val="00CA7B0E"/>
    <w:rsid w:val="00CB3076"/>
    <w:rsid w:val="00CE6204"/>
    <w:rsid w:val="00D2617C"/>
    <w:rsid w:val="00DD2FA8"/>
    <w:rsid w:val="00E134D2"/>
    <w:rsid w:val="00EB4F03"/>
    <w:rsid w:val="00F51A64"/>
    <w:rsid w:val="00FB198E"/>
    <w:rsid w:val="00FC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19649</Words>
  <Characters>112003</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2022-09-01T12:56:00Z</dcterms:modified>
</cp:coreProperties>
</file>