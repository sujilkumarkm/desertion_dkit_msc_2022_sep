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C1718C" w:rsidRDefault="00A1221F" w:rsidP="00A1221F">
      <w:pPr>
        <w:jc w:val="center"/>
        <w:rPr>
          <w:rFonts w:ascii="Arial" w:hAnsi="Arial" w:cs="Arial"/>
          <w:b/>
          <w:bCs/>
          <w:sz w:val="47"/>
          <w:szCs w:val="47"/>
        </w:rPr>
      </w:pPr>
      <w:r w:rsidRPr="00C1718C">
        <w:rPr>
          <w:rFonts w:ascii="Arial" w:hAnsi="Arial" w:cs="Arial"/>
          <w:b/>
          <w:bCs/>
          <w:sz w:val="47"/>
          <w:szCs w:val="47"/>
        </w:rPr>
        <w:t>Acknowledgements</w:t>
      </w:r>
    </w:p>
    <w:p w14:paraId="239C325D" w14:textId="2B42DEED" w:rsidR="00FC0C1D" w:rsidRPr="00C1718C" w:rsidRDefault="00310325" w:rsidP="00CD2BBB">
      <w:pPr>
        <w:spacing w:line="360" w:lineRule="auto"/>
        <w:jc w:val="both"/>
        <w:rPr>
          <w:rFonts w:ascii="Arial" w:hAnsi="Arial" w:cs="Arial"/>
          <w:sz w:val="24"/>
          <w:szCs w:val="24"/>
        </w:rPr>
      </w:pPr>
      <w:r w:rsidRPr="00C1718C">
        <w:rPr>
          <w:rFonts w:ascii="Arial" w:hAnsi="Arial" w:cs="Arial"/>
          <w:sz w:val="24"/>
          <w:szCs w:val="24"/>
        </w:rPr>
        <w:t>This study aims</w:t>
      </w:r>
      <w:r w:rsidR="001B0468" w:rsidRPr="00C1718C">
        <w:rPr>
          <w:rFonts w:ascii="Arial" w:hAnsi="Arial" w:cs="Arial"/>
          <w:sz w:val="24"/>
          <w:szCs w:val="24"/>
        </w:rPr>
        <w:t xml:space="preserve"> to develop a real-time Python dashboard application for </w:t>
      </w:r>
      <w:r w:rsidR="00156F6A" w:rsidRPr="00C1718C">
        <w:rPr>
          <w:rFonts w:ascii="Arial" w:hAnsi="Arial" w:cs="Arial"/>
          <w:sz w:val="24"/>
          <w:szCs w:val="24"/>
        </w:rPr>
        <w:t>visualizing</w:t>
      </w:r>
      <w:r w:rsidR="001B0468" w:rsidRPr="00C1718C">
        <w:rPr>
          <w:rFonts w:ascii="Arial" w:hAnsi="Arial" w:cs="Arial"/>
          <w:sz w:val="24"/>
          <w:szCs w:val="24"/>
        </w:rPr>
        <w:t xml:space="preserve">, </w:t>
      </w:r>
      <w:r w:rsidR="00156F6A" w:rsidRPr="00C1718C">
        <w:rPr>
          <w:rFonts w:ascii="Arial" w:hAnsi="Arial" w:cs="Arial"/>
          <w:sz w:val="24"/>
          <w:szCs w:val="24"/>
        </w:rPr>
        <w:t>analyzing</w:t>
      </w:r>
      <w:r w:rsidR="001B0468" w:rsidRPr="00C1718C">
        <w:rPr>
          <w:rFonts w:ascii="Arial" w:hAnsi="Arial" w:cs="Arial"/>
          <w:sz w:val="24"/>
          <w:szCs w:val="24"/>
        </w:rPr>
        <w:t>,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C1718C">
        <w:rPr>
          <w:rFonts w:ascii="Arial" w:hAnsi="Arial" w:cs="Arial"/>
          <w:sz w:val="24"/>
          <w:szCs w:val="24"/>
        </w:rPr>
        <w:t xml:space="preserve"> An initial analysis is </w:t>
      </w:r>
      <w:r w:rsidR="00F3177E" w:rsidRPr="00C1718C">
        <w:rPr>
          <w:rFonts w:ascii="Arial" w:hAnsi="Arial" w:cs="Arial"/>
          <w:sz w:val="24"/>
          <w:szCs w:val="24"/>
        </w:rPr>
        <w:t>done manually</w:t>
      </w:r>
      <w:r w:rsidR="00FC0C1D" w:rsidRPr="00C1718C">
        <w:rPr>
          <w:rFonts w:ascii="Arial" w:hAnsi="Arial" w:cs="Arial"/>
          <w:sz w:val="24"/>
          <w:szCs w:val="24"/>
        </w:rPr>
        <w:t xml:space="preserve"> as usual practice on </w:t>
      </w:r>
      <w:r w:rsidRPr="00C1718C">
        <w:rPr>
          <w:rFonts w:ascii="Arial" w:hAnsi="Arial" w:cs="Arial"/>
          <w:sz w:val="24"/>
          <w:szCs w:val="24"/>
        </w:rPr>
        <w:t xml:space="preserve">the </w:t>
      </w:r>
      <w:r w:rsidR="00FC0C1D" w:rsidRPr="00C1718C">
        <w:rPr>
          <w:rFonts w:ascii="Arial" w:hAnsi="Arial" w:cs="Arial"/>
          <w:sz w:val="24"/>
          <w:szCs w:val="24"/>
        </w:rPr>
        <w:t xml:space="preserve">Jupyter notebook using two CSV files received from </w:t>
      </w:r>
      <w:r w:rsidRPr="00C1718C">
        <w:rPr>
          <w:rFonts w:ascii="Arial" w:hAnsi="Arial" w:cs="Arial"/>
          <w:sz w:val="24"/>
          <w:szCs w:val="24"/>
        </w:rPr>
        <w:t>Kaggle</w:t>
      </w:r>
      <w:r w:rsidR="00FC0C1D" w:rsidRPr="00C1718C">
        <w:rPr>
          <w:rFonts w:ascii="Arial" w:hAnsi="Arial" w:cs="Arial"/>
          <w:sz w:val="24"/>
          <w:szCs w:val="24"/>
        </w:rPr>
        <w:t xml:space="preserve">. </w:t>
      </w:r>
    </w:p>
    <w:p w14:paraId="01461E2F" w14:textId="549A66FA" w:rsidR="00FC0C1D" w:rsidRPr="00C1718C" w:rsidRDefault="00FC0C1D" w:rsidP="00CD2BBB">
      <w:pPr>
        <w:spacing w:line="360" w:lineRule="auto"/>
        <w:jc w:val="both"/>
        <w:rPr>
          <w:rFonts w:ascii="Arial" w:hAnsi="Arial" w:cs="Arial"/>
          <w:sz w:val="24"/>
          <w:szCs w:val="24"/>
        </w:rPr>
      </w:pPr>
      <w:r w:rsidRPr="00C1718C">
        <w:rPr>
          <w:rFonts w:ascii="Arial" w:hAnsi="Arial" w:cs="Arial"/>
          <w:sz w:val="24"/>
          <w:szCs w:val="24"/>
        </w:rPr>
        <w:tab/>
      </w:r>
      <w:r w:rsidR="00270CF2" w:rsidRPr="00C1718C">
        <w:rPr>
          <w:rFonts w:ascii="Arial" w:hAnsi="Arial" w:cs="Arial"/>
          <w:sz w:val="24"/>
          <w:szCs w:val="24"/>
        </w:rPr>
        <w:t xml:space="preserve">Many studies on death analysis have been conducted in the past, but this research is particularly focused on providing a fully functional dashboard and making it accessible </w:t>
      </w:r>
      <w:r w:rsidR="00310325" w:rsidRPr="00C1718C">
        <w:rPr>
          <w:rFonts w:ascii="Arial" w:hAnsi="Arial" w:cs="Arial"/>
          <w:sz w:val="24"/>
          <w:szCs w:val="24"/>
        </w:rPr>
        <w:t xml:space="preserve">to </w:t>
      </w:r>
      <w:r w:rsidR="00270CF2" w:rsidRPr="00C1718C">
        <w:rPr>
          <w:rFonts w:ascii="Arial" w:hAnsi="Arial" w:cs="Arial"/>
          <w:sz w:val="24"/>
          <w:szCs w:val="24"/>
        </w:rPr>
        <w:t xml:space="preserve">everybody free of cost. The main goal of this project is to create an application that can dynamically anticipate upcoming deaths in various nations every year. To administer the data from the backend, a modern Admin Panel </w:t>
      </w:r>
      <w:r w:rsidR="00ED5DBD">
        <w:rPr>
          <w:rFonts w:ascii="Arial" w:hAnsi="Arial" w:cs="Arial"/>
          <w:sz w:val="24"/>
          <w:szCs w:val="24"/>
        </w:rPr>
        <w:t xml:space="preserve">is </w:t>
      </w:r>
      <w:r w:rsidR="00270CF2" w:rsidRPr="00C1718C">
        <w:rPr>
          <w:rFonts w:ascii="Arial" w:hAnsi="Arial" w:cs="Arial"/>
          <w:sz w:val="24"/>
          <w:szCs w:val="24"/>
        </w:rPr>
        <w:t xml:space="preserve">built with the Laravel PHP </w:t>
      </w:r>
      <w:r w:rsidR="00ED4CEE" w:rsidRPr="00C1718C">
        <w:rPr>
          <w:rFonts w:ascii="Arial" w:hAnsi="Arial" w:cs="Arial"/>
          <w:sz w:val="24"/>
          <w:szCs w:val="24"/>
        </w:rPr>
        <w:t>Framework.</w:t>
      </w:r>
    </w:p>
    <w:p w14:paraId="530640A9" w14:textId="3667AECA" w:rsidR="00A97DEB" w:rsidRPr="00C1718C" w:rsidRDefault="00E1138B" w:rsidP="00CD2BBB">
      <w:pPr>
        <w:spacing w:line="360" w:lineRule="auto"/>
        <w:jc w:val="both"/>
        <w:rPr>
          <w:rFonts w:ascii="Arial" w:hAnsi="Arial" w:cs="Arial"/>
          <w:sz w:val="24"/>
          <w:szCs w:val="24"/>
        </w:rPr>
      </w:pPr>
      <w:r w:rsidRPr="00C1718C">
        <w:rPr>
          <w:rFonts w:ascii="Arial" w:hAnsi="Arial" w:cs="Arial"/>
          <w:sz w:val="24"/>
          <w:szCs w:val="24"/>
        </w:rPr>
        <w:t xml:space="preserve">Applications for the front and </w:t>
      </w:r>
      <w:r w:rsidR="00ED5DBD">
        <w:rPr>
          <w:rFonts w:ascii="Arial" w:hAnsi="Arial" w:cs="Arial"/>
          <w:sz w:val="24"/>
          <w:szCs w:val="24"/>
        </w:rPr>
        <w:t>back end</w:t>
      </w:r>
      <w:r w:rsidRPr="00C1718C">
        <w:rPr>
          <w:rFonts w:ascii="Arial" w:hAnsi="Arial" w:cs="Arial"/>
          <w:sz w:val="24"/>
          <w:szCs w:val="24"/>
        </w:rPr>
        <w:t xml:space="preserve"> are both available online for anyone with internet access to view.  Only the suicide dash app admins may add new records to </w:t>
      </w:r>
      <w:r w:rsidR="00ED5DBD">
        <w:rPr>
          <w:rFonts w:ascii="Arial" w:hAnsi="Arial" w:cs="Arial"/>
          <w:sz w:val="24"/>
          <w:szCs w:val="24"/>
        </w:rPr>
        <w:t xml:space="preserve">the </w:t>
      </w:r>
      <w:r w:rsidRPr="00C1718C">
        <w:rPr>
          <w:rFonts w:ascii="Arial" w:hAnsi="Arial" w:cs="Arial"/>
          <w:sz w:val="24"/>
          <w:szCs w:val="24"/>
        </w:rPr>
        <w:t xml:space="preserve">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w:t>
      </w:r>
      <w:r w:rsidR="00ED5DBD">
        <w:rPr>
          <w:rFonts w:ascii="Arial" w:hAnsi="Arial" w:cs="Arial"/>
          <w:sz w:val="24"/>
          <w:szCs w:val="24"/>
        </w:rPr>
        <w:t xml:space="preserve">a </w:t>
      </w:r>
      <w:r w:rsidRPr="00C1718C">
        <w:rPr>
          <w:rFonts w:ascii="Arial" w:hAnsi="Arial" w:cs="Arial"/>
          <w:sz w:val="24"/>
          <w:szCs w:val="24"/>
        </w:rPr>
        <w:t>thanks message to the user.</w:t>
      </w:r>
      <w:r w:rsidR="00A97DEB" w:rsidRPr="00C1718C">
        <w:rPr>
          <w:rFonts w:ascii="Arial" w:hAnsi="Arial" w:cs="Arial"/>
          <w:sz w:val="24"/>
          <w:szCs w:val="24"/>
        </w:rPr>
        <w:t xml:space="preserve"> Admins will also be able to see the feedback </w:t>
      </w:r>
      <w:r w:rsidR="00ED5DBD">
        <w:rPr>
          <w:rFonts w:ascii="Arial" w:hAnsi="Arial" w:cs="Arial"/>
          <w:sz w:val="24"/>
          <w:szCs w:val="24"/>
        </w:rPr>
        <w:t>from the admin</w:t>
      </w:r>
      <w:r w:rsidR="00A97DEB" w:rsidRPr="00C1718C">
        <w:rPr>
          <w:rFonts w:ascii="Arial" w:hAnsi="Arial" w:cs="Arial"/>
          <w:sz w:val="24"/>
          <w:szCs w:val="24"/>
        </w:rPr>
        <w:t xml:space="preserve"> panel </w:t>
      </w:r>
      <w:r w:rsidR="006E4F94" w:rsidRPr="00C1718C">
        <w:rPr>
          <w:rFonts w:ascii="Arial" w:hAnsi="Arial" w:cs="Arial"/>
          <w:sz w:val="24"/>
          <w:szCs w:val="24"/>
        </w:rPr>
        <w:t>and</w:t>
      </w:r>
      <w:r w:rsidR="00A97DEB" w:rsidRPr="00C1718C">
        <w:rPr>
          <w:rFonts w:ascii="Arial" w:hAnsi="Arial" w:cs="Arial"/>
          <w:sz w:val="24"/>
          <w:szCs w:val="24"/>
        </w:rPr>
        <w:t xml:space="preserve"> delete them if they need. </w:t>
      </w:r>
      <w:r w:rsidR="00D6292C" w:rsidRPr="00C1718C">
        <w:rPr>
          <w:rFonts w:ascii="Arial" w:hAnsi="Arial" w:cs="Arial"/>
          <w:sz w:val="24"/>
          <w:szCs w:val="24"/>
        </w:rPr>
        <w:t>CRUD (</w:t>
      </w:r>
      <w:r w:rsidR="00A97DEB" w:rsidRPr="00C1718C">
        <w:rPr>
          <w:rFonts w:ascii="Arial" w:hAnsi="Arial" w:cs="Arial"/>
          <w:sz w:val="24"/>
          <w:szCs w:val="24"/>
        </w:rPr>
        <w:t xml:space="preserve">create, </w:t>
      </w:r>
      <w:r w:rsidR="001E17CA" w:rsidRPr="00C1718C">
        <w:rPr>
          <w:rFonts w:ascii="Arial" w:hAnsi="Arial" w:cs="Arial"/>
          <w:sz w:val="24"/>
          <w:szCs w:val="24"/>
        </w:rPr>
        <w:t>read</w:t>
      </w:r>
      <w:r w:rsidR="00A97DEB" w:rsidRPr="00C1718C">
        <w:rPr>
          <w:rFonts w:ascii="Arial" w:hAnsi="Arial" w:cs="Arial"/>
          <w:sz w:val="24"/>
          <w:szCs w:val="24"/>
        </w:rPr>
        <w:t xml:space="preserve">, </w:t>
      </w:r>
      <w:r w:rsidR="001E17CA" w:rsidRPr="00C1718C">
        <w:rPr>
          <w:rFonts w:ascii="Arial" w:hAnsi="Arial" w:cs="Arial"/>
          <w:sz w:val="24"/>
          <w:szCs w:val="24"/>
        </w:rPr>
        <w:t>u</w:t>
      </w:r>
      <w:r w:rsidR="00A97DEB" w:rsidRPr="00C1718C">
        <w:rPr>
          <w:rFonts w:ascii="Arial" w:hAnsi="Arial" w:cs="Arial"/>
          <w:sz w:val="24"/>
          <w:szCs w:val="24"/>
        </w:rPr>
        <w:t xml:space="preserve">pdate, </w:t>
      </w:r>
      <w:r w:rsidR="001E17CA" w:rsidRPr="00C1718C">
        <w:rPr>
          <w:rFonts w:ascii="Arial" w:hAnsi="Arial" w:cs="Arial"/>
          <w:sz w:val="24"/>
          <w:szCs w:val="24"/>
        </w:rPr>
        <w:t>d</w:t>
      </w:r>
      <w:r w:rsidR="00A97DEB" w:rsidRPr="00C1718C">
        <w:rPr>
          <w:rFonts w:ascii="Arial" w:hAnsi="Arial" w:cs="Arial"/>
          <w:sz w:val="24"/>
          <w:szCs w:val="24"/>
        </w:rPr>
        <w:t>elete) operations are allowed for maintaining the suicide dataset from</w:t>
      </w:r>
      <w:r w:rsidR="00ED5DBD">
        <w:rPr>
          <w:rFonts w:ascii="Arial" w:hAnsi="Arial" w:cs="Arial"/>
          <w:sz w:val="24"/>
          <w:szCs w:val="24"/>
        </w:rPr>
        <w:t xml:space="preserve"> the</w:t>
      </w:r>
      <w:r w:rsidR="00A97DEB" w:rsidRPr="00C1718C">
        <w:rPr>
          <w:rFonts w:ascii="Arial" w:hAnsi="Arial" w:cs="Arial"/>
          <w:sz w:val="24"/>
          <w:szCs w:val="24"/>
        </w:rPr>
        <w:t xml:space="preserve"> backend.</w:t>
      </w:r>
    </w:p>
    <w:p w14:paraId="14374532" w14:textId="561010B4" w:rsidR="009C02B9" w:rsidRPr="00C1718C" w:rsidRDefault="009C02B9" w:rsidP="00CD2BBB">
      <w:pPr>
        <w:spacing w:line="360" w:lineRule="auto"/>
        <w:jc w:val="both"/>
        <w:rPr>
          <w:rFonts w:ascii="Arial" w:hAnsi="Arial" w:cs="Arial"/>
          <w:sz w:val="24"/>
          <w:szCs w:val="24"/>
        </w:rPr>
      </w:pPr>
      <w:r w:rsidRPr="00C1718C">
        <w:rPr>
          <w:rFonts w:ascii="Arial" w:hAnsi="Arial" w:cs="Arial"/>
          <w:sz w:val="24"/>
          <w:szCs w:val="24"/>
        </w:rPr>
        <w:t xml:space="preserve">Python dash contains mainly three parts, visualisation, forecast and Data Integrity check. All the data will be visualized using </w:t>
      </w:r>
      <w:r w:rsidR="00ED5DBD">
        <w:rPr>
          <w:rFonts w:ascii="Arial" w:hAnsi="Arial" w:cs="Arial"/>
          <w:sz w:val="24"/>
          <w:szCs w:val="24"/>
        </w:rPr>
        <w:t xml:space="preserve">a </w:t>
      </w:r>
      <w:r w:rsidRPr="00C1718C">
        <w:rPr>
          <w:rFonts w:ascii="Arial" w:hAnsi="Arial" w:cs="Arial"/>
          <w:sz w:val="24"/>
          <w:szCs w:val="24"/>
        </w:rPr>
        <w:t xml:space="preserve">plotly package. </w:t>
      </w:r>
      <w:r w:rsidR="0018299C" w:rsidRPr="00C1718C">
        <w:rPr>
          <w:rFonts w:ascii="Arial" w:hAnsi="Arial" w:cs="Arial"/>
          <w:sz w:val="24"/>
          <w:szCs w:val="24"/>
        </w:rPr>
        <w:t>Using dropdown or range selector users can filter different information according to their wish.</w:t>
      </w:r>
      <w:r w:rsidR="00D030A4" w:rsidRPr="00C1718C">
        <w:rPr>
          <w:rFonts w:ascii="Arial" w:hAnsi="Arial" w:cs="Arial"/>
          <w:sz w:val="24"/>
          <w:szCs w:val="24"/>
        </w:rPr>
        <w:t xml:space="preserve"> In the forecast section</w:t>
      </w:r>
      <w:r w:rsidR="00ED5DBD">
        <w:rPr>
          <w:rFonts w:ascii="Arial" w:hAnsi="Arial" w:cs="Arial"/>
          <w:sz w:val="24"/>
          <w:szCs w:val="24"/>
        </w:rPr>
        <w:t>,</w:t>
      </w:r>
      <w:r w:rsidR="00D030A4" w:rsidRPr="00C1718C">
        <w:rPr>
          <w:rFonts w:ascii="Arial" w:hAnsi="Arial" w:cs="Arial"/>
          <w:sz w:val="24"/>
          <w:szCs w:val="24"/>
        </w:rPr>
        <w:t xml:space="preserve"> three models predict future suicides in all the </w:t>
      </w:r>
      <w:r w:rsidR="009B1F88" w:rsidRPr="00C1718C">
        <w:rPr>
          <w:rFonts w:ascii="Arial" w:hAnsi="Arial" w:cs="Arial"/>
          <w:sz w:val="24"/>
          <w:szCs w:val="24"/>
        </w:rPr>
        <w:t>available</w:t>
      </w:r>
      <w:r w:rsidR="00D030A4" w:rsidRPr="00C1718C">
        <w:rPr>
          <w:rFonts w:ascii="Arial" w:hAnsi="Arial" w:cs="Arial"/>
          <w:sz w:val="24"/>
          <w:szCs w:val="24"/>
        </w:rPr>
        <w:t xml:space="preserve"> countries. SARIMA, FBProphet and Custom AR models are used to predict the values. RMSE score along with line chart is also displayed on each model selection.</w:t>
      </w:r>
      <w:r w:rsidR="0060790A" w:rsidRPr="00C1718C">
        <w:rPr>
          <w:rFonts w:ascii="Arial" w:hAnsi="Arial" w:cs="Arial"/>
          <w:sz w:val="24"/>
          <w:szCs w:val="24"/>
        </w:rPr>
        <w:t xml:space="preserve"> </w:t>
      </w:r>
      <w:r w:rsidR="006E4F94" w:rsidRPr="00C1718C">
        <w:rPr>
          <w:rFonts w:ascii="Arial" w:hAnsi="Arial" w:cs="Arial"/>
          <w:sz w:val="24"/>
          <w:szCs w:val="24"/>
        </w:rPr>
        <w:t>Finally,</w:t>
      </w:r>
      <w:r w:rsidR="0060790A" w:rsidRPr="00C1718C">
        <w:rPr>
          <w:rFonts w:ascii="Arial" w:hAnsi="Arial" w:cs="Arial"/>
          <w:sz w:val="24"/>
          <w:szCs w:val="24"/>
        </w:rPr>
        <w:t xml:space="preserve"> the Data Integrity part is used for checking outliers. Periodic Outlier detection is used for finding outliers from the dataset. </w:t>
      </w:r>
    </w:p>
    <w:p w14:paraId="40A362FF" w14:textId="042BD260" w:rsidR="0009508A" w:rsidRPr="00C1718C" w:rsidRDefault="0009508A" w:rsidP="00CD2BBB">
      <w:pPr>
        <w:spacing w:line="360" w:lineRule="auto"/>
        <w:jc w:val="both"/>
        <w:rPr>
          <w:rFonts w:ascii="Arial" w:hAnsi="Arial" w:cs="Arial"/>
          <w:sz w:val="24"/>
          <w:szCs w:val="24"/>
        </w:rPr>
      </w:pPr>
      <w:r w:rsidRPr="00C1718C">
        <w:rPr>
          <w:rFonts w:ascii="Arial" w:hAnsi="Arial" w:cs="Arial"/>
          <w:sz w:val="24"/>
          <w:szCs w:val="24"/>
        </w:rPr>
        <w:lastRenderedPageBreak/>
        <w:t xml:space="preserve">As you know handling large amounts of data </w:t>
      </w:r>
      <w:r w:rsidR="009318AA" w:rsidRPr="00C1718C">
        <w:rPr>
          <w:rFonts w:ascii="Arial" w:hAnsi="Arial" w:cs="Arial"/>
          <w:sz w:val="24"/>
          <w:szCs w:val="24"/>
        </w:rPr>
        <w:t xml:space="preserve">is </w:t>
      </w:r>
      <w:r w:rsidR="00E359B2" w:rsidRPr="00C1718C">
        <w:rPr>
          <w:rFonts w:ascii="Arial" w:hAnsi="Arial" w:cs="Arial"/>
          <w:sz w:val="24"/>
          <w:szCs w:val="24"/>
        </w:rPr>
        <w:t>hard</w:t>
      </w:r>
      <w:r w:rsidRPr="00C1718C">
        <w:rPr>
          <w:rFonts w:ascii="Arial" w:hAnsi="Arial" w:cs="Arial"/>
          <w:sz w:val="24"/>
          <w:szCs w:val="24"/>
        </w:rPr>
        <w:t xml:space="preserve"> </w:t>
      </w:r>
      <w:r w:rsidR="00ED5DBD">
        <w:rPr>
          <w:rFonts w:ascii="Arial" w:hAnsi="Arial" w:cs="Arial"/>
          <w:sz w:val="24"/>
          <w:szCs w:val="24"/>
        </w:rPr>
        <w:t xml:space="preserve">in </w:t>
      </w:r>
      <w:r w:rsidRPr="00C1718C">
        <w:rPr>
          <w:rFonts w:ascii="Arial" w:hAnsi="Arial" w:cs="Arial"/>
          <w:sz w:val="24"/>
          <w:szCs w:val="24"/>
        </w:rPr>
        <w:t xml:space="preserve">modelling. Since our model </w:t>
      </w:r>
      <w:r w:rsidR="009B1F88" w:rsidRPr="00C1718C">
        <w:rPr>
          <w:rFonts w:ascii="Arial" w:hAnsi="Arial" w:cs="Arial"/>
          <w:sz w:val="24"/>
          <w:szCs w:val="24"/>
        </w:rPr>
        <w:t>must</w:t>
      </w:r>
      <w:r w:rsidRPr="00C1718C">
        <w:rPr>
          <w:rFonts w:ascii="Arial" w:hAnsi="Arial" w:cs="Arial"/>
          <w:sz w:val="24"/>
          <w:szCs w:val="24"/>
        </w:rPr>
        <w:t xml:space="preserve"> make predictions from the new data added from the backend cron jobs are used </w:t>
      </w:r>
      <w:r w:rsidR="00001C12" w:rsidRPr="00C1718C">
        <w:rPr>
          <w:rFonts w:ascii="Arial" w:hAnsi="Arial" w:cs="Arial"/>
          <w:sz w:val="24"/>
          <w:szCs w:val="24"/>
        </w:rPr>
        <w:t xml:space="preserve">from </w:t>
      </w:r>
      <w:r w:rsidR="002F5645">
        <w:rPr>
          <w:rFonts w:ascii="Arial" w:hAnsi="Arial" w:cs="Arial"/>
          <w:sz w:val="24"/>
          <w:szCs w:val="24"/>
        </w:rPr>
        <w:t xml:space="preserve">the </w:t>
      </w:r>
      <w:r w:rsidR="007756D3" w:rsidRPr="00C1718C">
        <w:rPr>
          <w:rFonts w:ascii="Arial" w:hAnsi="Arial" w:cs="Arial"/>
          <w:sz w:val="24"/>
          <w:szCs w:val="24"/>
        </w:rPr>
        <w:t>Linux</w:t>
      </w:r>
      <w:r w:rsidR="00001C12" w:rsidRPr="00C1718C">
        <w:rPr>
          <w:rFonts w:ascii="Arial" w:hAnsi="Arial" w:cs="Arial"/>
          <w:sz w:val="24"/>
          <w:szCs w:val="24"/>
        </w:rPr>
        <w:t xml:space="preserve"> centos </w:t>
      </w:r>
      <w:r w:rsidR="007756D3" w:rsidRPr="00C1718C">
        <w:rPr>
          <w:rFonts w:ascii="Arial" w:hAnsi="Arial" w:cs="Arial"/>
          <w:sz w:val="24"/>
          <w:szCs w:val="24"/>
        </w:rPr>
        <w:t>SSH</w:t>
      </w:r>
      <w:r w:rsidR="00001C12" w:rsidRPr="00C1718C">
        <w:rPr>
          <w:rFonts w:ascii="Arial" w:hAnsi="Arial" w:cs="Arial"/>
          <w:sz w:val="24"/>
          <w:szCs w:val="24"/>
        </w:rPr>
        <w:t xml:space="preserve"> server from </w:t>
      </w:r>
      <w:r w:rsidR="00E359B2" w:rsidRPr="00C1718C">
        <w:rPr>
          <w:rFonts w:ascii="Arial" w:hAnsi="Arial" w:cs="Arial"/>
          <w:sz w:val="24"/>
          <w:szCs w:val="24"/>
        </w:rPr>
        <w:t>Mochahost</w:t>
      </w:r>
      <w:r w:rsidR="00001C12" w:rsidRPr="00C1718C">
        <w:rPr>
          <w:rFonts w:ascii="Arial" w:hAnsi="Arial" w:cs="Arial"/>
          <w:sz w:val="24"/>
          <w:szCs w:val="24"/>
        </w:rPr>
        <w:t>.</w:t>
      </w:r>
      <w:r w:rsidR="00C333C8" w:rsidRPr="00C1718C">
        <w:rPr>
          <w:rFonts w:ascii="Arial" w:hAnsi="Arial" w:cs="Arial"/>
          <w:sz w:val="24"/>
          <w:szCs w:val="24"/>
        </w:rPr>
        <w:t xml:space="preserve"> The modelling and data maker are the two python scripts run weekly which would dynamically clean the dataset </w:t>
      </w:r>
      <w:r w:rsidR="00B527B0" w:rsidRPr="00C1718C">
        <w:rPr>
          <w:rFonts w:ascii="Arial" w:hAnsi="Arial" w:cs="Arial"/>
          <w:sz w:val="24"/>
          <w:szCs w:val="24"/>
        </w:rPr>
        <w:t>and</w:t>
      </w:r>
      <w:r w:rsidR="00C333C8" w:rsidRPr="00C1718C">
        <w:rPr>
          <w:rFonts w:ascii="Arial" w:hAnsi="Arial" w:cs="Arial"/>
          <w:sz w:val="24"/>
          <w:szCs w:val="24"/>
        </w:rPr>
        <w:t xml:space="preserve"> make predictions from the updated dataset loaded from Maria </w:t>
      </w:r>
      <w:r w:rsidR="00E359B2" w:rsidRPr="00C1718C">
        <w:rPr>
          <w:rFonts w:ascii="Arial" w:hAnsi="Arial" w:cs="Arial"/>
          <w:sz w:val="24"/>
          <w:szCs w:val="24"/>
        </w:rPr>
        <w:t>MySQL</w:t>
      </w:r>
      <w:r w:rsidR="00C333C8" w:rsidRPr="00C1718C">
        <w:rPr>
          <w:rFonts w:ascii="Arial" w:hAnsi="Arial" w:cs="Arial"/>
          <w:sz w:val="24"/>
          <w:szCs w:val="24"/>
        </w:rPr>
        <w:t xml:space="preserve"> DB.</w:t>
      </w:r>
      <w:r w:rsidR="00BF040C" w:rsidRPr="00C1718C">
        <w:rPr>
          <w:rFonts w:ascii="Arial" w:hAnsi="Arial" w:cs="Arial"/>
          <w:sz w:val="24"/>
          <w:szCs w:val="24"/>
        </w:rPr>
        <w:t xml:space="preserve"> Root VPS access has been obtained from the host service provider to configure pip packages preparing the server to be ready for deploying </w:t>
      </w:r>
      <w:r w:rsidR="00ED5DBD">
        <w:rPr>
          <w:rFonts w:ascii="Arial" w:hAnsi="Arial" w:cs="Arial"/>
          <w:sz w:val="24"/>
          <w:szCs w:val="24"/>
        </w:rPr>
        <w:t xml:space="preserve">the </w:t>
      </w:r>
      <w:r w:rsidR="00BF040C" w:rsidRPr="00C1718C">
        <w:rPr>
          <w:rFonts w:ascii="Arial" w:hAnsi="Arial" w:cs="Arial"/>
          <w:sz w:val="24"/>
          <w:szCs w:val="24"/>
        </w:rPr>
        <w:t>python dash application.</w:t>
      </w:r>
    </w:p>
    <w:p w14:paraId="15A4CDF0" w14:textId="7458282C" w:rsidR="00E92F09" w:rsidRPr="00C1718C" w:rsidRDefault="00E92F09" w:rsidP="00CD2BBB">
      <w:pPr>
        <w:spacing w:line="360" w:lineRule="auto"/>
        <w:jc w:val="both"/>
        <w:rPr>
          <w:rFonts w:ascii="Arial" w:hAnsi="Arial" w:cs="Arial"/>
          <w:sz w:val="24"/>
          <w:szCs w:val="24"/>
        </w:rPr>
      </w:pPr>
      <w:r w:rsidRPr="00C1718C">
        <w:rPr>
          <w:rFonts w:ascii="Arial" w:hAnsi="Arial" w:cs="Arial"/>
          <w:sz w:val="24"/>
          <w:szCs w:val="24"/>
        </w:rPr>
        <w:t xml:space="preserve">Eventually, the whole research ended up being a success. The most difficult part of this project is </w:t>
      </w:r>
      <w:r w:rsidR="00ED5DBD">
        <w:rPr>
          <w:rFonts w:ascii="Arial" w:hAnsi="Arial" w:cs="Arial"/>
          <w:sz w:val="24"/>
          <w:szCs w:val="24"/>
        </w:rPr>
        <w:t>deploying</w:t>
      </w:r>
      <w:r w:rsidRPr="00C1718C">
        <w:rPr>
          <w:rFonts w:ascii="Arial" w:hAnsi="Arial" w:cs="Arial"/>
          <w:sz w:val="24"/>
          <w:szCs w:val="24"/>
        </w:rPr>
        <w:t xml:space="preserve"> the application to </w:t>
      </w:r>
      <w:r w:rsidR="00ED5DBD">
        <w:rPr>
          <w:rFonts w:ascii="Arial" w:hAnsi="Arial" w:cs="Arial"/>
          <w:sz w:val="24"/>
          <w:szCs w:val="24"/>
        </w:rPr>
        <w:t xml:space="preserve">the </w:t>
      </w:r>
      <w:r w:rsidRPr="00C1718C">
        <w:rPr>
          <w:rFonts w:ascii="Arial" w:hAnsi="Arial" w:cs="Arial"/>
          <w:sz w:val="24"/>
          <w:szCs w:val="24"/>
        </w:rPr>
        <w:t xml:space="preserve">SSH terminal. My experience and expertise </w:t>
      </w:r>
      <w:r w:rsidR="00ED5DBD">
        <w:rPr>
          <w:rFonts w:ascii="Arial" w:hAnsi="Arial" w:cs="Arial"/>
          <w:sz w:val="24"/>
          <w:szCs w:val="24"/>
        </w:rPr>
        <w:t>in</w:t>
      </w:r>
      <w:r w:rsidRPr="00C1718C">
        <w:rPr>
          <w:rFonts w:ascii="Arial" w:hAnsi="Arial" w:cs="Arial"/>
          <w:sz w:val="24"/>
          <w:szCs w:val="24"/>
        </w:rPr>
        <w:t xml:space="preserve"> data architecture helped me to figure out the issues with the server which </w:t>
      </w:r>
      <w:r w:rsidR="00ED5DBD">
        <w:rPr>
          <w:rFonts w:ascii="Arial" w:hAnsi="Arial" w:cs="Arial"/>
          <w:sz w:val="24"/>
          <w:szCs w:val="24"/>
        </w:rPr>
        <w:t xml:space="preserve">is </w:t>
      </w:r>
      <w:r w:rsidRPr="00C1718C">
        <w:rPr>
          <w:rFonts w:ascii="Arial" w:hAnsi="Arial" w:cs="Arial"/>
          <w:sz w:val="24"/>
          <w:szCs w:val="24"/>
        </w:rPr>
        <w:t xml:space="preserve">purchased from </w:t>
      </w:r>
      <w:r w:rsidR="007756D3" w:rsidRPr="00C1718C">
        <w:rPr>
          <w:rFonts w:ascii="Arial" w:hAnsi="Arial" w:cs="Arial"/>
          <w:sz w:val="24"/>
          <w:szCs w:val="24"/>
        </w:rPr>
        <w:t>Mochahost</w:t>
      </w:r>
      <w:r w:rsidRPr="00C1718C">
        <w:rPr>
          <w:rFonts w:ascii="Arial" w:hAnsi="Arial" w:cs="Arial"/>
          <w:sz w:val="24"/>
          <w:szCs w:val="24"/>
        </w:rPr>
        <w:t>.</w:t>
      </w:r>
    </w:p>
    <w:p w14:paraId="3437982E" w14:textId="77777777" w:rsidR="00544B16" w:rsidRPr="00C1718C" w:rsidRDefault="00C12533" w:rsidP="00544B16">
      <w:pPr>
        <w:jc w:val="center"/>
        <w:rPr>
          <w:rFonts w:ascii="Arial" w:hAnsi="Arial" w:cs="Arial"/>
          <w:b/>
          <w:bCs/>
          <w:sz w:val="47"/>
          <w:szCs w:val="47"/>
        </w:rPr>
      </w:pPr>
      <w:r w:rsidRPr="00C1718C">
        <w:rPr>
          <w:rFonts w:ascii="Arial" w:hAnsi="Arial" w:cs="Arial"/>
          <w:b/>
          <w:bCs/>
          <w:sz w:val="24"/>
          <w:szCs w:val="24"/>
        </w:rPr>
        <w:br w:type="page"/>
      </w:r>
      <w:r w:rsidR="000D5951" w:rsidRPr="00C1718C">
        <w:rPr>
          <w:rFonts w:ascii="Arial" w:hAnsi="Arial" w:cs="Arial"/>
          <w:b/>
          <w:bCs/>
          <w:sz w:val="47"/>
          <w:szCs w:val="47"/>
        </w:rPr>
        <w:lastRenderedPageBreak/>
        <w:t>Declaration</w:t>
      </w:r>
    </w:p>
    <w:p w14:paraId="79D7DCA5" w14:textId="77777777" w:rsidR="00544B16" w:rsidRPr="00C1718C" w:rsidRDefault="00544B16" w:rsidP="00544B16">
      <w:pPr>
        <w:jc w:val="both"/>
        <w:rPr>
          <w:rFonts w:ascii="Arial" w:hAnsi="Arial" w:cs="Arial"/>
        </w:rPr>
      </w:pPr>
    </w:p>
    <w:p w14:paraId="3ED1999A" w14:textId="77777777" w:rsidR="00544B16" w:rsidRPr="00C1718C" w:rsidRDefault="00544B16" w:rsidP="00544B16">
      <w:pPr>
        <w:jc w:val="both"/>
        <w:rPr>
          <w:rFonts w:ascii="Arial" w:hAnsi="Arial" w:cs="Arial"/>
        </w:rPr>
      </w:pPr>
    </w:p>
    <w:p w14:paraId="016567CB" w14:textId="77777777" w:rsidR="00544B16" w:rsidRPr="00C1718C" w:rsidRDefault="00544B16" w:rsidP="00544B16">
      <w:pPr>
        <w:jc w:val="both"/>
        <w:rPr>
          <w:rFonts w:ascii="Arial" w:hAnsi="Arial" w:cs="Arial"/>
        </w:rPr>
      </w:pPr>
    </w:p>
    <w:p w14:paraId="2FEB53E8" w14:textId="77777777" w:rsidR="00544B16" w:rsidRPr="00C1718C" w:rsidRDefault="00544B16" w:rsidP="00544B16">
      <w:pPr>
        <w:jc w:val="both"/>
        <w:rPr>
          <w:rFonts w:ascii="Arial" w:hAnsi="Arial" w:cs="Arial"/>
        </w:rPr>
      </w:pPr>
    </w:p>
    <w:p w14:paraId="537D1349" w14:textId="77777777" w:rsidR="00544B16" w:rsidRPr="00C1718C" w:rsidRDefault="00544B16" w:rsidP="00544B16">
      <w:pPr>
        <w:jc w:val="both"/>
        <w:rPr>
          <w:rFonts w:ascii="Arial" w:hAnsi="Arial" w:cs="Arial"/>
        </w:rPr>
      </w:pPr>
    </w:p>
    <w:p w14:paraId="0D2C5A21" w14:textId="77777777" w:rsidR="00544B16" w:rsidRPr="00C1718C" w:rsidRDefault="00544B16" w:rsidP="00544B16">
      <w:pPr>
        <w:jc w:val="both"/>
        <w:rPr>
          <w:rFonts w:ascii="Arial" w:hAnsi="Arial" w:cs="Arial"/>
        </w:rPr>
      </w:pPr>
    </w:p>
    <w:p w14:paraId="4D8376AC" w14:textId="77777777" w:rsidR="00544B16" w:rsidRPr="00C1718C" w:rsidRDefault="00544B16" w:rsidP="00544B16">
      <w:pPr>
        <w:jc w:val="both"/>
        <w:rPr>
          <w:rFonts w:ascii="Arial" w:hAnsi="Arial" w:cs="Arial"/>
        </w:rPr>
      </w:pPr>
    </w:p>
    <w:p w14:paraId="295C3AA2" w14:textId="77777777" w:rsidR="00544B16" w:rsidRPr="00C1718C" w:rsidRDefault="00544B16" w:rsidP="00544B16">
      <w:pPr>
        <w:jc w:val="both"/>
        <w:rPr>
          <w:rFonts w:ascii="Arial" w:hAnsi="Arial" w:cs="Arial"/>
        </w:rPr>
      </w:pPr>
    </w:p>
    <w:p w14:paraId="50CD7FE7" w14:textId="77777777" w:rsidR="00544B16" w:rsidRPr="00C1718C" w:rsidRDefault="00544B16" w:rsidP="00544B16">
      <w:pPr>
        <w:jc w:val="both"/>
        <w:rPr>
          <w:rFonts w:ascii="Arial" w:hAnsi="Arial" w:cs="Arial"/>
        </w:rPr>
      </w:pPr>
    </w:p>
    <w:p w14:paraId="4D6F5DDA" w14:textId="524233E3" w:rsidR="00544B16" w:rsidRPr="00C1718C" w:rsidRDefault="00544B16" w:rsidP="00590F8B">
      <w:pPr>
        <w:jc w:val="both"/>
        <w:rPr>
          <w:rFonts w:ascii="Arial" w:hAnsi="Arial" w:cs="Arial"/>
        </w:rPr>
      </w:pPr>
      <w:r w:rsidRPr="00C1718C">
        <w:rPr>
          <w:rFonts w:ascii="Arial" w:hAnsi="Arial" w:cs="Arial"/>
        </w:rPr>
        <w:t>“I hereby declare that the work described in this project is, except where otherwise stated,</w:t>
      </w:r>
    </w:p>
    <w:p w14:paraId="44705E12" w14:textId="77777777" w:rsidR="00544B16" w:rsidRPr="00C1718C" w:rsidRDefault="00544B16" w:rsidP="00590F8B">
      <w:pPr>
        <w:jc w:val="both"/>
        <w:rPr>
          <w:rFonts w:ascii="Arial" w:hAnsi="Arial" w:cs="Arial"/>
        </w:rPr>
      </w:pPr>
      <w:r w:rsidRPr="00C1718C">
        <w:rPr>
          <w:rFonts w:ascii="Arial" w:hAnsi="Arial" w:cs="Arial"/>
        </w:rPr>
        <w:t>entirely my own work and has not been submitted as part of any degree at this or any other</w:t>
      </w:r>
    </w:p>
    <w:p w14:paraId="25D5A544" w14:textId="76B0A518" w:rsidR="00544B16" w:rsidRPr="00C1718C" w:rsidRDefault="00544B16" w:rsidP="00590F8B">
      <w:pPr>
        <w:jc w:val="both"/>
        <w:rPr>
          <w:rFonts w:ascii="Arial" w:hAnsi="Arial" w:cs="Arial"/>
        </w:rPr>
      </w:pPr>
      <w:r w:rsidRPr="00C1718C">
        <w:rPr>
          <w:rFonts w:ascii="Arial" w:hAnsi="Arial" w:cs="Arial"/>
        </w:rPr>
        <w:t>Institute/University”</w:t>
      </w:r>
    </w:p>
    <w:p w14:paraId="71BA844C" w14:textId="1B725E1C" w:rsidR="00544B16" w:rsidRPr="00C1718C" w:rsidRDefault="00544B16" w:rsidP="00544B16">
      <w:pPr>
        <w:jc w:val="both"/>
        <w:rPr>
          <w:rFonts w:ascii="Arial" w:hAnsi="Arial" w:cs="Arial"/>
        </w:rPr>
      </w:pPr>
    </w:p>
    <w:p w14:paraId="0D910D73" w14:textId="10BDADE0" w:rsidR="00544B16" w:rsidRPr="00C1718C" w:rsidRDefault="00544B16" w:rsidP="00544B16">
      <w:pPr>
        <w:jc w:val="both"/>
        <w:rPr>
          <w:rFonts w:ascii="Arial" w:hAnsi="Arial" w:cs="Arial"/>
        </w:rPr>
      </w:pPr>
    </w:p>
    <w:p w14:paraId="57C42D96" w14:textId="1C15AAB6" w:rsidR="00544B16" w:rsidRPr="00C1718C" w:rsidRDefault="00544B16" w:rsidP="00544B16">
      <w:pPr>
        <w:jc w:val="both"/>
        <w:rPr>
          <w:rFonts w:ascii="Arial" w:hAnsi="Arial" w:cs="Arial"/>
        </w:rPr>
      </w:pPr>
    </w:p>
    <w:p w14:paraId="0642CC15" w14:textId="4B9BEB70" w:rsidR="00544B16" w:rsidRPr="00C1718C" w:rsidRDefault="00544B16" w:rsidP="00544B16">
      <w:pPr>
        <w:jc w:val="both"/>
        <w:rPr>
          <w:rFonts w:ascii="Arial" w:hAnsi="Arial" w:cs="Arial"/>
        </w:rPr>
      </w:pPr>
    </w:p>
    <w:p w14:paraId="37A40F2A" w14:textId="34D6B67B" w:rsidR="00544B16" w:rsidRPr="00C1718C" w:rsidRDefault="00544B16" w:rsidP="00544B16">
      <w:pPr>
        <w:jc w:val="both"/>
        <w:rPr>
          <w:rFonts w:ascii="Arial" w:hAnsi="Arial" w:cs="Arial"/>
        </w:rPr>
      </w:pPr>
      <w:r w:rsidRPr="00C1718C">
        <w:rPr>
          <w:rFonts w:ascii="Arial" w:hAnsi="Arial" w:cs="Arial"/>
        </w:rPr>
        <w:t>Signat</w:t>
      </w:r>
      <w:r w:rsidR="0072770B" w:rsidRPr="00C1718C">
        <w:rPr>
          <w:rFonts w:ascii="Arial" w:hAnsi="Arial" w:cs="Arial"/>
        </w:rPr>
        <w:t>u</w:t>
      </w:r>
      <w:r w:rsidRPr="00C1718C">
        <w:rPr>
          <w:rFonts w:ascii="Arial" w:hAnsi="Arial" w:cs="Arial"/>
        </w:rPr>
        <w:t>re : ___________________________</w:t>
      </w:r>
    </w:p>
    <w:p w14:paraId="5E4A3192" w14:textId="77777777" w:rsidR="00EE2C48" w:rsidRPr="00C1718C" w:rsidRDefault="00EE2C48" w:rsidP="00544B16">
      <w:pPr>
        <w:jc w:val="both"/>
        <w:rPr>
          <w:rFonts w:ascii="Arial" w:hAnsi="Arial" w:cs="Arial"/>
        </w:rPr>
      </w:pPr>
    </w:p>
    <w:p w14:paraId="50ABB0C2" w14:textId="1DF9551E" w:rsidR="00544B16" w:rsidRPr="00C1718C" w:rsidRDefault="00544B16" w:rsidP="00544B16">
      <w:pPr>
        <w:jc w:val="both"/>
        <w:rPr>
          <w:rFonts w:ascii="Arial" w:hAnsi="Arial" w:cs="Arial"/>
        </w:rPr>
      </w:pPr>
      <w:r w:rsidRPr="00C1718C">
        <w:rPr>
          <w:rFonts w:ascii="Arial" w:hAnsi="Arial" w:cs="Arial"/>
        </w:rPr>
        <w:t>Name :</w:t>
      </w:r>
      <w:r w:rsidR="0072770B" w:rsidRPr="00C1718C">
        <w:rPr>
          <w:rFonts w:ascii="Arial" w:hAnsi="Arial" w:cs="Arial"/>
        </w:rPr>
        <w:t xml:space="preserve">   </w:t>
      </w:r>
      <w:r w:rsidRPr="00C1718C">
        <w:rPr>
          <w:rFonts w:ascii="Arial" w:hAnsi="Arial" w:cs="Arial"/>
        </w:rPr>
        <w:t xml:space="preserve"> ___________________________</w:t>
      </w:r>
    </w:p>
    <w:p w14:paraId="645FDBF5" w14:textId="77777777" w:rsidR="00EE2C48" w:rsidRPr="00C1718C" w:rsidRDefault="00EE2C48" w:rsidP="00544B16">
      <w:pPr>
        <w:jc w:val="both"/>
        <w:rPr>
          <w:rFonts w:ascii="Arial" w:hAnsi="Arial" w:cs="Arial"/>
        </w:rPr>
      </w:pPr>
    </w:p>
    <w:p w14:paraId="504C88D2" w14:textId="5631ABF2" w:rsidR="00544B16" w:rsidRPr="00C1718C" w:rsidRDefault="00544B16" w:rsidP="00544B16">
      <w:pPr>
        <w:rPr>
          <w:rFonts w:ascii="Arial" w:hAnsi="Arial" w:cs="Arial"/>
        </w:rPr>
      </w:pPr>
      <w:r w:rsidRPr="00C1718C">
        <w:rPr>
          <w:rFonts w:ascii="Arial" w:hAnsi="Arial" w:cs="Arial"/>
        </w:rPr>
        <w:t xml:space="preserve">Date : </w:t>
      </w:r>
      <w:r w:rsidR="0072770B" w:rsidRPr="00C1718C">
        <w:rPr>
          <w:rFonts w:ascii="Arial" w:hAnsi="Arial" w:cs="Arial"/>
        </w:rPr>
        <w:t xml:space="preserve">     </w:t>
      </w:r>
      <w:r w:rsidRPr="00C1718C">
        <w:rPr>
          <w:rFonts w:ascii="Arial" w:hAnsi="Arial" w:cs="Arial"/>
        </w:rPr>
        <w:t>___________________________</w:t>
      </w:r>
    </w:p>
    <w:p w14:paraId="120A3ED8" w14:textId="2E19AF8C" w:rsidR="00544B16" w:rsidRPr="00C1718C" w:rsidRDefault="00544B16" w:rsidP="00544B16">
      <w:pPr>
        <w:rPr>
          <w:rFonts w:ascii="Arial" w:hAnsi="Arial" w:cs="Arial"/>
        </w:rPr>
      </w:pPr>
    </w:p>
    <w:p w14:paraId="2A7067DA" w14:textId="354CCF71" w:rsidR="00544B16" w:rsidRPr="00C1718C" w:rsidRDefault="00544B16" w:rsidP="00544B16">
      <w:pPr>
        <w:rPr>
          <w:rFonts w:ascii="Arial" w:hAnsi="Arial" w:cs="Arial"/>
        </w:rPr>
      </w:pPr>
    </w:p>
    <w:p w14:paraId="5EBEF332" w14:textId="5E84BA80" w:rsidR="00544B16" w:rsidRPr="00C1718C" w:rsidRDefault="00544B16" w:rsidP="00544B16">
      <w:pPr>
        <w:rPr>
          <w:rFonts w:ascii="Arial" w:hAnsi="Arial" w:cs="Arial"/>
        </w:rPr>
      </w:pPr>
    </w:p>
    <w:p w14:paraId="24F3AB93" w14:textId="7B47FECC" w:rsidR="00544B16" w:rsidRPr="00C1718C" w:rsidRDefault="00544B16" w:rsidP="00544B16">
      <w:pPr>
        <w:rPr>
          <w:rFonts w:ascii="Arial" w:hAnsi="Arial" w:cs="Arial"/>
        </w:rPr>
      </w:pPr>
    </w:p>
    <w:p w14:paraId="1406D924" w14:textId="77777777" w:rsidR="00E26160" w:rsidRPr="00C1718C" w:rsidRDefault="00E26160" w:rsidP="00544B16">
      <w:pPr>
        <w:rPr>
          <w:rFonts w:ascii="Arial" w:hAnsi="Arial" w:cs="Arial"/>
        </w:rPr>
      </w:pPr>
    </w:p>
    <w:p w14:paraId="39AE89EC" w14:textId="77777777" w:rsidR="00005915" w:rsidRPr="00C1718C" w:rsidRDefault="00005915" w:rsidP="00E26160">
      <w:pPr>
        <w:spacing w:line="480" w:lineRule="auto"/>
        <w:jc w:val="center"/>
        <w:rPr>
          <w:rFonts w:ascii="Arial" w:hAnsi="Arial" w:cs="Arial"/>
          <w:b/>
          <w:bCs/>
          <w:sz w:val="47"/>
          <w:szCs w:val="47"/>
        </w:rPr>
      </w:pPr>
    </w:p>
    <w:p w14:paraId="3C74F97A" w14:textId="39602D16" w:rsidR="00E26160" w:rsidRPr="00C1718C" w:rsidRDefault="00727051" w:rsidP="00E26160">
      <w:pPr>
        <w:spacing w:line="480" w:lineRule="auto"/>
        <w:jc w:val="center"/>
        <w:rPr>
          <w:rFonts w:ascii="Arial" w:hAnsi="Arial" w:cs="Arial"/>
          <w:b/>
          <w:bCs/>
          <w:sz w:val="47"/>
          <w:szCs w:val="47"/>
        </w:rPr>
      </w:pPr>
      <w:r w:rsidRPr="00C1718C">
        <w:rPr>
          <w:rFonts w:ascii="Arial" w:hAnsi="Arial" w:cs="Arial"/>
          <w:b/>
          <w:bCs/>
          <w:sz w:val="47"/>
          <w:szCs w:val="47"/>
        </w:rPr>
        <w:lastRenderedPageBreak/>
        <w:t>Dedication</w:t>
      </w:r>
    </w:p>
    <w:p w14:paraId="612FCF98" w14:textId="7A7ECB84" w:rsidR="00544B16" w:rsidRPr="00C1718C" w:rsidRDefault="00270040" w:rsidP="005C22D5">
      <w:pPr>
        <w:spacing w:line="480" w:lineRule="auto"/>
        <w:rPr>
          <w:rFonts w:ascii="Arial" w:hAnsi="Arial" w:cs="Arial"/>
          <w:b/>
          <w:bCs/>
          <w:sz w:val="29"/>
          <w:szCs w:val="29"/>
        </w:rPr>
      </w:pPr>
      <w:r w:rsidRPr="00C1718C">
        <w:rPr>
          <w:rFonts w:ascii="Arial" w:hAnsi="Arial" w:cs="Arial"/>
          <w:b/>
          <w:bCs/>
          <w:sz w:val="29"/>
          <w:szCs w:val="29"/>
        </w:rPr>
        <w:t>“Thank God!”</w:t>
      </w:r>
    </w:p>
    <w:p w14:paraId="183CAC7A" w14:textId="48C4C487" w:rsidR="00727051" w:rsidRPr="00472FDD" w:rsidRDefault="00270040" w:rsidP="00544B16">
      <w:pPr>
        <w:rPr>
          <w:rFonts w:ascii="Arial" w:hAnsi="Arial" w:cs="Arial"/>
          <w:sz w:val="24"/>
          <w:szCs w:val="24"/>
        </w:rPr>
      </w:pPr>
      <w:r w:rsidRPr="00472FDD">
        <w:rPr>
          <w:rFonts w:ascii="Arial" w:hAnsi="Arial" w:cs="Arial"/>
          <w:sz w:val="24"/>
          <w:szCs w:val="24"/>
        </w:rPr>
        <w:tab/>
      </w:r>
      <w:r w:rsidRPr="00472FDD">
        <w:rPr>
          <w:rFonts w:ascii="Arial" w:hAnsi="Arial" w:cs="Arial"/>
          <w:sz w:val="24"/>
          <w:szCs w:val="24"/>
        </w:rPr>
        <w:tab/>
      </w:r>
    </w:p>
    <w:p w14:paraId="54FA524A" w14:textId="77777777" w:rsidR="0030749B" w:rsidRPr="00472FDD" w:rsidRDefault="0030749B" w:rsidP="003852A2">
      <w:pPr>
        <w:spacing w:line="360" w:lineRule="auto"/>
        <w:rPr>
          <w:rFonts w:ascii="Arial" w:hAnsi="Arial" w:cs="Arial"/>
          <w:sz w:val="24"/>
          <w:szCs w:val="24"/>
        </w:rPr>
      </w:pPr>
      <w:r w:rsidRPr="00472FDD">
        <w:rPr>
          <w:rFonts w:ascii="Arial" w:hAnsi="Arial" w:cs="Arial"/>
          <w:sz w:val="24"/>
          <w:szCs w:val="24"/>
        </w:rPr>
        <w:t xml:space="preserve">To my family, </w:t>
      </w:r>
    </w:p>
    <w:p w14:paraId="28610055" w14:textId="3E0A666F" w:rsidR="00632C5E" w:rsidRPr="00472FDD" w:rsidRDefault="0030749B" w:rsidP="003852A2">
      <w:pPr>
        <w:spacing w:line="360" w:lineRule="auto"/>
        <w:rPr>
          <w:rFonts w:ascii="Arial" w:hAnsi="Arial" w:cs="Arial"/>
          <w:sz w:val="24"/>
          <w:szCs w:val="24"/>
        </w:rPr>
      </w:pPr>
      <w:r w:rsidRPr="00472FDD">
        <w:rPr>
          <w:rFonts w:ascii="Arial" w:hAnsi="Arial" w:cs="Arial"/>
          <w:sz w:val="24"/>
          <w:szCs w:val="24"/>
        </w:rPr>
        <w:t xml:space="preserve">Without their love, </w:t>
      </w:r>
      <w:r w:rsidR="00472FDD" w:rsidRPr="00472FDD">
        <w:rPr>
          <w:rFonts w:ascii="Arial" w:hAnsi="Arial" w:cs="Arial"/>
          <w:sz w:val="24"/>
          <w:szCs w:val="24"/>
        </w:rPr>
        <w:t>support,</w:t>
      </w:r>
      <w:r w:rsidRPr="00472FDD">
        <w:rPr>
          <w:rFonts w:ascii="Arial" w:hAnsi="Arial" w:cs="Arial"/>
          <w:sz w:val="24"/>
          <w:szCs w:val="24"/>
        </w:rPr>
        <w:t xml:space="preserve"> and encouragement I would not be here.</w:t>
      </w:r>
    </w:p>
    <w:p w14:paraId="42F68E74" w14:textId="77777777" w:rsidR="003C049D" w:rsidRPr="00472FDD" w:rsidRDefault="003C049D" w:rsidP="003852A2">
      <w:pPr>
        <w:spacing w:line="360" w:lineRule="auto"/>
        <w:rPr>
          <w:rFonts w:ascii="Arial" w:hAnsi="Arial" w:cs="Arial"/>
          <w:sz w:val="24"/>
          <w:szCs w:val="24"/>
        </w:rPr>
      </w:pPr>
    </w:p>
    <w:p w14:paraId="133D9AD6" w14:textId="77777777" w:rsidR="00095461" w:rsidRPr="00472FDD" w:rsidRDefault="00A46AD5" w:rsidP="003852A2">
      <w:pPr>
        <w:spacing w:line="360" w:lineRule="auto"/>
        <w:rPr>
          <w:rFonts w:ascii="Arial" w:hAnsi="Arial" w:cs="Arial"/>
          <w:sz w:val="24"/>
          <w:szCs w:val="24"/>
        </w:rPr>
      </w:pPr>
      <w:r w:rsidRPr="00472FDD">
        <w:rPr>
          <w:rFonts w:ascii="Arial" w:hAnsi="Arial" w:cs="Arial"/>
          <w:sz w:val="24"/>
          <w:szCs w:val="24"/>
        </w:rPr>
        <w:t xml:space="preserve">To my </w:t>
      </w:r>
      <w:r w:rsidR="00095461" w:rsidRPr="00472FDD">
        <w:rPr>
          <w:rFonts w:ascii="Arial" w:hAnsi="Arial" w:cs="Arial"/>
          <w:sz w:val="24"/>
          <w:szCs w:val="24"/>
        </w:rPr>
        <w:t>teachers</w:t>
      </w:r>
      <w:r w:rsidRPr="00472FDD">
        <w:rPr>
          <w:rFonts w:ascii="Arial" w:hAnsi="Arial" w:cs="Arial"/>
          <w:sz w:val="24"/>
          <w:szCs w:val="24"/>
        </w:rPr>
        <w:t>,</w:t>
      </w:r>
    </w:p>
    <w:p w14:paraId="4FAA82A8" w14:textId="5F3418AB" w:rsidR="00A46AD5" w:rsidRPr="00472FDD" w:rsidRDefault="003201D9" w:rsidP="003852A2">
      <w:pPr>
        <w:spacing w:line="360" w:lineRule="auto"/>
        <w:rPr>
          <w:rFonts w:ascii="Arial" w:hAnsi="Arial" w:cs="Arial"/>
          <w:sz w:val="24"/>
          <w:szCs w:val="24"/>
        </w:rPr>
      </w:pPr>
      <w:r w:rsidRPr="00472FDD">
        <w:rPr>
          <w:rFonts w:ascii="Arial" w:hAnsi="Arial" w:cs="Arial"/>
          <w:sz w:val="24"/>
          <w:szCs w:val="24"/>
        </w:rPr>
        <w:t xml:space="preserve">I am thankful to </w:t>
      </w:r>
      <w:r w:rsidR="00156F6A" w:rsidRPr="00472FDD">
        <w:rPr>
          <w:rFonts w:ascii="Arial" w:hAnsi="Arial" w:cs="Arial"/>
          <w:sz w:val="24"/>
          <w:szCs w:val="24"/>
        </w:rPr>
        <w:t>Dr</w:t>
      </w:r>
      <w:r w:rsidRPr="00472FDD">
        <w:rPr>
          <w:rFonts w:ascii="Arial" w:hAnsi="Arial" w:cs="Arial"/>
          <w:sz w:val="24"/>
          <w:szCs w:val="24"/>
        </w:rPr>
        <w:t xml:space="preserve"> Jack and </w:t>
      </w:r>
      <w:r w:rsidR="00156F6A" w:rsidRPr="00472FDD">
        <w:rPr>
          <w:rFonts w:ascii="Arial" w:hAnsi="Arial" w:cs="Arial"/>
          <w:sz w:val="24"/>
          <w:szCs w:val="24"/>
        </w:rPr>
        <w:t>Dr</w:t>
      </w:r>
      <w:r w:rsidR="00472FDD" w:rsidRPr="00472FDD">
        <w:rPr>
          <w:rFonts w:ascii="Arial" w:hAnsi="Arial" w:cs="Arial"/>
          <w:sz w:val="24"/>
          <w:szCs w:val="24"/>
        </w:rPr>
        <w:t xml:space="preserve"> </w:t>
      </w:r>
      <w:r w:rsidRPr="00472FDD">
        <w:rPr>
          <w:rFonts w:ascii="Arial" w:hAnsi="Arial" w:cs="Arial"/>
          <w:sz w:val="24"/>
          <w:szCs w:val="24"/>
        </w:rPr>
        <w:t>Abhishek</w:t>
      </w:r>
      <w:r w:rsidR="000560B1" w:rsidRPr="00472FDD">
        <w:rPr>
          <w:rFonts w:ascii="Arial" w:hAnsi="Arial" w:cs="Arial"/>
          <w:sz w:val="24"/>
          <w:szCs w:val="24"/>
        </w:rPr>
        <w:t xml:space="preserve"> from DKIT</w:t>
      </w:r>
      <w:r w:rsidRPr="00472FDD">
        <w:rPr>
          <w:rFonts w:ascii="Arial" w:hAnsi="Arial" w:cs="Arial"/>
          <w:sz w:val="24"/>
          <w:szCs w:val="24"/>
        </w:rPr>
        <w:t xml:space="preserve"> for motivating me throughout my journey of this thesis paper. Thereby, I dedicate this to them”</w:t>
      </w:r>
      <w:r w:rsidR="00A46AD5" w:rsidRPr="00472FDD">
        <w:rPr>
          <w:rFonts w:ascii="Arial" w:hAnsi="Arial" w:cs="Arial"/>
          <w:sz w:val="24"/>
          <w:szCs w:val="24"/>
        </w:rPr>
        <w:t xml:space="preserve"> </w:t>
      </w:r>
    </w:p>
    <w:p w14:paraId="7A68608A" w14:textId="77777777" w:rsidR="00705586" w:rsidRPr="00472FDD" w:rsidRDefault="00705586" w:rsidP="003852A2">
      <w:pPr>
        <w:spacing w:line="360" w:lineRule="auto"/>
        <w:rPr>
          <w:rFonts w:ascii="Arial" w:hAnsi="Arial" w:cs="Arial"/>
          <w:sz w:val="24"/>
          <w:szCs w:val="24"/>
        </w:rPr>
      </w:pPr>
    </w:p>
    <w:p w14:paraId="0EE1B1C1" w14:textId="77777777" w:rsidR="00705586" w:rsidRPr="00472FDD" w:rsidRDefault="00705586" w:rsidP="003852A2">
      <w:pPr>
        <w:spacing w:line="360" w:lineRule="auto"/>
        <w:rPr>
          <w:rFonts w:ascii="Arial" w:hAnsi="Arial" w:cs="Arial"/>
          <w:sz w:val="24"/>
          <w:szCs w:val="24"/>
        </w:rPr>
      </w:pPr>
      <w:r w:rsidRPr="00472FDD">
        <w:rPr>
          <w:rFonts w:ascii="Arial" w:hAnsi="Arial" w:cs="Arial"/>
          <w:sz w:val="24"/>
          <w:szCs w:val="24"/>
        </w:rPr>
        <w:t xml:space="preserve">To my friends, </w:t>
      </w:r>
    </w:p>
    <w:p w14:paraId="036CEC85" w14:textId="1098E2CF" w:rsidR="00705586" w:rsidRPr="00472FDD" w:rsidRDefault="00705586" w:rsidP="003852A2">
      <w:pPr>
        <w:spacing w:line="360" w:lineRule="auto"/>
        <w:rPr>
          <w:rFonts w:ascii="Arial" w:hAnsi="Arial" w:cs="Arial"/>
          <w:sz w:val="24"/>
          <w:szCs w:val="24"/>
        </w:rPr>
      </w:pPr>
      <w:r w:rsidRPr="00472FDD">
        <w:rPr>
          <w:rFonts w:ascii="Arial" w:hAnsi="Arial" w:cs="Arial"/>
          <w:sz w:val="24"/>
          <w:szCs w:val="24"/>
        </w:rPr>
        <w:t xml:space="preserve">My friends around the world for all their love, </w:t>
      </w:r>
      <w:r w:rsidR="00472FDD" w:rsidRPr="00472FDD">
        <w:rPr>
          <w:rFonts w:ascii="Arial" w:hAnsi="Arial" w:cs="Arial"/>
          <w:sz w:val="24"/>
          <w:szCs w:val="24"/>
        </w:rPr>
        <w:t>support,</w:t>
      </w:r>
      <w:r w:rsidRPr="00472FDD">
        <w:rPr>
          <w:rFonts w:ascii="Arial" w:hAnsi="Arial" w:cs="Arial"/>
          <w:sz w:val="24"/>
          <w:szCs w:val="24"/>
        </w:rPr>
        <w:t xml:space="preserve"> and criticism for my personal and professional well-being.</w:t>
      </w:r>
    </w:p>
    <w:p w14:paraId="3D916BCF" w14:textId="77777777" w:rsidR="00705586" w:rsidRPr="00C1718C" w:rsidRDefault="00705586" w:rsidP="00A46AD5">
      <w:pPr>
        <w:rPr>
          <w:rFonts w:ascii="Arial" w:hAnsi="Arial" w:cs="Arial"/>
        </w:rPr>
      </w:pPr>
    </w:p>
    <w:p w14:paraId="7D8E1AE3" w14:textId="77777777" w:rsidR="00A46AD5" w:rsidRPr="00C1718C" w:rsidRDefault="00A46AD5" w:rsidP="00544B16">
      <w:pPr>
        <w:rPr>
          <w:rFonts w:ascii="Arial" w:hAnsi="Arial" w:cs="Arial"/>
        </w:rPr>
      </w:pPr>
    </w:p>
    <w:p w14:paraId="2AE92346" w14:textId="4CFAEDAD" w:rsidR="00727051" w:rsidRPr="00C1718C" w:rsidRDefault="00727051" w:rsidP="00544B16">
      <w:pPr>
        <w:rPr>
          <w:rFonts w:ascii="Arial" w:hAnsi="Arial" w:cs="Arial"/>
        </w:rPr>
      </w:pPr>
    </w:p>
    <w:p w14:paraId="517CD6FF" w14:textId="3D50C39D" w:rsidR="00727051" w:rsidRPr="00C1718C" w:rsidRDefault="00727051" w:rsidP="00544B16">
      <w:pPr>
        <w:rPr>
          <w:rFonts w:ascii="Arial" w:hAnsi="Arial" w:cs="Arial"/>
        </w:rPr>
      </w:pPr>
    </w:p>
    <w:p w14:paraId="5E6D22BE" w14:textId="1BDAC285" w:rsidR="00727051" w:rsidRPr="00C1718C" w:rsidRDefault="00727051" w:rsidP="00544B16">
      <w:pPr>
        <w:rPr>
          <w:rFonts w:ascii="Arial" w:hAnsi="Arial" w:cs="Arial"/>
        </w:rPr>
      </w:pPr>
    </w:p>
    <w:p w14:paraId="32652695" w14:textId="6D85F9CB" w:rsidR="00727051" w:rsidRPr="00C1718C" w:rsidRDefault="00727051" w:rsidP="00544B16">
      <w:pPr>
        <w:rPr>
          <w:rFonts w:ascii="Arial" w:hAnsi="Arial" w:cs="Arial"/>
        </w:rPr>
      </w:pPr>
    </w:p>
    <w:p w14:paraId="47CCCE84" w14:textId="171B7BD7" w:rsidR="00727051" w:rsidRPr="00C1718C" w:rsidRDefault="00727051" w:rsidP="00544B16">
      <w:pPr>
        <w:rPr>
          <w:rFonts w:ascii="Arial" w:hAnsi="Arial" w:cs="Arial"/>
        </w:rPr>
      </w:pPr>
    </w:p>
    <w:p w14:paraId="146AB170" w14:textId="5C25D05B" w:rsidR="00727051" w:rsidRPr="00C1718C" w:rsidRDefault="00727051" w:rsidP="00544B16">
      <w:pPr>
        <w:rPr>
          <w:rFonts w:ascii="Arial" w:hAnsi="Arial" w:cs="Arial"/>
        </w:rPr>
      </w:pPr>
    </w:p>
    <w:p w14:paraId="31B71584" w14:textId="57C1365A" w:rsidR="00727051" w:rsidRPr="00C1718C" w:rsidRDefault="00727051" w:rsidP="00544B16">
      <w:pPr>
        <w:rPr>
          <w:rFonts w:ascii="Arial" w:hAnsi="Arial" w:cs="Arial"/>
        </w:rPr>
      </w:pPr>
    </w:p>
    <w:p w14:paraId="2A4F0CE3" w14:textId="35AE3369" w:rsidR="00727051" w:rsidRPr="00C1718C" w:rsidRDefault="00727051" w:rsidP="00544B16">
      <w:pPr>
        <w:rPr>
          <w:rFonts w:ascii="Arial" w:hAnsi="Arial" w:cs="Arial"/>
        </w:rPr>
      </w:pPr>
    </w:p>
    <w:p w14:paraId="76F71FE7" w14:textId="018FDC2E" w:rsidR="00727051" w:rsidRPr="00C1718C" w:rsidRDefault="00727051" w:rsidP="00544B16">
      <w:pPr>
        <w:rPr>
          <w:rFonts w:ascii="Arial" w:hAnsi="Arial" w:cs="Arial"/>
        </w:rPr>
      </w:pPr>
    </w:p>
    <w:p w14:paraId="1E1D177B" w14:textId="089B48F1" w:rsidR="00840BE5" w:rsidRPr="00C1718C" w:rsidRDefault="008F746D" w:rsidP="00840BE5">
      <w:pPr>
        <w:spacing w:line="480" w:lineRule="auto"/>
        <w:jc w:val="center"/>
        <w:rPr>
          <w:rFonts w:ascii="Arial" w:hAnsi="Arial" w:cs="Arial"/>
          <w:b/>
          <w:bCs/>
          <w:sz w:val="47"/>
          <w:szCs w:val="47"/>
        </w:rPr>
      </w:pPr>
      <w:r w:rsidRPr="00C1718C">
        <w:rPr>
          <w:rFonts w:ascii="Arial" w:hAnsi="Arial" w:cs="Arial"/>
          <w:b/>
          <w:bCs/>
          <w:sz w:val="47"/>
          <w:szCs w:val="47"/>
        </w:rPr>
        <w:lastRenderedPageBreak/>
        <w:t>Abstract</w:t>
      </w:r>
    </w:p>
    <w:p w14:paraId="5B307931" w14:textId="7E0E60D3" w:rsidR="00AF00E8" w:rsidRPr="00C1718C" w:rsidRDefault="00C7080C" w:rsidP="003F30BC">
      <w:pPr>
        <w:spacing w:line="360" w:lineRule="auto"/>
        <w:jc w:val="both"/>
        <w:rPr>
          <w:rFonts w:ascii="Arial" w:hAnsi="Arial" w:cs="Arial"/>
          <w:color w:val="000000"/>
          <w:sz w:val="24"/>
          <w:szCs w:val="24"/>
        </w:rPr>
      </w:pPr>
      <w:r w:rsidRPr="00C1718C">
        <w:rPr>
          <w:rFonts w:ascii="Arial" w:hAnsi="Arial" w:cs="Arial"/>
          <w:sz w:val="24"/>
          <w:szCs w:val="24"/>
        </w:rPr>
        <w:t xml:space="preserve">This paper explains the process of data analysis on suicide data that have occurred in various countries around the globe. Data was chosen from the </w:t>
      </w:r>
      <w:r w:rsidR="00156F6A">
        <w:rPr>
          <w:rFonts w:ascii="Arial" w:hAnsi="Arial" w:cs="Arial"/>
          <w:sz w:val="24"/>
          <w:szCs w:val="24"/>
        </w:rPr>
        <w:t>Kaggle</w:t>
      </w:r>
      <w:r w:rsidRPr="00C1718C">
        <w:rPr>
          <w:rFonts w:ascii="Arial" w:hAnsi="Arial" w:cs="Arial"/>
          <w:sz w:val="24"/>
          <w:szCs w:val="24"/>
        </w:rPr>
        <w:t xml:space="preserv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w:t>
      </w:r>
      <w:r w:rsidR="00156F6A">
        <w:rPr>
          <w:rFonts w:ascii="Arial" w:hAnsi="Arial" w:cs="Arial"/>
          <w:sz w:val="24"/>
          <w:szCs w:val="24"/>
        </w:rPr>
        <w:t>by</w:t>
      </w:r>
      <w:r w:rsidRPr="00C1718C">
        <w:rPr>
          <w:rFonts w:ascii="Arial" w:hAnsi="Arial" w:cs="Arial"/>
          <w:sz w:val="24"/>
          <w:szCs w:val="24"/>
        </w:rPr>
        <w:t xml:space="preserve"> the backend. Initially, Jupyter Notebook was used to clean data that was obtained from the </w:t>
      </w:r>
      <w:r w:rsidR="00156F6A">
        <w:rPr>
          <w:rFonts w:ascii="Arial" w:hAnsi="Arial" w:cs="Arial"/>
          <w:sz w:val="24"/>
          <w:szCs w:val="24"/>
        </w:rPr>
        <w:t>Kaggle w</w:t>
      </w:r>
      <w:r w:rsidRPr="00C1718C">
        <w:rPr>
          <w:rFonts w:ascii="Arial" w:hAnsi="Arial" w:cs="Arial"/>
          <w:sz w:val="24"/>
          <w:szCs w:val="24"/>
        </w:rPr>
        <w:t>ebsite. The dataset was cleaned</w:t>
      </w:r>
      <w:r w:rsidR="007400B2" w:rsidRPr="00C1718C">
        <w:rPr>
          <w:rFonts w:ascii="Arial" w:hAnsi="Arial" w:cs="Arial"/>
          <w:sz w:val="24"/>
          <w:szCs w:val="24"/>
        </w:rPr>
        <w:t xml:space="preserve"> in Jupyter notebook manually,</w:t>
      </w:r>
      <w:r w:rsidRPr="00C1718C">
        <w:rPr>
          <w:rFonts w:ascii="Arial" w:hAnsi="Arial" w:cs="Arial"/>
          <w:sz w:val="24"/>
          <w:szCs w:val="24"/>
        </w:rPr>
        <w:t xml:space="preserve"> using </w:t>
      </w:r>
      <w:r w:rsidR="00156F6A">
        <w:rPr>
          <w:rFonts w:ascii="Arial" w:hAnsi="Arial" w:cs="Arial"/>
          <w:sz w:val="24"/>
          <w:szCs w:val="24"/>
        </w:rPr>
        <w:t xml:space="preserve">the </w:t>
      </w:r>
      <w:r w:rsidRPr="00C1718C">
        <w:rPr>
          <w:rFonts w:ascii="Arial" w:hAnsi="Arial" w:cs="Arial"/>
          <w:sz w:val="24"/>
          <w:szCs w:val="24"/>
        </w:rPr>
        <w:t>imputation</w:t>
      </w:r>
      <w:r w:rsidR="007400B2" w:rsidRPr="00C1718C">
        <w:rPr>
          <w:rFonts w:ascii="Arial" w:hAnsi="Arial" w:cs="Arial"/>
          <w:sz w:val="24"/>
          <w:szCs w:val="24"/>
        </w:rPr>
        <w:t xml:space="preserve"> technique missing data has been handled, also </w:t>
      </w:r>
      <w:r w:rsidRPr="00C1718C">
        <w:rPr>
          <w:rFonts w:ascii="Arial" w:hAnsi="Arial" w:cs="Arial"/>
          <w:sz w:val="24"/>
          <w:szCs w:val="24"/>
        </w:rPr>
        <w:t xml:space="preserve">a machine learning technique called periodic outlier </w:t>
      </w:r>
      <w:r w:rsidR="00010217" w:rsidRPr="00C1718C">
        <w:rPr>
          <w:rFonts w:ascii="Arial" w:hAnsi="Arial" w:cs="Arial"/>
          <w:sz w:val="24"/>
          <w:szCs w:val="24"/>
        </w:rPr>
        <w:t>detection (</w:t>
      </w:r>
      <w:r w:rsidR="00095B19" w:rsidRPr="00C1718C">
        <w:rPr>
          <w:rFonts w:ascii="Arial" w:hAnsi="Arial" w:cs="Arial"/>
          <w:sz w:val="24"/>
          <w:szCs w:val="24"/>
        </w:rPr>
        <w:t>POD)</w:t>
      </w:r>
      <w:r w:rsidR="007400B2" w:rsidRPr="00C1718C">
        <w:rPr>
          <w:rFonts w:ascii="Arial" w:hAnsi="Arial" w:cs="Arial"/>
          <w:sz w:val="24"/>
          <w:szCs w:val="24"/>
        </w:rPr>
        <w:t xml:space="preserve"> is used for treating outliers</w:t>
      </w:r>
      <w:r w:rsidRPr="00C1718C">
        <w:rPr>
          <w:rFonts w:ascii="Arial" w:hAnsi="Arial" w:cs="Arial"/>
          <w:sz w:val="24"/>
          <w:szCs w:val="24"/>
        </w:rPr>
        <w:t>.</w:t>
      </w:r>
      <w:r w:rsidR="00095B19" w:rsidRPr="00C1718C">
        <w:rPr>
          <w:rFonts w:ascii="Arial" w:hAnsi="Arial" w:cs="Arial"/>
          <w:sz w:val="24"/>
          <w:szCs w:val="24"/>
        </w:rPr>
        <w:t xml:space="preserve"> An unsupervised Machine learning Algorithm called </w:t>
      </w:r>
      <w:r w:rsidR="00010217" w:rsidRPr="00C1718C">
        <w:rPr>
          <w:rFonts w:ascii="Arial" w:hAnsi="Arial" w:cs="Arial"/>
          <w:sz w:val="24"/>
          <w:szCs w:val="24"/>
        </w:rPr>
        <w:t>DBSCAN (</w:t>
      </w:r>
      <w:r w:rsidR="0044020A" w:rsidRPr="00C1718C">
        <w:rPr>
          <w:rFonts w:ascii="Arial" w:hAnsi="Arial" w:cs="Arial"/>
          <w:color w:val="000000"/>
          <w:sz w:val="24"/>
          <w:szCs w:val="24"/>
        </w:rPr>
        <w:t>Density-Based Spatial Clustering of Applications with Noise</w:t>
      </w:r>
      <w:r w:rsidR="00390349" w:rsidRPr="00C1718C">
        <w:rPr>
          <w:rFonts w:ascii="Arial" w:hAnsi="Arial" w:cs="Arial"/>
          <w:sz w:val="24"/>
          <w:szCs w:val="24"/>
        </w:rPr>
        <w:t>)</w:t>
      </w:r>
      <w:r w:rsidR="00095B19" w:rsidRPr="00C1718C">
        <w:rPr>
          <w:rFonts w:ascii="Arial" w:hAnsi="Arial" w:cs="Arial"/>
          <w:sz w:val="24"/>
          <w:szCs w:val="24"/>
        </w:rPr>
        <w:t xml:space="preserve"> is used for </w:t>
      </w:r>
      <w:r w:rsidR="00156F6A">
        <w:rPr>
          <w:rFonts w:ascii="Arial" w:hAnsi="Arial" w:cs="Arial"/>
          <w:sz w:val="24"/>
          <w:szCs w:val="24"/>
        </w:rPr>
        <w:t xml:space="preserve">the </w:t>
      </w:r>
      <w:r w:rsidR="00F60021" w:rsidRPr="00C1718C">
        <w:rPr>
          <w:rFonts w:ascii="Arial" w:hAnsi="Arial" w:cs="Arial"/>
          <w:sz w:val="24"/>
          <w:szCs w:val="24"/>
        </w:rPr>
        <w:t>POD process</w:t>
      </w:r>
      <w:r w:rsidR="00095B19" w:rsidRPr="00C1718C">
        <w:rPr>
          <w:rFonts w:ascii="Arial" w:hAnsi="Arial" w:cs="Arial"/>
          <w:sz w:val="24"/>
          <w:szCs w:val="24"/>
        </w:rPr>
        <w:t>.</w:t>
      </w:r>
      <w:r w:rsidR="00E63CFF" w:rsidRPr="00C1718C">
        <w:rPr>
          <w:rFonts w:ascii="Arial" w:hAnsi="Arial" w:cs="Arial"/>
          <w:sz w:val="24"/>
          <w:szCs w:val="24"/>
        </w:rPr>
        <w:t xml:space="preserve"> Exported data has been stored </w:t>
      </w:r>
      <w:r w:rsidR="00156F6A">
        <w:rPr>
          <w:rFonts w:ascii="Arial" w:hAnsi="Arial" w:cs="Arial"/>
          <w:sz w:val="24"/>
          <w:szCs w:val="24"/>
        </w:rPr>
        <w:t>it on</w:t>
      </w:r>
      <w:r w:rsidR="00E63CFF" w:rsidRPr="00C1718C">
        <w:rPr>
          <w:rFonts w:ascii="Arial" w:hAnsi="Arial" w:cs="Arial"/>
          <w:sz w:val="24"/>
          <w:szCs w:val="24"/>
        </w:rPr>
        <w:t xml:space="preserve"> </w:t>
      </w:r>
      <w:r w:rsidR="0089381F" w:rsidRPr="00C1718C">
        <w:rPr>
          <w:rFonts w:ascii="Arial" w:hAnsi="Arial" w:cs="Arial"/>
          <w:sz w:val="24"/>
          <w:szCs w:val="24"/>
        </w:rPr>
        <w:t>GitHub</w:t>
      </w:r>
      <w:r w:rsidR="00E63CFF" w:rsidRPr="00C1718C">
        <w:rPr>
          <w:rFonts w:ascii="Arial" w:hAnsi="Arial" w:cs="Arial"/>
          <w:sz w:val="24"/>
          <w:szCs w:val="24"/>
        </w:rPr>
        <w:t xml:space="preserve"> repository for further action.</w:t>
      </w:r>
      <w:r w:rsidR="00A70AAD" w:rsidRPr="00C1718C">
        <w:rPr>
          <w:rFonts w:ascii="Arial" w:hAnsi="Arial" w:cs="Arial"/>
          <w:sz w:val="24"/>
          <w:szCs w:val="24"/>
        </w:rPr>
        <w:t xml:space="preserve"> Data storage is done to a Relational Database Management </w:t>
      </w:r>
      <w:r w:rsidR="002F7FC7" w:rsidRPr="00C1718C">
        <w:rPr>
          <w:rFonts w:ascii="Arial" w:hAnsi="Arial" w:cs="Arial"/>
          <w:sz w:val="24"/>
          <w:szCs w:val="24"/>
        </w:rPr>
        <w:t>System (</w:t>
      </w:r>
      <w:r w:rsidR="00A70AAD" w:rsidRPr="00C1718C">
        <w:rPr>
          <w:rFonts w:ascii="Arial" w:hAnsi="Arial" w:cs="Arial"/>
          <w:sz w:val="24"/>
          <w:szCs w:val="24"/>
        </w:rPr>
        <w:t xml:space="preserve">RDBMS) called </w:t>
      </w:r>
      <w:r w:rsidR="00285639" w:rsidRPr="00C1718C">
        <w:rPr>
          <w:rFonts w:ascii="Arial" w:hAnsi="Arial" w:cs="Arial"/>
          <w:sz w:val="24"/>
          <w:szCs w:val="24"/>
        </w:rPr>
        <w:t>MySQL</w:t>
      </w:r>
      <w:r w:rsidR="00A70AAD" w:rsidRPr="00C1718C">
        <w:rPr>
          <w:rFonts w:ascii="Arial" w:hAnsi="Arial" w:cs="Arial"/>
          <w:sz w:val="24"/>
          <w:szCs w:val="24"/>
        </w:rPr>
        <w:t xml:space="preserve">. </w:t>
      </w:r>
      <w:r w:rsidR="0044020A" w:rsidRPr="00C1718C">
        <w:rPr>
          <w:rFonts w:ascii="Arial" w:hAnsi="Arial" w:cs="Arial"/>
          <w:color w:val="000000"/>
          <w:sz w:val="24"/>
          <w:szCs w:val="24"/>
        </w:rPr>
        <w:t>XAMPP</w:t>
      </w:r>
      <w:r w:rsidR="00A70AAD" w:rsidRPr="00C1718C">
        <w:rPr>
          <w:rFonts w:ascii="Arial" w:hAnsi="Arial" w:cs="Arial"/>
          <w:color w:val="000000"/>
          <w:sz w:val="24"/>
          <w:szCs w:val="24"/>
        </w:rPr>
        <w:t xml:space="preserve"> has been used to configure it </w:t>
      </w:r>
      <w:r w:rsidR="00156F6A">
        <w:rPr>
          <w:rFonts w:ascii="Arial" w:hAnsi="Arial" w:cs="Arial"/>
          <w:color w:val="000000"/>
          <w:sz w:val="24"/>
          <w:szCs w:val="24"/>
        </w:rPr>
        <w:t>on</w:t>
      </w:r>
      <w:r w:rsidR="00A70AAD" w:rsidRPr="00C1718C">
        <w:rPr>
          <w:rFonts w:ascii="Arial" w:hAnsi="Arial" w:cs="Arial"/>
          <w:color w:val="000000"/>
          <w:sz w:val="24"/>
          <w:szCs w:val="24"/>
        </w:rPr>
        <w:t xml:space="preserve"> Windows local machine</w:t>
      </w:r>
      <w:r w:rsidR="00AF00E8" w:rsidRPr="00C1718C">
        <w:rPr>
          <w:rFonts w:ascii="Arial" w:hAnsi="Arial" w:cs="Arial"/>
          <w:color w:val="000000"/>
          <w:sz w:val="24"/>
          <w:szCs w:val="24"/>
        </w:rPr>
        <w:t>.</w:t>
      </w:r>
    </w:p>
    <w:p w14:paraId="21A22CB1" w14:textId="05E59010" w:rsidR="00F679F8" w:rsidRPr="00C1718C" w:rsidRDefault="00AF00E8" w:rsidP="003F30BC">
      <w:pPr>
        <w:spacing w:line="360" w:lineRule="auto"/>
        <w:jc w:val="both"/>
        <w:rPr>
          <w:rFonts w:ascii="Arial" w:hAnsi="Arial" w:cs="Arial"/>
          <w:sz w:val="24"/>
          <w:szCs w:val="24"/>
        </w:rPr>
      </w:pPr>
      <w:r w:rsidRPr="00C1718C">
        <w:rPr>
          <w:rFonts w:ascii="Arial" w:hAnsi="Arial" w:cs="Arial"/>
          <w:color w:val="000000"/>
          <w:sz w:val="24"/>
          <w:szCs w:val="24"/>
        </w:rPr>
        <w:t>Dash app prediction used mainly three models.</w:t>
      </w:r>
      <w:r w:rsidR="00156F6A">
        <w:rPr>
          <w:rFonts w:ascii="Arial" w:hAnsi="Arial" w:cs="Arial"/>
          <w:color w:val="000000"/>
          <w:sz w:val="24"/>
          <w:szCs w:val="24"/>
        </w:rPr>
        <w:t xml:space="preserve"> The </w:t>
      </w:r>
      <w:r w:rsidRPr="00C1718C">
        <w:rPr>
          <w:rFonts w:ascii="Arial" w:hAnsi="Arial" w:cs="Arial"/>
          <w:color w:val="000000"/>
          <w:sz w:val="24"/>
          <w:szCs w:val="24"/>
        </w:rPr>
        <w:t xml:space="preserve"> Sarimax model </w:t>
      </w:r>
      <w:r w:rsidR="00D45BCD" w:rsidRPr="00C1718C">
        <w:rPr>
          <w:rFonts w:ascii="Arial" w:hAnsi="Arial" w:cs="Arial"/>
          <w:color w:val="000000"/>
          <w:sz w:val="24"/>
          <w:szCs w:val="24"/>
        </w:rPr>
        <w:t>showed</w:t>
      </w:r>
      <w:r w:rsidR="00156F6A">
        <w:rPr>
          <w:rFonts w:ascii="Arial" w:hAnsi="Arial" w:cs="Arial"/>
          <w:color w:val="000000"/>
          <w:sz w:val="24"/>
          <w:szCs w:val="24"/>
        </w:rPr>
        <w:t xml:space="preserve"> the</w:t>
      </w:r>
      <w:r w:rsidR="00D45BCD" w:rsidRPr="00C1718C">
        <w:rPr>
          <w:rFonts w:ascii="Arial" w:hAnsi="Arial" w:cs="Arial"/>
          <w:color w:val="000000"/>
          <w:sz w:val="24"/>
          <w:szCs w:val="24"/>
        </w:rPr>
        <w:t xml:space="preserve"> best results from the analysis. Followed by FB Prophet model also gave good results.</w:t>
      </w:r>
      <w:r w:rsidRPr="00C1718C">
        <w:rPr>
          <w:rFonts w:ascii="Arial" w:hAnsi="Arial" w:cs="Arial"/>
          <w:color w:val="000000"/>
          <w:sz w:val="24"/>
          <w:szCs w:val="24"/>
        </w:rPr>
        <w:t xml:space="preserve"> </w:t>
      </w:r>
      <w:r w:rsidR="00900513" w:rsidRPr="00C1718C">
        <w:rPr>
          <w:rFonts w:ascii="Arial" w:hAnsi="Arial" w:cs="Arial"/>
          <w:color w:val="000000"/>
          <w:sz w:val="24"/>
          <w:szCs w:val="24"/>
        </w:rPr>
        <w:t>Finally</w:t>
      </w:r>
      <w:r w:rsidR="00285639">
        <w:rPr>
          <w:rFonts w:ascii="Arial" w:hAnsi="Arial" w:cs="Arial"/>
          <w:color w:val="000000"/>
          <w:sz w:val="24"/>
          <w:szCs w:val="24"/>
        </w:rPr>
        <w:t xml:space="preserve">, </w:t>
      </w:r>
      <w:r w:rsidR="00900513" w:rsidRPr="00C1718C">
        <w:rPr>
          <w:rFonts w:ascii="Arial" w:hAnsi="Arial" w:cs="Arial"/>
          <w:color w:val="000000"/>
          <w:sz w:val="24"/>
          <w:szCs w:val="24"/>
        </w:rPr>
        <w:t xml:space="preserve"> custom Autoregression seem</w:t>
      </w:r>
      <w:r w:rsidR="00787EEA">
        <w:rPr>
          <w:rFonts w:ascii="Arial" w:hAnsi="Arial" w:cs="Arial"/>
          <w:color w:val="000000"/>
          <w:sz w:val="24"/>
          <w:szCs w:val="24"/>
        </w:rPr>
        <w:t>ed</w:t>
      </w:r>
      <w:r w:rsidR="00900513" w:rsidRPr="00C1718C">
        <w:rPr>
          <w:rFonts w:ascii="Arial" w:hAnsi="Arial" w:cs="Arial"/>
          <w:color w:val="000000"/>
          <w:sz w:val="24"/>
          <w:szCs w:val="24"/>
        </w:rPr>
        <w:t xml:space="preserve"> to show good results with more </w:t>
      </w:r>
      <w:r w:rsidR="00144BCB" w:rsidRPr="00C1718C">
        <w:rPr>
          <w:rFonts w:ascii="Arial" w:hAnsi="Arial" w:cs="Arial"/>
          <w:color w:val="000000"/>
          <w:sz w:val="24"/>
          <w:szCs w:val="24"/>
        </w:rPr>
        <w:t>RMSE</w:t>
      </w:r>
      <w:r w:rsidR="00900513" w:rsidRPr="00C1718C">
        <w:rPr>
          <w:rFonts w:ascii="Arial" w:hAnsi="Arial" w:cs="Arial"/>
          <w:color w:val="000000"/>
          <w:sz w:val="24"/>
          <w:szCs w:val="24"/>
        </w:rPr>
        <w:t xml:space="preserve"> score</w:t>
      </w:r>
      <w:r w:rsidR="00285639">
        <w:rPr>
          <w:rFonts w:ascii="Arial" w:hAnsi="Arial" w:cs="Arial"/>
          <w:color w:val="000000"/>
          <w:sz w:val="24"/>
          <w:szCs w:val="24"/>
        </w:rPr>
        <w:t>s</w:t>
      </w:r>
      <w:r w:rsidR="00900513" w:rsidRPr="00C1718C">
        <w:rPr>
          <w:rFonts w:ascii="Arial" w:hAnsi="Arial" w:cs="Arial"/>
          <w:color w:val="000000"/>
          <w:sz w:val="24"/>
          <w:szCs w:val="24"/>
        </w:rPr>
        <w:t xml:space="preserve">. </w:t>
      </w:r>
      <w:r w:rsidR="00F71FFF" w:rsidRPr="00C1718C">
        <w:rPr>
          <w:rFonts w:ascii="Arial" w:hAnsi="Arial" w:cs="Arial"/>
          <w:color w:val="000000"/>
          <w:sz w:val="24"/>
          <w:szCs w:val="24"/>
        </w:rPr>
        <w:t>My models were making live predictions</w:t>
      </w:r>
      <w:r w:rsidR="00080384" w:rsidRPr="00C1718C">
        <w:rPr>
          <w:rFonts w:ascii="Arial" w:hAnsi="Arial" w:cs="Arial"/>
          <w:color w:val="000000"/>
          <w:sz w:val="24"/>
          <w:szCs w:val="24"/>
        </w:rPr>
        <w:t xml:space="preserve"> each week</w:t>
      </w:r>
      <w:r w:rsidR="00F71FFF" w:rsidRPr="00C1718C">
        <w:rPr>
          <w:rFonts w:ascii="Arial" w:hAnsi="Arial" w:cs="Arial"/>
          <w:color w:val="000000"/>
          <w:sz w:val="24"/>
          <w:szCs w:val="24"/>
        </w:rPr>
        <w:t>.</w:t>
      </w:r>
      <w:r w:rsidR="00115AEC" w:rsidRPr="00C1718C">
        <w:rPr>
          <w:rFonts w:ascii="Arial" w:hAnsi="Arial" w:cs="Arial"/>
          <w:color w:val="000000"/>
          <w:sz w:val="24"/>
          <w:szCs w:val="24"/>
        </w:rPr>
        <w:t xml:space="preserve"> Due to the server capacity and size of the data I was unable to run the model </w:t>
      </w:r>
      <w:r w:rsidR="00144BCB" w:rsidRPr="00C1718C">
        <w:rPr>
          <w:rFonts w:ascii="Arial" w:hAnsi="Arial" w:cs="Arial"/>
          <w:color w:val="000000"/>
          <w:sz w:val="24"/>
          <w:szCs w:val="24"/>
        </w:rPr>
        <w:t>every day</w:t>
      </w:r>
      <w:r w:rsidR="00115AEC" w:rsidRPr="00C1718C">
        <w:rPr>
          <w:rFonts w:ascii="Arial" w:hAnsi="Arial" w:cs="Arial"/>
          <w:color w:val="000000"/>
          <w:sz w:val="24"/>
          <w:szCs w:val="24"/>
        </w:rPr>
        <w:t>.</w:t>
      </w:r>
      <w:r w:rsidR="00725C9D" w:rsidRPr="00C1718C">
        <w:rPr>
          <w:rFonts w:ascii="Arial" w:hAnsi="Arial" w:cs="Arial"/>
          <w:color w:val="000000"/>
          <w:sz w:val="24"/>
          <w:szCs w:val="24"/>
        </w:rPr>
        <w:t xml:space="preserve"> </w:t>
      </w:r>
      <w:r w:rsidR="007569C8" w:rsidRPr="00C1718C">
        <w:rPr>
          <w:rFonts w:ascii="Arial" w:hAnsi="Arial" w:cs="Arial"/>
          <w:color w:val="000000"/>
          <w:sz w:val="24"/>
          <w:szCs w:val="24"/>
        </w:rPr>
        <w:t xml:space="preserve">Mochahost centos terminal connected with SSH via putty to prepare the server. CRON jobs are configured on the server using </w:t>
      </w:r>
      <w:r w:rsidR="006365B2">
        <w:rPr>
          <w:rFonts w:ascii="Arial" w:hAnsi="Arial" w:cs="Arial"/>
          <w:color w:val="000000"/>
          <w:sz w:val="24"/>
          <w:szCs w:val="24"/>
        </w:rPr>
        <w:t xml:space="preserve">the </w:t>
      </w:r>
      <w:r w:rsidR="007569C8" w:rsidRPr="00C1718C">
        <w:rPr>
          <w:rFonts w:ascii="Arial" w:hAnsi="Arial" w:cs="Arial"/>
          <w:color w:val="000000"/>
          <w:sz w:val="24"/>
          <w:szCs w:val="24"/>
        </w:rPr>
        <w:t xml:space="preserve">terminal as well </w:t>
      </w:r>
      <w:r w:rsidR="00787EEA">
        <w:rPr>
          <w:rFonts w:ascii="Arial" w:hAnsi="Arial" w:cs="Arial"/>
          <w:color w:val="000000"/>
          <w:sz w:val="24"/>
          <w:szCs w:val="24"/>
        </w:rPr>
        <w:t>for t</w:t>
      </w:r>
      <w:r w:rsidR="007569C8" w:rsidRPr="00C1718C">
        <w:rPr>
          <w:rFonts w:ascii="Arial" w:hAnsi="Arial" w:cs="Arial"/>
          <w:color w:val="000000"/>
          <w:sz w:val="24"/>
          <w:szCs w:val="24"/>
        </w:rPr>
        <w:t>he model automatically every week at 10:00 AM server time.</w:t>
      </w:r>
      <w:r w:rsidR="006365B2">
        <w:rPr>
          <w:rFonts w:ascii="Arial" w:hAnsi="Arial" w:cs="Arial"/>
          <w:color w:val="000000"/>
          <w:sz w:val="24"/>
          <w:szCs w:val="24"/>
        </w:rPr>
        <w:t xml:space="preserve"> The</w:t>
      </w:r>
      <w:r w:rsidR="00067038" w:rsidRPr="00C1718C">
        <w:rPr>
          <w:rFonts w:ascii="Arial" w:hAnsi="Arial" w:cs="Arial"/>
          <w:color w:val="000000"/>
          <w:sz w:val="24"/>
          <w:szCs w:val="24"/>
        </w:rPr>
        <w:t xml:space="preserve"> </w:t>
      </w:r>
      <w:r w:rsidR="00AF121B" w:rsidRPr="00C1718C">
        <w:rPr>
          <w:rFonts w:ascii="Arial" w:hAnsi="Arial" w:cs="Arial"/>
          <w:color w:val="000000"/>
          <w:sz w:val="24"/>
          <w:szCs w:val="24"/>
        </w:rPr>
        <w:t xml:space="preserve">Code used for the project is available at </w:t>
      </w:r>
      <w:r w:rsidR="00787EEA">
        <w:rPr>
          <w:rFonts w:ascii="Arial" w:hAnsi="Arial" w:cs="Arial"/>
          <w:color w:val="000000"/>
          <w:sz w:val="24"/>
          <w:szCs w:val="24"/>
        </w:rPr>
        <w:t>the</w:t>
      </w:r>
      <w:r w:rsidR="00AF121B" w:rsidRPr="00C1718C">
        <w:rPr>
          <w:rFonts w:ascii="Arial" w:hAnsi="Arial" w:cs="Arial"/>
          <w:color w:val="000000"/>
          <w:sz w:val="24"/>
          <w:szCs w:val="24"/>
        </w:rPr>
        <w:tab/>
        <w:t>following</w:t>
      </w:r>
      <w:r w:rsidR="009027FC" w:rsidRPr="00C1718C">
        <w:rPr>
          <w:rFonts w:ascii="Arial" w:hAnsi="Arial" w:cs="Arial"/>
          <w:color w:val="000000"/>
          <w:sz w:val="24"/>
          <w:szCs w:val="24"/>
        </w:rPr>
        <w:t xml:space="preserve"> </w:t>
      </w:r>
      <w:r w:rsidR="00787EEA">
        <w:rPr>
          <w:rFonts w:ascii="Arial" w:hAnsi="Arial" w:cs="Arial"/>
          <w:color w:val="000000"/>
          <w:sz w:val="24"/>
          <w:szCs w:val="24"/>
        </w:rPr>
        <w:t>GitHub</w:t>
      </w:r>
      <w:r w:rsidR="00AF121B" w:rsidRPr="00C1718C">
        <w:rPr>
          <w:rFonts w:ascii="Arial" w:hAnsi="Arial" w:cs="Arial"/>
          <w:color w:val="000000"/>
          <w:sz w:val="24"/>
          <w:szCs w:val="24"/>
        </w:rPr>
        <w:t xml:space="preserve"> link: </w:t>
      </w:r>
      <w:hyperlink r:id="rId8" w:history="1">
        <w:r w:rsidR="0017184E" w:rsidRPr="00C1718C">
          <w:rPr>
            <w:rFonts w:ascii="Arial" w:hAnsi="Arial" w:cs="Arial"/>
            <w:color w:val="000000"/>
            <w:sz w:val="24"/>
            <w:szCs w:val="24"/>
          </w:rPr>
          <w:t>https://github.com/sujilkumarkm/suicide_dash_app_2022.git</w:t>
        </w:r>
      </w:hyperlink>
      <w:r w:rsidR="0017184E" w:rsidRPr="00C1718C">
        <w:rPr>
          <w:rFonts w:ascii="Arial" w:hAnsi="Arial" w:cs="Arial"/>
          <w:color w:val="000000"/>
          <w:sz w:val="24"/>
          <w:szCs w:val="24"/>
        </w:rPr>
        <w:t xml:space="preserve">. </w:t>
      </w:r>
      <w:r w:rsidR="00787EEA">
        <w:rPr>
          <w:rFonts w:ascii="Arial" w:hAnsi="Arial" w:cs="Arial"/>
          <w:color w:val="000000"/>
          <w:sz w:val="24"/>
          <w:szCs w:val="24"/>
        </w:rPr>
        <w:t>The dashboard</w:t>
      </w:r>
      <w:r w:rsidR="0017184E" w:rsidRPr="00C1718C">
        <w:rPr>
          <w:rFonts w:ascii="Arial" w:hAnsi="Arial" w:cs="Arial"/>
          <w:color w:val="000000"/>
          <w:sz w:val="24"/>
          <w:szCs w:val="24"/>
        </w:rPr>
        <w:t xml:space="preserve"> was deployed to the following 2 links: </w:t>
      </w:r>
      <w:hyperlink r:id="rId9" w:history="1">
        <w:r w:rsidR="0017184E" w:rsidRPr="00C1718C">
          <w:rPr>
            <w:rFonts w:ascii="Arial" w:hAnsi="Arial" w:cs="Arial"/>
            <w:color w:val="000000"/>
            <w:sz w:val="24"/>
            <w:szCs w:val="24"/>
          </w:rPr>
          <w:t>https://suicide-dash-app.herokuapp.com/</w:t>
        </w:r>
      </w:hyperlink>
      <w:r w:rsidR="0017184E" w:rsidRPr="00C1718C">
        <w:rPr>
          <w:rFonts w:ascii="Arial" w:hAnsi="Arial" w:cs="Arial"/>
          <w:color w:val="000000"/>
          <w:sz w:val="24"/>
          <w:szCs w:val="24"/>
        </w:rPr>
        <w:t xml:space="preserve"> and </w:t>
      </w:r>
      <w:hyperlink r:id="rId10" w:history="1">
        <w:r w:rsidR="0017184E" w:rsidRPr="00C1718C">
          <w:rPr>
            <w:rFonts w:ascii="Arial" w:hAnsi="Arial" w:cs="Arial"/>
            <w:color w:val="000000"/>
            <w:sz w:val="24"/>
            <w:szCs w:val="24"/>
          </w:rPr>
          <w:t>http://204.93.172.126:8000/</w:t>
        </w:r>
      </w:hyperlink>
      <w:r w:rsidR="00A55FD0" w:rsidRPr="00C1718C">
        <w:rPr>
          <w:rFonts w:ascii="Arial" w:hAnsi="Arial" w:cs="Arial"/>
          <w:color w:val="000000"/>
          <w:sz w:val="24"/>
          <w:szCs w:val="24"/>
        </w:rPr>
        <w:t xml:space="preserve">. Admin Panel login section is used to do CRUD(create, read, </w:t>
      </w:r>
      <w:r w:rsidR="00787EEA" w:rsidRPr="00C1718C">
        <w:rPr>
          <w:rFonts w:ascii="Arial" w:hAnsi="Arial" w:cs="Arial"/>
          <w:color w:val="000000"/>
          <w:sz w:val="24"/>
          <w:szCs w:val="24"/>
        </w:rPr>
        <w:t>update,</w:t>
      </w:r>
      <w:r w:rsidR="00A55FD0" w:rsidRPr="00C1718C">
        <w:rPr>
          <w:rFonts w:ascii="Arial" w:hAnsi="Arial" w:cs="Arial"/>
          <w:color w:val="000000"/>
          <w:sz w:val="24"/>
          <w:szCs w:val="24"/>
        </w:rPr>
        <w:t xml:space="preserve"> and delete)</w:t>
      </w:r>
      <w:r w:rsidR="0021592C" w:rsidRPr="00C1718C">
        <w:rPr>
          <w:rFonts w:ascii="Arial" w:hAnsi="Arial" w:cs="Arial"/>
          <w:color w:val="000000"/>
          <w:sz w:val="24"/>
          <w:szCs w:val="24"/>
        </w:rPr>
        <w:t xml:space="preserve"> operations.</w:t>
      </w:r>
      <w:r w:rsidR="00880E4C" w:rsidRPr="00C1718C">
        <w:rPr>
          <w:rFonts w:ascii="Arial" w:hAnsi="Arial" w:cs="Arial"/>
          <w:color w:val="000000"/>
          <w:sz w:val="24"/>
          <w:szCs w:val="24"/>
        </w:rPr>
        <w:t xml:space="preserve"> The link </w:t>
      </w:r>
      <w:r w:rsidR="00787EEA">
        <w:rPr>
          <w:rFonts w:ascii="Arial" w:hAnsi="Arial" w:cs="Arial"/>
          <w:color w:val="000000"/>
          <w:sz w:val="24"/>
          <w:szCs w:val="24"/>
        </w:rPr>
        <w:t xml:space="preserve">for the </w:t>
      </w:r>
      <w:r w:rsidR="00880E4C" w:rsidRPr="00C1718C">
        <w:rPr>
          <w:rFonts w:ascii="Arial" w:hAnsi="Arial" w:cs="Arial"/>
          <w:color w:val="000000"/>
          <w:sz w:val="24"/>
          <w:szCs w:val="24"/>
        </w:rPr>
        <w:t xml:space="preserve">admin panel is given here: </w:t>
      </w:r>
      <w:hyperlink r:id="rId11" w:history="1">
        <w:r w:rsidR="00880E4C" w:rsidRPr="00C1718C">
          <w:rPr>
            <w:rFonts w:ascii="Arial" w:hAnsi="Arial" w:cs="Arial"/>
            <w:color w:val="000000"/>
            <w:sz w:val="24"/>
            <w:szCs w:val="24"/>
          </w:rPr>
          <w:t>https://www.dkit.ie.narayam.net/admin/login</w:t>
        </w:r>
      </w:hyperlink>
      <w:r w:rsidR="00880E4C" w:rsidRPr="00C1718C">
        <w:rPr>
          <w:rFonts w:ascii="Arial" w:hAnsi="Arial" w:cs="Arial"/>
          <w:color w:val="000000"/>
          <w:sz w:val="24"/>
          <w:szCs w:val="24"/>
        </w:rPr>
        <w:t xml:space="preserve">, here page administrator can </w:t>
      </w:r>
      <w:r w:rsidR="00787EEA">
        <w:rPr>
          <w:rFonts w:ascii="Arial" w:hAnsi="Arial" w:cs="Arial"/>
          <w:color w:val="000000"/>
          <w:sz w:val="24"/>
          <w:szCs w:val="24"/>
        </w:rPr>
        <w:t>log in</w:t>
      </w:r>
      <w:r w:rsidR="00880E4C" w:rsidRPr="00C1718C">
        <w:rPr>
          <w:rFonts w:ascii="Arial" w:hAnsi="Arial" w:cs="Arial"/>
          <w:color w:val="000000"/>
          <w:sz w:val="24"/>
          <w:szCs w:val="24"/>
        </w:rPr>
        <w:t xml:space="preserve"> with their </w:t>
      </w:r>
      <w:r w:rsidR="00880E4C" w:rsidRPr="00C1718C">
        <w:rPr>
          <w:rFonts w:ascii="Arial" w:hAnsi="Arial" w:cs="Arial"/>
          <w:color w:val="000000"/>
          <w:sz w:val="24"/>
          <w:szCs w:val="24"/>
        </w:rPr>
        <w:lastRenderedPageBreak/>
        <w:t>email and password to manage the whole website which also contain</w:t>
      </w:r>
      <w:r w:rsidR="00787EEA">
        <w:rPr>
          <w:rFonts w:ascii="Arial" w:hAnsi="Arial" w:cs="Arial"/>
          <w:color w:val="000000"/>
          <w:sz w:val="24"/>
          <w:szCs w:val="24"/>
        </w:rPr>
        <w:t>s</w:t>
      </w:r>
      <w:r w:rsidR="00880E4C" w:rsidRPr="00C1718C">
        <w:rPr>
          <w:rFonts w:ascii="Arial" w:hAnsi="Arial" w:cs="Arial"/>
          <w:color w:val="000000"/>
          <w:sz w:val="24"/>
          <w:szCs w:val="24"/>
        </w:rPr>
        <w:t xml:space="preserve"> a feedback section.</w:t>
      </w:r>
    </w:p>
    <w:p w14:paraId="6C0FB0C3" w14:textId="377E13BF" w:rsidR="00DD3231" w:rsidRPr="00C1718C" w:rsidRDefault="00946A85" w:rsidP="003F30BC">
      <w:pPr>
        <w:spacing w:line="360" w:lineRule="auto"/>
        <w:jc w:val="both"/>
        <w:rPr>
          <w:rFonts w:ascii="Arial" w:hAnsi="Arial" w:cs="Arial"/>
          <w:sz w:val="24"/>
          <w:szCs w:val="24"/>
        </w:rPr>
      </w:pPr>
      <w:r>
        <w:rPr>
          <w:rFonts w:ascii="Arial" w:hAnsi="Arial" w:cs="Arial"/>
          <w:sz w:val="24"/>
          <w:szCs w:val="24"/>
        </w:rPr>
        <w:t>The link</w:t>
      </w:r>
      <w:r w:rsidR="00C634C9" w:rsidRPr="00C1718C">
        <w:rPr>
          <w:rFonts w:ascii="Arial" w:hAnsi="Arial" w:cs="Arial"/>
          <w:sz w:val="24"/>
          <w:szCs w:val="24"/>
        </w:rPr>
        <w:t xml:space="preserve"> to </w:t>
      </w:r>
      <w:r>
        <w:rPr>
          <w:rFonts w:ascii="Arial" w:hAnsi="Arial" w:cs="Arial"/>
          <w:sz w:val="24"/>
          <w:szCs w:val="24"/>
        </w:rPr>
        <w:t xml:space="preserve">the </w:t>
      </w:r>
      <w:r w:rsidR="00C634C9" w:rsidRPr="00C1718C">
        <w:rPr>
          <w:rFonts w:ascii="Arial" w:hAnsi="Arial" w:cs="Arial"/>
          <w:sz w:val="24"/>
          <w:szCs w:val="24"/>
        </w:rPr>
        <w:t xml:space="preserve">feedback section is </w:t>
      </w:r>
      <w:hyperlink r:id="rId12" w:history="1">
        <w:r w:rsidR="00C634C9" w:rsidRPr="00C1718C">
          <w:rPr>
            <w:rStyle w:val="Hyperlink"/>
            <w:rFonts w:ascii="Arial" w:hAnsi="Arial" w:cs="Arial"/>
            <w:color w:val="auto"/>
            <w:sz w:val="24"/>
            <w:szCs w:val="24"/>
            <w:u w:val="none"/>
          </w:rPr>
          <w:t>https://www.dkit.ie.narayam.net/contact</w:t>
        </w:r>
      </w:hyperlink>
      <w:r w:rsidR="00C634C9" w:rsidRPr="00C1718C">
        <w:rPr>
          <w:rFonts w:ascii="Arial" w:hAnsi="Arial" w:cs="Arial"/>
          <w:sz w:val="24"/>
          <w:szCs w:val="24"/>
        </w:rPr>
        <w:t xml:space="preserve"> where page visitors can drop their feedback which will be stored</w:t>
      </w:r>
      <w:r w:rsidR="008E6273">
        <w:rPr>
          <w:rFonts w:ascii="Arial" w:hAnsi="Arial" w:cs="Arial"/>
          <w:sz w:val="24"/>
          <w:szCs w:val="24"/>
        </w:rPr>
        <w:t xml:space="preserve"> in</w:t>
      </w:r>
      <w:r w:rsidR="00C634C9" w:rsidRPr="00C1718C">
        <w:rPr>
          <w:rFonts w:ascii="Arial" w:hAnsi="Arial" w:cs="Arial"/>
          <w:sz w:val="24"/>
          <w:szCs w:val="24"/>
        </w:rPr>
        <w:t xml:space="preserve"> the </w:t>
      </w:r>
      <w:r w:rsidR="00235B70" w:rsidRPr="00C1718C">
        <w:rPr>
          <w:rFonts w:ascii="Arial" w:hAnsi="Arial" w:cs="Arial"/>
          <w:sz w:val="24"/>
          <w:szCs w:val="24"/>
        </w:rPr>
        <w:t>database,</w:t>
      </w:r>
      <w:r w:rsidR="00C634C9" w:rsidRPr="00C1718C">
        <w:rPr>
          <w:rFonts w:ascii="Arial" w:hAnsi="Arial" w:cs="Arial"/>
          <w:sz w:val="24"/>
          <w:szCs w:val="24"/>
        </w:rPr>
        <w:t xml:space="preserve"> </w:t>
      </w:r>
      <w:r w:rsidR="00CD129B" w:rsidRPr="00C1718C">
        <w:rPr>
          <w:rFonts w:ascii="Arial" w:hAnsi="Arial" w:cs="Arial"/>
          <w:sz w:val="24"/>
          <w:szCs w:val="24"/>
        </w:rPr>
        <w:t>and</w:t>
      </w:r>
      <w:r w:rsidR="00C634C9" w:rsidRPr="00C1718C">
        <w:rPr>
          <w:rFonts w:ascii="Arial" w:hAnsi="Arial" w:cs="Arial"/>
          <w:sz w:val="24"/>
          <w:szCs w:val="24"/>
        </w:rPr>
        <w:t xml:space="preserve"> it will be available for the admins of the page to manage from the backend.</w:t>
      </w:r>
      <w:r w:rsidR="00893504" w:rsidRPr="00C1718C">
        <w:rPr>
          <w:rFonts w:ascii="Arial" w:hAnsi="Arial" w:cs="Arial"/>
          <w:sz w:val="24"/>
          <w:szCs w:val="24"/>
        </w:rPr>
        <w:t xml:space="preserve"> This app will also send email</w:t>
      </w:r>
      <w:r w:rsidR="007505E3">
        <w:rPr>
          <w:rFonts w:ascii="Arial" w:hAnsi="Arial" w:cs="Arial"/>
          <w:sz w:val="24"/>
          <w:szCs w:val="24"/>
        </w:rPr>
        <w:t>s</w:t>
      </w:r>
      <w:r w:rsidR="00893504" w:rsidRPr="00C1718C">
        <w:rPr>
          <w:rFonts w:ascii="Arial" w:hAnsi="Arial" w:cs="Arial"/>
          <w:sz w:val="24"/>
          <w:szCs w:val="24"/>
        </w:rPr>
        <w:t xml:space="preserve"> to user and admin separate. Mailtrap configuration is used for setting up email service. A .env file is configured </w:t>
      </w:r>
      <w:r w:rsidR="007505E3">
        <w:rPr>
          <w:rFonts w:ascii="Arial" w:hAnsi="Arial" w:cs="Arial"/>
          <w:sz w:val="24"/>
          <w:szCs w:val="24"/>
        </w:rPr>
        <w:t xml:space="preserve">on the </w:t>
      </w:r>
      <w:r w:rsidR="00893504" w:rsidRPr="00C1718C">
        <w:rPr>
          <w:rFonts w:ascii="Arial" w:hAnsi="Arial" w:cs="Arial"/>
          <w:sz w:val="24"/>
          <w:szCs w:val="24"/>
        </w:rPr>
        <w:t xml:space="preserve"> </w:t>
      </w:r>
      <w:r w:rsidR="00CD129B" w:rsidRPr="00C1718C">
        <w:rPr>
          <w:rFonts w:ascii="Arial" w:hAnsi="Arial" w:cs="Arial"/>
          <w:sz w:val="24"/>
          <w:szCs w:val="24"/>
        </w:rPr>
        <w:t>Laravel</w:t>
      </w:r>
      <w:r w:rsidR="00893504" w:rsidRPr="00C1718C">
        <w:rPr>
          <w:rFonts w:ascii="Arial" w:hAnsi="Arial" w:cs="Arial"/>
          <w:sz w:val="24"/>
          <w:szCs w:val="24"/>
        </w:rPr>
        <w:t xml:space="preserve"> app with all required environmental variables to </w:t>
      </w:r>
      <w:r w:rsidR="007E1DF5" w:rsidRPr="00C1718C">
        <w:rPr>
          <w:rFonts w:ascii="Arial" w:hAnsi="Arial" w:cs="Arial"/>
          <w:sz w:val="24"/>
          <w:szCs w:val="24"/>
        </w:rPr>
        <w:t>facilitate</w:t>
      </w:r>
      <w:r w:rsidR="00893504" w:rsidRPr="00C1718C">
        <w:rPr>
          <w:rFonts w:ascii="Arial" w:hAnsi="Arial" w:cs="Arial"/>
          <w:sz w:val="24"/>
          <w:szCs w:val="24"/>
        </w:rPr>
        <w:t xml:space="preserve"> </w:t>
      </w:r>
      <w:r w:rsidR="00C91F41" w:rsidRPr="00C1718C">
        <w:rPr>
          <w:rFonts w:ascii="Arial" w:hAnsi="Arial" w:cs="Arial"/>
          <w:sz w:val="24"/>
          <w:szCs w:val="24"/>
        </w:rPr>
        <w:t xml:space="preserve">the app to </w:t>
      </w:r>
      <w:r w:rsidR="00387D7F" w:rsidRPr="00C1718C">
        <w:rPr>
          <w:rFonts w:ascii="Arial" w:hAnsi="Arial" w:cs="Arial"/>
          <w:sz w:val="24"/>
          <w:szCs w:val="24"/>
        </w:rPr>
        <w:t xml:space="preserve">properly </w:t>
      </w:r>
      <w:r w:rsidR="007505E3">
        <w:rPr>
          <w:rFonts w:ascii="Arial" w:hAnsi="Arial" w:cs="Arial"/>
          <w:sz w:val="24"/>
          <w:szCs w:val="24"/>
        </w:rPr>
        <w:t>work</w:t>
      </w:r>
      <w:r w:rsidR="00C91F41" w:rsidRPr="00C1718C">
        <w:rPr>
          <w:rFonts w:ascii="Arial" w:hAnsi="Arial" w:cs="Arial"/>
          <w:sz w:val="24"/>
          <w:szCs w:val="24"/>
        </w:rPr>
        <w:t xml:space="preserve"> on</w:t>
      </w:r>
      <w:r w:rsidR="00387D7F" w:rsidRPr="00C1718C">
        <w:rPr>
          <w:rFonts w:ascii="Arial" w:hAnsi="Arial" w:cs="Arial"/>
          <w:sz w:val="24"/>
          <w:szCs w:val="24"/>
        </w:rPr>
        <w:t xml:space="preserve"> the live</w:t>
      </w:r>
      <w:r w:rsidR="00C91F41" w:rsidRPr="00C1718C">
        <w:rPr>
          <w:rFonts w:ascii="Arial" w:hAnsi="Arial" w:cs="Arial"/>
          <w:sz w:val="24"/>
          <w:szCs w:val="24"/>
        </w:rPr>
        <w:t xml:space="preserve"> </w:t>
      </w:r>
      <w:r w:rsidR="00A037AC" w:rsidRPr="00C1718C">
        <w:rPr>
          <w:rFonts w:ascii="Arial" w:hAnsi="Arial" w:cs="Arial"/>
          <w:sz w:val="24"/>
          <w:szCs w:val="24"/>
        </w:rPr>
        <w:t>server. Throughout</w:t>
      </w:r>
      <w:r w:rsidR="00DD3231" w:rsidRPr="00C1718C">
        <w:rPr>
          <w:rFonts w:ascii="Arial" w:hAnsi="Arial" w:cs="Arial"/>
          <w:sz w:val="24"/>
          <w:szCs w:val="24"/>
        </w:rPr>
        <w:t xml:space="preserve"> the app maintenance, no coding has been done on the production server, instead all the </w:t>
      </w:r>
      <w:r w:rsidR="007505E3">
        <w:rPr>
          <w:rFonts w:ascii="Arial" w:hAnsi="Arial" w:cs="Arial"/>
          <w:sz w:val="24"/>
          <w:szCs w:val="24"/>
        </w:rPr>
        <w:t>coding were</w:t>
      </w:r>
      <w:r w:rsidR="00DD3231" w:rsidRPr="00C1718C">
        <w:rPr>
          <w:rFonts w:ascii="Arial" w:hAnsi="Arial" w:cs="Arial"/>
          <w:sz w:val="24"/>
          <w:szCs w:val="24"/>
        </w:rPr>
        <w:t xml:space="preserve"> done on the repository which was eventually pulled to the production. </w:t>
      </w:r>
      <w:r w:rsidR="00A44E54" w:rsidRPr="00C1718C">
        <w:rPr>
          <w:rFonts w:ascii="Arial" w:hAnsi="Arial" w:cs="Arial"/>
          <w:sz w:val="24"/>
          <w:szCs w:val="24"/>
        </w:rPr>
        <w:t>Thus,</w:t>
      </w:r>
      <w:r w:rsidR="00DD3231" w:rsidRPr="00C1718C">
        <w:rPr>
          <w:rFonts w:ascii="Arial" w:hAnsi="Arial" w:cs="Arial"/>
          <w:sz w:val="24"/>
          <w:szCs w:val="24"/>
        </w:rPr>
        <w:t xml:space="preserve"> this project </w:t>
      </w:r>
      <w:r w:rsidR="00A037AC" w:rsidRPr="00C1718C">
        <w:rPr>
          <w:rFonts w:ascii="Arial" w:hAnsi="Arial" w:cs="Arial"/>
          <w:sz w:val="24"/>
          <w:szCs w:val="24"/>
        </w:rPr>
        <w:t>makes</w:t>
      </w:r>
      <w:r w:rsidR="00DD3231" w:rsidRPr="00C1718C">
        <w:rPr>
          <w:rFonts w:ascii="Arial" w:hAnsi="Arial" w:cs="Arial"/>
          <w:sz w:val="24"/>
          <w:szCs w:val="24"/>
        </w:rPr>
        <w:t xml:space="preserve"> full use of git version control technology.</w:t>
      </w:r>
      <w:r w:rsidR="00877C80" w:rsidRPr="00C1718C">
        <w:rPr>
          <w:rFonts w:ascii="Arial" w:hAnsi="Arial" w:cs="Arial"/>
          <w:sz w:val="24"/>
          <w:szCs w:val="24"/>
        </w:rPr>
        <w:t xml:space="preserve"> Dash app also display</w:t>
      </w:r>
      <w:r w:rsidR="007505E3">
        <w:rPr>
          <w:rFonts w:ascii="Arial" w:hAnsi="Arial" w:cs="Arial"/>
          <w:sz w:val="24"/>
          <w:szCs w:val="24"/>
        </w:rPr>
        <w:t>s</w:t>
      </w:r>
      <w:r w:rsidR="00877C80" w:rsidRPr="00C1718C">
        <w:rPr>
          <w:rFonts w:ascii="Arial" w:hAnsi="Arial" w:cs="Arial"/>
          <w:sz w:val="24"/>
          <w:szCs w:val="24"/>
        </w:rPr>
        <w:t xml:space="preserve"> the data integrity which is also updated </w:t>
      </w:r>
      <w:r w:rsidR="00CF55EF" w:rsidRPr="00C1718C">
        <w:rPr>
          <w:rFonts w:ascii="Arial" w:hAnsi="Arial" w:cs="Arial"/>
          <w:sz w:val="24"/>
          <w:szCs w:val="24"/>
        </w:rPr>
        <w:t>every week</w:t>
      </w:r>
      <w:r w:rsidR="00877C80" w:rsidRPr="00C1718C">
        <w:rPr>
          <w:rFonts w:ascii="Arial" w:hAnsi="Arial" w:cs="Arial"/>
          <w:sz w:val="24"/>
          <w:szCs w:val="24"/>
        </w:rPr>
        <w:t xml:space="preserve"> to make sure page visitors </w:t>
      </w:r>
      <w:r w:rsidR="0066255E" w:rsidRPr="00C1718C">
        <w:rPr>
          <w:rFonts w:ascii="Arial" w:hAnsi="Arial" w:cs="Arial"/>
          <w:sz w:val="24"/>
          <w:szCs w:val="24"/>
        </w:rPr>
        <w:t>can</w:t>
      </w:r>
      <w:r w:rsidR="00877C80" w:rsidRPr="00C1718C">
        <w:rPr>
          <w:rFonts w:ascii="Arial" w:hAnsi="Arial" w:cs="Arial"/>
          <w:sz w:val="24"/>
          <w:szCs w:val="24"/>
        </w:rPr>
        <w:t xml:space="preserve"> see the outliers. </w:t>
      </w:r>
      <w:r w:rsidR="00DE7CD5" w:rsidRPr="00C1718C">
        <w:rPr>
          <w:rFonts w:ascii="Arial" w:hAnsi="Arial" w:cs="Arial"/>
          <w:sz w:val="24"/>
          <w:szCs w:val="24"/>
        </w:rPr>
        <w:t>A final page with</w:t>
      </w:r>
      <w:r w:rsidR="007505E3">
        <w:rPr>
          <w:rFonts w:ascii="Arial" w:hAnsi="Arial" w:cs="Arial"/>
          <w:sz w:val="24"/>
          <w:szCs w:val="24"/>
        </w:rPr>
        <w:t xml:space="preserve"> a</w:t>
      </w:r>
      <w:r w:rsidR="00DE7CD5" w:rsidRPr="00C1718C">
        <w:rPr>
          <w:rFonts w:ascii="Arial" w:hAnsi="Arial" w:cs="Arial"/>
          <w:sz w:val="24"/>
          <w:szCs w:val="24"/>
        </w:rPr>
        <w:t xml:space="preserve"> few important </w:t>
      </w:r>
      <w:r w:rsidR="00CF55EF" w:rsidRPr="00C1718C">
        <w:rPr>
          <w:rFonts w:ascii="Arial" w:hAnsi="Arial" w:cs="Arial"/>
          <w:sz w:val="24"/>
          <w:szCs w:val="24"/>
        </w:rPr>
        <w:t>variable’s</w:t>
      </w:r>
      <w:r w:rsidR="00DE7CD5" w:rsidRPr="00C1718C">
        <w:rPr>
          <w:rFonts w:ascii="Arial" w:hAnsi="Arial" w:cs="Arial"/>
          <w:sz w:val="24"/>
          <w:szCs w:val="24"/>
        </w:rPr>
        <w:t xml:space="preserve"> information has </w:t>
      </w:r>
      <w:r w:rsidR="00CF55EF" w:rsidRPr="00C1718C">
        <w:rPr>
          <w:rFonts w:ascii="Arial" w:hAnsi="Arial" w:cs="Arial"/>
          <w:sz w:val="24"/>
          <w:szCs w:val="24"/>
        </w:rPr>
        <w:t>been</w:t>
      </w:r>
      <w:r w:rsidR="00DE7CD5" w:rsidRPr="00C1718C">
        <w:rPr>
          <w:rFonts w:ascii="Arial" w:hAnsi="Arial" w:cs="Arial"/>
          <w:sz w:val="24"/>
          <w:szCs w:val="24"/>
        </w:rPr>
        <w:t xml:space="preserve"> shared as tables where users could </w:t>
      </w:r>
      <w:r w:rsidR="0066255E" w:rsidRPr="00C1718C">
        <w:rPr>
          <w:rFonts w:ascii="Arial" w:hAnsi="Arial" w:cs="Arial"/>
          <w:sz w:val="24"/>
          <w:szCs w:val="24"/>
        </w:rPr>
        <w:t>search</w:t>
      </w:r>
      <w:r w:rsidR="00DE7CD5" w:rsidRPr="00C1718C">
        <w:rPr>
          <w:rFonts w:ascii="Arial" w:hAnsi="Arial" w:cs="Arial"/>
          <w:sz w:val="24"/>
          <w:szCs w:val="24"/>
        </w:rPr>
        <w:t xml:space="preserve"> for the specific record using filtering option.</w:t>
      </w:r>
    </w:p>
    <w:p w14:paraId="132F896E" w14:textId="21B7EFF1" w:rsidR="00840BE5" w:rsidRPr="00C1718C" w:rsidRDefault="00840BE5">
      <w:pPr>
        <w:rPr>
          <w:rFonts w:ascii="Arial" w:hAnsi="Arial" w:cs="Arial"/>
          <w:b/>
          <w:bCs/>
          <w:sz w:val="24"/>
          <w:szCs w:val="24"/>
        </w:rPr>
      </w:pPr>
    </w:p>
    <w:p w14:paraId="287CC61F" w14:textId="55C9575F" w:rsidR="00840BE5" w:rsidRPr="00C1718C" w:rsidRDefault="00840BE5">
      <w:pPr>
        <w:rPr>
          <w:rFonts w:ascii="Arial" w:hAnsi="Arial" w:cs="Arial"/>
          <w:b/>
          <w:bCs/>
          <w:sz w:val="24"/>
          <w:szCs w:val="24"/>
        </w:rPr>
      </w:pPr>
    </w:p>
    <w:p w14:paraId="2829B5A0" w14:textId="632973FE" w:rsidR="00840BE5" w:rsidRPr="00C1718C" w:rsidRDefault="00840BE5">
      <w:pPr>
        <w:rPr>
          <w:rFonts w:ascii="Arial" w:hAnsi="Arial" w:cs="Arial"/>
          <w:b/>
          <w:bCs/>
          <w:sz w:val="24"/>
          <w:szCs w:val="24"/>
        </w:rPr>
      </w:pPr>
    </w:p>
    <w:p w14:paraId="4853D24E" w14:textId="52B7DDEA" w:rsidR="00840BE5" w:rsidRPr="00C1718C" w:rsidRDefault="00840BE5">
      <w:pPr>
        <w:rPr>
          <w:rFonts w:ascii="Arial" w:hAnsi="Arial" w:cs="Arial"/>
          <w:b/>
          <w:bCs/>
          <w:sz w:val="24"/>
          <w:szCs w:val="24"/>
        </w:rPr>
      </w:pPr>
    </w:p>
    <w:p w14:paraId="72C94334" w14:textId="2E2422FE" w:rsidR="00840BE5" w:rsidRPr="00C1718C" w:rsidRDefault="00840BE5">
      <w:pPr>
        <w:rPr>
          <w:rFonts w:ascii="Arial" w:hAnsi="Arial" w:cs="Arial"/>
          <w:b/>
          <w:bCs/>
          <w:sz w:val="24"/>
          <w:szCs w:val="24"/>
        </w:rPr>
      </w:pPr>
    </w:p>
    <w:p w14:paraId="3B5F42EA" w14:textId="5096E047" w:rsidR="00840BE5" w:rsidRPr="00C1718C" w:rsidRDefault="00840BE5">
      <w:pPr>
        <w:rPr>
          <w:rFonts w:ascii="Arial" w:hAnsi="Arial" w:cs="Arial"/>
          <w:b/>
          <w:bCs/>
        </w:rPr>
      </w:pPr>
    </w:p>
    <w:p w14:paraId="4726D265" w14:textId="376234EC" w:rsidR="00840BE5" w:rsidRPr="00C1718C" w:rsidRDefault="00840BE5">
      <w:pPr>
        <w:rPr>
          <w:rFonts w:ascii="Arial" w:hAnsi="Arial" w:cs="Arial"/>
          <w:b/>
          <w:bCs/>
        </w:rPr>
      </w:pPr>
    </w:p>
    <w:p w14:paraId="4D951F78" w14:textId="6CE52159" w:rsidR="00840BE5" w:rsidRPr="00C1718C" w:rsidRDefault="00840BE5">
      <w:pPr>
        <w:rPr>
          <w:rFonts w:ascii="Arial" w:hAnsi="Arial" w:cs="Arial"/>
          <w:b/>
          <w:bCs/>
        </w:rPr>
      </w:pPr>
    </w:p>
    <w:p w14:paraId="2D3D3C9C" w14:textId="214AE818" w:rsidR="00840BE5" w:rsidRPr="00C1718C" w:rsidRDefault="00840BE5">
      <w:pPr>
        <w:rPr>
          <w:rFonts w:ascii="Arial" w:hAnsi="Arial" w:cs="Arial"/>
          <w:b/>
          <w:bCs/>
        </w:rPr>
      </w:pPr>
    </w:p>
    <w:p w14:paraId="51B695C4" w14:textId="4D1E794E" w:rsidR="00840BE5" w:rsidRPr="00C1718C" w:rsidRDefault="00840BE5">
      <w:pPr>
        <w:rPr>
          <w:rFonts w:ascii="Arial" w:hAnsi="Arial" w:cs="Arial"/>
          <w:b/>
          <w:bCs/>
        </w:rPr>
      </w:pPr>
    </w:p>
    <w:p w14:paraId="25208971" w14:textId="6C45814D" w:rsidR="009E286B" w:rsidRPr="00C1718C" w:rsidRDefault="009E286B">
      <w:pPr>
        <w:rPr>
          <w:rFonts w:ascii="Arial" w:hAnsi="Arial" w:cs="Arial"/>
          <w:b/>
          <w:bCs/>
        </w:rPr>
      </w:pPr>
    </w:p>
    <w:p w14:paraId="417E4B3A" w14:textId="77777777" w:rsidR="009E286B" w:rsidRPr="00C1718C" w:rsidRDefault="009E286B">
      <w:pPr>
        <w:rPr>
          <w:rFonts w:ascii="Arial" w:hAnsi="Arial" w:cs="Arial"/>
          <w:b/>
          <w:bCs/>
        </w:rPr>
      </w:pPr>
    </w:p>
    <w:p w14:paraId="60AC81D5" w14:textId="54FDC4D5" w:rsidR="00840BE5" w:rsidRPr="00C1718C" w:rsidRDefault="00840BE5">
      <w:pPr>
        <w:rPr>
          <w:rFonts w:ascii="Arial" w:hAnsi="Arial" w:cs="Arial"/>
          <w:b/>
          <w:bCs/>
        </w:rPr>
      </w:pPr>
    </w:p>
    <w:p w14:paraId="4105E58D" w14:textId="77777777" w:rsidR="00437707" w:rsidRPr="00C1718C" w:rsidRDefault="00437707" w:rsidP="00F1541A">
      <w:pPr>
        <w:spacing w:line="480" w:lineRule="auto"/>
        <w:jc w:val="center"/>
        <w:rPr>
          <w:rFonts w:ascii="Arial" w:hAnsi="Arial" w:cs="Arial"/>
          <w:b/>
          <w:bCs/>
          <w:sz w:val="47"/>
          <w:szCs w:val="47"/>
        </w:rPr>
      </w:pPr>
    </w:p>
    <w:p w14:paraId="2064D82A" w14:textId="1A4430EF" w:rsidR="00550D11" w:rsidRPr="00C1718C" w:rsidRDefault="00550D11" w:rsidP="00F1541A">
      <w:pPr>
        <w:spacing w:line="480" w:lineRule="auto"/>
        <w:jc w:val="center"/>
        <w:rPr>
          <w:rFonts w:ascii="Arial" w:hAnsi="Arial" w:cs="Arial"/>
          <w:b/>
          <w:bCs/>
          <w:sz w:val="47"/>
          <w:szCs w:val="47"/>
        </w:rPr>
      </w:pPr>
      <w:r w:rsidRPr="00C1718C">
        <w:rPr>
          <w:rFonts w:ascii="Arial" w:hAnsi="Arial" w:cs="Arial"/>
          <w:b/>
          <w:bCs/>
          <w:sz w:val="47"/>
          <w:szCs w:val="47"/>
        </w:rPr>
        <w:lastRenderedPageBreak/>
        <w:t>Abbreviations</w:t>
      </w:r>
    </w:p>
    <w:p w14:paraId="609D4CD9" w14:textId="4F0F1497" w:rsidR="007540B8"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WHO </w:t>
      </w:r>
      <w:r w:rsidRPr="00C1718C">
        <w:rPr>
          <w:rFonts w:ascii="Arial" w:hAnsi="Arial" w:cs="Arial"/>
          <w:sz w:val="24"/>
          <w:szCs w:val="24"/>
        </w:rPr>
        <w:t>World Health Organization</w:t>
      </w:r>
    </w:p>
    <w:p w14:paraId="1095BA94" w14:textId="439DFD85" w:rsidR="00AA3E16" w:rsidRPr="00C1718C" w:rsidRDefault="00AA3E16" w:rsidP="00080F0F">
      <w:pPr>
        <w:spacing w:line="360" w:lineRule="auto"/>
        <w:rPr>
          <w:rFonts w:ascii="Arial" w:hAnsi="Arial" w:cs="Arial"/>
          <w:sz w:val="24"/>
          <w:szCs w:val="24"/>
        </w:rPr>
      </w:pPr>
      <w:r w:rsidRPr="00C1718C">
        <w:rPr>
          <w:rFonts w:ascii="Arial" w:hAnsi="Arial" w:cs="Arial"/>
          <w:b/>
          <w:bCs/>
          <w:sz w:val="24"/>
          <w:szCs w:val="24"/>
        </w:rPr>
        <w:t>POD</w:t>
      </w:r>
      <w:r w:rsidRPr="00C1718C">
        <w:rPr>
          <w:rFonts w:ascii="Arial" w:hAnsi="Arial" w:cs="Arial"/>
          <w:sz w:val="24"/>
          <w:szCs w:val="24"/>
        </w:rPr>
        <w:t xml:space="preserve"> – Periodic Outlier Detection</w:t>
      </w:r>
    </w:p>
    <w:p w14:paraId="458F2C40" w14:textId="6A1FBFC9"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ML</w:t>
      </w:r>
      <w:r w:rsidRPr="00C1718C">
        <w:rPr>
          <w:rFonts w:ascii="Arial" w:hAnsi="Arial" w:cs="Arial"/>
          <w:sz w:val="24"/>
          <w:szCs w:val="24"/>
        </w:rPr>
        <w:t xml:space="preserve"> – Machine Learning</w:t>
      </w:r>
    </w:p>
    <w:p w14:paraId="5F0D7FBF" w14:textId="49B719DF" w:rsidR="00FB06BB" w:rsidRPr="00C1718C" w:rsidRDefault="00FB06BB" w:rsidP="00080F0F">
      <w:pPr>
        <w:spacing w:line="360" w:lineRule="auto"/>
        <w:rPr>
          <w:rFonts w:ascii="Arial" w:hAnsi="Arial" w:cs="Arial"/>
          <w:sz w:val="24"/>
          <w:szCs w:val="24"/>
        </w:rPr>
      </w:pPr>
      <w:r w:rsidRPr="00C1718C">
        <w:rPr>
          <w:rFonts w:ascii="Arial" w:hAnsi="Arial" w:cs="Arial"/>
          <w:b/>
          <w:bCs/>
          <w:sz w:val="24"/>
          <w:szCs w:val="24"/>
        </w:rPr>
        <w:t xml:space="preserve">DB </w:t>
      </w:r>
      <w:r w:rsidRPr="00C1718C">
        <w:rPr>
          <w:rFonts w:ascii="Arial" w:hAnsi="Arial" w:cs="Arial"/>
          <w:sz w:val="24"/>
          <w:szCs w:val="24"/>
        </w:rPr>
        <w:t>– Database</w:t>
      </w:r>
    </w:p>
    <w:p w14:paraId="3374C437" w14:textId="69989E84" w:rsidR="00ED3EB0" w:rsidRPr="00C1718C" w:rsidRDefault="007441DF" w:rsidP="00080F0F">
      <w:pPr>
        <w:spacing w:line="360" w:lineRule="auto"/>
        <w:rPr>
          <w:rFonts w:ascii="Arial" w:hAnsi="Arial" w:cs="Arial"/>
          <w:sz w:val="24"/>
          <w:szCs w:val="24"/>
        </w:rPr>
      </w:pPr>
      <w:r w:rsidRPr="00C1718C">
        <w:rPr>
          <w:rFonts w:ascii="Arial" w:hAnsi="Arial" w:cs="Arial"/>
          <w:b/>
          <w:bCs/>
          <w:sz w:val="24"/>
          <w:szCs w:val="24"/>
        </w:rPr>
        <w:t>SQL</w:t>
      </w:r>
      <w:r w:rsidRPr="00C1718C">
        <w:rPr>
          <w:rFonts w:ascii="Arial" w:hAnsi="Arial" w:cs="Arial"/>
          <w:sz w:val="24"/>
          <w:szCs w:val="24"/>
        </w:rPr>
        <w:t xml:space="preserve"> – Structured Query Language</w:t>
      </w:r>
    </w:p>
    <w:p w14:paraId="1F06211F" w14:textId="5AD4B51F" w:rsidR="00ED3EB0" w:rsidRPr="00C1718C" w:rsidRDefault="00ED3EB0" w:rsidP="00080F0F">
      <w:pPr>
        <w:spacing w:line="360" w:lineRule="auto"/>
        <w:rPr>
          <w:rFonts w:ascii="Arial" w:hAnsi="Arial" w:cs="Arial"/>
          <w:sz w:val="24"/>
          <w:szCs w:val="24"/>
        </w:rPr>
      </w:pPr>
      <w:r w:rsidRPr="00C1718C">
        <w:rPr>
          <w:rFonts w:ascii="Arial" w:hAnsi="Arial" w:cs="Arial"/>
          <w:b/>
          <w:bCs/>
          <w:sz w:val="24"/>
          <w:szCs w:val="24"/>
        </w:rPr>
        <w:t>VPS</w:t>
      </w:r>
      <w:r w:rsidRPr="00C1718C">
        <w:rPr>
          <w:rFonts w:ascii="Arial" w:hAnsi="Arial" w:cs="Arial"/>
          <w:sz w:val="24"/>
          <w:szCs w:val="24"/>
        </w:rPr>
        <w:t xml:space="preserve"> – Virtual Private Server</w:t>
      </w:r>
    </w:p>
    <w:p w14:paraId="2B6D4C38" w14:textId="3EAE31DE"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RDBMS</w:t>
      </w:r>
      <w:r w:rsidRPr="00C1718C">
        <w:rPr>
          <w:rFonts w:ascii="Arial" w:hAnsi="Arial" w:cs="Arial"/>
          <w:sz w:val="24"/>
          <w:szCs w:val="24"/>
        </w:rPr>
        <w:t xml:space="preserve"> </w:t>
      </w:r>
      <w:r w:rsidR="00584DB9" w:rsidRPr="00C1718C">
        <w:rPr>
          <w:rFonts w:ascii="Arial" w:hAnsi="Arial" w:cs="Arial"/>
          <w:sz w:val="24"/>
          <w:szCs w:val="24"/>
        </w:rPr>
        <w:t>–</w:t>
      </w:r>
      <w:r w:rsidRPr="00C1718C">
        <w:rPr>
          <w:rFonts w:ascii="Arial" w:hAnsi="Arial" w:cs="Arial"/>
          <w:sz w:val="24"/>
          <w:szCs w:val="24"/>
        </w:rPr>
        <w:t xml:space="preserve"> Relational Database Management System</w:t>
      </w:r>
    </w:p>
    <w:p w14:paraId="71C300DB" w14:textId="32AAB311"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DBSCAN </w:t>
      </w:r>
      <w:r w:rsidR="00584DB9" w:rsidRPr="00C1718C">
        <w:rPr>
          <w:rFonts w:ascii="Arial" w:hAnsi="Arial" w:cs="Arial"/>
          <w:sz w:val="24"/>
          <w:szCs w:val="24"/>
        </w:rPr>
        <w:t>–</w:t>
      </w:r>
      <w:r w:rsidRPr="00C1718C">
        <w:rPr>
          <w:rFonts w:ascii="Arial" w:hAnsi="Arial" w:cs="Arial"/>
          <w:sz w:val="24"/>
          <w:szCs w:val="24"/>
        </w:rPr>
        <w:t xml:space="preserve"> </w:t>
      </w:r>
      <w:r w:rsidR="003C22C8" w:rsidRPr="00C1718C">
        <w:rPr>
          <w:rFonts w:ascii="Arial" w:hAnsi="Arial" w:cs="Arial"/>
          <w:sz w:val="24"/>
          <w:szCs w:val="24"/>
        </w:rPr>
        <w:t>Density-Based Spatial Clustering of Applications with Noise</w:t>
      </w:r>
    </w:p>
    <w:p w14:paraId="6C67B255" w14:textId="5C1E348F" w:rsidR="00B0581D" w:rsidRPr="00C1718C" w:rsidRDefault="00B0581D" w:rsidP="00080F0F">
      <w:pPr>
        <w:spacing w:line="360" w:lineRule="auto"/>
        <w:rPr>
          <w:rFonts w:ascii="Arial" w:hAnsi="Arial" w:cs="Arial"/>
          <w:color w:val="000000"/>
          <w:sz w:val="24"/>
          <w:szCs w:val="24"/>
        </w:rPr>
      </w:pPr>
      <w:r w:rsidRPr="00C1718C">
        <w:rPr>
          <w:rFonts w:ascii="Arial" w:hAnsi="Arial" w:cs="Arial"/>
          <w:b/>
          <w:bCs/>
          <w:color w:val="000000"/>
          <w:sz w:val="24"/>
          <w:szCs w:val="24"/>
        </w:rPr>
        <w:t xml:space="preserve">RMSE – </w:t>
      </w:r>
      <w:r w:rsidRPr="00C1718C">
        <w:rPr>
          <w:rFonts w:ascii="Arial" w:hAnsi="Arial" w:cs="Arial"/>
          <w:color w:val="000000"/>
          <w:sz w:val="24"/>
          <w:szCs w:val="24"/>
        </w:rPr>
        <w:t>Root Mean Squared Error</w:t>
      </w:r>
    </w:p>
    <w:p w14:paraId="0DD3342F" w14:textId="30FBC425" w:rsidR="00FF7FD8" w:rsidRPr="00C1718C" w:rsidRDefault="00FF7FD8" w:rsidP="00080F0F">
      <w:pPr>
        <w:spacing w:line="360" w:lineRule="auto"/>
        <w:rPr>
          <w:rFonts w:ascii="Arial" w:hAnsi="Arial" w:cs="Arial"/>
          <w:color w:val="000000"/>
          <w:sz w:val="24"/>
          <w:szCs w:val="24"/>
        </w:rPr>
      </w:pPr>
      <w:r w:rsidRPr="00C1718C">
        <w:rPr>
          <w:rFonts w:ascii="Arial" w:hAnsi="Arial" w:cs="Arial"/>
          <w:b/>
          <w:bCs/>
          <w:color w:val="000000"/>
          <w:sz w:val="24"/>
          <w:szCs w:val="24"/>
        </w:rPr>
        <w:t>CRUD</w:t>
      </w:r>
      <w:r w:rsidRPr="00C1718C">
        <w:rPr>
          <w:rFonts w:ascii="Arial" w:hAnsi="Arial" w:cs="Arial"/>
          <w:color w:val="000000"/>
          <w:sz w:val="24"/>
          <w:szCs w:val="24"/>
        </w:rPr>
        <w:t xml:space="preserve"> – Create, </w:t>
      </w:r>
      <w:r w:rsidR="00287195" w:rsidRPr="00C1718C">
        <w:rPr>
          <w:rFonts w:ascii="Arial" w:hAnsi="Arial" w:cs="Arial"/>
          <w:color w:val="000000"/>
          <w:sz w:val="24"/>
          <w:szCs w:val="24"/>
        </w:rPr>
        <w:t>Read,</w:t>
      </w:r>
      <w:r w:rsidRPr="00C1718C">
        <w:rPr>
          <w:rFonts w:ascii="Arial" w:hAnsi="Arial" w:cs="Arial"/>
          <w:color w:val="000000"/>
          <w:sz w:val="24"/>
          <w:szCs w:val="24"/>
        </w:rPr>
        <w:t xml:space="preserve"> Update, Delete</w:t>
      </w:r>
    </w:p>
    <w:p w14:paraId="45A080DB" w14:textId="27EFB3D7" w:rsidR="00FE27EC" w:rsidRDefault="00FE27EC" w:rsidP="00080F0F">
      <w:pPr>
        <w:spacing w:line="360" w:lineRule="auto"/>
        <w:rPr>
          <w:rFonts w:ascii="Arial" w:hAnsi="Arial" w:cs="Arial"/>
          <w:color w:val="000000"/>
          <w:sz w:val="24"/>
          <w:szCs w:val="24"/>
        </w:rPr>
      </w:pPr>
      <w:r w:rsidRPr="00C1718C">
        <w:rPr>
          <w:rFonts w:ascii="Arial" w:hAnsi="Arial" w:cs="Arial"/>
          <w:b/>
          <w:bCs/>
          <w:color w:val="000000"/>
          <w:sz w:val="24"/>
          <w:szCs w:val="24"/>
        </w:rPr>
        <w:t>MVC</w:t>
      </w:r>
      <w:r w:rsidRPr="00C1718C">
        <w:rPr>
          <w:rFonts w:ascii="Arial" w:hAnsi="Arial" w:cs="Arial"/>
          <w:color w:val="000000"/>
          <w:sz w:val="24"/>
          <w:szCs w:val="24"/>
        </w:rPr>
        <w:t xml:space="preserve"> – Model, View , Controller Paradigm</w:t>
      </w:r>
    </w:p>
    <w:p w14:paraId="31D2FDD2" w14:textId="1908E726" w:rsidR="005704D9" w:rsidRPr="00C1718C" w:rsidRDefault="005704D9" w:rsidP="00080F0F">
      <w:pPr>
        <w:spacing w:line="360" w:lineRule="auto"/>
        <w:rPr>
          <w:rFonts w:ascii="Arial" w:hAnsi="Arial" w:cs="Arial"/>
          <w:color w:val="000000"/>
          <w:sz w:val="24"/>
          <w:szCs w:val="24"/>
        </w:rPr>
      </w:pPr>
      <w:r w:rsidRPr="005D523F">
        <w:rPr>
          <w:rFonts w:ascii="Arial" w:hAnsi="Arial" w:cs="Arial"/>
          <w:b/>
          <w:bCs/>
          <w:color w:val="000000"/>
          <w:sz w:val="24"/>
          <w:szCs w:val="24"/>
        </w:rPr>
        <w:t>SPH</w:t>
      </w:r>
      <w:r>
        <w:rPr>
          <w:rFonts w:ascii="Arial" w:hAnsi="Arial" w:cs="Arial"/>
          <w:color w:val="000000"/>
          <w:sz w:val="24"/>
          <w:szCs w:val="24"/>
        </w:rPr>
        <w:t xml:space="preserve"> – Suicide Per Hundred Thousand</w:t>
      </w:r>
    </w:p>
    <w:p w14:paraId="47565014" w14:textId="519F5F81" w:rsidR="00FB06BB" w:rsidRPr="00C1718C" w:rsidRDefault="00FB06BB" w:rsidP="00080F0F">
      <w:pPr>
        <w:spacing w:line="360" w:lineRule="auto"/>
        <w:rPr>
          <w:rFonts w:ascii="Arial" w:hAnsi="Arial" w:cs="Arial"/>
          <w:b/>
          <w:bCs/>
          <w:sz w:val="24"/>
          <w:szCs w:val="24"/>
        </w:rPr>
      </w:pPr>
    </w:p>
    <w:p w14:paraId="3A33CEC1" w14:textId="77777777" w:rsidR="003A43F9" w:rsidRPr="00C1718C" w:rsidRDefault="003A43F9" w:rsidP="00F1541A">
      <w:pPr>
        <w:spacing w:line="480" w:lineRule="auto"/>
        <w:jc w:val="center"/>
        <w:rPr>
          <w:rFonts w:ascii="Arial" w:hAnsi="Arial" w:cs="Arial"/>
          <w:b/>
          <w:bCs/>
          <w:sz w:val="47"/>
          <w:szCs w:val="47"/>
        </w:rPr>
      </w:pPr>
    </w:p>
    <w:p w14:paraId="6A2C27E2" w14:textId="3B02F6F2" w:rsidR="007540B8" w:rsidRPr="00C1718C" w:rsidRDefault="007540B8" w:rsidP="00F1541A">
      <w:pPr>
        <w:spacing w:line="480" w:lineRule="auto"/>
        <w:jc w:val="center"/>
        <w:rPr>
          <w:rFonts w:ascii="Arial" w:hAnsi="Arial" w:cs="Arial"/>
          <w:b/>
          <w:bCs/>
          <w:sz w:val="47"/>
          <w:szCs w:val="47"/>
        </w:rPr>
      </w:pPr>
    </w:p>
    <w:p w14:paraId="76E9B29E" w14:textId="77777777" w:rsidR="00253F69" w:rsidRPr="00C1718C" w:rsidRDefault="00253F69">
      <w:pPr>
        <w:spacing w:line="480" w:lineRule="auto"/>
        <w:jc w:val="center"/>
        <w:rPr>
          <w:rFonts w:ascii="Arial" w:hAnsi="Arial" w:cs="Arial"/>
          <w:b/>
          <w:bCs/>
          <w:sz w:val="47"/>
          <w:szCs w:val="47"/>
        </w:rPr>
      </w:pPr>
    </w:p>
    <w:p w14:paraId="69D51F0F" w14:textId="214A5A8F" w:rsidR="00016989" w:rsidRDefault="00DA0243" w:rsidP="00CB067C">
      <w:pPr>
        <w:spacing w:line="480" w:lineRule="auto"/>
        <w:jc w:val="center"/>
        <w:rPr>
          <w:rFonts w:ascii="Arial" w:hAnsi="Arial" w:cs="Arial"/>
          <w:b/>
          <w:bCs/>
          <w:sz w:val="47"/>
          <w:szCs w:val="47"/>
        </w:rPr>
      </w:pPr>
      <w:r w:rsidRPr="00C1718C">
        <w:rPr>
          <w:rFonts w:ascii="Arial" w:hAnsi="Arial" w:cs="Arial"/>
          <w:b/>
          <w:bCs/>
          <w:sz w:val="47"/>
          <w:szCs w:val="47"/>
        </w:rPr>
        <w:lastRenderedPageBreak/>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7"/>
        <w:gridCol w:w="483"/>
      </w:tblGrid>
      <w:tr w:rsidR="00016989" w:rsidRPr="00C1718C" w14:paraId="50CBE80F" w14:textId="77777777" w:rsidTr="00CB1109">
        <w:tc>
          <w:tcPr>
            <w:tcW w:w="8910" w:type="dxa"/>
          </w:tcPr>
          <w:p w14:paraId="30157E9B"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Acknowledgements</w:t>
            </w:r>
          </w:p>
          <w:p w14:paraId="43A6D953"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 xml:space="preserve">Declaration </w:t>
            </w:r>
          </w:p>
          <w:p w14:paraId="72EC16E5"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 xml:space="preserve">Dedication </w:t>
            </w:r>
          </w:p>
          <w:p w14:paraId="663755E9"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Abstract</w:t>
            </w:r>
          </w:p>
          <w:p w14:paraId="73E7BC42"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Abbreviations</w:t>
            </w:r>
          </w:p>
          <w:p w14:paraId="1C2E3068"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Contents</w:t>
            </w:r>
          </w:p>
          <w:p w14:paraId="3303C625"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List of Tables</w:t>
            </w:r>
          </w:p>
          <w:p w14:paraId="32D55468"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List of Figures</w:t>
            </w:r>
          </w:p>
          <w:p w14:paraId="3D13E0E4" w14:textId="77777777" w:rsidR="00016989" w:rsidRPr="00F67326" w:rsidRDefault="00016989" w:rsidP="00CB067C">
            <w:pPr>
              <w:pStyle w:val="ListParagraph"/>
              <w:numPr>
                <w:ilvl w:val="0"/>
                <w:numId w:val="35"/>
              </w:numPr>
              <w:autoSpaceDE w:val="0"/>
              <w:autoSpaceDN w:val="0"/>
              <w:adjustRightInd w:val="0"/>
              <w:spacing w:line="360" w:lineRule="auto"/>
              <w:rPr>
                <w:rFonts w:ascii="Arial" w:hAnsi="Arial" w:cs="Arial"/>
                <w:b/>
                <w:bCs/>
                <w:sz w:val="24"/>
                <w:szCs w:val="24"/>
              </w:rPr>
            </w:pPr>
            <w:r w:rsidRPr="00F67326">
              <w:rPr>
                <w:rFonts w:ascii="Arial" w:hAnsi="Arial" w:cs="Arial"/>
                <w:b/>
                <w:bCs/>
                <w:sz w:val="24"/>
                <w:szCs w:val="24"/>
              </w:rPr>
              <w:t>Introduction</w:t>
            </w:r>
          </w:p>
          <w:p w14:paraId="3EA74CC4" w14:textId="77777777" w:rsidR="00016989" w:rsidRPr="00F67326" w:rsidRDefault="00016989" w:rsidP="00CB067C">
            <w:pPr>
              <w:pStyle w:val="ListParagraph"/>
              <w:numPr>
                <w:ilvl w:val="0"/>
                <w:numId w:val="35"/>
              </w:numPr>
              <w:spacing w:line="360" w:lineRule="auto"/>
              <w:rPr>
                <w:rFonts w:ascii="Arial" w:hAnsi="Arial" w:cs="Arial"/>
                <w:b/>
                <w:bCs/>
                <w:sz w:val="24"/>
                <w:szCs w:val="24"/>
              </w:rPr>
            </w:pPr>
            <w:r w:rsidRPr="00F67326">
              <w:rPr>
                <w:rFonts w:ascii="Arial" w:hAnsi="Arial" w:cs="Arial"/>
                <w:b/>
                <w:bCs/>
                <w:sz w:val="24"/>
                <w:szCs w:val="24"/>
              </w:rPr>
              <w:t>Literature Review</w:t>
            </w:r>
          </w:p>
          <w:p w14:paraId="3338CF0D"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Related Work ………………………………………………………………………</w:t>
            </w:r>
          </w:p>
          <w:p w14:paraId="256BE304"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Suicide Analysis …...……………………………………………………………….</w:t>
            </w:r>
          </w:p>
          <w:p w14:paraId="36F0DA42"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Limitation on Suicide Analysis …………………………………………………….</w:t>
            </w:r>
          </w:p>
          <w:p w14:paraId="50F1EC98"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A hope to control Suicides…………………………………………………………</w:t>
            </w:r>
          </w:p>
          <w:p w14:paraId="6C0E5C28"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Situation in Ireland………………………………………………………………….</w:t>
            </w:r>
          </w:p>
          <w:p w14:paraId="7DF25BAB" w14:textId="77777777" w:rsidR="00016989" w:rsidRPr="004C2D35"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Models for predictions in Dash App………………………………………………</w:t>
            </w:r>
          </w:p>
          <w:p w14:paraId="55B3BA1D" w14:textId="77777777" w:rsidR="00016989" w:rsidRPr="00231A8C" w:rsidRDefault="00016989" w:rsidP="00CB067C">
            <w:pPr>
              <w:pStyle w:val="ListParagraph"/>
              <w:numPr>
                <w:ilvl w:val="0"/>
                <w:numId w:val="35"/>
              </w:numPr>
              <w:spacing w:line="360" w:lineRule="auto"/>
              <w:rPr>
                <w:rFonts w:ascii="Arial" w:hAnsi="Arial" w:cs="Arial"/>
                <w:b/>
                <w:bCs/>
                <w:sz w:val="24"/>
                <w:szCs w:val="24"/>
              </w:rPr>
            </w:pPr>
            <w:r w:rsidRPr="00231A8C">
              <w:rPr>
                <w:rFonts w:ascii="Arial" w:hAnsi="Arial" w:cs="Arial"/>
                <w:b/>
                <w:bCs/>
                <w:sz w:val="24"/>
                <w:szCs w:val="24"/>
              </w:rPr>
              <w:t>Exploration of data</w:t>
            </w:r>
          </w:p>
          <w:p w14:paraId="6AF7C246" w14:textId="77777777" w:rsidR="00016989"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Data Collection……………………………………………………………………</w:t>
            </w:r>
          </w:p>
          <w:p w14:paraId="3DE4EC2B" w14:textId="77777777" w:rsidR="00016989"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Data Preparation ………………………………………………………………...</w:t>
            </w:r>
          </w:p>
          <w:p w14:paraId="12450777" w14:textId="77777777" w:rsidR="00016989" w:rsidRPr="00D5175E"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Description of Data ………………………………………………………………</w:t>
            </w:r>
          </w:p>
          <w:p w14:paraId="7D3C0B89" w14:textId="77777777" w:rsidR="00016989" w:rsidRPr="00231A8C" w:rsidRDefault="00016989" w:rsidP="00CB067C">
            <w:pPr>
              <w:pStyle w:val="ListParagraph"/>
              <w:numPr>
                <w:ilvl w:val="0"/>
                <w:numId w:val="26"/>
              </w:numPr>
              <w:spacing w:line="360" w:lineRule="auto"/>
              <w:rPr>
                <w:rFonts w:ascii="Arial" w:hAnsi="Arial" w:cs="Arial"/>
                <w:b/>
                <w:bCs/>
                <w:sz w:val="24"/>
                <w:szCs w:val="24"/>
              </w:rPr>
            </w:pPr>
            <w:r w:rsidRPr="00231A8C">
              <w:rPr>
                <w:rFonts w:ascii="Arial" w:hAnsi="Arial" w:cs="Arial"/>
                <w:b/>
                <w:bCs/>
                <w:sz w:val="24"/>
                <w:szCs w:val="24"/>
              </w:rPr>
              <w:t>Design and Implementation</w:t>
            </w:r>
          </w:p>
          <w:p w14:paraId="03938687"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Database Design and Implementation…………………………………………</w:t>
            </w:r>
          </w:p>
          <w:p w14:paraId="4D9C90FB"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SSH Access and Putty Configuration………………………………………….</w:t>
            </w:r>
          </w:p>
          <w:p w14:paraId="0A72BFE8"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DB Schema and Table creation in Laravel……………………………………</w:t>
            </w:r>
          </w:p>
          <w:p w14:paraId="6F38EF23"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Contribution of PHP Framework………………………………………………..</w:t>
            </w:r>
          </w:p>
          <w:p w14:paraId="763AF2F8" w14:textId="77777777" w:rsidR="00016989" w:rsidRPr="003D12C0"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Modelling and Forecasting………………………………………………………</w:t>
            </w:r>
          </w:p>
          <w:p w14:paraId="4E880B9B" w14:textId="428B69B7" w:rsidR="00016989" w:rsidRPr="00231A8C" w:rsidRDefault="00016989" w:rsidP="00231A8C">
            <w:pPr>
              <w:pStyle w:val="ListParagraph"/>
              <w:numPr>
                <w:ilvl w:val="0"/>
                <w:numId w:val="26"/>
              </w:numPr>
              <w:spacing w:line="360" w:lineRule="auto"/>
              <w:rPr>
                <w:rFonts w:ascii="Arial" w:hAnsi="Arial" w:cs="Arial"/>
                <w:b/>
                <w:bCs/>
                <w:sz w:val="24"/>
                <w:szCs w:val="24"/>
              </w:rPr>
            </w:pPr>
            <w:r w:rsidRPr="00231A8C">
              <w:rPr>
                <w:rFonts w:ascii="Arial" w:hAnsi="Arial" w:cs="Arial"/>
                <w:b/>
                <w:bCs/>
                <w:sz w:val="24"/>
                <w:szCs w:val="24"/>
              </w:rPr>
              <w:t>Evaluation and Testing</w:t>
            </w:r>
          </w:p>
          <w:p w14:paraId="5432085B" w14:textId="5F0BAD07" w:rsidR="00016989" w:rsidRPr="00231A8C" w:rsidRDefault="00016989" w:rsidP="00CB067C">
            <w:pPr>
              <w:spacing w:line="360" w:lineRule="auto"/>
              <w:rPr>
                <w:rFonts w:ascii="Arial" w:hAnsi="Arial" w:cs="Arial"/>
                <w:b/>
                <w:bCs/>
                <w:sz w:val="24"/>
                <w:szCs w:val="24"/>
              </w:rPr>
            </w:pPr>
            <w:r w:rsidRPr="003A0D48">
              <w:rPr>
                <w:rFonts w:ascii="Arial" w:hAnsi="Arial" w:cs="Arial"/>
                <w:sz w:val="24"/>
                <w:szCs w:val="24"/>
              </w:rPr>
              <w:t xml:space="preserve">6. </w:t>
            </w:r>
            <w:r w:rsidR="00231A8C">
              <w:rPr>
                <w:rFonts w:ascii="Arial" w:hAnsi="Arial" w:cs="Arial"/>
                <w:sz w:val="24"/>
                <w:szCs w:val="24"/>
              </w:rPr>
              <w:t xml:space="preserve"> </w:t>
            </w:r>
            <w:r w:rsidRPr="00231A8C">
              <w:rPr>
                <w:rFonts w:ascii="Arial" w:hAnsi="Arial" w:cs="Arial"/>
                <w:b/>
                <w:bCs/>
                <w:sz w:val="24"/>
                <w:szCs w:val="24"/>
              </w:rPr>
              <w:t>Results</w:t>
            </w:r>
          </w:p>
          <w:p w14:paraId="1E777D1A" w14:textId="77777777" w:rsidR="00016989" w:rsidRPr="003A0D48" w:rsidRDefault="00016989" w:rsidP="00CB067C">
            <w:pPr>
              <w:spacing w:line="360" w:lineRule="auto"/>
              <w:rPr>
                <w:rFonts w:ascii="Arial" w:hAnsi="Arial" w:cs="Arial"/>
                <w:sz w:val="24"/>
                <w:szCs w:val="24"/>
              </w:rPr>
            </w:pPr>
            <w:r w:rsidRPr="003A0D48">
              <w:rPr>
                <w:rFonts w:ascii="Arial" w:hAnsi="Arial" w:cs="Arial"/>
                <w:sz w:val="24"/>
                <w:szCs w:val="24"/>
              </w:rPr>
              <w:lastRenderedPageBreak/>
              <w:t xml:space="preserve">7. </w:t>
            </w:r>
            <w:r w:rsidRPr="00723F14">
              <w:rPr>
                <w:rFonts w:ascii="Arial" w:hAnsi="Arial" w:cs="Arial"/>
                <w:b/>
                <w:bCs/>
                <w:sz w:val="24"/>
                <w:szCs w:val="24"/>
              </w:rPr>
              <w:t>Conclusion</w:t>
            </w:r>
          </w:p>
          <w:p w14:paraId="69071374" w14:textId="77777777" w:rsidR="00016989" w:rsidRPr="003A0D48" w:rsidRDefault="00016989" w:rsidP="00CB067C">
            <w:pPr>
              <w:spacing w:line="360" w:lineRule="auto"/>
              <w:rPr>
                <w:rFonts w:ascii="Arial" w:hAnsi="Arial" w:cs="Arial"/>
                <w:sz w:val="24"/>
                <w:szCs w:val="24"/>
              </w:rPr>
            </w:pPr>
            <w:r w:rsidRPr="003A0D48">
              <w:rPr>
                <w:rFonts w:ascii="Arial" w:hAnsi="Arial" w:cs="Arial"/>
                <w:sz w:val="24"/>
                <w:szCs w:val="24"/>
              </w:rPr>
              <w:t xml:space="preserve">8. </w:t>
            </w:r>
            <w:r w:rsidRPr="00723F14">
              <w:rPr>
                <w:rFonts w:ascii="Arial" w:hAnsi="Arial" w:cs="Arial"/>
                <w:b/>
                <w:bCs/>
                <w:sz w:val="24"/>
                <w:szCs w:val="24"/>
              </w:rPr>
              <w:t>Deployment</w:t>
            </w:r>
          </w:p>
          <w:p w14:paraId="4F822E25" w14:textId="77777777" w:rsidR="00016989" w:rsidRPr="00723F14" w:rsidRDefault="00016989" w:rsidP="00CB067C">
            <w:pPr>
              <w:spacing w:line="360" w:lineRule="auto"/>
              <w:rPr>
                <w:rFonts w:ascii="Arial" w:hAnsi="Arial" w:cs="Arial"/>
                <w:b/>
                <w:bCs/>
                <w:sz w:val="24"/>
                <w:szCs w:val="24"/>
              </w:rPr>
            </w:pPr>
            <w:r w:rsidRPr="00723F14">
              <w:rPr>
                <w:rFonts w:ascii="Arial" w:hAnsi="Arial" w:cs="Arial"/>
                <w:b/>
                <w:bCs/>
                <w:sz w:val="24"/>
                <w:szCs w:val="24"/>
              </w:rPr>
              <w:t>Appendix A</w:t>
            </w:r>
          </w:p>
          <w:p w14:paraId="50311596" w14:textId="77777777" w:rsidR="00016989" w:rsidRDefault="00016989" w:rsidP="00CB067C">
            <w:pPr>
              <w:pStyle w:val="ListParagraph"/>
              <w:numPr>
                <w:ilvl w:val="1"/>
                <w:numId w:val="36"/>
              </w:numPr>
              <w:spacing w:line="360" w:lineRule="auto"/>
              <w:rPr>
                <w:rFonts w:ascii="Arial" w:hAnsi="Arial" w:cs="Arial"/>
                <w:sz w:val="24"/>
                <w:szCs w:val="24"/>
              </w:rPr>
            </w:pPr>
            <w:r w:rsidRPr="000A56A7">
              <w:rPr>
                <w:rFonts w:ascii="Arial" w:hAnsi="Arial" w:cs="Arial"/>
                <w:sz w:val="24"/>
                <w:szCs w:val="24"/>
              </w:rPr>
              <w:t>Code to make the datasets to further run the models in server</w:t>
            </w:r>
            <w:r>
              <w:rPr>
                <w:rFonts w:ascii="Arial" w:hAnsi="Arial" w:cs="Arial"/>
                <w:sz w:val="24"/>
                <w:szCs w:val="24"/>
              </w:rPr>
              <w:t xml:space="preserve"> ……………</w:t>
            </w:r>
          </w:p>
          <w:p w14:paraId="0615F4A9" w14:textId="77777777" w:rsidR="00016989" w:rsidRPr="001510E3" w:rsidRDefault="00016989" w:rsidP="00CB067C">
            <w:pPr>
              <w:pStyle w:val="ListParagraph"/>
              <w:numPr>
                <w:ilvl w:val="1"/>
                <w:numId w:val="36"/>
              </w:numPr>
              <w:spacing w:line="360" w:lineRule="auto"/>
              <w:rPr>
                <w:rFonts w:ascii="Arial" w:hAnsi="Arial" w:cs="Arial"/>
                <w:sz w:val="24"/>
                <w:szCs w:val="24"/>
              </w:rPr>
            </w:pPr>
            <w:r w:rsidRPr="001510E3">
              <w:rPr>
                <w:rFonts w:ascii="Arial" w:hAnsi="Arial" w:cs="Arial"/>
                <w:sz w:val="24"/>
                <w:szCs w:val="24"/>
              </w:rPr>
              <w:t>Modeling and Outlier Detection</w:t>
            </w:r>
            <w:r>
              <w:rPr>
                <w:rFonts w:ascii="Arial" w:hAnsi="Arial" w:cs="Arial"/>
                <w:sz w:val="24"/>
                <w:szCs w:val="24"/>
              </w:rPr>
              <w:t xml:space="preserve"> ………………………………………………..</w:t>
            </w:r>
          </w:p>
          <w:p w14:paraId="1357B0B8" w14:textId="27E264FC" w:rsidR="00016989" w:rsidRPr="003A0D48" w:rsidRDefault="00016989" w:rsidP="00CB067C">
            <w:pPr>
              <w:spacing w:line="360" w:lineRule="auto"/>
              <w:rPr>
                <w:rFonts w:ascii="Arial" w:hAnsi="Arial" w:cs="Arial"/>
                <w:sz w:val="24"/>
                <w:szCs w:val="24"/>
              </w:rPr>
            </w:pPr>
            <w:r w:rsidRPr="00723F14">
              <w:rPr>
                <w:rFonts w:ascii="Arial" w:hAnsi="Arial" w:cs="Arial"/>
                <w:b/>
                <w:bCs/>
                <w:sz w:val="24"/>
                <w:szCs w:val="24"/>
              </w:rPr>
              <w:t>Bibliography</w:t>
            </w:r>
            <w:r>
              <w:rPr>
                <w:rFonts w:ascii="Arial" w:hAnsi="Arial" w:cs="Arial"/>
                <w:sz w:val="24"/>
                <w:szCs w:val="24"/>
              </w:rPr>
              <w:t xml:space="preserve"> ……………………………………………………………………………</w:t>
            </w:r>
          </w:p>
          <w:p w14:paraId="26233499" w14:textId="77777777" w:rsidR="00016989" w:rsidRPr="003A0D48" w:rsidRDefault="00016989" w:rsidP="00CB067C">
            <w:pPr>
              <w:autoSpaceDE w:val="0"/>
              <w:autoSpaceDN w:val="0"/>
              <w:adjustRightInd w:val="0"/>
              <w:spacing w:line="360" w:lineRule="auto"/>
              <w:rPr>
                <w:rFonts w:ascii="Arial" w:hAnsi="Arial" w:cs="Arial"/>
                <w:b/>
                <w:bCs/>
                <w:sz w:val="24"/>
                <w:szCs w:val="24"/>
              </w:rPr>
            </w:pPr>
          </w:p>
        </w:tc>
        <w:tc>
          <w:tcPr>
            <w:tcW w:w="450" w:type="dxa"/>
          </w:tcPr>
          <w:p w14:paraId="2FA59C70"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I</w:t>
            </w:r>
          </w:p>
          <w:p w14:paraId="7F6F39C5"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w:t>
            </w:r>
          </w:p>
          <w:p w14:paraId="6908268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III</w:t>
            </w:r>
          </w:p>
          <w:p w14:paraId="78BB4C3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IV</w:t>
            </w:r>
          </w:p>
          <w:p w14:paraId="446853F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w:t>
            </w:r>
          </w:p>
          <w:p w14:paraId="71691C97"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VI</w:t>
            </w:r>
          </w:p>
          <w:p w14:paraId="687AB71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IX</w:t>
            </w:r>
          </w:p>
          <w:p w14:paraId="46CF502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X</w:t>
            </w:r>
          </w:p>
          <w:p w14:paraId="1A432E6E" w14:textId="1DCAE805"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w:t>
            </w:r>
            <w:r w:rsidR="00414ADB">
              <w:rPr>
                <w:rFonts w:ascii="Arial" w:hAnsi="Arial" w:cs="Arial"/>
                <w:b/>
                <w:bCs/>
                <w:sz w:val="24"/>
                <w:szCs w:val="24"/>
              </w:rPr>
              <w:t>3</w:t>
            </w:r>
          </w:p>
          <w:p w14:paraId="1A28D908" w14:textId="1CE33E9D" w:rsidR="0050750B" w:rsidRDefault="0050750B"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18</w:t>
            </w:r>
          </w:p>
          <w:p w14:paraId="56F8E23C" w14:textId="620CA528"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w:t>
            </w:r>
            <w:r w:rsidR="00414ADB">
              <w:rPr>
                <w:rFonts w:ascii="Arial" w:hAnsi="Arial" w:cs="Arial"/>
                <w:b/>
                <w:bCs/>
                <w:sz w:val="24"/>
                <w:szCs w:val="24"/>
              </w:rPr>
              <w:t>8</w:t>
            </w:r>
          </w:p>
          <w:p w14:paraId="250BEB0B"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10</w:t>
            </w:r>
          </w:p>
          <w:p w14:paraId="5544D744"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21</w:t>
            </w:r>
          </w:p>
          <w:p w14:paraId="4D03367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21</w:t>
            </w:r>
          </w:p>
          <w:p w14:paraId="0F4DB9F2"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22</w:t>
            </w:r>
          </w:p>
          <w:p w14:paraId="33E3214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25</w:t>
            </w:r>
          </w:p>
          <w:p w14:paraId="2B815D24"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32</w:t>
            </w:r>
          </w:p>
          <w:p w14:paraId="1CDF0393"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31</w:t>
            </w:r>
          </w:p>
          <w:p w14:paraId="3298DB8C"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31</w:t>
            </w:r>
          </w:p>
          <w:p w14:paraId="2D2B45BB"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32</w:t>
            </w:r>
          </w:p>
          <w:p w14:paraId="701ECF6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43</w:t>
            </w:r>
          </w:p>
          <w:p w14:paraId="69088726"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43</w:t>
            </w:r>
          </w:p>
          <w:p w14:paraId="0735B512"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44</w:t>
            </w:r>
          </w:p>
          <w:p w14:paraId="3270151C"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44</w:t>
            </w:r>
          </w:p>
          <w:p w14:paraId="10E6950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45</w:t>
            </w:r>
          </w:p>
          <w:p w14:paraId="78F04725"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45</w:t>
            </w:r>
          </w:p>
          <w:p w14:paraId="34E63E38"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54</w:t>
            </w:r>
          </w:p>
          <w:p w14:paraId="7FEDB3D8"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61</w:t>
            </w:r>
          </w:p>
          <w:p w14:paraId="5D196CF0"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66</w:t>
            </w:r>
          </w:p>
          <w:p w14:paraId="33751C9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68</w:t>
            </w:r>
          </w:p>
          <w:p w14:paraId="2ED77C5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71</w:t>
            </w:r>
          </w:p>
          <w:p w14:paraId="1BC8FBA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71</w:t>
            </w:r>
          </w:p>
          <w:p w14:paraId="086A1EE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75</w:t>
            </w:r>
          </w:p>
          <w:p w14:paraId="6A30BF2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84</w:t>
            </w:r>
          </w:p>
          <w:p w14:paraId="6B228506" w14:textId="77777777" w:rsidR="00016989" w:rsidRDefault="00016989" w:rsidP="00CB067C">
            <w:pPr>
              <w:autoSpaceDE w:val="0"/>
              <w:autoSpaceDN w:val="0"/>
              <w:adjustRightInd w:val="0"/>
              <w:spacing w:line="360" w:lineRule="auto"/>
              <w:jc w:val="right"/>
              <w:rPr>
                <w:rFonts w:ascii="Arial" w:hAnsi="Arial" w:cs="Arial"/>
                <w:b/>
                <w:bCs/>
                <w:sz w:val="24"/>
                <w:szCs w:val="24"/>
              </w:rPr>
            </w:pPr>
          </w:p>
          <w:p w14:paraId="26561E0F" w14:textId="77777777" w:rsidR="00016989" w:rsidRPr="003A0D48" w:rsidRDefault="00016989" w:rsidP="00CB067C">
            <w:pPr>
              <w:autoSpaceDE w:val="0"/>
              <w:autoSpaceDN w:val="0"/>
              <w:adjustRightInd w:val="0"/>
              <w:spacing w:line="360" w:lineRule="auto"/>
              <w:jc w:val="right"/>
              <w:rPr>
                <w:rFonts w:ascii="Arial" w:hAnsi="Arial" w:cs="Arial"/>
                <w:b/>
                <w:bCs/>
                <w:sz w:val="24"/>
                <w:szCs w:val="24"/>
              </w:rPr>
            </w:pPr>
          </w:p>
        </w:tc>
      </w:tr>
    </w:tbl>
    <w:p w14:paraId="6D526B0E" w14:textId="298837E5" w:rsidR="00845229" w:rsidRDefault="00845229" w:rsidP="00CB067C">
      <w:pPr>
        <w:tabs>
          <w:tab w:val="left" w:pos="887"/>
        </w:tabs>
        <w:spacing w:line="360" w:lineRule="auto"/>
        <w:rPr>
          <w:rFonts w:ascii="Arial" w:hAnsi="Arial" w:cs="Arial"/>
          <w:b/>
          <w:bCs/>
          <w:sz w:val="47"/>
          <w:szCs w:val="47"/>
        </w:rPr>
      </w:pPr>
    </w:p>
    <w:p w14:paraId="3C59BEDE" w14:textId="59FC24F0" w:rsidR="00DD1B72" w:rsidRDefault="00DD1B72" w:rsidP="00CB067C">
      <w:pPr>
        <w:spacing w:line="360" w:lineRule="auto"/>
        <w:jc w:val="center"/>
        <w:rPr>
          <w:rFonts w:ascii="Arial" w:hAnsi="Arial" w:cs="Arial"/>
          <w:b/>
          <w:bCs/>
          <w:sz w:val="47"/>
          <w:szCs w:val="47"/>
        </w:rPr>
      </w:pPr>
    </w:p>
    <w:p w14:paraId="3921E04F" w14:textId="4B3F67DF" w:rsidR="00DD1B72" w:rsidRDefault="00DD1B72" w:rsidP="00CB067C">
      <w:pPr>
        <w:spacing w:line="360" w:lineRule="auto"/>
        <w:jc w:val="center"/>
        <w:rPr>
          <w:rFonts w:ascii="Arial" w:hAnsi="Arial" w:cs="Arial"/>
          <w:b/>
          <w:bCs/>
          <w:sz w:val="47"/>
          <w:szCs w:val="47"/>
        </w:rPr>
      </w:pPr>
    </w:p>
    <w:p w14:paraId="5A80C3C8" w14:textId="18E3AD78" w:rsidR="00023476" w:rsidRDefault="00023476" w:rsidP="00CB067C">
      <w:pPr>
        <w:spacing w:line="360" w:lineRule="auto"/>
        <w:jc w:val="center"/>
        <w:rPr>
          <w:rFonts w:ascii="Arial" w:hAnsi="Arial" w:cs="Arial"/>
          <w:b/>
          <w:bCs/>
          <w:sz w:val="47"/>
          <w:szCs w:val="47"/>
        </w:rPr>
      </w:pPr>
    </w:p>
    <w:p w14:paraId="718297F4" w14:textId="3A0C50CB" w:rsidR="00023476" w:rsidRDefault="00023476" w:rsidP="00CB067C">
      <w:pPr>
        <w:spacing w:line="360" w:lineRule="auto"/>
        <w:jc w:val="center"/>
        <w:rPr>
          <w:rFonts w:ascii="Arial" w:hAnsi="Arial" w:cs="Arial"/>
          <w:b/>
          <w:bCs/>
          <w:sz w:val="47"/>
          <w:szCs w:val="47"/>
        </w:rPr>
      </w:pPr>
    </w:p>
    <w:p w14:paraId="05845DFB" w14:textId="403CC34D" w:rsidR="00023476" w:rsidRDefault="00023476" w:rsidP="00CB067C">
      <w:pPr>
        <w:spacing w:line="360" w:lineRule="auto"/>
        <w:jc w:val="center"/>
        <w:rPr>
          <w:rFonts w:ascii="Arial" w:hAnsi="Arial" w:cs="Arial"/>
          <w:b/>
          <w:bCs/>
          <w:sz w:val="47"/>
          <w:szCs w:val="47"/>
        </w:rPr>
      </w:pPr>
    </w:p>
    <w:p w14:paraId="761D43A6" w14:textId="5BB93FF9" w:rsidR="00023476" w:rsidRDefault="00023476" w:rsidP="00CB067C">
      <w:pPr>
        <w:spacing w:line="360" w:lineRule="auto"/>
        <w:jc w:val="center"/>
        <w:rPr>
          <w:rFonts w:ascii="Arial" w:hAnsi="Arial" w:cs="Arial"/>
          <w:b/>
          <w:bCs/>
          <w:sz w:val="47"/>
          <w:szCs w:val="47"/>
        </w:rPr>
      </w:pPr>
    </w:p>
    <w:p w14:paraId="7B142129" w14:textId="77777777" w:rsidR="00D91B7E" w:rsidRDefault="00D91B7E" w:rsidP="00CB067C">
      <w:pPr>
        <w:spacing w:line="360" w:lineRule="auto"/>
        <w:jc w:val="center"/>
        <w:rPr>
          <w:rFonts w:ascii="Arial" w:hAnsi="Arial" w:cs="Arial"/>
          <w:b/>
          <w:bCs/>
          <w:sz w:val="40"/>
          <w:szCs w:val="40"/>
        </w:rPr>
      </w:pPr>
    </w:p>
    <w:p w14:paraId="63806F5A" w14:textId="77777777" w:rsidR="00D91B7E" w:rsidRDefault="00D91B7E" w:rsidP="00CB067C">
      <w:pPr>
        <w:spacing w:line="360" w:lineRule="auto"/>
        <w:jc w:val="center"/>
        <w:rPr>
          <w:rFonts w:ascii="Arial" w:hAnsi="Arial" w:cs="Arial"/>
          <w:b/>
          <w:bCs/>
          <w:sz w:val="40"/>
          <w:szCs w:val="40"/>
        </w:rPr>
      </w:pPr>
    </w:p>
    <w:p w14:paraId="217CC4B5" w14:textId="77777777" w:rsidR="00D91B7E" w:rsidRDefault="00D91B7E" w:rsidP="00CB067C">
      <w:pPr>
        <w:spacing w:line="360" w:lineRule="auto"/>
        <w:jc w:val="center"/>
        <w:rPr>
          <w:rFonts w:ascii="Arial" w:hAnsi="Arial" w:cs="Arial"/>
          <w:b/>
          <w:bCs/>
          <w:sz w:val="40"/>
          <w:szCs w:val="40"/>
        </w:rPr>
      </w:pPr>
    </w:p>
    <w:p w14:paraId="3EE56E24" w14:textId="513CB872" w:rsidR="00845229" w:rsidRPr="00C1718C" w:rsidRDefault="00534B71" w:rsidP="00CB067C">
      <w:pPr>
        <w:spacing w:line="360" w:lineRule="auto"/>
        <w:jc w:val="center"/>
        <w:rPr>
          <w:rFonts w:ascii="Arial" w:hAnsi="Arial" w:cs="Arial"/>
          <w:b/>
          <w:bCs/>
          <w:sz w:val="40"/>
          <w:szCs w:val="40"/>
        </w:rPr>
      </w:pPr>
      <w:r w:rsidRPr="00C1718C">
        <w:rPr>
          <w:rFonts w:ascii="Arial" w:hAnsi="Arial" w:cs="Arial"/>
          <w:b/>
          <w:bCs/>
          <w:sz w:val="40"/>
          <w:szCs w:val="40"/>
        </w:rPr>
        <w:lastRenderedPageBreak/>
        <w:t>List of Tables</w:t>
      </w:r>
    </w:p>
    <w:p w14:paraId="5C359F38" w14:textId="77777777" w:rsidR="00DD7978" w:rsidRPr="001133C5" w:rsidRDefault="00DD7978" w:rsidP="00CB067C">
      <w:pPr>
        <w:pStyle w:val="Heading1"/>
        <w:numPr>
          <w:ilvl w:val="0"/>
          <w:numId w:val="20"/>
        </w:numPr>
        <w:tabs>
          <w:tab w:val="left" w:pos="443"/>
        </w:tabs>
        <w:kinsoku w:val="0"/>
        <w:overflowPunct w:val="0"/>
        <w:spacing w:before="9" w:line="360" w:lineRule="auto"/>
        <w:ind w:left="720" w:hanging="720"/>
        <w:rPr>
          <w:rFonts w:ascii="Arial" w:hAnsi="Arial" w:cs="Arial"/>
          <w:color w:val="auto"/>
          <w:w w:val="105"/>
        </w:rPr>
      </w:pPr>
      <w:bookmarkStart w:id="0" w:name="List_of_Tables"/>
      <w:bookmarkStart w:id="1" w:name="_bookmark0"/>
      <w:bookmarkEnd w:id="0"/>
      <w:bookmarkEnd w:id="1"/>
      <w:r w:rsidRPr="001133C5">
        <w:rPr>
          <w:rFonts w:ascii="Arial" w:hAnsi="Arial" w:cs="Arial"/>
          <w:color w:val="auto"/>
          <w:w w:val="105"/>
        </w:rPr>
        <w:t>Introduction</w:t>
      </w:r>
    </w:p>
    <w:p w14:paraId="102A0C0D" w14:textId="1294C2B6" w:rsidR="00DD7978" w:rsidRPr="001133C5" w:rsidRDefault="00DD7978" w:rsidP="00CB067C">
      <w:pPr>
        <w:pStyle w:val="BodyText"/>
        <w:numPr>
          <w:ilvl w:val="1"/>
          <w:numId w:val="20"/>
        </w:numPr>
        <w:kinsoku w:val="0"/>
        <w:overflowPunct w:val="0"/>
        <w:spacing w:line="360" w:lineRule="auto"/>
        <w:rPr>
          <w:w w:val="105"/>
          <w:sz w:val="24"/>
          <w:szCs w:val="24"/>
        </w:rPr>
      </w:pPr>
      <w:r w:rsidRPr="001133C5">
        <w:rPr>
          <w:w w:val="105"/>
          <w:sz w:val="24"/>
          <w:szCs w:val="24"/>
        </w:rPr>
        <w:t xml:space="preserve">Research questions. . . . . . </w:t>
      </w:r>
      <w:r w:rsidR="003744A2" w:rsidRPr="001133C5">
        <w:rPr>
          <w:w w:val="105"/>
          <w:sz w:val="24"/>
          <w:szCs w:val="24"/>
        </w:rPr>
        <w:t>. . . . . . . .</w:t>
      </w:r>
      <w:r w:rsidRPr="001133C5">
        <w:rPr>
          <w:w w:val="105"/>
          <w:sz w:val="24"/>
          <w:szCs w:val="24"/>
        </w:rPr>
        <w:t xml:space="preserve">. . . . . . . . . </w:t>
      </w:r>
      <w:r w:rsidR="003744A2" w:rsidRPr="001133C5">
        <w:rPr>
          <w:w w:val="105"/>
          <w:sz w:val="24"/>
          <w:szCs w:val="24"/>
        </w:rPr>
        <w:t>. . . . . . . . . . . . . . .</w:t>
      </w:r>
      <w:r w:rsidRPr="001133C5">
        <w:rPr>
          <w:w w:val="105"/>
          <w:sz w:val="24"/>
          <w:szCs w:val="24"/>
        </w:rPr>
        <w:t>. . . . .</w:t>
      </w:r>
      <w:r w:rsidRPr="001133C5">
        <w:rPr>
          <w:spacing w:val="45"/>
          <w:w w:val="105"/>
          <w:sz w:val="24"/>
          <w:szCs w:val="24"/>
        </w:rPr>
        <w:t xml:space="preserve"> </w:t>
      </w:r>
      <w:r w:rsidR="00425FFF" w:rsidRPr="001133C5">
        <w:rPr>
          <w:w w:val="105"/>
          <w:sz w:val="24"/>
          <w:szCs w:val="24"/>
        </w:rPr>
        <w:t>10</w:t>
      </w:r>
    </w:p>
    <w:p w14:paraId="381D06FF" w14:textId="6FFE8234" w:rsidR="00DD7978" w:rsidRPr="001133C5" w:rsidRDefault="00DD7978" w:rsidP="00CB067C">
      <w:pPr>
        <w:pStyle w:val="BodyText"/>
        <w:numPr>
          <w:ilvl w:val="1"/>
          <w:numId w:val="20"/>
        </w:numPr>
        <w:kinsoku w:val="0"/>
        <w:overflowPunct w:val="0"/>
        <w:spacing w:line="360" w:lineRule="auto"/>
        <w:rPr>
          <w:w w:val="105"/>
          <w:sz w:val="24"/>
          <w:szCs w:val="24"/>
        </w:rPr>
      </w:pPr>
      <w:r w:rsidRPr="001133C5">
        <w:rPr>
          <w:w w:val="105"/>
          <w:sz w:val="24"/>
          <w:szCs w:val="24"/>
        </w:rPr>
        <w:t xml:space="preserve">Core technology used in project. . . . </w:t>
      </w:r>
      <w:r w:rsidR="009D0B70" w:rsidRPr="001133C5">
        <w:rPr>
          <w:w w:val="105"/>
          <w:sz w:val="24"/>
          <w:szCs w:val="24"/>
        </w:rPr>
        <w:t>…………</w:t>
      </w:r>
      <w:r w:rsidR="003744A2" w:rsidRPr="001133C5">
        <w:rPr>
          <w:w w:val="105"/>
          <w:sz w:val="24"/>
          <w:szCs w:val="24"/>
        </w:rPr>
        <w:t>. . . . . . . . . . . .</w:t>
      </w:r>
      <w:r w:rsidR="009D0B70" w:rsidRPr="001133C5">
        <w:rPr>
          <w:w w:val="105"/>
          <w:sz w:val="24"/>
          <w:szCs w:val="24"/>
        </w:rPr>
        <w:t>…</w:t>
      </w:r>
      <w:r w:rsidR="008F61BF" w:rsidRPr="001133C5">
        <w:rPr>
          <w:w w:val="105"/>
          <w:sz w:val="24"/>
          <w:szCs w:val="24"/>
        </w:rPr>
        <w:t>………</w:t>
      </w:r>
      <w:r w:rsidR="009D0B70" w:rsidRPr="001133C5">
        <w:rPr>
          <w:w w:val="105"/>
          <w:sz w:val="24"/>
          <w:szCs w:val="24"/>
        </w:rPr>
        <w:t>…</w:t>
      </w:r>
      <w:r w:rsidRPr="001133C5">
        <w:rPr>
          <w:w w:val="105"/>
          <w:sz w:val="24"/>
          <w:szCs w:val="24"/>
        </w:rPr>
        <w:t xml:space="preserve"> </w:t>
      </w:r>
      <w:r w:rsidRPr="001133C5">
        <w:rPr>
          <w:spacing w:val="6"/>
          <w:w w:val="105"/>
          <w:sz w:val="24"/>
          <w:szCs w:val="24"/>
        </w:rPr>
        <w:t xml:space="preserve"> </w:t>
      </w:r>
      <w:r w:rsidR="008F61BF" w:rsidRPr="001133C5">
        <w:rPr>
          <w:w w:val="105"/>
          <w:sz w:val="24"/>
          <w:szCs w:val="24"/>
        </w:rPr>
        <w:t>12</w:t>
      </w:r>
    </w:p>
    <w:p w14:paraId="4CA227EC" w14:textId="77777777" w:rsidR="00DD7978" w:rsidRPr="001133C5" w:rsidRDefault="00DD7978" w:rsidP="00CB067C">
      <w:pPr>
        <w:pStyle w:val="BodyText"/>
        <w:kinsoku w:val="0"/>
        <w:overflowPunct w:val="0"/>
        <w:spacing w:before="10" w:line="360" w:lineRule="auto"/>
        <w:ind w:left="0" w:firstLine="0"/>
        <w:rPr>
          <w:sz w:val="24"/>
          <w:szCs w:val="24"/>
        </w:rPr>
      </w:pPr>
    </w:p>
    <w:p w14:paraId="03E266EC" w14:textId="77777777" w:rsidR="00DD7978" w:rsidRPr="001133C5" w:rsidRDefault="00DD7978" w:rsidP="00CB067C">
      <w:pPr>
        <w:pStyle w:val="Heading1"/>
        <w:numPr>
          <w:ilvl w:val="0"/>
          <w:numId w:val="20"/>
        </w:numPr>
        <w:tabs>
          <w:tab w:val="left" w:pos="450"/>
        </w:tabs>
        <w:kinsoku w:val="0"/>
        <w:overflowPunct w:val="0"/>
        <w:spacing w:before="0" w:line="360" w:lineRule="auto"/>
        <w:ind w:left="720" w:hanging="720"/>
        <w:rPr>
          <w:rFonts w:ascii="Arial" w:hAnsi="Arial" w:cs="Arial"/>
          <w:color w:val="auto"/>
          <w:w w:val="105"/>
        </w:rPr>
      </w:pPr>
      <w:r w:rsidRPr="001133C5">
        <w:rPr>
          <w:rFonts w:ascii="Arial" w:hAnsi="Arial" w:cs="Arial"/>
          <w:color w:val="auto"/>
          <w:w w:val="105"/>
        </w:rPr>
        <w:t>Literature</w:t>
      </w:r>
      <w:r w:rsidRPr="001133C5">
        <w:rPr>
          <w:rFonts w:ascii="Arial" w:hAnsi="Arial" w:cs="Arial"/>
          <w:color w:val="auto"/>
          <w:spacing w:val="-15"/>
          <w:w w:val="105"/>
        </w:rPr>
        <w:t xml:space="preserve"> </w:t>
      </w:r>
      <w:r w:rsidRPr="001133C5">
        <w:rPr>
          <w:rFonts w:ascii="Arial" w:hAnsi="Arial" w:cs="Arial"/>
          <w:color w:val="auto"/>
          <w:w w:val="105"/>
        </w:rPr>
        <w:t>Review</w:t>
      </w:r>
    </w:p>
    <w:p w14:paraId="1F932B93" w14:textId="475FFF6C" w:rsidR="00DD7978" w:rsidRPr="001133C5" w:rsidRDefault="00942AC2" w:rsidP="00CB067C">
      <w:pPr>
        <w:pStyle w:val="ListParagraph"/>
        <w:numPr>
          <w:ilvl w:val="1"/>
          <w:numId w:val="20"/>
        </w:numPr>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1133C5">
        <w:rPr>
          <w:rFonts w:ascii="Arial" w:hAnsi="Arial" w:cs="Arial"/>
          <w:sz w:val="24"/>
          <w:szCs w:val="24"/>
          <w:shd w:val="clear" w:color="auto" w:fill="FFFFFF"/>
        </w:rPr>
        <w:t>Deaths by suicide classified by year of occurrence and sex 2000-2011</w:t>
      </w:r>
      <w:r w:rsidR="00DD7978" w:rsidRPr="001133C5">
        <w:rPr>
          <w:rFonts w:ascii="Arial" w:hAnsi="Arial" w:cs="Arial"/>
          <w:w w:val="105"/>
          <w:sz w:val="24"/>
          <w:szCs w:val="24"/>
        </w:rPr>
        <w:t xml:space="preserve"> . .. . . </w:t>
      </w:r>
      <w:r w:rsidR="00D60233" w:rsidRPr="001133C5">
        <w:rPr>
          <w:rFonts w:ascii="Arial" w:hAnsi="Arial" w:cs="Arial"/>
          <w:w w:val="105"/>
          <w:sz w:val="24"/>
          <w:szCs w:val="24"/>
        </w:rPr>
        <w:t>23</w:t>
      </w:r>
    </w:p>
    <w:p w14:paraId="115BAE88" w14:textId="77777777" w:rsidR="00DD7978" w:rsidRPr="001133C5" w:rsidRDefault="00DD7978" w:rsidP="00CB067C">
      <w:pPr>
        <w:pStyle w:val="Heading1"/>
        <w:numPr>
          <w:ilvl w:val="0"/>
          <w:numId w:val="18"/>
        </w:numPr>
        <w:tabs>
          <w:tab w:val="left" w:pos="443"/>
        </w:tabs>
        <w:kinsoku w:val="0"/>
        <w:overflowPunct w:val="0"/>
        <w:spacing w:line="360" w:lineRule="auto"/>
        <w:ind w:left="0" w:firstLine="0"/>
        <w:rPr>
          <w:rFonts w:ascii="Arial" w:hAnsi="Arial" w:cs="Arial"/>
          <w:color w:val="auto"/>
          <w:w w:val="105"/>
        </w:rPr>
      </w:pPr>
      <w:r w:rsidRPr="001133C5">
        <w:rPr>
          <w:rFonts w:ascii="Arial" w:hAnsi="Arial" w:cs="Arial"/>
          <w:color w:val="auto"/>
          <w:w w:val="105"/>
        </w:rPr>
        <w:t>Exploration of the</w:t>
      </w:r>
      <w:r w:rsidRPr="001133C5">
        <w:rPr>
          <w:rFonts w:ascii="Arial" w:hAnsi="Arial" w:cs="Arial"/>
          <w:color w:val="auto"/>
          <w:spacing w:val="-45"/>
          <w:w w:val="105"/>
        </w:rPr>
        <w:t xml:space="preserve"> </w:t>
      </w:r>
      <w:r w:rsidRPr="001133C5">
        <w:rPr>
          <w:rFonts w:ascii="Arial" w:hAnsi="Arial" w:cs="Arial"/>
          <w:color w:val="auto"/>
          <w:w w:val="105"/>
        </w:rPr>
        <w:t>Data</w:t>
      </w:r>
    </w:p>
    <w:p w14:paraId="05435E11" w14:textId="6F3305C9" w:rsidR="00DD7978" w:rsidRPr="001133C5" w:rsidRDefault="0039077A" w:rsidP="00CB067C">
      <w:pPr>
        <w:pStyle w:val="ListParagraph"/>
        <w:numPr>
          <w:ilvl w:val="1"/>
          <w:numId w:val="18"/>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1133C5">
        <w:rPr>
          <w:rFonts w:ascii="Arial" w:hAnsi="Arial" w:cs="Arial"/>
          <w:w w:val="105"/>
          <w:sz w:val="24"/>
          <w:szCs w:val="24"/>
        </w:rPr>
        <w:t>Column names and description</w:t>
      </w:r>
      <w:r w:rsidR="009D0B70" w:rsidRPr="001133C5">
        <w:rPr>
          <w:rFonts w:ascii="Arial" w:hAnsi="Arial" w:cs="Arial"/>
          <w:w w:val="105"/>
          <w:sz w:val="24"/>
          <w:szCs w:val="24"/>
        </w:rPr>
        <w:t>………….…………………</w:t>
      </w:r>
      <w:r w:rsidR="00FE242B" w:rsidRPr="001133C5">
        <w:rPr>
          <w:rFonts w:ascii="Arial" w:hAnsi="Arial" w:cs="Arial"/>
          <w:w w:val="105"/>
          <w:sz w:val="24"/>
          <w:szCs w:val="24"/>
        </w:rPr>
        <w:t>….</w:t>
      </w:r>
      <w:r w:rsidR="009D0B70" w:rsidRPr="001133C5">
        <w:rPr>
          <w:rFonts w:ascii="Arial" w:hAnsi="Arial" w:cs="Arial"/>
          <w:w w:val="105"/>
          <w:sz w:val="24"/>
          <w:szCs w:val="24"/>
        </w:rPr>
        <w:t>…………</w:t>
      </w:r>
      <w:r w:rsidR="00556B70" w:rsidRPr="001133C5">
        <w:rPr>
          <w:rFonts w:ascii="Arial" w:hAnsi="Arial" w:cs="Arial"/>
          <w:w w:val="105"/>
          <w:sz w:val="24"/>
          <w:szCs w:val="24"/>
        </w:rPr>
        <w:t>…..</w:t>
      </w:r>
      <w:r w:rsidR="00DD7978" w:rsidRPr="001133C5">
        <w:rPr>
          <w:rFonts w:ascii="Arial" w:hAnsi="Arial" w:cs="Arial"/>
          <w:w w:val="105"/>
          <w:sz w:val="24"/>
          <w:szCs w:val="24"/>
        </w:rPr>
        <w:t xml:space="preserve"> </w:t>
      </w:r>
      <w:r w:rsidR="00CB6DDF" w:rsidRPr="001133C5">
        <w:rPr>
          <w:rFonts w:ascii="Arial" w:hAnsi="Arial" w:cs="Arial"/>
          <w:w w:val="105"/>
          <w:sz w:val="24"/>
          <w:szCs w:val="24"/>
        </w:rPr>
        <w:t>32</w:t>
      </w:r>
    </w:p>
    <w:p w14:paraId="1D7CBDAC" w14:textId="77777777" w:rsidR="00DD7978" w:rsidRPr="001133C5" w:rsidRDefault="00DD7978" w:rsidP="00CB067C">
      <w:pPr>
        <w:pStyle w:val="Heading1"/>
        <w:numPr>
          <w:ilvl w:val="0"/>
          <w:numId w:val="16"/>
        </w:numPr>
        <w:tabs>
          <w:tab w:val="left" w:pos="540"/>
        </w:tabs>
        <w:kinsoku w:val="0"/>
        <w:overflowPunct w:val="0"/>
        <w:spacing w:before="241" w:line="360" w:lineRule="auto"/>
        <w:ind w:hanging="442"/>
        <w:rPr>
          <w:rFonts w:ascii="Arial" w:hAnsi="Arial" w:cs="Arial"/>
          <w:color w:val="auto"/>
          <w:w w:val="105"/>
        </w:rPr>
      </w:pPr>
      <w:r w:rsidRPr="001133C5">
        <w:rPr>
          <w:rFonts w:ascii="Arial" w:hAnsi="Arial" w:cs="Arial"/>
          <w:color w:val="auto"/>
          <w:w w:val="105"/>
        </w:rPr>
        <w:t>Design and</w:t>
      </w:r>
      <w:r w:rsidRPr="001133C5">
        <w:rPr>
          <w:rFonts w:ascii="Arial" w:hAnsi="Arial" w:cs="Arial"/>
          <w:color w:val="auto"/>
          <w:spacing w:val="-30"/>
          <w:w w:val="105"/>
        </w:rPr>
        <w:t xml:space="preserve"> </w:t>
      </w:r>
      <w:r w:rsidRPr="001133C5">
        <w:rPr>
          <w:rFonts w:ascii="Arial" w:hAnsi="Arial" w:cs="Arial"/>
          <w:color w:val="auto"/>
          <w:w w:val="105"/>
        </w:rPr>
        <w:t>Implementation</w:t>
      </w:r>
    </w:p>
    <w:p w14:paraId="55852847" w14:textId="303E102E" w:rsidR="00DD7978" w:rsidRPr="001133C5" w:rsidRDefault="007200C0" w:rsidP="00CB067C">
      <w:pPr>
        <w:pStyle w:val="BodyText"/>
        <w:numPr>
          <w:ilvl w:val="1"/>
          <w:numId w:val="16"/>
        </w:numPr>
        <w:tabs>
          <w:tab w:val="left" w:pos="908"/>
        </w:tabs>
        <w:kinsoku w:val="0"/>
        <w:overflowPunct w:val="0"/>
        <w:spacing w:line="360" w:lineRule="auto"/>
        <w:ind w:hanging="478"/>
        <w:rPr>
          <w:w w:val="105"/>
          <w:sz w:val="24"/>
          <w:szCs w:val="24"/>
        </w:rPr>
      </w:pPr>
      <w:r w:rsidRPr="001133C5">
        <w:rPr>
          <w:w w:val="105"/>
          <w:sz w:val="24"/>
          <w:szCs w:val="24"/>
        </w:rPr>
        <w:t>Core technology for modelling stage</w:t>
      </w:r>
      <w:r w:rsidR="009D0B70" w:rsidRPr="001133C5">
        <w:rPr>
          <w:w w:val="105"/>
          <w:sz w:val="24"/>
          <w:szCs w:val="24"/>
        </w:rPr>
        <w:t>………………………………………</w:t>
      </w:r>
      <w:r w:rsidR="002057E8" w:rsidRPr="001133C5">
        <w:rPr>
          <w:w w:val="105"/>
          <w:sz w:val="24"/>
          <w:szCs w:val="24"/>
        </w:rPr>
        <w:t>…</w:t>
      </w:r>
      <w:r w:rsidR="00DD7978" w:rsidRPr="001133C5">
        <w:rPr>
          <w:w w:val="105"/>
          <w:sz w:val="24"/>
          <w:szCs w:val="24"/>
        </w:rPr>
        <w:t xml:space="preserve"> </w:t>
      </w:r>
      <w:r w:rsidR="002057E8" w:rsidRPr="001133C5">
        <w:rPr>
          <w:w w:val="105"/>
          <w:sz w:val="24"/>
          <w:szCs w:val="24"/>
        </w:rPr>
        <w:t>44</w:t>
      </w:r>
    </w:p>
    <w:p w14:paraId="3F3DFC42" w14:textId="167C7E5F" w:rsidR="00DD7978" w:rsidRPr="001133C5" w:rsidRDefault="00DD7978" w:rsidP="00CB067C">
      <w:pPr>
        <w:pStyle w:val="Heading1"/>
        <w:numPr>
          <w:ilvl w:val="0"/>
          <w:numId w:val="16"/>
        </w:numPr>
        <w:tabs>
          <w:tab w:val="left" w:pos="443"/>
        </w:tabs>
        <w:kinsoku w:val="0"/>
        <w:overflowPunct w:val="0"/>
        <w:spacing w:line="360" w:lineRule="auto"/>
        <w:ind w:left="0" w:firstLine="0"/>
        <w:rPr>
          <w:rFonts w:ascii="Arial" w:hAnsi="Arial" w:cs="Arial"/>
          <w:color w:val="auto"/>
          <w:w w:val="105"/>
        </w:rPr>
      </w:pPr>
      <w:r w:rsidRPr="001133C5">
        <w:rPr>
          <w:rFonts w:ascii="Arial" w:hAnsi="Arial" w:cs="Arial"/>
          <w:color w:val="auto"/>
          <w:w w:val="105"/>
        </w:rPr>
        <w:t>Evaluation</w:t>
      </w:r>
      <w:r w:rsidRPr="001133C5">
        <w:rPr>
          <w:rFonts w:ascii="Arial" w:hAnsi="Arial" w:cs="Arial"/>
          <w:color w:val="auto"/>
          <w:spacing w:val="-15"/>
          <w:w w:val="105"/>
        </w:rPr>
        <w:t xml:space="preserve"> </w:t>
      </w:r>
      <w:r w:rsidRPr="001133C5">
        <w:rPr>
          <w:rFonts w:ascii="Arial" w:hAnsi="Arial" w:cs="Arial"/>
          <w:color w:val="auto"/>
          <w:w w:val="105"/>
        </w:rPr>
        <w:t>and</w:t>
      </w:r>
      <w:r w:rsidRPr="001133C5">
        <w:rPr>
          <w:rFonts w:ascii="Arial" w:hAnsi="Arial" w:cs="Arial"/>
          <w:color w:val="auto"/>
          <w:spacing w:val="-15"/>
          <w:w w:val="105"/>
        </w:rPr>
        <w:t xml:space="preserve"> </w:t>
      </w:r>
      <w:r w:rsidRPr="001133C5">
        <w:rPr>
          <w:rFonts w:ascii="Arial" w:hAnsi="Arial" w:cs="Arial"/>
          <w:color w:val="auto"/>
          <w:w w:val="105"/>
        </w:rPr>
        <w:t>Testing</w:t>
      </w:r>
    </w:p>
    <w:p w14:paraId="3AF0B49B" w14:textId="6547FB74" w:rsidR="00534B71" w:rsidRPr="009E7386" w:rsidRDefault="002B44B0" w:rsidP="00CB067C">
      <w:pPr>
        <w:pStyle w:val="ListParagraph"/>
        <w:numPr>
          <w:ilvl w:val="1"/>
          <w:numId w:val="16"/>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1133C5">
        <w:rPr>
          <w:rFonts w:ascii="Arial" w:hAnsi="Arial" w:cs="Arial"/>
          <w:w w:val="105"/>
          <w:sz w:val="24"/>
          <w:szCs w:val="24"/>
        </w:rPr>
        <w:t xml:space="preserve">RMSE Scores on predicting suicides with </w:t>
      </w:r>
      <w:r w:rsidRPr="009E7386">
        <w:rPr>
          <w:rFonts w:ascii="Arial" w:hAnsi="Arial" w:cs="Arial"/>
          <w:w w:val="105"/>
          <w:sz w:val="24"/>
          <w:szCs w:val="24"/>
        </w:rPr>
        <w:t>different models for Ireland</w:t>
      </w:r>
      <w:r w:rsidR="0019250D">
        <w:rPr>
          <w:rFonts w:ascii="Arial" w:hAnsi="Arial" w:cs="Arial"/>
          <w:w w:val="105"/>
          <w:sz w:val="24"/>
          <w:szCs w:val="24"/>
        </w:rPr>
        <w:t>….</w:t>
      </w:r>
      <w:r w:rsidR="00DD7978" w:rsidRPr="009E7386">
        <w:rPr>
          <w:rFonts w:ascii="Arial" w:hAnsi="Arial" w:cs="Arial"/>
          <w:w w:val="105"/>
          <w:sz w:val="24"/>
          <w:szCs w:val="24"/>
        </w:rPr>
        <w:t xml:space="preserve">. </w:t>
      </w:r>
      <w:r w:rsidR="0019250D">
        <w:rPr>
          <w:rFonts w:ascii="Arial" w:hAnsi="Arial" w:cs="Arial"/>
          <w:w w:val="105"/>
          <w:sz w:val="24"/>
          <w:szCs w:val="24"/>
        </w:rPr>
        <w:t>5</w:t>
      </w:r>
      <w:r w:rsidR="00DD7978" w:rsidRPr="009E7386">
        <w:rPr>
          <w:rFonts w:ascii="Arial" w:hAnsi="Arial" w:cs="Arial"/>
          <w:w w:val="105"/>
          <w:sz w:val="24"/>
          <w:szCs w:val="24"/>
        </w:rPr>
        <w:t>3</w:t>
      </w:r>
    </w:p>
    <w:p w14:paraId="1D059839" w14:textId="77777777" w:rsidR="003A15A8" w:rsidRPr="003A15A8" w:rsidRDefault="003A15A8" w:rsidP="00CB067C">
      <w:pPr>
        <w:tabs>
          <w:tab w:val="left" w:pos="908"/>
        </w:tabs>
        <w:kinsoku w:val="0"/>
        <w:overflowPunct w:val="0"/>
        <w:autoSpaceDE w:val="0"/>
        <w:autoSpaceDN w:val="0"/>
        <w:adjustRightInd w:val="0"/>
        <w:spacing w:before="41" w:after="0" w:line="360" w:lineRule="auto"/>
        <w:rPr>
          <w:rFonts w:ascii="Arial" w:hAnsi="Arial" w:cs="Arial"/>
          <w:w w:val="105"/>
          <w:sz w:val="20"/>
          <w:szCs w:val="20"/>
        </w:rPr>
      </w:pPr>
    </w:p>
    <w:p w14:paraId="14CC7195" w14:textId="77777777" w:rsidR="00A75400" w:rsidRDefault="00A75400" w:rsidP="00CB067C">
      <w:pPr>
        <w:spacing w:line="360" w:lineRule="auto"/>
        <w:jc w:val="center"/>
        <w:rPr>
          <w:rFonts w:ascii="Arial" w:hAnsi="Arial" w:cs="Arial"/>
          <w:b/>
          <w:bCs/>
          <w:sz w:val="47"/>
          <w:szCs w:val="47"/>
        </w:rPr>
      </w:pPr>
    </w:p>
    <w:p w14:paraId="3E380034" w14:textId="77777777" w:rsidR="00A75400" w:rsidRDefault="00A75400" w:rsidP="00CB067C">
      <w:pPr>
        <w:spacing w:line="360" w:lineRule="auto"/>
        <w:jc w:val="center"/>
        <w:rPr>
          <w:rFonts w:ascii="Arial" w:hAnsi="Arial" w:cs="Arial"/>
          <w:b/>
          <w:bCs/>
          <w:sz w:val="47"/>
          <w:szCs w:val="47"/>
        </w:rPr>
      </w:pPr>
    </w:p>
    <w:p w14:paraId="334C0A5E" w14:textId="6F06E4C2" w:rsidR="00A75400" w:rsidRDefault="00A75400" w:rsidP="00CB067C">
      <w:pPr>
        <w:spacing w:line="360" w:lineRule="auto"/>
        <w:jc w:val="center"/>
        <w:rPr>
          <w:rFonts w:ascii="Arial" w:hAnsi="Arial" w:cs="Arial"/>
          <w:b/>
          <w:bCs/>
          <w:sz w:val="47"/>
          <w:szCs w:val="47"/>
        </w:rPr>
      </w:pPr>
    </w:p>
    <w:p w14:paraId="1C7E98B8" w14:textId="77777777" w:rsidR="007A3117" w:rsidRDefault="007A3117" w:rsidP="00CB067C">
      <w:pPr>
        <w:spacing w:line="360" w:lineRule="auto"/>
        <w:jc w:val="center"/>
        <w:rPr>
          <w:rFonts w:ascii="Arial" w:hAnsi="Arial" w:cs="Arial"/>
          <w:b/>
          <w:bCs/>
          <w:sz w:val="47"/>
          <w:szCs w:val="47"/>
        </w:rPr>
      </w:pPr>
    </w:p>
    <w:p w14:paraId="67FDF607" w14:textId="77777777" w:rsidR="00477D4C" w:rsidRDefault="00477D4C" w:rsidP="00CB067C">
      <w:pPr>
        <w:spacing w:line="360" w:lineRule="auto"/>
        <w:jc w:val="center"/>
        <w:rPr>
          <w:rFonts w:ascii="Arial" w:hAnsi="Arial" w:cs="Arial"/>
          <w:b/>
          <w:bCs/>
          <w:sz w:val="47"/>
          <w:szCs w:val="47"/>
        </w:rPr>
      </w:pPr>
    </w:p>
    <w:p w14:paraId="793064A5" w14:textId="1C75A314" w:rsidR="00994C3B" w:rsidRPr="00C1718C" w:rsidRDefault="00994C3B" w:rsidP="00CB067C">
      <w:pPr>
        <w:spacing w:line="360" w:lineRule="auto"/>
        <w:jc w:val="center"/>
        <w:rPr>
          <w:rFonts w:ascii="Arial" w:hAnsi="Arial" w:cs="Arial"/>
          <w:b/>
          <w:bCs/>
          <w:sz w:val="47"/>
          <w:szCs w:val="47"/>
        </w:rPr>
      </w:pPr>
      <w:r w:rsidRPr="00C1718C">
        <w:rPr>
          <w:rFonts w:ascii="Arial" w:hAnsi="Arial" w:cs="Arial"/>
          <w:b/>
          <w:bCs/>
          <w:sz w:val="47"/>
          <w:szCs w:val="47"/>
        </w:rPr>
        <w:lastRenderedPageBreak/>
        <w:t>List of Figures</w:t>
      </w:r>
    </w:p>
    <w:p w14:paraId="5091F7AA" w14:textId="77777777" w:rsidR="00994C3B" w:rsidRPr="005D3465" w:rsidRDefault="00994C3B" w:rsidP="00CB067C">
      <w:pPr>
        <w:pStyle w:val="Heading1"/>
        <w:numPr>
          <w:ilvl w:val="0"/>
          <w:numId w:val="35"/>
        </w:numPr>
        <w:tabs>
          <w:tab w:val="left" w:pos="360"/>
        </w:tabs>
        <w:kinsoku w:val="0"/>
        <w:overflowPunct w:val="0"/>
        <w:spacing w:before="9" w:line="360" w:lineRule="auto"/>
        <w:ind w:left="0" w:firstLine="0"/>
        <w:rPr>
          <w:rFonts w:ascii="Arial" w:hAnsi="Arial" w:cs="Arial"/>
          <w:color w:val="auto"/>
          <w:w w:val="105"/>
        </w:rPr>
      </w:pPr>
      <w:bookmarkStart w:id="2" w:name="List_of_Figures"/>
      <w:bookmarkEnd w:id="2"/>
      <w:r w:rsidRPr="00AE1F24">
        <w:rPr>
          <w:rFonts w:ascii="Arial" w:hAnsi="Arial" w:cs="Arial"/>
          <w:color w:val="auto"/>
          <w:w w:val="105"/>
        </w:rPr>
        <w:t>Introduction</w:t>
      </w:r>
    </w:p>
    <w:p w14:paraId="0AD719FD" w14:textId="59E7E8F1" w:rsidR="00994C3B" w:rsidRPr="005D3465" w:rsidRDefault="00994C3B" w:rsidP="00CB067C">
      <w:pPr>
        <w:pStyle w:val="BodyText"/>
        <w:numPr>
          <w:ilvl w:val="1"/>
          <w:numId w:val="27"/>
        </w:numPr>
        <w:kinsoku w:val="0"/>
        <w:overflowPunct w:val="0"/>
        <w:spacing w:line="360" w:lineRule="auto"/>
        <w:rPr>
          <w:w w:val="105"/>
        </w:rPr>
      </w:pPr>
      <w:r w:rsidRPr="005176AC">
        <w:rPr>
          <w:w w:val="105"/>
          <w:sz w:val="24"/>
          <w:szCs w:val="24"/>
        </w:rPr>
        <w:t xml:space="preserve">Life cycle of the project. . . . . . . . . . . </w:t>
      </w:r>
      <w:r>
        <w:rPr>
          <w:w w:val="105"/>
          <w:sz w:val="24"/>
          <w:szCs w:val="24"/>
        </w:rPr>
        <w:t>……………</w:t>
      </w:r>
      <w:r w:rsidRPr="005176AC">
        <w:rPr>
          <w:w w:val="105"/>
          <w:sz w:val="24"/>
          <w:szCs w:val="24"/>
        </w:rPr>
        <w:t>. . . . . . . . . . . . . . . . . . .  14</w:t>
      </w:r>
    </w:p>
    <w:p w14:paraId="790CC198" w14:textId="77777777" w:rsidR="00994C3B" w:rsidRPr="00AE1F24"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color w:val="auto"/>
          <w:w w:val="105"/>
        </w:rPr>
      </w:pPr>
      <w:r w:rsidRPr="00AE1F24">
        <w:rPr>
          <w:rFonts w:ascii="Arial" w:hAnsi="Arial" w:cs="Arial"/>
          <w:color w:val="auto"/>
          <w:w w:val="105"/>
        </w:rPr>
        <w:t>Literature</w:t>
      </w:r>
      <w:r w:rsidRPr="00AE1F24">
        <w:rPr>
          <w:rFonts w:ascii="Arial" w:hAnsi="Arial" w:cs="Arial"/>
          <w:color w:val="auto"/>
          <w:spacing w:val="-15"/>
          <w:w w:val="105"/>
        </w:rPr>
        <w:t xml:space="preserve"> </w:t>
      </w:r>
      <w:r w:rsidRPr="00AE1F24">
        <w:rPr>
          <w:rFonts w:ascii="Arial" w:hAnsi="Arial" w:cs="Arial"/>
          <w:color w:val="auto"/>
          <w:w w:val="105"/>
        </w:rPr>
        <w:t>Review</w:t>
      </w:r>
    </w:p>
    <w:p w14:paraId="796BD761" w14:textId="16859665" w:rsidR="00994C3B"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EF29BB">
        <w:rPr>
          <w:rFonts w:ascii="Arial" w:hAnsi="Arial" w:cs="Arial"/>
          <w:sz w:val="24"/>
          <w:szCs w:val="24"/>
        </w:rPr>
        <w:t>Predicting Ireland’s suicide in hundredk</w:t>
      </w:r>
      <w:r>
        <w:rPr>
          <w:rFonts w:ascii="Arial" w:hAnsi="Arial" w:cs="Arial"/>
          <w:w w:val="105"/>
          <w:sz w:val="24"/>
          <w:szCs w:val="24"/>
        </w:rPr>
        <w:t xml:space="preserve"> using AR……</w:t>
      </w:r>
      <w:r w:rsidRPr="00EF29BB">
        <w:rPr>
          <w:rFonts w:ascii="Arial" w:hAnsi="Arial" w:cs="Arial"/>
          <w:w w:val="105"/>
          <w:sz w:val="24"/>
          <w:szCs w:val="24"/>
        </w:rPr>
        <w:t>……………… . .</w:t>
      </w:r>
      <w:r w:rsidR="0050750B">
        <w:rPr>
          <w:rFonts w:ascii="Arial" w:hAnsi="Arial" w:cs="Arial"/>
          <w:w w:val="105"/>
          <w:sz w:val="24"/>
          <w:szCs w:val="24"/>
        </w:rPr>
        <w:t>..</w:t>
      </w:r>
      <w:r w:rsidRPr="00EF29BB">
        <w:rPr>
          <w:rFonts w:ascii="Arial" w:hAnsi="Arial" w:cs="Arial"/>
          <w:w w:val="105"/>
          <w:sz w:val="24"/>
          <w:szCs w:val="24"/>
        </w:rPr>
        <w:t xml:space="preserve"> . .. .</w:t>
      </w:r>
      <w:r w:rsidRPr="00EF29BB">
        <w:rPr>
          <w:rFonts w:ascii="Arial" w:hAnsi="Arial" w:cs="Arial"/>
          <w:spacing w:val="12"/>
          <w:w w:val="105"/>
          <w:sz w:val="24"/>
          <w:szCs w:val="24"/>
        </w:rPr>
        <w:t xml:space="preserve"> </w:t>
      </w:r>
      <w:r w:rsidRPr="00EF29BB">
        <w:rPr>
          <w:rFonts w:ascii="Arial" w:hAnsi="Arial" w:cs="Arial"/>
          <w:w w:val="105"/>
          <w:sz w:val="24"/>
          <w:szCs w:val="24"/>
        </w:rPr>
        <w:t>22</w:t>
      </w:r>
    </w:p>
    <w:p w14:paraId="3932AB7C" w14:textId="1F4CD07C" w:rsidR="00994C3B"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EF29BB">
        <w:rPr>
          <w:rFonts w:ascii="Arial" w:hAnsi="Arial" w:cs="Arial"/>
          <w:sz w:val="24"/>
          <w:szCs w:val="24"/>
        </w:rPr>
        <w:t>Predicting Ireland’s suicide in hundredk</w:t>
      </w:r>
      <w:r>
        <w:rPr>
          <w:rFonts w:ascii="Arial" w:hAnsi="Arial" w:cs="Arial"/>
          <w:w w:val="105"/>
          <w:sz w:val="24"/>
          <w:szCs w:val="24"/>
        </w:rPr>
        <w:t xml:space="preserve"> using FB Prophet.</w:t>
      </w:r>
      <w:r w:rsidRPr="00EF29BB">
        <w:rPr>
          <w:rFonts w:ascii="Arial" w:hAnsi="Arial" w:cs="Arial"/>
          <w:w w:val="105"/>
          <w:sz w:val="24"/>
          <w:szCs w:val="24"/>
        </w:rPr>
        <w:t xml:space="preserve">………… . . </w:t>
      </w:r>
      <w:r w:rsidR="0050750B">
        <w:rPr>
          <w:rFonts w:ascii="Arial" w:hAnsi="Arial" w:cs="Arial"/>
          <w:w w:val="105"/>
          <w:sz w:val="24"/>
          <w:szCs w:val="24"/>
        </w:rPr>
        <w:t>..</w:t>
      </w:r>
      <w:r w:rsidRPr="00EF29BB">
        <w:rPr>
          <w:rFonts w:ascii="Arial" w:hAnsi="Arial" w:cs="Arial"/>
          <w:w w:val="105"/>
          <w:sz w:val="24"/>
          <w:szCs w:val="24"/>
        </w:rPr>
        <w:t>. .. .</w:t>
      </w:r>
      <w:r w:rsidRPr="00EF29BB">
        <w:rPr>
          <w:rFonts w:ascii="Arial" w:hAnsi="Arial" w:cs="Arial"/>
          <w:spacing w:val="12"/>
          <w:w w:val="105"/>
          <w:sz w:val="24"/>
          <w:szCs w:val="24"/>
        </w:rPr>
        <w:t xml:space="preserve"> </w:t>
      </w:r>
      <w:r w:rsidRPr="00EF29BB">
        <w:rPr>
          <w:rFonts w:ascii="Arial" w:hAnsi="Arial" w:cs="Arial"/>
          <w:w w:val="105"/>
          <w:sz w:val="24"/>
          <w:szCs w:val="24"/>
        </w:rPr>
        <w:t>2</w:t>
      </w:r>
      <w:r>
        <w:rPr>
          <w:rFonts w:ascii="Arial" w:hAnsi="Arial" w:cs="Arial"/>
          <w:w w:val="105"/>
          <w:sz w:val="24"/>
          <w:szCs w:val="24"/>
        </w:rPr>
        <w:t>3</w:t>
      </w:r>
    </w:p>
    <w:p w14:paraId="67E988A4" w14:textId="27593E91" w:rsidR="00994C3B"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F926CB">
        <w:rPr>
          <w:rFonts w:ascii="Arial" w:hAnsi="Arial" w:cs="Arial"/>
          <w:w w:val="105"/>
          <w:sz w:val="24"/>
          <w:szCs w:val="24"/>
        </w:rPr>
        <w:t>Different Seasonality in time series data</w:t>
      </w:r>
      <w:r>
        <w:rPr>
          <w:rFonts w:ascii="Arial" w:hAnsi="Arial" w:cs="Arial"/>
          <w:w w:val="105"/>
          <w:sz w:val="24"/>
          <w:szCs w:val="24"/>
        </w:rPr>
        <w:t xml:space="preserve"> …………………………………</w:t>
      </w:r>
      <w:r w:rsidR="0050750B">
        <w:rPr>
          <w:rFonts w:ascii="Arial" w:hAnsi="Arial" w:cs="Arial"/>
          <w:w w:val="105"/>
          <w:sz w:val="24"/>
          <w:szCs w:val="24"/>
        </w:rPr>
        <w:t>..</w:t>
      </w:r>
      <w:r>
        <w:rPr>
          <w:rFonts w:ascii="Arial" w:hAnsi="Arial" w:cs="Arial"/>
          <w:w w:val="105"/>
          <w:sz w:val="24"/>
          <w:szCs w:val="24"/>
        </w:rPr>
        <w:t>….28</w:t>
      </w:r>
    </w:p>
    <w:p w14:paraId="052BD832" w14:textId="78C961AE" w:rsidR="00994C3B" w:rsidRPr="00192623"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E60764">
        <w:rPr>
          <w:rFonts w:ascii="Arial" w:hAnsi="Arial" w:cs="Arial"/>
          <w:w w:val="105"/>
          <w:sz w:val="24"/>
          <w:szCs w:val="24"/>
        </w:rPr>
        <w:t>Holiday effect in time series data</w:t>
      </w:r>
      <w:r w:rsidRPr="00364E72">
        <w:rPr>
          <w:rFonts w:ascii="Arial" w:hAnsi="Arial" w:cs="Arial"/>
          <w:w w:val="105"/>
          <w:sz w:val="24"/>
          <w:szCs w:val="24"/>
        </w:rPr>
        <w:t xml:space="preserve"> </w:t>
      </w:r>
      <w:r>
        <w:rPr>
          <w:rFonts w:ascii="Arial" w:hAnsi="Arial" w:cs="Arial"/>
          <w:w w:val="105"/>
          <w:sz w:val="24"/>
          <w:szCs w:val="24"/>
        </w:rPr>
        <w:t>……….…………………………………</w:t>
      </w:r>
      <w:r w:rsidR="0050750B">
        <w:rPr>
          <w:rFonts w:ascii="Arial" w:hAnsi="Arial" w:cs="Arial"/>
          <w:w w:val="105"/>
          <w:sz w:val="24"/>
          <w:szCs w:val="24"/>
        </w:rPr>
        <w:t>..</w:t>
      </w:r>
      <w:r>
        <w:rPr>
          <w:rFonts w:ascii="Arial" w:hAnsi="Arial" w:cs="Arial"/>
          <w:w w:val="105"/>
          <w:sz w:val="24"/>
          <w:szCs w:val="24"/>
        </w:rPr>
        <w:t>….29</w:t>
      </w:r>
    </w:p>
    <w:p w14:paraId="7E1196C1" w14:textId="77777777" w:rsidR="00994C3B" w:rsidRPr="00AE1F24"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color w:val="auto"/>
          <w:w w:val="105"/>
        </w:rPr>
      </w:pPr>
      <w:r w:rsidRPr="00AE1F24">
        <w:rPr>
          <w:rFonts w:ascii="Arial" w:hAnsi="Arial" w:cs="Arial"/>
          <w:color w:val="auto"/>
          <w:w w:val="105"/>
        </w:rPr>
        <w:t>Exploration of the</w:t>
      </w:r>
      <w:r w:rsidRPr="00AE1F24">
        <w:rPr>
          <w:rFonts w:ascii="Arial" w:hAnsi="Arial" w:cs="Arial"/>
          <w:color w:val="auto"/>
          <w:spacing w:val="-45"/>
          <w:w w:val="105"/>
        </w:rPr>
        <w:t xml:space="preserve"> </w:t>
      </w:r>
      <w:r w:rsidRPr="00AE1F24">
        <w:rPr>
          <w:rFonts w:ascii="Arial" w:hAnsi="Arial" w:cs="Arial"/>
          <w:color w:val="auto"/>
          <w:w w:val="105"/>
        </w:rPr>
        <w:t>Data</w:t>
      </w:r>
    </w:p>
    <w:p w14:paraId="03D16AD8" w14:textId="77777777" w:rsidR="00994C3B" w:rsidRPr="0024754D" w:rsidRDefault="00994C3B" w:rsidP="00CB067C">
      <w:pPr>
        <w:pStyle w:val="ListParagraph"/>
        <w:numPr>
          <w:ilvl w:val="0"/>
          <w:numId w:val="35"/>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0"/>
          <w:szCs w:val="20"/>
        </w:rPr>
      </w:pPr>
    </w:p>
    <w:p w14:paraId="13FC9658" w14:textId="77777777" w:rsidR="00994C3B" w:rsidRPr="0024754D" w:rsidRDefault="00994C3B" w:rsidP="00CB067C">
      <w:pPr>
        <w:pStyle w:val="ListParagraph"/>
        <w:numPr>
          <w:ilvl w:val="0"/>
          <w:numId w:val="35"/>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0"/>
          <w:szCs w:val="20"/>
        </w:rPr>
      </w:pPr>
    </w:p>
    <w:p w14:paraId="5C207872" w14:textId="77777777" w:rsidR="00994C3B" w:rsidRDefault="00994C3B" w:rsidP="00130836">
      <w:pPr>
        <w:pStyle w:val="ListParagraph"/>
        <w:numPr>
          <w:ilvl w:val="1"/>
          <w:numId w:val="35"/>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95369A">
        <w:rPr>
          <w:rFonts w:ascii="Arial" w:hAnsi="Arial" w:cs="Arial"/>
          <w:sz w:val="24"/>
          <w:szCs w:val="24"/>
        </w:rPr>
        <w:t>Data Collection from internet to SQL</w:t>
      </w:r>
      <w:r>
        <w:rPr>
          <w:rFonts w:ascii="Arial" w:hAnsi="Arial" w:cs="Arial"/>
          <w:w w:val="105"/>
          <w:sz w:val="24"/>
          <w:szCs w:val="24"/>
        </w:rPr>
        <w:t>………….</w:t>
      </w:r>
      <w:r w:rsidRPr="00EF29BB">
        <w:rPr>
          <w:rFonts w:ascii="Arial" w:hAnsi="Arial" w:cs="Arial"/>
          <w:w w:val="105"/>
          <w:sz w:val="24"/>
          <w:szCs w:val="24"/>
        </w:rPr>
        <w:t xml:space="preserve"> . . . . . . . . . . . . . . . . …. . . .</w:t>
      </w:r>
      <w:r w:rsidRPr="00EF29BB">
        <w:rPr>
          <w:rFonts w:ascii="Arial" w:hAnsi="Arial" w:cs="Arial"/>
          <w:spacing w:val="18"/>
          <w:w w:val="105"/>
          <w:sz w:val="24"/>
          <w:szCs w:val="24"/>
        </w:rPr>
        <w:t xml:space="preserve"> </w:t>
      </w:r>
      <w:r>
        <w:rPr>
          <w:rFonts w:ascii="Arial" w:hAnsi="Arial" w:cs="Arial"/>
          <w:spacing w:val="18"/>
          <w:w w:val="105"/>
          <w:sz w:val="24"/>
          <w:szCs w:val="24"/>
        </w:rPr>
        <w:t>.</w:t>
      </w:r>
      <w:r>
        <w:rPr>
          <w:rFonts w:ascii="Arial" w:hAnsi="Arial" w:cs="Arial"/>
          <w:w w:val="105"/>
          <w:sz w:val="24"/>
          <w:szCs w:val="24"/>
        </w:rPr>
        <w:t>3</w:t>
      </w:r>
      <w:r w:rsidRPr="00EF29BB">
        <w:rPr>
          <w:rFonts w:ascii="Arial" w:hAnsi="Arial" w:cs="Arial"/>
          <w:w w:val="105"/>
          <w:sz w:val="24"/>
          <w:szCs w:val="24"/>
        </w:rPr>
        <w:t>1</w:t>
      </w:r>
    </w:p>
    <w:p w14:paraId="64B99C62" w14:textId="77777777" w:rsidR="00994C3B" w:rsidRDefault="00994C3B" w:rsidP="00130836">
      <w:pPr>
        <w:pStyle w:val="ListParagraph"/>
        <w:numPr>
          <w:ilvl w:val="1"/>
          <w:numId w:val="35"/>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056F32">
        <w:rPr>
          <w:rFonts w:ascii="Arial" w:hAnsi="Arial" w:cs="Arial"/>
          <w:w w:val="105"/>
          <w:sz w:val="24"/>
          <w:szCs w:val="24"/>
        </w:rPr>
        <w:t>Suicide per hundred thousand around the world - Timeline in plotly</w:t>
      </w:r>
      <w:r>
        <w:rPr>
          <w:rFonts w:ascii="Arial" w:hAnsi="Arial" w:cs="Arial"/>
          <w:w w:val="105"/>
          <w:sz w:val="24"/>
          <w:szCs w:val="24"/>
        </w:rPr>
        <w:t>……...34</w:t>
      </w:r>
    </w:p>
    <w:p w14:paraId="3FB135D1" w14:textId="77777777" w:rsidR="00994C3B" w:rsidRDefault="00994C3B" w:rsidP="00130836">
      <w:pPr>
        <w:pStyle w:val="ListParagraph"/>
        <w:numPr>
          <w:ilvl w:val="1"/>
          <w:numId w:val="35"/>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Pr>
          <w:rFonts w:ascii="Arial" w:hAnsi="Arial" w:cs="Arial"/>
          <w:w w:val="105"/>
          <w:sz w:val="24"/>
          <w:szCs w:val="24"/>
        </w:rPr>
        <w:t>SPH</w:t>
      </w:r>
      <w:r w:rsidRPr="002B73A3">
        <w:rPr>
          <w:rFonts w:ascii="Arial" w:hAnsi="Arial" w:cs="Arial"/>
          <w:w w:val="105"/>
          <w:sz w:val="24"/>
          <w:szCs w:val="24"/>
        </w:rPr>
        <w:t xml:space="preserve"> in different age </w:t>
      </w:r>
      <w:r>
        <w:rPr>
          <w:rFonts w:ascii="Arial" w:hAnsi="Arial" w:cs="Arial"/>
          <w:w w:val="105"/>
          <w:sz w:val="24"/>
          <w:szCs w:val="24"/>
        </w:rPr>
        <w:t>and sex</w:t>
      </w:r>
      <w:r w:rsidRPr="002B73A3">
        <w:rPr>
          <w:rFonts w:ascii="Arial" w:hAnsi="Arial" w:cs="Arial"/>
          <w:w w:val="105"/>
          <w:sz w:val="24"/>
          <w:szCs w:val="24"/>
        </w:rPr>
        <w:t xml:space="preserve"> groups</w:t>
      </w:r>
      <w:r>
        <w:rPr>
          <w:rFonts w:ascii="Arial" w:hAnsi="Arial" w:cs="Arial"/>
          <w:w w:val="105"/>
          <w:sz w:val="24"/>
          <w:szCs w:val="24"/>
        </w:rPr>
        <w:t xml:space="preserve"> </w:t>
      </w:r>
      <w:r w:rsidRPr="002B73A3">
        <w:rPr>
          <w:rFonts w:ascii="Arial" w:hAnsi="Arial" w:cs="Arial"/>
          <w:w w:val="105"/>
          <w:sz w:val="24"/>
          <w:szCs w:val="24"/>
        </w:rPr>
        <w:t>in different countries</w:t>
      </w:r>
      <w:r>
        <w:rPr>
          <w:rFonts w:ascii="Arial" w:hAnsi="Arial" w:cs="Arial"/>
          <w:w w:val="105"/>
          <w:sz w:val="24"/>
          <w:szCs w:val="24"/>
        </w:rPr>
        <w:t>. ……….………35</w:t>
      </w:r>
    </w:p>
    <w:p w14:paraId="0C6A6114" w14:textId="77777777" w:rsidR="00994C3B" w:rsidRDefault="00994C3B" w:rsidP="00130836">
      <w:pPr>
        <w:pStyle w:val="ListParagraph"/>
        <w:numPr>
          <w:ilvl w:val="1"/>
          <w:numId w:val="35"/>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4642E0">
        <w:rPr>
          <w:rFonts w:ascii="Arial" w:hAnsi="Arial" w:cs="Arial"/>
          <w:w w:val="105"/>
          <w:sz w:val="24"/>
          <w:szCs w:val="24"/>
        </w:rPr>
        <w:t>Suicide per hundred thousand around the world in different countries</w:t>
      </w:r>
      <w:r>
        <w:rPr>
          <w:rFonts w:ascii="Arial" w:hAnsi="Arial" w:cs="Arial"/>
          <w:w w:val="105"/>
          <w:sz w:val="24"/>
          <w:szCs w:val="24"/>
        </w:rPr>
        <w:t>……35</w:t>
      </w:r>
    </w:p>
    <w:p w14:paraId="681B010C" w14:textId="77777777" w:rsidR="00994C3B" w:rsidRDefault="00994C3B" w:rsidP="00130836">
      <w:pPr>
        <w:pStyle w:val="ListParagraph"/>
        <w:numPr>
          <w:ilvl w:val="1"/>
          <w:numId w:val="35"/>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794D29">
        <w:rPr>
          <w:rFonts w:ascii="Arial" w:hAnsi="Arial" w:cs="Arial"/>
          <w:w w:val="105"/>
          <w:sz w:val="24"/>
          <w:szCs w:val="24"/>
        </w:rPr>
        <w:t>Top ten countries with the highest suicide rates</w:t>
      </w:r>
      <w:r>
        <w:rPr>
          <w:rFonts w:ascii="Arial" w:hAnsi="Arial" w:cs="Arial"/>
          <w:w w:val="105"/>
          <w:sz w:val="24"/>
          <w:szCs w:val="24"/>
        </w:rPr>
        <w:t xml:space="preserve"> …………………………….36</w:t>
      </w:r>
    </w:p>
    <w:p w14:paraId="6F041FD2" w14:textId="77777777" w:rsidR="00994C3B" w:rsidRDefault="00994C3B" w:rsidP="00130836">
      <w:pPr>
        <w:pStyle w:val="ListParagraph"/>
        <w:numPr>
          <w:ilvl w:val="1"/>
          <w:numId w:val="35"/>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FA00F9">
        <w:rPr>
          <w:rFonts w:ascii="Arial" w:hAnsi="Arial" w:cs="Arial"/>
          <w:w w:val="105"/>
          <w:sz w:val="24"/>
          <w:szCs w:val="24"/>
        </w:rPr>
        <w:t xml:space="preserve">Suicide, </w:t>
      </w:r>
      <w:r>
        <w:rPr>
          <w:rFonts w:ascii="Arial" w:hAnsi="Arial" w:cs="Arial"/>
          <w:w w:val="105"/>
          <w:sz w:val="24"/>
          <w:szCs w:val="24"/>
        </w:rPr>
        <w:t>SPH</w:t>
      </w:r>
      <w:r w:rsidRPr="00FA00F9">
        <w:rPr>
          <w:rFonts w:ascii="Arial" w:hAnsi="Arial" w:cs="Arial"/>
          <w:w w:val="105"/>
          <w:sz w:val="24"/>
          <w:szCs w:val="24"/>
        </w:rPr>
        <w:t>, Population in different genders and age in all countries</w:t>
      </w:r>
      <w:r>
        <w:rPr>
          <w:rFonts w:ascii="Arial" w:hAnsi="Arial" w:cs="Arial"/>
          <w:w w:val="105"/>
          <w:sz w:val="24"/>
          <w:szCs w:val="24"/>
        </w:rPr>
        <w:t xml:space="preserve"> …..37</w:t>
      </w:r>
    </w:p>
    <w:p w14:paraId="0C459BCD" w14:textId="77777777" w:rsidR="00994C3B" w:rsidRDefault="00994C3B" w:rsidP="00130836">
      <w:pPr>
        <w:pStyle w:val="ListParagraph"/>
        <w:numPr>
          <w:ilvl w:val="1"/>
          <w:numId w:val="35"/>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9D25D4">
        <w:rPr>
          <w:rFonts w:ascii="Arial" w:hAnsi="Arial" w:cs="Arial"/>
          <w:w w:val="105"/>
          <w:sz w:val="24"/>
          <w:szCs w:val="24"/>
        </w:rPr>
        <w:t>Total suicides in the world in each year distribution</w:t>
      </w:r>
      <w:r>
        <w:rPr>
          <w:rFonts w:ascii="Arial" w:hAnsi="Arial" w:cs="Arial"/>
          <w:w w:val="105"/>
          <w:sz w:val="24"/>
          <w:szCs w:val="24"/>
        </w:rPr>
        <w:t xml:space="preserve"> ………………………..38</w:t>
      </w:r>
    </w:p>
    <w:p w14:paraId="6576B926" w14:textId="77777777" w:rsidR="00994C3B" w:rsidRDefault="00994C3B" w:rsidP="00130836">
      <w:pPr>
        <w:pStyle w:val="ListParagraph"/>
        <w:numPr>
          <w:ilvl w:val="1"/>
          <w:numId w:val="35"/>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9D25D4">
        <w:rPr>
          <w:rFonts w:ascii="Arial" w:hAnsi="Arial" w:cs="Arial"/>
          <w:w w:val="105"/>
          <w:sz w:val="24"/>
          <w:szCs w:val="24"/>
        </w:rPr>
        <w:t>Global Distribution of different features</w:t>
      </w:r>
      <w:r>
        <w:rPr>
          <w:rFonts w:ascii="Arial" w:hAnsi="Arial" w:cs="Arial"/>
          <w:w w:val="105"/>
          <w:sz w:val="24"/>
          <w:szCs w:val="24"/>
        </w:rPr>
        <w:t>……………..………………………..38</w:t>
      </w:r>
    </w:p>
    <w:p w14:paraId="16A9D10E" w14:textId="77777777" w:rsidR="00994C3B" w:rsidRDefault="00994C3B" w:rsidP="00130836">
      <w:pPr>
        <w:pStyle w:val="ListParagraph"/>
        <w:numPr>
          <w:ilvl w:val="1"/>
          <w:numId w:val="35"/>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Pr>
          <w:rFonts w:ascii="Arial" w:hAnsi="Arial" w:cs="Arial"/>
          <w:w w:val="105"/>
          <w:sz w:val="24"/>
          <w:szCs w:val="24"/>
        </w:rPr>
        <w:t>C</w:t>
      </w:r>
      <w:r w:rsidRPr="003602C3">
        <w:rPr>
          <w:rFonts w:ascii="Arial" w:hAnsi="Arial" w:cs="Arial"/>
          <w:w w:val="105"/>
          <w:sz w:val="24"/>
          <w:szCs w:val="24"/>
        </w:rPr>
        <w:t>orrelation matrix of suicide dataset</w:t>
      </w:r>
      <w:r>
        <w:rPr>
          <w:rFonts w:ascii="Arial" w:hAnsi="Arial" w:cs="Arial"/>
          <w:w w:val="105"/>
          <w:sz w:val="24"/>
          <w:szCs w:val="24"/>
        </w:rPr>
        <w:t xml:space="preserve"> …………………………………………39</w:t>
      </w:r>
    </w:p>
    <w:p w14:paraId="0BC5CF4B" w14:textId="77777777" w:rsidR="00994C3B" w:rsidRDefault="00994C3B" w:rsidP="00130836">
      <w:pPr>
        <w:pStyle w:val="ListParagraph"/>
        <w:numPr>
          <w:ilvl w:val="1"/>
          <w:numId w:val="35"/>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3602C3">
        <w:rPr>
          <w:rFonts w:ascii="Arial" w:hAnsi="Arial" w:cs="Arial"/>
          <w:w w:val="105"/>
          <w:sz w:val="24"/>
          <w:szCs w:val="24"/>
        </w:rPr>
        <w:t xml:space="preserve">Suicide Trend Vs Internet usage </w:t>
      </w:r>
      <w:r>
        <w:rPr>
          <w:rFonts w:ascii="Arial" w:hAnsi="Arial" w:cs="Arial"/>
          <w:w w:val="105"/>
          <w:sz w:val="24"/>
          <w:szCs w:val="24"/>
        </w:rPr>
        <w:t>…..…………………………………………40</w:t>
      </w:r>
    </w:p>
    <w:p w14:paraId="3EAE357B" w14:textId="77777777" w:rsidR="00994C3B" w:rsidRPr="00EF29BB" w:rsidRDefault="00994C3B" w:rsidP="00130836">
      <w:pPr>
        <w:pStyle w:val="ListParagraph"/>
        <w:numPr>
          <w:ilvl w:val="1"/>
          <w:numId w:val="35"/>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B3DC4">
        <w:rPr>
          <w:rFonts w:ascii="Arial" w:hAnsi="Arial" w:cs="Arial"/>
          <w:w w:val="105"/>
          <w:sz w:val="24"/>
          <w:szCs w:val="24"/>
        </w:rPr>
        <w:t xml:space="preserve">Suicide Trend Vs GDP Per capita </w:t>
      </w:r>
      <w:r w:rsidRPr="003602C3">
        <w:rPr>
          <w:rFonts w:ascii="Arial" w:hAnsi="Arial" w:cs="Arial"/>
          <w:w w:val="105"/>
          <w:sz w:val="24"/>
          <w:szCs w:val="24"/>
        </w:rPr>
        <w:t xml:space="preserve">usage </w:t>
      </w:r>
      <w:r>
        <w:rPr>
          <w:rFonts w:ascii="Arial" w:hAnsi="Arial" w:cs="Arial"/>
          <w:w w:val="105"/>
          <w:sz w:val="24"/>
          <w:szCs w:val="24"/>
        </w:rPr>
        <w:t>…..………………………………..41</w:t>
      </w:r>
    </w:p>
    <w:p w14:paraId="3C46833B" w14:textId="77777777" w:rsidR="00994C3B"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color w:val="auto"/>
          <w:w w:val="105"/>
        </w:rPr>
      </w:pPr>
      <w:r>
        <w:rPr>
          <w:rFonts w:ascii="Arial" w:hAnsi="Arial" w:cs="Arial"/>
          <w:color w:val="auto"/>
          <w:w w:val="105"/>
        </w:rPr>
        <w:t>Design and Implementation</w:t>
      </w:r>
    </w:p>
    <w:p w14:paraId="78253636" w14:textId="77777777" w:rsidR="00994C3B" w:rsidRPr="001F0B21" w:rsidRDefault="00994C3B" w:rsidP="003D364C">
      <w:pPr>
        <w:pStyle w:val="ListParagraph"/>
        <w:numPr>
          <w:ilvl w:val="1"/>
          <w:numId w:val="25"/>
        </w:numPr>
        <w:tabs>
          <w:tab w:val="left" w:pos="900"/>
        </w:tabs>
        <w:spacing w:line="360" w:lineRule="auto"/>
        <w:ind w:left="900" w:hanging="565"/>
      </w:pPr>
      <w:r w:rsidRPr="001F0B21">
        <w:rPr>
          <w:rFonts w:ascii="Arial" w:hAnsi="Arial" w:cs="Arial"/>
          <w:spacing w:val="-5"/>
          <w:w w:val="105"/>
          <w:sz w:val="24"/>
          <w:szCs w:val="24"/>
        </w:rPr>
        <w:t>Cpanel Home Page…………………………</w:t>
      </w:r>
      <w:r w:rsidRPr="001F0B21">
        <w:rPr>
          <w:rFonts w:ascii="Arial" w:hAnsi="Arial" w:cs="Arial"/>
          <w:w w:val="105"/>
          <w:sz w:val="24"/>
          <w:szCs w:val="24"/>
        </w:rPr>
        <w:t>…..………………………………..43</w:t>
      </w:r>
    </w:p>
    <w:p w14:paraId="469DB645" w14:textId="77777777" w:rsidR="00994C3B" w:rsidRDefault="00994C3B" w:rsidP="003D364C">
      <w:pPr>
        <w:pStyle w:val="ListParagraph"/>
        <w:numPr>
          <w:ilvl w:val="1"/>
          <w:numId w:val="25"/>
        </w:numPr>
        <w:tabs>
          <w:tab w:val="left" w:pos="900"/>
        </w:tabs>
        <w:spacing w:line="360" w:lineRule="auto"/>
        <w:ind w:left="900" w:hanging="565"/>
        <w:rPr>
          <w:rFonts w:ascii="Arial" w:hAnsi="Arial" w:cs="Arial"/>
          <w:sz w:val="24"/>
          <w:szCs w:val="24"/>
        </w:rPr>
      </w:pPr>
      <w:r w:rsidRPr="001F0B21">
        <w:rPr>
          <w:rFonts w:ascii="Arial" w:hAnsi="Arial" w:cs="Arial"/>
          <w:sz w:val="24"/>
          <w:szCs w:val="24"/>
        </w:rPr>
        <w:t>SSH access to the server and files in the dash app</w:t>
      </w:r>
      <w:r>
        <w:rPr>
          <w:rFonts w:ascii="Arial" w:hAnsi="Arial" w:cs="Arial"/>
          <w:sz w:val="24"/>
          <w:szCs w:val="24"/>
        </w:rPr>
        <w:t>……………………………..43</w:t>
      </w:r>
    </w:p>
    <w:p w14:paraId="2B664A43" w14:textId="77777777" w:rsidR="00994C3B" w:rsidRDefault="00994C3B" w:rsidP="003D364C">
      <w:pPr>
        <w:pStyle w:val="ListParagraph"/>
        <w:numPr>
          <w:ilvl w:val="1"/>
          <w:numId w:val="25"/>
        </w:numPr>
        <w:tabs>
          <w:tab w:val="left" w:pos="900"/>
        </w:tabs>
        <w:spacing w:line="360" w:lineRule="auto"/>
        <w:ind w:left="900" w:hanging="565"/>
        <w:rPr>
          <w:rFonts w:ascii="Arial" w:hAnsi="Arial" w:cs="Arial"/>
          <w:sz w:val="24"/>
          <w:szCs w:val="24"/>
        </w:rPr>
      </w:pPr>
      <w:r w:rsidRPr="001F0B21">
        <w:rPr>
          <w:rFonts w:ascii="Arial" w:hAnsi="Arial" w:cs="Arial"/>
          <w:sz w:val="24"/>
          <w:szCs w:val="24"/>
        </w:rPr>
        <w:t>Mysql DB Loaded with data</w:t>
      </w:r>
      <w:r>
        <w:rPr>
          <w:rFonts w:ascii="Arial" w:hAnsi="Arial" w:cs="Arial"/>
          <w:sz w:val="24"/>
          <w:szCs w:val="24"/>
        </w:rPr>
        <w:t xml:space="preserve"> …………………………………………………….....44</w:t>
      </w:r>
    </w:p>
    <w:p w14:paraId="0E3BB3FA" w14:textId="77777777" w:rsidR="00994C3B" w:rsidRDefault="00994C3B" w:rsidP="003D364C">
      <w:pPr>
        <w:pStyle w:val="ListParagraph"/>
        <w:numPr>
          <w:ilvl w:val="1"/>
          <w:numId w:val="25"/>
        </w:numPr>
        <w:tabs>
          <w:tab w:val="left" w:pos="900"/>
        </w:tabs>
        <w:spacing w:line="360" w:lineRule="auto"/>
        <w:ind w:left="900" w:hanging="565"/>
        <w:rPr>
          <w:rFonts w:ascii="Arial" w:hAnsi="Arial" w:cs="Arial"/>
          <w:sz w:val="24"/>
          <w:szCs w:val="24"/>
        </w:rPr>
      </w:pPr>
      <w:r w:rsidRPr="001F0B21">
        <w:rPr>
          <w:rFonts w:ascii="Arial" w:hAnsi="Arial" w:cs="Arial"/>
          <w:sz w:val="24"/>
          <w:szCs w:val="24"/>
        </w:rPr>
        <w:t>ARIMA Forecast and observed value graph on Russian data</w:t>
      </w:r>
      <w:r>
        <w:rPr>
          <w:rFonts w:ascii="Arial" w:hAnsi="Arial" w:cs="Arial"/>
          <w:sz w:val="24"/>
          <w:szCs w:val="24"/>
        </w:rPr>
        <w:t xml:space="preserve"> …………………46</w:t>
      </w:r>
    </w:p>
    <w:p w14:paraId="237423D0" w14:textId="355060C0" w:rsidR="00994C3B"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F0B21">
        <w:rPr>
          <w:rFonts w:ascii="Arial" w:hAnsi="Arial" w:cs="Arial"/>
          <w:sz w:val="24"/>
          <w:szCs w:val="24"/>
        </w:rPr>
        <w:lastRenderedPageBreak/>
        <w:t>AIC and BIC Score in ascending order on Russian data</w:t>
      </w:r>
      <w:r>
        <w:rPr>
          <w:rFonts w:ascii="Arial" w:hAnsi="Arial" w:cs="Arial"/>
          <w:sz w:val="24"/>
          <w:szCs w:val="24"/>
        </w:rPr>
        <w:t xml:space="preserve"> ……………………</w:t>
      </w:r>
      <w:r w:rsidR="0050750B">
        <w:rPr>
          <w:rFonts w:ascii="Arial" w:hAnsi="Arial" w:cs="Arial"/>
          <w:sz w:val="24"/>
          <w:szCs w:val="24"/>
        </w:rPr>
        <w:t>.</w:t>
      </w:r>
      <w:r>
        <w:rPr>
          <w:rFonts w:ascii="Arial" w:hAnsi="Arial" w:cs="Arial"/>
          <w:sz w:val="24"/>
          <w:szCs w:val="24"/>
        </w:rPr>
        <w:t>….47</w:t>
      </w:r>
    </w:p>
    <w:p w14:paraId="398E9990" w14:textId="3D525A0C" w:rsidR="00994C3B"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F0B21">
        <w:rPr>
          <w:rFonts w:ascii="Arial" w:hAnsi="Arial" w:cs="Arial"/>
          <w:sz w:val="24"/>
          <w:szCs w:val="24"/>
        </w:rPr>
        <w:t>ACF and PACF to choose the model in ARIMA on Russian data</w:t>
      </w:r>
      <w:r>
        <w:rPr>
          <w:rFonts w:ascii="Arial" w:hAnsi="Arial" w:cs="Arial"/>
          <w:sz w:val="24"/>
          <w:szCs w:val="24"/>
        </w:rPr>
        <w:t xml:space="preserve"> …………</w:t>
      </w:r>
      <w:r w:rsidR="0050750B">
        <w:rPr>
          <w:rFonts w:ascii="Arial" w:hAnsi="Arial" w:cs="Arial"/>
          <w:sz w:val="24"/>
          <w:szCs w:val="24"/>
        </w:rPr>
        <w:t>.</w:t>
      </w:r>
      <w:r>
        <w:rPr>
          <w:rFonts w:ascii="Arial" w:hAnsi="Arial" w:cs="Arial"/>
          <w:sz w:val="24"/>
          <w:szCs w:val="24"/>
        </w:rPr>
        <w:t>…..47</w:t>
      </w:r>
    </w:p>
    <w:p w14:paraId="2EA5E93A" w14:textId="7874786E" w:rsidR="00994C3B"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57DB1">
        <w:rPr>
          <w:rFonts w:ascii="Arial" w:hAnsi="Arial" w:cs="Arial"/>
          <w:sz w:val="24"/>
          <w:szCs w:val="24"/>
        </w:rPr>
        <w:t>Sarimax Model Results with order (1,0,0) on Russian data</w:t>
      </w:r>
      <w:r>
        <w:rPr>
          <w:rFonts w:ascii="Arial" w:hAnsi="Arial" w:cs="Arial"/>
          <w:sz w:val="24"/>
          <w:szCs w:val="24"/>
        </w:rPr>
        <w:t xml:space="preserve"> ………………</w:t>
      </w:r>
      <w:r w:rsidR="0050750B">
        <w:rPr>
          <w:rFonts w:ascii="Arial" w:hAnsi="Arial" w:cs="Arial"/>
          <w:sz w:val="24"/>
          <w:szCs w:val="24"/>
        </w:rPr>
        <w:t>.</w:t>
      </w:r>
      <w:r>
        <w:rPr>
          <w:rFonts w:ascii="Arial" w:hAnsi="Arial" w:cs="Arial"/>
          <w:sz w:val="24"/>
          <w:szCs w:val="24"/>
        </w:rPr>
        <w:t>……48</w:t>
      </w:r>
    </w:p>
    <w:p w14:paraId="2DF12D97" w14:textId="273D1690" w:rsidR="00994C3B"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5929F4">
        <w:rPr>
          <w:rFonts w:ascii="Arial" w:hAnsi="Arial" w:cs="Arial"/>
          <w:sz w:val="24"/>
          <w:szCs w:val="24"/>
        </w:rPr>
        <w:t>grid search result from ARIMA Model on Russian data</w:t>
      </w:r>
      <w:r>
        <w:rPr>
          <w:rFonts w:ascii="Arial" w:hAnsi="Arial" w:cs="Arial"/>
          <w:sz w:val="24"/>
          <w:szCs w:val="24"/>
        </w:rPr>
        <w:t>……………………</w:t>
      </w:r>
      <w:r w:rsidR="0050750B">
        <w:rPr>
          <w:rFonts w:ascii="Arial" w:hAnsi="Arial" w:cs="Arial"/>
          <w:sz w:val="24"/>
          <w:szCs w:val="24"/>
        </w:rPr>
        <w:t>.</w:t>
      </w:r>
      <w:r>
        <w:rPr>
          <w:rFonts w:ascii="Arial" w:hAnsi="Arial" w:cs="Arial"/>
          <w:sz w:val="24"/>
          <w:szCs w:val="24"/>
        </w:rPr>
        <w:t>……48</w:t>
      </w:r>
    </w:p>
    <w:p w14:paraId="186EB354" w14:textId="0E2AB496" w:rsidR="00994C3B"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5929F4">
        <w:rPr>
          <w:rFonts w:ascii="Arial" w:hAnsi="Arial" w:cs="Arial"/>
          <w:sz w:val="24"/>
          <w:szCs w:val="24"/>
        </w:rPr>
        <w:t>predicting future values in VAR Model on Russian data</w:t>
      </w:r>
      <w:r>
        <w:rPr>
          <w:rFonts w:ascii="Arial" w:hAnsi="Arial" w:cs="Arial"/>
          <w:sz w:val="24"/>
          <w:szCs w:val="24"/>
        </w:rPr>
        <w:t>……………………</w:t>
      </w:r>
      <w:r w:rsidR="0050750B">
        <w:rPr>
          <w:rFonts w:ascii="Arial" w:hAnsi="Arial" w:cs="Arial"/>
          <w:sz w:val="24"/>
          <w:szCs w:val="24"/>
        </w:rPr>
        <w:t>.</w:t>
      </w:r>
      <w:r>
        <w:rPr>
          <w:rFonts w:ascii="Arial" w:hAnsi="Arial" w:cs="Arial"/>
          <w:sz w:val="24"/>
          <w:szCs w:val="24"/>
        </w:rPr>
        <w:t>…...49</w:t>
      </w:r>
    </w:p>
    <w:p w14:paraId="69E25D34" w14:textId="7C381280" w:rsidR="00994C3B"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5929F4">
        <w:rPr>
          <w:rFonts w:ascii="Arial" w:hAnsi="Arial" w:cs="Arial"/>
          <w:sz w:val="24"/>
          <w:szCs w:val="24"/>
        </w:rPr>
        <w:t>Regression result summary from VAR Models on Russian data</w:t>
      </w:r>
      <w:r>
        <w:rPr>
          <w:rFonts w:ascii="Arial" w:hAnsi="Arial" w:cs="Arial"/>
          <w:sz w:val="24"/>
          <w:szCs w:val="24"/>
        </w:rPr>
        <w:t>……………</w:t>
      </w:r>
      <w:r w:rsidR="0050750B">
        <w:rPr>
          <w:rFonts w:ascii="Arial" w:hAnsi="Arial" w:cs="Arial"/>
          <w:sz w:val="24"/>
          <w:szCs w:val="24"/>
        </w:rPr>
        <w:t>.</w:t>
      </w:r>
      <w:r>
        <w:rPr>
          <w:rFonts w:ascii="Arial" w:hAnsi="Arial" w:cs="Arial"/>
          <w:sz w:val="24"/>
          <w:szCs w:val="24"/>
        </w:rPr>
        <w:t>….49</w:t>
      </w:r>
    </w:p>
    <w:p w14:paraId="2C1E7CDE" w14:textId="248ACF1B" w:rsidR="00994C3B"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5929F4">
        <w:rPr>
          <w:rFonts w:ascii="Arial" w:hAnsi="Arial" w:cs="Arial"/>
          <w:sz w:val="24"/>
          <w:szCs w:val="24"/>
        </w:rPr>
        <w:t>Plot of Forecast vs Actuals from VAR Models on Russian data</w:t>
      </w:r>
      <w:r>
        <w:rPr>
          <w:rFonts w:ascii="Arial" w:hAnsi="Arial" w:cs="Arial"/>
          <w:sz w:val="24"/>
          <w:szCs w:val="24"/>
        </w:rPr>
        <w:t>…………</w:t>
      </w:r>
      <w:r w:rsidR="0050750B">
        <w:rPr>
          <w:rFonts w:ascii="Arial" w:hAnsi="Arial" w:cs="Arial"/>
          <w:sz w:val="24"/>
          <w:szCs w:val="24"/>
        </w:rPr>
        <w:t>….</w:t>
      </w:r>
      <w:r>
        <w:rPr>
          <w:rFonts w:ascii="Arial" w:hAnsi="Arial" w:cs="Arial"/>
          <w:sz w:val="24"/>
          <w:szCs w:val="24"/>
        </w:rPr>
        <w:t>…..50</w:t>
      </w:r>
    </w:p>
    <w:p w14:paraId="28A9167C" w14:textId="3D7E60E5" w:rsidR="00994C3B"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EC0154">
        <w:rPr>
          <w:rFonts w:ascii="Arial" w:hAnsi="Arial" w:cs="Arial"/>
          <w:sz w:val="24"/>
          <w:szCs w:val="24"/>
        </w:rPr>
        <w:t xml:space="preserve">Plot of suicide per hundredk on Russian data </w:t>
      </w:r>
      <w:r>
        <w:rPr>
          <w:rFonts w:ascii="Arial" w:hAnsi="Arial" w:cs="Arial"/>
          <w:sz w:val="24"/>
          <w:szCs w:val="24"/>
        </w:rPr>
        <w:t>………………………………</w:t>
      </w:r>
      <w:r w:rsidR="0050750B">
        <w:rPr>
          <w:rFonts w:ascii="Arial" w:hAnsi="Arial" w:cs="Arial"/>
          <w:sz w:val="24"/>
          <w:szCs w:val="24"/>
        </w:rPr>
        <w:t>.</w:t>
      </w:r>
      <w:r>
        <w:rPr>
          <w:rFonts w:ascii="Arial" w:hAnsi="Arial" w:cs="Arial"/>
          <w:sz w:val="24"/>
          <w:szCs w:val="24"/>
        </w:rPr>
        <w:t>…...51</w:t>
      </w:r>
    </w:p>
    <w:p w14:paraId="79D0519C" w14:textId="35750BDC" w:rsidR="00994C3B"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5929F4">
        <w:rPr>
          <w:rFonts w:ascii="Arial" w:hAnsi="Arial" w:cs="Arial"/>
          <w:sz w:val="24"/>
          <w:szCs w:val="24"/>
        </w:rPr>
        <w:t>Plot of Forecast vs Actuals from AR Models on Russian data</w:t>
      </w:r>
      <w:r>
        <w:rPr>
          <w:rFonts w:ascii="Arial" w:hAnsi="Arial" w:cs="Arial"/>
          <w:sz w:val="24"/>
          <w:szCs w:val="24"/>
        </w:rPr>
        <w:t>……………</w:t>
      </w:r>
      <w:r w:rsidR="0050750B">
        <w:rPr>
          <w:rFonts w:ascii="Arial" w:hAnsi="Arial" w:cs="Arial"/>
          <w:sz w:val="24"/>
          <w:szCs w:val="24"/>
        </w:rPr>
        <w:t>.</w:t>
      </w:r>
      <w:r>
        <w:rPr>
          <w:rFonts w:ascii="Arial" w:hAnsi="Arial" w:cs="Arial"/>
          <w:sz w:val="24"/>
          <w:szCs w:val="24"/>
        </w:rPr>
        <w:t>…….51</w:t>
      </w:r>
    </w:p>
    <w:p w14:paraId="47D7C136" w14:textId="773E9CB7" w:rsidR="00994C3B" w:rsidRPr="00F4020B"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5929F4">
        <w:rPr>
          <w:rFonts w:ascii="Arial" w:hAnsi="Arial" w:cs="Arial"/>
          <w:sz w:val="24"/>
          <w:szCs w:val="24"/>
        </w:rPr>
        <w:t>Plot of Forecast vs Actuals from AR Models on Russian data</w:t>
      </w:r>
      <w:r>
        <w:rPr>
          <w:rFonts w:ascii="Arial" w:hAnsi="Arial" w:cs="Arial"/>
          <w:sz w:val="24"/>
          <w:szCs w:val="24"/>
        </w:rPr>
        <w:t>…………………</w:t>
      </w:r>
      <w:r w:rsidR="0050750B">
        <w:rPr>
          <w:rFonts w:ascii="Arial" w:hAnsi="Arial" w:cs="Arial"/>
          <w:sz w:val="24"/>
          <w:szCs w:val="24"/>
        </w:rPr>
        <w:t>.</w:t>
      </w:r>
      <w:r>
        <w:rPr>
          <w:rFonts w:ascii="Arial" w:hAnsi="Arial" w:cs="Arial"/>
          <w:sz w:val="24"/>
          <w:szCs w:val="24"/>
        </w:rPr>
        <w:t>.52</w:t>
      </w:r>
    </w:p>
    <w:p w14:paraId="3B1C120E" w14:textId="77777777" w:rsidR="00994C3B"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color w:val="auto"/>
          <w:w w:val="105"/>
        </w:rPr>
      </w:pPr>
      <w:r>
        <w:rPr>
          <w:rFonts w:ascii="Arial" w:hAnsi="Arial" w:cs="Arial"/>
          <w:color w:val="auto"/>
          <w:w w:val="105"/>
        </w:rPr>
        <w:t>Evaluation and Testing</w:t>
      </w:r>
    </w:p>
    <w:p w14:paraId="3EED69F8" w14:textId="175E8A2E" w:rsidR="00994C3B" w:rsidRPr="000B5239" w:rsidRDefault="00994C3B" w:rsidP="00CB067C">
      <w:pPr>
        <w:pStyle w:val="ListParagraph"/>
        <w:numPr>
          <w:ilvl w:val="1"/>
          <w:numId w:val="25"/>
        </w:numPr>
        <w:spacing w:line="360" w:lineRule="auto"/>
        <w:rPr>
          <w:rFonts w:ascii="Arial" w:eastAsia="Times New Roman" w:hAnsi="Arial" w:cs="Arial"/>
          <w:sz w:val="24"/>
          <w:szCs w:val="24"/>
        </w:rPr>
      </w:pPr>
      <w:r w:rsidRPr="000B5239">
        <w:rPr>
          <w:rFonts w:ascii="Arial" w:eastAsia="Times New Roman" w:hAnsi="Arial" w:cs="Arial"/>
          <w:sz w:val="24"/>
          <w:szCs w:val="24"/>
        </w:rPr>
        <w:t>ARIMA Diagnostic plots on Russian data</w:t>
      </w:r>
      <w:r>
        <w:rPr>
          <w:rFonts w:ascii="Arial" w:hAnsi="Arial" w:cs="Arial"/>
          <w:sz w:val="24"/>
          <w:szCs w:val="24"/>
        </w:rPr>
        <w:t>………………….…..……….……</w:t>
      </w:r>
      <w:r w:rsidR="0050750B">
        <w:rPr>
          <w:rFonts w:ascii="Arial" w:hAnsi="Arial" w:cs="Arial"/>
          <w:sz w:val="24"/>
          <w:szCs w:val="24"/>
        </w:rPr>
        <w:t>.</w:t>
      </w:r>
      <w:r>
        <w:rPr>
          <w:rFonts w:ascii="Arial" w:hAnsi="Arial" w:cs="Arial"/>
          <w:sz w:val="24"/>
          <w:szCs w:val="24"/>
        </w:rPr>
        <w:t>…</w:t>
      </w:r>
      <w:r w:rsidR="0050750B">
        <w:rPr>
          <w:rFonts w:ascii="Arial" w:hAnsi="Arial" w:cs="Arial"/>
          <w:sz w:val="24"/>
          <w:szCs w:val="24"/>
        </w:rPr>
        <w:t>...</w:t>
      </w:r>
      <w:r>
        <w:rPr>
          <w:rFonts w:ascii="Arial" w:hAnsi="Arial" w:cs="Arial"/>
          <w:sz w:val="24"/>
          <w:szCs w:val="24"/>
        </w:rPr>
        <w:t>.54</w:t>
      </w:r>
    </w:p>
    <w:p w14:paraId="3507227D" w14:textId="20E7B638" w:rsidR="00994C3B" w:rsidRDefault="00994C3B" w:rsidP="00CB067C">
      <w:pPr>
        <w:pStyle w:val="ListParagraph"/>
        <w:numPr>
          <w:ilvl w:val="1"/>
          <w:numId w:val="25"/>
        </w:numPr>
        <w:spacing w:line="360" w:lineRule="auto"/>
        <w:rPr>
          <w:rFonts w:ascii="Arial" w:eastAsia="Times New Roman" w:hAnsi="Arial" w:cs="Arial"/>
          <w:sz w:val="24"/>
          <w:szCs w:val="24"/>
        </w:rPr>
      </w:pPr>
      <w:r w:rsidRPr="00932F8E">
        <w:rPr>
          <w:rFonts w:ascii="Arial" w:eastAsia="Times New Roman" w:hAnsi="Arial" w:cs="Arial"/>
          <w:sz w:val="24"/>
          <w:szCs w:val="24"/>
        </w:rPr>
        <w:t>Plot of Forecast vs Actuals from VAR Models on Russian data</w:t>
      </w:r>
      <w:r>
        <w:rPr>
          <w:rFonts w:ascii="Arial" w:eastAsia="Times New Roman" w:hAnsi="Arial" w:cs="Arial"/>
          <w:sz w:val="24"/>
          <w:szCs w:val="24"/>
        </w:rPr>
        <w:t>……………</w:t>
      </w:r>
      <w:r w:rsidR="0050750B">
        <w:rPr>
          <w:rFonts w:ascii="Arial" w:eastAsia="Times New Roman" w:hAnsi="Arial" w:cs="Arial"/>
          <w:sz w:val="24"/>
          <w:szCs w:val="24"/>
        </w:rPr>
        <w:t>....</w:t>
      </w:r>
      <w:r>
        <w:rPr>
          <w:rFonts w:ascii="Arial" w:eastAsia="Times New Roman" w:hAnsi="Arial" w:cs="Arial"/>
          <w:sz w:val="24"/>
          <w:szCs w:val="24"/>
        </w:rPr>
        <w:t>…55</w:t>
      </w:r>
    </w:p>
    <w:p w14:paraId="6DC2F59E" w14:textId="77777777" w:rsidR="00994C3B"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color w:val="auto"/>
          <w:w w:val="105"/>
        </w:rPr>
      </w:pPr>
      <w:r>
        <w:rPr>
          <w:rFonts w:ascii="Arial" w:hAnsi="Arial" w:cs="Arial"/>
          <w:color w:val="auto"/>
          <w:w w:val="105"/>
        </w:rPr>
        <w:t>Results</w:t>
      </w:r>
    </w:p>
    <w:p w14:paraId="6B5590ED" w14:textId="74463BF6" w:rsidR="00994C3B" w:rsidRDefault="00994C3B" w:rsidP="00CB067C">
      <w:pPr>
        <w:pStyle w:val="ListParagraph"/>
        <w:numPr>
          <w:ilvl w:val="1"/>
          <w:numId w:val="25"/>
        </w:numPr>
        <w:spacing w:line="360" w:lineRule="auto"/>
        <w:rPr>
          <w:rFonts w:ascii="Arial" w:eastAsia="Times New Roman" w:hAnsi="Arial" w:cs="Arial"/>
          <w:sz w:val="24"/>
          <w:szCs w:val="24"/>
        </w:rPr>
      </w:pPr>
      <w:r w:rsidRPr="006E25A8">
        <w:rPr>
          <w:rFonts w:ascii="Arial" w:eastAsia="Times New Roman" w:hAnsi="Arial" w:cs="Arial"/>
          <w:sz w:val="24"/>
          <w:szCs w:val="24"/>
        </w:rPr>
        <w:t>Prediction of Hungary for next ten years</w:t>
      </w:r>
      <w:r>
        <w:rPr>
          <w:rFonts w:ascii="Arial" w:eastAsia="Times New Roman" w:hAnsi="Arial" w:cs="Arial"/>
          <w:sz w:val="24"/>
          <w:szCs w:val="24"/>
        </w:rPr>
        <w:t xml:space="preserve"> using FB Prophet…………………</w:t>
      </w:r>
      <w:r w:rsidR="0050750B">
        <w:rPr>
          <w:rFonts w:ascii="Arial" w:eastAsia="Times New Roman" w:hAnsi="Arial" w:cs="Arial"/>
          <w:sz w:val="24"/>
          <w:szCs w:val="24"/>
        </w:rPr>
        <w:t>...</w:t>
      </w:r>
      <w:r>
        <w:rPr>
          <w:rFonts w:ascii="Arial" w:eastAsia="Times New Roman" w:hAnsi="Arial" w:cs="Arial"/>
          <w:sz w:val="24"/>
          <w:szCs w:val="24"/>
        </w:rPr>
        <w:t>…62</w:t>
      </w:r>
    </w:p>
    <w:p w14:paraId="4CA5CEE8" w14:textId="3D5F68EB" w:rsidR="00994C3B" w:rsidRDefault="00994C3B" w:rsidP="00CB067C">
      <w:pPr>
        <w:pStyle w:val="ListParagraph"/>
        <w:numPr>
          <w:ilvl w:val="1"/>
          <w:numId w:val="25"/>
        </w:numPr>
        <w:spacing w:line="360" w:lineRule="auto"/>
        <w:rPr>
          <w:rFonts w:ascii="Arial" w:eastAsia="Times New Roman" w:hAnsi="Arial" w:cs="Arial"/>
          <w:sz w:val="24"/>
          <w:szCs w:val="24"/>
        </w:rPr>
      </w:pPr>
      <w:r w:rsidRPr="00E47B3D">
        <w:rPr>
          <w:rFonts w:ascii="Arial" w:eastAsia="Times New Roman" w:hAnsi="Arial" w:cs="Arial"/>
          <w:sz w:val="24"/>
          <w:szCs w:val="24"/>
        </w:rPr>
        <w:t>Prediction of Hungary for next ten years using SARIMAX</w:t>
      </w:r>
      <w:r>
        <w:rPr>
          <w:rFonts w:ascii="Arial" w:eastAsia="Times New Roman" w:hAnsi="Arial" w:cs="Arial"/>
          <w:sz w:val="24"/>
          <w:szCs w:val="24"/>
        </w:rPr>
        <w:t>……………………</w:t>
      </w:r>
      <w:r w:rsidR="0050750B">
        <w:rPr>
          <w:rFonts w:ascii="Arial" w:eastAsia="Times New Roman" w:hAnsi="Arial" w:cs="Arial"/>
          <w:sz w:val="24"/>
          <w:szCs w:val="24"/>
        </w:rPr>
        <w:t>...</w:t>
      </w:r>
      <w:r>
        <w:rPr>
          <w:rFonts w:ascii="Arial" w:eastAsia="Times New Roman" w:hAnsi="Arial" w:cs="Arial"/>
          <w:sz w:val="24"/>
          <w:szCs w:val="24"/>
        </w:rPr>
        <w:t>..62</w:t>
      </w:r>
    </w:p>
    <w:p w14:paraId="0FFF6909" w14:textId="6654B45C" w:rsidR="00994C3B" w:rsidRPr="0079350F" w:rsidRDefault="00994C3B" w:rsidP="00CB067C">
      <w:pPr>
        <w:pStyle w:val="ListParagraph"/>
        <w:numPr>
          <w:ilvl w:val="1"/>
          <w:numId w:val="25"/>
        </w:numPr>
        <w:spacing w:line="360" w:lineRule="auto"/>
        <w:rPr>
          <w:rFonts w:ascii="Arial" w:eastAsia="Times New Roman" w:hAnsi="Arial" w:cs="Arial"/>
          <w:sz w:val="24"/>
          <w:szCs w:val="24"/>
        </w:rPr>
      </w:pPr>
      <w:r w:rsidRPr="00C3180F">
        <w:rPr>
          <w:rFonts w:ascii="Arial" w:eastAsia="Times New Roman" w:hAnsi="Arial" w:cs="Arial"/>
          <w:sz w:val="24"/>
          <w:szCs w:val="24"/>
        </w:rPr>
        <w:t>Outliers detected in Netherlands data</w:t>
      </w:r>
      <w:r>
        <w:rPr>
          <w:rFonts w:ascii="Arial" w:hAnsi="Arial" w:cs="Arial"/>
          <w:sz w:val="24"/>
          <w:szCs w:val="24"/>
        </w:rPr>
        <w:t>……………………….….…..…..……</w:t>
      </w:r>
      <w:r w:rsidR="0050750B">
        <w:rPr>
          <w:rFonts w:ascii="Arial" w:hAnsi="Arial" w:cs="Arial"/>
          <w:sz w:val="24"/>
          <w:szCs w:val="24"/>
        </w:rPr>
        <w:t>.</w:t>
      </w:r>
      <w:r>
        <w:rPr>
          <w:rFonts w:ascii="Arial" w:hAnsi="Arial" w:cs="Arial"/>
          <w:sz w:val="24"/>
          <w:szCs w:val="24"/>
        </w:rPr>
        <w:t>….</w:t>
      </w:r>
      <w:r w:rsidR="0050750B">
        <w:rPr>
          <w:rFonts w:ascii="Arial" w:hAnsi="Arial" w:cs="Arial"/>
          <w:sz w:val="24"/>
          <w:szCs w:val="24"/>
        </w:rPr>
        <w:t>..</w:t>
      </w:r>
      <w:r>
        <w:rPr>
          <w:rFonts w:ascii="Arial" w:hAnsi="Arial" w:cs="Arial"/>
          <w:sz w:val="24"/>
          <w:szCs w:val="24"/>
        </w:rPr>
        <w:t>.63</w:t>
      </w:r>
    </w:p>
    <w:p w14:paraId="546D2E13" w14:textId="1048CB34" w:rsidR="00994C3B" w:rsidRPr="004C1065" w:rsidRDefault="00994C3B" w:rsidP="00CB067C">
      <w:pPr>
        <w:pStyle w:val="ListParagraph"/>
        <w:numPr>
          <w:ilvl w:val="1"/>
          <w:numId w:val="25"/>
        </w:numPr>
        <w:spacing w:line="360" w:lineRule="auto"/>
        <w:rPr>
          <w:rFonts w:ascii="Arial" w:eastAsia="Times New Roman" w:hAnsi="Arial" w:cs="Arial"/>
          <w:sz w:val="24"/>
          <w:szCs w:val="24"/>
        </w:rPr>
      </w:pPr>
      <w:r w:rsidRPr="0079350F">
        <w:rPr>
          <w:rFonts w:ascii="Arial" w:eastAsia="Times New Roman" w:hAnsi="Arial" w:cs="Arial"/>
          <w:sz w:val="24"/>
          <w:szCs w:val="24"/>
        </w:rPr>
        <w:t>Suicide Per Hundredk in Russia, Ukraine and Hungary</w:t>
      </w:r>
      <w:r>
        <w:rPr>
          <w:rFonts w:ascii="Arial" w:hAnsi="Arial" w:cs="Arial"/>
          <w:sz w:val="24"/>
          <w:szCs w:val="24"/>
        </w:rPr>
        <w:t>……………………</w:t>
      </w:r>
      <w:r w:rsidR="0050750B">
        <w:rPr>
          <w:rFonts w:ascii="Arial" w:hAnsi="Arial" w:cs="Arial"/>
          <w:sz w:val="24"/>
          <w:szCs w:val="24"/>
        </w:rPr>
        <w:t>...</w:t>
      </w:r>
      <w:r>
        <w:rPr>
          <w:rFonts w:ascii="Arial" w:hAnsi="Arial" w:cs="Arial"/>
          <w:sz w:val="24"/>
          <w:szCs w:val="24"/>
        </w:rPr>
        <w:t>…..64</w:t>
      </w:r>
    </w:p>
    <w:p w14:paraId="7A515A31" w14:textId="53A83679" w:rsidR="00994C3B" w:rsidRPr="005A5B96" w:rsidRDefault="00994C3B" w:rsidP="00CB067C">
      <w:pPr>
        <w:pStyle w:val="ListParagraph"/>
        <w:numPr>
          <w:ilvl w:val="1"/>
          <w:numId w:val="25"/>
        </w:numPr>
        <w:spacing w:line="360" w:lineRule="auto"/>
        <w:rPr>
          <w:rFonts w:ascii="Arial" w:eastAsia="Times New Roman" w:hAnsi="Arial" w:cs="Arial"/>
          <w:sz w:val="24"/>
          <w:szCs w:val="24"/>
        </w:rPr>
      </w:pPr>
      <w:r w:rsidRPr="004C1065">
        <w:rPr>
          <w:rFonts w:ascii="Arial" w:eastAsia="Times New Roman" w:hAnsi="Arial" w:cs="Arial"/>
          <w:sz w:val="24"/>
          <w:szCs w:val="24"/>
        </w:rPr>
        <w:t>Total suicides changed over time in Europe</w:t>
      </w:r>
      <w:r>
        <w:rPr>
          <w:rFonts w:ascii="Arial" w:hAnsi="Arial" w:cs="Arial"/>
          <w:sz w:val="24"/>
          <w:szCs w:val="24"/>
        </w:rPr>
        <w:t>…………….….…..…..………</w:t>
      </w:r>
      <w:r w:rsidR="0050750B">
        <w:rPr>
          <w:rFonts w:ascii="Arial" w:hAnsi="Arial" w:cs="Arial"/>
          <w:sz w:val="24"/>
          <w:szCs w:val="24"/>
        </w:rPr>
        <w:t>...</w:t>
      </w:r>
      <w:r>
        <w:rPr>
          <w:rFonts w:ascii="Arial" w:hAnsi="Arial" w:cs="Arial"/>
          <w:sz w:val="24"/>
          <w:szCs w:val="24"/>
        </w:rPr>
        <w:t>…...65</w:t>
      </w:r>
    </w:p>
    <w:p w14:paraId="1DFE1266" w14:textId="77777777" w:rsidR="00994C3B" w:rsidRDefault="00994C3B" w:rsidP="00CB067C">
      <w:pPr>
        <w:pStyle w:val="ListParagraph"/>
        <w:numPr>
          <w:ilvl w:val="0"/>
          <w:numId w:val="25"/>
        </w:numPr>
        <w:spacing w:line="360" w:lineRule="auto"/>
        <w:ind w:left="360" w:hanging="360"/>
        <w:rPr>
          <w:rFonts w:ascii="Arial" w:eastAsiaTheme="majorEastAsia" w:hAnsi="Arial" w:cs="Arial"/>
          <w:w w:val="105"/>
          <w:sz w:val="32"/>
          <w:szCs w:val="32"/>
        </w:rPr>
      </w:pPr>
      <w:r w:rsidRPr="001148E8">
        <w:rPr>
          <w:rFonts w:ascii="Arial" w:eastAsiaTheme="majorEastAsia" w:hAnsi="Arial" w:cs="Arial"/>
          <w:w w:val="105"/>
          <w:sz w:val="32"/>
          <w:szCs w:val="32"/>
        </w:rPr>
        <w:t>Conclusion</w:t>
      </w:r>
    </w:p>
    <w:p w14:paraId="37148BA0" w14:textId="77777777" w:rsidR="00994C3B" w:rsidRPr="001148E8" w:rsidRDefault="00994C3B" w:rsidP="00CB067C">
      <w:pPr>
        <w:pStyle w:val="ListParagraph"/>
        <w:numPr>
          <w:ilvl w:val="0"/>
          <w:numId w:val="25"/>
        </w:numPr>
        <w:spacing w:line="360" w:lineRule="auto"/>
        <w:ind w:left="360" w:hanging="360"/>
        <w:rPr>
          <w:rFonts w:ascii="Arial" w:eastAsiaTheme="majorEastAsia" w:hAnsi="Arial" w:cs="Arial"/>
          <w:w w:val="105"/>
          <w:sz w:val="32"/>
          <w:szCs w:val="32"/>
        </w:rPr>
      </w:pPr>
      <w:r>
        <w:rPr>
          <w:rFonts w:ascii="Arial" w:eastAsiaTheme="majorEastAsia" w:hAnsi="Arial" w:cs="Arial"/>
          <w:w w:val="105"/>
          <w:sz w:val="32"/>
          <w:szCs w:val="32"/>
        </w:rPr>
        <w:t>Deployment</w:t>
      </w:r>
    </w:p>
    <w:p w14:paraId="2A3D5849" w14:textId="1ACAA86C" w:rsidR="00994C3B" w:rsidRPr="005F311B" w:rsidRDefault="00994C3B" w:rsidP="00CB067C">
      <w:pPr>
        <w:pStyle w:val="ListParagraph"/>
        <w:numPr>
          <w:ilvl w:val="1"/>
          <w:numId w:val="31"/>
        </w:numPr>
        <w:spacing w:line="360" w:lineRule="auto"/>
      </w:pPr>
      <w:r w:rsidRPr="00F71CFB">
        <w:rPr>
          <w:rFonts w:ascii="Arial" w:eastAsia="Times New Roman" w:hAnsi="Arial" w:cs="Arial"/>
          <w:sz w:val="24"/>
          <w:szCs w:val="24"/>
        </w:rPr>
        <w:t>Data Storage location in Local Machine</w:t>
      </w:r>
      <w:r w:rsidRPr="00CC21FB">
        <w:rPr>
          <w:rFonts w:ascii="Arial" w:hAnsi="Arial" w:cs="Arial"/>
          <w:sz w:val="24"/>
          <w:szCs w:val="24"/>
        </w:rPr>
        <w:t>…………….….…..…..………</w:t>
      </w:r>
      <w:r>
        <w:rPr>
          <w:rFonts w:ascii="Arial" w:hAnsi="Arial" w:cs="Arial"/>
          <w:sz w:val="24"/>
          <w:szCs w:val="24"/>
        </w:rPr>
        <w:t>.</w:t>
      </w:r>
      <w:r w:rsidRPr="00CC21FB">
        <w:rPr>
          <w:rFonts w:ascii="Arial" w:hAnsi="Arial" w:cs="Arial"/>
          <w:sz w:val="24"/>
          <w:szCs w:val="24"/>
        </w:rPr>
        <w:t>…...</w:t>
      </w:r>
      <w:r>
        <w:rPr>
          <w:rFonts w:ascii="Arial" w:hAnsi="Arial" w:cs="Arial"/>
          <w:sz w:val="24"/>
          <w:szCs w:val="24"/>
        </w:rPr>
        <w:t>........68</w:t>
      </w:r>
    </w:p>
    <w:p w14:paraId="0E70B639" w14:textId="77777777" w:rsidR="00994C3B" w:rsidRDefault="00994C3B" w:rsidP="00CB067C">
      <w:pPr>
        <w:pStyle w:val="ListParagraph"/>
        <w:numPr>
          <w:ilvl w:val="1"/>
          <w:numId w:val="31"/>
        </w:numPr>
        <w:spacing w:line="360" w:lineRule="auto"/>
        <w:rPr>
          <w:rFonts w:ascii="Arial" w:eastAsia="Times New Roman" w:hAnsi="Arial" w:cs="Arial"/>
          <w:sz w:val="24"/>
          <w:szCs w:val="24"/>
        </w:rPr>
      </w:pPr>
      <w:r w:rsidRPr="006D4EF8">
        <w:rPr>
          <w:rFonts w:ascii="Arial" w:eastAsia="Times New Roman" w:hAnsi="Arial" w:cs="Arial"/>
          <w:sz w:val="24"/>
          <w:szCs w:val="24"/>
        </w:rPr>
        <w:t>Structure of the dashboard…</w:t>
      </w:r>
      <w:r>
        <w:rPr>
          <w:rFonts w:ascii="Arial" w:eastAsia="Times New Roman" w:hAnsi="Arial" w:cs="Arial"/>
          <w:sz w:val="24"/>
          <w:szCs w:val="24"/>
        </w:rPr>
        <w:t>……………..</w:t>
      </w:r>
      <w:r w:rsidRPr="006D4EF8">
        <w:rPr>
          <w:rFonts w:ascii="Arial" w:eastAsia="Times New Roman" w:hAnsi="Arial" w:cs="Arial"/>
          <w:sz w:val="24"/>
          <w:szCs w:val="24"/>
        </w:rPr>
        <w:t>………….….…..…..……….…..........</w:t>
      </w:r>
      <w:r>
        <w:rPr>
          <w:rFonts w:ascii="Arial" w:eastAsia="Times New Roman" w:hAnsi="Arial" w:cs="Arial"/>
          <w:sz w:val="24"/>
          <w:szCs w:val="24"/>
        </w:rPr>
        <w:t>.</w:t>
      </w:r>
      <w:r w:rsidRPr="006D4EF8">
        <w:rPr>
          <w:rFonts w:ascii="Arial" w:eastAsia="Times New Roman" w:hAnsi="Arial" w:cs="Arial"/>
          <w:sz w:val="24"/>
          <w:szCs w:val="24"/>
        </w:rPr>
        <w:t>6</w:t>
      </w:r>
      <w:r>
        <w:rPr>
          <w:rFonts w:ascii="Arial" w:eastAsia="Times New Roman" w:hAnsi="Arial" w:cs="Arial"/>
          <w:sz w:val="24"/>
          <w:szCs w:val="24"/>
        </w:rPr>
        <w:t>9</w:t>
      </w:r>
    </w:p>
    <w:p w14:paraId="150B6A0C" w14:textId="77777777" w:rsidR="00994C3B" w:rsidRDefault="00994C3B" w:rsidP="00CB067C">
      <w:pPr>
        <w:pStyle w:val="ListParagraph"/>
        <w:numPr>
          <w:ilvl w:val="1"/>
          <w:numId w:val="31"/>
        </w:numPr>
        <w:spacing w:line="360" w:lineRule="auto"/>
        <w:rPr>
          <w:rFonts w:ascii="Arial" w:eastAsia="Times New Roman" w:hAnsi="Arial" w:cs="Arial"/>
          <w:sz w:val="24"/>
          <w:szCs w:val="24"/>
        </w:rPr>
      </w:pPr>
      <w:bookmarkStart w:id="3" w:name="_Hlk112928207"/>
      <w:r>
        <w:rPr>
          <w:rFonts w:ascii="Arial" w:eastAsia="Times New Roman" w:hAnsi="Arial" w:cs="Arial"/>
          <w:sz w:val="24"/>
          <w:szCs w:val="24"/>
        </w:rPr>
        <w:t xml:space="preserve">Dashboard after deployment </w:t>
      </w:r>
      <w:bookmarkEnd w:id="3"/>
      <w:r>
        <w:rPr>
          <w:rFonts w:ascii="Arial" w:eastAsia="Times New Roman" w:hAnsi="Arial" w:cs="Arial"/>
          <w:sz w:val="24"/>
          <w:szCs w:val="24"/>
        </w:rPr>
        <w:t>………………………………………………………..69</w:t>
      </w:r>
    </w:p>
    <w:p w14:paraId="71F010D1" w14:textId="77777777" w:rsidR="00994C3B" w:rsidRDefault="00994C3B" w:rsidP="00CB067C">
      <w:pPr>
        <w:pStyle w:val="ListParagraph"/>
        <w:numPr>
          <w:ilvl w:val="1"/>
          <w:numId w:val="31"/>
        </w:numPr>
        <w:spacing w:line="360" w:lineRule="auto"/>
        <w:rPr>
          <w:rFonts w:ascii="Arial" w:eastAsia="Times New Roman" w:hAnsi="Arial" w:cs="Arial"/>
          <w:sz w:val="24"/>
          <w:szCs w:val="24"/>
        </w:rPr>
      </w:pPr>
      <w:r w:rsidRPr="00DA5A7C">
        <w:rPr>
          <w:rFonts w:ascii="Arial" w:eastAsia="Times New Roman" w:hAnsi="Arial" w:cs="Arial"/>
          <w:sz w:val="24"/>
          <w:szCs w:val="24"/>
        </w:rPr>
        <w:t>Admin Panel section for managing the dash app data</w:t>
      </w:r>
      <w:r>
        <w:rPr>
          <w:rFonts w:ascii="Arial" w:eastAsia="Times New Roman" w:hAnsi="Arial" w:cs="Arial"/>
          <w:sz w:val="24"/>
          <w:szCs w:val="24"/>
        </w:rPr>
        <w:t>……………………………70</w:t>
      </w:r>
    </w:p>
    <w:p w14:paraId="21C2268D" w14:textId="77777777" w:rsidR="00994C3B" w:rsidRPr="00DA5A7C" w:rsidRDefault="00994C3B" w:rsidP="00CB067C">
      <w:pPr>
        <w:pStyle w:val="ListParagraph"/>
        <w:numPr>
          <w:ilvl w:val="1"/>
          <w:numId w:val="31"/>
        </w:numPr>
        <w:spacing w:line="360" w:lineRule="auto"/>
        <w:rPr>
          <w:rFonts w:ascii="Arial" w:eastAsia="Times New Roman" w:hAnsi="Arial" w:cs="Arial"/>
          <w:sz w:val="24"/>
          <w:szCs w:val="24"/>
        </w:rPr>
      </w:pPr>
      <w:r w:rsidRPr="00925439">
        <w:rPr>
          <w:rFonts w:ascii="Arial" w:eastAsia="Times New Roman" w:hAnsi="Arial" w:cs="Arial"/>
          <w:sz w:val="24"/>
          <w:szCs w:val="24"/>
        </w:rPr>
        <w:t>Feedback section form of the dash app</w:t>
      </w:r>
      <w:r>
        <w:rPr>
          <w:rFonts w:ascii="Arial" w:eastAsia="Times New Roman" w:hAnsi="Arial" w:cs="Arial"/>
          <w:sz w:val="24"/>
          <w:szCs w:val="24"/>
        </w:rPr>
        <w:t>…..………………………………………..71</w:t>
      </w:r>
    </w:p>
    <w:p w14:paraId="1A7ECCA9" w14:textId="77777777" w:rsidR="00115E46" w:rsidRPr="00115E46" w:rsidRDefault="00115E46" w:rsidP="00CB067C">
      <w:pPr>
        <w:spacing w:line="360" w:lineRule="auto"/>
      </w:pPr>
    </w:p>
    <w:p w14:paraId="76D4C41E" w14:textId="77777777" w:rsidR="00E10059" w:rsidRDefault="00E10059" w:rsidP="00CB067C">
      <w:pPr>
        <w:spacing w:line="360" w:lineRule="auto"/>
        <w:jc w:val="center"/>
        <w:rPr>
          <w:rFonts w:ascii="Arial" w:hAnsi="Arial" w:cs="Arial"/>
          <w:b/>
          <w:bCs/>
          <w:sz w:val="36"/>
          <w:szCs w:val="36"/>
        </w:rPr>
      </w:pPr>
    </w:p>
    <w:p w14:paraId="7E9B5783" w14:textId="2A0E04A4" w:rsidR="001962AA" w:rsidRPr="00516242" w:rsidRDefault="001962AA" w:rsidP="00414246">
      <w:pPr>
        <w:spacing w:line="276" w:lineRule="auto"/>
        <w:jc w:val="center"/>
        <w:rPr>
          <w:rFonts w:ascii="Arial" w:hAnsi="Arial" w:cs="Arial"/>
          <w:b/>
          <w:bCs/>
          <w:sz w:val="36"/>
          <w:szCs w:val="36"/>
        </w:rPr>
      </w:pPr>
      <w:r w:rsidRPr="00516242">
        <w:rPr>
          <w:rFonts w:ascii="Arial" w:hAnsi="Arial" w:cs="Arial"/>
          <w:b/>
          <w:bCs/>
          <w:sz w:val="36"/>
          <w:szCs w:val="36"/>
        </w:rPr>
        <w:lastRenderedPageBreak/>
        <w:t>Chapter1</w:t>
      </w:r>
    </w:p>
    <w:p w14:paraId="67A48AC9" w14:textId="7E11B8D5" w:rsidR="00581E69" w:rsidRPr="00C1718C" w:rsidRDefault="00F00D66" w:rsidP="00516242">
      <w:pPr>
        <w:tabs>
          <w:tab w:val="left" w:pos="3870"/>
        </w:tabs>
        <w:spacing w:line="276" w:lineRule="auto"/>
        <w:rPr>
          <w:rFonts w:ascii="Arial" w:hAnsi="Arial" w:cs="Arial"/>
          <w:b/>
          <w:bCs/>
          <w:sz w:val="28"/>
          <w:szCs w:val="28"/>
        </w:rPr>
      </w:pPr>
      <w:r w:rsidRPr="00C1718C">
        <w:rPr>
          <w:rFonts w:ascii="Arial" w:hAnsi="Arial" w:cs="Arial"/>
          <w:b/>
          <w:bCs/>
          <w:sz w:val="32"/>
          <w:szCs w:val="32"/>
        </w:rPr>
        <w:t>Introduction</w:t>
      </w:r>
    </w:p>
    <w:p w14:paraId="12198C0E" w14:textId="15755B4A" w:rsidR="00A25231" w:rsidRPr="00C1718C" w:rsidRDefault="00A25231" w:rsidP="0071771A">
      <w:pPr>
        <w:spacing w:line="360" w:lineRule="auto"/>
        <w:jc w:val="both"/>
        <w:rPr>
          <w:rFonts w:ascii="Arial" w:hAnsi="Arial" w:cs="Arial"/>
          <w:sz w:val="24"/>
          <w:szCs w:val="24"/>
        </w:rPr>
      </w:pPr>
      <w:r w:rsidRPr="00C1718C">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C1718C">
        <w:rPr>
          <w:rFonts w:ascii="Arial" w:hAnsi="Arial" w:cs="Arial"/>
          <w:color w:val="000000"/>
          <w:sz w:val="24"/>
          <w:szCs w:val="24"/>
        </w:rPr>
        <w:t>(2018)</w:t>
      </w:r>
      <w:r w:rsidRPr="00C1718C">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C1718C" w:rsidRDefault="00A25231" w:rsidP="00A25231">
      <w:pPr>
        <w:spacing w:line="360" w:lineRule="auto"/>
        <w:jc w:val="both"/>
        <w:rPr>
          <w:rFonts w:ascii="Arial" w:hAnsi="Arial" w:cs="Arial"/>
          <w:sz w:val="24"/>
          <w:szCs w:val="24"/>
        </w:rPr>
      </w:pPr>
      <w:r w:rsidRPr="00C1718C">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C1718C">
        <w:rPr>
          <w:rFonts w:ascii="Arial" w:hAnsi="Arial" w:cs="Arial"/>
          <w:color w:val="000000"/>
          <w:sz w:val="24"/>
          <w:szCs w:val="24"/>
        </w:rPr>
        <w:t>(2012)</w:t>
      </w:r>
      <w:r w:rsidRPr="00C1718C">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C1718C">
        <w:rPr>
          <w:rFonts w:ascii="Arial" w:hAnsi="Arial" w:cs="Arial"/>
        </w:rPr>
        <w:t xml:space="preserve"> </w:t>
      </w:r>
      <w:r w:rsidRPr="00C1718C">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4B21C328" w:rsidR="00944902" w:rsidRPr="00C1718C" w:rsidRDefault="00944902" w:rsidP="006152F4">
      <w:pPr>
        <w:spacing w:line="360" w:lineRule="auto"/>
        <w:ind w:firstLine="720"/>
        <w:jc w:val="both"/>
        <w:rPr>
          <w:rFonts w:ascii="Arial" w:hAnsi="Arial" w:cs="Arial"/>
          <w:sz w:val="24"/>
          <w:szCs w:val="24"/>
        </w:rPr>
      </w:pPr>
      <w:r w:rsidRPr="00C1718C">
        <w:rPr>
          <w:rFonts w:ascii="Arial" w:hAnsi="Arial" w:cs="Arial"/>
          <w:sz w:val="24"/>
          <w:szCs w:val="24"/>
        </w:rPr>
        <w:t xml:space="preserve">Different social, economic, and cultural contexts exist in different countries. Russia and Ukraine, for example, are two of the </w:t>
      </w:r>
      <w:r w:rsidR="00781B82" w:rsidRPr="00C1718C">
        <w:rPr>
          <w:rFonts w:ascii="Arial" w:hAnsi="Arial" w:cs="Arial"/>
          <w:sz w:val="24"/>
          <w:szCs w:val="24"/>
        </w:rPr>
        <w:t>most mentioned</w:t>
      </w:r>
      <w:r w:rsidRPr="00C1718C">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w:t>
      </w:r>
      <w:r w:rsidR="00584DB9" w:rsidRPr="00C1718C">
        <w:rPr>
          <w:rFonts w:ascii="Arial" w:hAnsi="Arial" w:cs="Arial"/>
          <w:sz w:val="24"/>
          <w:szCs w:val="24"/>
        </w:rPr>
        <w:t>’</w:t>
      </w:r>
      <w:r w:rsidRPr="00C1718C">
        <w:rPr>
          <w:rFonts w:ascii="Arial" w:hAnsi="Arial" w:cs="Arial"/>
          <w:sz w:val="24"/>
          <w:szCs w:val="24"/>
        </w:rPr>
        <w:t>s always suspicious (there is a presumption that there is a relationship between the conflict and suicides in two countries); the two countries, among others, have high suicide rates.</w:t>
      </w:r>
    </w:p>
    <w:tbl>
      <w:tblPr>
        <w:tblStyle w:val="TableGrid"/>
        <w:tblW w:w="0" w:type="auto"/>
        <w:tblLook w:val="04A0" w:firstRow="1" w:lastRow="0" w:firstColumn="1" w:lastColumn="0" w:noHBand="0" w:noVBand="1"/>
      </w:tblPr>
      <w:tblGrid>
        <w:gridCol w:w="4675"/>
        <w:gridCol w:w="4675"/>
      </w:tblGrid>
      <w:tr w:rsidR="00DF05F9" w:rsidRPr="00C1718C" w14:paraId="7DE3AB51" w14:textId="77777777" w:rsidTr="006A22FB">
        <w:tc>
          <w:tcPr>
            <w:tcW w:w="4675" w:type="dxa"/>
          </w:tcPr>
          <w:p w14:paraId="1B035346" w14:textId="77777777" w:rsidR="00DF05F9" w:rsidRPr="00C1718C" w:rsidRDefault="00DF05F9" w:rsidP="006A22FB">
            <w:pPr>
              <w:spacing w:line="360" w:lineRule="auto"/>
              <w:jc w:val="both"/>
              <w:rPr>
                <w:rFonts w:ascii="Arial" w:hAnsi="Arial" w:cs="Arial"/>
                <w:b/>
                <w:bCs/>
                <w:sz w:val="24"/>
                <w:szCs w:val="24"/>
              </w:rPr>
            </w:pPr>
            <w:bookmarkStart w:id="4" w:name="_Hlk112712292"/>
            <w:r w:rsidRPr="00C1718C">
              <w:rPr>
                <w:rFonts w:ascii="Arial" w:hAnsi="Arial" w:cs="Arial"/>
                <w:b/>
                <w:bCs/>
                <w:sz w:val="24"/>
                <w:szCs w:val="24"/>
              </w:rPr>
              <w:t>Research questions</w:t>
            </w:r>
          </w:p>
        </w:tc>
        <w:tc>
          <w:tcPr>
            <w:tcW w:w="4675" w:type="dxa"/>
          </w:tcPr>
          <w:p w14:paraId="699E6DB5" w14:textId="77777777" w:rsidR="00DF05F9" w:rsidRPr="00C1718C" w:rsidRDefault="00DF05F9" w:rsidP="006A22FB">
            <w:pPr>
              <w:spacing w:line="360" w:lineRule="auto"/>
              <w:jc w:val="both"/>
              <w:rPr>
                <w:rFonts w:ascii="Arial" w:hAnsi="Arial" w:cs="Arial"/>
                <w:b/>
                <w:bCs/>
                <w:sz w:val="24"/>
                <w:szCs w:val="24"/>
              </w:rPr>
            </w:pPr>
            <w:r w:rsidRPr="00C1718C">
              <w:rPr>
                <w:rFonts w:ascii="Arial" w:hAnsi="Arial" w:cs="Arial"/>
                <w:b/>
                <w:bCs/>
                <w:sz w:val="24"/>
                <w:szCs w:val="24"/>
              </w:rPr>
              <w:t>Project Goals</w:t>
            </w:r>
          </w:p>
        </w:tc>
      </w:tr>
      <w:tr w:rsidR="00DF05F9" w:rsidRPr="00C1718C" w14:paraId="5D18D7EF" w14:textId="77777777" w:rsidTr="00477DF2">
        <w:trPr>
          <w:trHeight w:val="6290"/>
        </w:trPr>
        <w:tc>
          <w:tcPr>
            <w:tcW w:w="4675" w:type="dxa"/>
          </w:tcPr>
          <w:p w14:paraId="22303837"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lastRenderedPageBreak/>
              <w:t>How to create a multipurpose web app for prediction.</w:t>
            </w:r>
          </w:p>
          <w:p w14:paraId="2EE95E23"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to handle mass data on the database server?</w:t>
            </w:r>
          </w:p>
          <w:p w14:paraId="49CD3B7B" w14:textId="27737F0B"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 xml:space="preserve">How to make </w:t>
            </w:r>
            <w:r w:rsidR="00584DB9" w:rsidRPr="00C1718C">
              <w:rPr>
                <w:rFonts w:ascii="Arial" w:hAnsi="Arial" w:cs="Arial"/>
                <w:sz w:val="24"/>
                <w:szCs w:val="24"/>
              </w:rPr>
              <w:t>Db</w:t>
            </w:r>
            <w:r w:rsidRPr="00C1718C">
              <w:rPr>
                <w:rFonts w:ascii="Arial" w:hAnsi="Arial" w:cs="Arial"/>
                <w:sz w:val="24"/>
                <w:szCs w:val="24"/>
              </w:rPr>
              <w:t xml:space="preserve"> </w:t>
            </w:r>
            <w:r w:rsidR="00D90995" w:rsidRPr="00C1718C">
              <w:rPr>
                <w:rFonts w:ascii="Arial" w:hAnsi="Arial" w:cs="Arial"/>
                <w:sz w:val="24"/>
                <w:szCs w:val="24"/>
              </w:rPr>
              <w:t>schema?</w:t>
            </w:r>
          </w:p>
          <w:p w14:paraId="616FC48F"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Get feedbacks from page visitors.</w:t>
            </w:r>
          </w:p>
          <w:p w14:paraId="17D48ADA"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suicide rates change in different countries.</w:t>
            </w:r>
          </w:p>
          <w:p w14:paraId="4FDF8C0F"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to re-run the models without affecting the speed of server or output?</w:t>
            </w:r>
          </w:p>
          <w:p w14:paraId="4E0D0480"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much data is having outliers dynamically?</w:t>
            </w:r>
          </w:p>
          <w:p w14:paraId="64726F4D"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for any trend in suicides in different countries over the years.</w:t>
            </w:r>
          </w:p>
          <w:p w14:paraId="1524BDC8"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reasons why suicides in each country changed over the years?</w:t>
            </w:r>
          </w:p>
        </w:tc>
        <w:tc>
          <w:tcPr>
            <w:tcW w:w="4675" w:type="dxa"/>
          </w:tcPr>
          <w:p w14:paraId="3D916F35"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relation between GDPs Per Capita and suicide rate</w:t>
            </w:r>
          </w:p>
          <w:p w14:paraId="0F641E05"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country is affected by the highest number of suicides with respect to population?</w:t>
            </w:r>
          </w:p>
          <w:p w14:paraId="0EE07086"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age groups is more likely to suicide?</w:t>
            </w:r>
          </w:p>
          <w:p w14:paraId="53497BD3"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 xml:space="preserve">Predict number of suicides going to happen in each continent in next 5 years </w:t>
            </w:r>
          </w:p>
          <w:p w14:paraId="452041DE"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Predict top 5 countries with least number suicides in coming 5 years.</w:t>
            </w:r>
          </w:p>
          <w:p w14:paraId="018BB0ED"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Find out the age group of people who are more likely to suicide?</w:t>
            </w:r>
          </w:p>
          <w:p w14:paraId="670F2E51"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the performance of each model by looking the error and accuracy.</w:t>
            </w:r>
          </w:p>
          <w:p w14:paraId="4C70B870"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Make the app work according to the update from back-end.</w:t>
            </w:r>
          </w:p>
          <w:p w14:paraId="1B606BEB" w14:textId="77777777" w:rsidR="00DF05F9" w:rsidRPr="00C1718C" w:rsidRDefault="00DF05F9" w:rsidP="006A22FB">
            <w:pPr>
              <w:spacing w:line="360" w:lineRule="auto"/>
              <w:jc w:val="both"/>
              <w:rPr>
                <w:rFonts w:ascii="Arial" w:hAnsi="Arial" w:cs="Arial"/>
                <w:b/>
                <w:bCs/>
                <w:sz w:val="28"/>
                <w:szCs w:val="28"/>
              </w:rPr>
            </w:pPr>
          </w:p>
        </w:tc>
      </w:tr>
      <w:bookmarkEnd w:id="4"/>
    </w:tbl>
    <w:p w14:paraId="7DD02D54" w14:textId="77777777" w:rsidR="00477DF2" w:rsidRPr="00C1718C" w:rsidRDefault="00477DF2" w:rsidP="00477DF2">
      <w:pPr>
        <w:spacing w:line="360" w:lineRule="auto"/>
        <w:jc w:val="center"/>
        <w:rPr>
          <w:rFonts w:ascii="Arial" w:hAnsi="Arial" w:cs="Arial"/>
          <w:sz w:val="2"/>
          <w:szCs w:val="2"/>
        </w:rPr>
      </w:pPr>
    </w:p>
    <w:p w14:paraId="05A6E401" w14:textId="2740D8F6" w:rsidR="00030B34" w:rsidRPr="00C1718C" w:rsidRDefault="00584DB9" w:rsidP="00477DF2">
      <w:pPr>
        <w:spacing w:line="360" w:lineRule="auto"/>
        <w:jc w:val="center"/>
        <w:rPr>
          <w:rFonts w:ascii="Arial" w:hAnsi="Arial" w:cs="Arial"/>
          <w:sz w:val="24"/>
          <w:szCs w:val="24"/>
        </w:rPr>
      </w:pPr>
      <w:r w:rsidRPr="00C1718C">
        <w:rPr>
          <w:rFonts w:ascii="Arial" w:hAnsi="Arial" w:cs="Arial"/>
          <w:sz w:val="24"/>
          <w:szCs w:val="24"/>
        </w:rPr>
        <w:t>Table 1.1 Research Questions</w:t>
      </w:r>
    </w:p>
    <w:p w14:paraId="6BDDF507" w14:textId="475C00FA" w:rsidR="00D42945" w:rsidRPr="00C1718C" w:rsidRDefault="00944902" w:rsidP="0087603A">
      <w:pPr>
        <w:spacing w:line="360" w:lineRule="auto"/>
        <w:jc w:val="both"/>
        <w:rPr>
          <w:rFonts w:ascii="Arial" w:hAnsi="Arial" w:cs="Arial"/>
          <w:sz w:val="24"/>
          <w:szCs w:val="24"/>
        </w:rPr>
      </w:pPr>
      <w:r w:rsidRPr="00C1718C">
        <w:rPr>
          <w:rFonts w:ascii="Arial" w:hAnsi="Arial" w:cs="Arial"/>
          <w:sz w:val="24"/>
          <w:szCs w:val="24"/>
        </w:rPr>
        <w:t xml:space="preserve">In 2011, 554 people in Ireland committed suicide, according to the </w:t>
      </w:r>
      <w:r w:rsidR="0044020A" w:rsidRPr="00C1718C">
        <w:rPr>
          <w:rFonts w:ascii="Arial" w:hAnsi="Arial" w:cs="Arial"/>
          <w:color w:val="000000"/>
          <w:sz w:val="24"/>
          <w:szCs w:val="24"/>
        </w:rPr>
        <w:t>CSO statistical release</w:t>
      </w:r>
      <w:r w:rsidRPr="00C1718C">
        <w:rPr>
          <w:rFonts w:ascii="Arial" w:hAnsi="Arial" w:cs="Arial"/>
          <w:sz w:val="24"/>
          <w:szCs w:val="24"/>
        </w:rPr>
        <w:t xml:space="preserve"> (2011). In terms of the country's population, this is a large figure. Each suicide will have its own set of motives. Have you given any thought to the various reasons of these figures? You won't know the answers to these questions unless you start studying and researching suicides, like Zetzsche et al's </w:t>
      </w:r>
      <w:r w:rsidR="0044020A" w:rsidRPr="00C1718C">
        <w:rPr>
          <w:rFonts w:ascii="Arial" w:hAnsi="Arial" w:cs="Arial"/>
          <w:color w:val="000000"/>
          <w:sz w:val="24"/>
          <w:szCs w:val="24"/>
        </w:rPr>
        <w:t>(2007)</w:t>
      </w:r>
      <w:r w:rsidRPr="00C1718C">
        <w:rPr>
          <w:rFonts w:ascii="Arial" w:hAnsi="Arial" w:cs="Arial"/>
          <w:sz w:val="24"/>
          <w:szCs w:val="24"/>
        </w:rPr>
        <w:t xml:space="preserve"> research when they sought to figure out why people commit suicide in Western and Central Europe and came up with a few extremely interesting findings. moreover, </w:t>
      </w:r>
      <w:r w:rsidR="00EB2DFC" w:rsidRPr="00C1718C">
        <w:rPr>
          <w:rFonts w:ascii="Arial" w:hAnsi="Arial" w:cs="Arial"/>
          <w:sz w:val="24"/>
          <w:szCs w:val="24"/>
        </w:rPr>
        <w:t>all</w:t>
      </w:r>
      <w:r w:rsidRPr="00C1718C">
        <w:rPr>
          <w:rFonts w:ascii="Arial" w:hAnsi="Arial" w:cs="Arial"/>
          <w:sz w:val="24"/>
          <w:szCs w:val="24"/>
        </w:rPr>
        <w:t xml:space="preserve"> the suicides might be due to </w:t>
      </w:r>
      <w:r w:rsidR="00CC4897" w:rsidRPr="00C1718C">
        <w:rPr>
          <w:rFonts w:ascii="Arial" w:hAnsi="Arial" w:cs="Arial"/>
          <w:sz w:val="24"/>
          <w:szCs w:val="24"/>
        </w:rPr>
        <w:t>several</w:t>
      </w:r>
      <w:r w:rsidRPr="00C1718C">
        <w:rPr>
          <w:rFonts w:ascii="Arial" w:hAnsi="Arial" w:cs="Arial"/>
          <w:sz w:val="24"/>
          <w:szCs w:val="24"/>
        </w:rPr>
        <w:t xml:space="preserve"> factors that we are not aware of. To put it differently, collecting </w:t>
      </w:r>
      <w:r w:rsidR="004E4F6C" w:rsidRPr="00C1718C">
        <w:rPr>
          <w:rFonts w:ascii="Arial" w:hAnsi="Arial" w:cs="Arial"/>
          <w:sz w:val="24"/>
          <w:szCs w:val="24"/>
        </w:rPr>
        <w:t>all</w:t>
      </w:r>
      <w:r w:rsidRPr="00C1718C">
        <w:rPr>
          <w:rFonts w:ascii="Arial" w:hAnsi="Arial" w:cs="Arial"/>
          <w:sz w:val="24"/>
          <w:szCs w:val="24"/>
        </w:rPr>
        <w:t xml:space="preserve"> that information is challenging, but there are some elements that </w:t>
      </w:r>
      <w:r w:rsidR="00CA0E4A" w:rsidRPr="00C1718C">
        <w:rPr>
          <w:rFonts w:ascii="Arial" w:hAnsi="Arial" w:cs="Arial"/>
          <w:sz w:val="24"/>
          <w:szCs w:val="24"/>
        </w:rPr>
        <w:t>make</w:t>
      </w:r>
      <w:r w:rsidRPr="00C1718C">
        <w:rPr>
          <w:rFonts w:ascii="Arial" w:hAnsi="Arial" w:cs="Arial"/>
          <w:sz w:val="24"/>
          <w:szCs w:val="24"/>
        </w:rPr>
        <w:t xml:space="preserve"> individuals </w:t>
      </w:r>
      <w:r w:rsidR="00CA0E4A" w:rsidRPr="00C1718C">
        <w:rPr>
          <w:rFonts w:ascii="Arial" w:hAnsi="Arial" w:cs="Arial"/>
          <w:sz w:val="24"/>
          <w:szCs w:val="24"/>
        </w:rPr>
        <w:t xml:space="preserve">think of </w:t>
      </w:r>
      <w:r w:rsidRPr="00C1718C">
        <w:rPr>
          <w:rFonts w:ascii="Arial" w:hAnsi="Arial" w:cs="Arial"/>
          <w:sz w:val="24"/>
          <w:szCs w:val="24"/>
        </w:rPr>
        <w:t>commit</w:t>
      </w:r>
      <w:r w:rsidR="00CA0E4A" w:rsidRPr="00C1718C">
        <w:rPr>
          <w:rFonts w:ascii="Arial" w:hAnsi="Arial" w:cs="Arial"/>
          <w:sz w:val="24"/>
          <w:szCs w:val="24"/>
        </w:rPr>
        <w:t>ting</w:t>
      </w:r>
      <w:r w:rsidRPr="00C1718C">
        <w:rPr>
          <w:rFonts w:ascii="Arial" w:hAnsi="Arial" w:cs="Arial"/>
          <w:sz w:val="24"/>
          <w:szCs w:val="24"/>
        </w:rPr>
        <w:t xml:space="preserve"> suicide in every country. Some of these common factors are included in the suicide dataset as features, which can be used to dig deeper into </w:t>
      </w:r>
      <w:r w:rsidR="00325313" w:rsidRPr="00C1718C">
        <w:rPr>
          <w:rFonts w:ascii="Arial" w:hAnsi="Arial" w:cs="Arial"/>
          <w:sz w:val="24"/>
          <w:szCs w:val="24"/>
        </w:rPr>
        <w:t xml:space="preserve">the data </w:t>
      </w:r>
      <w:r w:rsidRPr="00C1718C">
        <w:rPr>
          <w:rFonts w:ascii="Arial" w:hAnsi="Arial" w:cs="Arial"/>
          <w:sz w:val="24"/>
          <w:szCs w:val="24"/>
        </w:rPr>
        <w:t xml:space="preserve">and </w:t>
      </w:r>
      <w:r w:rsidR="00416D3D" w:rsidRPr="00C1718C">
        <w:rPr>
          <w:rFonts w:ascii="Arial" w:hAnsi="Arial" w:cs="Arial"/>
          <w:sz w:val="24"/>
          <w:szCs w:val="24"/>
        </w:rPr>
        <w:t>compare the trend in</w:t>
      </w:r>
      <w:r w:rsidRPr="00C1718C">
        <w:rPr>
          <w:rFonts w:ascii="Arial" w:hAnsi="Arial" w:cs="Arial"/>
          <w:sz w:val="24"/>
          <w:szCs w:val="24"/>
        </w:rPr>
        <w:t xml:space="preserve"> data from multiple countries.</w:t>
      </w:r>
    </w:p>
    <w:p w14:paraId="4532F9E3" w14:textId="77777777" w:rsidR="00276BF8" w:rsidRPr="00C1718C" w:rsidRDefault="00276BF8" w:rsidP="00D42945">
      <w:pPr>
        <w:spacing w:line="360" w:lineRule="auto"/>
        <w:jc w:val="both"/>
        <w:rPr>
          <w:rFonts w:ascii="Arial" w:hAnsi="Arial" w:cs="Arial"/>
          <w:b/>
          <w:bCs/>
          <w:sz w:val="28"/>
          <w:szCs w:val="28"/>
        </w:rPr>
      </w:pPr>
    </w:p>
    <w:p w14:paraId="1570CE57" w14:textId="6CA19D67" w:rsidR="00FC2F99" w:rsidRPr="00C1718C" w:rsidRDefault="00FC2F99" w:rsidP="005E7E8D">
      <w:pPr>
        <w:spacing w:line="360" w:lineRule="auto"/>
        <w:jc w:val="both"/>
        <w:rPr>
          <w:rFonts w:ascii="Arial" w:hAnsi="Arial" w:cs="Arial"/>
          <w:sz w:val="24"/>
          <w:szCs w:val="24"/>
        </w:rPr>
      </w:pPr>
      <w:r w:rsidRPr="00C1718C">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C1718C">
        <w:rPr>
          <w:rFonts w:ascii="Arial" w:hAnsi="Arial" w:cs="Arial"/>
          <w:sz w:val="24"/>
          <w:szCs w:val="24"/>
        </w:rPr>
        <w:t>Eloquent</w:t>
      </w:r>
      <w:r w:rsidRPr="00C1718C">
        <w:rPr>
          <w:rFonts w:ascii="Arial" w:hAnsi="Arial" w:cs="Arial"/>
          <w:sz w:val="24"/>
          <w:szCs w:val="24"/>
        </w:rPr>
        <w:t xml:space="preserve"> Models. DB Table structure is defined in migration files in the </w:t>
      </w:r>
      <w:r w:rsidR="00F601CA" w:rsidRPr="00C1718C">
        <w:rPr>
          <w:rFonts w:ascii="Arial" w:hAnsi="Arial" w:cs="Arial"/>
          <w:sz w:val="24"/>
          <w:szCs w:val="24"/>
        </w:rPr>
        <w:t>Laravel</w:t>
      </w:r>
      <w:r w:rsidRPr="00C1718C">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C1718C" w14:paraId="7A2BCC31" w14:textId="77777777" w:rsidTr="009E56E1">
        <w:trPr>
          <w:trHeight w:val="2330"/>
          <w:jc w:val="center"/>
        </w:trPr>
        <w:tc>
          <w:tcPr>
            <w:tcW w:w="6635" w:type="dxa"/>
          </w:tcPr>
          <w:p w14:paraId="32FC82C8" w14:textId="77777777" w:rsidR="00033A9D" w:rsidRPr="00C1718C" w:rsidRDefault="00033A9D" w:rsidP="005E7E8D">
            <w:pPr>
              <w:autoSpaceDE w:val="0"/>
              <w:autoSpaceDN w:val="0"/>
              <w:adjustRightInd w:val="0"/>
              <w:spacing w:line="360" w:lineRule="auto"/>
              <w:rPr>
                <w:rFonts w:ascii="Arial" w:hAnsi="Arial" w:cs="Arial"/>
                <w:b/>
                <w:bCs/>
                <w:sz w:val="24"/>
                <w:szCs w:val="24"/>
              </w:rPr>
            </w:pPr>
            <w:r w:rsidRPr="00C1718C">
              <w:rPr>
                <w:rFonts w:ascii="Arial" w:hAnsi="Arial" w:cs="Arial"/>
                <w:b/>
                <w:bCs/>
                <w:sz w:val="24"/>
                <w:szCs w:val="24"/>
              </w:rPr>
              <w:t>Core technologies</w:t>
            </w:r>
          </w:p>
          <w:p w14:paraId="1C31F51F" w14:textId="77777777" w:rsidR="00033A9D" w:rsidRPr="00C1718C" w:rsidRDefault="00033A9D" w:rsidP="005E7E8D">
            <w:pPr>
              <w:autoSpaceDE w:val="0"/>
              <w:autoSpaceDN w:val="0"/>
              <w:adjustRightInd w:val="0"/>
              <w:spacing w:line="360" w:lineRule="auto"/>
              <w:rPr>
                <w:rFonts w:ascii="Arial" w:hAnsi="Arial" w:cs="Arial"/>
                <w:sz w:val="24"/>
                <w:szCs w:val="24"/>
              </w:rPr>
            </w:pPr>
            <w:r w:rsidRPr="00C1718C">
              <w:rPr>
                <w:rFonts w:ascii="Arial" w:hAnsi="Arial" w:cs="Arial"/>
                <w:sz w:val="24"/>
                <w:szCs w:val="24"/>
              </w:rPr>
              <w:t xml:space="preserve">• Programming Language: </w:t>
            </w:r>
          </w:p>
          <w:p w14:paraId="43955E29"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xml:space="preserve">– Python, </w:t>
            </w:r>
          </w:p>
          <w:p w14:paraId="544A11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PHP</w:t>
            </w:r>
          </w:p>
          <w:p w14:paraId="3895F2D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IDE: Visual Studio Code and Jupyter Notebook</w:t>
            </w:r>
          </w:p>
          <w:p w14:paraId="6B91204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Libraries:</w:t>
            </w:r>
          </w:p>
          <w:p w14:paraId="398F3FC5"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pandas</w:t>
            </w:r>
          </w:p>
          <w:p w14:paraId="478E409B"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numpy</w:t>
            </w:r>
          </w:p>
          <w:p w14:paraId="3751648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requests</w:t>
            </w:r>
          </w:p>
          <w:p w14:paraId="488B8B27"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2C6642C4"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MySQL</w:t>
            </w:r>
          </w:p>
          <w:p w14:paraId="6A1C2CB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dash_bootstrap_components</w:t>
            </w:r>
          </w:p>
          <w:p w14:paraId="55ED898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w:t>
            </w:r>
          </w:p>
          <w:p w14:paraId="14C200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matplotlib and plotly</w:t>
            </w:r>
          </w:p>
          <w:p w14:paraId="71A181C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seaborn</w:t>
            </w:r>
          </w:p>
          <w:p w14:paraId="5BFCBCAE"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09DF5620"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prophet</w:t>
            </w:r>
          </w:p>
          <w:p w14:paraId="57A26EA8" w14:textId="4E11BA4D"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statsmodels</w:t>
            </w:r>
          </w:p>
          <w:p w14:paraId="0D7C0F88"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Frame Works</w:t>
            </w:r>
          </w:p>
          <w:p w14:paraId="6B6C887B"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Bootstrap CSS,</w:t>
            </w:r>
          </w:p>
          <w:p w14:paraId="3DBCB9BD"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PHP Laravel,</w:t>
            </w:r>
          </w:p>
          <w:p w14:paraId="0C2E6699"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Python Dash</w:t>
            </w:r>
          </w:p>
          <w:p w14:paraId="6B22B460"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Server</w:t>
            </w:r>
          </w:p>
          <w:p w14:paraId="2D6EBAF1"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Heroku</w:t>
            </w:r>
          </w:p>
          <w:p w14:paraId="1345093C" w14:textId="053CB79E" w:rsidR="00033A9D" w:rsidRPr="00C1718C" w:rsidRDefault="00033A9D" w:rsidP="005E7E8D">
            <w:pPr>
              <w:spacing w:line="360" w:lineRule="auto"/>
              <w:rPr>
                <w:rFonts w:ascii="Arial" w:hAnsi="Arial" w:cs="Arial"/>
                <w:sz w:val="24"/>
                <w:szCs w:val="24"/>
              </w:rPr>
            </w:pPr>
            <w:r w:rsidRPr="00C1718C">
              <w:rPr>
                <w:rFonts w:ascii="Arial" w:hAnsi="Arial" w:cs="Arial"/>
                <w:sz w:val="24"/>
                <w:szCs w:val="24"/>
              </w:rPr>
              <w:t xml:space="preserve">           * Mochahost</w:t>
            </w:r>
          </w:p>
        </w:tc>
      </w:tr>
    </w:tbl>
    <w:p w14:paraId="6A532350" w14:textId="77777777" w:rsidR="00BD7BF0" w:rsidRPr="00BD7BF0" w:rsidRDefault="00BD7BF0" w:rsidP="003F6E4C">
      <w:pPr>
        <w:spacing w:line="360" w:lineRule="auto"/>
        <w:jc w:val="center"/>
        <w:rPr>
          <w:rFonts w:ascii="Arial" w:hAnsi="Arial" w:cs="Arial"/>
          <w:sz w:val="12"/>
          <w:szCs w:val="12"/>
        </w:rPr>
      </w:pPr>
    </w:p>
    <w:p w14:paraId="1071DFED" w14:textId="0ADA0DE1" w:rsidR="005B0078" w:rsidRPr="003F6E4C" w:rsidRDefault="003F6E4C" w:rsidP="003F6E4C">
      <w:pPr>
        <w:spacing w:line="360" w:lineRule="auto"/>
        <w:jc w:val="center"/>
        <w:rPr>
          <w:rFonts w:ascii="Arial" w:hAnsi="Arial" w:cs="Arial"/>
          <w:sz w:val="24"/>
          <w:szCs w:val="24"/>
        </w:rPr>
      </w:pPr>
      <w:r w:rsidRPr="003F6E4C">
        <w:rPr>
          <w:rFonts w:ascii="Arial" w:hAnsi="Arial" w:cs="Arial"/>
          <w:sz w:val="24"/>
          <w:szCs w:val="24"/>
        </w:rPr>
        <w:t>Table 1.2: Core technology used in project</w:t>
      </w:r>
    </w:p>
    <w:p w14:paraId="7FA7940B" w14:textId="5230A2EB" w:rsidR="005B0078" w:rsidRPr="00C1718C" w:rsidRDefault="00177E2D" w:rsidP="005E7E8D">
      <w:pPr>
        <w:spacing w:line="360" w:lineRule="auto"/>
        <w:jc w:val="both"/>
        <w:rPr>
          <w:rFonts w:ascii="Arial" w:hAnsi="Arial" w:cs="Arial"/>
          <w:sz w:val="24"/>
          <w:szCs w:val="24"/>
        </w:rPr>
      </w:pPr>
      <w:r w:rsidRPr="00C1718C">
        <w:rPr>
          <w:rFonts w:ascii="Arial" w:hAnsi="Arial" w:cs="Arial"/>
          <w:sz w:val="24"/>
          <w:szCs w:val="24"/>
        </w:rPr>
        <w:t xml:space="preserve">Python is the </w:t>
      </w:r>
      <w:r w:rsidR="00871B9E" w:rsidRPr="00C1718C">
        <w:rPr>
          <w:rFonts w:ascii="Arial" w:hAnsi="Arial" w:cs="Arial"/>
          <w:sz w:val="24"/>
          <w:szCs w:val="24"/>
        </w:rPr>
        <w:t>most used</w:t>
      </w:r>
      <w:r w:rsidRPr="00C1718C">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13D25C9E" w:rsidR="006E0065"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Collection</w:t>
      </w:r>
      <w:r w:rsidR="00DE0137" w:rsidRPr="00C1718C">
        <w:rPr>
          <w:rFonts w:ascii="Arial" w:hAnsi="Arial" w:cs="Arial"/>
          <w:sz w:val="21"/>
          <w:szCs w:val="21"/>
        </w:rPr>
        <w:t>:</w:t>
      </w:r>
      <w:r w:rsidRPr="00C1718C">
        <w:rPr>
          <w:rFonts w:ascii="Arial" w:hAnsi="Arial" w:cs="Arial"/>
          <w:sz w:val="21"/>
          <w:szCs w:val="21"/>
        </w:rPr>
        <w:t xml:space="preserve"> </w:t>
      </w:r>
      <w:r w:rsidR="006E0065" w:rsidRPr="00C1718C">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C1718C">
        <w:rPr>
          <w:rFonts w:ascii="Arial" w:hAnsi="Arial" w:cs="Arial"/>
          <w:sz w:val="24"/>
          <w:szCs w:val="24"/>
        </w:rPr>
        <w:t xml:space="preserve"> A second dataset has been added to the master file which is received from a public machine learning repository.</w:t>
      </w:r>
      <w:r w:rsidR="00863AE9" w:rsidRPr="00C1718C">
        <w:rPr>
          <w:rFonts w:ascii="Arial" w:hAnsi="Arial" w:cs="Arial"/>
          <w:sz w:val="24"/>
          <w:szCs w:val="24"/>
        </w:rPr>
        <w:t xml:space="preserve"> Also, </w:t>
      </w:r>
      <w:r w:rsidR="005E3DA7" w:rsidRPr="00C1718C">
        <w:rPr>
          <w:rFonts w:ascii="Arial" w:hAnsi="Arial" w:cs="Arial"/>
          <w:sz w:val="24"/>
          <w:szCs w:val="24"/>
        </w:rPr>
        <w:t>to</w:t>
      </w:r>
      <w:r w:rsidR="00863AE9" w:rsidRPr="00C1718C">
        <w:rPr>
          <w:rFonts w:ascii="Arial" w:hAnsi="Arial" w:cs="Arial"/>
          <w:sz w:val="24"/>
          <w:szCs w:val="24"/>
        </w:rPr>
        <w:t xml:space="preserve"> combine continents another csv was collected from internet where each country name is having continent names to classify which continent that </w:t>
      </w:r>
      <w:r w:rsidR="00DE0137" w:rsidRPr="00C1718C">
        <w:rPr>
          <w:rFonts w:ascii="Arial" w:hAnsi="Arial" w:cs="Arial"/>
          <w:sz w:val="24"/>
          <w:szCs w:val="24"/>
        </w:rPr>
        <w:t>country</w:t>
      </w:r>
      <w:r w:rsidR="00863AE9" w:rsidRPr="00C1718C">
        <w:rPr>
          <w:rFonts w:ascii="Arial" w:hAnsi="Arial" w:cs="Arial"/>
          <w:sz w:val="24"/>
          <w:szCs w:val="24"/>
        </w:rPr>
        <w:t xml:space="preserve"> </w:t>
      </w:r>
      <w:r w:rsidR="00FA4682" w:rsidRPr="00C1718C">
        <w:rPr>
          <w:rFonts w:ascii="Arial" w:hAnsi="Arial" w:cs="Arial"/>
          <w:sz w:val="24"/>
          <w:szCs w:val="24"/>
        </w:rPr>
        <w:t>belongs</w:t>
      </w:r>
      <w:r w:rsidR="00863AE9" w:rsidRPr="00C1718C">
        <w:rPr>
          <w:rFonts w:ascii="Arial" w:hAnsi="Arial" w:cs="Arial"/>
          <w:sz w:val="24"/>
          <w:szCs w:val="24"/>
        </w:rPr>
        <w:t xml:space="preserve"> to.</w:t>
      </w:r>
    </w:p>
    <w:p w14:paraId="1BABD7B7" w14:textId="6C07AC61" w:rsidR="00BD38FF" w:rsidRPr="00C1718C" w:rsidRDefault="00BD38FF" w:rsidP="0002652C">
      <w:pPr>
        <w:autoSpaceDE w:val="0"/>
        <w:autoSpaceDN w:val="0"/>
        <w:adjustRightInd w:val="0"/>
        <w:spacing w:after="0" w:line="360" w:lineRule="auto"/>
        <w:jc w:val="both"/>
        <w:rPr>
          <w:rFonts w:ascii="Arial" w:hAnsi="Arial" w:cs="Arial"/>
          <w:sz w:val="21"/>
          <w:szCs w:val="21"/>
        </w:rPr>
      </w:pPr>
      <w:r w:rsidRPr="00C1718C">
        <w:rPr>
          <w:rFonts w:ascii="Arial" w:hAnsi="Arial" w:cs="Arial"/>
          <w:sz w:val="24"/>
          <w:szCs w:val="24"/>
        </w:rPr>
        <w:t xml:space="preserve"> </w:t>
      </w:r>
    </w:p>
    <w:p w14:paraId="2A7F484C" w14:textId="20C3DF8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Preparation</w:t>
      </w:r>
      <w:r w:rsidR="00DE0137" w:rsidRPr="00C1718C">
        <w:rPr>
          <w:rFonts w:ascii="Arial" w:hAnsi="Arial" w:cs="Arial"/>
          <w:b/>
          <w:bCs/>
          <w:sz w:val="24"/>
          <w:szCs w:val="24"/>
        </w:rPr>
        <w:t xml:space="preserve">: </w:t>
      </w:r>
      <w:r w:rsidR="00200AF5" w:rsidRPr="00C1718C">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C1718C">
        <w:rPr>
          <w:rFonts w:ascii="Arial" w:hAnsi="Arial" w:cs="Arial"/>
          <w:sz w:val="24"/>
          <w:szCs w:val="24"/>
        </w:rPr>
        <w:t xml:space="preserve"> An output CSV is finally generated after normalizing and cleaning and that will be loaded to the </w:t>
      </w:r>
      <w:r w:rsidR="00CF1296" w:rsidRPr="00C1718C">
        <w:rPr>
          <w:rFonts w:ascii="Arial" w:hAnsi="Arial" w:cs="Arial"/>
          <w:sz w:val="24"/>
          <w:szCs w:val="24"/>
        </w:rPr>
        <w:t>MySQL</w:t>
      </w:r>
      <w:r w:rsidR="00E72021" w:rsidRPr="00C1718C">
        <w:rPr>
          <w:rFonts w:ascii="Arial" w:hAnsi="Arial" w:cs="Arial"/>
          <w:sz w:val="24"/>
          <w:szCs w:val="24"/>
        </w:rPr>
        <w:t xml:space="preserve"> database.</w:t>
      </w:r>
    </w:p>
    <w:p w14:paraId="4C28523A" w14:textId="77777777" w:rsidR="00200AF5" w:rsidRPr="00C1718C"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Exploration</w:t>
      </w:r>
      <w:r w:rsidR="00DE0137" w:rsidRPr="00C1718C">
        <w:rPr>
          <w:rFonts w:ascii="Arial" w:hAnsi="Arial" w:cs="Arial"/>
          <w:b/>
          <w:bCs/>
          <w:sz w:val="24"/>
          <w:szCs w:val="24"/>
        </w:rPr>
        <w:t>:</w:t>
      </w:r>
      <w:r w:rsidRPr="00C1718C">
        <w:rPr>
          <w:rFonts w:ascii="Arial" w:hAnsi="Arial" w:cs="Arial"/>
          <w:sz w:val="24"/>
          <w:szCs w:val="24"/>
        </w:rPr>
        <w:t xml:space="preserve"> </w:t>
      </w:r>
      <w:r w:rsidR="003C684F" w:rsidRPr="00C1718C">
        <w:rPr>
          <w:rFonts w:ascii="Arial" w:hAnsi="Arial" w:cs="Arial"/>
          <w:sz w:val="24"/>
          <w:szCs w:val="24"/>
        </w:rPr>
        <w:t xml:space="preserve">After careful preparation of data, meaningful visualisations were made using plotly, seaborn and matplotlib packages. </w:t>
      </w:r>
      <w:r w:rsidR="005F271C" w:rsidRPr="00C1718C">
        <w:rPr>
          <w:rFonts w:ascii="Arial" w:hAnsi="Arial" w:cs="Arial"/>
          <w:sz w:val="24"/>
          <w:szCs w:val="24"/>
        </w:rPr>
        <w:t>During visualisation stage sub dataset like russia.csv was made to look deeper and understand socio-</w:t>
      </w:r>
      <w:r w:rsidR="00440C7C" w:rsidRPr="00C1718C">
        <w:rPr>
          <w:rFonts w:ascii="Arial" w:hAnsi="Arial" w:cs="Arial"/>
          <w:sz w:val="24"/>
          <w:szCs w:val="24"/>
        </w:rPr>
        <w:t>economic</w:t>
      </w:r>
      <w:r w:rsidR="005F271C" w:rsidRPr="00C1718C">
        <w:rPr>
          <w:rFonts w:ascii="Arial" w:hAnsi="Arial" w:cs="Arial"/>
          <w:sz w:val="24"/>
          <w:szCs w:val="24"/>
        </w:rPr>
        <w:t xml:space="preserve"> backgrounds and suicides relationships in </w:t>
      </w:r>
      <w:r w:rsidR="00440C7C" w:rsidRPr="00C1718C">
        <w:rPr>
          <w:rFonts w:ascii="Arial" w:hAnsi="Arial" w:cs="Arial"/>
          <w:sz w:val="24"/>
          <w:szCs w:val="24"/>
        </w:rPr>
        <w:t>few</w:t>
      </w:r>
      <w:r w:rsidR="005F271C" w:rsidRPr="00C1718C">
        <w:rPr>
          <w:rFonts w:ascii="Arial" w:hAnsi="Arial" w:cs="Arial"/>
          <w:sz w:val="24"/>
          <w:szCs w:val="24"/>
        </w:rPr>
        <w:t xml:space="preserve"> countr</w:t>
      </w:r>
      <w:r w:rsidR="00440C7C" w:rsidRPr="00C1718C">
        <w:rPr>
          <w:rFonts w:ascii="Arial" w:hAnsi="Arial" w:cs="Arial"/>
          <w:sz w:val="24"/>
          <w:szCs w:val="24"/>
        </w:rPr>
        <w:t>ies</w:t>
      </w:r>
      <w:r w:rsidR="005F271C" w:rsidRPr="00C1718C">
        <w:rPr>
          <w:rFonts w:ascii="Arial" w:hAnsi="Arial" w:cs="Arial"/>
          <w:sz w:val="24"/>
          <w:szCs w:val="24"/>
        </w:rPr>
        <w:t xml:space="preserve"> separately.</w:t>
      </w:r>
    </w:p>
    <w:p w14:paraId="182D97AB" w14:textId="77777777" w:rsidR="003C684F" w:rsidRPr="00C1718C"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Labeling</w:t>
      </w:r>
      <w:r w:rsidR="00DF170C" w:rsidRPr="00C1718C">
        <w:rPr>
          <w:rFonts w:ascii="Arial" w:hAnsi="Arial" w:cs="Arial"/>
          <w:sz w:val="24"/>
          <w:szCs w:val="24"/>
        </w:rPr>
        <w:t>:</w:t>
      </w:r>
      <w:r w:rsidR="00F94AAE" w:rsidRPr="00C1718C">
        <w:rPr>
          <w:rFonts w:ascii="Arial" w:hAnsi="Arial" w:cs="Arial"/>
          <w:sz w:val="24"/>
          <w:szCs w:val="24"/>
        </w:rPr>
        <w:t xml:space="preserve"> </w:t>
      </w:r>
      <w:r w:rsidR="00F976FC" w:rsidRPr="00C1718C">
        <w:rPr>
          <w:rFonts w:ascii="Arial" w:hAnsi="Arial" w:cs="Arial"/>
          <w:sz w:val="24"/>
          <w:szCs w:val="24"/>
        </w:rPr>
        <w:t xml:space="preserve">In order to make visualisations about the risk and non-risk groups, a new dataset with risk and non-risk columns were required. A </w:t>
      </w:r>
      <w:r w:rsidR="00456A4D" w:rsidRPr="00C1718C">
        <w:rPr>
          <w:rFonts w:ascii="Arial" w:hAnsi="Arial" w:cs="Arial"/>
          <w:sz w:val="24"/>
          <w:szCs w:val="24"/>
        </w:rPr>
        <w:t>machine learning algorithm</w:t>
      </w:r>
      <w:r w:rsidR="00F94AAE" w:rsidRPr="00C1718C">
        <w:rPr>
          <w:rFonts w:ascii="Arial" w:hAnsi="Arial" w:cs="Arial"/>
          <w:sz w:val="24"/>
          <w:szCs w:val="24"/>
        </w:rPr>
        <w:t xml:space="preserve"> called</w:t>
      </w:r>
      <w:r w:rsidR="00F976FC" w:rsidRPr="00C1718C">
        <w:rPr>
          <w:rFonts w:ascii="Arial" w:hAnsi="Arial" w:cs="Arial"/>
          <w:sz w:val="24"/>
          <w:szCs w:val="24"/>
        </w:rPr>
        <w:t xml:space="preserve"> as</w:t>
      </w:r>
      <w:r w:rsidR="00F94AAE" w:rsidRPr="00C1718C">
        <w:rPr>
          <w:rFonts w:ascii="Arial" w:hAnsi="Arial" w:cs="Arial"/>
          <w:sz w:val="24"/>
          <w:szCs w:val="24"/>
        </w:rPr>
        <w:t xml:space="preserve"> DT-classifier was used to classify the suicides into risk and non-risk groups.</w:t>
      </w:r>
      <w:r w:rsidR="00CC0B6F" w:rsidRPr="00C1718C">
        <w:rPr>
          <w:rFonts w:ascii="Arial" w:hAnsi="Arial" w:cs="Arial"/>
          <w:sz w:val="24"/>
          <w:szCs w:val="24"/>
        </w:rPr>
        <w:t xml:space="preserve"> Since </w:t>
      </w:r>
      <w:r w:rsidR="00DB0A95" w:rsidRPr="00C1718C">
        <w:rPr>
          <w:rFonts w:ascii="Arial" w:hAnsi="Arial" w:cs="Arial"/>
          <w:sz w:val="24"/>
          <w:szCs w:val="24"/>
        </w:rPr>
        <w:t>final dataset</w:t>
      </w:r>
      <w:r w:rsidR="00CC0B6F" w:rsidRPr="00C1718C">
        <w:rPr>
          <w:rFonts w:ascii="Arial" w:hAnsi="Arial" w:cs="Arial"/>
          <w:sz w:val="24"/>
          <w:szCs w:val="24"/>
        </w:rPr>
        <w:t xml:space="preserve"> </w:t>
      </w:r>
      <w:r w:rsidR="00DB0A95" w:rsidRPr="00C1718C">
        <w:rPr>
          <w:rFonts w:ascii="Arial" w:hAnsi="Arial" w:cs="Arial"/>
          <w:sz w:val="24"/>
          <w:szCs w:val="24"/>
        </w:rPr>
        <w:t>contained</w:t>
      </w:r>
      <w:r w:rsidR="00CC0B6F" w:rsidRPr="00C1718C">
        <w:rPr>
          <w:rFonts w:ascii="Arial" w:hAnsi="Arial" w:cs="Arial"/>
          <w:sz w:val="24"/>
          <w:szCs w:val="24"/>
        </w:rPr>
        <w:t xml:space="preserve"> more than </w:t>
      </w:r>
      <w:r w:rsidR="00DB0A95" w:rsidRPr="00C1718C">
        <w:rPr>
          <w:rFonts w:ascii="Arial" w:hAnsi="Arial" w:cs="Arial"/>
          <w:sz w:val="24"/>
          <w:szCs w:val="24"/>
        </w:rPr>
        <w:t>hundred thousand</w:t>
      </w:r>
      <w:r w:rsidR="00CC0B6F" w:rsidRPr="00C1718C">
        <w:rPr>
          <w:rFonts w:ascii="Arial" w:hAnsi="Arial" w:cs="Arial"/>
          <w:sz w:val="24"/>
          <w:szCs w:val="24"/>
        </w:rPr>
        <w:t xml:space="preserve"> records, </w:t>
      </w:r>
      <w:r w:rsidR="00F976FC" w:rsidRPr="00C1718C">
        <w:rPr>
          <w:rFonts w:ascii="Arial" w:hAnsi="Arial" w:cs="Arial"/>
          <w:sz w:val="24"/>
          <w:szCs w:val="24"/>
        </w:rPr>
        <w:t>doing more research about the classifier modelling</w:t>
      </w:r>
      <w:r w:rsidR="00F94AAE" w:rsidRPr="00C1718C">
        <w:rPr>
          <w:rFonts w:ascii="Arial" w:hAnsi="Arial" w:cs="Arial"/>
          <w:sz w:val="24"/>
          <w:szCs w:val="24"/>
        </w:rPr>
        <w:t xml:space="preserve"> was necessary to understand how this classification work</w:t>
      </w:r>
      <w:r w:rsidR="00CC0B6F" w:rsidRPr="00C1718C">
        <w:rPr>
          <w:rFonts w:ascii="Arial" w:hAnsi="Arial" w:cs="Arial"/>
          <w:sz w:val="24"/>
          <w:szCs w:val="24"/>
        </w:rPr>
        <w:t>s</w:t>
      </w:r>
      <w:r w:rsidR="00F94AAE" w:rsidRPr="00C1718C">
        <w:rPr>
          <w:rFonts w:ascii="Arial" w:hAnsi="Arial" w:cs="Arial"/>
          <w:sz w:val="24"/>
          <w:szCs w:val="24"/>
        </w:rPr>
        <w:t>.</w:t>
      </w:r>
    </w:p>
    <w:p w14:paraId="339E7C7B" w14:textId="77777777" w:rsidR="00F94AAE" w:rsidRPr="00C1718C"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Modeling</w:t>
      </w:r>
      <w:r w:rsidR="00DF170C" w:rsidRPr="00C1718C">
        <w:rPr>
          <w:rFonts w:ascii="Arial" w:hAnsi="Arial" w:cs="Arial"/>
          <w:sz w:val="24"/>
          <w:szCs w:val="24"/>
        </w:rPr>
        <w:t>:</w:t>
      </w:r>
      <w:r w:rsidR="00804E38" w:rsidRPr="00C1718C">
        <w:rPr>
          <w:rFonts w:ascii="Arial" w:hAnsi="Arial" w:cs="Arial"/>
          <w:sz w:val="24"/>
          <w:szCs w:val="24"/>
        </w:rPr>
        <w:t xml:space="preserve"> Since the study conducted was based on sequential data, time series models were used to make predictions. SARIMA, Custom Auto Regression and FB </w:t>
      </w:r>
      <w:r w:rsidR="00A912E6" w:rsidRPr="00C1718C">
        <w:rPr>
          <w:rFonts w:ascii="Arial" w:hAnsi="Arial" w:cs="Arial"/>
          <w:sz w:val="24"/>
          <w:szCs w:val="24"/>
        </w:rPr>
        <w:t>Prophet</w:t>
      </w:r>
      <w:r w:rsidR="00804E38" w:rsidRPr="00C1718C">
        <w:rPr>
          <w:rFonts w:ascii="Arial" w:hAnsi="Arial" w:cs="Arial"/>
          <w:sz w:val="24"/>
          <w:szCs w:val="24"/>
        </w:rPr>
        <w:t xml:space="preserve"> models were created and compared</w:t>
      </w:r>
      <w:r w:rsidR="00562120" w:rsidRPr="00C1718C">
        <w:rPr>
          <w:rFonts w:ascii="Arial" w:hAnsi="Arial" w:cs="Arial"/>
          <w:sz w:val="24"/>
          <w:szCs w:val="24"/>
        </w:rPr>
        <w:t xml:space="preserve"> before making the final app.</w:t>
      </w:r>
      <w:r w:rsidR="00804E38" w:rsidRPr="00C1718C">
        <w:rPr>
          <w:rFonts w:ascii="Arial" w:hAnsi="Arial" w:cs="Arial"/>
          <w:sz w:val="24"/>
          <w:szCs w:val="24"/>
        </w:rPr>
        <w:t xml:space="preserve"> </w:t>
      </w:r>
      <w:r w:rsidR="00063B62" w:rsidRPr="00C1718C">
        <w:rPr>
          <w:rFonts w:ascii="Arial" w:hAnsi="Arial" w:cs="Arial"/>
          <w:sz w:val="24"/>
          <w:szCs w:val="24"/>
        </w:rPr>
        <w:t>Another machine learning algorithm was also included with modelling to make data integrity check using POD.</w:t>
      </w:r>
    </w:p>
    <w:p w14:paraId="42935F6E" w14:textId="77777777" w:rsidR="009E7A70" w:rsidRPr="00C1718C"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Evaluatio</w:t>
      </w:r>
      <w:r w:rsidR="00123FF3" w:rsidRPr="00C1718C">
        <w:rPr>
          <w:rFonts w:ascii="Arial" w:hAnsi="Arial" w:cs="Arial"/>
          <w:b/>
          <w:bCs/>
          <w:sz w:val="24"/>
          <w:szCs w:val="24"/>
        </w:rPr>
        <w:t>n:</w:t>
      </w:r>
      <w:r w:rsidR="005E32B7" w:rsidRPr="00C1718C">
        <w:rPr>
          <w:rFonts w:ascii="Arial" w:hAnsi="Arial" w:cs="Arial"/>
          <w:b/>
          <w:bCs/>
          <w:sz w:val="24"/>
          <w:szCs w:val="24"/>
        </w:rPr>
        <w:t xml:space="preserve"> </w:t>
      </w:r>
      <w:r w:rsidR="006A0D4D" w:rsidRPr="00C1718C">
        <w:rPr>
          <w:rFonts w:ascii="Arial" w:hAnsi="Arial" w:cs="Arial"/>
          <w:sz w:val="24"/>
          <w:szCs w:val="24"/>
        </w:rPr>
        <w:t xml:space="preserve">Evaluation of the models is done by examining the RMSE scores. Evaluation of model is done initially on the </w:t>
      </w:r>
      <w:r w:rsidR="00531694" w:rsidRPr="00C1718C">
        <w:rPr>
          <w:rFonts w:ascii="Arial" w:hAnsi="Arial" w:cs="Arial"/>
          <w:sz w:val="24"/>
          <w:szCs w:val="24"/>
        </w:rPr>
        <w:t>Jupyter notebook for initial analysis as well as dynamically on the suicide dash app.</w:t>
      </w:r>
      <w:r w:rsidR="0089601F" w:rsidRPr="00C1718C">
        <w:rPr>
          <w:rFonts w:ascii="Arial" w:hAnsi="Arial" w:cs="Arial"/>
          <w:sz w:val="24"/>
          <w:szCs w:val="24"/>
        </w:rPr>
        <w:t xml:space="preserve"> These scores are </w:t>
      </w:r>
      <w:r w:rsidR="006D7AE4" w:rsidRPr="00C1718C">
        <w:rPr>
          <w:rFonts w:ascii="Arial" w:hAnsi="Arial" w:cs="Arial"/>
          <w:sz w:val="24"/>
          <w:szCs w:val="24"/>
        </w:rPr>
        <w:t>used to compute goodness of the fit. It is found by taking the correlation coefficient between true values and predicted values.</w:t>
      </w:r>
    </w:p>
    <w:p w14:paraId="593F3A0E" w14:textId="77777777" w:rsidR="0089601F" w:rsidRPr="00C1718C"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Deployment</w:t>
      </w:r>
      <w:r w:rsidR="00AC51FE" w:rsidRPr="00C1718C">
        <w:rPr>
          <w:rFonts w:ascii="Arial" w:hAnsi="Arial" w:cs="Arial"/>
          <w:sz w:val="24"/>
          <w:szCs w:val="24"/>
        </w:rPr>
        <w:t>:</w:t>
      </w:r>
      <w:r w:rsidR="00931716" w:rsidRPr="00C1718C">
        <w:rPr>
          <w:rFonts w:ascii="Arial" w:hAnsi="Arial" w:cs="Arial"/>
          <w:sz w:val="24"/>
          <w:szCs w:val="24"/>
        </w:rPr>
        <w:t xml:space="preserve"> The most important step in publishing a </w:t>
      </w:r>
      <w:r w:rsidR="002513A0" w:rsidRPr="00C1718C">
        <w:rPr>
          <w:rFonts w:ascii="Arial" w:hAnsi="Arial" w:cs="Arial"/>
          <w:sz w:val="24"/>
          <w:szCs w:val="24"/>
        </w:rPr>
        <w:t>web-based</w:t>
      </w:r>
      <w:r w:rsidR="00931716" w:rsidRPr="00C1718C">
        <w:rPr>
          <w:rFonts w:ascii="Arial" w:hAnsi="Arial" w:cs="Arial"/>
          <w:sz w:val="24"/>
          <w:szCs w:val="24"/>
        </w:rPr>
        <w:t xml:space="preserve"> application is deployment. </w:t>
      </w:r>
      <w:r w:rsidR="002513A0" w:rsidRPr="00C1718C">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C1718C">
        <w:rPr>
          <w:rFonts w:ascii="Arial" w:hAnsi="Arial" w:cs="Arial"/>
          <w:sz w:val="24"/>
          <w:szCs w:val="24"/>
        </w:rPr>
        <w:t>MySQL</w:t>
      </w:r>
      <w:r w:rsidR="002513A0" w:rsidRPr="00C1718C">
        <w:rPr>
          <w:rFonts w:ascii="Arial" w:hAnsi="Arial" w:cs="Arial"/>
          <w:sz w:val="24"/>
          <w:szCs w:val="24"/>
        </w:rPr>
        <w:t xml:space="preserve"> database from the same service provide has been loaded and maintained with suicide dataset.</w:t>
      </w:r>
    </w:p>
    <w:p w14:paraId="1B2D2D81" w14:textId="2F376A1B" w:rsidR="00DF722D" w:rsidRPr="00C1718C"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C1718C" w:rsidRDefault="00DF722D" w:rsidP="006B34ED">
      <w:pPr>
        <w:pStyle w:val="ListParagraph"/>
        <w:spacing w:line="360" w:lineRule="auto"/>
        <w:jc w:val="center"/>
        <w:rPr>
          <w:rFonts w:ascii="Arial" w:hAnsi="Arial" w:cs="Arial"/>
          <w:sz w:val="24"/>
          <w:szCs w:val="24"/>
        </w:rPr>
      </w:pPr>
      <w:r w:rsidRPr="00C1718C">
        <w:rPr>
          <w:rFonts w:ascii="Arial" w:hAnsi="Arial" w:cs="Arial"/>
          <w:noProof/>
        </w:rPr>
        <w:drawing>
          <wp:inline distT="0" distB="0" distL="0" distR="0" wp14:anchorId="7A9CF5A3" wp14:editId="7C5D5847">
            <wp:extent cx="4074619" cy="1850624"/>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085856" cy="1855728"/>
                    </a:xfrm>
                    <a:prstGeom prst="rect">
                      <a:avLst/>
                    </a:prstGeom>
                  </pic:spPr>
                </pic:pic>
              </a:graphicData>
            </a:graphic>
          </wp:inline>
        </w:drawing>
      </w:r>
    </w:p>
    <w:p w14:paraId="56E3C22C" w14:textId="187D34EE" w:rsidR="00DF722D" w:rsidRPr="00C1718C" w:rsidRDefault="00DF722D" w:rsidP="00DF722D">
      <w:pPr>
        <w:pStyle w:val="ListParagraph"/>
        <w:spacing w:line="360" w:lineRule="auto"/>
        <w:jc w:val="center"/>
        <w:rPr>
          <w:rFonts w:ascii="Arial" w:hAnsi="Arial" w:cs="Arial"/>
          <w:b/>
          <w:bCs/>
          <w:i/>
          <w:iCs/>
        </w:rPr>
      </w:pPr>
      <w:r w:rsidRPr="00C1718C">
        <w:rPr>
          <w:rFonts w:ascii="Arial" w:hAnsi="Arial" w:cs="Arial"/>
          <w:b/>
          <w:bCs/>
          <w:i/>
          <w:iCs/>
        </w:rPr>
        <w:t xml:space="preserve">Fig </w:t>
      </w:r>
      <w:r w:rsidR="00A41266">
        <w:rPr>
          <w:rFonts w:ascii="Arial" w:hAnsi="Arial" w:cs="Arial"/>
          <w:b/>
          <w:bCs/>
          <w:i/>
          <w:iCs/>
        </w:rPr>
        <w:t>1</w:t>
      </w:r>
      <w:r w:rsidR="00612E9F">
        <w:rPr>
          <w:rFonts w:ascii="Arial" w:hAnsi="Arial" w:cs="Arial"/>
          <w:b/>
          <w:bCs/>
          <w:i/>
          <w:iCs/>
        </w:rPr>
        <w:t>.1</w:t>
      </w:r>
      <w:r w:rsidRPr="00C1718C">
        <w:rPr>
          <w:rFonts w:ascii="Arial" w:hAnsi="Arial" w:cs="Arial"/>
          <w:b/>
          <w:bCs/>
          <w:i/>
          <w:iCs/>
        </w:rPr>
        <w:t xml:space="preserve"> </w:t>
      </w:r>
      <w:r w:rsidRPr="00C1718C">
        <w:rPr>
          <w:rFonts w:ascii="Arial" w:hAnsi="Arial" w:cs="Arial"/>
          <w:i/>
          <w:iCs/>
        </w:rPr>
        <w:t>Lifecycle of the project</w:t>
      </w:r>
    </w:p>
    <w:p w14:paraId="5994E807" w14:textId="5D153DAD" w:rsidR="006C59E8" w:rsidRPr="00C1718C" w:rsidRDefault="00136341" w:rsidP="009100BE">
      <w:pPr>
        <w:spacing w:line="360" w:lineRule="auto"/>
        <w:jc w:val="both"/>
        <w:rPr>
          <w:rFonts w:ascii="Arial" w:hAnsi="Arial" w:cs="Arial"/>
          <w:sz w:val="24"/>
          <w:szCs w:val="24"/>
        </w:rPr>
      </w:pPr>
      <w:r w:rsidRPr="00C1718C">
        <w:rPr>
          <w:rFonts w:ascii="Arial" w:hAnsi="Arial" w:cs="Arial"/>
          <w:sz w:val="24"/>
          <w:szCs w:val="24"/>
        </w:rPr>
        <w:t xml:space="preserve">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w:t>
      </w:r>
      <w:r w:rsidRPr="00C1718C">
        <w:rPr>
          <w:rFonts w:ascii="Arial" w:hAnsi="Arial" w:cs="Arial"/>
          <w:sz w:val="24"/>
          <w:szCs w:val="24"/>
        </w:rPr>
        <w:lastRenderedPageBreak/>
        <w:t>(Design and Implementation</w:t>
      </w:r>
      <w:r w:rsidR="00CD2293" w:rsidRPr="00C1718C">
        <w:rPr>
          <w:rFonts w:ascii="Arial" w:hAnsi="Arial" w:cs="Arial"/>
          <w:sz w:val="24"/>
          <w:szCs w:val="24"/>
        </w:rPr>
        <w:t>). The</w:t>
      </w:r>
      <w:r w:rsidRPr="00C1718C">
        <w:rPr>
          <w:rFonts w:ascii="Arial" w:hAnsi="Arial" w:cs="Arial"/>
          <w:sz w:val="24"/>
          <w:szCs w:val="24"/>
        </w:rPr>
        <w:t xml:space="preserve"> based model's construction and design approach for testing and training with worldwide </w:t>
      </w:r>
      <w:r w:rsidR="00186CE9" w:rsidRPr="00C1718C">
        <w:rPr>
          <w:rFonts w:ascii="Arial" w:hAnsi="Arial" w:cs="Arial"/>
          <w:sz w:val="24"/>
          <w:szCs w:val="24"/>
        </w:rPr>
        <w:t>suicides</w:t>
      </w:r>
      <w:r w:rsidRPr="00C1718C">
        <w:rPr>
          <w:rFonts w:ascii="Arial" w:hAnsi="Arial" w:cs="Arial"/>
          <w:sz w:val="24"/>
          <w:szCs w:val="24"/>
        </w:rPr>
        <w:t>. Chapter</w:t>
      </w:r>
      <w:r w:rsidR="00D77996" w:rsidRPr="00C1718C">
        <w:rPr>
          <w:rFonts w:ascii="Arial" w:hAnsi="Arial" w:cs="Arial"/>
          <w:sz w:val="24"/>
          <w:szCs w:val="24"/>
        </w:rPr>
        <w:t xml:space="preserve"> </w:t>
      </w:r>
      <w:r w:rsidRPr="00C1718C">
        <w:rPr>
          <w:rFonts w:ascii="Arial" w:hAnsi="Arial" w:cs="Arial"/>
          <w:sz w:val="24"/>
          <w:szCs w:val="24"/>
        </w:rPr>
        <w:t>In Chapter 5, "Parameter Evaluation, and Testing," the procedure for evaluating the based</w:t>
      </w:r>
      <w:r w:rsidR="00E80D9A" w:rsidRPr="00C1718C">
        <w:rPr>
          <w:rFonts w:ascii="Arial" w:hAnsi="Arial" w:cs="Arial"/>
          <w:sz w:val="24"/>
          <w:szCs w:val="24"/>
        </w:rPr>
        <w:t xml:space="preserve"> </w:t>
      </w:r>
      <w:r w:rsidRPr="00C1718C">
        <w:rPr>
          <w:rFonts w:ascii="Arial" w:hAnsi="Arial" w:cs="Arial"/>
          <w:sz w:val="24"/>
          <w:szCs w:val="24"/>
        </w:rPr>
        <w:t xml:space="preserve">model. The </w:t>
      </w:r>
      <w:r w:rsidR="00B65AF1" w:rsidRPr="00C1718C">
        <w:rPr>
          <w:rFonts w:ascii="Arial" w:hAnsi="Arial" w:cs="Arial"/>
          <w:sz w:val="24"/>
          <w:szCs w:val="24"/>
        </w:rPr>
        <w:t xml:space="preserve">number </w:t>
      </w:r>
      <w:r w:rsidRPr="00C1718C">
        <w:rPr>
          <w:rFonts w:ascii="Arial" w:hAnsi="Arial" w:cs="Arial"/>
          <w:sz w:val="24"/>
          <w:szCs w:val="24"/>
        </w:rPr>
        <w:t xml:space="preserve">of </w:t>
      </w:r>
      <w:r w:rsidR="00B65AF1" w:rsidRPr="00C1718C">
        <w:rPr>
          <w:rFonts w:ascii="Arial" w:hAnsi="Arial" w:cs="Arial"/>
          <w:sz w:val="24"/>
          <w:szCs w:val="24"/>
        </w:rPr>
        <w:t>deaths happened in Russia over</w:t>
      </w:r>
      <w:r w:rsidRPr="00C1718C">
        <w:rPr>
          <w:rFonts w:ascii="Arial" w:hAnsi="Arial" w:cs="Arial"/>
          <w:sz w:val="24"/>
          <w:szCs w:val="24"/>
        </w:rPr>
        <w:t xml:space="preserve"> time is covered in Chapter 6 (Results) in general. Chapter 7 (Conclusion) explores the question of</w:t>
      </w:r>
      <w:r w:rsidR="00856C0E" w:rsidRPr="00C1718C">
        <w:rPr>
          <w:rFonts w:ascii="Arial" w:hAnsi="Arial" w:cs="Arial"/>
          <w:sz w:val="24"/>
          <w:szCs w:val="24"/>
        </w:rPr>
        <w:t xml:space="preserve"> </w:t>
      </w:r>
      <w:r w:rsidRPr="00C1718C">
        <w:rPr>
          <w:rFonts w:ascii="Arial" w:hAnsi="Arial" w:cs="Arial"/>
          <w:sz w:val="24"/>
          <w:szCs w:val="24"/>
        </w:rPr>
        <w:t xml:space="preserve">Future </w:t>
      </w:r>
      <w:r w:rsidR="00D35887" w:rsidRPr="00C1718C">
        <w:rPr>
          <w:rFonts w:ascii="Arial" w:hAnsi="Arial" w:cs="Arial"/>
          <w:sz w:val="24"/>
          <w:szCs w:val="24"/>
        </w:rPr>
        <w:t>work,</w:t>
      </w:r>
      <w:r w:rsidRPr="00C1718C">
        <w:rPr>
          <w:rFonts w:ascii="Arial" w:hAnsi="Arial" w:cs="Arial"/>
          <w:sz w:val="24"/>
          <w:szCs w:val="24"/>
        </w:rPr>
        <w:t xml:space="preserve"> and the research questions were addressed. Chapter 8 concludes (Deployment)</w:t>
      </w:r>
      <w:r w:rsidR="009100BE" w:rsidRPr="00C1718C">
        <w:rPr>
          <w:rFonts w:ascii="Arial" w:hAnsi="Arial" w:cs="Arial"/>
          <w:sz w:val="24"/>
          <w:szCs w:val="24"/>
        </w:rPr>
        <w:t xml:space="preserve"> details</w:t>
      </w:r>
      <w:r w:rsidR="00A94D58" w:rsidRPr="00C1718C">
        <w:rPr>
          <w:rFonts w:ascii="Arial" w:hAnsi="Arial" w:cs="Arial"/>
          <w:sz w:val="24"/>
          <w:szCs w:val="24"/>
        </w:rPr>
        <w:t xml:space="preserve"> including preparation of server, connecting </w:t>
      </w:r>
      <w:r w:rsidR="007E784D" w:rsidRPr="00C1718C">
        <w:rPr>
          <w:rFonts w:ascii="Arial" w:hAnsi="Arial" w:cs="Arial"/>
          <w:sz w:val="24"/>
          <w:szCs w:val="24"/>
        </w:rPr>
        <w:t>G</w:t>
      </w:r>
      <w:r w:rsidR="00A94D58" w:rsidRPr="00C1718C">
        <w:rPr>
          <w:rFonts w:ascii="Arial" w:hAnsi="Arial" w:cs="Arial"/>
          <w:sz w:val="24"/>
          <w:szCs w:val="24"/>
        </w:rPr>
        <w:t xml:space="preserve">it repo, </w:t>
      </w:r>
      <w:r w:rsidR="004470F4" w:rsidRPr="00C1718C">
        <w:rPr>
          <w:rFonts w:ascii="Arial" w:hAnsi="Arial" w:cs="Arial"/>
          <w:sz w:val="24"/>
          <w:szCs w:val="24"/>
        </w:rPr>
        <w:t>migration,</w:t>
      </w:r>
      <w:r w:rsidR="00A94D58" w:rsidRPr="00C1718C">
        <w:rPr>
          <w:rFonts w:ascii="Arial" w:hAnsi="Arial" w:cs="Arial"/>
          <w:sz w:val="24"/>
          <w:szCs w:val="24"/>
        </w:rPr>
        <w:t xml:space="preserve"> and </w:t>
      </w:r>
      <w:r w:rsidR="007E784D" w:rsidRPr="00C1718C">
        <w:rPr>
          <w:rFonts w:ascii="Arial" w:hAnsi="Arial" w:cs="Arial"/>
          <w:sz w:val="24"/>
          <w:szCs w:val="24"/>
        </w:rPr>
        <w:t>DB</w:t>
      </w:r>
      <w:r w:rsidR="00A94D58" w:rsidRPr="00C1718C">
        <w:rPr>
          <w:rFonts w:ascii="Arial" w:hAnsi="Arial" w:cs="Arial"/>
          <w:sz w:val="24"/>
          <w:szCs w:val="24"/>
        </w:rPr>
        <w:t xml:space="preserve"> etc</w:t>
      </w:r>
      <w:r w:rsidR="009100BE" w:rsidRPr="00C1718C">
        <w:rPr>
          <w:rFonts w:ascii="Arial" w:hAnsi="Arial" w:cs="Arial"/>
          <w:sz w:val="24"/>
          <w:szCs w:val="24"/>
        </w:rPr>
        <w:t>.</w:t>
      </w:r>
    </w:p>
    <w:p w14:paraId="36F70F03" w14:textId="06E6A6AD" w:rsidR="000E6313" w:rsidRPr="00C1718C" w:rsidRDefault="000E6313" w:rsidP="00773A25">
      <w:pPr>
        <w:autoSpaceDE w:val="0"/>
        <w:autoSpaceDN w:val="0"/>
        <w:adjustRightInd w:val="0"/>
        <w:spacing w:after="0" w:line="360" w:lineRule="auto"/>
        <w:jc w:val="center"/>
        <w:rPr>
          <w:rFonts w:ascii="Arial" w:hAnsi="Arial" w:cs="Arial"/>
          <w:b/>
          <w:bCs/>
          <w:sz w:val="39"/>
          <w:szCs w:val="39"/>
        </w:rPr>
      </w:pPr>
      <w:r w:rsidRPr="00C1718C">
        <w:rPr>
          <w:rFonts w:ascii="Arial" w:hAnsi="Arial" w:cs="Arial"/>
          <w:b/>
          <w:bCs/>
          <w:sz w:val="39"/>
          <w:szCs w:val="39"/>
        </w:rPr>
        <w:t>Chapter 2</w:t>
      </w:r>
    </w:p>
    <w:p w14:paraId="2C81C33C" w14:textId="77805169" w:rsidR="00EB09A1" w:rsidRPr="00ED27EB" w:rsidRDefault="000E6313" w:rsidP="00773A25">
      <w:pPr>
        <w:spacing w:line="360" w:lineRule="auto"/>
        <w:rPr>
          <w:rFonts w:ascii="Arial" w:hAnsi="Arial" w:cs="Arial"/>
          <w:b/>
          <w:bCs/>
          <w:sz w:val="32"/>
          <w:szCs w:val="32"/>
        </w:rPr>
      </w:pPr>
      <w:r w:rsidRPr="00ED27EB">
        <w:rPr>
          <w:rFonts w:ascii="Arial" w:hAnsi="Arial" w:cs="Arial"/>
          <w:b/>
          <w:bCs/>
          <w:sz w:val="32"/>
          <w:szCs w:val="32"/>
        </w:rPr>
        <w:t>Literature Review</w:t>
      </w:r>
    </w:p>
    <w:p w14:paraId="661913AE" w14:textId="07ECC064" w:rsidR="00F70DA7" w:rsidRPr="00ED27EB" w:rsidRDefault="00F70DA7" w:rsidP="00136341">
      <w:pPr>
        <w:spacing w:line="360" w:lineRule="auto"/>
        <w:rPr>
          <w:rFonts w:ascii="Arial" w:hAnsi="Arial" w:cs="Arial"/>
          <w:b/>
          <w:bCs/>
          <w:sz w:val="28"/>
          <w:szCs w:val="28"/>
        </w:rPr>
      </w:pPr>
      <w:r w:rsidRPr="00ED27EB">
        <w:rPr>
          <w:rFonts w:ascii="Arial" w:hAnsi="Arial" w:cs="Arial"/>
          <w:b/>
          <w:bCs/>
          <w:sz w:val="28"/>
          <w:szCs w:val="28"/>
        </w:rPr>
        <w:t>2.1 Related work</w:t>
      </w:r>
    </w:p>
    <w:p w14:paraId="04CDDD08" w14:textId="701397FC" w:rsidR="007363A7" w:rsidRPr="00C1718C" w:rsidRDefault="007363A7" w:rsidP="007363A7">
      <w:pPr>
        <w:spacing w:line="360" w:lineRule="auto"/>
        <w:jc w:val="both"/>
        <w:rPr>
          <w:rFonts w:ascii="Arial" w:hAnsi="Arial" w:cs="Arial"/>
          <w:sz w:val="24"/>
          <w:szCs w:val="24"/>
        </w:rPr>
      </w:pPr>
      <w:r w:rsidRPr="00C1718C">
        <w:rPr>
          <w:rFonts w:ascii="Arial" w:hAnsi="Arial" w:cs="Arial"/>
          <w:sz w:val="24"/>
          <w:szCs w:val="24"/>
        </w:rPr>
        <w:t xml:space="preserve">BI platforms like Tableau and PowerBI are excellent. It enables even non-technical managers to do their own data exploration. They are great resources for analyzing read-only datasets. The massive data science project, however, will require you to take complex and complicated operations. For </w:t>
      </w:r>
      <w:r w:rsidR="009739D2" w:rsidRPr="00C1718C">
        <w:rPr>
          <w:rFonts w:ascii="Arial" w:hAnsi="Arial" w:cs="Arial"/>
          <w:sz w:val="24"/>
          <w:szCs w:val="24"/>
        </w:rPr>
        <w:t>example</w:t>
      </w:r>
      <w:r w:rsidRPr="00C1718C">
        <w:rPr>
          <w:rFonts w:ascii="Arial" w:hAnsi="Arial" w:cs="Arial"/>
          <w:sz w:val="24"/>
          <w:szCs w:val="24"/>
        </w:rPr>
        <w:t xml:space="preserve">, you need to start the model retraining and activate a backend function. </w:t>
      </w:r>
    </w:p>
    <w:p w14:paraId="2FAE76FE" w14:textId="32A6FC8D" w:rsidR="000168F2" w:rsidRPr="00C1718C" w:rsidRDefault="000168F2" w:rsidP="000168F2">
      <w:pPr>
        <w:spacing w:line="360" w:lineRule="auto"/>
        <w:jc w:val="both"/>
        <w:rPr>
          <w:rFonts w:ascii="Arial" w:hAnsi="Arial" w:cs="Arial"/>
          <w:sz w:val="24"/>
          <w:szCs w:val="24"/>
        </w:rPr>
      </w:pPr>
      <w:r w:rsidRPr="00C1718C">
        <w:rPr>
          <w:rFonts w:ascii="Arial" w:hAnsi="Arial" w:cs="Arial"/>
          <w:sz w:val="24"/>
          <w:szCs w:val="24"/>
        </w:rPr>
        <w:t>Dashboards are a well-liked tool for data visualization and simple information presentation. In comparison to other forms of data visualization, dashboards have a number of benefits</w:t>
      </w:r>
      <w:r w:rsidR="00C61A4B"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DYyZmJkYTEtNzI2Yi00ZDRiLTg1ODEtMDVhODg5MGEwZGJi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
          <w:id w:val="1185398525"/>
          <w:placeholder>
            <w:docPart w:val="DefaultPlaceholder_-1854013440"/>
          </w:placeholder>
        </w:sdtPr>
        <w:sdtContent>
          <w:r w:rsidR="00863E39" w:rsidRPr="00863E39">
            <w:rPr>
              <w:rFonts w:ascii="Arial" w:hAnsi="Arial" w:cs="Arial"/>
              <w:color w:val="000000"/>
              <w:sz w:val="24"/>
              <w:szCs w:val="24"/>
            </w:rPr>
            <w:t>(Ajitesh Kumar, 2022)</w:t>
          </w:r>
        </w:sdtContent>
      </w:sdt>
      <w:r w:rsidRPr="00C1718C">
        <w:rPr>
          <w:rFonts w:ascii="Arial" w:hAnsi="Arial" w:cs="Arial"/>
          <w:sz w:val="24"/>
          <w:szCs w:val="24"/>
        </w:rPr>
        <w:t>, such as the ability to view numerous metrics at once, alter the layout to suit certain requirements, and drill down into the data for more in-depth research. One or more of the benefits of using dashboards are as follows:</w:t>
      </w:r>
    </w:p>
    <w:p w14:paraId="5317CA22" w14:textId="77777777"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Aid in decision-making:</w:t>
      </w:r>
      <w:r w:rsidRPr="00C1718C">
        <w:rPr>
          <w:rFonts w:ascii="Arial" w:hAnsi="Arial" w:cs="Arial"/>
          <w:sz w:val="24"/>
          <w:szCs w:val="24"/>
        </w:rPr>
        <w:t xml:space="preserve"> Dashboards can be used to monitor and notice patterns over time, track progress, and provide insightful data on consumer behavior and market changes.</w:t>
      </w:r>
    </w:p>
    <w:p w14:paraId="3ABA81D4" w14:textId="1DCC5C4A"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Identify business opportunities</w:t>
      </w:r>
      <w:r w:rsidRPr="00C1718C">
        <w:rPr>
          <w:rFonts w:ascii="Arial" w:hAnsi="Arial" w:cs="Arial"/>
          <w:sz w:val="24"/>
          <w:szCs w:val="24"/>
        </w:rPr>
        <w:t>:</w:t>
      </w:r>
      <w:r w:rsidRPr="00C1718C">
        <w:rPr>
          <w:rFonts w:ascii="Arial" w:hAnsi="Arial" w:cs="Arial"/>
          <w:color w:val="575757"/>
          <w:sz w:val="23"/>
          <w:szCs w:val="23"/>
          <w:shd w:val="clear" w:color="auto" w:fill="FFFFFF"/>
        </w:rPr>
        <w:t> </w:t>
      </w:r>
      <w:r w:rsidRPr="00C1718C">
        <w:rPr>
          <w:rFonts w:ascii="Arial" w:hAnsi="Arial" w:cs="Arial"/>
          <w:sz w:val="24"/>
          <w:szCs w:val="24"/>
        </w:rPr>
        <w:t xml:space="preserve"> They offer a quick and simple approach to track progress and spot possibilities by gathering important data points and metrics.</w:t>
      </w:r>
    </w:p>
    <w:p w14:paraId="739D2F6D" w14:textId="77777777"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Easy to share:</w:t>
      </w:r>
      <w:r w:rsidRPr="00C1718C">
        <w:rPr>
          <w:rFonts w:ascii="Arial" w:hAnsi="Arial" w:cs="Arial"/>
          <w:sz w:val="24"/>
          <w:szCs w:val="24"/>
        </w:rPr>
        <w:t xml:space="preserve"> Whether you embed a dashboard on a website, send information to others via email, or post it on social media, dashboards make it simple to do so. PowerPoint presentations may simply make use of dashboard screenshots.</w:t>
      </w:r>
    </w:p>
    <w:p w14:paraId="43FD572D" w14:textId="3B2AD180"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lastRenderedPageBreak/>
        <w:t>Business and Personal use:</w:t>
      </w:r>
      <w:r w:rsidRPr="00C1718C">
        <w:rPr>
          <w:rFonts w:ascii="Arial" w:hAnsi="Arial" w:cs="Arial"/>
          <w:sz w:val="24"/>
          <w:szCs w:val="24"/>
        </w:rPr>
        <w:t xml:space="preserve"> Dashboards can be utilized in both professional and personal settings.</w:t>
      </w:r>
    </w:p>
    <w:p w14:paraId="7B543956" w14:textId="0C655278" w:rsidR="003B67E3" w:rsidRPr="00C1718C" w:rsidRDefault="003B67E3" w:rsidP="003B67E3">
      <w:pPr>
        <w:spacing w:line="360" w:lineRule="auto"/>
        <w:jc w:val="both"/>
        <w:rPr>
          <w:rFonts w:ascii="Arial" w:hAnsi="Arial" w:cs="Arial"/>
          <w:sz w:val="24"/>
          <w:szCs w:val="24"/>
        </w:rPr>
      </w:pPr>
      <w:r w:rsidRPr="00C1718C">
        <w:rPr>
          <w:rFonts w:ascii="Arial" w:hAnsi="Arial" w:cs="Arial"/>
          <w:sz w:val="24"/>
          <w:szCs w:val="24"/>
        </w:rPr>
        <w:t>Although dashboards are a popular tool for data visualization, they have several notable drawbacks.</w:t>
      </w:r>
    </w:p>
    <w:p w14:paraId="69289C0A" w14:textId="77777777"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Dashboards can be difficult to use, especially if they attempt to include too much information. Users may struggle to identify the most crucial information and where to focus their attention.</w:t>
      </w:r>
    </w:p>
    <w:p w14:paraId="74B3E7A0" w14:textId="15A76114"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Users might not be able to personalize dashboards to meet their unique demands because of how difficult it can be to do so. Due to these factors, dashboards should only be utilized when they provide the greatest means of visualizing the needed data.</w:t>
      </w:r>
    </w:p>
    <w:p w14:paraId="030FDE09" w14:textId="07D0D417" w:rsidR="00430015" w:rsidRPr="00C1718C" w:rsidRDefault="008E5538" w:rsidP="00430015">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If dashboards are not used properly, they can also be deceptive. It is simple to ignore data that contradicts an argument and cherry-pick data (data bias) that does. Confirmation bias is another name for this. Dashboards should therefore only be used sparingly and as a small component of a more comprehensive analytical strategy.</w:t>
      </w:r>
    </w:p>
    <w:p w14:paraId="74A23CCB"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Python lacks Dash's reactive front end, which is what would make it a really appealing full-stack language. It makes the development process faster, easier, and more logical by allowing each tier of the application stack—for example, the front end and back end—to communicate with the same data within the same session using the same programming language.</w:t>
      </w:r>
    </w:p>
    <w:p w14:paraId="0F032DFC" w14:textId="54E91DA4"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 xml:space="preserve">Structure: Model-View-Controller Model-View-Controller (MVC) is a </w:t>
      </w:r>
      <w:r w:rsidR="001C63A2" w:rsidRPr="00C1718C">
        <w:rPr>
          <w:rFonts w:ascii="Arial" w:hAnsi="Arial" w:cs="Arial"/>
          <w:sz w:val="24"/>
          <w:szCs w:val="24"/>
        </w:rPr>
        <w:t>Architecture</w:t>
      </w:r>
      <w:r w:rsidRPr="00C1718C">
        <w:rPr>
          <w:rFonts w:ascii="Arial" w:hAnsi="Arial" w:cs="Arial"/>
          <w:sz w:val="24"/>
          <w:szCs w:val="24"/>
        </w:rPr>
        <w:t xml:space="preserve"> for application development that Dash revolutionizes by:</w:t>
      </w:r>
    </w:p>
    <w:p w14:paraId="0807E84E"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 xml:space="preserve">1. A real-time Controller is tightly integrated with the View. removing the need </w:t>
      </w:r>
    </w:p>
    <w:p w14:paraId="32679DF3"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2. Removing the need for duplicate data serialization and needlessly formal APIs across various application levels and programming languages. Once the data has been read into memory as a Python object, more complicated objects like Pandas DataFrames may be transferred easily across the stack.</w:t>
      </w:r>
    </w:p>
    <w:p w14:paraId="4C235429"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lastRenderedPageBreak/>
        <w:t>3. Allowing simple Python packages to be published as full-stack applications.</w:t>
      </w:r>
    </w:p>
    <w:p w14:paraId="4ECB9F11" w14:textId="77777777" w:rsidR="00430015" w:rsidRPr="00C1718C" w:rsidRDefault="00430015" w:rsidP="00430015">
      <w:pPr>
        <w:spacing w:line="360" w:lineRule="auto"/>
        <w:jc w:val="both"/>
        <w:rPr>
          <w:rFonts w:ascii="Arial" w:hAnsi="Arial" w:cs="Arial"/>
          <w:sz w:val="24"/>
          <w:szCs w:val="24"/>
        </w:rPr>
      </w:pPr>
    </w:p>
    <w:p w14:paraId="21261D1E" w14:textId="77DD7BA2" w:rsidR="007363A7" w:rsidRPr="00C1718C" w:rsidRDefault="00BC349E" w:rsidP="007363A7">
      <w:pPr>
        <w:spacing w:line="360" w:lineRule="auto"/>
        <w:jc w:val="both"/>
        <w:rPr>
          <w:rFonts w:ascii="Arial" w:hAnsi="Arial" w:cs="Arial"/>
          <w:sz w:val="24"/>
          <w:szCs w:val="24"/>
        </w:rPr>
      </w:pPr>
      <w:r w:rsidRPr="00C1718C">
        <w:rPr>
          <w:rFonts w:ascii="Arial" w:hAnsi="Arial" w:cs="Arial"/>
          <w:sz w:val="24"/>
          <w:szCs w:val="24"/>
        </w:rPr>
        <w:t xml:space="preserve">The </w:t>
      </w:r>
      <w:r w:rsidR="007363A7" w:rsidRPr="00C1718C">
        <w:rPr>
          <w:rFonts w:ascii="Arial" w:hAnsi="Arial" w:cs="Arial"/>
          <w:sz w:val="24"/>
          <w:szCs w:val="24"/>
        </w:rPr>
        <w:t xml:space="preserve">best option </w:t>
      </w:r>
      <w:r w:rsidR="00700871" w:rsidRPr="00C1718C">
        <w:rPr>
          <w:rFonts w:ascii="Arial" w:hAnsi="Arial" w:cs="Arial"/>
          <w:sz w:val="24"/>
          <w:szCs w:val="24"/>
        </w:rPr>
        <w:t>i</w:t>
      </w:r>
      <w:r w:rsidRPr="00C1718C">
        <w:rPr>
          <w:rFonts w:ascii="Arial" w:hAnsi="Arial" w:cs="Arial"/>
          <w:sz w:val="24"/>
          <w:szCs w:val="24"/>
        </w:rPr>
        <w:t xml:space="preserve">n suicide dashboard creation </w:t>
      </w:r>
      <w:r w:rsidR="007363A7" w:rsidRPr="00C1718C">
        <w:rPr>
          <w:rFonts w:ascii="Arial" w:hAnsi="Arial" w:cs="Arial"/>
          <w:sz w:val="24"/>
          <w:szCs w:val="24"/>
        </w:rPr>
        <w:t>was to create a web application from scratch. HighCharts and other JavaScript data visualization packages are great resources for this. The majority of user actions are covered by callbacks. They help you better control it by allowing you to submit data back to the server</w:t>
      </w:r>
      <w:r w:rsidR="00797A09"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"/>
          <w:id w:val="905106162"/>
          <w:placeholder>
            <w:docPart w:val="DefaultPlaceholder_-1854013440"/>
          </w:placeholder>
        </w:sdtPr>
        <w:sdtContent>
          <w:r w:rsidR="00863E39" w:rsidRPr="00863E39">
            <w:rPr>
              <w:rFonts w:ascii="Arial" w:hAnsi="Arial" w:cs="Arial"/>
              <w:color w:val="000000"/>
              <w:sz w:val="24"/>
              <w:szCs w:val="24"/>
            </w:rPr>
            <w:t>(The Analytics Club, 2021)</w:t>
          </w:r>
        </w:sdtContent>
      </w:sdt>
      <w:r w:rsidR="007363A7" w:rsidRPr="00C1718C">
        <w:rPr>
          <w:rFonts w:ascii="Arial" w:hAnsi="Arial" w:cs="Arial"/>
          <w:sz w:val="24"/>
          <w:szCs w:val="24"/>
        </w:rPr>
        <w:t>.</w:t>
      </w:r>
    </w:p>
    <w:p w14:paraId="6FF2C19E" w14:textId="10EE947F" w:rsidR="0026047E" w:rsidRPr="00C1718C" w:rsidRDefault="00881F80" w:rsidP="00FA55D1">
      <w:pPr>
        <w:spacing w:line="360" w:lineRule="auto"/>
        <w:jc w:val="both"/>
        <w:rPr>
          <w:rFonts w:ascii="Arial" w:hAnsi="Arial" w:cs="Arial"/>
          <w:color w:val="000000"/>
          <w:sz w:val="24"/>
          <w:szCs w:val="24"/>
        </w:rPr>
      </w:pPr>
      <w:r w:rsidRPr="00C1718C">
        <w:rPr>
          <w:rFonts w:ascii="Arial" w:hAnsi="Arial" w:cs="Arial"/>
          <w:sz w:val="24"/>
          <w:szCs w:val="24"/>
        </w:rPr>
        <w:t xml:space="preserve">Several </w:t>
      </w:r>
      <w:r w:rsidR="00355612" w:rsidRPr="00C1718C">
        <w:rPr>
          <w:rFonts w:ascii="Arial" w:hAnsi="Arial" w:cs="Arial"/>
          <w:sz w:val="24"/>
          <w:szCs w:val="24"/>
        </w:rPr>
        <w:t xml:space="preserve">apps have been made </w:t>
      </w:r>
      <w:r w:rsidR="00FA55D1" w:rsidRPr="00C1718C">
        <w:rPr>
          <w:rFonts w:ascii="Arial" w:hAnsi="Arial" w:cs="Arial"/>
          <w:sz w:val="24"/>
          <w:szCs w:val="24"/>
        </w:rPr>
        <w:t>like</w:t>
      </w:r>
      <w:r w:rsidR="00355612" w:rsidRPr="00C1718C">
        <w:rPr>
          <w:rFonts w:ascii="Arial" w:hAnsi="Arial" w:cs="Arial"/>
          <w:sz w:val="24"/>
          <w:szCs w:val="24"/>
        </w:rPr>
        <w:t xml:space="preserve"> suicide analysis dashboard</w:t>
      </w:r>
      <w:r w:rsidR="00666D8F" w:rsidRPr="00C1718C">
        <w:rPr>
          <w:rFonts w:ascii="Arial" w:hAnsi="Arial" w:cs="Arial"/>
          <w:sz w:val="24"/>
          <w:szCs w:val="24"/>
        </w:rPr>
        <w:t xml:space="preserve">, </w:t>
      </w:r>
      <w:r w:rsidRPr="00C1718C">
        <w:rPr>
          <w:rFonts w:ascii="Arial" w:hAnsi="Arial" w:cs="Arial"/>
          <w:sz w:val="24"/>
          <w:szCs w:val="24"/>
        </w:rPr>
        <w:t xml:space="preserve">Poverty and Equity </w:t>
      </w:r>
      <w:r w:rsidR="00AD2F9A" w:rsidRPr="00C1718C">
        <w:rPr>
          <w:rFonts w:ascii="Arial" w:hAnsi="Arial" w:cs="Arial"/>
          <w:sz w:val="24"/>
          <w:szCs w:val="24"/>
        </w:rPr>
        <w:t>Dashboard (</w:t>
      </w:r>
      <w:r w:rsidR="0044020A" w:rsidRPr="00C1718C">
        <w:rPr>
          <w:rFonts w:ascii="Arial" w:hAnsi="Arial" w:cs="Arial"/>
          <w:color w:val="000000"/>
          <w:sz w:val="24"/>
          <w:szCs w:val="24"/>
        </w:rPr>
        <w:t>2020)</w:t>
      </w:r>
      <w:r w:rsidRPr="00C1718C">
        <w:rPr>
          <w:rFonts w:ascii="Arial" w:hAnsi="Arial" w:cs="Arial"/>
          <w:color w:val="000000"/>
          <w:sz w:val="24"/>
          <w:szCs w:val="24"/>
        </w:rPr>
        <w:t xml:space="preserve"> was</w:t>
      </w:r>
      <w:r w:rsidR="00666D8F" w:rsidRPr="00C1718C">
        <w:rPr>
          <w:rFonts w:ascii="Arial" w:hAnsi="Arial" w:cs="Arial"/>
          <w:color w:val="000000"/>
          <w:sz w:val="24"/>
          <w:szCs w:val="24"/>
        </w:rPr>
        <w:t xml:space="preserve"> one of the main such inspirations for creating this application.</w:t>
      </w:r>
      <w:r w:rsidR="00FA55D1" w:rsidRPr="00C1718C">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C1718C">
        <w:rPr>
          <w:rFonts w:ascii="Arial" w:hAnsi="Arial" w:cs="Arial"/>
          <w:color w:val="000000"/>
          <w:sz w:val="24"/>
          <w:szCs w:val="24"/>
        </w:rPr>
        <w:t xml:space="preserve">Using Migration and Population Density data from </w:t>
      </w:r>
      <w:r w:rsidR="00E96720" w:rsidRPr="00C1718C">
        <w:rPr>
          <w:rFonts w:ascii="Arial" w:hAnsi="Arial" w:cs="Arial"/>
          <w:color w:val="000000"/>
          <w:sz w:val="24"/>
          <w:szCs w:val="24"/>
        </w:rPr>
        <w:t>World Bank</w:t>
      </w:r>
      <w:r w:rsidR="0026047E" w:rsidRPr="00C1718C">
        <w:rPr>
          <w:rFonts w:ascii="Arial" w:hAnsi="Arial" w:cs="Arial"/>
          <w:color w:val="000000"/>
          <w:sz w:val="24"/>
          <w:szCs w:val="24"/>
        </w:rPr>
        <w:t xml:space="preserve">. Dashboardom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
          <w:id w:val="-1537186030"/>
          <w:placeholder>
            <w:docPart w:val="33BD6FE42AB6433A882ACDC88736E7F6"/>
          </w:placeholder>
        </w:sdtPr>
        <w:sdtContent>
          <w:r w:rsidR="00863E39" w:rsidRPr="00863E39">
            <w:rPr>
              <w:rFonts w:ascii="Arial" w:hAnsi="Arial" w:cs="Arial"/>
              <w:color w:val="000000"/>
              <w:sz w:val="24"/>
              <w:szCs w:val="24"/>
            </w:rPr>
            <w:t>(2017)</w:t>
          </w:r>
        </w:sdtContent>
      </w:sdt>
      <w:r w:rsidR="0026047E" w:rsidRPr="00C1718C">
        <w:rPr>
          <w:rFonts w:ascii="Arial" w:hAnsi="Arial" w:cs="Arial"/>
          <w:color w:val="000000"/>
          <w:sz w:val="24"/>
          <w:szCs w:val="24"/>
        </w:rPr>
        <w:t xml:space="preserve"> has created a dashboard.</w:t>
      </w:r>
      <w:r w:rsidR="006F54B3" w:rsidRPr="00C1718C">
        <w:rPr>
          <w:rFonts w:ascii="Arial" w:hAnsi="Arial" w:cs="Arial"/>
          <w:color w:val="000000"/>
          <w:sz w:val="24"/>
          <w:szCs w:val="24"/>
        </w:rPr>
        <w:t xml:space="preserve"> Their dashboard was designed in a simple way without having </w:t>
      </w:r>
      <w:r w:rsidR="00602752" w:rsidRPr="00C1718C">
        <w:rPr>
          <w:rFonts w:ascii="Arial" w:hAnsi="Arial" w:cs="Arial"/>
          <w:color w:val="000000"/>
          <w:sz w:val="24"/>
          <w:szCs w:val="24"/>
        </w:rPr>
        <w:t>lots</w:t>
      </w:r>
      <w:r w:rsidR="006F54B3" w:rsidRPr="00C1718C">
        <w:rPr>
          <w:rFonts w:ascii="Arial" w:hAnsi="Arial" w:cs="Arial"/>
          <w:color w:val="000000"/>
          <w:sz w:val="24"/>
          <w:szCs w:val="24"/>
        </w:rPr>
        <w:t xml:space="preserve"> of </w:t>
      </w:r>
      <w:r w:rsidR="00E96720" w:rsidRPr="00C1718C">
        <w:rPr>
          <w:rFonts w:ascii="Arial" w:hAnsi="Arial" w:cs="Arial"/>
          <w:color w:val="000000"/>
          <w:sz w:val="24"/>
          <w:szCs w:val="24"/>
        </w:rPr>
        <w:t>CSS</w:t>
      </w:r>
      <w:r w:rsidR="006F54B3" w:rsidRPr="00C1718C">
        <w:rPr>
          <w:rFonts w:ascii="Arial" w:hAnsi="Arial" w:cs="Arial"/>
          <w:color w:val="000000"/>
          <w:sz w:val="24"/>
          <w:szCs w:val="24"/>
        </w:rPr>
        <w:t xml:space="preserve"> styles, but easily understandable for any non-technical person. </w:t>
      </w:r>
      <w:r w:rsidR="001A0531" w:rsidRPr="00C1718C">
        <w:rPr>
          <w:rFonts w:ascii="Arial" w:hAnsi="Arial" w:cs="Arial"/>
          <w:color w:val="000000"/>
          <w:sz w:val="24"/>
          <w:szCs w:val="24"/>
        </w:rPr>
        <w:t xml:space="preserve">They found that countries like Bahrain and Maldives have high migrant rate compared to other countries from the available </w:t>
      </w:r>
      <w:r w:rsidR="009562D9" w:rsidRPr="00C1718C">
        <w:rPr>
          <w:rFonts w:ascii="Arial" w:hAnsi="Arial" w:cs="Arial"/>
          <w:color w:val="000000"/>
          <w:sz w:val="24"/>
          <w:szCs w:val="24"/>
        </w:rPr>
        <w:t>world bank</w:t>
      </w:r>
      <w:r w:rsidR="001A0531" w:rsidRPr="00C1718C">
        <w:rPr>
          <w:rFonts w:ascii="Arial" w:hAnsi="Arial" w:cs="Arial"/>
          <w:color w:val="000000"/>
          <w:sz w:val="24"/>
          <w:szCs w:val="24"/>
        </w:rPr>
        <w:t xml:space="preserve"> data.</w:t>
      </w:r>
      <w:r w:rsidR="00C241AB" w:rsidRPr="00C1718C">
        <w:rPr>
          <w:rFonts w:ascii="Arial" w:hAnsi="Arial" w:cs="Arial"/>
          <w:color w:val="000000"/>
          <w:sz w:val="24"/>
          <w:szCs w:val="24"/>
        </w:rPr>
        <w:t xml:space="preserve"> Another simple visualization project made by real python for avocados </w:t>
      </w:r>
      <w:r w:rsidR="00C32186" w:rsidRPr="00C1718C">
        <w:rPr>
          <w:rFonts w:ascii="Arial" w:hAnsi="Arial" w:cs="Arial"/>
          <w:color w:val="000000"/>
          <w:sz w:val="24"/>
          <w:szCs w:val="24"/>
        </w:rPr>
        <w:t>sales in US</w:t>
      </w:r>
      <w:r w:rsidR="00C241AB" w:rsidRPr="00C1718C">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
          <w:id w:val="-1097556236"/>
          <w:placeholder>
            <w:docPart w:val="DefaultPlaceholder_-1854013440"/>
          </w:placeholder>
        </w:sdtPr>
        <w:sdtContent>
          <w:r w:rsidR="00863E39" w:rsidRPr="00863E39">
            <w:rPr>
              <w:rFonts w:ascii="Arial" w:hAnsi="Arial" w:cs="Arial"/>
              <w:color w:val="000000"/>
              <w:sz w:val="24"/>
              <w:szCs w:val="24"/>
            </w:rPr>
            <w:t>(2018)</w:t>
          </w:r>
        </w:sdtContent>
      </w:sdt>
      <w:r w:rsidR="00C241AB" w:rsidRPr="00C1718C">
        <w:rPr>
          <w:rFonts w:ascii="Arial" w:hAnsi="Arial" w:cs="Arial"/>
          <w:color w:val="000000"/>
          <w:sz w:val="24"/>
          <w:szCs w:val="24"/>
        </w:rPr>
        <w:t xml:space="preserve"> show</w:t>
      </w:r>
      <w:r w:rsidR="00A73568" w:rsidRPr="00C1718C">
        <w:rPr>
          <w:rFonts w:ascii="Arial" w:hAnsi="Arial" w:cs="Arial"/>
          <w:color w:val="000000"/>
          <w:sz w:val="24"/>
          <w:szCs w:val="24"/>
        </w:rPr>
        <w:t>s the</w:t>
      </w:r>
      <w:r w:rsidR="00C241AB" w:rsidRPr="00C1718C">
        <w:rPr>
          <w:rFonts w:ascii="Arial" w:hAnsi="Arial" w:cs="Arial"/>
          <w:color w:val="000000"/>
          <w:sz w:val="24"/>
          <w:szCs w:val="24"/>
        </w:rPr>
        <w:t xml:space="preserve"> simplest way from coding to deploying of python dash applications. </w:t>
      </w:r>
    </w:p>
    <w:p w14:paraId="1340A8F7" w14:textId="75AA019B" w:rsidR="002A150E" w:rsidRPr="00C1718C" w:rsidRDefault="00E70D5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Alexander Blaufuss </w:t>
      </w:r>
      <w:sdt>
        <w:sdtPr>
          <w:rPr>
            <w:rFonts w:ascii="Arial" w:hAnsi="Arial" w:cs="Arial"/>
            <w:color w:val="000000"/>
            <w:sz w:val="24"/>
            <w:szCs w:val="24"/>
          </w:rPr>
          <w:tag w:val="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
          <w:id w:val="-1201857691"/>
          <w:placeholder>
            <w:docPart w:val="DefaultPlaceholder_-1854013440"/>
          </w:placeholder>
        </w:sdtPr>
        <w:sdtContent>
          <w:r w:rsidR="00863E39" w:rsidRPr="00863E39">
            <w:rPr>
              <w:rFonts w:ascii="Arial" w:hAnsi="Arial" w:cs="Arial"/>
              <w:color w:val="000000"/>
              <w:sz w:val="24"/>
              <w:szCs w:val="24"/>
            </w:rPr>
            <w:t>(2020)</w:t>
          </w:r>
        </w:sdtContent>
      </w:sdt>
      <w:r w:rsidRPr="00C1718C">
        <w:rPr>
          <w:rFonts w:ascii="Arial" w:hAnsi="Arial" w:cs="Arial"/>
          <w:color w:val="000000"/>
          <w:sz w:val="24"/>
          <w:szCs w:val="24"/>
        </w:rPr>
        <w:t xml:space="preserve"> has created a blog on making a stock market prediction dashboard has made a simple but attractive way </w:t>
      </w:r>
      <w:r w:rsidR="00FE5398" w:rsidRPr="00C1718C">
        <w:rPr>
          <w:rFonts w:ascii="Arial" w:hAnsi="Arial" w:cs="Arial"/>
          <w:color w:val="000000"/>
          <w:sz w:val="24"/>
          <w:szCs w:val="24"/>
        </w:rPr>
        <w:t>for</w:t>
      </w:r>
      <w:r w:rsidRPr="00C1718C">
        <w:rPr>
          <w:rFonts w:ascii="Arial" w:hAnsi="Arial" w:cs="Arial"/>
          <w:color w:val="000000"/>
          <w:sz w:val="24"/>
          <w:szCs w:val="24"/>
        </w:rPr>
        <w:t xml:space="preserve"> </w:t>
      </w:r>
      <w:r w:rsidR="00FE5398" w:rsidRPr="00C1718C">
        <w:rPr>
          <w:rFonts w:ascii="Arial" w:hAnsi="Arial" w:cs="Arial"/>
          <w:color w:val="000000"/>
          <w:sz w:val="24"/>
          <w:szCs w:val="24"/>
        </w:rPr>
        <w:t xml:space="preserve">the public. This work was a good example to begin with.  </w:t>
      </w:r>
      <w:r w:rsidR="00C054A2" w:rsidRPr="00C1718C">
        <w:rPr>
          <w:rFonts w:ascii="Arial" w:hAnsi="Arial" w:cs="Arial"/>
          <w:color w:val="000000"/>
          <w:sz w:val="24"/>
          <w:szCs w:val="24"/>
        </w:rPr>
        <w:t>In dashboard visualisation, ‘designing’ has a very important role</w:t>
      </w:r>
      <w:r w:rsidR="00A22429" w:rsidRPr="00C1718C">
        <w:rPr>
          <w:rFonts w:ascii="Arial" w:hAnsi="Arial" w:cs="Arial"/>
          <w:color w:val="000000"/>
          <w:sz w:val="24"/>
          <w:szCs w:val="24"/>
        </w:rPr>
        <w:t xml:space="preserve">. Making the dashboard attractive is as important as </w:t>
      </w:r>
      <w:r w:rsidR="00520DD3" w:rsidRPr="00C1718C">
        <w:rPr>
          <w:rFonts w:ascii="Arial" w:hAnsi="Arial" w:cs="Arial"/>
          <w:color w:val="000000"/>
          <w:sz w:val="24"/>
          <w:szCs w:val="24"/>
        </w:rPr>
        <w:t>choosing right graphs for each combination of variables.</w:t>
      </w:r>
    </w:p>
    <w:p w14:paraId="231C58B1" w14:textId="3A80CBDB" w:rsidR="00A22429"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Few </w:t>
      </w:r>
      <w:r w:rsidR="000C7717" w:rsidRPr="00C1718C">
        <w:rPr>
          <w:rFonts w:ascii="Arial" w:hAnsi="Arial" w:cs="Arial"/>
          <w:color w:val="000000"/>
          <w:sz w:val="24"/>
          <w:szCs w:val="24"/>
        </w:rPr>
        <w:t>examples</w:t>
      </w:r>
      <w:r w:rsidRPr="00C1718C">
        <w:rPr>
          <w:rFonts w:ascii="Arial" w:hAnsi="Arial" w:cs="Arial"/>
          <w:color w:val="000000"/>
          <w:sz w:val="24"/>
          <w:szCs w:val="24"/>
        </w:rPr>
        <w:t xml:space="preserve"> of dashboards have been discussed </w:t>
      </w:r>
      <w:r w:rsidR="005608A5" w:rsidRPr="00C1718C">
        <w:rPr>
          <w:rFonts w:ascii="Arial" w:hAnsi="Arial" w:cs="Arial"/>
          <w:color w:val="000000"/>
          <w:sz w:val="24"/>
          <w:szCs w:val="24"/>
        </w:rPr>
        <w:t>above;</w:t>
      </w:r>
      <w:r w:rsidRPr="00C1718C">
        <w:rPr>
          <w:rFonts w:ascii="Arial" w:hAnsi="Arial" w:cs="Arial"/>
          <w:color w:val="000000"/>
          <w:sz w:val="24"/>
          <w:szCs w:val="24"/>
        </w:rPr>
        <w:t xml:space="preserve"> next example would be the best amongst all of them. This dashboard is from Geckoboard </w:t>
      </w:r>
      <w:sdt>
        <w:sdtPr>
          <w:rPr>
            <w:rFonts w:ascii="Arial" w:hAnsi="Arial" w:cs="Arial"/>
            <w:color w:val="000000"/>
            <w:sz w:val="24"/>
            <w:szCs w:val="24"/>
          </w:rPr>
          <w:tag w:val="MENDELEY_CITATION_v3_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"/>
          <w:id w:val="-110368888"/>
          <w:placeholder>
            <w:docPart w:val="DefaultPlaceholder_-1854013440"/>
          </w:placeholder>
        </w:sdtPr>
        <w:sdtContent>
          <w:r w:rsidR="00863E39" w:rsidRPr="00863E39">
            <w:rPr>
              <w:rFonts w:ascii="Arial" w:hAnsi="Arial" w:cs="Arial"/>
              <w:color w:val="000000"/>
              <w:sz w:val="24"/>
              <w:szCs w:val="24"/>
            </w:rPr>
            <w:t>(2022)</w:t>
          </w:r>
        </w:sdtContent>
      </w:sdt>
      <w:r w:rsidR="000C7717" w:rsidRPr="00C1718C">
        <w:rPr>
          <w:rFonts w:ascii="Arial" w:hAnsi="Arial" w:cs="Arial"/>
          <w:color w:val="000000"/>
          <w:sz w:val="24"/>
          <w:szCs w:val="24"/>
        </w:rPr>
        <w:t>. The most attractive part of dashboard is the display of most relevant information highlighted in the dashboard.</w:t>
      </w:r>
      <w:r w:rsidR="00AF310E" w:rsidRPr="00C1718C">
        <w:rPr>
          <w:rFonts w:ascii="Arial" w:hAnsi="Arial" w:cs="Arial"/>
          <w:color w:val="000000"/>
          <w:sz w:val="24"/>
          <w:szCs w:val="24"/>
        </w:rPr>
        <w:t xml:space="preserve"> Colors are carefully chosen making a common color ton for the app. </w:t>
      </w:r>
      <w:r w:rsidR="005608A5" w:rsidRPr="00C1718C">
        <w:rPr>
          <w:rFonts w:ascii="Arial" w:hAnsi="Arial" w:cs="Arial"/>
          <w:color w:val="000000"/>
          <w:sz w:val="24"/>
          <w:szCs w:val="24"/>
        </w:rPr>
        <w:t xml:space="preserve">Any illiterate person could easily interpret the data that has been well organized as simple graphs in this dashboard.  </w:t>
      </w:r>
      <w:r w:rsidR="00BF59B8" w:rsidRPr="00C1718C">
        <w:rPr>
          <w:rFonts w:ascii="Arial" w:hAnsi="Arial" w:cs="Arial"/>
          <w:color w:val="000000"/>
          <w:sz w:val="24"/>
          <w:szCs w:val="24"/>
        </w:rPr>
        <w:t>It is</w:t>
      </w:r>
      <w:r w:rsidR="009F6BD4" w:rsidRPr="00C1718C">
        <w:rPr>
          <w:rFonts w:ascii="Arial" w:hAnsi="Arial" w:cs="Arial"/>
          <w:color w:val="000000"/>
          <w:sz w:val="24"/>
          <w:szCs w:val="24"/>
        </w:rPr>
        <w:t xml:space="preserve"> simple yet powerful is the time displayed on a corner of the dash app making it easier for visitors to see change in trend live with respect to time. </w:t>
      </w:r>
      <w:r w:rsidR="00643904" w:rsidRPr="00C1718C">
        <w:rPr>
          <w:rFonts w:ascii="Arial" w:hAnsi="Arial" w:cs="Arial"/>
          <w:color w:val="000000"/>
          <w:sz w:val="24"/>
          <w:szCs w:val="24"/>
        </w:rPr>
        <w:t>Overall,</w:t>
      </w:r>
      <w:r w:rsidR="00395F0C" w:rsidRPr="00C1718C">
        <w:rPr>
          <w:rFonts w:ascii="Arial" w:hAnsi="Arial" w:cs="Arial"/>
          <w:color w:val="000000"/>
          <w:sz w:val="24"/>
          <w:szCs w:val="24"/>
        </w:rPr>
        <w:t xml:space="preserve"> the </w:t>
      </w:r>
      <w:r w:rsidR="00395F0C" w:rsidRPr="00C1718C">
        <w:rPr>
          <w:rFonts w:ascii="Arial" w:hAnsi="Arial" w:cs="Arial"/>
          <w:color w:val="000000"/>
          <w:sz w:val="24"/>
          <w:szCs w:val="24"/>
        </w:rPr>
        <w:lastRenderedPageBreak/>
        <w:t>dashboard stands out with easy and meaningful insights of the data which quite important in dashboard making.</w:t>
      </w:r>
    </w:p>
    <w:p w14:paraId="1F3C8677" w14:textId="500A6F82" w:rsidR="0049196A"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Geckoboard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
          <w:id w:val="304980389"/>
          <w:placeholder>
            <w:docPart w:val="DefaultPlaceholder_-1854013440"/>
          </w:placeholder>
        </w:sdtPr>
        <w:sdtContent>
          <w:r w:rsidR="00863E39" w:rsidRPr="00863E39">
            <w:rPr>
              <w:rFonts w:ascii="Arial" w:hAnsi="Arial" w:cs="Arial"/>
              <w:color w:val="000000"/>
              <w:sz w:val="24"/>
              <w:szCs w:val="24"/>
            </w:rPr>
            <w:t>(2018)</w:t>
          </w:r>
        </w:sdtContent>
      </w:sdt>
      <w:r w:rsidR="00F7226A" w:rsidRPr="00C1718C">
        <w:rPr>
          <w:rFonts w:ascii="Arial" w:hAnsi="Arial" w:cs="Arial"/>
          <w:color w:val="000000"/>
          <w:sz w:val="24"/>
          <w:szCs w:val="24"/>
        </w:rPr>
        <w:t xml:space="preserve"> used ARIMA Model and they used dataset of natural and unnatural accidents in </w:t>
      </w:r>
      <w:r w:rsidR="005D51D8" w:rsidRPr="00C1718C">
        <w:rPr>
          <w:rFonts w:ascii="Arial" w:hAnsi="Arial" w:cs="Arial"/>
          <w:color w:val="000000"/>
          <w:sz w:val="24"/>
          <w:szCs w:val="24"/>
        </w:rPr>
        <w:t>India</w:t>
      </w:r>
      <w:r w:rsidR="00F7226A" w:rsidRPr="00C1718C">
        <w:rPr>
          <w:rFonts w:ascii="Arial" w:hAnsi="Arial" w:cs="Arial"/>
          <w:color w:val="000000"/>
          <w:sz w:val="24"/>
          <w:szCs w:val="24"/>
        </w:rPr>
        <w:t xml:space="preserve"> between 1967 to 2015. Their study shown that </w:t>
      </w:r>
      <w:r w:rsidR="00BC4ACF" w:rsidRPr="00C1718C">
        <w:rPr>
          <w:rFonts w:ascii="Arial" w:hAnsi="Arial" w:cs="Arial"/>
          <w:color w:val="000000"/>
          <w:sz w:val="24"/>
          <w:szCs w:val="24"/>
        </w:rPr>
        <w:t>ARIMA (</w:t>
      </w:r>
      <w:r w:rsidR="00F7226A" w:rsidRPr="00C1718C">
        <w:rPr>
          <w:rFonts w:ascii="Arial" w:hAnsi="Arial" w:cs="Arial"/>
          <w:color w:val="000000"/>
          <w:sz w:val="24"/>
          <w:szCs w:val="24"/>
        </w:rPr>
        <w:t>2,2,1) model is suitable for the prediction</w:t>
      </w:r>
      <w:r w:rsidR="00F5275B" w:rsidRPr="00C1718C">
        <w:rPr>
          <w:rFonts w:ascii="Arial" w:hAnsi="Arial" w:cs="Arial"/>
          <w:color w:val="000000"/>
          <w:sz w:val="24"/>
          <w:szCs w:val="24"/>
        </w:rPr>
        <w:t xml:space="preserve"> of</w:t>
      </w:r>
      <w:r w:rsidR="00F7226A" w:rsidRPr="00C1718C">
        <w:rPr>
          <w:rFonts w:ascii="Arial" w:hAnsi="Arial" w:cs="Arial"/>
          <w:color w:val="000000"/>
          <w:sz w:val="24"/>
          <w:szCs w:val="24"/>
        </w:rPr>
        <w:t xml:space="preserve"> </w:t>
      </w:r>
      <w:r w:rsidR="00626651" w:rsidRPr="00C1718C">
        <w:rPr>
          <w:rFonts w:ascii="Arial" w:hAnsi="Arial" w:cs="Arial"/>
          <w:color w:val="000000"/>
          <w:sz w:val="24"/>
          <w:szCs w:val="24"/>
        </w:rPr>
        <w:t>that</w:t>
      </w:r>
      <w:r w:rsidR="00F7226A" w:rsidRPr="00C1718C">
        <w:rPr>
          <w:rFonts w:ascii="Arial" w:hAnsi="Arial" w:cs="Arial"/>
          <w:color w:val="000000"/>
          <w:sz w:val="24"/>
          <w:szCs w:val="24"/>
        </w:rPr>
        <w:t xml:space="preserve"> dataset.</w:t>
      </w:r>
      <w:r w:rsidR="0008422E" w:rsidRPr="00C1718C">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863E39" w:rsidRPr="00863E39">
            <w:rPr>
              <w:rFonts w:ascii="Arial" w:hAnsi="Arial" w:cs="Arial"/>
              <w:color w:val="000000"/>
              <w:sz w:val="24"/>
              <w:szCs w:val="24"/>
            </w:rPr>
            <w:t>(2021)</w:t>
          </w:r>
        </w:sdtContent>
      </w:sdt>
      <w:r w:rsidR="0008422E" w:rsidRPr="00C1718C">
        <w:rPr>
          <w:rFonts w:ascii="Arial" w:hAnsi="Arial" w:cs="Arial"/>
          <w:color w:val="000000"/>
          <w:sz w:val="24"/>
          <w:szCs w:val="24"/>
        </w:rPr>
        <w:t xml:space="preserve"> found that Facebook Prophet </w:t>
      </w:r>
      <w:r w:rsidR="00F816F1" w:rsidRPr="00C1718C">
        <w:rPr>
          <w:rFonts w:ascii="Arial" w:hAnsi="Arial" w:cs="Arial"/>
          <w:color w:val="000000"/>
          <w:sz w:val="24"/>
          <w:szCs w:val="24"/>
        </w:rPr>
        <w:t>model outperformed</w:t>
      </w:r>
      <w:r w:rsidR="0008422E" w:rsidRPr="00C1718C">
        <w:rPr>
          <w:rFonts w:ascii="Arial" w:hAnsi="Arial" w:cs="Arial"/>
          <w:color w:val="000000"/>
          <w:sz w:val="24"/>
          <w:szCs w:val="24"/>
        </w:rPr>
        <w:t xml:space="preserve"> other models in terms of accuracy.</w:t>
      </w:r>
      <w:r w:rsidR="00EF363D" w:rsidRPr="00C1718C">
        <w:rPr>
          <w:rFonts w:ascii="Arial" w:hAnsi="Arial" w:cs="Arial"/>
          <w:color w:val="000000"/>
          <w:sz w:val="24"/>
          <w:szCs w:val="24"/>
        </w:rPr>
        <w:t xml:space="preserve"> They have used Addictive Model and ARIMA model along with Prophet model for the forecasting.</w:t>
      </w:r>
      <w:r w:rsidR="00DD312E" w:rsidRPr="00C1718C">
        <w:rPr>
          <w:rFonts w:ascii="Arial" w:hAnsi="Arial" w:cs="Arial"/>
          <w:color w:val="000000"/>
          <w:sz w:val="24"/>
          <w:szCs w:val="24"/>
        </w:rPr>
        <w:t xml:space="preserve"> The Prophet model have shown them better fit, less error, better prediction compared to the other two.</w:t>
      </w:r>
      <w:r w:rsidR="00930412" w:rsidRPr="00C1718C">
        <w:rPr>
          <w:rFonts w:ascii="Arial" w:hAnsi="Arial" w:cs="Arial"/>
          <w:color w:val="000000"/>
          <w:sz w:val="24"/>
          <w:szCs w:val="24"/>
        </w:rPr>
        <w:t xml:space="preserve"> Auto Regressive AR is issued in</w:t>
      </w:r>
      <w:r w:rsidR="00930412" w:rsidRPr="00C1718C">
        <w:rPr>
          <w:rFonts w:ascii="Arial" w:hAnsi="Arial" w:cs="Arial"/>
        </w:rPr>
        <w:t xml:space="preserve"> </w:t>
      </w:r>
      <w:r w:rsidR="00930412" w:rsidRPr="00C1718C">
        <w:rPr>
          <w:rFonts w:ascii="Arial" w:hAnsi="Arial" w:cs="Arial"/>
          <w:color w:val="000000"/>
          <w:sz w:val="24"/>
          <w:szCs w:val="24"/>
        </w:rPr>
        <w:t>forecast of wind speed by</w:t>
      </w:r>
      <w:r w:rsidR="00930412" w:rsidRPr="00C1718C">
        <w:rPr>
          <w:rFonts w:ascii="Arial" w:hAnsi="Arial" w:cs="Arial"/>
        </w:rPr>
        <w:t xml:space="preserve"> </w:t>
      </w:r>
      <w:r w:rsidR="00930412" w:rsidRPr="00C1718C">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863E39" w:rsidRPr="00863E39">
            <w:rPr>
              <w:rFonts w:ascii="Arial" w:hAnsi="Arial" w:cs="Arial"/>
              <w:color w:val="000000"/>
              <w:sz w:val="24"/>
              <w:szCs w:val="24"/>
            </w:rPr>
            <w:t>(1995)</w:t>
          </w:r>
        </w:sdtContent>
      </w:sdt>
      <w:r w:rsidR="00930412" w:rsidRPr="00C1718C">
        <w:rPr>
          <w:rFonts w:ascii="Arial" w:hAnsi="Arial" w:cs="Arial"/>
          <w:color w:val="000000"/>
          <w:sz w:val="24"/>
          <w:szCs w:val="24"/>
        </w:rPr>
        <w:t xml:space="preserve"> was a good example of how good AR Models on time series data. </w:t>
      </w:r>
      <w:r w:rsidR="00223A22" w:rsidRPr="00C1718C">
        <w:rPr>
          <w:rFonts w:ascii="Arial" w:hAnsi="Arial" w:cs="Arial"/>
          <w:color w:val="000000"/>
          <w:sz w:val="24"/>
          <w:szCs w:val="24"/>
        </w:rPr>
        <w:t>In this study the time varying parameters of AR model were modelled by smoothed, integrated random walk process.</w:t>
      </w:r>
      <w:r w:rsidR="0026047E" w:rsidRPr="00C1718C">
        <w:rPr>
          <w:rFonts w:ascii="Arial" w:hAnsi="Arial" w:cs="Arial"/>
          <w:color w:val="000000"/>
          <w:sz w:val="24"/>
          <w:szCs w:val="24"/>
        </w:rPr>
        <w:t xml:space="preserve"> </w:t>
      </w:r>
      <w:r w:rsidR="0044020A" w:rsidRPr="00C1718C">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C1718C">
        <w:rPr>
          <w:rFonts w:ascii="Arial" w:hAnsi="Arial" w:cs="Arial"/>
          <w:color w:val="000000"/>
          <w:sz w:val="24"/>
          <w:szCs w:val="24"/>
        </w:rPr>
        <w:t>Working with time series forecasting is an important part of this dissertation. I have several</w:t>
      </w:r>
      <w:r w:rsidR="0049196A" w:rsidRPr="00C1718C">
        <w:rPr>
          <w:rFonts w:ascii="Arial" w:hAnsi="Arial" w:cs="Arial"/>
          <w:sz w:val="24"/>
          <w:szCs w:val="24"/>
        </w:rPr>
        <w:t xml:space="preserve"> different targets in this dissertation including dashboard visualization, forecast modelling, database management etc. I have been looking for ways to predict the number of suicides in upcoming years. This interest in time series and ML made me dive deep into sophisticated time series models like S</w:t>
      </w:r>
      <w:r w:rsidR="0049196A" w:rsidRPr="00C1718C">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C1718C">
        <w:rPr>
          <w:rFonts w:ascii="Arial" w:hAnsi="Arial" w:cs="Arial"/>
          <w:sz w:val="24"/>
          <w:szCs w:val="24"/>
        </w:rPr>
        <w:t xml:space="preserve">d, q), where p is the autoregressive order, d is the number of differences, and q is the moving average order. </w:t>
      </w:r>
    </w:p>
    <w:p w14:paraId="6FFF35E1" w14:textId="5A8EABD4" w:rsidR="0049196A" w:rsidRPr="00C1718C" w:rsidRDefault="0044020A" w:rsidP="0049196A">
      <w:pPr>
        <w:spacing w:line="360" w:lineRule="auto"/>
        <w:jc w:val="both"/>
        <w:rPr>
          <w:rFonts w:ascii="Arial" w:hAnsi="Arial" w:cs="Arial"/>
          <w:sz w:val="24"/>
          <w:szCs w:val="24"/>
        </w:rPr>
      </w:pPr>
      <w:r w:rsidRPr="00C1718C">
        <w:rPr>
          <w:rFonts w:ascii="Arial" w:hAnsi="Arial" w:cs="Arial"/>
          <w:color w:val="000000"/>
          <w:sz w:val="24"/>
          <w:szCs w:val="24"/>
        </w:rPr>
        <w:t>Vector Auto Regressive Model</w:t>
      </w:r>
      <w:r w:rsidR="0049196A" w:rsidRPr="00C1718C">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C1718C">
        <w:rPr>
          <w:rFonts w:ascii="Arial" w:hAnsi="Arial" w:cs="Arial"/>
          <w:sz w:val="24"/>
          <w:szCs w:val="24"/>
        </w:rPr>
        <w:t>model that relates current observations of a variable with past observations of itself and past observations of other variables in the system.</w:t>
      </w:r>
    </w:p>
    <w:p w14:paraId="58AB7FF0" w14:textId="4ED638B2" w:rsidR="005F6FD8" w:rsidRPr="00C1718C" w:rsidRDefault="0049196A">
      <w:pPr>
        <w:spacing w:line="360" w:lineRule="auto"/>
        <w:jc w:val="both"/>
        <w:rPr>
          <w:rFonts w:ascii="Arial" w:hAnsi="Arial" w:cs="Arial"/>
          <w:sz w:val="24"/>
          <w:szCs w:val="24"/>
        </w:rPr>
      </w:pPr>
      <w:r w:rsidRPr="00C1718C">
        <w:rPr>
          <w:rFonts w:ascii="Arial" w:hAnsi="Arial" w:cs="Arial"/>
          <w:sz w:val="24"/>
          <w:szCs w:val="24"/>
        </w:rPr>
        <w:t xml:space="preserve">Thirdly, we need a database server for data to be stored on the server. I will be using PSQL or ThisSQL servers for data storage and management. I want the data in this DB </w:t>
      </w:r>
      <w:r w:rsidRPr="00C1718C">
        <w:rPr>
          <w:rFonts w:ascii="Arial" w:hAnsi="Arial" w:cs="Arial"/>
          <w:sz w:val="24"/>
          <w:szCs w:val="24"/>
        </w:rPr>
        <w:lastRenderedPageBreak/>
        <w:t xml:space="preserve">to be updated from time to time and this model </w:t>
      </w:r>
      <w:r w:rsidR="00AD2F9A" w:rsidRPr="00C1718C">
        <w:rPr>
          <w:rFonts w:ascii="Arial" w:hAnsi="Arial" w:cs="Arial"/>
          <w:sz w:val="24"/>
          <w:szCs w:val="24"/>
        </w:rPr>
        <w:t>must</w:t>
      </w:r>
      <w:r w:rsidRPr="00C1718C">
        <w:rPr>
          <w:rFonts w:ascii="Arial" w:hAnsi="Arial" w:cs="Arial"/>
          <w:sz w:val="24"/>
          <w:szCs w:val="24"/>
        </w:rPr>
        <w:t xml:space="preserve"> be updated based on the new data injected in each time. The reason for choosing these DB’s is the flexibility of usage and its syntax matching with Structured Query Language (SQL) minute differences. </w:t>
      </w:r>
    </w:p>
    <w:p w14:paraId="4C17F589" w14:textId="5FB1A7AE" w:rsidR="007566FF" w:rsidRPr="00C1718C" w:rsidRDefault="007566FF">
      <w:pPr>
        <w:spacing w:line="360" w:lineRule="auto"/>
        <w:jc w:val="both"/>
        <w:rPr>
          <w:rFonts w:ascii="Arial" w:hAnsi="Arial" w:cs="Arial"/>
          <w:b/>
          <w:bCs/>
          <w:sz w:val="27"/>
          <w:szCs w:val="27"/>
        </w:rPr>
      </w:pPr>
      <w:r w:rsidRPr="00C1718C">
        <w:rPr>
          <w:rFonts w:ascii="Arial" w:hAnsi="Arial" w:cs="Arial"/>
          <w:b/>
          <w:bCs/>
          <w:sz w:val="27"/>
          <w:szCs w:val="27"/>
        </w:rPr>
        <w:t>2.</w:t>
      </w:r>
      <w:r w:rsidR="00067575" w:rsidRPr="00C1718C">
        <w:rPr>
          <w:rFonts w:ascii="Arial" w:hAnsi="Arial" w:cs="Arial"/>
          <w:b/>
          <w:bCs/>
          <w:sz w:val="27"/>
          <w:szCs w:val="27"/>
        </w:rPr>
        <w:t>2</w:t>
      </w:r>
      <w:r w:rsidRPr="00C1718C">
        <w:rPr>
          <w:rFonts w:ascii="Arial" w:hAnsi="Arial" w:cs="Arial"/>
          <w:b/>
          <w:bCs/>
          <w:sz w:val="27"/>
          <w:szCs w:val="27"/>
        </w:rPr>
        <w:t xml:space="preserve"> Suicide Analysis</w:t>
      </w:r>
    </w:p>
    <w:p w14:paraId="04A4325C" w14:textId="1DB91BF6" w:rsidR="00C9054C" w:rsidRPr="00C1718C" w:rsidRDefault="007566FF" w:rsidP="00FD4C1A">
      <w:pPr>
        <w:spacing w:line="360" w:lineRule="auto"/>
        <w:jc w:val="both"/>
        <w:rPr>
          <w:rFonts w:ascii="Arial" w:hAnsi="Arial" w:cs="Arial"/>
          <w:sz w:val="24"/>
          <w:szCs w:val="24"/>
        </w:rPr>
      </w:pPr>
      <w:r w:rsidRPr="00C1718C">
        <w:rPr>
          <w:rFonts w:ascii="Arial" w:hAnsi="Arial" w:cs="Arial"/>
          <w:sz w:val="24"/>
          <w:szCs w:val="24"/>
        </w:rPr>
        <w:t xml:space="preserve">“Data is a precious thing and will last longer than the systems themselves.”, this is </w:t>
      </w:r>
      <w:r w:rsidR="0040334D" w:rsidRPr="00C1718C">
        <w:rPr>
          <w:rFonts w:ascii="Arial" w:hAnsi="Arial" w:cs="Arial"/>
          <w:sz w:val="24"/>
          <w:szCs w:val="24"/>
        </w:rPr>
        <w:t>a quote</w:t>
      </w:r>
      <w:r w:rsidRPr="00C1718C">
        <w:rPr>
          <w:rFonts w:ascii="Arial" w:hAnsi="Arial" w:cs="Arial"/>
          <w:sz w:val="24"/>
          <w:szCs w:val="24"/>
        </w:rPr>
        <w:t xml:space="preserve"> from Mr. Tim Berners-Lee, founder of the World Wide Web.</w:t>
      </w:r>
      <w:r w:rsidR="00CF16D1" w:rsidRPr="00C1718C">
        <w:rPr>
          <w:rFonts w:ascii="Arial" w:hAnsi="Arial" w:cs="Arial"/>
          <w:sz w:val="24"/>
          <w:szCs w:val="24"/>
        </w:rPr>
        <w:t xml:space="preserve"> Data is the new energy source to fuel the tech industry</w:t>
      </w:r>
      <w:r w:rsidR="005D0710" w:rsidRPr="00C1718C">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C1718C" w:rsidRDefault="00283466" w:rsidP="00283466">
      <w:pPr>
        <w:spacing w:line="360" w:lineRule="auto"/>
        <w:rPr>
          <w:rFonts w:ascii="Arial" w:hAnsi="Arial" w:cs="Arial"/>
          <w:sz w:val="24"/>
          <w:szCs w:val="24"/>
        </w:rPr>
      </w:pPr>
      <w:r w:rsidRPr="00C1718C">
        <w:rPr>
          <w:rFonts w:ascii="Arial" w:hAnsi="Arial" w:cs="Arial"/>
          <w:sz w:val="24"/>
          <w:szCs w:val="24"/>
        </w:rPr>
        <w:t xml:space="preserve">What is Time Series </w:t>
      </w:r>
      <w:r w:rsidR="00A911DD" w:rsidRPr="00C1718C">
        <w:rPr>
          <w:rFonts w:ascii="Arial" w:hAnsi="Arial" w:cs="Arial"/>
          <w:sz w:val="24"/>
          <w:szCs w:val="24"/>
        </w:rPr>
        <w:t>Analysis?</w:t>
      </w:r>
    </w:p>
    <w:p w14:paraId="54C10703" w14:textId="05FB5777" w:rsidR="00283466" w:rsidRPr="00C1718C" w:rsidRDefault="00283466" w:rsidP="00DC5522">
      <w:pPr>
        <w:spacing w:line="360" w:lineRule="auto"/>
        <w:jc w:val="both"/>
        <w:rPr>
          <w:rFonts w:ascii="Arial" w:hAnsi="Arial" w:cs="Arial"/>
          <w:sz w:val="24"/>
          <w:szCs w:val="24"/>
        </w:rPr>
      </w:pPr>
      <w:r w:rsidRPr="00C1718C">
        <w:rPr>
          <w:rFonts w:ascii="Arial" w:hAnsi="Arial" w:cs="Arial"/>
          <w:sz w:val="24"/>
          <w:szCs w:val="24"/>
        </w:rPr>
        <w:t xml:space="preserve">A particular method of examining a set of data points gathered over </w:t>
      </w:r>
      <w:r w:rsidR="00984335" w:rsidRPr="00C1718C">
        <w:rPr>
          <w:rFonts w:ascii="Arial" w:hAnsi="Arial" w:cs="Arial"/>
          <w:sz w:val="24"/>
          <w:szCs w:val="24"/>
        </w:rPr>
        <w:t>a period</w:t>
      </w:r>
      <w:r w:rsidRPr="00C1718C">
        <w:rPr>
          <w:rFonts w:ascii="Arial" w:hAnsi="Arial" w:cs="Arial"/>
          <w:sz w:val="24"/>
          <w:szCs w:val="24"/>
        </w:rPr>
        <w:t xml:space="preserve"> is called a</w:t>
      </w:r>
      <w:r w:rsidR="007D5FCA" w:rsidRPr="00C1718C">
        <w:rPr>
          <w:rFonts w:ascii="Arial" w:hAnsi="Arial" w:cs="Arial"/>
          <w:sz w:val="24"/>
          <w:szCs w:val="24"/>
        </w:rPr>
        <w:t>s</w:t>
      </w:r>
      <w:r w:rsidRPr="00C1718C">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863E39" w:rsidRPr="00863E39">
            <w:rPr>
              <w:rFonts w:ascii="Arial" w:eastAsia="Times New Roman" w:hAnsi="Arial" w:cs="Arial"/>
              <w:color w:val="000000"/>
              <w:sz w:val="24"/>
              <w:szCs w:val="24"/>
            </w:rPr>
            <w:t>(Tableau)</w:t>
          </w:r>
        </w:sdtContent>
      </w:sdt>
      <w:r w:rsidRPr="00C1718C">
        <w:rPr>
          <w:rFonts w:ascii="Arial" w:hAnsi="Arial" w:cs="Arial"/>
          <w:sz w:val="24"/>
          <w:szCs w:val="24"/>
        </w:rPr>
        <w:t xml:space="preserve">. </w:t>
      </w:r>
      <w:r w:rsidR="00252C7D" w:rsidRPr="00C1718C">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7AD90649" w:rsidR="00283466" w:rsidRPr="00C1718C" w:rsidRDefault="002D3C1D" w:rsidP="00283466">
      <w:pPr>
        <w:spacing w:line="360" w:lineRule="auto"/>
        <w:rPr>
          <w:rFonts w:ascii="Arial" w:hAnsi="Arial" w:cs="Arial"/>
          <w:color w:val="000000"/>
          <w:sz w:val="24"/>
          <w:szCs w:val="24"/>
        </w:rPr>
      </w:pPr>
      <w:r w:rsidRPr="00C1718C">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863E39" w:rsidRPr="00863E39">
            <w:rPr>
              <w:rFonts w:ascii="Arial" w:hAnsi="Arial" w:cs="Arial"/>
              <w:color w:val="000000"/>
              <w:sz w:val="24"/>
              <w:szCs w:val="24"/>
            </w:rPr>
            <w:t>(Chatfield, 2000)</w:t>
          </w:r>
        </w:sdtContent>
      </w:sdt>
      <w:r w:rsidRPr="00C1718C">
        <w:rPr>
          <w:rFonts w:ascii="Arial" w:hAnsi="Arial" w:cs="Arial"/>
          <w:color w:val="000000"/>
          <w:sz w:val="24"/>
          <w:szCs w:val="24"/>
        </w:rPr>
        <w:t>.</w:t>
      </w:r>
    </w:p>
    <w:p w14:paraId="1F617C65" w14:textId="4D91C684"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(a) </w:t>
      </w:r>
      <w:r w:rsidR="008347AC" w:rsidRPr="00C1718C">
        <w:rPr>
          <w:rFonts w:ascii="Arial" w:hAnsi="Arial" w:cs="Arial"/>
          <w:sz w:val="24"/>
          <w:szCs w:val="24"/>
        </w:rPr>
        <w:t>Judgmental</w:t>
      </w:r>
      <w:r w:rsidRPr="00C1718C">
        <w:rPr>
          <w:rFonts w:ascii="Arial" w:hAnsi="Arial" w:cs="Arial"/>
          <w:sz w:val="24"/>
          <w:szCs w:val="24"/>
        </w:rPr>
        <w:t xml:space="preserve"> </w:t>
      </w:r>
      <w:r w:rsidR="00183DE3" w:rsidRPr="00C1718C">
        <w:rPr>
          <w:rFonts w:ascii="Arial" w:hAnsi="Arial" w:cs="Arial"/>
          <w:sz w:val="24"/>
          <w:szCs w:val="24"/>
        </w:rPr>
        <w:t>forecasts:</w:t>
      </w:r>
      <w:r w:rsidRPr="00C1718C">
        <w:rPr>
          <w:rFonts w:ascii="Arial" w:hAnsi="Arial" w:cs="Arial"/>
          <w:sz w:val="24"/>
          <w:szCs w:val="24"/>
        </w:rPr>
        <w:t xml:space="preserve"> using subjective judgment, intuition, "inside" commercial knowledge, and any additional pertinent data.</w:t>
      </w:r>
    </w:p>
    <w:p w14:paraId="79EDF0DA" w14:textId="7CCEF88C"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(b) Univariate </w:t>
      </w:r>
      <w:r w:rsidR="00183DE3" w:rsidRPr="00C1718C">
        <w:rPr>
          <w:rFonts w:ascii="Arial" w:hAnsi="Arial" w:cs="Arial"/>
          <w:sz w:val="24"/>
          <w:szCs w:val="24"/>
        </w:rPr>
        <w:t>forecasts:</w:t>
      </w:r>
      <w:r w:rsidRPr="00C1718C">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(c) Multivariate </w:t>
      </w:r>
      <w:r w:rsidR="00183DE3" w:rsidRPr="00C1718C">
        <w:rPr>
          <w:rFonts w:ascii="Arial" w:hAnsi="Arial" w:cs="Arial"/>
          <w:sz w:val="24"/>
          <w:szCs w:val="24"/>
        </w:rPr>
        <w:t>forecasts:</w:t>
      </w:r>
      <w:r w:rsidRPr="00C1718C">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C1718C" w:rsidRDefault="00816BED" w:rsidP="00876A8B">
      <w:pPr>
        <w:spacing w:line="360" w:lineRule="auto"/>
        <w:jc w:val="both"/>
        <w:rPr>
          <w:rFonts w:ascii="Arial" w:hAnsi="Arial" w:cs="Arial"/>
          <w:sz w:val="24"/>
          <w:szCs w:val="24"/>
        </w:rPr>
      </w:pPr>
      <w:r w:rsidRPr="00C1718C">
        <w:rPr>
          <w:rFonts w:ascii="Arial" w:hAnsi="Arial" w:cs="Arial"/>
          <w:sz w:val="24"/>
          <w:szCs w:val="24"/>
        </w:rPr>
        <w:t>There are a wide variety of problems that time series algorithms may resolve. Companies with large sales teams</w:t>
      </w:r>
      <w:r w:rsidR="0076007E" w:rsidRPr="00C1718C">
        <w:rPr>
          <w:rFonts w:ascii="Arial" w:hAnsi="Arial" w:cs="Arial"/>
          <w:sz w:val="24"/>
          <w:szCs w:val="24"/>
        </w:rPr>
        <w:t xml:space="preserve"> employ</w:t>
      </w:r>
      <w:r w:rsidRPr="00C1718C">
        <w:rPr>
          <w:rFonts w:ascii="Arial" w:hAnsi="Arial" w:cs="Arial"/>
          <w:sz w:val="24"/>
          <w:szCs w:val="24"/>
        </w:rPr>
        <w:t xml:space="preserve"> time series forecasting to help them make better business decisions.</w:t>
      </w:r>
      <w:r w:rsidR="00AF0140" w:rsidRPr="00C1718C">
        <w:rPr>
          <w:rFonts w:ascii="Arial" w:hAnsi="Arial" w:cs="Arial"/>
        </w:rPr>
        <w:t xml:space="preserve"> </w:t>
      </w:r>
      <w:r w:rsidR="00AF0140" w:rsidRPr="00C1718C">
        <w:rPr>
          <w:rFonts w:ascii="Arial" w:hAnsi="Arial" w:cs="Arial"/>
          <w:sz w:val="24"/>
          <w:szCs w:val="24"/>
        </w:rPr>
        <w:t>For example, a few of these concrete examples of these potential uses are</w:t>
      </w:r>
    </w:p>
    <w:p w14:paraId="059D660E"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lastRenderedPageBreak/>
        <w:t>estimating a stock's daily closing price.</w:t>
      </w:r>
    </w:p>
    <w:p w14:paraId="0260E1C2"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store's daily unit sales of a product.</w:t>
      </w:r>
    </w:p>
    <w:p w14:paraId="59C18B91"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predicting a state's unemployment rate each quarter.</w:t>
      </w:r>
    </w:p>
    <w:p w14:paraId="32ADD142" w14:textId="0EA4CA47" w:rsidR="00002C03" w:rsidRPr="00C1718C" w:rsidRDefault="00AF0140" w:rsidP="00DD78BE">
      <w:pPr>
        <w:pStyle w:val="ListParagraph"/>
        <w:numPr>
          <w:ilvl w:val="0"/>
          <w:numId w:val="6"/>
        </w:numPr>
        <w:spacing w:line="480" w:lineRule="auto"/>
        <w:jc w:val="both"/>
        <w:rPr>
          <w:rFonts w:ascii="Arial" w:hAnsi="Arial" w:cs="Arial"/>
          <w:sz w:val="24"/>
          <w:szCs w:val="24"/>
        </w:rPr>
      </w:pPr>
      <w:r w:rsidRPr="00C1718C">
        <w:rPr>
          <w:rFonts w:ascii="Arial" w:hAnsi="Arial" w:cs="Arial"/>
          <w:sz w:val="24"/>
          <w:szCs w:val="24"/>
        </w:rPr>
        <w:t>estimating the daily average price of gasoline.</w:t>
      </w:r>
    </w:p>
    <w:p w14:paraId="4B98AF6F" w14:textId="07DB14EB" w:rsidR="00AF0140" w:rsidRPr="00C1718C" w:rsidRDefault="00002C03" w:rsidP="00DD78BE">
      <w:pPr>
        <w:spacing w:line="480" w:lineRule="auto"/>
        <w:jc w:val="both"/>
        <w:rPr>
          <w:rFonts w:ascii="Arial" w:hAnsi="Arial" w:cs="Arial"/>
          <w:b/>
          <w:bCs/>
          <w:sz w:val="28"/>
          <w:szCs w:val="28"/>
        </w:rPr>
      </w:pPr>
      <w:r w:rsidRPr="00C1718C">
        <w:rPr>
          <w:rFonts w:ascii="Arial" w:hAnsi="Arial" w:cs="Arial"/>
          <w:b/>
          <w:bCs/>
          <w:sz w:val="28"/>
          <w:szCs w:val="28"/>
        </w:rPr>
        <w:t xml:space="preserve">2.3 </w:t>
      </w:r>
      <w:r w:rsidR="00A85E0F" w:rsidRPr="00C1718C">
        <w:rPr>
          <w:rFonts w:ascii="Arial" w:hAnsi="Arial" w:cs="Arial"/>
          <w:b/>
          <w:bCs/>
          <w:sz w:val="28"/>
          <w:szCs w:val="28"/>
        </w:rPr>
        <w:t>Limitations on Suicide Analysis</w:t>
      </w:r>
    </w:p>
    <w:p w14:paraId="64AAE95E" w14:textId="703C34CC" w:rsidR="00DE0326" w:rsidRPr="00C1718C" w:rsidRDefault="00FE43DD" w:rsidP="00876A8B">
      <w:pPr>
        <w:spacing w:line="360" w:lineRule="auto"/>
        <w:jc w:val="both"/>
        <w:rPr>
          <w:rFonts w:ascii="Arial" w:hAnsi="Arial" w:cs="Arial"/>
          <w:sz w:val="24"/>
          <w:szCs w:val="24"/>
        </w:rPr>
      </w:pPr>
      <w:r w:rsidRPr="00C1718C">
        <w:rPr>
          <w:rFonts w:ascii="Arial" w:hAnsi="Arial" w:cs="Arial"/>
          <w:sz w:val="24"/>
          <w:szCs w:val="24"/>
        </w:rPr>
        <w:t xml:space="preserve">Each suicide that occurs in the world has a different set of causes since there are thousands, if not millions, of reasons why people commit suicide. A dataset that has already been aggregated won't produce empirical findings. Personal data must also be gathered and examined </w:t>
      </w:r>
      <w:r w:rsidR="000421B4" w:rsidRPr="00C1718C">
        <w:rPr>
          <w:rFonts w:ascii="Arial" w:hAnsi="Arial" w:cs="Arial"/>
          <w:sz w:val="24"/>
          <w:szCs w:val="24"/>
        </w:rPr>
        <w:t>to</w:t>
      </w:r>
      <w:r w:rsidRPr="00C1718C">
        <w:rPr>
          <w:rFonts w:ascii="Arial" w:hAnsi="Arial" w:cs="Arial"/>
          <w:sz w:val="24"/>
          <w:szCs w:val="24"/>
        </w:rPr>
        <w:t xml:space="preserve"> draw more </w:t>
      </w:r>
      <w:r w:rsidR="00E27FCB" w:rsidRPr="00C1718C">
        <w:rPr>
          <w:rFonts w:ascii="Arial" w:hAnsi="Arial" w:cs="Arial"/>
          <w:sz w:val="24"/>
          <w:szCs w:val="24"/>
        </w:rPr>
        <w:t>specific</w:t>
      </w:r>
      <w:r w:rsidRPr="00C1718C">
        <w:rPr>
          <w:rFonts w:ascii="Arial" w:hAnsi="Arial" w:cs="Arial"/>
          <w:sz w:val="24"/>
          <w:szCs w:val="24"/>
        </w:rPr>
        <w:t xml:space="preserve"> conclusions about the causes of those fatalities.</w:t>
      </w:r>
    </w:p>
    <w:p w14:paraId="6A97D9C9" w14:textId="3BD8737A" w:rsidR="00372225" w:rsidRPr="00C1718C" w:rsidRDefault="00D10EC5" w:rsidP="00372225">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 xml:space="preserve">Country Names </w:t>
      </w:r>
      <w:r w:rsidR="005C7B75" w:rsidRPr="00C1718C">
        <w:rPr>
          <w:rFonts w:ascii="Arial" w:hAnsi="Arial" w:cs="Arial"/>
          <w:sz w:val="24"/>
          <w:szCs w:val="24"/>
        </w:rPr>
        <w:t>Missing:</w:t>
      </w:r>
      <w:r w:rsidRPr="00C1718C">
        <w:rPr>
          <w:rFonts w:ascii="Arial" w:hAnsi="Arial" w:cs="Arial"/>
          <w:sz w:val="24"/>
          <w:szCs w:val="24"/>
        </w:rPr>
        <w:t xml:space="preserve"> </w:t>
      </w:r>
      <w:r w:rsidR="00D5134C" w:rsidRPr="00C1718C">
        <w:rPr>
          <w:rFonts w:ascii="Arial" w:hAnsi="Arial" w:cs="Arial"/>
          <w:sz w:val="24"/>
          <w:szCs w:val="24"/>
        </w:rPr>
        <w:t xml:space="preserve">The analysis would have been more insightful if there had been data </w:t>
      </w:r>
      <w:r w:rsidR="00C52A3B" w:rsidRPr="00C1718C">
        <w:rPr>
          <w:rFonts w:ascii="Arial" w:hAnsi="Arial" w:cs="Arial"/>
          <w:sz w:val="24"/>
          <w:szCs w:val="24"/>
        </w:rPr>
        <w:t>available from</w:t>
      </w:r>
      <w:r w:rsidR="00D5134C" w:rsidRPr="00C1718C">
        <w:rPr>
          <w:rFonts w:ascii="Arial" w:hAnsi="Arial" w:cs="Arial"/>
          <w:sz w:val="24"/>
          <w:szCs w:val="24"/>
        </w:rPr>
        <w:t xml:space="preserve"> every country in the world as there are many nations missing from the dataset.</w:t>
      </w:r>
    </w:p>
    <w:p w14:paraId="60808EBB" w14:textId="5C985D4B" w:rsidR="00D063DA" w:rsidRPr="00C1718C" w:rsidRDefault="00B62904" w:rsidP="001F03C9">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 xml:space="preserve">Server </w:t>
      </w:r>
      <w:r w:rsidR="005C7B75" w:rsidRPr="00C1718C">
        <w:rPr>
          <w:rFonts w:ascii="Arial" w:hAnsi="Arial" w:cs="Arial"/>
          <w:sz w:val="24"/>
          <w:szCs w:val="24"/>
        </w:rPr>
        <w:t>Requirements:</w:t>
      </w:r>
      <w:r w:rsidRPr="00C1718C">
        <w:rPr>
          <w:rFonts w:ascii="Arial" w:hAnsi="Arial" w:cs="Arial"/>
          <w:sz w:val="24"/>
          <w:szCs w:val="24"/>
        </w:rPr>
        <w:t xml:space="preserve">  Handling such large dataset requires more server capacity</w:t>
      </w:r>
      <w:r w:rsidR="002F4D50" w:rsidRPr="00C1718C">
        <w:rPr>
          <w:rFonts w:ascii="Arial" w:hAnsi="Arial" w:cs="Arial"/>
          <w:sz w:val="24"/>
          <w:szCs w:val="24"/>
        </w:rPr>
        <w:t xml:space="preserve"> run the model time to time.</w:t>
      </w:r>
      <w:r w:rsidR="003F0CED" w:rsidRPr="00C1718C">
        <w:rPr>
          <w:rFonts w:ascii="Arial" w:hAnsi="Arial" w:cs="Arial"/>
          <w:sz w:val="24"/>
          <w:szCs w:val="24"/>
        </w:rPr>
        <w:t xml:space="preserve"> Current server is only capable of running models with </w:t>
      </w:r>
      <w:r w:rsidR="008E70E2" w:rsidRPr="00C1718C">
        <w:rPr>
          <w:rFonts w:ascii="Arial" w:hAnsi="Arial" w:cs="Arial"/>
          <w:sz w:val="24"/>
          <w:szCs w:val="24"/>
        </w:rPr>
        <w:t>a smaller</w:t>
      </w:r>
      <w:r w:rsidR="003F0CED" w:rsidRPr="00C1718C">
        <w:rPr>
          <w:rFonts w:ascii="Arial" w:hAnsi="Arial" w:cs="Arial"/>
          <w:sz w:val="24"/>
          <w:szCs w:val="24"/>
        </w:rPr>
        <w:t xml:space="preserve"> number of records, so the project is made in such a way that I can be run only once in every week.</w:t>
      </w:r>
    </w:p>
    <w:p w14:paraId="5C3FF06B" w14:textId="2B3E1208" w:rsidR="00033FAD" w:rsidRPr="00C1718C" w:rsidRDefault="00280AC8" w:rsidP="001F03C9">
      <w:pPr>
        <w:spacing w:line="360" w:lineRule="auto"/>
        <w:jc w:val="both"/>
        <w:rPr>
          <w:rFonts w:ascii="Arial" w:hAnsi="Arial" w:cs="Arial"/>
          <w:b/>
          <w:bCs/>
          <w:sz w:val="27"/>
          <w:szCs w:val="27"/>
        </w:rPr>
      </w:pPr>
      <w:r w:rsidRPr="00C1718C">
        <w:rPr>
          <w:rFonts w:ascii="Arial" w:hAnsi="Arial" w:cs="Arial"/>
          <w:b/>
          <w:bCs/>
          <w:sz w:val="28"/>
          <w:szCs w:val="28"/>
        </w:rPr>
        <w:t>2.</w:t>
      </w:r>
      <w:r w:rsidR="001E16D2">
        <w:rPr>
          <w:rFonts w:ascii="Arial" w:hAnsi="Arial" w:cs="Arial"/>
          <w:b/>
          <w:bCs/>
          <w:sz w:val="28"/>
          <w:szCs w:val="28"/>
        </w:rPr>
        <w:t>4</w:t>
      </w:r>
      <w:r w:rsidRPr="00C1718C">
        <w:rPr>
          <w:rFonts w:ascii="Arial" w:hAnsi="Arial" w:cs="Arial"/>
          <w:b/>
          <w:bCs/>
          <w:sz w:val="28"/>
          <w:szCs w:val="28"/>
        </w:rPr>
        <w:t xml:space="preserve"> A hope to control suicides</w:t>
      </w:r>
    </w:p>
    <w:p w14:paraId="6E4394D8" w14:textId="1E63D51D" w:rsidR="00EB6C9D" w:rsidRPr="00C1718C" w:rsidRDefault="00EB6C9D" w:rsidP="001F03C9">
      <w:pPr>
        <w:spacing w:line="360" w:lineRule="auto"/>
        <w:jc w:val="both"/>
        <w:rPr>
          <w:rFonts w:ascii="Arial" w:hAnsi="Arial" w:cs="Arial"/>
          <w:sz w:val="24"/>
          <w:szCs w:val="24"/>
        </w:rPr>
      </w:pPr>
      <w:r w:rsidRPr="00C1718C">
        <w:rPr>
          <w:rFonts w:ascii="Arial" w:hAnsi="Arial" w:cs="Arial"/>
          <w:sz w:val="24"/>
          <w:szCs w:val="24"/>
        </w:rPr>
        <w:t>As suicide deaths continue to rise, it is creating serious problems for the global public healthcare system. In several nations, including Russia and Ukraine, attempts to find a solution for the suicide inclination have failed.</w:t>
      </w:r>
      <w:r w:rsidR="00A63C71" w:rsidRPr="00C1718C">
        <w:rPr>
          <w:rFonts w:ascii="Arial" w:hAnsi="Arial" w:cs="Arial"/>
          <w:sz w:val="24"/>
          <w:szCs w:val="24"/>
        </w:rPr>
        <w:t xml:space="preserve"> The only way to solve this problem is by providing mental, medical, and financial support for those who in need.</w:t>
      </w:r>
    </w:p>
    <w:p w14:paraId="691E7FA5" w14:textId="3BB0EA34" w:rsidR="00A63C71" w:rsidRPr="00C1718C" w:rsidRDefault="00000000"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863E39" w:rsidRPr="00863E39">
            <w:rPr>
              <w:rFonts w:ascii="Arial" w:hAnsi="Arial" w:cs="Arial"/>
              <w:color w:val="000000"/>
              <w:sz w:val="24"/>
              <w:szCs w:val="24"/>
            </w:rPr>
            <w:t>(Diagnosis and Treatment 2022)</w:t>
          </w:r>
        </w:sdtContent>
      </w:sdt>
      <w:r w:rsidR="0032414C" w:rsidRPr="00C1718C">
        <w:rPr>
          <w:rFonts w:ascii="Arial" w:hAnsi="Arial" w:cs="Arial"/>
          <w:color w:val="000000"/>
          <w:sz w:val="24"/>
          <w:szCs w:val="24"/>
        </w:rPr>
        <w:t xml:space="preserve"> : To help discover what may be triggering a person’s suicidal thoughts and to determine the appropriate treatment, also doctor may perform a medical examination, tests, and in-depth inquiries about mental and physical health of the individual.</w:t>
      </w:r>
    </w:p>
    <w:p w14:paraId="53CAD96F" w14:textId="6EE849F9" w:rsidR="00916BAA" w:rsidRPr="00C1718C" w:rsidRDefault="00916BAA" w:rsidP="00916BAA">
      <w:pPr>
        <w:spacing w:line="360" w:lineRule="auto"/>
        <w:jc w:val="both"/>
        <w:rPr>
          <w:rFonts w:ascii="Arial" w:hAnsi="Arial" w:cs="Arial"/>
          <w:sz w:val="24"/>
          <w:szCs w:val="24"/>
        </w:rPr>
      </w:pPr>
      <w:r w:rsidRPr="00C1718C">
        <w:rPr>
          <w:rFonts w:ascii="Arial" w:hAnsi="Arial" w:cs="Arial"/>
          <w:sz w:val="24"/>
          <w:szCs w:val="24"/>
        </w:rPr>
        <w:t>Assessments could consist of:</w:t>
      </w:r>
    </w:p>
    <w:p w14:paraId="28046027" w14:textId="0848C120" w:rsidR="00916BAA" w:rsidRPr="00C1718C" w:rsidRDefault="00916BAA" w:rsidP="00916BAA">
      <w:pPr>
        <w:spacing w:line="360" w:lineRule="auto"/>
        <w:jc w:val="both"/>
        <w:rPr>
          <w:rFonts w:ascii="Arial" w:hAnsi="Arial" w:cs="Arial"/>
          <w:sz w:val="24"/>
          <w:szCs w:val="24"/>
        </w:rPr>
      </w:pPr>
      <w:r w:rsidRPr="00C1718C">
        <w:rPr>
          <w:rFonts w:ascii="Arial" w:hAnsi="Arial" w:cs="Arial"/>
          <w:b/>
          <w:bCs/>
          <w:sz w:val="24"/>
          <w:szCs w:val="24"/>
        </w:rPr>
        <w:lastRenderedPageBreak/>
        <w:t>Mental Health Conditions</w:t>
      </w:r>
      <w:r w:rsidRPr="00C1718C">
        <w:rPr>
          <w:rFonts w:ascii="Arial" w:hAnsi="Arial" w:cs="Arial"/>
          <w:sz w:val="24"/>
          <w:szCs w:val="24"/>
        </w:rPr>
        <w:t>: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C1718C" w:rsidRDefault="00916BAA" w:rsidP="00916BAA">
      <w:pPr>
        <w:spacing w:line="360" w:lineRule="auto"/>
        <w:jc w:val="both"/>
        <w:rPr>
          <w:rFonts w:ascii="Arial" w:hAnsi="Arial" w:cs="Arial"/>
          <w:sz w:val="24"/>
          <w:szCs w:val="24"/>
        </w:rPr>
      </w:pPr>
      <w:r w:rsidRPr="00C1718C">
        <w:rPr>
          <w:rStyle w:val="Strong"/>
          <w:rFonts w:ascii="Arial" w:hAnsi="Arial" w:cs="Arial"/>
          <w:color w:val="111111"/>
          <w:sz w:val="24"/>
          <w:szCs w:val="24"/>
          <w:shd w:val="clear" w:color="auto" w:fill="FFFFFF"/>
        </w:rPr>
        <w:t>Physical health conditions:</w:t>
      </w:r>
      <w:r w:rsidRPr="00C1718C">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FC2CB6D" w14:textId="36724DA1" w:rsidR="00050241" w:rsidRPr="00C1718C" w:rsidRDefault="00050241" w:rsidP="00050241">
      <w:pPr>
        <w:spacing w:line="360" w:lineRule="auto"/>
        <w:jc w:val="both"/>
        <w:rPr>
          <w:rFonts w:ascii="Arial" w:hAnsi="Arial" w:cs="Arial"/>
          <w:sz w:val="24"/>
          <w:szCs w:val="24"/>
        </w:rPr>
      </w:pPr>
      <w:r w:rsidRPr="00C1718C">
        <w:rPr>
          <w:rFonts w:ascii="Arial" w:hAnsi="Arial" w:cs="Arial"/>
          <w:b/>
          <w:bCs/>
          <w:sz w:val="24"/>
          <w:szCs w:val="24"/>
        </w:rPr>
        <w:t>Drug and alcohol misuse:</w:t>
      </w:r>
      <w:r w:rsidRPr="00C1718C">
        <w:rPr>
          <w:rFonts w:ascii="Arial" w:hAnsi="Arial" w:cs="Arial"/>
          <w:sz w:val="24"/>
          <w:szCs w:val="24"/>
        </w:rPr>
        <w:t>  Many people's suicidal thoughts and actual suicides are influenced by alcohol or drugs. If you regularly binge drink or use drugs, or if you find it difficult to reduce or stop using them on your own, your doctor will want to know. Many persons who experience suicidal thoughts require medical attention in order to stop abusing drugs or alcohol and lessen their suicidal thoughts.</w:t>
      </w:r>
    </w:p>
    <w:p w14:paraId="4227517F" w14:textId="62B7C1EE" w:rsidR="00050241" w:rsidRPr="00C1718C" w:rsidRDefault="00050241" w:rsidP="00DA168E">
      <w:pPr>
        <w:spacing w:line="360" w:lineRule="auto"/>
        <w:jc w:val="both"/>
        <w:rPr>
          <w:rFonts w:ascii="Arial" w:hAnsi="Arial" w:cs="Arial"/>
          <w:sz w:val="24"/>
          <w:szCs w:val="24"/>
        </w:rPr>
      </w:pPr>
      <w:r w:rsidRPr="00C1718C">
        <w:rPr>
          <w:rFonts w:ascii="Arial" w:hAnsi="Arial" w:cs="Arial"/>
          <w:b/>
          <w:bCs/>
          <w:sz w:val="24"/>
          <w:szCs w:val="24"/>
        </w:rPr>
        <w:t>Medications:</w:t>
      </w:r>
      <w:r w:rsidRPr="00C1718C">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Pr="00C1718C" w:rsidRDefault="001A1884" w:rsidP="00DA168E">
      <w:pPr>
        <w:spacing w:line="360" w:lineRule="auto"/>
        <w:jc w:val="both"/>
        <w:rPr>
          <w:rFonts w:ascii="Arial" w:hAnsi="Arial" w:cs="Arial"/>
          <w:sz w:val="24"/>
          <w:szCs w:val="24"/>
        </w:rPr>
      </w:pPr>
      <w:r w:rsidRPr="00C1718C">
        <w:rPr>
          <w:rFonts w:ascii="Arial" w:hAnsi="Arial" w:cs="Arial"/>
          <w:b/>
          <w:bCs/>
          <w:sz w:val="24"/>
          <w:szCs w:val="24"/>
        </w:rPr>
        <w:t>Adolescents and Children:</w:t>
      </w:r>
      <w:r w:rsidRPr="00C1718C">
        <w:rPr>
          <w:rFonts w:ascii="Arial" w:hAnsi="Arial" w:cs="Arial"/>
          <w:sz w:val="24"/>
          <w:szCs w:val="24"/>
        </w:rPr>
        <w:t xml:space="preserve"> 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members, friends, school records, and previous medical or psychiatric evaluations.</w:t>
      </w:r>
    </w:p>
    <w:p w14:paraId="7C7486F3" w14:textId="1D6A25AB" w:rsidR="003836E7" w:rsidRPr="00C1718C" w:rsidRDefault="003836E7" w:rsidP="00DA168E">
      <w:pPr>
        <w:spacing w:line="360" w:lineRule="auto"/>
        <w:jc w:val="both"/>
        <w:rPr>
          <w:rFonts w:ascii="Arial" w:hAnsi="Arial" w:cs="Arial"/>
          <w:sz w:val="24"/>
          <w:szCs w:val="24"/>
        </w:rPr>
      </w:pPr>
    </w:p>
    <w:p w14:paraId="0C33E1AC" w14:textId="2F17623B" w:rsidR="003836E7" w:rsidRPr="00F71398" w:rsidRDefault="003836E7" w:rsidP="00DA168E">
      <w:pPr>
        <w:spacing w:line="360" w:lineRule="auto"/>
        <w:jc w:val="both"/>
        <w:rPr>
          <w:rFonts w:ascii="Arial" w:hAnsi="Arial" w:cs="Arial"/>
          <w:b/>
          <w:bCs/>
          <w:sz w:val="28"/>
          <w:szCs w:val="28"/>
        </w:rPr>
      </w:pPr>
      <w:r w:rsidRPr="00F71398">
        <w:rPr>
          <w:rFonts w:ascii="Arial" w:hAnsi="Arial" w:cs="Arial"/>
          <w:b/>
          <w:bCs/>
          <w:sz w:val="28"/>
          <w:szCs w:val="28"/>
        </w:rPr>
        <w:t>2.</w:t>
      </w:r>
      <w:r w:rsidR="00C00FAF" w:rsidRPr="00F71398">
        <w:rPr>
          <w:rFonts w:ascii="Arial" w:hAnsi="Arial" w:cs="Arial"/>
          <w:b/>
          <w:bCs/>
          <w:sz w:val="28"/>
          <w:szCs w:val="28"/>
        </w:rPr>
        <w:t>5</w:t>
      </w:r>
      <w:r w:rsidRPr="00F71398">
        <w:rPr>
          <w:rFonts w:ascii="Arial" w:hAnsi="Arial" w:cs="Arial"/>
          <w:b/>
          <w:bCs/>
          <w:sz w:val="28"/>
          <w:szCs w:val="28"/>
        </w:rPr>
        <w:t xml:space="preserve"> Situation in Ireland</w:t>
      </w:r>
    </w:p>
    <w:p w14:paraId="59E7C747" w14:textId="76B327E7" w:rsidR="003F459A" w:rsidRPr="00C1718C" w:rsidRDefault="00EF5B3C" w:rsidP="00EF5B3C">
      <w:pPr>
        <w:spacing w:line="360" w:lineRule="auto"/>
        <w:jc w:val="both"/>
        <w:rPr>
          <w:rFonts w:ascii="Arial" w:hAnsi="Arial" w:cs="Arial"/>
          <w:sz w:val="24"/>
          <w:szCs w:val="24"/>
        </w:rPr>
      </w:pPr>
      <w:r w:rsidRPr="00C1718C">
        <w:rPr>
          <w:rFonts w:ascii="Arial" w:hAnsi="Arial" w:cs="Arial"/>
          <w:sz w:val="24"/>
          <w:szCs w:val="24"/>
        </w:rPr>
        <w:t>According to the data, the suicide rate per 100,000 people was 162.17 in 1998. After that, there was a sharp fall until 2005, when it was 121.11 per 100,000 people. Following that, the suicide rate changed at randomly over next few years. According to the most recent data, the suicide rate per 100,000 people in 2015 was 126.1.</w:t>
      </w:r>
      <w:r w:rsidR="003F459A" w:rsidRPr="00C1718C">
        <w:rPr>
          <w:rFonts w:ascii="Arial" w:hAnsi="Arial" w:cs="Arial"/>
          <w:sz w:val="24"/>
          <w:szCs w:val="24"/>
        </w:rPr>
        <w:t xml:space="preserve"> </w:t>
      </w:r>
      <w:r w:rsidR="00782D51" w:rsidRPr="00C1718C">
        <w:rPr>
          <w:rFonts w:ascii="Arial" w:hAnsi="Arial" w:cs="Arial"/>
          <w:sz w:val="24"/>
          <w:szCs w:val="24"/>
        </w:rPr>
        <w:t xml:space="preserve">According to the results of the </w:t>
      </w:r>
      <w:r w:rsidR="00BD138E" w:rsidRPr="00C1718C">
        <w:rPr>
          <w:rFonts w:ascii="Arial" w:hAnsi="Arial" w:cs="Arial"/>
          <w:sz w:val="24"/>
          <w:szCs w:val="24"/>
        </w:rPr>
        <w:t>custom</w:t>
      </w:r>
      <w:r w:rsidR="00782D51" w:rsidRPr="00C1718C">
        <w:rPr>
          <w:rFonts w:ascii="Arial" w:hAnsi="Arial" w:cs="Arial"/>
          <w:sz w:val="24"/>
          <w:szCs w:val="24"/>
        </w:rPr>
        <w:t xml:space="preserve"> auto regression model shown in Fig. x.x.x, the number of suicides per 100,000 people is expected to rise during the next fifteen years.</w:t>
      </w:r>
      <w:r w:rsidR="007E4F1E" w:rsidRPr="00C1718C">
        <w:rPr>
          <w:rFonts w:ascii="Arial" w:hAnsi="Arial" w:cs="Arial"/>
          <w:sz w:val="24"/>
          <w:szCs w:val="24"/>
        </w:rPr>
        <w:t xml:space="preserve"> By 2029 it is expected </w:t>
      </w:r>
      <w:r w:rsidR="00922220" w:rsidRPr="00C1718C">
        <w:rPr>
          <w:rFonts w:ascii="Arial" w:hAnsi="Arial" w:cs="Arial"/>
          <w:sz w:val="24"/>
          <w:szCs w:val="24"/>
        </w:rPr>
        <w:t>to be</w:t>
      </w:r>
      <w:r w:rsidR="007E4F1E" w:rsidRPr="00C1718C">
        <w:rPr>
          <w:rFonts w:ascii="Arial" w:hAnsi="Arial" w:cs="Arial"/>
          <w:sz w:val="24"/>
          <w:szCs w:val="24"/>
        </w:rPr>
        <w:t xml:space="preserve"> 136.81 </w:t>
      </w:r>
      <w:r w:rsidR="00922220" w:rsidRPr="00C1718C">
        <w:rPr>
          <w:rFonts w:ascii="Arial" w:hAnsi="Arial" w:cs="Arial"/>
          <w:sz w:val="24"/>
          <w:szCs w:val="24"/>
        </w:rPr>
        <w:lastRenderedPageBreak/>
        <w:t>suicides per hundred thousand in Ireland</w:t>
      </w:r>
      <w:r w:rsidR="007E4F1E" w:rsidRPr="00C1718C">
        <w:rPr>
          <w:rFonts w:ascii="Arial" w:hAnsi="Arial" w:cs="Arial"/>
          <w:sz w:val="24"/>
          <w:szCs w:val="24"/>
        </w:rPr>
        <w:t xml:space="preserve"> and which is also letting us to start making precautions before a worse scenario pops up.</w:t>
      </w:r>
    </w:p>
    <w:p w14:paraId="707E5B94" w14:textId="47192B9F" w:rsidR="003836E7" w:rsidRDefault="009E098E" w:rsidP="00F741D1">
      <w:pPr>
        <w:spacing w:line="360" w:lineRule="auto"/>
        <w:jc w:val="center"/>
        <w:rPr>
          <w:rFonts w:ascii="Arial" w:hAnsi="Arial" w:cs="Arial"/>
          <w:sz w:val="24"/>
          <w:szCs w:val="24"/>
        </w:rPr>
      </w:pPr>
      <w:r w:rsidRPr="00C1718C">
        <w:rPr>
          <w:rFonts w:ascii="Arial" w:hAnsi="Arial" w:cs="Arial"/>
          <w:noProof/>
          <w:sz w:val="24"/>
          <w:szCs w:val="24"/>
        </w:rPr>
        <w:drawing>
          <wp:inline distT="0" distB="0" distL="0" distR="0" wp14:anchorId="0981A7B7" wp14:editId="504F74F5">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4"/>
                    <a:stretch>
                      <a:fillRect/>
                    </a:stretch>
                  </pic:blipFill>
                  <pic:spPr>
                    <a:xfrm>
                      <a:off x="0" y="0"/>
                      <a:ext cx="3866808" cy="2669585"/>
                    </a:xfrm>
                    <a:prstGeom prst="rect">
                      <a:avLst/>
                    </a:prstGeom>
                  </pic:spPr>
                </pic:pic>
              </a:graphicData>
            </a:graphic>
          </wp:inline>
        </w:drawing>
      </w:r>
    </w:p>
    <w:p w14:paraId="2BAB4AA7" w14:textId="289D468B" w:rsidR="005769C4" w:rsidRPr="00AD365B" w:rsidRDefault="009430BE" w:rsidP="00F741D1">
      <w:pPr>
        <w:spacing w:line="360" w:lineRule="auto"/>
        <w:jc w:val="center"/>
        <w:rPr>
          <w:rFonts w:ascii="Arial" w:hAnsi="Arial" w:cs="Arial"/>
          <w:i/>
          <w:iCs/>
          <w:sz w:val="24"/>
          <w:szCs w:val="24"/>
        </w:rPr>
      </w:pPr>
      <w:r w:rsidRPr="00AD365B">
        <w:rPr>
          <w:rFonts w:ascii="Arial" w:hAnsi="Arial" w:cs="Arial"/>
          <w:i/>
          <w:iCs/>
          <w:sz w:val="24"/>
          <w:szCs w:val="24"/>
        </w:rPr>
        <w:t xml:space="preserve">Fig </w:t>
      </w:r>
      <w:r w:rsidR="00AD365B" w:rsidRPr="00AD365B">
        <w:rPr>
          <w:rFonts w:ascii="Arial" w:hAnsi="Arial" w:cs="Arial"/>
          <w:i/>
          <w:iCs/>
          <w:sz w:val="24"/>
          <w:szCs w:val="24"/>
        </w:rPr>
        <w:t>2</w:t>
      </w:r>
      <w:r w:rsidRPr="00AD365B">
        <w:rPr>
          <w:rFonts w:ascii="Arial" w:hAnsi="Arial" w:cs="Arial"/>
          <w:i/>
          <w:iCs/>
          <w:sz w:val="24"/>
          <w:szCs w:val="24"/>
        </w:rPr>
        <w:t>.</w:t>
      </w:r>
      <w:r w:rsidR="00CC7A4A">
        <w:rPr>
          <w:rFonts w:ascii="Arial" w:hAnsi="Arial" w:cs="Arial"/>
          <w:i/>
          <w:iCs/>
          <w:sz w:val="24"/>
          <w:szCs w:val="24"/>
        </w:rPr>
        <w:t>1</w:t>
      </w:r>
      <w:r w:rsidRPr="00AD365B">
        <w:rPr>
          <w:rFonts w:ascii="Arial" w:hAnsi="Arial" w:cs="Arial"/>
          <w:i/>
          <w:iCs/>
          <w:sz w:val="24"/>
          <w:szCs w:val="24"/>
        </w:rPr>
        <w:t xml:space="preserve"> </w:t>
      </w:r>
      <w:r w:rsidR="005769C4" w:rsidRPr="00AD365B">
        <w:rPr>
          <w:rFonts w:ascii="Arial" w:hAnsi="Arial" w:cs="Arial"/>
          <w:i/>
          <w:iCs/>
          <w:sz w:val="24"/>
          <w:szCs w:val="24"/>
        </w:rPr>
        <w:t>Predicting Ireland’s suicide in hundredk</w:t>
      </w:r>
      <w:r w:rsidR="00B57697">
        <w:rPr>
          <w:rFonts w:ascii="Arial" w:hAnsi="Arial" w:cs="Arial"/>
          <w:i/>
          <w:iCs/>
          <w:sz w:val="24"/>
          <w:szCs w:val="24"/>
        </w:rPr>
        <w:t xml:space="preserve"> using Custom AR</w:t>
      </w:r>
    </w:p>
    <w:p w14:paraId="5368AE5B" w14:textId="78AD847B" w:rsidR="00BB6BFA" w:rsidRPr="00C1718C" w:rsidRDefault="00BB6BFA" w:rsidP="00BB6BFA">
      <w:pPr>
        <w:spacing w:line="360" w:lineRule="auto"/>
        <w:jc w:val="both"/>
        <w:rPr>
          <w:rFonts w:ascii="Arial" w:hAnsi="Arial" w:cs="Arial"/>
          <w:sz w:val="24"/>
          <w:szCs w:val="24"/>
        </w:rPr>
      </w:pPr>
      <w:r w:rsidRPr="00C1718C">
        <w:rPr>
          <w:rFonts w:ascii="Arial" w:hAnsi="Arial" w:cs="Arial"/>
          <w:sz w:val="24"/>
          <w:szCs w:val="24"/>
        </w:rPr>
        <w:t xml:space="preserve">On the other hand, FB prophet model showed prediction with Root Mean Square error 24.75. After 2014 it seems to be having a quick rise in the number of suicides per hundred thousand. In 2015 the suicide rate is given 146.61 and from there it shows </w:t>
      </w:r>
      <w:r w:rsidR="008135C4" w:rsidRPr="00C1718C">
        <w:rPr>
          <w:rFonts w:ascii="Arial" w:hAnsi="Arial" w:cs="Arial"/>
          <w:sz w:val="24"/>
          <w:szCs w:val="24"/>
        </w:rPr>
        <w:t>a</w:t>
      </w:r>
      <w:r w:rsidRPr="00C1718C">
        <w:rPr>
          <w:rFonts w:ascii="Arial" w:hAnsi="Arial" w:cs="Arial"/>
          <w:sz w:val="24"/>
          <w:szCs w:val="24"/>
        </w:rPr>
        <w:t xml:space="preserve"> slight upward trend.</w:t>
      </w:r>
      <w:r w:rsidR="00A8301A" w:rsidRPr="00C1718C">
        <w:rPr>
          <w:rFonts w:ascii="Arial" w:hAnsi="Arial" w:cs="Arial"/>
          <w:sz w:val="24"/>
          <w:szCs w:val="24"/>
        </w:rPr>
        <w:t xml:space="preserve"> As the last prediction point year 2029 shows 148.63 suicide rate which is far away from what we got from the custom auto regression model.</w:t>
      </w:r>
    </w:p>
    <w:p w14:paraId="33C058D9" w14:textId="1AD05244" w:rsidR="00A97EF9" w:rsidRDefault="00A97EF9" w:rsidP="00A97EF9">
      <w:pPr>
        <w:spacing w:line="360" w:lineRule="auto"/>
        <w:jc w:val="center"/>
        <w:rPr>
          <w:rFonts w:ascii="Arial" w:hAnsi="Arial" w:cs="Arial"/>
          <w:sz w:val="24"/>
          <w:szCs w:val="24"/>
        </w:rPr>
      </w:pPr>
      <w:r w:rsidRPr="00C1718C">
        <w:rPr>
          <w:rFonts w:ascii="Arial" w:hAnsi="Arial" w:cs="Arial"/>
          <w:noProof/>
        </w:rPr>
        <w:drawing>
          <wp:inline distT="0" distB="0" distL="0" distR="0" wp14:anchorId="3FC008C6" wp14:editId="6FCAB4FA">
            <wp:extent cx="3980329" cy="2748808"/>
            <wp:effectExtent l="0" t="0" r="127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15"/>
                    <a:stretch>
                      <a:fillRect/>
                    </a:stretch>
                  </pic:blipFill>
                  <pic:spPr>
                    <a:xfrm>
                      <a:off x="0" y="0"/>
                      <a:ext cx="3988705" cy="2754592"/>
                    </a:xfrm>
                    <a:prstGeom prst="rect">
                      <a:avLst/>
                    </a:prstGeom>
                  </pic:spPr>
                </pic:pic>
              </a:graphicData>
            </a:graphic>
          </wp:inline>
        </w:drawing>
      </w:r>
    </w:p>
    <w:p w14:paraId="60682B9B" w14:textId="08477340" w:rsidR="00A12BCA" w:rsidRPr="00AD365B" w:rsidRDefault="00A12BCA" w:rsidP="00A12BCA">
      <w:pPr>
        <w:spacing w:line="360" w:lineRule="auto"/>
        <w:jc w:val="center"/>
        <w:rPr>
          <w:rFonts w:ascii="Arial" w:hAnsi="Arial" w:cs="Arial"/>
          <w:i/>
          <w:iCs/>
          <w:sz w:val="24"/>
          <w:szCs w:val="24"/>
        </w:rPr>
      </w:pPr>
      <w:r w:rsidRPr="00AD365B">
        <w:rPr>
          <w:rFonts w:ascii="Arial" w:hAnsi="Arial" w:cs="Arial"/>
          <w:i/>
          <w:iCs/>
          <w:sz w:val="24"/>
          <w:szCs w:val="24"/>
        </w:rPr>
        <w:lastRenderedPageBreak/>
        <w:t>Fig 2.</w:t>
      </w:r>
      <w:r w:rsidR="00631045">
        <w:rPr>
          <w:rFonts w:ascii="Arial" w:hAnsi="Arial" w:cs="Arial"/>
          <w:i/>
          <w:iCs/>
          <w:sz w:val="24"/>
          <w:szCs w:val="24"/>
        </w:rPr>
        <w:t>2</w:t>
      </w:r>
      <w:r w:rsidRPr="00AD365B">
        <w:rPr>
          <w:rFonts w:ascii="Arial" w:hAnsi="Arial" w:cs="Arial"/>
          <w:i/>
          <w:iCs/>
          <w:sz w:val="24"/>
          <w:szCs w:val="24"/>
        </w:rPr>
        <w:t xml:space="preserve"> Predicting Ireland’s suicide in hundredk</w:t>
      </w:r>
      <w:r>
        <w:rPr>
          <w:rFonts w:ascii="Arial" w:hAnsi="Arial" w:cs="Arial"/>
          <w:i/>
          <w:iCs/>
          <w:sz w:val="24"/>
          <w:szCs w:val="24"/>
        </w:rPr>
        <w:t xml:space="preserve"> using FB Prophet</w:t>
      </w:r>
    </w:p>
    <w:p w14:paraId="44F0AEA1" w14:textId="77777777" w:rsidR="00A12BCA" w:rsidRPr="00C1718C" w:rsidRDefault="00A12BCA" w:rsidP="00A97EF9">
      <w:pPr>
        <w:spacing w:line="360" w:lineRule="auto"/>
        <w:jc w:val="center"/>
        <w:rPr>
          <w:rFonts w:ascii="Arial" w:hAnsi="Arial" w:cs="Arial"/>
          <w:sz w:val="24"/>
          <w:szCs w:val="24"/>
        </w:rPr>
      </w:pPr>
    </w:p>
    <w:p w14:paraId="0271F2AA" w14:textId="17F5DA25" w:rsidR="00C1544F" w:rsidRPr="00C1718C" w:rsidRDefault="00C1544F" w:rsidP="00C1544F">
      <w:pPr>
        <w:spacing w:line="360" w:lineRule="auto"/>
        <w:jc w:val="both"/>
        <w:rPr>
          <w:rFonts w:ascii="Arial" w:hAnsi="Arial" w:cs="Arial"/>
          <w:sz w:val="24"/>
          <w:szCs w:val="24"/>
        </w:rPr>
      </w:pPr>
      <w:r w:rsidRPr="00C1718C">
        <w:rPr>
          <w:rStyle w:val="Strong"/>
          <w:rFonts w:ascii="Arial" w:hAnsi="Arial" w:cs="Arial"/>
          <w:sz w:val="24"/>
          <w:szCs w:val="24"/>
          <w:shd w:val="clear" w:color="auto" w:fill="FFFFFF"/>
        </w:rPr>
        <w:t>Legal determination of the cause of death</w:t>
      </w:r>
      <w:sdt>
        <w:sdtPr>
          <w:rPr>
            <w:rFonts w:ascii="Arial" w:hAnsi="Arial" w:cs="Arial"/>
            <w:bCs/>
            <w:color w:val="000000"/>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00863E39" w:rsidRPr="00863E39">
            <w:rPr>
              <w:rFonts w:ascii="Arial" w:eastAsia="Times New Roman" w:hAnsi="Arial" w:cs="Arial"/>
              <w:bCs/>
              <w:color w:val="000000"/>
              <w:sz w:val="24"/>
              <w:szCs w:val="24"/>
            </w:rPr>
            <w:t>(2011 - CSO)</w:t>
          </w:r>
        </w:sdtContent>
      </w:sdt>
      <w:r w:rsidRPr="00C1718C">
        <w:rPr>
          <w:rFonts w:ascii="Arial" w:hAnsi="Arial" w:cs="Arial"/>
          <w:b/>
          <w:bCs/>
          <w:sz w:val="24"/>
          <w:szCs w:val="24"/>
        </w:rPr>
        <w:t xml:space="preserve">: </w:t>
      </w:r>
      <w:r w:rsidRPr="00C1718C">
        <w:rPr>
          <w:rFonts w:ascii="Arial" w:hAnsi="Arial" w:cs="Arial"/>
          <w:sz w:val="24"/>
          <w:szCs w:val="24"/>
        </w:rPr>
        <w:t xml:space="preserve">Over the five years from 2007 to 2011, the average yearly death </w:t>
      </w:r>
      <w:r w:rsidR="00030128" w:rsidRPr="00C1718C">
        <w:rPr>
          <w:rFonts w:ascii="Arial" w:hAnsi="Arial" w:cs="Arial"/>
          <w:sz w:val="24"/>
          <w:szCs w:val="24"/>
        </w:rPr>
        <w:t>rate</w:t>
      </w:r>
      <w:r w:rsidRPr="00C1718C">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can complete the Medical Certificate of the Cause of Death in these situations rather easily.</w:t>
      </w:r>
    </w:p>
    <w:p w14:paraId="2E17C9C8" w14:textId="7862B6FA" w:rsidR="003836E7" w:rsidRDefault="00C1544F" w:rsidP="00C1544F">
      <w:pPr>
        <w:spacing w:line="360" w:lineRule="auto"/>
        <w:jc w:val="both"/>
        <w:rPr>
          <w:rFonts w:ascii="Arial" w:hAnsi="Arial" w:cs="Arial"/>
          <w:sz w:val="24"/>
          <w:szCs w:val="24"/>
        </w:rPr>
      </w:pPr>
      <w:r w:rsidRPr="00C1718C">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718C">
        <w:rPr>
          <w:rFonts w:ascii="Arial" w:hAnsi="Arial" w:cs="Arial"/>
          <w:sz w:val="24"/>
          <w:szCs w:val="24"/>
        </w:rPr>
        <w:t>investigate</w:t>
      </w:r>
      <w:r w:rsidRPr="00C1718C">
        <w:rPr>
          <w:rFonts w:ascii="Arial" w:hAnsi="Arial" w:cs="Arial"/>
          <w:sz w:val="24"/>
          <w:szCs w:val="24"/>
        </w:rPr>
        <w:t xml:space="preserve"> deaths that are sudden, inexplicable, violent, and unnatural. The Coroner is an independent official who is accountable </w:t>
      </w:r>
      <w:r w:rsidR="00EB60AC" w:rsidRPr="00C1718C">
        <w:rPr>
          <w:rFonts w:ascii="Arial" w:hAnsi="Arial" w:cs="Arial"/>
          <w:sz w:val="24"/>
          <w:szCs w:val="24"/>
        </w:rPr>
        <w:t>under</w:t>
      </w:r>
      <w:r w:rsidRPr="00C1718C">
        <w:rPr>
          <w:rFonts w:ascii="Arial" w:hAnsi="Arial" w:cs="Arial"/>
          <w:sz w:val="24"/>
          <w:szCs w:val="24"/>
        </w:rPr>
        <w:t xml:space="preserve"> the law for the medico-legal investigation.</w:t>
      </w:r>
    </w:p>
    <w:tbl>
      <w:tblPr>
        <w:tblW w:w="4320" w:type="dxa"/>
        <w:jc w:val="center"/>
        <w:tblLook w:val="04A0" w:firstRow="1" w:lastRow="0" w:firstColumn="1" w:lastColumn="0" w:noHBand="0" w:noVBand="1"/>
      </w:tblPr>
      <w:tblGrid>
        <w:gridCol w:w="1272"/>
        <w:gridCol w:w="1082"/>
        <w:gridCol w:w="1017"/>
        <w:gridCol w:w="949"/>
      </w:tblGrid>
      <w:tr w:rsidR="005717E2" w:rsidRPr="005717E2" w14:paraId="5D564660" w14:textId="77777777" w:rsidTr="005717E2">
        <w:trPr>
          <w:trHeight w:val="300"/>
          <w:jc w:val="center"/>
        </w:trPr>
        <w:tc>
          <w:tcPr>
            <w:tcW w:w="127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5685EC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Year</w:t>
            </w:r>
          </w:p>
        </w:tc>
        <w:tc>
          <w:tcPr>
            <w:tcW w:w="1082" w:type="dxa"/>
            <w:tcBorders>
              <w:top w:val="single" w:sz="4" w:space="0" w:color="auto"/>
              <w:left w:val="nil"/>
              <w:bottom w:val="single" w:sz="4" w:space="0" w:color="auto"/>
              <w:right w:val="single" w:sz="4" w:space="0" w:color="auto"/>
            </w:tcBorders>
            <w:shd w:val="clear" w:color="000000" w:fill="FFFFFF"/>
            <w:vAlign w:val="center"/>
            <w:hideMark/>
          </w:tcPr>
          <w:p w14:paraId="600977B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Male</w:t>
            </w:r>
          </w:p>
        </w:tc>
        <w:tc>
          <w:tcPr>
            <w:tcW w:w="1017" w:type="dxa"/>
            <w:tcBorders>
              <w:top w:val="single" w:sz="4" w:space="0" w:color="auto"/>
              <w:left w:val="nil"/>
              <w:bottom w:val="single" w:sz="4" w:space="0" w:color="auto"/>
              <w:right w:val="single" w:sz="4" w:space="0" w:color="auto"/>
            </w:tcBorders>
            <w:shd w:val="clear" w:color="000000" w:fill="FFFFFF"/>
            <w:vAlign w:val="center"/>
            <w:hideMark/>
          </w:tcPr>
          <w:p w14:paraId="6642D63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Female</w:t>
            </w:r>
          </w:p>
        </w:tc>
        <w:tc>
          <w:tcPr>
            <w:tcW w:w="949" w:type="dxa"/>
            <w:tcBorders>
              <w:top w:val="single" w:sz="4" w:space="0" w:color="auto"/>
              <w:left w:val="nil"/>
              <w:bottom w:val="single" w:sz="4" w:space="0" w:color="auto"/>
              <w:right w:val="single" w:sz="4" w:space="0" w:color="auto"/>
            </w:tcBorders>
            <w:shd w:val="clear" w:color="000000" w:fill="FFFFFF"/>
            <w:vAlign w:val="center"/>
            <w:hideMark/>
          </w:tcPr>
          <w:p w14:paraId="2D20C5F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Total</w:t>
            </w:r>
          </w:p>
        </w:tc>
      </w:tr>
      <w:tr w:rsidR="005717E2" w:rsidRPr="005717E2" w14:paraId="42AD690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1D6C7E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2000</w:t>
            </w:r>
          </w:p>
        </w:tc>
        <w:tc>
          <w:tcPr>
            <w:tcW w:w="1082" w:type="dxa"/>
            <w:tcBorders>
              <w:top w:val="nil"/>
              <w:left w:val="nil"/>
              <w:bottom w:val="single" w:sz="4" w:space="0" w:color="auto"/>
              <w:right w:val="single" w:sz="4" w:space="0" w:color="auto"/>
            </w:tcBorders>
            <w:shd w:val="clear" w:color="000000" w:fill="FFFFFF"/>
            <w:vAlign w:val="center"/>
            <w:hideMark/>
          </w:tcPr>
          <w:p w14:paraId="37C10D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395</w:t>
            </w:r>
          </w:p>
        </w:tc>
        <w:tc>
          <w:tcPr>
            <w:tcW w:w="1017" w:type="dxa"/>
            <w:tcBorders>
              <w:top w:val="nil"/>
              <w:left w:val="nil"/>
              <w:bottom w:val="single" w:sz="4" w:space="0" w:color="auto"/>
              <w:right w:val="single" w:sz="4" w:space="0" w:color="auto"/>
            </w:tcBorders>
            <w:shd w:val="clear" w:color="000000" w:fill="FFFFFF"/>
            <w:vAlign w:val="center"/>
            <w:hideMark/>
          </w:tcPr>
          <w:p w14:paraId="043802E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3D4B84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486</w:t>
            </w:r>
          </w:p>
        </w:tc>
      </w:tr>
      <w:tr w:rsidR="005717E2" w:rsidRPr="005717E2" w14:paraId="5EE3B0CF"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1A25203"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2001</w:t>
            </w:r>
          </w:p>
        </w:tc>
        <w:tc>
          <w:tcPr>
            <w:tcW w:w="1082" w:type="dxa"/>
            <w:tcBorders>
              <w:top w:val="nil"/>
              <w:left w:val="nil"/>
              <w:bottom w:val="single" w:sz="4" w:space="0" w:color="auto"/>
              <w:right w:val="single" w:sz="4" w:space="0" w:color="auto"/>
            </w:tcBorders>
            <w:shd w:val="clear" w:color="000000" w:fill="FFFFFF"/>
            <w:vAlign w:val="center"/>
            <w:hideMark/>
          </w:tcPr>
          <w:p w14:paraId="1B3100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429</w:t>
            </w:r>
          </w:p>
        </w:tc>
        <w:tc>
          <w:tcPr>
            <w:tcW w:w="1017" w:type="dxa"/>
            <w:tcBorders>
              <w:top w:val="nil"/>
              <w:left w:val="nil"/>
              <w:bottom w:val="single" w:sz="4" w:space="0" w:color="auto"/>
              <w:right w:val="single" w:sz="4" w:space="0" w:color="auto"/>
            </w:tcBorders>
            <w:shd w:val="clear" w:color="000000" w:fill="FFFFFF"/>
            <w:vAlign w:val="center"/>
            <w:hideMark/>
          </w:tcPr>
          <w:p w14:paraId="41E28152"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2987EED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519</w:t>
            </w:r>
          </w:p>
        </w:tc>
      </w:tr>
      <w:tr w:rsidR="005717E2" w:rsidRPr="005717E2" w14:paraId="680D035C"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002E03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2002</w:t>
            </w:r>
          </w:p>
        </w:tc>
        <w:tc>
          <w:tcPr>
            <w:tcW w:w="1082" w:type="dxa"/>
            <w:tcBorders>
              <w:top w:val="nil"/>
              <w:left w:val="nil"/>
              <w:bottom w:val="single" w:sz="4" w:space="0" w:color="auto"/>
              <w:right w:val="single" w:sz="4" w:space="0" w:color="auto"/>
            </w:tcBorders>
            <w:shd w:val="clear" w:color="000000" w:fill="FFFFFF"/>
            <w:vAlign w:val="center"/>
            <w:hideMark/>
          </w:tcPr>
          <w:p w14:paraId="695FC6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387</w:t>
            </w:r>
          </w:p>
        </w:tc>
        <w:tc>
          <w:tcPr>
            <w:tcW w:w="1017" w:type="dxa"/>
            <w:tcBorders>
              <w:top w:val="nil"/>
              <w:left w:val="nil"/>
              <w:bottom w:val="single" w:sz="4" w:space="0" w:color="auto"/>
              <w:right w:val="single" w:sz="4" w:space="0" w:color="auto"/>
            </w:tcBorders>
            <w:shd w:val="clear" w:color="000000" w:fill="FFFFFF"/>
            <w:vAlign w:val="center"/>
            <w:hideMark/>
          </w:tcPr>
          <w:p w14:paraId="1A5636B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87CD5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478</w:t>
            </w:r>
          </w:p>
        </w:tc>
      </w:tr>
      <w:tr w:rsidR="005717E2" w:rsidRPr="005717E2" w14:paraId="34FA254D"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646D2D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2003</w:t>
            </w:r>
          </w:p>
        </w:tc>
        <w:tc>
          <w:tcPr>
            <w:tcW w:w="1082" w:type="dxa"/>
            <w:tcBorders>
              <w:top w:val="nil"/>
              <w:left w:val="nil"/>
              <w:bottom w:val="single" w:sz="4" w:space="0" w:color="auto"/>
              <w:right w:val="single" w:sz="4" w:space="0" w:color="auto"/>
            </w:tcBorders>
            <w:shd w:val="clear" w:color="000000" w:fill="FFFFFF"/>
            <w:vAlign w:val="center"/>
            <w:hideMark/>
          </w:tcPr>
          <w:p w14:paraId="7613439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5C14EE9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111</w:t>
            </w:r>
          </w:p>
        </w:tc>
        <w:tc>
          <w:tcPr>
            <w:tcW w:w="949" w:type="dxa"/>
            <w:tcBorders>
              <w:top w:val="nil"/>
              <w:left w:val="nil"/>
              <w:bottom w:val="single" w:sz="4" w:space="0" w:color="auto"/>
              <w:right w:val="single" w:sz="4" w:space="0" w:color="auto"/>
            </w:tcBorders>
            <w:shd w:val="clear" w:color="000000" w:fill="FFFFFF"/>
            <w:vAlign w:val="center"/>
            <w:hideMark/>
          </w:tcPr>
          <w:p w14:paraId="2A12F97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497</w:t>
            </w:r>
          </w:p>
        </w:tc>
      </w:tr>
      <w:tr w:rsidR="005717E2" w:rsidRPr="005717E2" w14:paraId="34A27F2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7B75BC3B"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2004</w:t>
            </w:r>
          </w:p>
        </w:tc>
        <w:tc>
          <w:tcPr>
            <w:tcW w:w="1082" w:type="dxa"/>
            <w:tcBorders>
              <w:top w:val="nil"/>
              <w:left w:val="nil"/>
              <w:bottom w:val="single" w:sz="4" w:space="0" w:color="auto"/>
              <w:right w:val="single" w:sz="4" w:space="0" w:color="auto"/>
            </w:tcBorders>
            <w:shd w:val="clear" w:color="000000" w:fill="FFFFFF"/>
            <w:vAlign w:val="center"/>
            <w:hideMark/>
          </w:tcPr>
          <w:p w14:paraId="6EC32BA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406</w:t>
            </w:r>
          </w:p>
        </w:tc>
        <w:tc>
          <w:tcPr>
            <w:tcW w:w="1017" w:type="dxa"/>
            <w:tcBorders>
              <w:top w:val="nil"/>
              <w:left w:val="nil"/>
              <w:bottom w:val="single" w:sz="4" w:space="0" w:color="auto"/>
              <w:right w:val="single" w:sz="4" w:space="0" w:color="auto"/>
            </w:tcBorders>
            <w:shd w:val="clear" w:color="000000" w:fill="FFFFFF"/>
            <w:vAlign w:val="center"/>
            <w:hideMark/>
          </w:tcPr>
          <w:p w14:paraId="506E883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87</w:t>
            </w:r>
          </w:p>
        </w:tc>
        <w:tc>
          <w:tcPr>
            <w:tcW w:w="949" w:type="dxa"/>
            <w:tcBorders>
              <w:top w:val="nil"/>
              <w:left w:val="nil"/>
              <w:bottom w:val="single" w:sz="4" w:space="0" w:color="auto"/>
              <w:right w:val="single" w:sz="4" w:space="0" w:color="auto"/>
            </w:tcBorders>
            <w:shd w:val="clear" w:color="000000" w:fill="FFFFFF"/>
            <w:vAlign w:val="center"/>
            <w:hideMark/>
          </w:tcPr>
          <w:p w14:paraId="3B6BE0F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493</w:t>
            </w:r>
          </w:p>
        </w:tc>
      </w:tr>
      <w:tr w:rsidR="005717E2" w:rsidRPr="005717E2" w14:paraId="1D88DC7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8F40A8D"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2005</w:t>
            </w:r>
          </w:p>
        </w:tc>
        <w:tc>
          <w:tcPr>
            <w:tcW w:w="1082" w:type="dxa"/>
            <w:tcBorders>
              <w:top w:val="nil"/>
              <w:left w:val="nil"/>
              <w:bottom w:val="single" w:sz="4" w:space="0" w:color="auto"/>
              <w:right w:val="single" w:sz="4" w:space="0" w:color="auto"/>
            </w:tcBorders>
            <w:shd w:val="clear" w:color="000000" w:fill="FFFFFF"/>
            <w:vAlign w:val="center"/>
            <w:hideMark/>
          </w:tcPr>
          <w:p w14:paraId="25459CD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382</w:t>
            </w:r>
          </w:p>
        </w:tc>
        <w:tc>
          <w:tcPr>
            <w:tcW w:w="1017" w:type="dxa"/>
            <w:tcBorders>
              <w:top w:val="nil"/>
              <w:left w:val="nil"/>
              <w:bottom w:val="single" w:sz="4" w:space="0" w:color="auto"/>
              <w:right w:val="single" w:sz="4" w:space="0" w:color="auto"/>
            </w:tcBorders>
            <w:shd w:val="clear" w:color="000000" w:fill="FFFFFF"/>
            <w:vAlign w:val="center"/>
            <w:hideMark/>
          </w:tcPr>
          <w:p w14:paraId="7A9EA0D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99</w:t>
            </w:r>
          </w:p>
        </w:tc>
        <w:tc>
          <w:tcPr>
            <w:tcW w:w="949" w:type="dxa"/>
            <w:tcBorders>
              <w:top w:val="nil"/>
              <w:left w:val="nil"/>
              <w:bottom w:val="single" w:sz="4" w:space="0" w:color="auto"/>
              <w:right w:val="single" w:sz="4" w:space="0" w:color="auto"/>
            </w:tcBorders>
            <w:shd w:val="clear" w:color="000000" w:fill="FFFFFF"/>
            <w:vAlign w:val="center"/>
            <w:hideMark/>
          </w:tcPr>
          <w:p w14:paraId="328E70C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481</w:t>
            </w:r>
          </w:p>
        </w:tc>
      </w:tr>
      <w:tr w:rsidR="005717E2" w:rsidRPr="005717E2" w14:paraId="6D9DDFE7"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67E326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2006</w:t>
            </w:r>
          </w:p>
        </w:tc>
        <w:tc>
          <w:tcPr>
            <w:tcW w:w="1082" w:type="dxa"/>
            <w:tcBorders>
              <w:top w:val="nil"/>
              <w:left w:val="nil"/>
              <w:bottom w:val="single" w:sz="4" w:space="0" w:color="auto"/>
              <w:right w:val="single" w:sz="4" w:space="0" w:color="auto"/>
            </w:tcBorders>
            <w:shd w:val="clear" w:color="000000" w:fill="FFFFFF"/>
            <w:vAlign w:val="center"/>
            <w:hideMark/>
          </w:tcPr>
          <w:p w14:paraId="526027E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379</w:t>
            </w:r>
          </w:p>
        </w:tc>
        <w:tc>
          <w:tcPr>
            <w:tcW w:w="1017" w:type="dxa"/>
            <w:tcBorders>
              <w:top w:val="nil"/>
              <w:left w:val="nil"/>
              <w:bottom w:val="single" w:sz="4" w:space="0" w:color="auto"/>
              <w:right w:val="single" w:sz="4" w:space="0" w:color="auto"/>
            </w:tcBorders>
            <w:shd w:val="clear" w:color="000000" w:fill="FFFFFF"/>
            <w:vAlign w:val="center"/>
            <w:hideMark/>
          </w:tcPr>
          <w:p w14:paraId="4DE6BEC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81</w:t>
            </w:r>
          </w:p>
        </w:tc>
        <w:tc>
          <w:tcPr>
            <w:tcW w:w="949" w:type="dxa"/>
            <w:tcBorders>
              <w:top w:val="nil"/>
              <w:left w:val="nil"/>
              <w:bottom w:val="single" w:sz="4" w:space="0" w:color="auto"/>
              <w:right w:val="single" w:sz="4" w:space="0" w:color="auto"/>
            </w:tcBorders>
            <w:shd w:val="clear" w:color="000000" w:fill="FFFFFF"/>
            <w:vAlign w:val="center"/>
            <w:hideMark/>
          </w:tcPr>
          <w:p w14:paraId="2830A7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460</w:t>
            </w:r>
          </w:p>
        </w:tc>
      </w:tr>
      <w:tr w:rsidR="005717E2" w:rsidRPr="005717E2" w14:paraId="74223884"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CA3A05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2007</w:t>
            </w:r>
          </w:p>
        </w:tc>
        <w:tc>
          <w:tcPr>
            <w:tcW w:w="1082" w:type="dxa"/>
            <w:tcBorders>
              <w:top w:val="nil"/>
              <w:left w:val="nil"/>
              <w:bottom w:val="single" w:sz="4" w:space="0" w:color="auto"/>
              <w:right w:val="single" w:sz="4" w:space="0" w:color="auto"/>
            </w:tcBorders>
            <w:shd w:val="clear" w:color="000000" w:fill="FFFFFF"/>
            <w:vAlign w:val="center"/>
            <w:hideMark/>
          </w:tcPr>
          <w:p w14:paraId="0C4C354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362</w:t>
            </w:r>
          </w:p>
        </w:tc>
        <w:tc>
          <w:tcPr>
            <w:tcW w:w="1017" w:type="dxa"/>
            <w:tcBorders>
              <w:top w:val="nil"/>
              <w:left w:val="nil"/>
              <w:bottom w:val="single" w:sz="4" w:space="0" w:color="auto"/>
              <w:right w:val="single" w:sz="4" w:space="0" w:color="auto"/>
            </w:tcBorders>
            <w:shd w:val="clear" w:color="000000" w:fill="FFFFFF"/>
            <w:vAlign w:val="center"/>
            <w:hideMark/>
          </w:tcPr>
          <w:p w14:paraId="62A5AE2D"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917E11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r>
      <w:tr w:rsidR="005717E2" w:rsidRPr="005717E2" w14:paraId="7156A20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FDF1D0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2008</w:t>
            </w:r>
          </w:p>
        </w:tc>
        <w:tc>
          <w:tcPr>
            <w:tcW w:w="1082" w:type="dxa"/>
            <w:tcBorders>
              <w:top w:val="nil"/>
              <w:left w:val="nil"/>
              <w:bottom w:val="single" w:sz="4" w:space="0" w:color="auto"/>
              <w:right w:val="single" w:sz="4" w:space="0" w:color="auto"/>
            </w:tcBorders>
            <w:shd w:val="clear" w:color="000000" w:fill="FFFFFF"/>
            <w:vAlign w:val="center"/>
            <w:hideMark/>
          </w:tcPr>
          <w:p w14:paraId="0D68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050FD4B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120</w:t>
            </w:r>
          </w:p>
        </w:tc>
        <w:tc>
          <w:tcPr>
            <w:tcW w:w="949" w:type="dxa"/>
            <w:tcBorders>
              <w:top w:val="nil"/>
              <w:left w:val="nil"/>
              <w:bottom w:val="single" w:sz="4" w:space="0" w:color="auto"/>
              <w:right w:val="single" w:sz="4" w:space="0" w:color="auto"/>
            </w:tcBorders>
            <w:shd w:val="clear" w:color="000000" w:fill="FFFFFF"/>
            <w:vAlign w:val="center"/>
            <w:hideMark/>
          </w:tcPr>
          <w:p w14:paraId="4B615DC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506</w:t>
            </w:r>
          </w:p>
        </w:tc>
      </w:tr>
      <w:tr w:rsidR="005717E2" w:rsidRPr="005717E2" w14:paraId="1A7A723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393F75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2009</w:t>
            </w:r>
          </w:p>
        </w:tc>
        <w:tc>
          <w:tcPr>
            <w:tcW w:w="1082" w:type="dxa"/>
            <w:tcBorders>
              <w:top w:val="nil"/>
              <w:left w:val="nil"/>
              <w:bottom w:val="single" w:sz="4" w:space="0" w:color="auto"/>
              <w:right w:val="single" w:sz="4" w:space="0" w:color="auto"/>
            </w:tcBorders>
            <w:shd w:val="clear" w:color="000000" w:fill="FFFFFF"/>
            <w:vAlign w:val="center"/>
            <w:hideMark/>
          </w:tcPr>
          <w:p w14:paraId="7E8468A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443</w:t>
            </w:r>
          </w:p>
        </w:tc>
        <w:tc>
          <w:tcPr>
            <w:tcW w:w="1017" w:type="dxa"/>
            <w:tcBorders>
              <w:top w:val="nil"/>
              <w:left w:val="nil"/>
              <w:bottom w:val="single" w:sz="4" w:space="0" w:color="auto"/>
              <w:right w:val="single" w:sz="4" w:space="0" w:color="auto"/>
            </w:tcBorders>
            <w:shd w:val="clear" w:color="000000" w:fill="FFFFFF"/>
            <w:vAlign w:val="center"/>
            <w:hideMark/>
          </w:tcPr>
          <w:p w14:paraId="38AF69F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109</w:t>
            </w:r>
          </w:p>
        </w:tc>
        <w:tc>
          <w:tcPr>
            <w:tcW w:w="949" w:type="dxa"/>
            <w:tcBorders>
              <w:top w:val="nil"/>
              <w:left w:val="nil"/>
              <w:bottom w:val="single" w:sz="4" w:space="0" w:color="auto"/>
              <w:right w:val="single" w:sz="4" w:space="0" w:color="auto"/>
            </w:tcBorders>
            <w:shd w:val="clear" w:color="000000" w:fill="FFFFFF"/>
            <w:vAlign w:val="center"/>
            <w:hideMark/>
          </w:tcPr>
          <w:p w14:paraId="3C8020E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552</w:t>
            </w:r>
          </w:p>
        </w:tc>
      </w:tr>
      <w:tr w:rsidR="005717E2" w:rsidRPr="005717E2" w14:paraId="743AF72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67D7CD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2010</w:t>
            </w:r>
          </w:p>
        </w:tc>
        <w:tc>
          <w:tcPr>
            <w:tcW w:w="1082" w:type="dxa"/>
            <w:tcBorders>
              <w:top w:val="nil"/>
              <w:left w:val="nil"/>
              <w:bottom w:val="single" w:sz="4" w:space="0" w:color="auto"/>
              <w:right w:val="single" w:sz="4" w:space="0" w:color="auto"/>
            </w:tcBorders>
            <w:shd w:val="clear" w:color="000000" w:fill="FFFFFF"/>
            <w:vAlign w:val="center"/>
            <w:hideMark/>
          </w:tcPr>
          <w:p w14:paraId="772A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405</w:t>
            </w:r>
          </w:p>
        </w:tc>
        <w:tc>
          <w:tcPr>
            <w:tcW w:w="1017" w:type="dxa"/>
            <w:tcBorders>
              <w:top w:val="nil"/>
              <w:left w:val="nil"/>
              <w:bottom w:val="single" w:sz="4" w:space="0" w:color="auto"/>
              <w:right w:val="single" w:sz="4" w:space="0" w:color="auto"/>
            </w:tcBorders>
            <w:shd w:val="clear" w:color="000000" w:fill="FFFFFF"/>
            <w:vAlign w:val="center"/>
            <w:hideMark/>
          </w:tcPr>
          <w:p w14:paraId="3C8A327B"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1CBF5C0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495</w:t>
            </w:r>
          </w:p>
        </w:tc>
      </w:tr>
      <w:tr w:rsidR="005717E2" w:rsidRPr="005717E2" w14:paraId="162B3946"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5284EE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2011</w:t>
            </w:r>
          </w:p>
        </w:tc>
        <w:tc>
          <w:tcPr>
            <w:tcW w:w="1082" w:type="dxa"/>
            <w:tcBorders>
              <w:top w:val="nil"/>
              <w:left w:val="nil"/>
              <w:bottom w:val="single" w:sz="4" w:space="0" w:color="auto"/>
              <w:right w:val="single" w:sz="4" w:space="0" w:color="auto"/>
            </w:tcBorders>
            <w:shd w:val="clear" w:color="000000" w:fill="FFFFFF"/>
            <w:vAlign w:val="center"/>
            <w:hideMark/>
          </w:tcPr>
          <w:p w14:paraId="46672B7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c>
          <w:tcPr>
            <w:tcW w:w="1017" w:type="dxa"/>
            <w:tcBorders>
              <w:top w:val="nil"/>
              <w:left w:val="nil"/>
              <w:bottom w:val="single" w:sz="4" w:space="0" w:color="auto"/>
              <w:right w:val="single" w:sz="4" w:space="0" w:color="auto"/>
            </w:tcBorders>
            <w:shd w:val="clear" w:color="000000" w:fill="FFFFFF"/>
            <w:vAlign w:val="center"/>
            <w:hideMark/>
          </w:tcPr>
          <w:p w14:paraId="7EFB354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637650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554</w:t>
            </w:r>
          </w:p>
        </w:tc>
      </w:tr>
    </w:tbl>
    <w:p w14:paraId="4717476A" w14:textId="77777777" w:rsidR="005717E2" w:rsidRPr="005717E2" w:rsidRDefault="005717E2" w:rsidP="005717E2">
      <w:pPr>
        <w:spacing w:line="360" w:lineRule="auto"/>
        <w:jc w:val="center"/>
        <w:rPr>
          <w:rFonts w:ascii="Arial" w:hAnsi="Arial" w:cs="Arial"/>
          <w:b/>
          <w:bCs/>
          <w:sz w:val="12"/>
          <w:szCs w:val="12"/>
          <w:shd w:val="clear" w:color="auto" w:fill="FFFFFF"/>
        </w:rPr>
      </w:pPr>
    </w:p>
    <w:p w14:paraId="7E129E29" w14:textId="2E6C9D33" w:rsidR="005717E2" w:rsidRDefault="005717E2" w:rsidP="005717E2">
      <w:pPr>
        <w:spacing w:line="360" w:lineRule="auto"/>
        <w:jc w:val="center"/>
        <w:rPr>
          <w:rFonts w:ascii="Arial" w:hAnsi="Arial" w:cs="Arial"/>
          <w:sz w:val="24"/>
          <w:szCs w:val="24"/>
          <w:shd w:val="clear" w:color="auto" w:fill="FFFFFF"/>
        </w:rPr>
      </w:pPr>
      <w:r w:rsidRPr="005717E2">
        <w:rPr>
          <w:rFonts w:ascii="Arial" w:hAnsi="Arial" w:cs="Arial"/>
          <w:sz w:val="24"/>
          <w:szCs w:val="24"/>
        </w:rPr>
        <w:t xml:space="preserve">Table 2.1: </w:t>
      </w:r>
      <w:r w:rsidRPr="005717E2">
        <w:rPr>
          <w:rFonts w:ascii="Arial" w:hAnsi="Arial" w:cs="Arial"/>
          <w:sz w:val="24"/>
          <w:szCs w:val="24"/>
          <w:shd w:val="clear" w:color="auto" w:fill="FFFFFF"/>
        </w:rPr>
        <w:t>Deaths by suicide classified by year of occurrence and sex 2000-2011</w:t>
      </w:r>
    </w:p>
    <w:p w14:paraId="17D76D4B" w14:textId="7A5F3A94" w:rsidR="00985343" w:rsidRPr="005717E2" w:rsidRDefault="00985343" w:rsidP="00985343">
      <w:pPr>
        <w:spacing w:line="360" w:lineRule="auto"/>
        <w:rPr>
          <w:rFonts w:ascii="Arial" w:hAnsi="Arial" w:cs="Arial"/>
          <w:sz w:val="24"/>
          <w:szCs w:val="24"/>
        </w:rPr>
      </w:pPr>
      <w:r>
        <w:rPr>
          <w:rFonts w:ascii="Arial" w:hAnsi="Arial" w:cs="Arial"/>
          <w:sz w:val="24"/>
          <w:szCs w:val="24"/>
          <w:shd w:val="clear" w:color="auto" w:fill="FFFFFF"/>
        </w:rPr>
        <w:t xml:space="preserve">In table 2.1, Ireland’s total suicide is given by the </w:t>
      </w:r>
      <w:r w:rsidR="00863E39" w:rsidRPr="00863E39">
        <w:rPr>
          <w:rFonts w:ascii="Arial" w:hAnsi="Arial" w:cs="Arial"/>
          <w:color w:val="000000"/>
          <w:sz w:val="24"/>
          <w:szCs w:val="24"/>
          <w:shd w:val="clear" w:color="auto" w:fill="FFFFFF"/>
        </w:rPr>
        <w:t xml:space="preserve">CSO statistical release </w:t>
      </w:r>
      <w:sdt>
        <w:sdtPr>
          <w:rPr>
            <w:rFonts w:ascii="Arial" w:hAnsi="Arial" w:cs="Arial"/>
            <w:color w:val="000000"/>
            <w:sz w:val="24"/>
            <w:szCs w:val="24"/>
            <w:shd w:val="clear" w:color="auto" w:fill="FFFFFF"/>
          </w:rPr>
          <w:tag w:val="MENDELEY_CITATION_v3_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"/>
          <w:id w:val="1005705700"/>
          <w:placeholder>
            <w:docPart w:val="F19CB05DF4734F548974214BE2EBE385"/>
          </w:placeholder>
        </w:sdtPr>
        <w:sdtContent>
          <w:r w:rsidR="00863E39" w:rsidRPr="00863E39">
            <w:rPr>
              <w:rFonts w:ascii="Arial" w:hAnsi="Arial" w:cs="Arial"/>
              <w:color w:val="000000"/>
              <w:sz w:val="24"/>
              <w:szCs w:val="24"/>
              <w:shd w:val="clear" w:color="auto" w:fill="FFFFFF"/>
            </w:rPr>
            <w:t>(2014)</w:t>
          </w:r>
        </w:sdtContent>
      </w:sdt>
      <w:r>
        <w:rPr>
          <w:rFonts w:ascii="Arial" w:hAnsi="Arial" w:cs="Arial"/>
          <w:sz w:val="24"/>
          <w:szCs w:val="24"/>
          <w:shd w:val="clear" w:color="auto" w:fill="FFFFFF"/>
        </w:rPr>
        <w:t>, You can see there is raise in the overall suicide rate in recent years.</w:t>
      </w:r>
    </w:p>
    <w:p w14:paraId="078DC71F" w14:textId="1C86AFAB" w:rsidR="003836E7" w:rsidRPr="00C1718C" w:rsidRDefault="00776CBC" w:rsidP="00DA7465">
      <w:pPr>
        <w:pStyle w:val="Heading3"/>
        <w:shd w:val="clear" w:color="auto" w:fill="FFFFFF"/>
        <w:spacing w:before="300" w:after="150" w:line="360" w:lineRule="auto"/>
        <w:rPr>
          <w:rFonts w:ascii="Arial" w:eastAsiaTheme="minorHAnsi" w:hAnsi="Arial" w:cs="Arial"/>
          <w:color w:val="auto"/>
        </w:rPr>
      </w:pPr>
      <w:r w:rsidRPr="00C1718C">
        <w:rPr>
          <w:rFonts w:ascii="Arial" w:eastAsiaTheme="minorHAnsi" w:hAnsi="Arial" w:cs="Arial"/>
          <w:b/>
          <w:bCs/>
          <w:color w:val="auto"/>
          <w:sz w:val="27"/>
          <w:szCs w:val="27"/>
        </w:rPr>
        <w:lastRenderedPageBreak/>
        <w:t>Ireland</w:t>
      </w:r>
      <w:r w:rsidR="00012994" w:rsidRPr="00C1718C">
        <w:rPr>
          <w:rFonts w:ascii="Arial" w:eastAsiaTheme="minorHAnsi" w:hAnsi="Arial" w:cs="Arial"/>
          <w:b/>
          <w:bCs/>
          <w:color w:val="auto"/>
          <w:sz w:val="27"/>
          <w:szCs w:val="27"/>
        </w:rPr>
        <w:t>’s</w:t>
      </w:r>
      <w:r w:rsidRPr="00C1718C">
        <w:rPr>
          <w:rFonts w:ascii="Arial" w:eastAsiaTheme="minorHAnsi" w:hAnsi="Arial" w:cs="Arial"/>
          <w:b/>
          <w:bCs/>
          <w:color w:val="auto"/>
          <w:sz w:val="27"/>
          <w:szCs w:val="27"/>
        </w:rPr>
        <w:t xml:space="preserve"> </w:t>
      </w:r>
      <w:r w:rsidR="00627DDB" w:rsidRPr="00C1718C">
        <w:rPr>
          <w:rFonts w:ascii="Arial" w:eastAsiaTheme="minorHAnsi" w:hAnsi="Arial" w:cs="Arial"/>
          <w:b/>
          <w:bCs/>
          <w:color w:val="auto"/>
          <w:sz w:val="27"/>
          <w:szCs w:val="27"/>
        </w:rPr>
        <w:t xml:space="preserve">Education and Training </w:t>
      </w:r>
      <w:r w:rsidR="009B67B4" w:rsidRPr="00C1718C">
        <w:rPr>
          <w:rFonts w:ascii="Arial" w:eastAsiaTheme="minorHAnsi" w:hAnsi="Arial" w:cs="Arial"/>
          <w:b/>
          <w:bCs/>
          <w:color w:val="auto"/>
          <w:sz w:val="27"/>
          <w:szCs w:val="27"/>
        </w:rPr>
        <w:t>Plan:</w:t>
      </w:r>
      <w:r w:rsidR="009B67B4" w:rsidRPr="00C1718C">
        <w:rPr>
          <w:rFonts w:ascii="Arial" w:eastAsiaTheme="minorHAnsi" w:hAnsi="Arial" w:cs="Arial"/>
          <w:color w:val="auto"/>
        </w:rPr>
        <w:t xml:space="preserve"> </w:t>
      </w:r>
      <w:r w:rsidR="00714530" w:rsidRPr="00C1718C">
        <w:rPr>
          <w:rFonts w:ascii="Arial" w:eastAsiaTheme="minorHAnsi" w:hAnsi="Arial" w:cs="Arial"/>
          <w:color w:val="auto"/>
        </w:rPr>
        <w:t xml:space="preserve">The HSE National Office for Suicide Prevention </w:t>
      </w:r>
      <w:sdt>
        <w:sdtPr>
          <w:rPr>
            <w:rFonts w:ascii="Arial" w:eastAsiaTheme="minorHAnsi" w:hAnsi="Arial" w:cs="Arial"/>
            <w:color w:val="000000"/>
          </w:rPr>
          <w:tag w:val="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
          <w:id w:val="-1390880318"/>
          <w:placeholder>
            <w:docPart w:val="DefaultPlaceholder_-1854013440"/>
          </w:placeholder>
        </w:sdtPr>
        <w:sdtContent>
          <w:r w:rsidR="00863E39" w:rsidRPr="00863E39">
            <w:rPr>
              <w:rFonts w:ascii="Arial" w:eastAsiaTheme="minorHAnsi" w:hAnsi="Arial" w:cs="Arial"/>
              <w:color w:val="000000"/>
            </w:rPr>
            <w:t>(NOSP)</w:t>
          </w:r>
        </w:sdtContent>
      </w:sdt>
      <w:r w:rsidR="00714530" w:rsidRPr="00C1718C">
        <w:rPr>
          <w:rFonts w:ascii="Arial" w:eastAsiaTheme="minorHAnsi" w:hAnsi="Arial" w:cs="Arial"/>
          <w:color w:val="auto"/>
        </w:rPr>
        <w:t xml:space="preserve"> is given a broad framework to assist in the coordination, quality assurance, monitoring, and evaluation of the education and training measures defined in the plan by the Education and Training Plan 2021–2022 (version 4). With the help of this study, government agencies, financed organizations, the HSE, community organizations, groups, and people will be better able to recognize and assist those who are at risk of suicide and self-harm. The plan is </w:t>
      </w:r>
      <w:r w:rsidR="00E803EE">
        <w:rPr>
          <w:rFonts w:ascii="Arial" w:eastAsiaTheme="minorHAnsi" w:hAnsi="Arial" w:cs="Arial"/>
          <w:color w:val="auto"/>
        </w:rPr>
        <w:t>centred</w:t>
      </w:r>
      <w:r w:rsidR="00714530" w:rsidRPr="00C1718C">
        <w:rPr>
          <w:rFonts w:ascii="Arial" w:eastAsiaTheme="minorHAnsi" w:hAnsi="Arial" w:cs="Arial"/>
          <w:color w:val="auto"/>
        </w:rPr>
        <w:t xml:space="preserve"> on five goals, namely</w:t>
      </w:r>
    </w:p>
    <w:p w14:paraId="3F91F58E"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the provision of a range of uniform training courses for members of the public, community caregivers, professionals, and volunteers.</w:t>
      </w:r>
    </w:p>
    <w:p w14:paraId="5D862772"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Offer training and teaching programs on suicide prevention and mitigation that complement the work of front-line health and social care professionals.</w:t>
      </w:r>
    </w:p>
    <w:p w14:paraId="7EA4189A"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Develop a National Quality Assurance Framework to ensure a uniform and standardized approach to the delivery of education and training.</w:t>
      </w:r>
    </w:p>
    <w:p w14:paraId="7850C421"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In accordance with Connecting for Life, assess and monitor the value of suicide prevention training and education.</w:t>
      </w:r>
    </w:p>
    <w:p w14:paraId="513BED47" w14:textId="58005FFB"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By creating the proper processes, structures, and roles at the national and CHO Area levels, you can oversee the coordination and execution of the education and training plan.</w:t>
      </w:r>
    </w:p>
    <w:p w14:paraId="216EFA40" w14:textId="6A256EBD" w:rsidR="008203D9" w:rsidRPr="00C1718C" w:rsidRDefault="008203D9" w:rsidP="008203D9">
      <w:pPr>
        <w:spacing w:line="360" w:lineRule="auto"/>
        <w:rPr>
          <w:rFonts w:ascii="Arial" w:hAnsi="Arial" w:cs="Arial"/>
          <w:sz w:val="24"/>
          <w:szCs w:val="24"/>
        </w:rPr>
      </w:pPr>
      <w:r w:rsidRPr="00C1718C">
        <w:rPr>
          <w:rFonts w:ascii="Arial" w:hAnsi="Arial" w:cs="Arial"/>
          <w:sz w:val="24"/>
          <w:szCs w:val="24"/>
        </w:rPr>
        <w:t>To "provide a consistent and uniform approach to the provision of education and training through the development of a National Quality Assurance Framework (QAF)," according to Objective 3 of the Education and Training Plan. The resulting Quality Assurance Framework (QAF) for the National Education and Training Plan is a dynamic document that will be regularly evaluated and updated to reflect new advancements and best practices in suicide prevention training.</w:t>
      </w:r>
    </w:p>
    <w:p w14:paraId="5E74A54A" w14:textId="3E61E356" w:rsidR="003836E7" w:rsidRPr="007F549F" w:rsidRDefault="00B35B68" w:rsidP="00DA168E">
      <w:pPr>
        <w:spacing w:line="360" w:lineRule="auto"/>
        <w:jc w:val="both"/>
        <w:rPr>
          <w:rFonts w:ascii="Arial" w:hAnsi="Arial" w:cs="Arial"/>
          <w:sz w:val="28"/>
          <w:szCs w:val="28"/>
        </w:rPr>
      </w:pPr>
      <w:r w:rsidRPr="007F549F">
        <w:rPr>
          <w:rFonts w:ascii="Arial" w:hAnsi="Arial" w:cs="Arial"/>
          <w:b/>
          <w:bCs/>
          <w:sz w:val="28"/>
          <w:szCs w:val="28"/>
        </w:rPr>
        <w:t>2.</w:t>
      </w:r>
      <w:r w:rsidR="005614C0" w:rsidRPr="007F549F">
        <w:rPr>
          <w:rFonts w:ascii="Arial" w:hAnsi="Arial" w:cs="Arial"/>
          <w:b/>
          <w:bCs/>
          <w:sz w:val="28"/>
          <w:szCs w:val="28"/>
        </w:rPr>
        <w:t>6</w:t>
      </w:r>
      <w:r w:rsidRPr="007F549F">
        <w:rPr>
          <w:rFonts w:ascii="Arial" w:hAnsi="Arial" w:cs="Arial"/>
          <w:b/>
          <w:bCs/>
          <w:sz w:val="28"/>
          <w:szCs w:val="28"/>
        </w:rPr>
        <w:t xml:space="preserve"> Models </w:t>
      </w:r>
      <w:r w:rsidR="005D3AAE" w:rsidRPr="007F549F">
        <w:rPr>
          <w:rFonts w:ascii="Arial" w:hAnsi="Arial" w:cs="Arial"/>
          <w:b/>
          <w:bCs/>
          <w:sz w:val="28"/>
          <w:szCs w:val="28"/>
        </w:rPr>
        <w:t>for</w:t>
      </w:r>
      <w:r w:rsidRPr="007F549F">
        <w:rPr>
          <w:rFonts w:ascii="Arial" w:hAnsi="Arial" w:cs="Arial"/>
          <w:b/>
          <w:bCs/>
          <w:sz w:val="28"/>
          <w:szCs w:val="28"/>
        </w:rPr>
        <w:t xml:space="preserve"> prediction</w:t>
      </w:r>
      <w:r w:rsidR="007C6300" w:rsidRPr="007F549F">
        <w:rPr>
          <w:rFonts w:ascii="Arial" w:hAnsi="Arial" w:cs="Arial"/>
          <w:b/>
          <w:bCs/>
          <w:sz w:val="28"/>
          <w:szCs w:val="28"/>
        </w:rPr>
        <w:t xml:space="preserve"> </w:t>
      </w:r>
      <w:r w:rsidR="00C438E7" w:rsidRPr="007F549F">
        <w:rPr>
          <w:rFonts w:ascii="Arial" w:hAnsi="Arial" w:cs="Arial"/>
          <w:b/>
          <w:bCs/>
          <w:sz w:val="28"/>
          <w:szCs w:val="28"/>
        </w:rPr>
        <w:t>i</w:t>
      </w:r>
      <w:r w:rsidR="007C6300" w:rsidRPr="007F549F">
        <w:rPr>
          <w:rFonts w:ascii="Arial" w:hAnsi="Arial" w:cs="Arial"/>
          <w:b/>
          <w:bCs/>
          <w:sz w:val="28"/>
          <w:szCs w:val="28"/>
        </w:rPr>
        <w:t>n Dash App</w:t>
      </w:r>
    </w:p>
    <w:p w14:paraId="462C8EED" w14:textId="4820FD4F" w:rsidR="00033FAD" w:rsidRPr="00C1718C" w:rsidRDefault="00033FAD" w:rsidP="00DA168E">
      <w:pPr>
        <w:spacing w:line="360" w:lineRule="auto"/>
        <w:rPr>
          <w:rFonts w:ascii="Arial" w:hAnsi="Arial" w:cs="Arial"/>
          <w:b/>
          <w:bCs/>
          <w:sz w:val="24"/>
          <w:szCs w:val="24"/>
        </w:rPr>
      </w:pPr>
      <w:r w:rsidRPr="00C1718C">
        <w:rPr>
          <w:rFonts w:ascii="Arial" w:hAnsi="Arial" w:cs="Arial"/>
          <w:b/>
          <w:bCs/>
          <w:sz w:val="24"/>
          <w:szCs w:val="24"/>
        </w:rPr>
        <w:t xml:space="preserve">Time Series Forecasting with </w:t>
      </w:r>
      <w:r w:rsidR="00160605" w:rsidRPr="00C1718C">
        <w:rPr>
          <w:rFonts w:ascii="Arial" w:hAnsi="Arial" w:cs="Arial"/>
          <w:b/>
          <w:bCs/>
          <w:sz w:val="24"/>
          <w:szCs w:val="24"/>
        </w:rPr>
        <w:t>ARIMA,</w:t>
      </w:r>
      <w:r w:rsidRPr="00C1718C">
        <w:rPr>
          <w:rFonts w:ascii="Arial" w:hAnsi="Arial" w:cs="Arial"/>
          <w:b/>
          <w:bCs/>
          <w:sz w:val="24"/>
          <w:szCs w:val="24"/>
        </w:rPr>
        <w:t xml:space="preserve"> SARIMA and SARIMAX</w:t>
      </w:r>
    </w:p>
    <w:p w14:paraId="2562C46A" w14:textId="110F0962" w:rsidR="00D86844" w:rsidRPr="00C1718C" w:rsidRDefault="00033FAD" w:rsidP="00DA168E">
      <w:pPr>
        <w:spacing w:line="360" w:lineRule="auto"/>
        <w:jc w:val="both"/>
        <w:rPr>
          <w:rFonts w:ascii="Arial" w:hAnsi="Arial" w:cs="Arial"/>
          <w:sz w:val="24"/>
          <w:szCs w:val="24"/>
        </w:rPr>
      </w:pPr>
      <w:r w:rsidRPr="00C1718C">
        <w:rPr>
          <w:rFonts w:ascii="Arial" w:hAnsi="Arial" w:cs="Arial"/>
          <w:sz w:val="24"/>
          <w:szCs w:val="24"/>
        </w:rPr>
        <w:t xml:space="preserve">Time series forecasting is a challenging issue with no simple solution. The optimal statistical model is never quite evident because there are so many models that each claim to perform better than the </w:t>
      </w:r>
      <w:r w:rsidR="00A46482" w:rsidRPr="00C1718C">
        <w:rPr>
          <w:rFonts w:ascii="Arial" w:hAnsi="Arial" w:cs="Arial"/>
          <w:sz w:val="24"/>
          <w:szCs w:val="24"/>
        </w:rPr>
        <w:t>others. Because</w:t>
      </w:r>
      <w:r w:rsidRPr="00C1718C">
        <w:rPr>
          <w:rFonts w:ascii="Arial" w:hAnsi="Arial" w:cs="Arial"/>
          <w:sz w:val="24"/>
          <w:szCs w:val="24"/>
        </w:rPr>
        <w:t xml:space="preserve"> of this, ARMA-based models</w:t>
      </w:r>
      <w:r w:rsidR="00B96AD2"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
          <w:id w:val="-177505837"/>
          <w:placeholder>
            <w:docPart w:val="DefaultPlaceholder_-1854013440"/>
          </w:placeholder>
        </w:sdtPr>
        <w:sdtContent>
          <w:r w:rsidR="00863E39" w:rsidRPr="00863E39">
            <w:rPr>
              <w:rFonts w:ascii="Arial" w:eastAsia="Times New Roman" w:hAnsi="Arial" w:cs="Arial"/>
              <w:color w:val="000000"/>
              <w:sz w:val="24"/>
              <w:szCs w:val="24"/>
            </w:rPr>
            <w:t>(Brendan Artley)</w:t>
          </w:r>
        </w:sdtContent>
      </w:sdt>
      <w:r w:rsidRPr="00C1718C">
        <w:rPr>
          <w:rFonts w:ascii="Arial" w:hAnsi="Arial" w:cs="Arial"/>
          <w:sz w:val="24"/>
          <w:szCs w:val="24"/>
        </w:rPr>
        <w:t xml:space="preserve"> </w:t>
      </w:r>
      <w:r w:rsidRPr="00C1718C">
        <w:rPr>
          <w:rFonts w:ascii="Arial" w:hAnsi="Arial" w:cs="Arial"/>
          <w:sz w:val="24"/>
          <w:szCs w:val="24"/>
        </w:rPr>
        <w:lastRenderedPageBreak/>
        <w:t xml:space="preserve">are frequently a suitable place to start. They are suitable as a baseline model in any time series problem and can produce respectable results on </w:t>
      </w:r>
      <w:r w:rsidR="002F6F2F" w:rsidRPr="00C1718C">
        <w:rPr>
          <w:rFonts w:ascii="Arial" w:hAnsi="Arial" w:cs="Arial"/>
          <w:sz w:val="24"/>
          <w:szCs w:val="24"/>
        </w:rPr>
        <w:t>most</w:t>
      </w:r>
      <w:r w:rsidRPr="00C1718C">
        <w:rPr>
          <w:rFonts w:ascii="Arial" w:hAnsi="Arial" w:cs="Arial"/>
          <w:sz w:val="24"/>
          <w:szCs w:val="24"/>
        </w:rPr>
        <w:t xml:space="preserve"> time-series </w:t>
      </w:r>
      <w:r w:rsidR="002F6F2F" w:rsidRPr="00C1718C">
        <w:rPr>
          <w:rFonts w:ascii="Arial" w:hAnsi="Arial" w:cs="Arial"/>
          <w:sz w:val="24"/>
          <w:szCs w:val="24"/>
        </w:rPr>
        <w:t>problems. The</w:t>
      </w:r>
      <w:r w:rsidR="00D86844" w:rsidRPr="00C1718C">
        <w:rPr>
          <w:rFonts w:ascii="Arial" w:hAnsi="Arial" w:cs="Arial"/>
          <w:sz w:val="24"/>
          <w:szCs w:val="24"/>
        </w:rPr>
        <w:t xml:space="preserve"> abbreviation for the ARIMA model is "Auto-Regressive Integrated Moving Average," and for the purposes </w:t>
      </w:r>
      <w:r w:rsidR="00164650" w:rsidRPr="00C1718C">
        <w:rPr>
          <w:rFonts w:ascii="Arial" w:hAnsi="Arial" w:cs="Arial"/>
          <w:sz w:val="24"/>
          <w:szCs w:val="24"/>
        </w:rPr>
        <w:t>of easy understanding</w:t>
      </w:r>
      <w:r w:rsidR="00D86844" w:rsidRPr="00C1718C">
        <w:rPr>
          <w:rFonts w:ascii="Arial" w:hAnsi="Arial" w:cs="Arial"/>
          <w:sz w:val="24"/>
          <w:szCs w:val="24"/>
        </w:rPr>
        <w:t>, we shall separate it into AR, I, and MA.</w:t>
      </w:r>
    </w:p>
    <w:p w14:paraId="71DD9463" w14:textId="36D4E04C" w:rsidR="00033FAD" w:rsidRPr="00C1718C" w:rsidRDefault="00C30DA9" w:rsidP="00DA168E">
      <w:pPr>
        <w:spacing w:line="360" w:lineRule="auto"/>
        <w:rPr>
          <w:rFonts w:ascii="Arial" w:hAnsi="Arial" w:cs="Arial"/>
          <w:sz w:val="24"/>
          <w:szCs w:val="24"/>
        </w:rPr>
      </w:pPr>
      <w:r w:rsidRPr="00C1718C">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C1718C" w:rsidRDefault="00226F33" w:rsidP="00226F33">
      <w:pPr>
        <w:jc w:val="center"/>
        <w:rPr>
          <w:rFonts w:ascii="Arial" w:hAnsi="Arial" w:cs="Arial"/>
          <w:sz w:val="24"/>
          <w:szCs w:val="24"/>
        </w:rPr>
      </w:pPr>
      <w:r w:rsidRPr="00C1718C">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6"/>
                    <a:stretch>
                      <a:fillRect/>
                    </a:stretch>
                  </pic:blipFill>
                  <pic:spPr>
                    <a:xfrm>
                      <a:off x="0" y="0"/>
                      <a:ext cx="2867025" cy="1114425"/>
                    </a:xfrm>
                    <a:prstGeom prst="rect">
                      <a:avLst/>
                    </a:prstGeom>
                  </pic:spPr>
                </pic:pic>
              </a:graphicData>
            </a:graphic>
          </wp:inline>
        </w:drawing>
      </w:r>
    </w:p>
    <w:p w14:paraId="4B7764EC" w14:textId="59C4653C" w:rsidR="00226F33" w:rsidRPr="00C1718C" w:rsidRDefault="00226F33" w:rsidP="00226F33">
      <w:pPr>
        <w:jc w:val="center"/>
        <w:rPr>
          <w:rFonts w:ascii="Arial" w:hAnsi="Arial" w:cs="Arial"/>
          <w:sz w:val="24"/>
          <w:szCs w:val="24"/>
        </w:rPr>
      </w:pPr>
      <w:r w:rsidRPr="00C1718C">
        <w:rPr>
          <w:rFonts w:ascii="Arial" w:hAnsi="Arial" w:cs="Arial"/>
          <w:sz w:val="24"/>
          <w:szCs w:val="24"/>
        </w:rPr>
        <w:t>Formula of AR</w:t>
      </w:r>
    </w:p>
    <w:p w14:paraId="719C54A2" w14:textId="5B0B266B" w:rsidR="00AB37B2" w:rsidRPr="00C1718C" w:rsidRDefault="00D348BB" w:rsidP="00AB37B2">
      <w:pPr>
        <w:rPr>
          <w:rFonts w:ascii="Arial" w:hAnsi="Arial" w:cs="Arial"/>
          <w:sz w:val="24"/>
          <w:szCs w:val="24"/>
        </w:rPr>
      </w:pPr>
      <w:r w:rsidRPr="00C1718C">
        <w:rPr>
          <w:rFonts w:ascii="Arial" w:hAnsi="Arial" w:cs="Arial"/>
          <w:sz w:val="24"/>
          <w:szCs w:val="24"/>
        </w:rPr>
        <w:t>AR (</w:t>
      </w:r>
      <w:r w:rsidR="00AB37B2" w:rsidRPr="00C1718C">
        <w:rPr>
          <w:rFonts w:ascii="Arial" w:hAnsi="Arial" w:cs="Arial"/>
          <w:sz w:val="24"/>
          <w:szCs w:val="24"/>
        </w:rPr>
        <w:t>0)</w:t>
      </w:r>
      <w:r w:rsidR="00510B74" w:rsidRPr="00C1718C">
        <w:rPr>
          <w:rFonts w:ascii="Arial" w:hAnsi="Arial" w:cs="Arial"/>
          <w:sz w:val="24"/>
          <w:szCs w:val="24"/>
        </w:rPr>
        <w:t xml:space="preserve"> - </w:t>
      </w:r>
      <w:r w:rsidR="00AB37B2" w:rsidRPr="00C1718C">
        <w:rPr>
          <w:rFonts w:ascii="Arial" w:hAnsi="Arial" w:cs="Arial"/>
          <w:sz w:val="24"/>
          <w:szCs w:val="24"/>
        </w:rPr>
        <w:t>White Noise</w:t>
      </w:r>
    </w:p>
    <w:p w14:paraId="1567AD03" w14:textId="1B5D0488" w:rsidR="00AB37B2" w:rsidRPr="00C1718C" w:rsidRDefault="00E803EE" w:rsidP="00AB37B2">
      <w:pPr>
        <w:rPr>
          <w:rFonts w:ascii="Arial" w:hAnsi="Arial" w:cs="Arial"/>
          <w:sz w:val="24"/>
          <w:szCs w:val="24"/>
        </w:rPr>
      </w:pPr>
      <w:r>
        <w:rPr>
          <w:rFonts w:ascii="Arial" w:hAnsi="Arial" w:cs="Arial"/>
          <w:sz w:val="24"/>
          <w:szCs w:val="24"/>
        </w:rPr>
        <w:tab/>
      </w:r>
    </w:p>
    <w:p w14:paraId="16D8B3E8" w14:textId="13EC3B68" w:rsidR="002B4424" w:rsidRPr="00C1718C" w:rsidRDefault="00AB37B2" w:rsidP="009F72F6">
      <w:pPr>
        <w:spacing w:line="360" w:lineRule="auto"/>
        <w:rPr>
          <w:rFonts w:ascii="Arial" w:hAnsi="Arial" w:cs="Arial"/>
          <w:sz w:val="24"/>
          <w:szCs w:val="24"/>
        </w:rPr>
      </w:pPr>
      <w:r w:rsidRPr="00C1718C">
        <w:rPr>
          <w:rFonts w:ascii="Arial" w:hAnsi="Arial" w:cs="Arial"/>
          <w:sz w:val="24"/>
          <w:szCs w:val="24"/>
        </w:rPr>
        <w:t>If the p parameter is set to zero (</w:t>
      </w:r>
      <w:r w:rsidR="00B136E6" w:rsidRPr="00C1718C">
        <w:rPr>
          <w:rFonts w:ascii="Arial" w:hAnsi="Arial" w:cs="Arial"/>
          <w:sz w:val="24"/>
          <w:szCs w:val="24"/>
        </w:rPr>
        <w:t>AR (</w:t>
      </w:r>
      <w:r w:rsidRPr="00C1718C">
        <w:rPr>
          <w:rFonts w:ascii="Arial" w:hAnsi="Arial" w:cs="Arial"/>
          <w:sz w:val="24"/>
          <w:szCs w:val="24"/>
        </w:rPr>
        <w:t>0)), there are no autoregressive terms. White noise is all that this time series is. Each data point is taken as a sample from a distribution with mean 0, variance 2, and standard deviation 0. This generates an unpredictable series of random numbers. This is quite helpful as a null hypothesis since it prevents our analysis from accepting false-positive patterns.</w:t>
      </w:r>
    </w:p>
    <w:p w14:paraId="3A2AFC91" w14:textId="68AFBCAD" w:rsidR="00AB37B2" w:rsidRPr="00C1718C" w:rsidRDefault="00AB37B2" w:rsidP="009F72F6">
      <w:pPr>
        <w:spacing w:line="360" w:lineRule="auto"/>
        <w:rPr>
          <w:rFonts w:ascii="Arial" w:hAnsi="Arial" w:cs="Arial"/>
          <w:sz w:val="24"/>
          <w:szCs w:val="24"/>
        </w:rPr>
      </w:pPr>
      <w:r w:rsidRPr="00C1718C">
        <w:rPr>
          <w:rFonts w:ascii="Arial" w:hAnsi="Arial" w:cs="Arial"/>
          <w:sz w:val="24"/>
          <w:szCs w:val="24"/>
        </w:rPr>
        <w:t xml:space="preserve">Oscillations and Random Walks in </w:t>
      </w:r>
      <w:r w:rsidR="00194570" w:rsidRPr="00C1718C">
        <w:rPr>
          <w:rFonts w:ascii="Arial" w:hAnsi="Arial" w:cs="Arial"/>
          <w:sz w:val="24"/>
          <w:szCs w:val="24"/>
        </w:rPr>
        <w:t>AR (</w:t>
      </w:r>
      <w:r w:rsidRPr="00C1718C">
        <w:rPr>
          <w:rFonts w:ascii="Arial" w:hAnsi="Arial" w:cs="Arial"/>
          <w:sz w:val="24"/>
          <w:szCs w:val="24"/>
        </w:rPr>
        <w:t>1)</w:t>
      </w:r>
    </w:p>
    <w:p w14:paraId="2B674B7A" w14:textId="38E62605" w:rsidR="00C6786E" w:rsidRPr="00C1718C" w:rsidRDefault="00AB37B2" w:rsidP="009F72F6">
      <w:pPr>
        <w:spacing w:line="360" w:lineRule="auto"/>
        <w:jc w:val="both"/>
        <w:rPr>
          <w:rFonts w:ascii="Arial" w:hAnsi="Arial" w:cs="Arial"/>
          <w:sz w:val="24"/>
          <w:szCs w:val="24"/>
        </w:rPr>
      </w:pPr>
      <w:r w:rsidRPr="00C1718C">
        <w:rPr>
          <w:rFonts w:ascii="Arial" w:hAnsi="Arial" w:cs="Arial"/>
          <w:sz w:val="24"/>
          <w:szCs w:val="24"/>
        </w:rPr>
        <w:t>With the p parameter set to 1, we are multiplying the prior timestamp by a factor, then including white noise. A random walk results from a multiplier of 1, while white noise is produced by a multiplier of 0.</w:t>
      </w:r>
    </w:p>
    <w:p w14:paraId="155D6DF3" w14:textId="704D5A3E"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 xml:space="preserve">The time series will display mean reversion if the multiplier is in the range </w:t>
      </w:r>
      <w:r w:rsidR="005B2050" w:rsidRPr="00C1718C">
        <w:rPr>
          <w:rFonts w:ascii="Arial" w:hAnsi="Arial" w:cs="Arial"/>
          <w:sz w:val="24"/>
          <w:szCs w:val="24"/>
        </w:rPr>
        <w:t>of 0</w:t>
      </w:r>
      <w:r w:rsidR="00A4291C" w:rsidRPr="00C1718C">
        <w:rPr>
          <w:rFonts w:ascii="Arial" w:hAnsi="Arial" w:cs="Arial"/>
          <w:sz w:val="24"/>
          <w:szCs w:val="24"/>
        </w:rPr>
        <w:t xml:space="preserve"> &lt; α</w:t>
      </w:r>
      <w:r w:rsidR="00A4291C" w:rsidRPr="00C1718C">
        <w:rPr>
          <w:rFonts w:ascii="Cambria Math" w:hAnsi="Cambria Math" w:cs="Cambria Math"/>
          <w:sz w:val="24"/>
          <w:szCs w:val="24"/>
        </w:rPr>
        <w:t>₁</w:t>
      </w:r>
      <w:r w:rsidR="00A4291C" w:rsidRPr="00C1718C">
        <w:rPr>
          <w:rFonts w:ascii="Arial" w:hAnsi="Arial" w:cs="Arial"/>
          <w:sz w:val="24"/>
          <w:szCs w:val="24"/>
        </w:rPr>
        <w:t xml:space="preserve"> &lt; 1</w:t>
      </w:r>
      <w:r w:rsidRPr="00C1718C">
        <w:rPr>
          <w:rFonts w:ascii="Arial" w:hAnsi="Arial" w:cs="Arial"/>
          <w:sz w:val="24"/>
          <w:szCs w:val="24"/>
        </w:rPr>
        <w:t>. This indicates that after regressing from the mean, the values tend to float around 0 and return to it.</w:t>
      </w:r>
    </w:p>
    <w:p w14:paraId="5A0E912E" w14:textId="7ED6C0EF"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Higher-order terms, AR(p)</w:t>
      </w:r>
    </w:p>
    <w:p w14:paraId="5F155D01" w14:textId="12640088"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lastRenderedPageBreak/>
        <w:t>The only way to increase the p parameter further is to add more timestamps that have been multiplied on their own. Although we can go back as long as we wish, it is increasingly likely that we should employ more factors, like the moving average (MA(q)), as we go further back.</w:t>
      </w:r>
    </w:p>
    <w:p w14:paraId="217522AC" w14:textId="25BFDBFB" w:rsidR="0035427E" w:rsidRPr="00C1718C" w:rsidRDefault="0035427E" w:rsidP="009F72F6">
      <w:pPr>
        <w:spacing w:line="360" w:lineRule="auto"/>
        <w:jc w:val="both"/>
        <w:rPr>
          <w:rFonts w:ascii="Arial" w:hAnsi="Arial" w:cs="Arial"/>
          <w:sz w:val="24"/>
          <w:szCs w:val="24"/>
        </w:rPr>
      </w:pPr>
    </w:p>
    <w:p w14:paraId="4B2614C1" w14:textId="1DBF9ADB"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 and ARIMA</w:t>
      </w:r>
      <w:r w:rsidR="002A5AC0" w:rsidRPr="00C1718C">
        <w:rPr>
          <w:rFonts w:ascii="Arial" w:hAnsi="Arial" w:cs="Arial"/>
          <w:sz w:val="24"/>
          <w:szCs w:val="24"/>
        </w:rPr>
        <w:t xml:space="preserve"> Models</w:t>
      </w:r>
    </w:p>
    <w:p w14:paraId="385F2F21" w14:textId="12352EC1"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The AR (Autoregressive) and MA (Moving Average) components alone make up the ARMA and ARIMA architectures.</w:t>
      </w:r>
    </w:p>
    <w:p w14:paraId="4C66E833" w14:textId="3107368A"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w:t>
      </w:r>
      <w:r w:rsidR="0007740B" w:rsidRPr="00C1718C">
        <w:rPr>
          <w:rFonts w:ascii="Arial" w:hAnsi="Arial" w:cs="Arial"/>
          <w:sz w:val="24"/>
          <w:szCs w:val="24"/>
        </w:rPr>
        <w:t xml:space="preserve">: </w:t>
      </w:r>
      <w:r w:rsidRPr="00C1718C">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C1718C" w:rsidRDefault="00C7477F" w:rsidP="009F72F6">
      <w:pPr>
        <w:shd w:val="clear" w:color="auto" w:fill="FFFFFF"/>
        <w:spacing w:before="144" w:after="0" w:line="360" w:lineRule="auto"/>
        <w:jc w:val="center"/>
        <w:outlineLvl w:val="0"/>
        <w:rPr>
          <w:rFonts w:ascii="Arial" w:eastAsia="Times New Roman" w:hAnsi="Arial" w:cs="Arial"/>
          <w:b/>
          <w:bCs/>
          <w:color w:val="292929"/>
          <w:spacing w:val="-4"/>
          <w:kern w:val="36"/>
          <w:sz w:val="24"/>
          <w:szCs w:val="24"/>
        </w:rPr>
      </w:pPr>
      <w:r w:rsidRPr="00C1718C">
        <w:rPr>
          <w:rFonts w:ascii="Arial" w:hAnsi="Arial" w:cs="Arial"/>
          <w:noProof/>
        </w:rPr>
        <w:drawing>
          <wp:inline distT="0" distB="0" distL="0" distR="0" wp14:anchorId="568205FB" wp14:editId="10469697">
            <wp:extent cx="4721839" cy="755192"/>
            <wp:effectExtent l="0" t="0" r="3175" b="698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7"/>
                    <a:stretch>
                      <a:fillRect/>
                    </a:stretch>
                  </pic:blipFill>
                  <pic:spPr>
                    <a:xfrm>
                      <a:off x="0" y="0"/>
                      <a:ext cx="4752609" cy="760113"/>
                    </a:xfrm>
                    <a:prstGeom prst="rect">
                      <a:avLst/>
                    </a:prstGeom>
                  </pic:spPr>
                </pic:pic>
              </a:graphicData>
            </a:graphic>
          </wp:inline>
        </w:drawing>
      </w:r>
    </w:p>
    <w:p w14:paraId="780C9C57" w14:textId="267C1485" w:rsidR="004D5FD9"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hAnsi="Arial" w:cs="Arial"/>
          <w:sz w:val="24"/>
          <w:szCs w:val="24"/>
        </w:rPr>
        <w:t xml:space="preserve">Models SARIMA, ARIMAX, and </w:t>
      </w:r>
      <w:r w:rsidR="00535E1B" w:rsidRPr="00C1718C">
        <w:rPr>
          <w:rFonts w:ascii="Arial" w:hAnsi="Arial" w:cs="Arial"/>
          <w:sz w:val="24"/>
          <w:szCs w:val="24"/>
        </w:rPr>
        <w:t>SARIMAX</w:t>
      </w:r>
      <w:r w:rsidR="00535E1B" w:rsidRPr="00C1718C">
        <w:rPr>
          <w:rFonts w:ascii="Arial" w:eastAsia="Times New Roman" w:hAnsi="Arial" w:cs="Arial"/>
          <w:color w:val="292929"/>
          <w:spacing w:val="-4"/>
          <w:kern w:val="36"/>
          <w:sz w:val="24"/>
          <w:szCs w:val="24"/>
        </w:rPr>
        <w:t>:</w:t>
      </w:r>
      <w:r w:rsidR="0089249A" w:rsidRPr="00C1718C">
        <w:rPr>
          <w:rFonts w:ascii="Arial" w:eastAsia="Times New Roman" w:hAnsi="Arial" w:cs="Arial"/>
          <w:color w:val="292929"/>
          <w:spacing w:val="-4"/>
          <w:kern w:val="36"/>
          <w:sz w:val="24"/>
          <w:szCs w:val="24"/>
        </w:rPr>
        <w:t xml:space="preserve"> </w:t>
      </w:r>
      <w:r w:rsidRPr="00C1718C">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C1718C" w:rsidRDefault="002713A0" w:rsidP="009F72F6">
      <w:pPr>
        <w:spacing w:line="360" w:lineRule="auto"/>
        <w:jc w:val="center"/>
        <w:rPr>
          <w:rFonts w:ascii="Arial" w:hAnsi="Arial" w:cs="Arial"/>
          <w:sz w:val="24"/>
          <w:szCs w:val="24"/>
        </w:rPr>
      </w:pPr>
      <w:r w:rsidRPr="00C1718C">
        <w:rPr>
          <w:rFonts w:ascii="Arial" w:hAnsi="Arial" w:cs="Arial"/>
          <w:noProof/>
        </w:rPr>
        <w:drawing>
          <wp:inline distT="0" distB="0" distL="0" distR="0" wp14:anchorId="59248E85" wp14:editId="26CC379B">
            <wp:extent cx="3961119" cy="681770"/>
            <wp:effectExtent l="0" t="0" r="1905"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8"/>
                    <a:stretch>
                      <a:fillRect/>
                    </a:stretch>
                  </pic:blipFill>
                  <pic:spPr>
                    <a:xfrm>
                      <a:off x="0" y="0"/>
                      <a:ext cx="3996262" cy="687819"/>
                    </a:xfrm>
                    <a:prstGeom prst="rect">
                      <a:avLst/>
                    </a:prstGeom>
                  </pic:spPr>
                </pic:pic>
              </a:graphicData>
            </a:graphic>
          </wp:inline>
        </w:drawing>
      </w:r>
    </w:p>
    <w:p w14:paraId="523097AA" w14:textId="1E970116" w:rsidR="00E36D05" w:rsidRPr="00C1718C" w:rsidRDefault="002157AE" w:rsidP="009F72F6">
      <w:pPr>
        <w:spacing w:line="360" w:lineRule="auto"/>
        <w:jc w:val="both"/>
        <w:rPr>
          <w:rFonts w:ascii="Arial" w:hAnsi="Arial" w:cs="Arial"/>
          <w:sz w:val="24"/>
          <w:szCs w:val="24"/>
        </w:rPr>
      </w:pPr>
      <w:r w:rsidRPr="00C1718C">
        <w:rPr>
          <w:rFonts w:ascii="Arial" w:hAnsi="Arial" w:cs="Arial"/>
          <w:sz w:val="24"/>
          <w:szCs w:val="24"/>
        </w:rPr>
        <w:t>Except for</w:t>
      </w:r>
      <w:r w:rsidR="00E36D05" w:rsidRPr="00C1718C">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C1718C">
        <w:rPr>
          <w:rFonts w:ascii="Arial" w:hAnsi="Arial" w:cs="Arial"/>
          <w:sz w:val="24"/>
          <w:szCs w:val="24"/>
        </w:rPr>
        <w:t xml:space="preserve">. </w:t>
      </w:r>
      <w:r w:rsidR="00E36D05" w:rsidRPr="00C1718C">
        <w:rPr>
          <w:rFonts w:ascii="Arial" w:hAnsi="Arial" w:cs="Arial"/>
          <w:sz w:val="24"/>
          <w:szCs w:val="24"/>
        </w:rPr>
        <w:t xml:space="preserve">SARIMA models allow for both seasonal </w:t>
      </w:r>
      <w:r w:rsidR="00E36D05" w:rsidRPr="00C1718C">
        <w:rPr>
          <w:rFonts w:ascii="Arial" w:hAnsi="Arial" w:cs="Arial"/>
          <w:sz w:val="24"/>
          <w:szCs w:val="24"/>
        </w:rPr>
        <w:lastRenderedPageBreak/>
        <w:t>frequency and non-seasonal frequency differences in data. Automatic parameter search frameworks like pmdari</w:t>
      </w:r>
      <w:r w:rsidR="00F4719D" w:rsidRPr="00C1718C">
        <w:rPr>
          <w:rFonts w:ascii="Arial" w:hAnsi="Arial" w:cs="Arial"/>
          <w:sz w:val="24"/>
          <w:szCs w:val="24"/>
        </w:rPr>
        <w:t>m</w:t>
      </w:r>
      <w:r w:rsidR="00E36D05" w:rsidRPr="00C1718C">
        <w:rPr>
          <w:rFonts w:ascii="Arial" w:hAnsi="Arial" w:cs="Arial"/>
          <w:sz w:val="24"/>
          <w:szCs w:val="24"/>
        </w:rPr>
        <w:t>a</w:t>
      </w:r>
      <w:r w:rsidR="00757C1F"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863E39" w:rsidRPr="00863E39">
            <w:rPr>
              <w:rFonts w:ascii="Arial" w:eastAsia="Times New Roman" w:hAnsi="Arial" w:cs="Arial"/>
              <w:iCs/>
              <w:color w:val="000000"/>
              <w:sz w:val="24"/>
              <w:szCs w:val="24"/>
            </w:rPr>
            <w:t>(Documentation)</w:t>
          </w:r>
        </w:sdtContent>
      </w:sdt>
      <w:r w:rsidR="00E36D05" w:rsidRPr="00C1718C">
        <w:rPr>
          <w:rFonts w:ascii="Arial" w:hAnsi="Arial" w:cs="Arial"/>
          <w:sz w:val="24"/>
          <w:szCs w:val="24"/>
        </w:rPr>
        <w:t xml:space="preserve"> can make it simpler to determine which parameters are ideal.</w:t>
      </w:r>
    </w:p>
    <w:p w14:paraId="42946F72" w14:textId="41DC446A" w:rsidR="00C65980" w:rsidRPr="00C1718C" w:rsidRDefault="00C65980" w:rsidP="008065C3">
      <w:pPr>
        <w:spacing w:line="360" w:lineRule="auto"/>
        <w:jc w:val="center"/>
        <w:rPr>
          <w:rFonts w:ascii="Arial" w:hAnsi="Arial" w:cs="Arial"/>
          <w:sz w:val="24"/>
          <w:szCs w:val="24"/>
        </w:rPr>
      </w:pPr>
      <w:r w:rsidRPr="00C1718C">
        <w:rPr>
          <w:rFonts w:ascii="Arial" w:hAnsi="Arial" w:cs="Arial"/>
          <w:noProof/>
        </w:rPr>
        <w:drawing>
          <wp:inline distT="0" distB="0" distL="0" distR="0" wp14:anchorId="581F3A26" wp14:editId="19B04A82">
            <wp:extent cx="4360689" cy="540893"/>
            <wp:effectExtent l="0" t="0" r="190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9"/>
                    <a:stretch>
                      <a:fillRect/>
                    </a:stretch>
                  </pic:blipFill>
                  <pic:spPr>
                    <a:xfrm>
                      <a:off x="0" y="0"/>
                      <a:ext cx="4394315" cy="545064"/>
                    </a:xfrm>
                    <a:prstGeom prst="rect">
                      <a:avLst/>
                    </a:prstGeom>
                  </pic:spPr>
                </pic:pic>
              </a:graphicData>
            </a:graphic>
          </wp:inline>
        </w:drawing>
      </w:r>
    </w:p>
    <w:p w14:paraId="3A397B5D" w14:textId="3F02E8DC" w:rsidR="004D31A5" w:rsidRPr="00C1718C" w:rsidRDefault="00601B94" w:rsidP="00601B94">
      <w:pPr>
        <w:spacing w:line="360" w:lineRule="auto"/>
        <w:jc w:val="both"/>
        <w:rPr>
          <w:rFonts w:ascii="Arial" w:hAnsi="Arial" w:cs="Arial"/>
          <w:sz w:val="24"/>
          <w:szCs w:val="24"/>
        </w:rPr>
      </w:pPr>
      <w:r w:rsidRPr="00C1718C">
        <w:rPr>
          <w:rFonts w:ascii="Arial" w:hAnsi="Arial" w:cs="Arial"/>
          <w:sz w:val="24"/>
          <w:szCs w:val="24"/>
        </w:rPr>
        <w:t xml:space="preserve">The SARIMAX model is seen in the </w:t>
      </w:r>
      <w:r w:rsidR="005E0F20" w:rsidRPr="00C1718C">
        <w:rPr>
          <w:rFonts w:ascii="Arial" w:hAnsi="Arial" w:cs="Arial"/>
          <w:sz w:val="24"/>
          <w:szCs w:val="24"/>
        </w:rPr>
        <w:t>fig x.x.x</w:t>
      </w:r>
      <w:r w:rsidRPr="00C1718C">
        <w:rPr>
          <w:rFonts w:ascii="Arial" w:hAnsi="Arial" w:cs="Arial"/>
          <w:sz w:val="24"/>
          <w:szCs w:val="24"/>
        </w:rPr>
        <w:t xml:space="preserve"> above.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Pr="003B31CD" w:rsidRDefault="00BE0A32" w:rsidP="00601B94">
      <w:pPr>
        <w:spacing w:line="360" w:lineRule="auto"/>
        <w:jc w:val="both"/>
        <w:rPr>
          <w:rFonts w:ascii="Arial" w:hAnsi="Arial" w:cs="Arial"/>
          <w:b/>
          <w:bCs/>
          <w:sz w:val="24"/>
          <w:szCs w:val="24"/>
        </w:rPr>
      </w:pPr>
      <w:r w:rsidRPr="003B31CD">
        <w:rPr>
          <w:rFonts w:ascii="Arial" w:hAnsi="Arial" w:cs="Arial"/>
          <w:b/>
          <w:bCs/>
          <w:sz w:val="24"/>
          <w:szCs w:val="24"/>
        </w:rPr>
        <w:t>FB Prophet</w:t>
      </w:r>
    </w:p>
    <w:p w14:paraId="65726E17" w14:textId="0F347E66" w:rsidR="00372B35" w:rsidRPr="00C1718C" w:rsidRDefault="00BE0A32" w:rsidP="008271CE">
      <w:pPr>
        <w:spacing w:line="360" w:lineRule="auto"/>
        <w:jc w:val="both"/>
        <w:rPr>
          <w:rFonts w:ascii="Arial" w:hAnsi="Arial" w:cs="Arial"/>
          <w:sz w:val="24"/>
          <w:szCs w:val="24"/>
        </w:rPr>
      </w:pPr>
      <w:r w:rsidRPr="00C1718C">
        <w:rPr>
          <w:rFonts w:ascii="Arial" w:hAnsi="Arial" w:cs="Arial"/>
          <w:sz w:val="24"/>
          <w:szCs w:val="24"/>
        </w:rPr>
        <w:t>An open-source library called Facebook Prophet forecasts time series data. It assists both individuals and companies in analyzing market values and forecasting the future.</w:t>
      </w:r>
      <w:r w:rsidR="008271CE" w:rsidRPr="00C1718C">
        <w:rPr>
          <w:rFonts w:ascii="Arial" w:hAnsi="Arial" w:cs="Arial"/>
          <w:sz w:val="24"/>
          <w:szCs w:val="24"/>
        </w:rPr>
        <w:t xml:space="preserve"> </w:t>
      </w:r>
      <w:r w:rsidRPr="00C1718C">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series with seasonal </w:t>
      </w:r>
      <w:r w:rsidR="00984EB4" w:rsidRPr="00C1718C">
        <w:rPr>
          <w:rFonts w:ascii="Arial" w:hAnsi="Arial" w:cs="Arial"/>
          <w:sz w:val="24"/>
          <w:szCs w:val="24"/>
        </w:rPr>
        <w:t>impacts. It</w:t>
      </w:r>
      <w:r w:rsidR="00372B35" w:rsidRPr="00C1718C">
        <w:rPr>
          <w:rFonts w:ascii="Arial" w:hAnsi="Arial" w:cs="Arial"/>
          <w:sz w:val="24"/>
          <w:szCs w:val="24"/>
        </w:rPr>
        <w:t xml:space="preserve"> decomposes time series data into following components.</w:t>
      </w:r>
      <w:r w:rsidR="003A5DEC" w:rsidRPr="00C1718C">
        <w:rPr>
          <w:rFonts w:ascii="Arial" w:hAnsi="Arial" w:cs="Arial"/>
        </w:rPr>
        <w:t xml:space="preserve"> </w:t>
      </w:r>
      <w:r w:rsidR="003A5DEC" w:rsidRPr="00C1718C">
        <w:rPr>
          <w:rFonts w:ascii="Arial" w:hAnsi="Arial" w:cs="Arial"/>
          <w:sz w:val="24"/>
          <w:szCs w:val="24"/>
        </w:rPr>
        <w:t>Prophet is a method for predicting time series data that uses an additive model to fit non-linear trends with seasonality that occurs annually, monthly, daily, and on weekends as well as during holidays. Strongly seasonal time series and multiple seasons of historical data are ideal for it. Prophet typically manages outliers well and is robust to missing data and changes in the trend.</w:t>
      </w:r>
    </w:p>
    <w:p w14:paraId="2CA93403" w14:textId="6BF624BE" w:rsidR="00A8544F" w:rsidRPr="00C1718C" w:rsidRDefault="00E1748A" w:rsidP="008271CE">
      <w:pPr>
        <w:spacing w:line="360" w:lineRule="auto"/>
        <w:jc w:val="both"/>
        <w:rPr>
          <w:rFonts w:ascii="Arial" w:hAnsi="Arial" w:cs="Arial"/>
          <w:sz w:val="24"/>
          <w:szCs w:val="24"/>
        </w:rPr>
      </w:pPr>
      <w:r w:rsidRPr="00C1718C">
        <w:rPr>
          <w:rFonts w:ascii="Arial" w:hAnsi="Arial" w:cs="Arial"/>
          <w:b/>
          <w:bCs/>
          <w:sz w:val="24"/>
          <w:szCs w:val="24"/>
        </w:rPr>
        <w:t>Trend</w:t>
      </w:r>
      <w:r w:rsidRPr="00C1718C">
        <w:rPr>
          <w:rFonts w:ascii="Arial" w:hAnsi="Arial" w:cs="Arial"/>
          <w:sz w:val="24"/>
          <w:szCs w:val="24"/>
        </w:rPr>
        <w:t>:</w:t>
      </w:r>
      <w:r w:rsidR="00A8544F" w:rsidRPr="00C1718C">
        <w:rPr>
          <w:rFonts w:ascii="Arial" w:hAnsi="Arial" w:cs="Arial"/>
          <w:sz w:val="24"/>
          <w:szCs w:val="24"/>
        </w:rPr>
        <w:t xml:space="preserve"> A pattern can be seen in the data. The time series data's non-periodic variations are modeled. The dataset's long-term movement is depicted by a trend. A trend may be constant, uphill (uptrend), or downhill (downtrend) (horizontal). Trends typically emerge for a while before disappearing.</w:t>
      </w:r>
    </w:p>
    <w:p w14:paraId="0A7558BB" w14:textId="0B87E3FF" w:rsidR="00191AEE" w:rsidRDefault="008865E9" w:rsidP="00191AEE">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20"/>
                    <a:stretch>
                      <a:fillRect/>
                    </a:stretch>
                  </pic:blipFill>
                  <pic:spPr>
                    <a:xfrm>
                      <a:off x="0" y="0"/>
                      <a:ext cx="4173997" cy="1884988"/>
                    </a:xfrm>
                    <a:prstGeom prst="rect">
                      <a:avLst/>
                    </a:prstGeom>
                  </pic:spPr>
                </pic:pic>
              </a:graphicData>
            </a:graphic>
          </wp:inline>
        </w:drawing>
      </w:r>
    </w:p>
    <w:p w14:paraId="77427424" w14:textId="23239C0D" w:rsidR="00F03768" w:rsidRPr="00C1718C" w:rsidRDefault="00F03768" w:rsidP="00191AEE">
      <w:pPr>
        <w:spacing w:line="360" w:lineRule="auto"/>
        <w:jc w:val="center"/>
        <w:rPr>
          <w:rFonts w:ascii="Arial" w:hAnsi="Arial" w:cs="Arial"/>
          <w:sz w:val="24"/>
          <w:szCs w:val="24"/>
        </w:rPr>
      </w:pPr>
      <w:r>
        <w:rPr>
          <w:rFonts w:ascii="Arial" w:hAnsi="Arial" w:cs="Arial"/>
          <w:sz w:val="24"/>
          <w:szCs w:val="24"/>
        </w:rPr>
        <w:t xml:space="preserve">Fig 2.3 Different </w:t>
      </w:r>
      <w:r w:rsidRPr="00C1718C">
        <w:rPr>
          <w:rFonts w:ascii="Arial" w:hAnsi="Arial" w:cs="Arial"/>
          <w:b/>
          <w:bCs/>
          <w:color w:val="0A0B09"/>
          <w:sz w:val="24"/>
          <w:szCs w:val="24"/>
        </w:rPr>
        <w:t>Seasonalit</w:t>
      </w:r>
      <w:r>
        <w:rPr>
          <w:rFonts w:ascii="Arial" w:hAnsi="Arial" w:cs="Arial"/>
          <w:b/>
          <w:bCs/>
          <w:color w:val="0A0B09"/>
          <w:sz w:val="24"/>
          <w:szCs w:val="24"/>
        </w:rPr>
        <w:t>y in time series data</w:t>
      </w:r>
    </w:p>
    <w:p w14:paraId="3CBD6BCD" w14:textId="32605902" w:rsidR="008865E9" w:rsidRPr="00C1718C" w:rsidRDefault="008865E9" w:rsidP="00191AEE">
      <w:pPr>
        <w:pStyle w:val="Heading4"/>
        <w:shd w:val="clear" w:color="auto" w:fill="FFFFFF"/>
        <w:spacing w:line="435" w:lineRule="atLeast"/>
        <w:jc w:val="both"/>
        <w:rPr>
          <w:rFonts w:ascii="Arial" w:hAnsi="Arial" w:cs="Arial"/>
          <w:i w:val="0"/>
          <w:iCs w:val="0"/>
          <w:color w:val="auto"/>
          <w:sz w:val="24"/>
          <w:szCs w:val="24"/>
        </w:rPr>
      </w:pPr>
      <w:r w:rsidRPr="00C1718C">
        <w:rPr>
          <w:rFonts w:ascii="Arial" w:hAnsi="Arial" w:cs="Arial"/>
          <w:b/>
          <w:bCs/>
          <w:i w:val="0"/>
          <w:iCs w:val="0"/>
          <w:color w:val="0A0B09"/>
          <w:sz w:val="24"/>
          <w:szCs w:val="24"/>
        </w:rPr>
        <w:t xml:space="preserve">Seasonality: </w:t>
      </w:r>
      <w:r w:rsidR="00096157" w:rsidRPr="00C1718C">
        <w:rPr>
          <w:rFonts w:ascii="Arial" w:hAnsi="Arial" w:cs="Arial"/>
          <w:i w:val="0"/>
          <w:iCs w:val="0"/>
          <w:color w:val="auto"/>
          <w:sz w:val="24"/>
          <w:szCs w:val="24"/>
        </w:rPr>
        <w:t>This happens due to the</w:t>
      </w:r>
      <w:r w:rsidRPr="00C1718C">
        <w:rPr>
          <w:rFonts w:ascii="Arial" w:hAnsi="Arial" w:cs="Arial"/>
          <w:i w:val="0"/>
          <w:iCs w:val="0"/>
          <w:color w:val="auto"/>
          <w:sz w:val="24"/>
          <w:szCs w:val="24"/>
        </w:rPr>
        <w:t xml:space="preserve"> daily, weekly, and yearly changes</w:t>
      </w:r>
      <w:r w:rsidR="003328AE" w:rsidRPr="00C1718C">
        <w:rPr>
          <w:rFonts w:ascii="Arial" w:hAnsi="Arial" w:cs="Arial"/>
          <w:i w:val="0"/>
          <w:iCs w:val="0"/>
          <w:color w:val="auto"/>
          <w:sz w:val="24"/>
          <w:szCs w:val="24"/>
        </w:rPr>
        <w:t xml:space="preserve"> in the data</w:t>
      </w:r>
      <w:r w:rsidRPr="00C1718C">
        <w:rPr>
          <w:rFonts w:ascii="Arial" w:hAnsi="Arial" w:cs="Arial"/>
          <w:i w:val="0"/>
          <w:iCs w:val="0"/>
          <w:color w:val="auto"/>
          <w:sz w:val="24"/>
          <w:szCs w:val="24"/>
        </w:rPr>
        <w:t>.</w:t>
      </w:r>
    </w:p>
    <w:p w14:paraId="44535292" w14:textId="77777777" w:rsidR="00191AEE" w:rsidRPr="00C1718C" w:rsidRDefault="00191AEE" w:rsidP="00191AEE">
      <w:pPr>
        <w:rPr>
          <w:rFonts w:ascii="Arial" w:hAnsi="Arial" w:cs="Arial"/>
        </w:rPr>
      </w:pPr>
    </w:p>
    <w:p w14:paraId="12DE7AAA" w14:textId="4345A9F9" w:rsidR="008865E9" w:rsidRDefault="0017354C" w:rsidP="0017354C">
      <w:pPr>
        <w:jc w:val="center"/>
        <w:rPr>
          <w:rFonts w:ascii="Arial" w:hAnsi="Arial" w:cs="Arial"/>
        </w:rPr>
      </w:pPr>
      <w:r w:rsidRPr="00C1718C">
        <w:rPr>
          <w:rFonts w:ascii="Arial" w:hAnsi="Arial" w:cs="Arial"/>
          <w:noProof/>
        </w:rPr>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1"/>
                    <a:stretch>
                      <a:fillRect/>
                    </a:stretch>
                  </pic:blipFill>
                  <pic:spPr>
                    <a:xfrm>
                      <a:off x="0" y="0"/>
                      <a:ext cx="4093183" cy="2533576"/>
                    </a:xfrm>
                    <a:prstGeom prst="rect">
                      <a:avLst/>
                    </a:prstGeom>
                  </pic:spPr>
                </pic:pic>
              </a:graphicData>
            </a:graphic>
          </wp:inline>
        </w:drawing>
      </w:r>
    </w:p>
    <w:p w14:paraId="6296954A" w14:textId="637A12AC" w:rsidR="003673E4" w:rsidRPr="00B62EF7" w:rsidRDefault="003673E4" w:rsidP="0017354C">
      <w:pPr>
        <w:jc w:val="center"/>
        <w:rPr>
          <w:rFonts w:ascii="Arial" w:hAnsi="Arial" w:cs="Arial"/>
          <w:i/>
          <w:iCs/>
        </w:rPr>
      </w:pPr>
      <w:r w:rsidRPr="00B62EF7">
        <w:rPr>
          <w:rFonts w:ascii="Arial" w:hAnsi="Arial" w:cs="Arial"/>
          <w:i/>
          <w:iCs/>
        </w:rPr>
        <w:t>Fig 2.4 Holiday effect in time series data</w:t>
      </w:r>
    </w:p>
    <w:p w14:paraId="3F0FDE74" w14:textId="690878B2" w:rsidR="00CB5FF6" w:rsidRPr="00C1718C" w:rsidRDefault="00CB5FF6" w:rsidP="00CB5FF6">
      <w:pPr>
        <w:pStyle w:val="Heading4"/>
        <w:shd w:val="clear" w:color="auto" w:fill="FFFFFF"/>
        <w:spacing w:line="435" w:lineRule="atLeast"/>
        <w:rPr>
          <w:rFonts w:ascii="Arial" w:hAnsi="Arial" w:cs="Arial"/>
          <w:i w:val="0"/>
          <w:iCs w:val="0"/>
          <w:color w:val="0A0B09"/>
          <w:sz w:val="24"/>
          <w:szCs w:val="24"/>
        </w:rPr>
      </w:pPr>
      <w:r w:rsidRPr="00C1718C">
        <w:rPr>
          <w:rFonts w:ascii="Arial" w:hAnsi="Arial" w:cs="Arial"/>
          <w:b/>
          <w:bCs/>
          <w:i w:val="0"/>
          <w:iCs w:val="0"/>
          <w:color w:val="0A0B09"/>
          <w:sz w:val="24"/>
          <w:szCs w:val="24"/>
        </w:rPr>
        <w:t xml:space="preserve">Holiday effect: </w:t>
      </w:r>
      <w:r w:rsidRPr="00C1718C">
        <w:rPr>
          <w:rFonts w:ascii="Arial" w:hAnsi="Arial" w:cs="Arial"/>
          <w:i w:val="0"/>
          <w:iCs w:val="0"/>
          <w:color w:val="0A0B09"/>
          <w:sz w:val="24"/>
          <w:szCs w:val="24"/>
        </w:rPr>
        <w:t>In a time</w:t>
      </w:r>
      <w:r w:rsidR="00326F41" w:rsidRPr="00C1718C">
        <w:rPr>
          <w:rFonts w:ascii="Arial" w:hAnsi="Arial" w:cs="Arial"/>
          <w:i w:val="0"/>
          <w:iCs w:val="0"/>
          <w:color w:val="0A0B09"/>
          <w:sz w:val="24"/>
          <w:szCs w:val="24"/>
        </w:rPr>
        <w:t>-</w:t>
      </w:r>
      <w:r w:rsidRPr="00C1718C">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Pr="00C1718C" w:rsidRDefault="008865E9" w:rsidP="005C7D55">
      <w:pPr>
        <w:spacing w:line="360" w:lineRule="auto"/>
        <w:rPr>
          <w:rFonts w:ascii="Arial" w:hAnsi="Arial" w:cs="Arial"/>
        </w:rPr>
      </w:pPr>
    </w:p>
    <w:p w14:paraId="73DB4805" w14:textId="3F644BC9" w:rsidR="0046674F" w:rsidRPr="00C1718C" w:rsidRDefault="0046674F" w:rsidP="005C7D55">
      <w:pPr>
        <w:pStyle w:val="Heading3"/>
        <w:shd w:val="clear" w:color="auto" w:fill="FFFFFF"/>
        <w:spacing w:line="360" w:lineRule="auto"/>
        <w:rPr>
          <w:rFonts w:ascii="Arial" w:hAnsi="Arial" w:cs="Arial"/>
          <w:b/>
          <w:bCs/>
          <w:color w:val="0A0B09"/>
        </w:rPr>
      </w:pPr>
      <w:r w:rsidRPr="00C1718C">
        <w:rPr>
          <w:rFonts w:ascii="Arial" w:hAnsi="Arial" w:cs="Arial"/>
          <w:b/>
          <w:bCs/>
          <w:color w:val="0A0B09"/>
        </w:rPr>
        <w:t>Benefits of using Facebook Prophet</w:t>
      </w:r>
    </w:p>
    <w:p w14:paraId="62094153" w14:textId="6AF26A7C" w:rsidR="00DF528D" w:rsidRPr="00C1718C" w:rsidRDefault="00DF528D" w:rsidP="005F2BA3">
      <w:pPr>
        <w:spacing w:line="360" w:lineRule="auto"/>
        <w:jc w:val="both"/>
        <w:rPr>
          <w:rFonts w:ascii="Arial" w:hAnsi="Arial" w:cs="Arial"/>
          <w:sz w:val="24"/>
          <w:szCs w:val="24"/>
        </w:rPr>
      </w:pPr>
      <w:r w:rsidRPr="00C1718C">
        <w:rPr>
          <w:rFonts w:ascii="Arial" w:hAnsi="Arial" w:cs="Arial"/>
          <w:sz w:val="24"/>
          <w:szCs w:val="24"/>
        </w:rPr>
        <w:t xml:space="preserve">The advantages of </w:t>
      </w:r>
      <w:r w:rsidR="00A04464">
        <w:rPr>
          <w:rFonts w:ascii="Arial" w:hAnsi="Arial" w:cs="Arial"/>
          <w:sz w:val="24"/>
          <w:szCs w:val="24"/>
        </w:rPr>
        <w:t>using</w:t>
      </w:r>
      <w:r w:rsidRPr="00C1718C">
        <w:rPr>
          <w:rFonts w:ascii="Arial" w:hAnsi="Arial" w:cs="Arial"/>
          <w:sz w:val="24"/>
          <w:szCs w:val="24"/>
        </w:rPr>
        <w:t xml:space="preserve"> Facebook Prophet for time series </w:t>
      </w:r>
      <w:r w:rsidR="00A04464">
        <w:rPr>
          <w:rFonts w:ascii="Arial" w:hAnsi="Arial" w:cs="Arial"/>
          <w:sz w:val="24"/>
          <w:szCs w:val="24"/>
        </w:rPr>
        <w:t>modelling</w:t>
      </w:r>
      <w:r w:rsidRPr="00C1718C">
        <w:rPr>
          <w:rFonts w:ascii="Arial" w:hAnsi="Arial" w:cs="Arial"/>
          <w:sz w:val="24"/>
          <w:szCs w:val="24"/>
        </w:rPr>
        <w:t xml:space="preserve"> are as follows.</w:t>
      </w:r>
    </w:p>
    <w:p w14:paraId="3C744EF6" w14:textId="04775D9A" w:rsidR="000D1780" w:rsidRPr="00C1718C" w:rsidRDefault="00A04464" w:rsidP="005F2BA3">
      <w:pPr>
        <w:spacing w:line="360" w:lineRule="auto"/>
        <w:jc w:val="both"/>
        <w:rPr>
          <w:rFonts w:ascii="Arial" w:hAnsi="Arial" w:cs="Arial"/>
          <w:sz w:val="24"/>
          <w:szCs w:val="24"/>
        </w:rPr>
      </w:pPr>
      <w:r>
        <w:rPr>
          <w:rFonts w:ascii="Arial" w:hAnsi="Arial" w:cs="Arial"/>
          <w:sz w:val="24"/>
          <w:szCs w:val="24"/>
        </w:rPr>
        <w:t>The prophet model</w:t>
      </w:r>
      <w:r w:rsidR="00D7035F" w:rsidRPr="00C1718C">
        <w:rPr>
          <w:rFonts w:ascii="Arial" w:hAnsi="Arial" w:cs="Arial"/>
          <w:sz w:val="24"/>
          <w:szCs w:val="24"/>
        </w:rPr>
        <w:t xml:space="preserve"> is utilized in numerous Facebook applications to generate accurate forecasts for planning and </w:t>
      </w:r>
      <w:r w:rsidRPr="00C1718C">
        <w:rPr>
          <w:rFonts w:ascii="Arial" w:hAnsi="Arial" w:cs="Arial"/>
          <w:sz w:val="24"/>
          <w:szCs w:val="24"/>
        </w:rPr>
        <w:t>goal setting</w:t>
      </w:r>
      <w:r w:rsidR="00D7035F" w:rsidRPr="00C1718C">
        <w:rPr>
          <w:rFonts w:ascii="Arial" w:hAnsi="Arial" w:cs="Arial"/>
          <w:sz w:val="24"/>
          <w:szCs w:val="24"/>
        </w:rPr>
        <w:t xml:space="preserve">. In most instances, it is discovered that it </w:t>
      </w:r>
      <w:r w:rsidR="00D7035F" w:rsidRPr="00C1718C">
        <w:rPr>
          <w:rFonts w:ascii="Arial" w:hAnsi="Arial" w:cs="Arial"/>
          <w:sz w:val="24"/>
          <w:szCs w:val="24"/>
        </w:rPr>
        <w:lastRenderedPageBreak/>
        <w:t>outperforms every other strategy. So that you can receive forecasts in only a few seconds, using the fitted models in Stan</w:t>
      </w:r>
      <w:r w:rsidR="00441B86"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863E39" w:rsidRPr="00863E39">
            <w:rPr>
              <w:rFonts w:ascii="Arial" w:hAnsi="Arial" w:cs="Arial"/>
              <w:color w:val="000000"/>
              <w:sz w:val="24"/>
              <w:szCs w:val="24"/>
            </w:rPr>
            <w:t>(Documentation)</w:t>
          </w:r>
        </w:sdtContent>
      </w:sdt>
      <w:r w:rsidR="00D7035F" w:rsidRPr="00C1718C">
        <w:rPr>
          <w:rFonts w:ascii="Arial" w:hAnsi="Arial" w:cs="Arial"/>
          <w:sz w:val="24"/>
          <w:szCs w:val="24"/>
        </w:rPr>
        <w:t xml:space="preserve">. </w:t>
      </w:r>
    </w:p>
    <w:p w14:paraId="34454867" w14:textId="549899B7" w:rsidR="000D1780" w:rsidRPr="00C1718C" w:rsidRDefault="000D1780" w:rsidP="005F2BA3">
      <w:pPr>
        <w:spacing w:line="360" w:lineRule="auto"/>
        <w:jc w:val="both"/>
        <w:rPr>
          <w:rFonts w:ascii="Arial" w:hAnsi="Arial" w:cs="Arial"/>
          <w:sz w:val="24"/>
          <w:szCs w:val="24"/>
        </w:rPr>
      </w:pPr>
      <w:r w:rsidRPr="00C1718C">
        <w:rPr>
          <w:rFonts w:ascii="Arial" w:hAnsi="Arial" w:cs="Arial"/>
          <w:sz w:val="24"/>
          <w:szCs w:val="24"/>
        </w:rPr>
        <w:t>Get an accurate forecast from muddled data without any manual work. Prophet can withstand outliers, missing data, and significant time series changes.</w:t>
      </w:r>
      <w:r w:rsidR="00404D19" w:rsidRPr="00C1718C">
        <w:rPr>
          <w:rFonts w:ascii="Arial" w:hAnsi="Arial" w:cs="Arial"/>
          <w:sz w:val="24"/>
          <w:szCs w:val="24"/>
        </w:rPr>
        <w:t xml:space="preserve"> 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Pr="00C1718C" w:rsidRDefault="0072567C" w:rsidP="005F2BA3">
      <w:pPr>
        <w:spacing w:line="360" w:lineRule="auto"/>
        <w:jc w:val="both"/>
        <w:rPr>
          <w:rFonts w:ascii="Arial" w:hAnsi="Arial" w:cs="Arial"/>
          <w:sz w:val="24"/>
          <w:szCs w:val="24"/>
        </w:rPr>
      </w:pPr>
      <w:r w:rsidRPr="00C1718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797A080F" w:rsidR="00A23B52" w:rsidRPr="00C1718C" w:rsidRDefault="00A23B52" w:rsidP="005F2BA3">
      <w:pPr>
        <w:spacing w:line="360" w:lineRule="auto"/>
        <w:jc w:val="both"/>
        <w:rPr>
          <w:rFonts w:ascii="Arial" w:hAnsi="Arial" w:cs="Arial"/>
          <w:sz w:val="24"/>
          <w:szCs w:val="24"/>
        </w:rPr>
      </w:pPr>
      <w:r w:rsidRPr="00C1718C">
        <w:rPr>
          <w:rFonts w:ascii="Arial" w:hAnsi="Arial" w:cs="Arial"/>
          <w:sz w:val="24"/>
          <w:szCs w:val="24"/>
        </w:rPr>
        <w:t>Both R and Python have a prophet technique, but they both use the identical Stan fitting code. To obtain forecasts, speak in a language that you are familiar with.</w:t>
      </w:r>
    </w:p>
    <w:p w14:paraId="19FB41DA" w14:textId="49B22EB2" w:rsidR="00262527" w:rsidRPr="003B31CD" w:rsidRDefault="00262527" w:rsidP="005F2BA3">
      <w:pPr>
        <w:spacing w:line="360" w:lineRule="auto"/>
        <w:jc w:val="both"/>
        <w:rPr>
          <w:rFonts w:ascii="Arial" w:hAnsi="Arial" w:cs="Arial"/>
          <w:b/>
          <w:bCs/>
          <w:sz w:val="24"/>
          <w:szCs w:val="24"/>
        </w:rPr>
      </w:pPr>
      <w:r w:rsidRPr="003B31CD">
        <w:rPr>
          <w:rFonts w:ascii="Arial" w:hAnsi="Arial" w:cs="Arial"/>
          <w:b/>
          <w:bCs/>
          <w:sz w:val="24"/>
          <w:szCs w:val="24"/>
        </w:rPr>
        <w:t>Custom AR</w:t>
      </w:r>
    </w:p>
    <w:p w14:paraId="3D9FE0BB" w14:textId="43F636B0" w:rsidR="00605F02" w:rsidRPr="00C1718C" w:rsidRDefault="00160FB5" w:rsidP="003D4EF9">
      <w:pPr>
        <w:spacing w:line="360" w:lineRule="auto"/>
        <w:jc w:val="both"/>
        <w:rPr>
          <w:rFonts w:ascii="Arial" w:hAnsi="Arial" w:cs="Arial"/>
          <w:sz w:val="24"/>
          <w:szCs w:val="24"/>
        </w:rPr>
      </w:pPr>
      <w:r w:rsidRPr="00C1718C">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rsidRPr="00C1718C" w14:paraId="4EABAFE9" w14:textId="77777777" w:rsidTr="003D4EF9">
        <w:trPr>
          <w:trHeight w:val="1223"/>
          <w:jc w:val="center"/>
        </w:trPr>
        <w:tc>
          <w:tcPr>
            <w:tcW w:w="3235" w:type="dxa"/>
            <w:vAlign w:val="center"/>
          </w:tcPr>
          <w:p w14:paraId="779949A8" w14:textId="100C267B" w:rsidR="00605F02" w:rsidRPr="00C1718C" w:rsidRDefault="00605F02" w:rsidP="003D4EF9">
            <w:pPr>
              <w:spacing w:line="360" w:lineRule="auto"/>
              <w:jc w:val="center"/>
              <w:rPr>
                <w:rFonts w:ascii="Arial" w:eastAsiaTheme="minorEastAsia" w:hAnsi="Arial" w:cs="Arial"/>
                <w:b/>
                <w:bCs/>
                <w:sz w:val="40"/>
                <w:szCs w:val="40"/>
              </w:rPr>
            </w:pPr>
            <w:r w:rsidRPr="00C1718C">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Arial"/>
                      <w:sz w:val="40"/>
                      <w:szCs w:val="40"/>
                    </w:rPr>
                    <m:t>i=1</m:t>
                  </m:r>
                </m:sub>
                <m:sup>
                  <m:r>
                    <m:rPr>
                      <m:sty m:val="bi"/>
                    </m:rPr>
                    <w:rPr>
                      <w:rFonts w:ascii="Cambria Math" w:eastAsia="Cambria Math" w:hAnsi="Cambria Math" w:cs="Arial"/>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Arial"/>
                      <w:sz w:val="40"/>
                      <w:szCs w:val="40"/>
                    </w:rPr>
                    <m:t>i</m:t>
                  </m:r>
                </m:e>
              </m:nary>
              <m:r>
                <m:rPr>
                  <m:sty m:val="bi"/>
                </m:rPr>
                <w:rPr>
                  <w:rFonts w:ascii="Cambria Math" w:hAnsi="Cambria Math" w:cs="Arial"/>
                  <w:sz w:val="40"/>
                  <w:szCs w:val="40"/>
                </w:rPr>
                <m:t>Xi</m:t>
              </m:r>
            </m:oMath>
          </w:p>
        </w:tc>
      </w:tr>
    </w:tbl>
    <w:p w14:paraId="6293394E" w14:textId="77777777" w:rsidR="003D4EF9" w:rsidRPr="00C1718C" w:rsidRDefault="003D4EF9" w:rsidP="003D4EF9">
      <w:pPr>
        <w:spacing w:line="360" w:lineRule="auto"/>
        <w:rPr>
          <w:rFonts w:ascii="Arial" w:hAnsi="Arial" w:cs="Arial"/>
          <w:sz w:val="6"/>
          <w:szCs w:val="6"/>
        </w:rPr>
      </w:pPr>
    </w:p>
    <w:p w14:paraId="3FD393D8" w14:textId="16B47021" w:rsidR="00D77D3B" w:rsidRPr="00C1718C" w:rsidRDefault="00D77D3B" w:rsidP="001F6D59">
      <w:pPr>
        <w:spacing w:line="360" w:lineRule="auto"/>
        <w:jc w:val="both"/>
        <w:rPr>
          <w:rFonts w:ascii="Arial" w:hAnsi="Arial" w:cs="Arial"/>
        </w:rPr>
      </w:pPr>
      <w:r w:rsidRPr="00C1718C">
        <w:rPr>
          <w:rFonts w:ascii="Arial" w:hAnsi="Arial" w:cs="Arial"/>
          <w:sz w:val="24"/>
          <w:szCs w:val="24"/>
        </w:rPr>
        <w:t>Where X</w:t>
      </w:r>
      <w:r w:rsidRPr="00C1718C">
        <w:rPr>
          <w:rFonts w:ascii="Arial" w:hAnsi="Arial" w:cs="Arial"/>
          <w:sz w:val="24"/>
          <w:szCs w:val="24"/>
          <w:vertAlign w:val="subscript"/>
        </w:rPr>
        <w:t>i</w:t>
      </w:r>
      <w:r w:rsidRPr="00C1718C">
        <w:rPr>
          <w:rFonts w:ascii="Arial" w:hAnsi="Arial" w:cs="Arial"/>
          <w:sz w:val="24"/>
          <w:szCs w:val="24"/>
        </w:rPr>
        <w:t xml:space="preserve"> is </w:t>
      </w:r>
      <w:r w:rsidR="00A04464">
        <w:rPr>
          <w:rFonts w:ascii="Arial" w:hAnsi="Arial" w:cs="Arial"/>
          <w:sz w:val="24"/>
          <w:szCs w:val="24"/>
        </w:rPr>
        <w:t xml:space="preserve">the </w:t>
      </w:r>
      <w:r w:rsidRPr="00C1718C">
        <w:rPr>
          <w:rFonts w:ascii="Arial" w:hAnsi="Arial" w:cs="Arial"/>
          <w:sz w:val="24"/>
          <w:szCs w:val="24"/>
        </w:rPr>
        <w:t>value in</w:t>
      </w:r>
      <w:r w:rsidR="00A04464">
        <w:rPr>
          <w:rFonts w:ascii="Arial" w:hAnsi="Arial" w:cs="Arial"/>
          <w:sz w:val="24"/>
          <w:szCs w:val="24"/>
        </w:rPr>
        <w:t xml:space="preserve"> the</w:t>
      </w:r>
      <w:r w:rsidRPr="00C1718C">
        <w:rPr>
          <w:rFonts w:ascii="Arial" w:hAnsi="Arial" w:cs="Arial"/>
          <w:sz w:val="24"/>
          <w:szCs w:val="24"/>
        </w:rPr>
        <w:t xml:space="preserve"> i</w:t>
      </w:r>
      <w:r w:rsidRPr="00C1718C">
        <w:rPr>
          <w:rFonts w:ascii="Arial" w:hAnsi="Arial" w:cs="Arial"/>
          <w:sz w:val="24"/>
          <w:szCs w:val="24"/>
          <w:vertAlign w:val="superscript"/>
        </w:rPr>
        <w:t>th</w:t>
      </w:r>
      <w:r w:rsidRPr="00C1718C">
        <w:rPr>
          <w:rFonts w:ascii="Arial" w:hAnsi="Arial" w:cs="Arial"/>
          <w:sz w:val="24"/>
          <w:szCs w:val="24"/>
        </w:rPr>
        <w:t xml:space="preserve"> previous year and W</w:t>
      </w:r>
      <w:r w:rsidRPr="00C1718C">
        <w:rPr>
          <w:rFonts w:ascii="Arial" w:hAnsi="Arial" w:cs="Arial"/>
          <w:sz w:val="24"/>
          <w:szCs w:val="24"/>
          <w:vertAlign w:val="subscript"/>
        </w:rPr>
        <w:t xml:space="preserve">i </w:t>
      </w:r>
      <w:r w:rsidRPr="00C1718C">
        <w:rPr>
          <w:rFonts w:ascii="Arial" w:hAnsi="Arial" w:cs="Arial"/>
          <w:sz w:val="24"/>
          <w:szCs w:val="24"/>
        </w:rPr>
        <w:t xml:space="preserve">is </w:t>
      </w:r>
      <w:r w:rsidR="00A04464">
        <w:rPr>
          <w:rFonts w:ascii="Arial" w:hAnsi="Arial" w:cs="Arial"/>
          <w:sz w:val="24"/>
          <w:szCs w:val="24"/>
        </w:rPr>
        <w:t xml:space="preserve">the </w:t>
      </w:r>
      <w:r w:rsidRPr="00C1718C">
        <w:rPr>
          <w:rFonts w:ascii="Arial" w:hAnsi="Arial" w:cs="Arial"/>
          <w:sz w:val="24"/>
          <w:szCs w:val="24"/>
        </w:rPr>
        <w:t>weight or coefficient of regression.</w:t>
      </w:r>
      <w:r w:rsidR="0067389B" w:rsidRPr="00C1718C">
        <w:rPr>
          <w:rFonts w:ascii="Arial" w:hAnsi="Arial" w:cs="Arial"/>
          <w:sz w:val="24"/>
          <w:szCs w:val="24"/>
        </w:rPr>
        <w:t xml:space="preserve"> Custom AR is manually </w:t>
      </w:r>
      <w:r w:rsidR="008412F1" w:rsidRPr="00C1718C">
        <w:rPr>
          <w:rFonts w:ascii="Arial" w:hAnsi="Arial" w:cs="Arial"/>
          <w:sz w:val="24"/>
          <w:szCs w:val="24"/>
        </w:rPr>
        <w:t>written,</w:t>
      </w:r>
      <w:r w:rsidR="0067389B" w:rsidRPr="00C1718C">
        <w:rPr>
          <w:rFonts w:ascii="Arial" w:hAnsi="Arial" w:cs="Arial"/>
          <w:sz w:val="24"/>
          <w:szCs w:val="24"/>
        </w:rPr>
        <w:t xml:space="preserve"> and it is </w:t>
      </w:r>
      <w:r w:rsidR="006337B3" w:rsidRPr="00C1718C">
        <w:rPr>
          <w:rFonts w:ascii="Arial" w:hAnsi="Arial" w:cs="Arial"/>
          <w:sz w:val="24"/>
          <w:szCs w:val="24"/>
        </w:rPr>
        <w:t>the</w:t>
      </w:r>
      <w:r w:rsidR="0067389B" w:rsidRPr="00C1718C">
        <w:rPr>
          <w:rFonts w:ascii="Arial" w:hAnsi="Arial" w:cs="Arial"/>
          <w:sz w:val="24"/>
          <w:szCs w:val="24"/>
        </w:rPr>
        <w:t xml:space="preserve"> foundation on which other models are created. </w:t>
      </w:r>
      <w:r w:rsidR="00A04464">
        <w:rPr>
          <w:rFonts w:ascii="Arial" w:hAnsi="Arial" w:cs="Arial"/>
          <w:sz w:val="24"/>
          <w:szCs w:val="24"/>
        </w:rPr>
        <w:t xml:space="preserve">The </w:t>
      </w:r>
      <w:r w:rsidR="0067389B" w:rsidRPr="00C1718C">
        <w:rPr>
          <w:rFonts w:ascii="Arial" w:hAnsi="Arial" w:cs="Arial"/>
          <w:sz w:val="24"/>
          <w:szCs w:val="24"/>
        </w:rPr>
        <w:t xml:space="preserve">Custom Auto regression model is created because this study needed </w:t>
      </w:r>
      <w:r w:rsidR="00DF074C" w:rsidRPr="00C1718C">
        <w:rPr>
          <w:rFonts w:ascii="Arial" w:hAnsi="Arial" w:cs="Arial"/>
          <w:sz w:val="24"/>
          <w:szCs w:val="24"/>
        </w:rPr>
        <w:t>a transparent</w:t>
      </w:r>
      <w:r w:rsidR="0067389B" w:rsidRPr="00C1718C">
        <w:rPr>
          <w:rFonts w:ascii="Arial" w:hAnsi="Arial" w:cs="Arial"/>
          <w:sz w:val="24"/>
          <w:szCs w:val="24"/>
        </w:rPr>
        <w:t xml:space="preserve"> working mechanism to see how these forecasting algo</w:t>
      </w:r>
      <w:r w:rsidR="005E1291" w:rsidRPr="00C1718C">
        <w:rPr>
          <w:rFonts w:ascii="Arial" w:hAnsi="Arial" w:cs="Arial"/>
          <w:sz w:val="24"/>
          <w:szCs w:val="24"/>
        </w:rPr>
        <w:t>rithm</w:t>
      </w:r>
      <w:r w:rsidR="0067389B" w:rsidRPr="00C1718C">
        <w:rPr>
          <w:rFonts w:ascii="Arial" w:hAnsi="Arial" w:cs="Arial"/>
          <w:sz w:val="24"/>
          <w:szCs w:val="24"/>
        </w:rPr>
        <w:t>s work.</w:t>
      </w:r>
      <w:r w:rsidR="00F54E8E" w:rsidRPr="00C1718C">
        <w:rPr>
          <w:rFonts w:ascii="Arial" w:hAnsi="Arial" w:cs="Arial"/>
          <w:sz w:val="24"/>
          <w:szCs w:val="24"/>
        </w:rPr>
        <w:t xml:space="preserve"> Linear Regression Algorithm has been used in fitting the model.</w:t>
      </w:r>
      <w:r w:rsidR="00CE1038" w:rsidRPr="00C1718C">
        <w:rPr>
          <w:rFonts w:ascii="Arial" w:hAnsi="Arial" w:cs="Arial"/>
          <w:sz w:val="24"/>
          <w:szCs w:val="24"/>
        </w:rPr>
        <w:t xml:space="preserve"> </w:t>
      </w:r>
      <w:r w:rsidR="00A04464">
        <w:rPr>
          <w:rFonts w:ascii="Arial" w:hAnsi="Arial" w:cs="Arial"/>
          <w:sz w:val="24"/>
          <w:szCs w:val="24"/>
        </w:rPr>
        <w:t>A f</w:t>
      </w:r>
      <w:r w:rsidR="00CE1038" w:rsidRPr="00C1718C">
        <w:rPr>
          <w:rFonts w:ascii="Arial" w:hAnsi="Arial" w:cs="Arial"/>
          <w:sz w:val="24"/>
          <w:szCs w:val="24"/>
        </w:rPr>
        <w:t xml:space="preserve">unction named train_and_forecast is used in the data_modelling.py file to create the models and run </w:t>
      </w:r>
      <w:r w:rsidR="00A04464">
        <w:rPr>
          <w:rFonts w:ascii="Arial" w:hAnsi="Arial" w:cs="Arial"/>
          <w:sz w:val="24"/>
          <w:szCs w:val="24"/>
        </w:rPr>
        <w:t xml:space="preserve">the </w:t>
      </w:r>
      <w:r w:rsidR="00CE1038" w:rsidRPr="00C1718C">
        <w:rPr>
          <w:rFonts w:ascii="Arial" w:hAnsi="Arial" w:cs="Arial"/>
          <w:sz w:val="24"/>
          <w:szCs w:val="24"/>
        </w:rPr>
        <w:t xml:space="preserve">forecast. AR_forecast function runs the previously created train_and_forecast function </w:t>
      </w:r>
      <w:r w:rsidR="00EB596F" w:rsidRPr="00C1718C">
        <w:rPr>
          <w:rFonts w:ascii="Arial" w:hAnsi="Arial" w:cs="Arial"/>
          <w:sz w:val="24"/>
          <w:szCs w:val="24"/>
        </w:rPr>
        <w:t>and returns error and prediction from it.</w:t>
      </w:r>
    </w:p>
    <w:p w14:paraId="4BB767DD" w14:textId="59C98BBD" w:rsidR="001200E2" w:rsidRPr="00C1718C" w:rsidRDefault="00B5377F" w:rsidP="006B329A">
      <w:pPr>
        <w:spacing w:line="360" w:lineRule="auto"/>
        <w:jc w:val="center"/>
        <w:rPr>
          <w:rFonts w:ascii="Arial" w:hAnsi="Arial" w:cs="Arial"/>
          <w:b/>
          <w:bCs/>
          <w:sz w:val="36"/>
          <w:szCs w:val="36"/>
        </w:rPr>
      </w:pPr>
      <w:r w:rsidRPr="00C1718C">
        <w:rPr>
          <w:rFonts w:ascii="Arial" w:hAnsi="Arial" w:cs="Arial"/>
          <w:b/>
          <w:bCs/>
          <w:sz w:val="36"/>
          <w:szCs w:val="36"/>
        </w:rPr>
        <w:t>Chapter 3</w:t>
      </w:r>
    </w:p>
    <w:p w14:paraId="36699512" w14:textId="13915119" w:rsidR="0049196A" w:rsidRPr="00C1718C" w:rsidRDefault="00056FC9" w:rsidP="0049196A">
      <w:pPr>
        <w:spacing w:line="360" w:lineRule="auto"/>
        <w:jc w:val="both"/>
        <w:rPr>
          <w:rFonts w:ascii="Arial" w:hAnsi="Arial" w:cs="Arial"/>
          <w:b/>
          <w:bCs/>
          <w:sz w:val="32"/>
          <w:szCs w:val="32"/>
        </w:rPr>
      </w:pPr>
      <w:r w:rsidRPr="00C1718C">
        <w:rPr>
          <w:rFonts w:ascii="Arial" w:hAnsi="Arial" w:cs="Arial"/>
          <w:b/>
          <w:bCs/>
          <w:sz w:val="32"/>
          <w:szCs w:val="32"/>
        </w:rPr>
        <w:t>Exploration of Data</w:t>
      </w:r>
    </w:p>
    <w:p w14:paraId="31F7E591" w14:textId="2A1A6AE7" w:rsidR="00E60A55" w:rsidRPr="00AC01EE" w:rsidRDefault="00E60A55" w:rsidP="00E60A55">
      <w:pPr>
        <w:spacing w:line="360" w:lineRule="auto"/>
        <w:jc w:val="both"/>
        <w:rPr>
          <w:rFonts w:ascii="Arial" w:hAnsi="Arial" w:cs="Arial"/>
          <w:b/>
          <w:bCs/>
          <w:sz w:val="28"/>
          <w:szCs w:val="28"/>
        </w:rPr>
      </w:pPr>
      <w:r w:rsidRPr="00AC01EE">
        <w:rPr>
          <w:rFonts w:ascii="Arial" w:hAnsi="Arial" w:cs="Arial"/>
          <w:b/>
          <w:bCs/>
          <w:sz w:val="28"/>
          <w:szCs w:val="28"/>
        </w:rPr>
        <w:lastRenderedPageBreak/>
        <w:t>3.1 Data Collection</w:t>
      </w:r>
    </w:p>
    <w:p w14:paraId="1E2589D8" w14:textId="108CF4FA" w:rsidR="004D69C7" w:rsidRPr="00C1718C" w:rsidRDefault="005C236C" w:rsidP="00247F16">
      <w:pPr>
        <w:spacing w:line="360" w:lineRule="auto"/>
        <w:jc w:val="both"/>
        <w:rPr>
          <w:rFonts w:ascii="Arial" w:hAnsi="Arial" w:cs="Arial"/>
          <w:sz w:val="24"/>
          <w:szCs w:val="24"/>
        </w:rPr>
      </w:pPr>
      <w:r w:rsidRPr="00C1718C">
        <w:rPr>
          <w:rFonts w:ascii="Arial" w:hAnsi="Arial" w:cs="Arial"/>
          <w:sz w:val="24"/>
          <w:szCs w:val="24"/>
        </w:rPr>
        <w:t xml:space="preserve">No data scrapping was involved in this research. Dataset has been directly downloaded from the </w:t>
      </w:r>
      <w:r w:rsidR="0040329D">
        <w:rPr>
          <w:rFonts w:ascii="Arial" w:hAnsi="Arial" w:cs="Arial"/>
          <w:sz w:val="24"/>
          <w:szCs w:val="24"/>
        </w:rPr>
        <w:t>Kaggle</w:t>
      </w:r>
      <w:r w:rsidRPr="00C1718C">
        <w:rPr>
          <w:rFonts w:ascii="Arial" w:hAnsi="Arial" w:cs="Arial"/>
          <w:sz w:val="24"/>
          <w:szCs w:val="24"/>
        </w:rPr>
        <w:t xml:space="preserve"> website. </w:t>
      </w:r>
      <w:r w:rsidR="004D69C7" w:rsidRPr="00C1718C">
        <w:rPr>
          <w:rFonts w:ascii="Arial" w:hAnsi="Arial" w:cs="Arial"/>
          <w:sz w:val="24"/>
          <w:szCs w:val="24"/>
        </w:rPr>
        <w:t xml:space="preserve">As you can see from the fig </w:t>
      </w:r>
      <w:r w:rsidR="001C78C6">
        <w:rPr>
          <w:rFonts w:ascii="Arial" w:hAnsi="Arial" w:cs="Arial"/>
          <w:sz w:val="24"/>
          <w:szCs w:val="24"/>
        </w:rPr>
        <w:t>3.1</w:t>
      </w:r>
      <w:r w:rsidR="004D69C7" w:rsidRPr="00C1718C">
        <w:rPr>
          <w:rFonts w:ascii="Arial" w:hAnsi="Arial" w:cs="Arial"/>
          <w:sz w:val="24"/>
          <w:szCs w:val="24"/>
        </w:rPr>
        <w:t xml:space="preserve">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863E39" w:rsidRPr="00863E39">
            <w:rPr>
              <w:rFonts w:ascii="Arial" w:hAnsi="Arial" w:cs="Arial"/>
              <w:color w:val="000000"/>
              <w:sz w:val="24"/>
              <w:szCs w:val="24"/>
            </w:rPr>
            <w:t>(EDA)</w:t>
          </w:r>
        </w:sdtContent>
      </w:sdt>
      <w:r w:rsidR="004D69C7" w:rsidRPr="00C1718C">
        <w:rPr>
          <w:rFonts w:ascii="Arial" w:hAnsi="Arial" w:cs="Arial"/>
          <w:sz w:val="24"/>
          <w:szCs w:val="24"/>
        </w:rPr>
        <w:t>.</w:t>
      </w:r>
      <w:r w:rsidR="00346549" w:rsidRPr="00C1718C">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C1718C">
        <w:rPr>
          <w:rFonts w:ascii="Arial" w:hAnsi="Arial" w:cs="Arial"/>
          <w:sz w:val="24"/>
          <w:szCs w:val="24"/>
        </w:rPr>
        <w:t>objectives</w:t>
      </w:r>
      <w:r w:rsidR="00346549" w:rsidRPr="00C1718C">
        <w:rPr>
          <w:rFonts w:ascii="Arial" w:hAnsi="Arial" w:cs="Arial"/>
          <w:sz w:val="24"/>
          <w:szCs w:val="24"/>
        </w:rPr>
        <w:t xml:space="preserve"> of the study. </w:t>
      </w:r>
      <w:r w:rsidR="005C175E" w:rsidRPr="00C1718C">
        <w:rPr>
          <w:rFonts w:ascii="Arial" w:hAnsi="Arial" w:cs="Arial"/>
          <w:sz w:val="24"/>
          <w:szCs w:val="24"/>
        </w:rPr>
        <w:t xml:space="preserve">The best part of using </w:t>
      </w:r>
      <w:r w:rsidR="00256709">
        <w:rPr>
          <w:rFonts w:ascii="Arial" w:hAnsi="Arial" w:cs="Arial"/>
          <w:sz w:val="24"/>
          <w:szCs w:val="24"/>
        </w:rPr>
        <w:t>Kaggle</w:t>
      </w:r>
      <w:r w:rsidR="005C175E" w:rsidRPr="00C1718C">
        <w:rPr>
          <w:rFonts w:ascii="Arial" w:hAnsi="Arial" w:cs="Arial"/>
          <w:sz w:val="24"/>
          <w:szCs w:val="24"/>
        </w:rPr>
        <w:t xml:space="preserve"> Dataset was that it did not require any extra effort to write scripts on how to bring the dataset from APIs like twitter API or YouTube API. On the other </w:t>
      </w:r>
      <w:r w:rsidR="003B74D1" w:rsidRPr="00C1718C">
        <w:rPr>
          <w:rFonts w:ascii="Arial" w:hAnsi="Arial" w:cs="Arial"/>
          <w:sz w:val="24"/>
          <w:szCs w:val="24"/>
        </w:rPr>
        <w:t>hand,</w:t>
      </w:r>
      <w:r w:rsidR="005C175E" w:rsidRPr="00C1718C">
        <w:rPr>
          <w:rFonts w:ascii="Arial" w:hAnsi="Arial" w:cs="Arial"/>
          <w:sz w:val="24"/>
          <w:szCs w:val="24"/>
        </w:rPr>
        <w:t xml:space="preserve"> this could affect negatively by not getting into these results less experience with data scraping. Moreover, this research is more of visualisation and prediction oriented where web scrapping or API data collection are less important.</w:t>
      </w:r>
    </w:p>
    <w:p w14:paraId="7D955CA7" w14:textId="2E6FF6A4" w:rsidR="00501037" w:rsidRPr="00C1718C" w:rsidRDefault="00501037" w:rsidP="00247F16">
      <w:pPr>
        <w:spacing w:line="360" w:lineRule="auto"/>
        <w:jc w:val="both"/>
        <w:rPr>
          <w:rFonts w:ascii="Arial" w:hAnsi="Arial" w:cs="Arial"/>
          <w:b/>
          <w:bCs/>
          <w:sz w:val="24"/>
          <w:szCs w:val="24"/>
        </w:rPr>
      </w:pPr>
    </w:p>
    <w:tbl>
      <w:tblPr>
        <w:tblStyle w:val="TableGrid"/>
        <w:tblW w:w="0" w:type="auto"/>
        <w:tblLook w:val="04A0" w:firstRow="1" w:lastRow="0" w:firstColumn="1" w:lastColumn="0" w:noHBand="0" w:noVBand="1"/>
      </w:tblPr>
      <w:tblGrid>
        <w:gridCol w:w="9350"/>
      </w:tblGrid>
      <w:tr w:rsidR="00BF4ECB" w14:paraId="7F0633C7" w14:textId="77777777" w:rsidTr="00BF4ECB">
        <w:trPr>
          <w:trHeight w:val="1043"/>
        </w:trPr>
        <w:tc>
          <w:tcPr>
            <w:tcW w:w="9350" w:type="dxa"/>
          </w:tcPr>
          <w:p w14:paraId="51171ED2" w14:textId="466D73BD" w:rsidR="00BF4ECB" w:rsidRDefault="00BF4ECB" w:rsidP="00247F16">
            <w:pPr>
              <w:spacing w:line="360" w:lineRule="auto"/>
              <w:jc w:val="both"/>
              <w:rPr>
                <w:rFonts w:ascii="Arial" w:hAnsi="Arial" w:cs="Arial"/>
                <w:b/>
                <w:bCs/>
                <w:sz w:val="24"/>
                <w:szCs w:val="24"/>
              </w:rPr>
            </w:pPr>
            <w:r w:rsidRPr="00C1718C">
              <w:rPr>
                <w:rFonts w:ascii="Arial" w:hAnsi="Arial" w:cs="Arial"/>
                <w:b/>
                <w:bCs/>
                <w:noProof/>
                <w:sz w:val="24"/>
                <w:szCs w:val="24"/>
              </w:rPr>
              <mc:AlternateContent>
                <mc:Choice Requires="wps">
                  <w:drawing>
                    <wp:anchor distT="0" distB="0" distL="114300" distR="114300" simplePos="0" relativeHeight="251676672" behindDoc="0" locked="0" layoutInCell="1" allowOverlap="1" wp14:anchorId="1F54000C" wp14:editId="5F80CE9F">
                      <wp:simplePos x="0" y="0"/>
                      <wp:positionH relativeFrom="column">
                        <wp:posOffset>4093845</wp:posOffset>
                      </wp:positionH>
                      <wp:positionV relativeFrom="paragraph">
                        <wp:posOffset>83820</wp:posOffset>
                      </wp:positionV>
                      <wp:extent cx="1014095" cy="461010"/>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2EEEC" w14:textId="77777777" w:rsidR="00BF4ECB" w:rsidRDefault="00BF4ECB" w:rsidP="00BF4ECB">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4000C" id="Rectangle 37" o:spid="_x0000_s1026" style="position:absolute;left:0;text-align:left;margin-left:322.35pt;margin-top:6.6pt;width:79.85pt;height:36.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" fillcolor="#4472c4 [3204]" strokecolor="#1f3763 [1604]" strokeweight="1pt">
                      <v:textbox>
                        <w:txbxContent>
                          <w:p w14:paraId="6852EEEC" w14:textId="77777777" w:rsidR="00BF4ECB" w:rsidRDefault="00BF4ECB" w:rsidP="00BF4ECB">
                            <w:pPr>
                              <w:jc w:val="center"/>
                            </w:pPr>
                            <w:r>
                              <w:t>MySQL</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5648" behindDoc="0" locked="0" layoutInCell="1" allowOverlap="1" wp14:anchorId="269B66E5" wp14:editId="555CADB5">
                      <wp:simplePos x="0" y="0"/>
                      <wp:positionH relativeFrom="column">
                        <wp:posOffset>3394710</wp:posOffset>
                      </wp:positionH>
                      <wp:positionV relativeFrom="paragraph">
                        <wp:posOffset>237490</wp:posOffset>
                      </wp:positionV>
                      <wp:extent cx="691515" cy="176530"/>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A0CC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67.3pt;margin-top:18.7pt;width:54.45pt;height:13.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4624" behindDoc="0" locked="0" layoutInCell="1" allowOverlap="1" wp14:anchorId="0750ADDD" wp14:editId="19971DBD">
                      <wp:simplePos x="0" y="0"/>
                      <wp:positionH relativeFrom="column">
                        <wp:posOffset>2372360</wp:posOffset>
                      </wp:positionH>
                      <wp:positionV relativeFrom="paragraph">
                        <wp:posOffset>91440</wp:posOffset>
                      </wp:positionV>
                      <wp:extent cx="1014095" cy="461010"/>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A6E2AD" w14:textId="77777777" w:rsidR="00BF4ECB" w:rsidRDefault="00BF4ECB" w:rsidP="00BF4ECB">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0ADDD" id="Rectangle 34" o:spid="_x0000_s1027" style="position:absolute;left:0;text-align:left;margin-left:186.8pt;margin-top:7.2pt;width:79.85pt;height:36.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r8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" fillcolor="#4472c4 [3204]" strokecolor="#1f3763 [1604]" strokeweight="1pt">
                      <v:textbox>
                        <w:txbxContent>
                          <w:p w14:paraId="47A6E2AD" w14:textId="77777777" w:rsidR="00BF4ECB" w:rsidRDefault="00BF4ECB" w:rsidP="00BF4ECB">
                            <w:pPr>
                              <w:jc w:val="center"/>
                            </w:pPr>
                            <w:r>
                              <w:t>Local Machine</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3600" behindDoc="0" locked="0" layoutInCell="1" allowOverlap="1" wp14:anchorId="7DC4667E" wp14:editId="65E83DC8">
                      <wp:simplePos x="0" y="0"/>
                      <wp:positionH relativeFrom="column">
                        <wp:posOffset>1651635</wp:posOffset>
                      </wp:positionH>
                      <wp:positionV relativeFrom="paragraph">
                        <wp:posOffset>265430</wp:posOffset>
                      </wp:positionV>
                      <wp:extent cx="691515" cy="176530"/>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53719B" id="Arrow: Right 22" o:spid="_x0000_s1026" type="#_x0000_t13" style="position:absolute;margin-left:130.05pt;margin-top:20.9pt;width:54.45pt;height:13.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5A5B7E49" wp14:editId="277A5E26">
                      <wp:simplePos x="0" y="0"/>
                      <wp:positionH relativeFrom="column">
                        <wp:posOffset>622300</wp:posOffset>
                      </wp:positionH>
                      <wp:positionV relativeFrom="paragraph">
                        <wp:posOffset>93345</wp:posOffset>
                      </wp:positionV>
                      <wp:extent cx="1014095" cy="461010"/>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D99EC" w14:textId="12CFF0D1" w:rsidR="00BF4ECB" w:rsidRDefault="00BF4ECB" w:rsidP="00BF4ECB">
                                  <w:pPr>
                                    <w:jc w:val="center"/>
                                  </w:pPr>
                                  <w:r>
                                    <w:t>CSV from</w:t>
                                  </w:r>
                                  <w:r w:rsidRPr="009C6591">
                                    <w:t xml:space="preserve"> </w:t>
                                  </w:r>
                                  <w:r>
                                    <w:t>K</w:t>
                                  </w:r>
                                  <w:r w:rsidR="00256709">
                                    <w:t>a</w:t>
                                  </w:r>
                                  <w:r>
                                    <w:t>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5B7E49" id="Rectangle 1" o:spid="_x0000_s1028" style="position:absolute;left:0;text-align:left;margin-left:49pt;margin-top:7.35pt;width:79.85pt;height:36.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xOx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" fillcolor="#4472c4 [3204]" strokecolor="#1f3763 [1604]" strokeweight="1pt">
                      <v:textbox>
                        <w:txbxContent>
                          <w:p w14:paraId="611D99EC" w14:textId="12CFF0D1" w:rsidR="00BF4ECB" w:rsidRDefault="00BF4ECB" w:rsidP="00BF4ECB">
                            <w:pPr>
                              <w:jc w:val="center"/>
                            </w:pPr>
                            <w:r>
                              <w:t>CSV from</w:t>
                            </w:r>
                            <w:r w:rsidRPr="009C6591">
                              <w:t xml:space="preserve"> </w:t>
                            </w:r>
                            <w:r>
                              <w:t>K</w:t>
                            </w:r>
                            <w:r w:rsidR="00256709">
                              <w:t>a</w:t>
                            </w:r>
                            <w:r>
                              <w:t>ggle</w:t>
                            </w:r>
                          </w:p>
                        </w:txbxContent>
                      </v:textbox>
                    </v:rect>
                  </w:pict>
                </mc:Fallback>
              </mc:AlternateContent>
            </w:r>
          </w:p>
        </w:tc>
      </w:tr>
    </w:tbl>
    <w:p w14:paraId="13F5489A" w14:textId="77777777" w:rsidR="007D5EB3" w:rsidRPr="007D5EB3" w:rsidRDefault="007D5EB3" w:rsidP="00BF4ECB">
      <w:pPr>
        <w:spacing w:line="360" w:lineRule="auto"/>
        <w:jc w:val="center"/>
        <w:rPr>
          <w:rFonts w:ascii="Arial" w:hAnsi="Arial" w:cs="Arial"/>
          <w:i/>
          <w:iCs/>
          <w:sz w:val="12"/>
          <w:szCs w:val="12"/>
        </w:rPr>
      </w:pPr>
    </w:p>
    <w:p w14:paraId="2275C3E2" w14:textId="56D4AD11" w:rsidR="00501037" w:rsidRPr="00BF4ECB" w:rsidRDefault="00BF4ECB" w:rsidP="00BF4ECB">
      <w:pPr>
        <w:spacing w:line="360" w:lineRule="auto"/>
        <w:jc w:val="center"/>
        <w:rPr>
          <w:rFonts w:ascii="Arial" w:hAnsi="Arial" w:cs="Arial"/>
          <w:i/>
          <w:iCs/>
          <w:sz w:val="24"/>
          <w:szCs w:val="24"/>
        </w:rPr>
      </w:pPr>
      <w:r w:rsidRPr="00BF4ECB">
        <w:rPr>
          <w:rFonts w:ascii="Arial" w:hAnsi="Arial" w:cs="Arial"/>
          <w:i/>
          <w:iCs/>
          <w:sz w:val="24"/>
          <w:szCs w:val="24"/>
        </w:rPr>
        <w:t xml:space="preserve">Fig 3.1 Data Collection from internet to </w:t>
      </w:r>
      <w:r w:rsidR="0069797F" w:rsidRPr="00BF4ECB">
        <w:rPr>
          <w:rFonts w:ascii="Arial" w:hAnsi="Arial" w:cs="Arial"/>
          <w:i/>
          <w:iCs/>
          <w:sz w:val="24"/>
          <w:szCs w:val="24"/>
        </w:rPr>
        <w:t>SQL</w:t>
      </w:r>
    </w:p>
    <w:p w14:paraId="7DC134FA" w14:textId="77777777" w:rsidR="00247F16" w:rsidRPr="00C1718C" w:rsidRDefault="00247F16" w:rsidP="00247F16">
      <w:pPr>
        <w:spacing w:line="360" w:lineRule="auto"/>
        <w:jc w:val="both"/>
        <w:rPr>
          <w:rFonts w:ascii="Arial" w:hAnsi="Arial" w:cs="Arial"/>
          <w:sz w:val="2"/>
          <w:szCs w:val="2"/>
        </w:rPr>
      </w:pPr>
    </w:p>
    <w:p w14:paraId="04B10041" w14:textId="3230307F" w:rsidR="00084ACE" w:rsidRPr="00C1718C" w:rsidRDefault="009E7FFB" w:rsidP="00247F16">
      <w:pPr>
        <w:spacing w:line="360" w:lineRule="auto"/>
        <w:jc w:val="both"/>
        <w:rPr>
          <w:rFonts w:ascii="Arial" w:hAnsi="Arial" w:cs="Arial"/>
          <w:sz w:val="24"/>
          <w:szCs w:val="24"/>
        </w:rPr>
      </w:pPr>
      <w:r w:rsidRPr="00C1718C">
        <w:rPr>
          <w:rFonts w:ascii="Arial" w:hAnsi="Arial" w:cs="Arial"/>
          <w:sz w:val="24"/>
          <w:szCs w:val="24"/>
        </w:rPr>
        <w:t>Structure of d</w:t>
      </w:r>
      <w:r w:rsidR="00304ECB" w:rsidRPr="00C1718C">
        <w:rPr>
          <w:rFonts w:ascii="Arial" w:hAnsi="Arial" w:cs="Arial"/>
          <w:sz w:val="24"/>
          <w:szCs w:val="24"/>
        </w:rPr>
        <w:t>ata</w:t>
      </w:r>
      <w:r w:rsidR="002C43DF" w:rsidRPr="00C1718C">
        <w:rPr>
          <w:rFonts w:ascii="Arial" w:hAnsi="Arial" w:cs="Arial"/>
          <w:sz w:val="24"/>
          <w:szCs w:val="24"/>
        </w:rPr>
        <w:t xml:space="preserve"> </w:t>
      </w:r>
      <w:r w:rsidR="00304ECB" w:rsidRPr="00C1718C">
        <w:rPr>
          <w:rFonts w:ascii="Arial" w:hAnsi="Arial" w:cs="Arial"/>
          <w:sz w:val="24"/>
          <w:szCs w:val="24"/>
        </w:rPr>
        <w:t xml:space="preserve">needed for </w:t>
      </w:r>
      <w:r w:rsidRPr="00C1718C">
        <w:rPr>
          <w:rFonts w:ascii="Arial" w:hAnsi="Arial" w:cs="Arial"/>
          <w:sz w:val="24"/>
          <w:szCs w:val="24"/>
        </w:rPr>
        <w:t>SQL</w:t>
      </w:r>
      <w:r w:rsidR="00304ECB" w:rsidRPr="00C1718C">
        <w:rPr>
          <w:rFonts w:ascii="Arial" w:hAnsi="Arial" w:cs="Arial"/>
          <w:sz w:val="24"/>
          <w:szCs w:val="24"/>
        </w:rPr>
        <w:t xml:space="preserve"> loading is compared with database schema before uploading the collected data to the DB. </w:t>
      </w:r>
      <w:r w:rsidR="00E16D5F" w:rsidRPr="00C1718C">
        <w:rPr>
          <w:rFonts w:ascii="Arial" w:hAnsi="Arial" w:cs="Arial"/>
          <w:sz w:val="24"/>
          <w:szCs w:val="24"/>
        </w:rPr>
        <w:t xml:space="preserve">Types such as int, varchar, float </w:t>
      </w:r>
      <w:r w:rsidR="0033525A" w:rsidRPr="00C1718C">
        <w:rPr>
          <w:rFonts w:ascii="Arial" w:hAnsi="Arial" w:cs="Arial"/>
          <w:sz w:val="24"/>
          <w:szCs w:val="24"/>
        </w:rPr>
        <w:t>etc.</w:t>
      </w:r>
      <w:r w:rsidR="00E16D5F" w:rsidRPr="00C1718C">
        <w:rPr>
          <w:rFonts w:ascii="Arial" w:hAnsi="Arial" w:cs="Arial"/>
          <w:sz w:val="24"/>
          <w:szCs w:val="24"/>
        </w:rPr>
        <w:t xml:space="preserve"> are checked on the final output.csv file making sure structure DB and collected and cleaned dataset matches the table structure.</w:t>
      </w:r>
    </w:p>
    <w:p w14:paraId="21866D14" w14:textId="3D136F17" w:rsidR="00084ACE" w:rsidRPr="00C1718C" w:rsidRDefault="00084ACE" w:rsidP="00990CFA">
      <w:pPr>
        <w:spacing w:line="360" w:lineRule="auto"/>
        <w:jc w:val="both"/>
        <w:rPr>
          <w:rFonts w:ascii="Arial" w:hAnsi="Arial" w:cs="Arial"/>
          <w:b/>
          <w:bCs/>
          <w:sz w:val="28"/>
          <w:szCs w:val="28"/>
        </w:rPr>
      </w:pPr>
      <w:r w:rsidRPr="00C1718C">
        <w:rPr>
          <w:rFonts w:ascii="Arial" w:hAnsi="Arial" w:cs="Arial"/>
          <w:b/>
          <w:bCs/>
          <w:sz w:val="28"/>
          <w:szCs w:val="28"/>
        </w:rPr>
        <w:t>3.2 Data Preparation</w:t>
      </w:r>
    </w:p>
    <w:p w14:paraId="5F4C6B24" w14:textId="77777777" w:rsidR="006B6DA0" w:rsidRPr="00C1718C" w:rsidRDefault="000C06F7" w:rsidP="00157A90">
      <w:pPr>
        <w:spacing w:line="360" w:lineRule="auto"/>
        <w:jc w:val="both"/>
        <w:rPr>
          <w:rFonts w:ascii="Arial" w:hAnsi="Arial" w:cs="Arial"/>
          <w:sz w:val="24"/>
          <w:szCs w:val="24"/>
        </w:rPr>
      </w:pPr>
      <w:r w:rsidRPr="00C1718C">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sidRPr="00C1718C">
        <w:rPr>
          <w:rFonts w:ascii="Arial" w:hAnsi="Arial" w:cs="Arial"/>
          <w:sz w:val="24"/>
          <w:szCs w:val="24"/>
        </w:rPr>
        <w:t>data frame</w:t>
      </w:r>
      <w:r w:rsidRPr="00C1718C">
        <w:rPr>
          <w:rFonts w:ascii="Arial" w:hAnsi="Arial" w:cs="Arial"/>
          <w:sz w:val="24"/>
          <w:szCs w:val="24"/>
        </w:rPr>
        <w:t xml:space="preserve"> will be analyzed with panda’s package. Describe function gives an overview to the </w:t>
      </w:r>
      <w:r w:rsidR="00B15D97" w:rsidRPr="00C1718C">
        <w:rPr>
          <w:rFonts w:ascii="Arial" w:hAnsi="Arial" w:cs="Arial"/>
          <w:sz w:val="24"/>
          <w:szCs w:val="24"/>
        </w:rPr>
        <w:t xml:space="preserve">data. After fixing the outliers, duplicate rows have been checked and treated with care. If the entire row having most of the information repeated from the previous </w:t>
      </w:r>
      <w:r w:rsidR="00BD3DE1" w:rsidRPr="00C1718C">
        <w:rPr>
          <w:rFonts w:ascii="Arial" w:hAnsi="Arial" w:cs="Arial"/>
          <w:sz w:val="24"/>
          <w:szCs w:val="24"/>
        </w:rPr>
        <w:t>row,</w:t>
      </w:r>
      <w:r w:rsidR="00B15D97" w:rsidRPr="00C1718C">
        <w:rPr>
          <w:rFonts w:ascii="Arial" w:hAnsi="Arial" w:cs="Arial"/>
          <w:sz w:val="24"/>
          <w:szCs w:val="24"/>
        </w:rPr>
        <w:t xml:space="preserve"> then that have been removed. </w:t>
      </w:r>
      <w:r w:rsidR="00BD3DE1" w:rsidRPr="00C1718C">
        <w:rPr>
          <w:rFonts w:ascii="Arial" w:hAnsi="Arial" w:cs="Arial"/>
          <w:sz w:val="24"/>
          <w:szCs w:val="24"/>
        </w:rPr>
        <w:t xml:space="preserve">Outliers can be checked using different methods such as box </w:t>
      </w:r>
    </w:p>
    <w:p w14:paraId="507CD665" w14:textId="7DCA05D4" w:rsidR="000C06F7" w:rsidRPr="00C1718C" w:rsidRDefault="00BD3DE1" w:rsidP="00157A90">
      <w:pPr>
        <w:spacing w:line="360" w:lineRule="auto"/>
        <w:jc w:val="both"/>
        <w:rPr>
          <w:rFonts w:ascii="Arial" w:hAnsi="Arial" w:cs="Arial"/>
          <w:sz w:val="24"/>
          <w:szCs w:val="24"/>
        </w:rPr>
      </w:pPr>
      <w:r w:rsidRPr="00C1718C">
        <w:rPr>
          <w:rFonts w:ascii="Arial" w:hAnsi="Arial" w:cs="Arial"/>
          <w:sz w:val="24"/>
          <w:szCs w:val="24"/>
        </w:rPr>
        <w:lastRenderedPageBreak/>
        <w:t>plots or</w:t>
      </w:r>
      <w:r w:rsidR="006669DF" w:rsidRPr="00C1718C">
        <w:rPr>
          <w:rFonts w:ascii="Arial" w:hAnsi="Arial" w:cs="Arial"/>
          <w:sz w:val="24"/>
          <w:szCs w:val="24"/>
        </w:rPr>
        <w:t xml:space="preserve"> statistical methods.</w:t>
      </w:r>
      <w:r w:rsidR="00B356FD" w:rsidRPr="00C1718C">
        <w:rPr>
          <w:rFonts w:ascii="Arial" w:hAnsi="Arial" w:cs="Arial"/>
          <w:sz w:val="24"/>
          <w:szCs w:val="24"/>
        </w:rPr>
        <w:t xml:space="preserve"> I have used some statistical approach to pull out the extreme values. DB scan has been applied to handle the outliers.</w:t>
      </w:r>
      <w:r w:rsidRPr="00C1718C">
        <w:rPr>
          <w:rFonts w:ascii="Arial" w:hAnsi="Arial" w:cs="Arial"/>
          <w:sz w:val="24"/>
          <w:szCs w:val="24"/>
        </w:rPr>
        <w:t xml:space="preserve"> </w:t>
      </w:r>
    </w:p>
    <w:p w14:paraId="4A4E9BEA" w14:textId="51620DFD" w:rsidR="006B6DA0" w:rsidRPr="00C1718C" w:rsidRDefault="006B6DA0" w:rsidP="006B6DA0">
      <w:pPr>
        <w:spacing w:line="360" w:lineRule="auto"/>
        <w:jc w:val="both"/>
        <w:rPr>
          <w:rFonts w:ascii="Arial" w:hAnsi="Arial" w:cs="Arial"/>
          <w:sz w:val="24"/>
          <w:szCs w:val="24"/>
        </w:rPr>
      </w:pPr>
      <w:r w:rsidRPr="00C1718C">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
          <w:id w:val="357704836"/>
          <w:placeholder>
            <w:docPart w:val="DefaultPlaceholder_-1854013440"/>
          </w:placeholder>
        </w:sdtPr>
        <w:sdtContent>
          <w:r w:rsidR="00863E39" w:rsidRPr="00863E39">
            <w:rPr>
              <w:rFonts w:ascii="Arial" w:hAnsi="Arial" w:cs="Arial"/>
              <w:color w:val="000000"/>
              <w:sz w:val="24"/>
              <w:szCs w:val="24"/>
            </w:rPr>
            <w:t xml:space="preserve"> (2020)</w:t>
          </w:r>
        </w:sdtContent>
      </w:sdt>
      <w:r w:rsidRPr="00C1718C">
        <w:rPr>
          <w:rFonts w:ascii="Arial" w:hAnsi="Arial" w:cs="Arial"/>
          <w:sz w:val="24"/>
          <w:szCs w:val="24"/>
        </w:rPr>
        <w:t xml:space="preserve">: </w:t>
      </w:r>
      <w:r w:rsidR="001E6F13" w:rsidRPr="00C1718C">
        <w:rPr>
          <w:rFonts w:ascii="Arial" w:hAnsi="Arial" w:cs="Arial"/>
          <w:sz w:val="24"/>
          <w:szCs w:val="24"/>
        </w:rPr>
        <w:t>In case of a b</w:t>
      </w:r>
      <w:r w:rsidRPr="00C1718C">
        <w:rPr>
          <w:rFonts w:ascii="Arial" w:hAnsi="Arial" w:cs="Arial"/>
          <w:sz w:val="24"/>
          <w:szCs w:val="24"/>
        </w:rPr>
        <w:t>road upward trend without any discernible seasonal or cyclical patterns. The data must then be broken down to see more of the complexity that lies behind the linear visualization. We may divide the data into four parts with the help of the seasonal decompose Python function from the statsmodels package.</w:t>
      </w:r>
    </w:p>
    <w:p w14:paraId="00B23780" w14:textId="68B1AF7D" w:rsidR="00E010EE" w:rsidRPr="00C1718C" w:rsidRDefault="00001FEC" w:rsidP="00BA3E67">
      <w:pPr>
        <w:spacing w:line="360" w:lineRule="auto"/>
        <w:jc w:val="both"/>
        <w:rPr>
          <w:rFonts w:ascii="Arial" w:hAnsi="Arial" w:cs="Arial"/>
          <w:sz w:val="24"/>
          <w:szCs w:val="24"/>
        </w:rPr>
      </w:pPr>
      <w:r w:rsidRPr="00C1718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Level: The average value in the series</w:t>
      </w:r>
    </w:p>
    <w:p w14:paraId="6EE80047" w14:textId="76EA131D"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Trend:</w:t>
      </w:r>
      <w:r w:rsidRPr="00C1718C">
        <w:rPr>
          <w:rFonts w:ascii="Arial" w:hAnsi="Arial" w:cs="Arial"/>
          <w:sz w:val="24"/>
          <w:szCs w:val="24"/>
        </w:rPr>
        <w:tab/>
        <w:t>Increases, decreases, or stays the same over time</w:t>
      </w:r>
    </w:p>
    <w:p w14:paraId="555F843A" w14:textId="0176A06F"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Seasonal or Periodic Pattern:</w:t>
      </w:r>
      <w:r w:rsidR="00E55D4D" w:rsidRPr="00C1718C">
        <w:rPr>
          <w:rFonts w:ascii="Arial" w:hAnsi="Arial" w:cs="Arial"/>
          <w:sz w:val="24"/>
          <w:szCs w:val="24"/>
        </w:rPr>
        <w:t xml:space="preserve"> Pattern</w:t>
      </w:r>
      <w:r w:rsidRPr="00C1718C">
        <w:rPr>
          <w:rFonts w:ascii="Arial" w:hAnsi="Arial" w:cs="Arial"/>
          <w:sz w:val="24"/>
          <w:szCs w:val="24"/>
        </w:rPr>
        <w:t xml:space="preserve"> repeats periodically over time</w:t>
      </w:r>
    </w:p>
    <w:p w14:paraId="4C607638" w14:textId="0243770A"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 xml:space="preserve">Cyclical Pattern: </w:t>
      </w:r>
      <w:r w:rsidR="00E55D4D" w:rsidRPr="00C1718C">
        <w:rPr>
          <w:rFonts w:ascii="Arial" w:hAnsi="Arial" w:cs="Arial"/>
          <w:sz w:val="24"/>
          <w:szCs w:val="24"/>
        </w:rPr>
        <w:t xml:space="preserve">Pattern </w:t>
      </w:r>
      <w:r w:rsidRPr="00C1718C">
        <w:rPr>
          <w:rFonts w:ascii="Arial" w:hAnsi="Arial" w:cs="Arial"/>
          <w:sz w:val="24"/>
          <w:szCs w:val="24"/>
        </w:rPr>
        <w:t>that increases and decreases but usually related to non-seasonal activity, like business cycles</w:t>
      </w:r>
    </w:p>
    <w:p w14:paraId="03A636CA" w14:textId="0EE4B663"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Random or Irregular Variations: Increases and decreases that don’t have any apparent pattern</w:t>
      </w:r>
    </w:p>
    <w:p w14:paraId="7735BFCA" w14:textId="3377035F" w:rsidR="00D8469A" w:rsidRPr="003B31CD" w:rsidRDefault="00D8469A" w:rsidP="00D8469A">
      <w:pPr>
        <w:spacing w:line="360" w:lineRule="auto"/>
        <w:rPr>
          <w:rFonts w:ascii="Arial" w:hAnsi="Arial" w:cs="Arial"/>
          <w:b/>
          <w:bCs/>
          <w:sz w:val="28"/>
          <w:szCs w:val="28"/>
        </w:rPr>
      </w:pPr>
      <w:r w:rsidRPr="003B31CD">
        <w:rPr>
          <w:rFonts w:ascii="Arial" w:hAnsi="Arial" w:cs="Arial"/>
          <w:b/>
          <w:bCs/>
          <w:sz w:val="28"/>
          <w:szCs w:val="28"/>
        </w:rPr>
        <w:t>3.3 Description of the data</w:t>
      </w:r>
    </w:p>
    <w:p w14:paraId="5573E0BC" w14:textId="74E2D95B" w:rsidR="000D5A54" w:rsidRPr="00C1718C" w:rsidRDefault="00C32E5B" w:rsidP="00B15281">
      <w:pPr>
        <w:spacing w:line="360" w:lineRule="auto"/>
        <w:jc w:val="both"/>
        <w:rPr>
          <w:rFonts w:ascii="Arial" w:hAnsi="Arial" w:cs="Arial"/>
          <w:sz w:val="24"/>
          <w:szCs w:val="24"/>
        </w:rPr>
      </w:pPr>
      <w:r w:rsidRPr="00C1718C">
        <w:rPr>
          <w:rFonts w:ascii="Arial" w:hAnsi="Arial" w:cs="Arial"/>
          <w:sz w:val="24"/>
          <w:szCs w:val="24"/>
        </w:rPr>
        <w:t xml:space="preserve">The </w:t>
      </w:r>
      <w:r w:rsidR="002F4EBA" w:rsidRPr="00C1718C">
        <w:rPr>
          <w:rFonts w:ascii="Arial" w:hAnsi="Arial" w:cs="Arial"/>
          <w:sz w:val="24"/>
          <w:szCs w:val="24"/>
        </w:rPr>
        <w:t xml:space="preserve">dimension of the </w:t>
      </w:r>
      <w:r w:rsidR="00DF42AC" w:rsidRPr="00C1718C">
        <w:rPr>
          <w:rFonts w:ascii="Arial" w:hAnsi="Arial" w:cs="Arial"/>
          <w:sz w:val="24"/>
          <w:szCs w:val="24"/>
        </w:rPr>
        <w:t xml:space="preserve">first </w:t>
      </w:r>
      <w:r w:rsidR="002F4EBA" w:rsidRPr="00C1718C">
        <w:rPr>
          <w:rFonts w:ascii="Arial" w:hAnsi="Arial" w:cs="Arial"/>
          <w:sz w:val="24"/>
          <w:szCs w:val="24"/>
        </w:rPr>
        <w:t xml:space="preserve">dataset is </w:t>
      </w:r>
      <w:r w:rsidR="00341859" w:rsidRPr="00C1718C">
        <w:rPr>
          <w:rFonts w:ascii="Arial" w:hAnsi="Arial" w:cs="Arial"/>
          <w:sz w:val="24"/>
          <w:szCs w:val="24"/>
        </w:rPr>
        <w:t xml:space="preserve">27820 </w:t>
      </w:r>
      <w:r w:rsidR="00871F58" w:rsidRPr="00C1718C">
        <w:rPr>
          <w:rFonts w:ascii="Arial" w:hAnsi="Arial" w:cs="Arial"/>
          <w:sz w:val="24"/>
          <w:szCs w:val="24"/>
        </w:rPr>
        <w:t>observations from 1998 to 2015.</w:t>
      </w:r>
      <w:r w:rsidR="00703DDD" w:rsidRPr="00C1718C">
        <w:rPr>
          <w:rFonts w:ascii="Arial" w:hAnsi="Arial" w:cs="Arial"/>
          <w:sz w:val="24"/>
          <w:szCs w:val="24"/>
        </w:rPr>
        <w:t xml:space="preserve"> This data contains duplicated records, outliers, missing data as well as wrong observations. </w:t>
      </w:r>
      <w:r w:rsidR="00DF42AC" w:rsidRPr="00C1718C">
        <w:rPr>
          <w:rFonts w:ascii="Arial" w:hAnsi="Arial" w:cs="Arial"/>
          <w:sz w:val="24"/>
          <w:szCs w:val="24"/>
        </w:rPr>
        <w:t>After cleaning the dataset, the data frame size became 15110</w:t>
      </w:r>
      <w:r w:rsidR="000D5A54" w:rsidRPr="00C1718C">
        <w:rPr>
          <w:rFonts w:ascii="Arial" w:hAnsi="Arial" w:cs="Arial"/>
          <w:sz w:val="24"/>
          <w:szCs w:val="24"/>
        </w:rPr>
        <w:t>. 12,710 records were removed during the cleaning process.</w:t>
      </w:r>
      <w:r w:rsidR="009D46EF" w:rsidRPr="00C1718C">
        <w:rPr>
          <w:rFonts w:ascii="Arial" w:hAnsi="Arial" w:cs="Arial"/>
          <w:sz w:val="24"/>
          <w:szCs w:val="24"/>
        </w:rPr>
        <w:t xml:space="preserve"> Final dataset called output.csv contain 26 features. </w:t>
      </w:r>
      <w:r w:rsidR="00857445" w:rsidRPr="00C1718C">
        <w:rPr>
          <w:rFonts w:ascii="Arial" w:hAnsi="Arial" w:cs="Arial"/>
          <w:sz w:val="24"/>
          <w:szCs w:val="24"/>
        </w:rPr>
        <w:t>Only relevant columns are used for visualizing the dashboard.</w:t>
      </w:r>
    </w:p>
    <w:p w14:paraId="1D7A68E7" w14:textId="61656889" w:rsidR="003C4218" w:rsidRDefault="003C4218" w:rsidP="005D1468">
      <w:pPr>
        <w:spacing w:line="360" w:lineRule="auto"/>
        <w:jc w:val="both"/>
        <w:rPr>
          <w:rFonts w:ascii="Arial" w:hAnsi="Arial" w:cs="Arial"/>
          <w:sz w:val="24"/>
          <w:szCs w:val="24"/>
        </w:rPr>
      </w:pPr>
      <w:r w:rsidRPr="00C1718C">
        <w:rPr>
          <w:rFonts w:ascii="Arial" w:hAnsi="Arial" w:cs="Arial"/>
          <w:sz w:val="24"/>
          <w:szCs w:val="24"/>
        </w:rPr>
        <w:t>Master dataset and second dataset are combined and cleaned using DB scan to get the final dataset.</w:t>
      </w:r>
      <w:r w:rsidR="00296743" w:rsidRPr="00C1718C">
        <w:rPr>
          <w:rFonts w:ascii="Arial" w:hAnsi="Arial" w:cs="Arial"/>
          <w:sz w:val="24"/>
          <w:szCs w:val="24"/>
        </w:rPr>
        <w:t xml:space="preserve"> Data contains all the required variables such as categorical, numeric and object. </w:t>
      </w:r>
      <w:r w:rsidR="00C004AF" w:rsidRPr="00C1718C">
        <w:rPr>
          <w:rFonts w:ascii="Arial" w:hAnsi="Arial" w:cs="Arial"/>
          <w:sz w:val="24"/>
          <w:szCs w:val="24"/>
        </w:rPr>
        <w:t xml:space="preserve">Continent and country code are added from a third dataset called countryContinent.csv. </w:t>
      </w:r>
      <w:r w:rsidR="00000445" w:rsidRPr="00C1718C">
        <w:rPr>
          <w:rFonts w:ascii="Arial" w:hAnsi="Arial" w:cs="Arial"/>
          <w:sz w:val="24"/>
          <w:szCs w:val="24"/>
        </w:rPr>
        <w:t>All the files required for the project are stored in the asset folder of python dashboard repository.</w:t>
      </w:r>
    </w:p>
    <w:tbl>
      <w:tblPr>
        <w:tblW w:w="9680" w:type="dxa"/>
        <w:tblLook w:val="04A0" w:firstRow="1" w:lastRow="0" w:firstColumn="1" w:lastColumn="0" w:noHBand="0" w:noVBand="1"/>
      </w:tblPr>
      <w:tblGrid>
        <w:gridCol w:w="920"/>
        <w:gridCol w:w="3180"/>
        <w:gridCol w:w="5580"/>
      </w:tblGrid>
      <w:tr w:rsidR="00893271" w:rsidRPr="00893271" w14:paraId="0FF61CFB" w14:textId="77777777" w:rsidTr="00893271">
        <w:trPr>
          <w:trHeight w:val="315"/>
        </w:trPr>
        <w:tc>
          <w:tcPr>
            <w:tcW w:w="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40535C"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Sl No.</w:t>
            </w:r>
          </w:p>
        </w:tc>
        <w:tc>
          <w:tcPr>
            <w:tcW w:w="3180" w:type="dxa"/>
            <w:tcBorders>
              <w:top w:val="single" w:sz="4" w:space="0" w:color="auto"/>
              <w:left w:val="nil"/>
              <w:bottom w:val="single" w:sz="4" w:space="0" w:color="auto"/>
              <w:right w:val="single" w:sz="4" w:space="0" w:color="auto"/>
            </w:tcBorders>
            <w:shd w:val="clear" w:color="auto" w:fill="auto"/>
            <w:vAlign w:val="center"/>
            <w:hideMark/>
          </w:tcPr>
          <w:p w14:paraId="4FCAC311"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Column Name</w:t>
            </w:r>
          </w:p>
        </w:tc>
        <w:tc>
          <w:tcPr>
            <w:tcW w:w="5580" w:type="dxa"/>
            <w:tcBorders>
              <w:top w:val="single" w:sz="4" w:space="0" w:color="auto"/>
              <w:left w:val="nil"/>
              <w:bottom w:val="single" w:sz="4" w:space="0" w:color="auto"/>
              <w:right w:val="single" w:sz="4" w:space="0" w:color="auto"/>
            </w:tcBorders>
            <w:shd w:val="clear" w:color="auto" w:fill="auto"/>
            <w:vAlign w:val="center"/>
            <w:hideMark/>
          </w:tcPr>
          <w:p w14:paraId="30AA4A6E"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Description</w:t>
            </w:r>
          </w:p>
        </w:tc>
      </w:tr>
      <w:tr w:rsidR="00893271" w:rsidRPr="00893271" w14:paraId="0C0109D6"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FC2737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lastRenderedPageBreak/>
              <w:t>1</w:t>
            </w:r>
          </w:p>
        </w:tc>
        <w:tc>
          <w:tcPr>
            <w:tcW w:w="3180" w:type="dxa"/>
            <w:tcBorders>
              <w:top w:val="nil"/>
              <w:left w:val="nil"/>
              <w:bottom w:val="single" w:sz="4" w:space="0" w:color="auto"/>
              <w:right w:val="single" w:sz="4" w:space="0" w:color="auto"/>
            </w:tcBorders>
            <w:shd w:val="clear" w:color="auto" w:fill="auto"/>
            <w:vAlign w:val="center"/>
            <w:hideMark/>
          </w:tcPr>
          <w:p w14:paraId="11D3A0F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 </w:t>
            </w:r>
          </w:p>
        </w:tc>
        <w:tc>
          <w:tcPr>
            <w:tcW w:w="5580" w:type="dxa"/>
            <w:tcBorders>
              <w:top w:val="nil"/>
              <w:left w:val="nil"/>
              <w:bottom w:val="single" w:sz="4" w:space="0" w:color="auto"/>
              <w:right w:val="single" w:sz="4" w:space="0" w:color="auto"/>
            </w:tcBorders>
            <w:shd w:val="clear" w:color="auto" w:fill="auto"/>
            <w:vAlign w:val="center"/>
            <w:hideMark/>
          </w:tcPr>
          <w:p w14:paraId="7ED35216"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Name of the country</w:t>
            </w:r>
          </w:p>
        </w:tc>
      </w:tr>
      <w:tr w:rsidR="00893271" w:rsidRPr="00893271" w14:paraId="2D535C0A"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E30354"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w:t>
            </w:r>
          </w:p>
        </w:tc>
        <w:tc>
          <w:tcPr>
            <w:tcW w:w="3180" w:type="dxa"/>
            <w:tcBorders>
              <w:top w:val="nil"/>
              <w:left w:val="nil"/>
              <w:bottom w:val="single" w:sz="4" w:space="0" w:color="auto"/>
              <w:right w:val="single" w:sz="4" w:space="0" w:color="auto"/>
            </w:tcBorders>
            <w:shd w:val="clear" w:color="auto" w:fill="auto"/>
            <w:vAlign w:val="center"/>
            <w:hideMark/>
          </w:tcPr>
          <w:p w14:paraId="060363E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                </w:t>
            </w:r>
          </w:p>
        </w:tc>
        <w:tc>
          <w:tcPr>
            <w:tcW w:w="5580" w:type="dxa"/>
            <w:tcBorders>
              <w:top w:val="nil"/>
              <w:left w:val="nil"/>
              <w:bottom w:val="single" w:sz="4" w:space="0" w:color="auto"/>
              <w:right w:val="single" w:sz="4" w:space="0" w:color="auto"/>
            </w:tcBorders>
            <w:shd w:val="clear" w:color="auto" w:fill="auto"/>
            <w:vAlign w:val="center"/>
            <w:hideMark/>
          </w:tcPr>
          <w:p w14:paraId="4B1CDCE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Year in which the suicides happened</w:t>
            </w:r>
          </w:p>
        </w:tc>
      </w:tr>
      <w:tr w:rsidR="00893271" w:rsidRPr="00893271" w14:paraId="0D1AE6D2"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1FEC87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3</w:t>
            </w:r>
          </w:p>
        </w:tc>
        <w:tc>
          <w:tcPr>
            <w:tcW w:w="3180" w:type="dxa"/>
            <w:tcBorders>
              <w:top w:val="nil"/>
              <w:left w:val="nil"/>
              <w:bottom w:val="single" w:sz="4" w:space="0" w:color="auto"/>
              <w:right w:val="single" w:sz="4" w:space="0" w:color="auto"/>
            </w:tcBorders>
            <w:shd w:val="clear" w:color="auto" w:fill="auto"/>
            <w:vAlign w:val="center"/>
            <w:hideMark/>
          </w:tcPr>
          <w:p w14:paraId="565D7F7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sex                  </w:t>
            </w:r>
          </w:p>
        </w:tc>
        <w:tc>
          <w:tcPr>
            <w:tcW w:w="5580" w:type="dxa"/>
            <w:tcBorders>
              <w:top w:val="nil"/>
              <w:left w:val="nil"/>
              <w:bottom w:val="single" w:sz="4" w:space="0" w:color="auto"/>
              <w:right w:val="single" w:sz="4" w:space="0" w:color="auto"/>
            </w:tcBorders>
            <w:shd w:val="clear" w:color="auto" w:fill="auto"/>
            <w:vAlign w:val="center"/>
            <w:hideMark/>
          </w:tcPr>
          <w:p w14:paraId="5BEF79A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Gender of the suicide case</w:t>
            </w:r>
          </w:p>
        </w:tc>
      </w:tr>
      <w:tr w:rsidR="00893271" w:rsidRPr="00893271" w14:paraId="3B864212"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C15B00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4</w:t>
            </w:r>
          </w:p>
        </w:tc>
        <w:tc>
          <w:tcPr>
            <w:tcW w:w="3180" w:type="dxa"/>
            <w:tcBorders>
              <w:top w:val="nil"/>
              <w:left w:val="nil"/>
              <w:bottom w:val="single" w:sz="4" w:space="0" w:color="auto"/>
              <w:right w:val="single" w:sz="4" w:space="0" w:color="auto"/>
            </w:tcBorders>
            <w:shd w:val="clear" w:color="auto" w:fill="auto"/>
            <w:noWrap/>
            <w:vAlign w:val="bottom"/>
            <w:hideMark/>
          </w:tcPr>
          <w:p w14:paraId="470EB6B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age              </w:t>
            </w:r>
          </w:p>
        </w:tc>
        <w:tc>
          <w:tcPr>
            <w:tcW w:w="5580" w:type="dxa"/>
            <w:tcBorders>
              <w:top w:val="nil"/>
              <w:left w:val="nil"/>
              <w:bottom w:val="single" w:sz="4" w:space="0" w:color="auto"/>
              <w:right w:val="single" w:sz="4" w:space="0" w:color="auto"/>
            </w:tcBorders>
            <w:shd w:val="clear" w:color="auto" w:fill="auto"/>
            <w:noWrap/>
            <w:vAlign w:val="bottom"/>
            <w:hideMark/>
          </w:tcPr>
          <w:p w14:paraId="1A8355F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Age of the people died</w:t>
            </w:r>
          </w:p>
        </w:tc>
      </w:tr>
      <w:tr w:rsidR="00893271" w:rsidRPr="00893271" w14:paraId="4416167B"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8A175B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5</w:t>
            </w:r>
          </w:p>
        </w:tc>
        <w:tc>
          <w:tcPr>
            <w:tcW w:w="3180" w:type="dxa"/>
            <w:tcBorders>
              <w:top w:val="nil"/>
              <w:left w:val="nil"/>
              <w:bottom w:val="single" w:sz="4" w:space="0" w:color="auto"/>
              <w:right w:val="single" w:sz="4" w:space="0" w:color="auto"/>
            </w:tcBorders>
            <w:shd w:val="clear" w:color="auto" w:fill="auto"/>
            <w:noWrap/>
            <w:vAlign w:val="bottom"/>
            <w:hideMark/>
          </w:tcPr>
          <w:p w14:paraId="552EE59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suicides      </w:t>
            </w:r>
          </w:p>
        </w:tc>
        <w:tc>
          <w:tcPr>
            <w:tcW w:w="5580" w:type="dxa"/>
            <w:tcBorders>
              <w:top w:val="nil"/>
              <w:left w:val="nil"/>
              <w:bottom w:val="single" w:sz="4" w:space="0" w:color="auto"/>
              <w:right w:val="single" w:sz="4" w:space="0" w:color="auto"/>
            </w:tcBorders>
            <w:shd w:val="clear" w:color="auto" w:fill="auto"/>
            <w:noWrap/>
            <w:vAlign w:val="bottom"/>
            <w:hideMark/>
          </w:tcPr>
          <w:p w14:paraId="032BD85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Number of total suicides in a country</w:t>
            </w:r>
          </w:p>
        </w:tc>
      </w:tr>
      <w:tr w:rsidR="00893271" w:rsidRPr="00893271" w14:paraId="680129DE"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6946F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6</w:t>
            </w:r>
          </w:p>
        </w:tc>
        <w:tc>
          <w:tcPr>
            <w:tcW w:w="3180" w:type="dxa"/>
            <w:tcBorders>
              <w:top w:val="nil"/>
              <w:left w:val="nil"/>
              <w:bottom w:val="single" w:sz="4" w:space="0" w:color="auto"/>
              <w:right w:val="single" w:sz="4" w:space="0" w:color="auto"/>
            </w:tcBorders>
            <w:shd w:val="clear" w:color="auto" w:fill="auto"/>
            <w:noWrap/>
            <w:vAlign w:val="bottom"/>
            <w:hideMark/>
          </w:tcPr>
          <w:p w14:paraId="47D4AA9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population      </w:t>
            </w:r>
          </w:p>
        </w:tc>
        <w:tc>
          <w:tcPr>
            <w:tcW w:w="5580" w:type="dxa"/>
            <w:tcBorders>
              <w:top w:val="nil"/>
              <w:left w:val="nil"/>
              <w:bottom w:val="single" w:sz="4" w:space="0" w:color="auto"/>
              <w:right w:val="single" w:sz="4" w:space="0" w:color="auto"/>
            </w:tcBorders>
            <w:shd w:val="clear" w:color="auto" w:fill="auto"/>
            <w:noWrap/>
            <w:vAlign w:val="bottom"/>
            <w:hideMark/>
          </w:tcPr>
          <w:p w14:paraId="44A0CDB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Population in the country by year</w:t>
            </w:r>
          </w:p>
        </w:tc>
      </w:tr>
      <w:tr w:rsidR="00893271" w:rsidRPr="00893271" w14:paraId="6A96CD81"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0FB006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7</w:t>
            </w:r>
          </w:p>
        </w:tc>
        <w:tc>
          <w:tcPr>
            <w:tcW w:w="3180" w:type="dxa"/>
            <w:tcBorders>
              <w:top w:val="nil"/>
              <w:left w:val="nil"/>
              <w:bottom w:val="single" w:sz="4" w:space="0" w:color="auto"/>
              <w:right w:val="single" w:sz="4" w:space="0" w:color="auto"/>
            </w:tcBorders>
            <w:shd w:val="clear" w:color="auto" w:fill="auto"/>
            <w:noWrap/>
            <w:vAlign w:val="bottom"/>
            <w:hideMark/>
          </w:tcPr>
          <w:p w14:paraId="6EF87EC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sucid_in_hundredk  </w:t>
            </w:r>
          </w:p>
        </w:tc>
        <w:tc>
          <w:tcPr>
            <w:tcW w:w="5580" w:type="dxa"/>
            <w:tcBorders>
              <w:top w:val="nil"/>
              <w:left w:val="nil"/>
              <w:bottom w:val="single" w:sz="4" w:space="0" w:color="auto"/>
              <w:right w:val="single" w:sz="4" w:space="0" w:color="auto"/>
            </w:tcBorders>
            <w:shd w:val="clear" w:color="auto" w:fill="auto"/>
            <w:noWrap/>
            <w:vAlign w:val="bottom"/>
            <w:hideMark/>
          </w:tcPr>
          <w:p w14:paraId="4E248889"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Suicides happened in hundred thousand.</w:t>
            </w:r>
          </w:p>
        </w:tc>
      </w:tr>
      <w:tr w:rsidR="00893271" w:rsidRPr="00893271" w14:paraId="4AB86A3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656B09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8</w:t>
            </w:r>
          </w:p>
        </w:tc>
        <w:tc>
          <w:tcPr>
            <w:tcW w:w="3180" w:type="dxa"/>
            <w:tcBorders>
              <w:top w:val="nil"/>
              <w:left w:val="nil"/>
              <w:bottom w:val="single" w:sz="4" w:space="0" w:color="auto"/>
              <w:right w:val="single" w:sz="4" w:space="0" w:color="auto"/>
            </w:tcBorders>
            <w:shd w:val="clear" w:color="auto" w:fill="auto"/>
            <w:noWrap/>
            <w:vAlign w:val="bottom"/>
            <w:hideMark/>
          </w:tcPr>
          <w:p w14:paraId="36C286A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country-year       </w:t>
            </w:r>
          </w:p>
        </w:tc>
        <w:tc>
          <w:tcPr>
            <w:tcW w:w="5580" w:type="dxa"/>
            <w:tcBorders>
              <w:top w:val="nil"/>
              <w:left w:val="nil"/>
              <w:bottom w:val="single" w:sz="4" w:space="0" w:color="auto"/>
              <w:right w:val="single" w:sz="4" w:space="0" w:color="auto"/>
            </w:tcBorders>
            <w:shd w:val="clear" w:color="auto" w:fill="auto"/>
            <w:noWrap/>
            <w:vAlign w:val="bottom"/>
            <w:hideMark/>
          </w:tcPr>
          <w:p w14:paraId="5FB5563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 and year together as a category</w:t>
            </w:r>
          </w:p>
        </w:tc>
      </w:tr>
      <w:tr w:rsidR="00893271" w:rsidRPr="00893271" w14:paraId="1F15DD06"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FD0C1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9</w:t>
            </w:r>
          </w:p>
        </w:tc>
        <w:tc>
          <w:tcPr>
            <w:tcW w:w="3180" w:type="dxa"/>
            <w:tcBorders>
              <w:top w:val="nil"/>
              <w:left w:val="nil"/>
              <w:bottom w:val="single" w:sz="4" w:space="0" w:color="auto"/>
              <w:right w:val="single" w:sz="4" w:space="0" w:color="auto"/>
            </w:tcBorders>
            <w:shd w:val="clear" w:color="auto" w:fill="auto"/>
            <w:noWrap/>
            <w:vAlign w:val="bottom"/>
            <w:hideMark/>
          </w:tcPr>
          <w:p w14:paraId="269E808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yearly_gdp        </w:t>
            </w:r>
          </w:p>
        </w:tc>
        <w:tc>
          <w:tcPr>
            <w:tcW w:w="5580" w:type="dxa"/>
            <w:tcBorders>
              <w:top w:val="nil"/>
              <w:left w:val="nil"/>
              <w:bottom w:val="single" w:sz="4" w:space="0" w:color="auto"/>
              <w:right w:val="single" w:sz="4" w:space="0" w:color="auto"/>
            </w:tcBorders>
            <w:shd w:val="clear" w:color="auto" w:fill="auto"/>
            <w:noWrap/>
            <w:vAlign w:val="bottom"/>
            <w:hideMark/>
          </w:tcPr>
          <w:p w14:paraId="29B4FB3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gdp of each country</w:t>
            </w:r>
          </w:p>
        </w:tc>
      </w:tr>
      <w:tr w:rsidR="00893271" w:rsidRPr="00893271" w14:paraId="5C1EB91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4CCEE9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10</w:t>
            </w:r>
          </w:p>
        </w:tc>
        <w:tc>
          <w:tcPr>
            <w:tcW w:w="3180" w:type="dxa"/>
            <w:tcBorders>
              <w:top w:val="nil"/>
              <w:left w:val="nil"/>
              <w:bottom w:val="single" w:sz="4" w:space="0" w:color="auto"/>
              <w:right w:val="single" w:sz="4" w:space="0" w:color="auto"/>
            </w:tcBorders>
            <w:shd w:val="clear" w:color="auto" w:fill="auto"/>
            <w:noWrap/>
            <w:vAlign w:val="bottom"/>
            <w:hideMark/>
          </w:tcPr>
          <w:p w14:paraId="64E9242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gdp_per_capita    </w:t>
            </w:r>
          </w:p>
        </w:tc>
        <w:tc>
          <w:tcPr>
            <w:tcW w:w="5580" w:type="dxa"/>
            <w:tcBorders>
              <w:top w:val="nil"/>
              <w:left w:val="nil"/>
              <w:bottom w:val="single" w:sz="4" w:space="0" w:color="auto"/>
              <w:right w:val="single" w:sz="4" w:space="0" w:color="auto"/>
            </w:tcBorders>
            <w:shd w:val="clear" w:color="auto" w:fill="auto"/>
            <w:noWrap/>
            <w:vAlign w:val="bottom"/>
            <w:hideMark/>
          </w:tcPr>
          <w:p w14:paraId="5F1C4F6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gdp per capita of each country</w:t>
            </w:r>
          </w:p>
        </w:tc>
      </w:tr>
      <w:tr w:rsidR="00893271" w:rsidRPr="00893271" w14:paraId="736D03F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1B0B58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11</w:t>
            </w:r>
          </w:p>
        </w:tc>
        <w:tc>
          <w:tcPr>
            <w:tcW w:w="3180" w:type="dxa"/>
            <w:tcBorders>
              <w:top w:val="nil"/>
              <w:left w:val="nil"/>
              <w:bottom w:val="single" w:sz="4" w:space="0" w:color="auto"/>
              <w:right w:val="single" w:sz="4" w:space="0" w:color="auto"/>
            </w:tcBorders>
            <w:shd w:val="clear" w:color="auto" w:fill="auto"/>
            <w:noWrap/>
            <w:vAlign w:val="bottom"/>
            <w:hideMark/>
          </w:tcPr>
          <w:p w14:paraId="1330B8A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generation         </w:t>
            </w:r>
          </w:p>
        </w:tc>
        <w:tc>
          <w:tcPr>
            <w:tcW w:w="5580" w:type="dxa"/>
            <w:tcBorders>
              <w:top w:val="nil"/>
              <w:left w:val="nil"/>
              <w:bottom w:val="single" w:sz="4" w:space="0" w:color="auto"/>
              <w:right w:val="single" w:sz="4" w:space="0" w:color="auto"/>
            </w:tcBorders>
            <w:shd w:val="clear" w:color="auto" w:fill="auto"/>
            <w:noWrap/>
            <w:vAlign w:val="bottom"/>
            <w:hideMark/>
          </w:tcPr>
          <w:p w14:paraId="4F29033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Generation categories of the suicides</w:t>
            </w:r>
          </w:p>
        </w:tc>
      </w:tr>
      <w:tr w:rsidR="00893271" w:rsidRPr="00893271" w14:paraId="4AB9A2DC"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83DC9F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12</w:t>
            </w:r>
          </w:p>
        </w:tc>
        <w:tc>
          <w:tcPr>
            <w:tcW w:w="3180" w:type="dxa"/>
            <w:tcBorders>
              <w:top w:val="nil"/>
              <w:left w:val="nil"/>
              <w:bottom w:val="single" w:sz="4" w:space="0" w:color="auto"/>
              <w:right w:val="single" w:sz="4" w:space="0" w:color="auto"/>
            </w:tcBorders>
            <w:shd w:val="clear" w:color="auto" w:fill="auto"/>
            <w:noWrap/>
            <w:vAlign w:val="bottom"/>
            <w:hideMark/>
          </w:tcPr>
          <w:p w14:paraId="3578C07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          </w:t>
            </w:r>
          </w:p>
        </w:tc>
        <w:tc>
          <w:tcPr>
            <w:tcW w:w="5580" w:type="dxa"/>
            <w:tcBorders>
              <w:top w:val="nil"/>
              <w:left w:val="nil"/>
              <w:bottom w:val="single" w:sz="4" w:space="0" w:color="auto"/>
              <w:right w:val="single" w:sz="4" w:space="0" w:color="auto"/>
            </w:tcBorders>
            <w:shd w:val="clear" w:color="auto" w:fill="auto"/>
            <w:noWrap/>
            <w:vAlign w:val="bottom"/>
            <w:hideMark/>
          </w:tcPr>
          <w:p w14:paraId="747BC17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 percentage of each year record</w:t>
            </w:r>
          </w:p>
        </w:tc>
      </w:tr>
      <w:tr w:rsidR="00893271" w:rsidRPr="00893271" w14:paraId="641CC2A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EA9A76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13</w:t>
            </w:r>
          </w:p>
        </w:tc>
        <w:tc>
          <w:tcPr>
            <w:tcW w:w="3180" w:type="dxa"/>
            <w:tcBorders>
              <w:top w:val="nil"/>
              <w:left w:val="nil"/>
              <w:bottom w:val="single" w:sz="4" w:space="0" w:color="auto"/>
              <w:right w:val="single" w:sz="4" w:space="0" w:color="auto"/>
            </w:tcBorders>
            <w:shd w:val="clear" w:color="auto" w:fill="auto"/>
            <w:noWrap/>
            <w:vAlign w:val="bottom"/>
            <w:hideMark/>
          </w:tcPr>
          <w:p w14:paraId="5D88710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internetusers      </w:t>
            </w:r>
          </w:p>
        </w:tc>
        <w:tc>
          <w:tcPr>
            <w:tcW w:w="5580" w:type="dxa"/>
            <w:tcBorders>
              <w:top w:val="nil"/>
              <w:left w:val="nil"/>
              <w:bottom w:val="single" w:sz="4" w:space="0" w:color="auto"/>
              <w:right w:val="single" w:sz="4" w:space="0" w:color="auto"/>
            </w:tcBorders>
            <w:shd w:val="clear" w:color="auto" w:fill="auto"/>
            <w:noWrap/>
            <w:vAlign w:val="bottom"/>
            <w:hideMark/>
          </w:tcPr>
          <w:p w14:paraId="56646252"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Internet users in each country</w:t>
            </w:r>
          </w:p>
        </w:tc>
      </w:tr>
      <w:tr w:rsidR="00893271" w:rsidRPr="00893271" w14:paraId="44CF43D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E64327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14</w:t>
            </w:r>
          </w:p>
        </w:tc>
        <w:tc>
          <w:tcPr>
            <w:tcW w:w="3180" w:type="dxa"/>
            <w:tcBorders>
              <w:top w:val="nil"/>
              <w:left w:val="nil"/>
              <w:bottom w:val="single" w:sz="4" w:space="0" w:color="auto"/>
              <w:right w:val="single" w:sz="4" w:space="0" w:color="auto"/>
            </w:tcBorders>
            <w:shd w:val="clear" w:color="auto" w:fill="auto"/>
            <w:noWrap/>
            <w:vAlign w:val="bottom"/>
            <w:hideMark/>
          </w:tcPr>
          <w:p w14:paraId="24F203F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expenses            </w:t>
            </w:r>
          </w:p>
        </w:tc>
        <w:tc>
          <w:tcPr>
            <w:tcW w:w="5580" w:type="dxa"/>
            <w:tcBorders>
              <w:top w:val="nil"/>
              <w:left w:val="nil"/>
              <w:bottom w:val="single" w:sz="4" w:space="0" w:color="auto"/>
              <w:right w:val="single" w:sz="4" w:space="0" w:color="auto"/>
            </w:tcBorders>
            <w:shd w:val="clear" w:color="auto" w:fill="auto"/>
            <w:noWrap/>
            <w:vAlign w:val="bottom"/>
            <w:hideMark/>
          </w:tcPr>
          <w:p w14:paraId="738EB55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Expenses in each country</w:t>
            </w:r>
          </w:p>
        </w:tc>
      </w:tr>
      <w:tr w:rsidR="00893271" w:rsidRPr="00893271" w14:paraId="76FFA38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E6B41E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15</w:t>
            </w:r>
          </w:p>
        </w:tc>
        <w:tc>
          <w:tcPr>
            <w:tcW w:w="3180" w:type="dxa"/>
            <w:tcBorders>
              <w:top w:val="nil"/>
              <w:left w:val="nil"/>
              <w:bottom w:val="single" w:sz="4" w:space="0" w:color="auto"/>
              <w:right w:val="single" w:sz="4" w:space="0" w:color="auto"/>
            </w:tcBorders>
            <w:shd w:val="clear" w:color="auto" w:fill="auto"/>
            <w:noWrap/>
            <w:vAlign w:val="bottom"/>
            <w:hideMark/>
          </w:tcPr>
          <w:p w14:paraId="53CD6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employeecompensation </w:t>
            </w:r>
          </w:p>
        </w:tc>
        <w:tc>
          <w:tcPr>
            <w:tcW w:w="5580" w:type="dxa"/>
            <w:tcBorders>
              <w:top w:val="nil"/>
              <w:left w:val="nil"/>
              <w:bottom w:val="single" w:sz="4" w:space="0" w:color="auto"/>
              <w:right w:val="single" w:sz="4" w:space="0" w:color="auto"/>
            </w:tcBorders>
            <w:shd w:val="clear" w:color="auto" w:fill="auto"/>
            <w:noWrap/>
            <w:vAlign w:val="bottom"/>
            <w:hideMark/>
          </w:tcPr>
          <w:p w14:paraId="09F7803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Employee ation in each country</w:t>
            </w:r>
          </w:p>
        </w:tc>
      </w:tr>
      <w:tr w:rsidR="00893271" w:rsidRPr="00893271" w14:paraId="39A8127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831B6E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16</w:t>
            </w:r>
          </w:p>
        </w:tc>
        <w:tc>
          <w:tcPr>
            <w:tcW w:w="3180" w:type="dxa"/>
            <w:tcBorders>
              <w:top w:val="nil"/>
              <w:left w:val="nil"/>
              <w:bottom w:val="single" w:sz="4" w:space="0" w:color="auto"/>
              <w:right w:val="single" w:sz="4" w:space="0" w:color="auto"/>
            </w:tcBorders>
            <w:shd w:val="clear" w:color="auto" w:fill="auto"/>
            <w:noWrap/>
            <w:vAlign w:val="bottom"/>
            <w:hideMark/>
          </w:tcPr>
          <w:p w14:paraId="3641B62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unemployment    </w:t>
            </w:r>
          </w:p>
        </w:tc>
        <w:tc>
          <w:tcPr>
            <w:tcW w:w="5580" w:type="dxa"/>
            <w:tcBorders>
              <w:top w:val="nil"/>
              <w:left w:val="nil"/>
              <w:bottom w:val="single" w:sz="4" w:space="0" w:color="auto"/>
              <w:right w:val="single" w:sz="4" w:space="0" w:color="auto"/>
            </w:tcBorders>
            <w:shd w:val="clear" w:color="auto" w:fill="auto"/>
            <w:noWrap/>
            <w:vAlign w:val="bottom"/>
            <w:hideMark/>
          </w:tcPr>
          <w:p w14:paraId="11F68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Unemployment figure in each country</w:t>
            </w:r>
          </w:p>
        </w:tc>
      </w:tr>
      <w:tr w:rsidR="00893271" w:rsidRPr="00893271" w14:paraId="4DEE5B2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FD8DB5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17</w:t>
            </w:r>
          </w:p>
        </w:tc>
        <w:tc>
          <w:tcPr>
            <w:tcW w:w="3180" w:type="dxa"/>
            <w:tcBorders>
              <w:top w:val="nil"/>
              <w:left w:val="nil"/>
              <w:bottom w:val="single" w:sz="4" w:space="0" w:color="auto"/>
              <w:right w:val="single" w:sz="4" w:space="0" w:color="auto"/>
            </w:tcBorders>
            <w:shd w:val="clear" w:color="auto" w:fill="auto"/>
            <w:noWrap/>
            <w:vAlign w:val="bottom"/>
            <w:hideMark/>
          </w:tcPr>
          <w:p w14:paraId="3D633B0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physician_price    </w:t>
            </w:r>
          </w:p>
        </w:tc>
        <w:tc>
          <w:tcPr>
            <w:tcW w:w="5580" w:type="dxa"/>
            <w:tcBorders>
              <w:top w:val="nil"/>
              <w:left w:val="nil"/>
              <w:bottom w:val="single" w:sz="4" w:space="0" w:color="auto"/>
              <w:right w:val="single" w:sz="4" w:space="0" w:color="auto"/>
            </w:tcBorders>
            <w:shd w:val="clear" w:color="auto" w:fill="auto"/>
            <w:noWrap/>
            <w:vAlign w:val="bottom"/>
            <w:hideMark/>
          </w:tcPr>
          <w:p w14:paraId="22DB30D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Physician price in each country</w:t>
            </w:r>
          </w:p>
        </w:tc>
      </w:tr>
      <w:tr w:rsidR="00893271" w:rsidRPr="00893271" w14:paraId="452AA5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C2C1BAB"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18</w:t>
            </w:r>
          </w:p>
        </w:tc>
        <w:tc>
          <w:tcPr>
            <w:tcW w:w="3180" w:type="dxa"/>
            <w:tcBorders>
              <w:top w:val="nil"/>
              <w:left w:val="nil"/>
              <w:bottom w:val="single" w:sz="4" w:space="0" w:color="auto"/>
              <w:right w:val="single" w:sz="4" w:space="0" w:color="auto"/>
            </w:tcBorders>
            <w:shd w:val="clear" w:color="auto" w:fill="auto"/>
            <w:noWrap/>
            <w:vAlign w:val="bottom"/>
            <w:hideMark/>
          </w:tcPr>
          <w:p w14:paraId="532E5EE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laborforcetotal  </w:t>
            </w:r>
          </w:p>
        </w:tc>
        <w:tc>
          <w:tcPr>
            <w:tcW w:w="5580" w:type="dxa"/>
            <w:tcBorders>
              <w:top w:val="nil"/>
              <w:left w:val="nil"/>
              <w:bottom w:val="single" w:sz="4" w:space="0" w:color="auto"/>
              <w:right w:val="single" w:sz="4" w:space="0" w:color="auto"/>
            </w:tcBorders>
            <w:shd w:val="clear" w:color="auto" w:fill="auto"/>
            <w:noWrap/>
            <w:vAlign w:val="bottom"/>
            <w:hideMark/>
          </w:tcPr>
          <w:p w14:paraId="34FC112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Laborforforce total in each country</w:t>
            </w:r>
          </w:p>
        </w:tc>
      </w:tr>
      <w:tr w:rsidR="00893271" w:rsidRPr="00893271" w14:paraId="352DF587"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02EA3D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19</w:t>
            </w:r>
          </w:p>
        </w:tc>
        <w:tc>
          <w:tcPr>
            <w:tcW w:w="3180" w:type="dxa"/>
            <w:tcBorders>
              <w:top w:val="nil"/>
              <w:left w:val="nil"/>
              <w:bottom w:val="single" w:sz="4" w:space="0" w:color="auto"/>
              <w:right w:val="single" w:sz="4" w:space="0" w:color="auto"/>
            </w:tcBorders>
            <w:shd w:val="clear" w:color="auto" w:fill="auto"/>
            <w:noWrap/>
            <w:vAlign w:val="bottom"/>
            <w:hideMark/>
          </w:tcPr>
          <w:p w14:paraId="684F58A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lifeexpectancy     </w:t>
            </w:r>
          </w:p>
        </w:tc>
        <w:tc>
          <w:tcPr>
            <w:tcW w:w="5580" w:type="dxa"/>
            <w:tcBorders>
              <w:top w:val="nil"/>
              <w:left w:val="nil"/>
              <w:bottom w:val="single" w:sz="4" w:space="0" w:color="auto"/>
              <w:right w:val="single" w:sz="4" w:space="0" w:color="auto"/>
            </w:tcBorders>
            <w:shd w:val="clear" w:color="auto" w:fill="auto"/>
            <w:noWrap/>
            <w:vAlign w:val="bottom"/>
            <w:hideMark/>
          </w:tcPr>
          <w:p w14:paraId="4708BC5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Lifeexpectancy in each country</w:t>
            </w:r>
          </w:p>
        </w:tc>
      </w:tr>
      <w:tr w:rsidR="00893271" w:rsidRPr="00893271" w14:paraId="73B59888"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F30FE0E"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20</w:t>
            </w:r>
          </w:p>
        </w:tc>
        <w:tc>
          <w:tcPr>
            <w:tcW w:w="3180" w:type="dxa"/>
            <w:tcBorders>
              <w:top w:val="nil"/>
              <w:left w:val="nil"/>
              <w:bottom w:val="single" w:sz="4" w:space="0" w:color="auto"/>
              <w:right w:val="single" w:sz="4" w:space="0" w:color="auto"/>
            </w:tcBorders>
            <w:shd w:val="clear" w:color="auto" w:fill="auto"/>
            <w:noWrap/>
            <w:vAlign w:val="bottom"/>
            <w:hideMark/>
          </w:tcPr>
          <w:p w14:paraId="558F39E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mobilesubscriptions   </w:t>
            </w:r>
          </w:p>
        </w:tc>
        <w:tc>
          <w:tcPr>
            <w:tcW w:w="5580" w:type="dxa"/>
            <w:tcBorders>
              <w:top w:val="nil"/>
              <w:left w:val="nil"/>
              <w:bottom w:val="single" w:sz="4" w:space="0" w:color="auto"/>
              <w:right w:val="single" w:sz="4" w:space="0" w:color="auto"/>
            </w:tcBorders>
            <w:shd w:val="clear" w:color="auto" w:fill="auto"/>
            <w:noWrap/>
            <w:vAlign w:val="bottom"/>
            <w:hideMark/>
          </w:tcPr>
          <w:p w14:paraId="72AD0C1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Mobilesubscriptions in each country</w:t>
            </w:r>
          </w:p>
        </w:tc>
      </w:tr>
      <w:tr w:rsidR="00893271" w:rsidRPr="00893271" w14:paraId="091DF3B3"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8A9930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21</w:t>
            </w:r>
          </w:p>
        </w:tc>
        <w:tc>
          <w:tcPr>
            <w:tcW w:w="3180" w:type="dxa"/>
            <w:tcBorders>
              <w:top w:val="nil"/>
              <w:left w:val="nil"/>
              <w:bottom w:val="single" w:sz="4" w:space="0" w:color="auto"/>
              <w:right w:val="single" w:sz="4" w:space="0" w:color="auto"/>
            </w:tcBorders>
            <w:shd w:val="clear" w:color="auto" w:fill="auto"/>
            <w:noWrap/>
            <w:vAlign w:val="bottom"/>
            <w:hideMark/>
          </w:tcPr>
          <w:p w14:paraId="3C79D2C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refugees          </w:t>
            </w:r>
          </w:p>
        </w:tc>
        <w:tc>
          <w:tcPr>
            <w:tcW w:w="5580" w:type="dxa"/>
            <w:tcBorders>
              <w:top w:val="nil"/>
              <w:left w:val="nil"/>
              <w:bottom w:val="single" w:sz="4" w:space="0" w:color="auto"/>
              <w:right w:val="single" w:sz="4" w:space="0" w:color="auto"/>
            </w:tcBorders>
            <w:shd w:val="clear" w:color="auto" w:fill="auto"/>
            <w:noWrap/>
            <w:vAlign w:val="bottom"/>
            <w:hideMark/>
          </w:tcPr>
          <w:p w14:paraId="2898CDD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Refugees ugees in each country</w:t>
            </w:r>
          </w:p>
        </w:tc>
      </w:tr>
      <w:tr w:rsidR="00893271" w:rsidRPr="00893271" w14:paraId="2DF23A2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D1AC2C9"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22</w:t>
            </w:r>
          </w:p>
        </w:tc>
        <w:tc>
          <w:tcPr>
            <w:tcW w:w="3180" w:type="dxa"/>
            <w:tcBorders>
              <w:top w:val="nil"/>
              <w:left w:val="nil"/>
              <w:bottom w:val="single" w:sz="4" w:space="0" w:color="auto"/>
              <w:right w:val="single" w:sz="4" w:space="0" w:color="auto"/>
            </w:tcBorders>
            <w:shd w:val="clear" w:color="auto" w:fill="auto"/>
            <w:noWrap/>
            <w:vAlign w:val="bottom"/>
            <w:hideMark/>
          </w:tcPr>
          <w:p w14:paraId="66AF920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selfemployed       </w:t>
            </w:r>
          </w:p>
        </w:tc>
        <w:tc>
          <w:tcPr>
            <w:tcW w:w="5580" w:type="dxa"/>
            <w:tcBorders>
              <w:top w:val="nil"/>
              <w:left w:val="nil"/>
              <w:bottom w:val="single" w:sz="4" w:space="0" w:color="auto"/>
              <w:right w:val="single" w:sz="4" w:space="0" w:color="auto"/>
            </w:tcBorders>
            <w:shd w:val="clear" w:color="auto" w:fill="auto"/>
            <w:noWrap/>
            <w:vAlign w:val="bottom"/>
            <w:hideMark/>
          </w:tcPr>
          <w:p w14:paraId="7881FDC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Selfemployed in each country</w:t>
            </w:r>
          </w:p>
        </w:tc>
      </w:tr>
      <w:tr w:rsidR="00893271" w:rsidRPr="00893271" w14:paraId="4198903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0ACAE53"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23</w:t>
            </w:r>
          </w:p>
        </w:tc>
        <w:tc>
          <w:tcPr>
            <w:tcW w:w="3180" w:type="dxa"/>
            <w:tcBorders>
              <w:top w:val="nil"/>
              <w:left w:val="nil"/>
              <w:bottom w:val="single" w:sz="4" w:space="0" w:color="auto"/>
              <w:right w:val="single" w:sz="4" w:space="0" w:color="auto"/>
            </w:tcBorders>
            <w:shd w:val="clear" w:color="auto" w:fill="auto"/>
            <w:noWrap/>
            <w:vAlign w:val="bottom"/>
            <w:hideMark/>
          </w:tcPr>
          <w:p w14:paraId="3BA871AE"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electricityacess  </w:t>
            </w:r>
          </w:p>
        </w:tc>
        <w:tc>
          <w:tcPr>
            <w:tcW w:w="5580" w:type="dxa"/>
            <w:tcBorders>
              <w:top w:val="nil"/>
              <w:left w:val="nil"/>
              <w:bottom w:val="single" w:sz="4" w:space="0" w:color="auto"/>
              <w:right w:val="single" w:sz="4" w:space="0" w:color="auto"/>
            </w:tcBorders>
            <w:shd w:val="clear" w:color="auto" w:fill="auto"/>
            <w:noWrap/>
            <w:vAlign w:val="bottom"/>
            <w:hideMark/>
          </w:tcPr>
          <w:p w14:paraId="481DFDA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Electricityacess of people in each country</w:t>
            </w:r>
          </w:p>
        </w:tc>
      </w:tr>
      <w:tr w:rsidR="00893271" w:rsidRPr="00893271" w14:paraId="79C08A9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4E054D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24</w:t>
            </w:r>
          </w:p>
        </w:tc>
        <w:tc>
          <w:tcPr>
            <w:tcW w:w="3180" w:type="dxa"/>
            <w:tcBorders>
              <w:top w:val="nil"/>
              <w:left w:val="nil"/>
              <w:bottom w:val="single" w:sz="4" w:space="0" w:color="auto"/>
              <w:right w:val="single" w:sz="4" w:space="0" w:color="auto"/>
            </w:tcBorders>
            <w:shd w:val="clear" w:color="auto" w:fill="auto"/>
            <w:noWrap/>
            <w:vAlign w:val="bottom"/>
            <w:hideMark/>
          </w:tcPr>
          <w:p w14:paraId="7D234F9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continent  </w:t>
            </w:r>
          </w:p>
        </w:tc>
        <w:tc>
          <w:tcPr>
            <w:tcW w:w="5580" w:type="dxa"/>
            <w:tcBorders>
              <w:top w:val="nil"/>
              <w:left w:val="nil"/>
              <w:bottom w:val="single" w:sz="4" w:space="0" w:color="auto"/>
              <w:right w:val="single" w:sz="4" w:space="0" w:color="auto"/>
            </w:tcBorders>
            <w:shd w:val="clear" w:color="auto" w:fill="auto"/>
            <w:noWrap/>
            <w:vAlign w:val="bottom"/>
            <w:hideMark/>
          </w:tcPr>
          <w:p w14:paraId="4EB1100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Continenent in which the country belongs to</w:t>
            </w:r>
          </w:p>
        </w:tc>
      </w:tr>
      <w:tr w:rsidR="00893271" w:rsidRPr="00893271" w14:paraId="7AEC26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A92EACC"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25</w:t>
            </w:r>
          </w:p>
        </w:tc>
        <w:tc>
          <w:tcPr>
            <w:tcW w:w="3180" w:type="dxa"/>
            <w:tcBorders>
              <w:top w:val="nil"/>
              <w:left w:val="nil"/>
              <w:bottom w:val="single" w:sz="4" w:space="0" w:color="auto"/>
              <w:right w:val="single" w:sz="4" w:space="0" w:color="auto"/>
            </w:tcBorders>
            <w:shd w:val="clear" w:color="auto" w:fill="auto"/>
            <w:noWrap/>
            <w:vAlign w:val="bottom"/>
            <w:hideMark/>
          </w:tcPr>
          <w:p w14:paraId="214689D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country_code   </w:t>
            </w:r>
          </w:p>
        </w:tc>
        <w:tc>
          <w:tcPr>
            <w:tcW w:w="5580" w:type="dxa"/>
            <w:tcBorders>
              <w:top w:val="nil"/>
              <w:left w:val="nil"/>
              <w:bottom w:val="single" w:sz="4" w:space="0" w:color="auto"/>
              <w:right w:val="single" w:sz="4" w:space="0" w:color="auto"/>
            </w:tcBorders>
            <w:shd w:val="clear" w:color="auto" w:fill="auto"/>
            <w:noWrap/>
            <w:vAlign w:val="bottom"/>
            <w:hideMark/>
          </w:tcPr>
          <w:p w14:paraId="2A2224D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Countrycode of each country</w:t>
            </w:r>
          </w:p>
        </w:tc>
      </w:tr>
      <w:tr w:rsidR="00893271" w:rsidRPr="00893271" w14:paraId="426F6E6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0A0C4C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26</w:t>
            </w:r>
          </w:p>
        </w:tc>
        <w:tc>
          <w:tcPr>
            <w:tcW w:w="3180" w:type="dxa"/>
            <w:tcBorders>
              <w:top w:val="nil"/>
              <w:left w:val="nil"/>
              <w:bottom w:val="single" w:sz="4" w:space="0" w:color="auto"/>
              <w:right w:val="single" w:sz="4" w:space="0" w:color="auto"/>
            </w:tcBorders>
            <w:shd w:val="clear" w:color="auto" w:fill="auto"/>
            <w:noWrap/>
            <w:vAlign w:val="bottom"/>
            <w:hideMark/>
          </w:tcPr>
          <w:p w14:paraId="42A9CC5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mobilesubscription</w:t>
            </w:r>
          </w:p>
        </w:tc>
        <w:tc>
          <w:tcPr>
            <w:tcW w:w="5580" w:type="dxa"/>
            <w:tcBorders>
              <w:top w:val="nil"/>
              <w:left w:val="nil"/>
              <w:bottom w:val="single" w:sz="4" w:space="0" w:color="auto"/>
              <w:right w:val="single" w:sz="4" w:space="0" w:color="auto"/>
            </w:tcBorders>
            <w:shd w:val="clear" w:color="auto" w:fill="auto"/>
            <w:noWrap/>
            <w:vAlign w:val="bottom"/>
            <w:hideMark/>
          </w:tcPr>
          <w:p w14:paraId="07116C2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 ption in each country</w:t>
            </w:r>
          </w:p>
        </w:tc>
      </w:tr>
    </w:tbl>
    <w:p w14:paraId="7B5A2870" w14:textId="77777777" w:rsidR="00893271" w:rsidRPr="00893271" w:rsidRDefault="00893271" w:rsidP="00893271">
      <w:pPr>
        <w:spacing w:line="360" w:lineRule="auto"/>
        <w:jc w:val="center"/>
        <w:rPr>
          <w:rFonts w:ascii="Arial" w:hAnsi="Arial" w:cs="Arial"/>
          <w:sz w:val="4"/>
          <w:szCs w:val="4"/>
        </w:rPr>
      </w:pPr>
    </w:p>
    <w:p w14:paraId="3BAD5381" w14:textId="1DB95604" w:rsidR="00893271" w:rsidRPr="00893271" w:rsidRDefault="00893271" w:rsidP="00893271">
      <w:pPr>
        <w:spacing w:line="360" w:lineRule="auto"/>
        <w:jc w:val="center"/>
        <w:rPr>
          <w:rFonts w:ascii="Arial" w:hAnsi="Arial" w:cs="Arial"/>
          <w:sz w:val="24"/>
          <w:szCs w:val="24"/>
        </w:rPr>
      </w:pPr>
      <w:r w:rsidRPr="00893271">
        <w:rPr>
          <w:rFonts w:ascii="Arial" w:hAnsi="Arial" w:cs="Arial"/>
          <w:sz w:val="24"/>
          <w:szCs w:val="24"/>
        </w:rPr>
        <w:t>Table 3.</w:t>
      </w:r>
      <w:r>
        <w:rPr>
          <w:rFonts w:ascii="Arial" w:hAnsi="Arial" w:cs="Arial"/>
          <w:sz w:val="24"/>
          <w:szCs w:val="24"/>
        </w:rPr>
        <w:t>1</w:t>
      </w:r>
      <w:r w:rsidRPr="00893271">
        <w:rPr>
          <w:rFonts w:ascii="Arial" w:hAnsi="Arial" w:cs="Arial"/>
          <w:sz w:val="24"/>
          <w:szCs w:val="24"/>
        </w:rPr>
        <w:t xml:space="preserve">: </w:t>
      </w:r>
      <w:r w:rsidR="000D2CD6">
        <w:rPr>
          <w:rFonts w:ascii="Arial" w:hAnsi="Arial" w:cs="Arial"/>
          <w:sz w:val="24"/>
          <w:szCs w:val="24"/>
        </w:rPr>
        <w:t>Column</w:t>
      </w:r>
      <w:r w:rsidRPr="00893271">
        <w:rPr>
          <w:rFonts w:ascii="Arial" w:hAnsi="Arial" w:cs="Arial"/>
          <w:sz w:val="24"/>
          <w:szCs w:val="24"/>
        </w:rPr>
        <w:t xml:space="preserve"> names and description.</w:t>
      </w:r>
    </w:p>
    <w:p w14:paraId="14A8024E" w14:textId="7D4E30A6" w:rsidR="000C06F7" w:rsidRPr="00C1718C" w:rsidRDefault="00F054F1" w:rsidP="00157A90">
      <w:pPr>
        <w:spacing w:line="360" w:lineRule="auto"/>
        <w:rPr>
          <w:rFonts w:ascii="Arial" w:hAnsi="Arial" w:cs="Arial"/>
          <w:b/>
          <w:bCs/>
          <w:sz w:val="24"/>
          <w:szCs w:val="24"/>
        </w:rPr>
      </w:pPr>
      <w:r w:rsidRPr="00C1718C">
        <w:rPr>
          <w:rFonts w:ascii="Arial" w:hAnsi="Arial" w:cs="Arial"/>
          <w:b/>
          <w:bCs/>
          <w:sz w:val="24"/>
          <w:szCs w:val="24"/>
        </w:rPr>
        <w:t>Python Dashboard in Plotly</w:t>
      </w:r>
    </w:p>
    <w:p w14:paraId="132E6DE8" w14:textId="497B722E" w:rsidR="0049196A" w:rsidRPr="00C1718C" w:rsidRDefault="007B50FE" w:rsidP="00157A90">
      <w:pPr>
        <w:spacing w:line="360" w:lineRule="auto"/>
        <w:jc w:val="both"/>
        <w:rPr>
          <w:rFonts w:ascii="Arial" w:hAnsi="Arial" w:cs="Arial"/>
          <w:sz w:val="24"/>
          <w:szCs w:val="24"/>
        </w:rPr>
      </w:pPr>
      <w:r w:rsidRPr="00C1718C">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
          <w:id w:val="-1525246283"/>
          <w:placeholder>
            <w:docPart w:val="DefaultPlaceholder_-1854013440"/>
          </w:placeholder>
        </w:sdtPr>
        <w:sdtContent>
          <w:r w:rsidR="00863E39" w:rsidRPr="00863E39">
            <w:rPr>
              <w:rFonts w:ascii="Arial" w:hAnsi="Arial" w:cs="Arial"/>
              <w:color w:val="000000"/>
              <w:sz w:val="24"/>
              <w:szCs w:val="24"/>
            </w:rPr>
            <w:t>(Johns Hopkins)</w:t>
          </w:r>
        </w:sdtContent>
      </w:sdt>
      <w:r w:rsidRPr="00C1718C">
        <w:rPr>
          <w:rFonts w:ascii="Arial" w:hAnsi="Arial" w:cs="Arial"/>
          <w:sz w:val="24"/>
          <w:szCs w:val="24"/>
        </w:rPr>
        <w:t xml:space="preserve">. This dashboard displays real-time Covid-19 data that is regularly updated, with corresponding graphical representations created automatically. </w:t>
      </w:r>
      <w:r w:rsidR="0049196A" w:rsidRPr="00C1718C">
        <w:rPr>
          <w:rFonts w:ascii="Arial" w:hAnsi="Arial" w:cs="Arial"/>
          <w:sz w:val="24"/>
          <w:szCs w:val="24"/>
        </w:rPr>
        <w:t>The python dashboard, which visualizes the data and insights for the public, will be the most appealing aspect of this project.</w:t>
      </w:r>
      <w:r w:rsidR="0049196A" w:rsidRPr="00C1718C" w:rsidDel="00D9210E">
        <w:rPr>
          <w:rFonts w:ascii="Arial" w:hAnsi="Arial" w:cs="Arial"/>
          <w:sz w:val="24"/>
          <w:szCs w:val="24"/>
        </w:rPr>
        <w:t xml:space="preserve"> </w:t>
      </w:r>
      <w:r w:rsidR="0049196A" w:rsidRPr="00C1718C">
        <w:rPr>
          <w:rFonts w:ascii="Arial" w:hAnsi="Arial" w:cs="Arial"/>
          <w:sz w:val="24"/>
          <w:szCs w:val="24"/>
        </w:rPr>
        <w:t xml:space="preserve">Python dash and </w:t>
      </w:r>
      <w:r w:rsidR="0049196A" w:rsidRPr="00C1718C">
        <w:rPr>
          <w:rFonts w:ascii="Arial" w:hAnsi="Arial" w:cs="Arial"/>
          <w:color w:val="000000"/>
          <w:sz w:val="24"/>
          <w:szCs w:val="24"/>
        </w:rPr>
        <w:t>streamlit</w:t>
      </w:r>
      <w:r w:rsidR="0049196A" w:rsidRPr="00C1718C">
        <w:rPr>
          <w:rFonts w:ascii="Arial" w:hAnsi="Arial" w:cs="Arial"/>
          <w:sz w:val="24"/>
          <w:szCs w:val="24"/>
        </w:rPr>
        <w:t xml:space="preserve"> have emerged as the most capable frameworks for web-based visualisation projects in recent years.</w:t>
      </w:r>
      <w:r w:rsidR="0049196A" w:rsidRPr="00C1718C" w:rsidDel="00D9210E">
        <w:rPr>
          <w:rFonts w:ascii="Arial" w:hAnsi="Arial" w:cs="Arial"/>
          <w:sz w:val="24"/>
          <w:szCs w:val="24"/>
        </w:rPr>
        <w:t xml:space="preserve"> </w:t>
      </w:r>
      <w:r w:rsidR="0049196A" w:rsidRPr="00C1718C">
        <w:rPr>
          <w:rFonts w:ascii="Arial" w:hAnsi="Arial" w:cs="Arial"/>
          <w:sz w:val="24"/>
          <w:szCs w:val="24"/>
        </w:rPr>
        <w:t xml:space="preserve">This project provides both static and dynamic visualisations. Before the real web dashboard app, individual static graphs are produced to obtain insight from the data. A final dashboard </w:t>
      </w:r>
      <w:r w:rsidR="0049196A" w:rsidRPr="00C1718C">
        <w:rPr>
          <w:rFonts w:ascii="Arial" w:hAnsi="Arial" w:cs="Arial"/>
          <w:sz w:val="24"/>
          <w:szCs w:val="24"/>
        </w:rPr>
        <w:lastRenderedPageBreak/>
        <w:t>app with dynamic visualisations will be constructed when the initial static models are completed in Jupyter Notebook.</w:t>
      </w:r>
      <w:r w:rsidR="008C31C9" w:rsidRPr="00C1718C">
        <w:rPr>
          <w:rFonts w:ascii="Arial" w:hAnsi="Arial" w:cs="Arial"/>
        </w:rPr>
        <w:t>, I want to talk about python dashboard. It’s always wonderful to see how we can make models and interpret them. But it is also important to note, recently there are number of concerns about</w:t>
      </w:r>
      <w:r w:rsidR="00D650B7" w:rsidRPr="00C1718C">
        <w:rPr>
          <w:rFonts w:ascii="Arial" w:hAnsi="Arial" w:cs="Arial"/>
          <w:sz w:val="24"/>
          <w:szCs w:val="24"/>
        </w:rPr>
        <w:t xml:space="preserve"> how well we </w:t>
      </w:r>
      <w:r w:rsidR="00902184" w:rsidRPr="00C1718C">
        <w:rPr>
          <w:rFonts w:ascii="Arial" w:hAnsi="Arial" w:cs="Arial"/>
          <w:sz w:val="24"/>
          <w:szCs w:val="24"/>
        </w:rPr>
        <w:t>can</w:t>
      </w:r>
      <w:r w:rsidR="00D650B7" w:rsidRPr="00C1718C">
        <w:rPr>
          <w:rFonts w:ascii="Arial" w:hAnsi="Arial" w:cs="Arial"/>
          <w:sz w:val="24"/>
          <w:szCs w:val="24"/>
        </w:rPr>
        <w:t xml:space="preserve"> make modifications to the existing model and maintain them. So, our model must work dynamically and make prediction based on the available data. In recent years programmers used use VueJS or web-based languages for making dashboards, we now have most advanced packaged </w:t>
      </w:r>
      <w:r w:rsidR="007F28BB" w:rsidRPr="00C1718C">
        <w:rPr>
          <w:rFonts w:ascii="Arial" w:hAnsi="Arial" w:cs="Arial"/>
          <w:sz w:val="24"/>
          <w:szCs w:val="24"/>
        </w:rPr>
        <w:t>like has</w:t>
      </w:r>
      <w:r w:rsidR="00D650B7" w:rsidRPr="00C1718C">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p>
    <w:p w14:paraId="773B2702" w14:textId="5C62D245" w:rsidR="0049196A" w:rsidRPr="00C1718C" w:rsidRDefault="0049196A" w:rsidP="0049196A">
      <w:pPr>
        <w:spacing w:line="360" w:lineRule="auto"/>
        <w:jc w:val="both"/>
        <w:rPr>
          <w:rFonts w:ascii="Arial" w:hAnsi="Arial" w:cs="Arial"/>
          <w:sz w:val="24"/>
          <w:szCs w:val="24"/>
        </w:rPr>
      </w:pPr>
    </w:p>
    <w:p w14:paraId="562975F6" w14:textId="77777777" w:rsidR="00152976" w:rsidRPr="00C1718C" w:rsidRDefault="00152976" w:rsidP="0049196A">
      <w:pPr>
        <w:spacing w:line="360" w:lineRule="auto"/>
        <w:jc w:val="both"/>
        <w:rPr>
          <w:rFonts w:ascii="Arial" w:hAnsi="Arial" w:cs="Arial"/>
          <w:sz w:val="24"/>
          <w:szCs w:val="24"/>
        </w:rPr>
      </w:pPr>
    </w:p>
    <w:p w14:paraId="33546DBD" w14:textId="1CEDB6E0" w:rsidR="0049196A" w:rsidRPr="00C1718C" w:rsidRDefault="00002C03" w:rsidP="0071771A">
      <w:pPr>
        <w:spacing w:line="360" w:lineRule="auto"/>
        <w:jc w:val="center"/>
        <w:rPr>
          <w:rFonts w:ascii="Arial" w:hAnsi="Arial" w:cs="Arial"/>
          <w:b/>
          <w:bCs/>
          <w:color w:val="000000"/>
          <w:sz w:val="24"/>
          <w:szCs w:val="24"/>
        </w:rPr>
      </w:pPr>
      <w:r w:rsidRPr="00C1718C">
        <w:rPr>
          <w:rFonts w:ascii="Arial" w:hAnsi="Arial" w:cs="Arial"/>
          <w:b/>
          <w:bCs/>
          <w:sz w:val="24"/>
          <w:szCs w:val="24"/>
        </w:rPr>
        <w:t xml:space="preserve"> </w:t>
      </w:r>
      <w:r w:rsidR="0049196A" w:rsidRPr="00C1718C">
        <w:rPr>
          <w:rFonts w:ascii="Arial" w:hAnsi="Arial" w:cs="Arial"/>
          <w:b/>
          <w:bCs/>
          <w:sz w:val="24"/>
          <w:szCs w:val="24"/>
        </w:rPr>
        <w:t>Suicide per hundred thousand around the world</w:t>
      </w:r>
    </w:p>
    <w:p w14:paraId="4902C8CC" w14:textId="46E3B630" w:rsidR="0049196A" w:rsidRPr="00C1718C" w:rsidRDefault="00B96B9C"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5425" cy="2305050"/>
                    </a:xfrm>
                    <a:prstGeom prst="rect">
                      <a:avLst/>
                    </a:prstGeom>
                  </pic:spPr>
                </pic:pic>
              </a:graphicData>
            </a:graphic>
          </wp:inline>
        </w:drawing>
      </w:r>
    </w:p>
    <w:p w14:paraId="0ADE0B7C" w14:textId="210587C2" w:rsidR="0049196A" w:rsidRPr="00D16B4A" w:rsidRDefault="0049196A" w:rsidP="0049196A">
      <w:pPr>
        <w:spacing w:after="0" w:line="240" w:lineRule="auto"/>
        <w:jc w:val="center"/>
        <w:rPr>
          <w:rFonts w:ascii="Arial" w:eastAsia="Times New Roman" w:hAnsi="Arial" w:cs="Arial"/>
          <w:i/>
          <w:iCs/>
          <w:sz w:val="24"/>
          <w:szCs w:val="24"/>
        </w:rPr>
      </w:pPr>
      <w:r w:rsidRPr="00D16B4A">
        <w:rPr>
          <w:rFonts w:ascii="Arial" w:eastAsia="Times New Roman" w:hAnsi="Arial" w:cs="Arial"/>
          <w:i/>
          <w:iCs/>
          <w:sz w:val="24"/>
          <w:szCs w:val="24"/>
        </w:rPr>
        <w:t xml:space="preserve">Fig. </w:t>
      </w:r>
      <w:r w:rsidR="00390755" w:rsidRPr="00D16B4A">
        <w:rPr>
          <w:rFonts w:ascii="Arial" w:eastAsia="Times New Roman" w:hAnsi="Arial" w:cs="Arial"/>
          <w:i/>
          <w:iCs/>
          <w:sz w:val="24"/>
          <w:szCs w:val="24"/>
        </w:rPr>
        <w:t>3</w:t>
      </w:r>
      <w:r w:rsidRPr="00D16B4A">
        <w:rPr>
          <w:rFonts w:ascii="Arial" w:eastAsia="Times New Roman" w:hAnsi="Arial" w:cs="Arial"/>
          <w:i/>
          <w:iCs/>
          <w:sz w:val="24"/>
          <w:szCs w:val="24"/>
        </w:rPr>
        <w:t>.</w:t>
      </w:r>
      <w:r w:rsidR="00390755" w:rsidRPr="00D16B4A">
        <w:rPr>
          <w:rFonts w:ascii="Arial" w:eastAsia="Times New Roman" w:hAnsi="Arial" w:cs="Arial"/>
          <w:i/>
          <w:iCs/>
          <w:sz w:val="24"/>
          <w:szCs w:val="24"/>
        </w:rPr>
        <w:t>2</w:t>
      </w:r>
      <w:r w:rsidRPr="00D16B4A">
        <w:rPr>
          <w:rFonts w:ascii="Arial" w:eastAsia="Times New Roman" w:hAnsi="Arial" w:cs="Arial"/>
          <w:i/>
          <w:iCs/>
          <w:sz w:val="24"/>
          <w:szCs w:val="24"/>
        </w:rPr>
        <w:t>: Suicide per hundred thousand around the world - Timeline in plotly</w:t>
      </w:r>
    </w:p>
    <w:p w14:paraId="036B5191" w14:textId="77777777" w:rsidR="0049196A" w:rsidRPr="00C1718C" w:rsidRDefault="0049196A" w:rsidP="0071771A">
      <w:pPr>
        <w:spacing w:after="0" w:line="240" w:lineRule="auto"/>
        <w:jc w:val="center"/>
        <w:rPr>
          <w:rFonts w:ascii="Arial" w:eastAsia="Times New Roman" w:hAnsi="Arial" w:cs="Arial"/>
          <w:sz w:val="24"/>
          <w:szCs w:val="24"/>
        </w:rPr>
      </w:pPr>
    </w:p>
    <w:p w14:paraId="4724E006"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in Male and Female</w:t>
      </w:r>
    </w:p>
    <w:p w14:paraId="2C8A4C6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3"/>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0D8F2A94" w:rsidR="0049196A" w:rsidRPr="008160CE" w:rsidRDefault="0049196A" w:rsidP="0049196A">
      <w:pPr>
        <w:spacing w:line="360" w:lineRule="auto"/>
        <w:jc w:val="center"/>
        <w:rPr>
          <w:rFonts w:ascii="Arial" w:hAnsi="Arial" w:cs="Arial"/>
          <w:i/>
          <w:iCs/>
          <w:color w:val="000000"/>
          <w:sz w:val="24"/>
          <w:szCs w:val="24"/>
        </w:rPr>
      </w:pPr>
      <w:r w:rsidRPr="008160CE">
        <w:rPr>
          <w:rFonts w:ascii="Arial" w:eastAsia="Times New Roman" w:hAnsi="Arial" w:cs="Arial"/>
          <w:i/>
          <w:iCs/>
          <w:sz w:val="24"/>
          <w:szCs w:val="24"/>
        </w:rPr>
        <w:t xml:space="preserve">Fig. </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 Suicide per hundred k among males and females in different age groups in different countries</w:t>
      </w:r>
    </w:p>
    <w:p w14:paraId="58D45943" w14:textId="7CCBA970"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per fig </w:t>
      </w:r>
      <w:r w:rsidR="00975A58">
        <w:rPr>
          <w:rFonts w:ascii="Arial" w:hAnsi="Arial" w:cs="Arial"/>
          <w:color w:val="000000"/>
          <w:sz w:val="24"/>
          <w:szCs w:val="24"/>
        </w:rPr>
        <w:t>3</w:t>
      </w:r>
      <w:r w:rsidRPr="00C1718C">
        <w:rPr>
          <w:rFonts w:ascii="Arial" w:hAnsi="Arial" w:cs="Arial"/>
          <w:color w:val="000000"/>
          <w:sz w:val="24"/>
          <w:szCs w:val="24"/>
        </w:rPr>
        <w:t>.</w:t>
      </w:r>
      <w:r w:rsidR="00975A58">
        <w:rPr>
          <w:rFonts w:ascii="Arial" w:hAnsi="Arial" w:cs="Arial"/>
          <w:color w:val="000000"/>
          <w:sz w:val="24"/>
          <w:szCs w:val="24"/>
        </w:rPr>
        <w:t>3</w:t>
      </w:r>
      <w:r w:rsidRPr="00C1718C">
        <w:rPr>
          <w:rFonts w:ascii="Arial" w:hAnsi="Arial" w:cs="Arial"/>
          <w:color w:val="000000"/>
          <w:sz w:val="24"/>
          <w:szCs w:val="24"/>
        </w:rPr>
        <w:t>,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C1718C" w:rsidRDefault="0049196A" w:rsidP="0049196A">
      <w:pPr>
        <w:spacing w:line="360" w:lineRule="auto"/>
        <w:jc w:val="both"/>
        <w:rPr>
          <w:rFonts w:ascii="Arial" w:hAnsi="Arial" w:cs="Arial"/>
          <w:color w:val="000000"/>
          <w:sz w:val="24"/>
          <w:szCs w:val="24"/>
        </w:rPr>
      </w:pPr>
    </w:p>
    <w:p w14:paraId="469C8980"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Vs GDP Per capita</w:t>
      </w:r>
    </w:p>
    <w:p w14:paraId="7E53C757"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4"/>
                    <a:stretch>
                      <a:fillRect/>
                    </a:stretch>
                  </pic:blipFill>
                  <pic:spPr>
                    <a:xfrm>
                      <a:off x="0" y="0"/>
                      <a:ext cx="5486400" cy="2207895"/>
                    </a:xfrm>
                    <a:prstGeom prst="rect">
                      <a:avLst/>
                    </a:prstGeom>
                  </pic:spPr>
                </pic:pic>
              </a:graphicData>
            </a:graphic>
          </wp:inline>
        </w:drawing>
      </w:r>
    </w:p>
    <w:p w14:paraId="6F135E9F" w14:textId="49F2639B" w:rsidR="0049196A" w:rsidRPr="0024501E" w:rsidRDefault="0049196A" w:rsidP="0049196A">
      <w:pPr>
        <w:spacing w:line="360" w:lineRule="auto"/>
        <w:jc w:val="center"/>
        <w:rPr>
          <w:rFonts w:ascii="Arial" w:hAnsi="Arial" w:cs="Arial"/>
          <w:i/>
          <w:iCs/>
          <w:color w:val="000000"/>
          <w:sz w:val="24"/>
          <w:szCs w:val="24"/>
        </w:rPr>
      </w:pPr>
      <w:r w:rsidRPr="0024501E">
        <w:rPr>
          <w:rFonts w:ascii="Arial" w:eastAsia="Times New Roman" w:hAnsi="Arial" w:cs="Arial"/>
          <w:i/>
          <w:iCs/>
          <w:sz w:val="24"/>
          <w:szCs w:val="24"/>
        </w:rPr>
        <w:t xml:space="preserve">Fig. </w:t>
      </w:r>
      <w:r w:rsidR="002D77A5" w:rsidRPr="0024501E">
        <w:rPr>
          <w:rFonts w:ascii="Arial" w:eastAsia="Times New Roman" w:hAnsi="Arial" w:cs="Arial"/>
          <w:i/>
          <w:iCs/>
          <w:sz w:val="24"/>
          <w:szCs w:val="24"/>
        </w:rPr>
        <w:t>3</w:t>
      </w:r>
      <w:r w:rsidRPr="0024501E">
        <w:rPr>
          <w:rFonts w:ascii="Arial" w:eastAsia="Times New Roman" w:hAnsi="Arial" w:cs="Arial"/>
          <w:i/>
          <w:iCs/>
          <w:sz w:val="24"/>
          <w:szCs w:val="24"/>
        </w:rPr>
        <w:t>.</w:t>
      </w:r>
      <w:r w:rsidR="002D77A5" w:rsidRPr="0024501E">
        <w:rPr>
          <w:rFonts w:ascii="Arial" w:eastAsia="Times New Roman" w:hAnsi="Arial" w:cs="Arial"/>
          <w:i/>
          <w:iCs/>
          <w:sz w:val="24"/>
          <w:szCs w:val="24"/>
        </w:rPr>
        <w:t>4</w:t>
      </w:r>
      <w:r w:rsidRPr="0024501E">
        <w:rPr>
          <w:rFonts w:ascii="Arial" w:eastAsia="Times New Roman" w:hAnsi="Arial" w:cs="Arial"/>
          <w:i/>
          <w:iCs/>
          <w:sz w:val="24"/>
          <w:szCs w:val="24"/>
        </w:rPr>
        <w:t>: Suicide per hundred thousand around the world in different countries</w:t>
      </w:r>
      <w:r w:rsidRPr="0024501E" w:rsidDel="0047568B">
        <w:rPr>
          <w:rFonts w:ascii="Arial" w:hAnsi="Arial" w:cs="Arial"/>
          <w:i/>
          <w:iCs/>
          <w:noProof/>
          <w:sz w:val="24"/>
          <w:szCs w:val="24"/>
        </w:rPr>
        <w:t xml:space="preserve"> </w:t>
      </w:r>
    </w:p>
    <w:p w14:paraId="111DE5E6" w14:textId="3A6D9C5E"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C1718C">
        <w:rPr>
          <w:rFonts w:ascii="Arial" w:hAnsi="Arial" w:cs="Arial"/>
          <w:color w:val="000000"/>
          <w:sz w:val="24"/>
          <w:szCs w:val="24"/>
        </w:rPr>
        <w:t>BBC News</w:t>
      </w:r>
      <w:r w:rsidRPr="00C1718C">
        <w:rPr>
          <w:rFonts w:ascii="Arial" w:hAnsi="Arial" w:cs="Arial"/>
          <w:color w:val="000000"/>
          <w:sz w:val="24"/>
          <w:szCs w:val="24"/>
        </w:rPr>
        <w:t xml:space="preserve"> article, the causes of suicide in Ukraine are the consequences of Russia-Ukraine </w:t>
      </w:r>
      <w:r w:rsidRPr="00C1718C">
        <w:rPr>
          <w:rFonts w:ascii="Arial" w:hAnsi="Arial" w:cs="Arial"/>
          <w:color w:val="000000"/>
          <w:sz w:val="24"/>
          <w:szCs w:val="24"/>
        </w:rPr>
        <w:lastRenderedPageBreak/>
        <w:t>hostilities and the ongoing war. Ukraine is undoubtedly one of the most afflicted countries in terms of suicide, according to our statistics.</w:t>
      </w:r>
    </w:p>
    <w:p w14:paraId="58C91454" w14:textId="1A149B9E"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Top ten countries with the highest suicide averages</w:t>
      </w:r>
    </w:p>
    <w:p w14:paraId="351DB85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23C74388" w14:textId="41119543" w:rsidR="0049196A" w:rsidRPr="00C1718C" w:rsidRDefault="0049196A" w:rsidP="0071771A">
      <w:pPr>
        <w:spacing w:line="360" w:lineRule="auto"/>
        <w:jc w:val="center"/>
        <w:rPr>
          <w:rFonts w:ascii="Arial" w:hAnsi="Arial" w:cs="Arial"/>
          <w:i/>
          <w:iCs/>
          <w:color w:val="000000"/>
          <w:sz w:val="24"/>
          <w:szCs w:val="24"/>
        </w:rPr>
      </w:pPr>
      <w:r w:rsidRPr="00C1718C">
        <w:rPr>
          <w:rFonts w:ascii="Arial" w:eastAsia="Times New Roman" w:hAnsi="Arial" w:cs="Arial"/>
          <w:b/>
          <w:bCs/>
          <w:i/>
          <w:iCs/>
          <w:sz w:val="24"/>
          <w:szCs w:val="24"/>
        </w:rPr>
        <w:t xml:space="preserve">Fig. </w:t>
      </w:r>
      <w:r w:rsidR="00F812BC">
        <w:rPr>
          <w:rFonts w:ascii="Arial" w:eastAsia="Times New Roman" w:hAnsi="Arial" w:cs="Arial"/>
          <w:b/>
          <w:bCs/>
          <w:i/>
          <w:iCs/>
          <w:sz w:val="24"/>
          <w:szCs w:val="24"/>
        </w:rPr>
        <w:t>3</w:t>
      </w:r>
      <w:r w:rsidRPr="00C1718C">
        <w:rPr>
          <w:rFonts w:ascii="Arial" w:eastAsia="Times New Roman" w:hAnsi="Arial" w:cs="Arial"/>
          <w:b/>
          <w:bCs/>
          <w:i/>
          <w:iCs/>
          <w:sz w:val="24"/>
          <w:szCs w:val="24"/>
        </w:rPr>
        <w:t>.</w:t>
      </w:r>
      <w:r w:rsidR="00F812BC">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Top ten countries with the highest suicide rates</w:t>
      </w:r>
    </w:p>
    <w:p w14:paraId="2E767420" w14:textId="7A1C6FAC"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The extent of suicides in various nations is seen in Figure </w:t>
      </w:r>
      <w:r w:rsidR="00F812BC">
        <w:rPr>
          <w:rFonts w:ascii="Arial" w:hAnsi="Arial" w:cs="Arial"/>
          <w:color w:val="000000"/>
          <w:sz w:val="24"/>
          <w:szCs w:val="24"/>
        </w:rPr>
        <w:t>3</w:t>
      </w:r>
      <w:r w:rsidRPr="00C1718C">
        <w:rPr>
          <w:rFonts w:ascii="Arial" w:hAnsi="Arial" w:cs="Arial"/>
          <w:color w:val="000000"/>
          <w:sz w:val="24"/>
          <w:szCs w:val="24"/>
        </w:rPr>
        <w:t>.</w:t>
      </w:r>
      <w:r w:rsidR="00F812BC">
        <w:rPr>
          <w:rFonts w:ascii="Arial" w:hAnsi="Arial" w:cs="Arial"/>
          <w:color w:val="000000"/>
          <w:sz w:val="24"/>
          <w:szCs w:val="24"/>
        </w:rPr>
        <w:t>5</w:t>
      </w:r>
      <w:r w:rsidRPr="00C1718C">
        <w:rPr>
          <w:rFonts w:ascii="Arial" w:hAnsi="Arial" w:cs="Arial"/>
          <w:color w:val="000000"/>
          <w:sz w:val="24"/>
          <w:szCs w:val="24"/>
        </w:rPr>
        <w:t xml:space="preserve">. It is apparent that the Russian Federation has the highest suicide rate of all the countries studied. According to earlier research by Bellman and Namdev </w:t>
      </w:r>
      <w:r w:rsidR="0044020A" w:rsidRPr="00C1718C">
        <w:rPr>
          <w:rFonts w:ascii="Arial" w:hAnsi="Arial" w:cs="Arial"/>
          <w:color w:val="000000"/>
          <w:sz w:val="24"/>
          <w:szCs w:val="24"/>
        </w:rPr>
        <w:t>(2022)</w:t>
      </w:r>
      <w:r w:rsidRPr="00C1718C">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C1718C" w:rsidRDefault="0049196A" w:rsidP="0049196A">
      <w:pPr>
        <w:spacing w:line="360" w:lineRule="auto"/>
        <w:jc w:val="both"/>
        <w:rPr>
          <w:rFonts w:ascii="Arial" w:hAnsi="Arial" w:cs="Arial"/>
          <w:color w:val="000000"/>
          <w:sz w:val="24"/>
          <w:szCs w:val="24"/>
        </w:rPr>
      </w:pPr>
    </w:p>
    <w:p w14:paraId="08549B4C" w14:textId="77777777" w:rsidR="0049196A" w:rsidRPr="00C1718C" w:rsidRDefault="0049196A" w:rsidP="0049196A">
      <w:pPr>
        <w:spacing w:line="360" w:lineRule="auto"/>
        <w:jc w:val="center"/>
        <w:rPr>
          <w:rFonts w:ascii="Arial" w:eastAsia="Times New Roman" w:hAnsi="Arial" w:cs="Arial"/>
          <w:b/>
          <w:bCs/>
          <w:sz w:val="24"/>
          <w:szCs w:val="24"/>
        </w:rPr>
      </w:pPr>
      <w:r w:rsidRPr="00C1718C">
        <w:rPr>
          <w:rFonts w:ascii="Arial" w:eastAsia="Times New Roman" w:hAnsi="Arial" w:cs="Arial"/>
          <w:b/>
          <w:bCs/>
          <w:sz w:val="24"/>
          <w:szCs w:val="24"/>
        </w:rPr>
        <w:t>Population, Suicide, Suicide in Hundred Thousand Vs Gender and Age</w:t>
      </w:r>
    </w:p>
    <w:p w14:paraId="2AC6DACC"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5924A09" w:rsidR="0049196A" w:rsidRPr="009E1688" w:rsidRDefault="0049196A" w:rsidP="0049196A">
      <w:pPr>
        <w:spacing w:line="360" w:lineRule="auto"/>
        <w:jc w:val="center"/>
        <w:rPr>
          <w:rFonts w:ascii="Arial" w:eastAsia="Times New Roman" w:hAnsi="Arial" w:cs="Arial"/>
          <w:i/>
          <w:iCs/>
          <w:sz w:val="24"/>
          <w:szCs w:val="24"/>
        </w:rPr>
      </w:pPr>
      <w:r w:rsidRPr="009E1688">
        <w:rPr>
          <w:rFonts w:ascii="Arial" w:eastAsia="Times New Roman" w:hAnsi="Arial" w:cs="Arial"/>
          <w:i/>
          <w:iCs/>
          <w:sz w:val="24"/>
          <w:szCs w:val="24"/>
        </w:rPr>
        <w:t xml:space="preserve">Fig. </w:t>
      </w:r>
      <w:r w:rsidR="009E1688" w:rsidRPr="009E1688">
        <w:rPr>
          <w:rFonts w:ascii="Arial" w:eastAsia="Times New Roman" w:hAnsi="Arial" w:cs="Arial"/>
          <w:i/>
          <w:iCs/>
          <w:sz w:val="24"/>
          <w:szCs w:val="24"/>
        </w:rPr>
        <w:t>3</w:t>
      </w:r>
      <w:r w:rsidRPr="009E1688">
        <w:rPr>
          <w:rFonts w:ascii="Arial" w:eastAsia="Times New Roman" w:hAnsi="Arial" w:cs="Arial"/>
          <w:i/>
          <w:iCs/>
          <w:sz w:val="24"/>
          <w:szCs w:val="24"/>
        </w:rPr>
        <w:t>.</w:t>
      </w:r>
      <w:r w:rsidR="009E1688" w:rsidRPr="009E1688">
        <w:rPr>
          <w:rFonts w:ascii="Arial" w:eastAsia="Times New Roman" w:hAnsi="Arial" w:cs="Arial"/>
          <w:i/>
          <w:iCs/>
          <w:sz w:val="24"/>
          <w:szCs w:val="24"/>
        </w:rPr>
        <w:t>6</w:t>
      </w:r>
      <w:r w:rsidRPr="009E1688">
        <w:rPr>
          <w:rFonts w:ascii="Arial" w:eastAsia="Times New Roman" w:hAnsi="Arial" w:cs="Arial"/>
          <w:i/>
          <w:iCs/>
          <w:sz w:val="24"/>
          <w:szCs w:val="24"/>
        </w:rPr>
        <w:t>: Suicide, Suicide per hundred thousand, Population in different genders and age in all countries</w:t>
      </w:r>
    </w:p>
    <w:p w14:paraId="18AE127D" w14:textId="7A20B8D5"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As seen in fig. 4.7,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p>
    <w:p w14:paraId="69080B77" w14:textId="77777777"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Population, Suicide, Suicide in Hundred Thousand Vs Gender and Age</w:t>
      </w:r>
    </w:p>
    <w:p w14:paraId="74ACCE10"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7"/>
                    <a:stretch>
                      <a:fillRect/>
                    </a:stretch>
                  </pic:blipFill>
                  <pic:spPr>
                    <a:xfrm>
                      <a:off x="0" y="0"/>
                      <a:ext cx="2677298" cy="2078000"/>
                    </a:xfrm>
                    <a:prstGeom prst="rect">
                      <a:avLst/>
                    </a:prstGeom>
                  </pic:spPr>
                </pic:pic>
              </a:graphicData>
            </a:graphic>
          </wp:inline>
        </w:drawing>
      </w:r>
    </w:p>
    <w:p w14:paraId="16CD2266" w14:textId="5DADD59B" w:rsidR="0049196A" w:rsidRPr="008E053F" w:rsidRDefault="0049196A" w:rsidP="0049196A">
      <w:pPr>
        <w:spacing w:line="360" w:lineRule="auto"/>
        <w:jc w:val="center"/>
        <w:rPr>
          <w:rFonts w:ascii="Arial" w:eastAsia="Times New Roman" w:hAnsi="Arial" w:cs="Arial"/>
          <w:i/>
          <w:iCs/>
          <w:sz w:val="24"/>
          <w:szCs w:val="24"/>
        </w:rPr>
      </w:pPr>
      <w:r w:rsidRPr="008E053F">
        <w:rPr>
          <w:rFonts w:ascii="Arial" w:eastAsia="Times New Roman" w:hAnsi="Arial" w:cs="Arial"/>
          <w:i/>
          <w:iCs/>
          <w:sz w:val="24"/>
          <w:szCs w:val="24"/>
        </w:rPr>
        <w:t xml:space="preserve">Fig. </w:t>
      </w:r>
      <w:r w:rsidR="008E053F" w:rsidRPr="008E053F">
        <w:rPr>
          <w:rFonts w:ascii="Arial" w:eastAsia="Times New Roman" w:hAnsi="Arial" w:cs="Arial"/>
          <w:i/>
          <w:iCs/>
          <w:sz w:val="24"/>
          <w:szCs w:val="24"/>
        </w:rPr>
        <w:t>3.7</w:t>
      </w:r>
      <w:r w:rsidRPr="008E053F">
        <w:rPr>
          <w:rFonts w:ascii="Arial" w:eastAsia="Times New Roman" w:hAnsi="Arial" w:cs="Arial"/>
          <w:i/>
          <w:iCs/>
          <w:sz w:val="24"/>
          <w:szCs w:val="24"/>
        </w:rPr>
        <w:t>: Total suicides in the world in each year distribution</w:t>
      </w:r>
    </w:p>
    <w:p w14:paraId="53254DD8" w14:textId="5A97A767"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 xml:space="preserve">Fig </w:t>
      </w:r>
      <w:r w:rsidR="008E053F">
        <w:rPr>
          <w:rFonts w:ascii="Arial" w:eastAsia="Times New Roman" w:hAnsi="Arial" w:cs="Arial"/>
          <w:sz w:val="24"/>
          <w:szCs w:val="24"/>
        </w:rPr>
        <w:t>3</w:t>
      </w:r>
      <w:r w:rsidRPr="00C1718C">
        <w:rPr>
          <w:rFonts w:ascii="Arial" w:eastAsia="Times New Roman" w:hAnsi="Arial" w:cs="Arial"/>
          <w:sz w:val="24"/>
          <w:szCs w:val="24"/>
        </w:rPr>
        <w:t>.</w:t>
      </w:r>
      <w:r w:rsidR="008E053F">
        <w:rPr>
          <w:rFonts w:ascii="Arial" w:eastAsia="Times New Roman" w:hAnsi="Arial" w:cs="Arial"/>
          <w:sz w:val="24"/>
          <w:szCs w:val="24"/>
        </w:rPr>
        <w:t>7</w:t>
      </w:r>
      <w:r w:rsidRPr="00C1718C">
        <w:rPr>
          <w:rFonts w:ascii="Arial" w:eastAsia="Times New Roman" w:hAnsi="Arial" w:cs="Arial"/>
          <w:sz w:val="24"/>
          <w:szCs w:val="24"/>
        </w:rPr>
        <w:t xml:space="preserve"> shows that there is a quick rise in the suicide rate from the year 1990. After that, it continued increasing until the next ten years. From 2000 it started to decline. </w:t>
      </w:r>
    </w:p>
    <w:p w14:paraId="1C5DB3F5" w14:textId="2B027AD6" w:rsidR="0049196A" w:rsidRPr="00C1718C" w:rsidRDefault="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68CAA589" w:rsidR="0049196A" w:rsidRPr="003F29A2" w:rsidRDefault="0049196A" w:rsidP="0049196A">
      <w:pPr>
        <w:spacing w:line="360" w:lineRule="auto"/>
        <w:jc w:val="center"/>
        <w:rPr>
          <w:rFonts w:ascii="Arial" w:eastAsia="Times New Roman" w:hAnsi="Arial" w:cs="Arial"/>
          <w:i/>
          <w:iCs/>
          <w:sz w:val="24"/>
          <w:szCs w:val="24"/>
        </w:rPr>
      </w:pPr>
      <w:r w:rsidRPr="003F29A2">
        <w:rPr>
          <w:rFonts w:ascii="Arial" w:eastAsia="Times New Roman" w:hAnsi="Arial" w:cs="Arial"/>
          <w:i/>
          <w:iCs/>
          <w:sz w:val="24"/>
          <w:szCs w:val="24"/>
        </w:rPr>
        <w:t xml:space="preserve">Fig. </w:t>
      </w:r>
      <w:r w:rsidR="003F29A2" w:rsidRPr="003F29A2">
        <w:rPr>
          <w:rFonts w:ascii="Arial" w:eastAsia="Times New Roman" w:hAnsi="Arial" w:cs="Arial"/>
          <w:i/>
          <w:iCs/>
          <w:sz w:val="24"/>
          <w:szCs w:val="24"/>
        </w:rPr>
        <w:t>3</w:t>
      </w:r>
      <w:r w:rsidRPr="003F29A2">
        <w:rPr>
          <w:rFonts w:ascii="Arial" w:eastAsia="Times New Roman" w:hAnsi="Arial" w:cs="Arial"/>
          <w:i/>
          <w:iCs/>
          <w:sz w:val="24"/>
          <w:szCs w:val="24"/>
        </w:rPr>
        <w:t>.</w:t>
      </w:r>
      <w:r w:rsidR="003F29A2" w:rsidRPr="003F29A2">
        <w:rPr>
          <w:rFonts w:ascii="Arial" w:eastAsia="Times New Roman" w:hAnsi="Arial" w:cs="Arial"/>
          <w:i/>
          <w:iCs/>
          <w:sz w:val="24"/>
          <w:szCs w:val="24"/>
        </w:rPr>
        <w:t>8</w:t>
      </w:r>
      <w:r w:rsidRPr="003F29A2">
        <w:rPr>
          <w:rFonts w:ascii="Arial" w:eastAsia="Times New Roman" w:hAnsi="Arial" w:cs="Arial"/>
          <w:i/>
          <w:iCs/>
          <w:sz w:val="24"/>
          <w:szCs w:val="24"/>
        </w:rPr>
        <w:t>: Global Distribution of different features</w:t>
      </w:r>
    </w:p>
    <w:p w14:paraId="52BDBF63" w14:textId="681691A4" w:rsidR="0049196A" w:rsidRPr="00C1718C" w:rsidRDefault="0049196A" w:rsidP="0071771A">
      <w:pPr>
        <w:spacing w:line="360" w:lineRule="auto"/>
        <w:rPr>
          <w:rFonts w:ascii="Arial" w:eastAsia="Times New Roman" w:hAnsi="Arial" w:cs="Arial"/>
          <w:b/>
          <w:bCs/>
          <w:sz w:val="24"/>
          <w:szCs w:val="24"/>
        </w:rPr>
      </w:pPr>
      <w:r w:rsidRPr="00C1718C">
        <w:rPr>
          <w:rFonts w:ascii="Arial" w:eastAsia="Times New Roman" w:hAnsi="Arial" w:cs="Arial"/>
          <w:sz w:val="24"/>
          <w:szCs w:val="24"/>
        </w:rPr>
        <w:t xml:space="preserve"> According to the fig </w:t>
      </w:r>
      <w:r w:rsidR="003F29A2">
        <w:rPr>
          <w:rFonts w:ascii="Arial" w:eastAsia="Times New Roman" w:hAnsi="Arial" w:cs="Arial"/>
          <w:sz w:val="24"/>
          <w:szCs w:val="24"/>
        </w:rPr>
        <w:t>3.8</w:t>
      </w:r>
      <w:r w:rsidRPr="00C1718C">
        <w:rPr>
          <w:rFonts w:ascii="Arial" w:eastAsia="Times New Roman" w:hAnsi="Arial" w:cs="Arial"/>
          <w:sz w:val="24"/>
          <w:szCs w:val="24"/>
        </w:rPr>
        <w:t xml:space="preserve">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p>
    <w:p w14:paraId="546421A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p>
    <w:p w14:paraId="206B60E7" w14:textId="266FD472" w:rsidR="0049196A" w:rsidRPr="00714E23" w:rsidRDefault="0049196A" w:rsidP="0049196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 xml:space="preserve">Fig. </w:t>
      </w:r>
      <w:r w:rsidR="00714E23" w:rsidRPr="00714E23">
        <w:rPr>
          <w:rFonts w:ascii="Arial" w:eastAsia="Times New Roman" w:hAnsi="Arial" w:cs="Arial"/>
          <w:i/>
          <w:iCs/>
          <w:sz w:val="24"/>
          <w:szCs w:val="24"/>
        </w:rPr>
        <w:t>3.</w:t>
      </w:r>
      <w:r w:rsidR="00537BD8">
        <w:rPr>
          <w:rFonts w:ascii="Arial" w:eastAsia="Times New Roman" w:hAnsi="Arial" w:cs="Arial"/>
          <w:i/>
          <w:iCs/>
          <w:sz w:val="24"/>
          <w:szCs w:val="24"/>
        </w:rPr>
        <w:t>9</w:t>
      </w:r>
      <w:r w:rsidRPr="00714E23">
        <w:rPr>
          <w:rFonts w:ascii="Arial" w:eastAsia="Times New Roman" w:hAnsi="Arial" w:cs="Arial"/>
          <w:i/>
          <w:iCs/>
          <w:sz w:val="24"/>
          <w:szCs w:val="24"/>
        </w:rPr>
        <w:t>: correlation matrix of suicide dataset</w:t>
      </w:r>
    </w:p>
    <w:p w14:paraId="52714CF7" w14:textId="05D80BFB"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C1718C">
        <w:rPr>
          <w:rFonts w:ascii="Arial" w:eastAsia="Times New Roman" w:hAnsi="Arial" w:cs="Arial"/>
          <w:sz w:val="24"/>
          <w:szCs w:val="24"/>
        </w:rPr>
        <w:t>Data frame</w:t>
      </w:r>
      <w:r w:rsidRPr="00C1718C">
        <w:rPr>
          <w:rFonts w:ascii="Arial" w:eastAsia="Times New Roman" w:hAnsi="Arial" w:cs="Arial"/>
          <w:sz w:val="24"/>
          <w:szCs w:val="24"/>
        </w:rPr>
        <w:t>.</w:t>
      </w:r>
    </w:p>
    <w:p w14:paraId="15842A60" w14:textId="533DDA34" w:rsidR="001B4E38" w:rsidRPr="00C1718C" w:rsidRDefault="001B4E38" w:rsidP="001B4E38">
      <w:pPr>
        <w:spacing w:line="360" w:lineRule="auto"/>
        <w:rPr>
          <w:rFonts w:ascii="Arial" w:eastAsia="Times New Roman" w:hAnsi="Arial" w:cs="Arial"/>
          <w:sz w:val="24"/>
          <w:szCs w:val="24"/>
        </w:rPr>
      </w:pPr>
      <w:r w:rsidRPr="00C1718C">
        <w:rPr>
          <w:rFonts w:ascii="Arial" w:eastAsia="Times New Roman" w:hAnsi="Arial" w:cs="Arial"/>
          <w:noProof/>
          <w:sz w:val="24"/>
          <w:szCs w:val="24"/>
        </w:rPr>
        <w:drawing>
          <wp:anchor distT="0" distB="0" distL="114300" distR="114300" simplePos="0" relativeHeight="251667456" behindDoc="0" locked="0" layoutInCell="1" allowOverlap="1" wp14:anchorId="6F695697" wp14:editId="7BF23ABB">
            <wp:simplePos x="0" y="0"/>
            <wp:positionH relativeFrom="margin">
              <wp:posOffset>3227294</wp:posOffset>
            </wp:positionH>
            <wp:positionV relativeFrom="paragraph">
              <wp:posOffset>15935</wp:posOffset>
            </wp:positionV>
            <wp:extent cx="2865755" cy="1882588"/>
            <wp:effectExtent l="0" t="0" r="0" b="3810"/>
            <wp:wrapNone/>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0347" cy="188560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1603DD2D" wp14:editId="30B0E41B">
            <wp:extent cx="2927617" cy="1889760"/>
            <wp:effectExtent l="0" t="0" r="6350" b="0"/>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pic:nvPicPr>
                  <pic:blipFill>
                    <a:blip r:embed="rId31"/>
                    <a:stretch>
                      <a:fillRect/>
                    </a:stretch>
                  </pic:blipFill>
                  <pic:spPr>
                    <a:xfrm>
                      <a:off x="0" y="0"/>
                      <a:ext cx="2950137" cy="1904297"/>
                    </a:xfrm>
                    <a:prstGeom prst="rect">
                      <a:avLst/>
                    </a:prstGeom>
                  </pic:spPr>
                </pic:pic>
              </a:graphicData>
            </a:graphic>
          </wp:inline>
        </w:drawing>
      </w:r>
    </w:p>
    <w:p w14:paraId="61AE29C7" w14:textId="51463D91" w:rsidR="001B4E38" w:rsidRPr="00C1718C" w:rsidRDefault="00710264"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lastRenderedPageBreak/>
        <w:drawing>
          <wp:anchor distT="0" distB="0" distL="114300" distR="114300" simplePos="0" relativeHeight="251668480" behindDoc="0" locked="0" layoutInCell="1" allowOverlap="1" wp14:anchorId="7454A733" wp14:editId="45C62EE9">
            <wp:simplePos x="0" y="0"/>
            <wp:positionH relativeFrom="column">
              <wp:posOffset>3142770</wp:posOffset>
            </wp:positionH>
            <wp:positionV relativeFrom="paragraph">
              <wp:posOffset>38420</wp:posOffset>
            </wp:positionV>
            <wp:extent cx="2981325" cy="1651590"/>
            <wp:effectExtent l="0" t="0" r="0" b="6350"/>
            <wp:wrapNone/>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6821" cy="1671254"/>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0764B619" wp14:editId="02FE7D09">
            <wp:extent cx="2981405" cy="1690370"/>
            <wp:effectExtent l="0" t="0" r="9525" b="5080"/>
            <wp:docPr id="48" name="Picture 48"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istogram&#10;&#10;Description automatically generated"/>
                    <pic:cNvPicPr/>
                  </pic:nvPicPr>
                  <pic:blipFill>
                    <a:blip r:embed="rId33"/>
                    <a:stretch>
                      <a:fillRect/>
                    </a:stretch>
                  </pic:blipFill>
                  <pic:spPr>
                    <a:xfrm>
                      <a:off x="0" y="0"/>
                      <a:ext cx="3003998" cy="1703179"/>
                    </a:xfrm>
                    <a:prstGeom prst="rect">
                      <a:avLst/>
                    </a:prstGeom>
                  </pic:spPr>
                </pic:pic>
              </a:graphicData>
            </a:graphic>
          </wp:inline>
        </w:drawing>
      </w:r>
    </w:p>
    <w:p w14:paraId="36A204E1" w14:textId="6C3827C5" w:rsidR="00710264"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drawing>
          <wp:inline distT="0" distB="0" distL="0" distR="0" wp14:anchorId="262CA3CC" wp14:editId="6F9361EC">
            <wp:extent cx="3012141" cy="1690370"/>
            <wp:effectExtent l="0" t="0" r="0" b="508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34"/>
                    <a:stretch>
                      <a:fillRect/>
                    </a:stretch>
                  </pic:blipFill>
                  <pic:spPr>
                    <a:xfrm>
                      <a:off x="0" y="0"/>
                      <a:ext cx="3028235" cy="1699402"/>
                    </a:xfrm>
                    <a:prstGeom prst="rect">
                      <a:avLst/>
                    </a:prstGeom>
                  </pic:spPr>
                </pic:pic>
              </a:graphicData>
            </a:graphic>
          </wp:inline>
        </w:drawing>
      </w:r>
    </w:p>
    <w:p w14:paraId="415AA814" w14:textId="187416CF" w:rsidR="00714E23" w:rsidRPr="00714E23" w:rsidRDefault="00714E23" w:rsidP="002E79BA">
      <w:pPr>
        <w:spacing w:line="360" w:lineRule="auto"/>
        <w:ind w:firstLine="720"/>
        <w:jc w:val="center"/>
        <w:rPr>
          <w:rFonts w:ascii="Arial" w:eastAsia="Times New Roman" w:hAnsi="Arial" w:cs="Arial"/>
          <w:i/>
          <w:iCs/>
          <w:sz w:val="24"/>
          <w:szCs w:val="24"/>
        </w:rPr>
      </w:pPr>
      <w:r w:rsidRPr="00714E23">
        <w:rPr>
          <w:rFonts w:ascii="Arial" w:eastAsia="Times New Roman" w:hAnsi="Arial" w:cs="Arial"/>
          <w:i/>
          <w:iCs/>
          <w:sz w:val="24"/>
          <w:szCs w:val="24"/>
        </w:rPr>
        <w:t>Fig 3.</w:t>
      </w:r>
      <w:r w:rsidR="00D0219B">
        <w:rPr>
          <w:rFonts w:ascii="Arial" w:eastAsia="Times New Roman" w:hAnsi="Arial" w:cs="Arial"/>
          <w:i/>
          <w:iCs/>
          <w:sz w:val="24"/>
          <w:szCs w:val="24"/>
        </w:rPr>
        <w:t>10</w:t>
      </w:r>
      <w:r w:rsidRPr="00714E23">
        <w:rPr>
          <w:rFonts w:ascii="Arial" w:eastAsia="Times New Roman" w:hAnsi="Arial" w:cs="Arial"/>
          <w:i/>
          <w:iCs/>
          <w:sz w:val="24"/>
          <w:szCs w:val="24"/>
        </w:rPr>
        <w:t xml:space="preserve"> Suicide Trend Vs Internet usage</w:t>
      </w:r>
    </w:p>
    <w:p w14:paraId="3BC56523" w14:textId="5069E2C6" w:rsidR="00AB0891" w:rsidRPr="00C1718C"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In Africa </w:t>
      </w:r>
      <w:r w:rsidR="00491ED6" w:rsidRPr="00C1718C">
        <w:rPr>
          <w:rFonts w:ascii="Arial" w:eastAsia="Times New Roman" w:hAnsi="Arial" w:cs="Arial"/>
          <w:sz w:val="24"/>
          <w:szCs w:val="24"/>
        </w:rPr>
        <w:t>as</w:t>
      </w:r>
      <w:r w:rsidRPr="00C1718C">
        <w:rPr>
          <w:rFonts w:ascii="Arial" w:eastAsia="Times New Roman" w:hAnsi="Arial" w:cs="Arial"/>
          <w:sz w:val="24"/>
          <w:szCs w:val="24"/>
        </w:rPr>
        <w:t xml:space="preserve"> the internet users increased number of suicides has also increased. </w:t>
      </w:r>
      <w:r w:rsidR="00491ED6" w:rsidRPr="00C1718C">
        <w:rPr>
          <w:rFonts w:ascii="Arial" w:eastAsia="Times New Roman" w:hAnsi="Arial" w:cs="Arial"/>
          <w:sz w:val="24"/>
          <w:szCs w:val="24"/>
        </w:rPr>
        <w:t>There is an upward trend in total suicides</w:t>
      </w:r>
      <w:r w:rsidRPr="00C1718C">
        <w:rPr>
          <w:rFonts w:ascii="Arial" w:eastAsia="Times New Roman" w:hAnsi="Arial" w:cs="Arial"/>
          <w:sz w:val="24"/>
          <w:szCs w:val="24"/>
        </w:rPr>
        <w:t xml:space="preserve"> </w:t>
      </w:r>
      <w:r w:rsidR="00491ED6" w:rsidRPr="00C1718C">
        <w:rPr>
          <w:rFonts w:ascii="Arial" w:eastAsia="Times New Roman" w:hAnsi="Arial" w:cs="Arial"/>
          <w:sz w:val="24"/>
          <w:szCs w:val="24"/>
        </w:rPr>
        <w:t>with respect to internet usage.</w:t>
      </w:r>
      <w:r w:rsidR="00C80120" w:rsidRPr="00C1718C">
        <w:rPr>
          <w:rFonts w:ascii="Arial" w:eastAsia="Times New Roman" w:hAnsi="Arial" w:cs="Arial"/>
          <w:sz w:val="24"/>
          <w:szCs w:val="24"/>
        </w:rPr>
        <w:t xml:space="preserve"> In America suicide has a random behavior till a point from there no change has been observed. It seems to have a steady </w:t>
      </w:r>
      <w:r w:rsidR="00F24071" w:rsidRPr="00C1718C">
        <w:rPr>
          <w:rFonts w:ascii="Arial" w:eastAsia="Times New Roman" w:hAnsi="Arial" w:cs="Arial"/>
          <w:sz w:val="24"/>
          <w:szCs w:val="24"/>
        </w:rPr>
        <w:t>line</w:t>
      </w:r>
      <w:r w:rsidR="00C80120" w:rsidRPr="00C1718C">
        <w:rPr>
          <w:rFonts w:ascii="Arial" w:eastAsia="Times New Roman" w:hAnsi="Arial" w:cs="Arial"/>
          <w:sz w:val="24"/>
          <w:szCs w:val="24"/>
        </w:rPr>
        <w:t xml:space="preserve"> meaning </w:t>
      </w:r>
      <w:r w:rsidR="00F24071" w:rsidRPr="00C1718C">
        <w:rPr>
          <w:rFonts w:ascii="Arial" w:eastAsia="Times New Roman" w:hAnsi="Arial" w:cs="Arial"/>
          <w:sz w:val="24"/>
          <w:szCs w:val="24"/>
        </w:rPr>
        <w:t>there is change in suicides from 60 or more internet users.</w:t>
      </w:r>
      <w:r w:rsidR="006E2C25" w:rsidRPr="00C1718C">
        <w:rPr>
          <w:rFonts w:ascii="Arial" w:eastAsia="Times New Roman" w:hAnsi="Arial" w:cs="Arial"/>
          <w:sz w:val="24"/>
          <w:szCs w:val="24"/>
        </w:rPr>
        <w:t xml:space="preserve"> In Asia also as the internet users increases the number of suicides also</w:t>
      </w:r>
      <w:r w:rsidR="007124EC" w:rsidRPr="00C1718C">
        <w:rPr>
          <w:rFonts w:ascii="Arial" w:eastAsia="Times New Roman" w:hAnsi="Arial" w:cs="Arial"/>
          <w:sz w:val="24"/>
          <w:szCs w:val="24"/>
        </w:rPr>
        <w:t xml:space="preserve"> </w:t>
      </w:r>
      <w:r w:rsidR="006E2C25" w:rsidRPr="00C1718C">
        <w:rPr>
          <w:rFonts w:ascii="Arial" w:eastAsia="Times New Roman" w:hAnsi="Arial" w:cs="Arial"/>
          <w:sz w:val="24"/>
          <w:szCs w:val="24"/>
        </w:rPr>
        <w:t>increases with random suicide figures in between.</w:t>
      </w:r>
      <w:r w:rsidR="00036F7C" w:rsidRPr="00C1718C">
        <w:rPr>
          <w:rFonts w:ascii="Arial" w:eastAsia="Times New Roman" w:hAnsi="Arial" w:cs="Arial"/>
          <w:sz w:val="24"/>
          <w:szCs w:val="24"/>
        </w:rPr>
        <w:t xml:space="preserve"> In Europe the trend seems to be the opposite of Asia. As the number of internet users increases, the suicide decreases. Europe seems to be more aware of technology than Asian Society, they are less affected by the usage of internet or social media. </w:t>
      </w:r>
      <w:r w:rsidR="000C521C" w:rsidRPr="00C1718C">
        <w:rPr>
          <w:rFonts w:ascii="Arial" w:eastAsia="Times New Roman" w:hAnsi="Arial" w:cs="Arial"/>
          <w:sz w:val="24"/>
          <w:szCs w:val="24"/>
        </w:rPr>
        <w:t>In case of Oceania there is no specific trend found in the data. Suicides with respect to internet usage seem to be random in this continent.</w:t>
      </w:r>
    </w:p>
    <w:p w14:paraId="77AEFDF0" w14:textId="092DACA9"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lastRenderedPageBreak/>
        <w:drawing>
          <wp:anchor distT="0" distB="0" distL="114300" distR="114300" simplePos="0" relativeHeight="251669504" behindDoc="0" locked="0" layoutInCell="1" allowOverlap="1" wp14:anchorId="67EA2D83" wp14:editId="250A23D4">
            <wp:simplePos x="0" y="0"/>
            <wp:positionH relativeFrom="margin">
              <wp:align>right</wp:align>
            </wp:positionH>
            <wp:positionV relativeFrom="paragraph">
              <wp:posOffset>6957</wp:posOffset>
            </wp:positionV>
            <wp:extent cx="2787249" cy="1470025"/>
            <wp:effectExtent l="0" t="0" r="0" b="0"/>
            <wp:wrapNone/>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87249" cy="147002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030554F1" wp14:editId="0693F630">
            <wp:extent cx="2723322" cy="1489710"/>
            <wp:effectExtent l="0" t="0" r="127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6"/>
                    <a:stretch>
                      <a:fillRect/>
                    </a:stretch>
                  </pic:blipFill>
                  <pic:spPr>
                    <a:xfrm>
                      <a:off x="0" y="0"/>
                      <a:ext cx="2755834" cy="1507495"/>
                    </a:xfrm>
                    <a:prstGeom prst="rect">
                      <a:avLst/>
                    </a:prstGeom>
                  </pic:spPr>
                </pic:pic>
              </a:graphicData>
            </a:graphic>
          </wp:inline>
        </w:drawing>
      </w:r>
      <w:r w:rsidRPr="00C1718C">
        <w:rPr>
          <w:rFonts w:ascii="Arial" w:hAnsi="Arial" w:cs="Arial"/>
          <w:noProof/>
        </w:rPr>
        <w:t xml:space="preserve"> </w:t>
      </w:r>
    </w:p>
    <w:p w14:paraId="2978B3A3" w14:textId="0929067E"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drawing>
          <wp:anchor distT="0" distB="0" distL="114300" distR="114300" simplePos="0" relativeHeight="251670528" behindDoc="0" locked="0" layoutInCell="1" allowOverlap="1" wp14:anchorId="6469D97C" wp14:editId="4E306829">
            <wp:simplePos x="0" y="0"/>
            <wp:positionH relativeFrom="margin">
              <wp:posOffset>3207026</wp:posOffset>
            </wp:positionH>
            <wp:positionV relativeFrom="paragraph">
              <wp:posOffset>6626</wp:posOffset>
            </wp:positionV>
            <wp:extent cx="2736574" cy="1563370"/>
            <wp:effectExtent l="0" t="0" r="6985" b="0"/>
            <wp:wrapNone/>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9938" cy="1565292"/>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29279417" wp14:editId="53D7D967">
            <wp:extent cx="2835965" cy="1563370"/>
            <wp:effectExtent l="0" t="0" r="254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38"/>
                    <a:stretch>
                      <a:fillRect/>
                    </a:stretch>
                  </pic:blipFill>
                  <pic:spPr>
                    <a:xfrm>
                      <a:off x="0" y="0"/>
                      <a:ext cx="2864392" cy="1579041"/>
                    </a:xfrm>
                    <a:prstGeom prst="rect">
                      <a:avLst/>
                    </a:prstGeom>
                  </pic:spPr>
                </pic:pic>
              </a:graphicData>
            </a:graphic>
          </wp:inline>
        </w:drawing>
      </w:r>
      <w:r w:rsidRPr="00C1718C">
        <w:rPr>
          <w:rFonts w:ascii="Arial" w:hAnsi="Arial" w:cs="Arial"/>
          <w:noProof/>
        </w:rPr>
        <w:t xml:space="preserve"> </w:t>
      </w:r>
    </w:p>
    <w:p w14:paraId="4693D59B" w14:textId="1980A240" w:rsidR="000C521C" w:rsidRDefault="006E6D0A" w:rsidP="00710264">
      <w:pPr>
        <w:spacing w:line="360" w:lineRule="auto"/>
        <w:jc w:val="both"/>
        <w:rPr>
          <w:rFonts w:ascii="Arial" w:eastAsia="Times New Roman" w:hAnsi="Arial" w:cs="Arial"/>
          <w:sz w:val="24"/>
          <w:szCs w:val="24"/>
        </w:rPr>
      </w:pPr>
      <w:r w:rsidRPr="00C1718C">
        <w:rPr>
          <w:rFonts w:ascii="Arial" w:hAnsi="Arial" w:cs="Arial"/>
          <w:noProof/>
        </w:rPr>
        <w:drawing>
          <wp:inline distT="0" distB="0" distL="0" distR="0" wp14:anchorId="0B3D06E6" wp14:editId="66D3A069">
            <wp:extent cx="2834560" cy="1583635"/>
            <wp:effectExtent l="0" t="0" r="4445"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39"/>
                    <a:stretch>
                      <a:fillRect/>
                    </a:stretch>
                  </pic:blipFill>
                  <pic:spPr>
                    <a:xfrm>
                      <a:off x="0" y="0"/>
                      <a:ext cx="2874626" cy="1606019"/>
                    </a:xfrm>
                    <a:prstGeom prst="rect">
                      <a:avLst/>
                    </a:prstGeom>
                  </pic:spPr>
                </pic:pic>
              </a:graphicData>
            </a:graphic>
          </wp:inline>
        </w:drawing>
      </w:r>
    </w:p>
    <w:p w14:paraId="20E196B0" w14:textId="68E4B32D" w:rsidR="002E79BA" w:rsidRPr="00714E23" w:rsidRDefault="002E79BA" w:rsidP="002E79B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Fig 3.</w:t>
      </w:r>
      <w:r>
        <w:rPr>
          <w:rFonts w:ascii="Arial" w:eastAsia="Times New Roman" w:hAnsi="Arial" w:cs="Arial"/>
          <w:i/>
          <w:iCs/>
          <w:sz w:val="24"/>
          <w:szCs w:val="24"/>
        </w:rPr>
        <w:t>1</w:t>
      </w:r>
      <w:r w:rsidR="00EC7142">
        <w:rPr>
          <w:rFonts w:ascii="Arial" w:eastAsia="Times New Roman" w:hAnsi="Arial" w:cs="Arial"/>
          <w:i/>
          <w:iCs/>
          <w:sz w:val="24"/>
          <w:szCs w:val="24"/>
        </w:rPr>
        <w:t>1</w:t>
      </w:r>
      <w:r w:rsidRPr="00714E23">
        <w:rPr>
          <w:rFonts w:ascii="Arial" w:eastAsia="Times New Roman" w:hAnsi="Arial" w:cs="Arial"/>
          <w:i/>
          <w:iCs/>
          <w:sz w:val="24"/>
          <w:szCs w:val="24"/>
        </w:rPr>
        <w:t xml:space="preserve"> Suicide Trend Vs </w:t>
      </w:r>
      <w:r>
        <w:rPr>
          <w:rFonts w:ascii="Arial" w:eastAsia="Times New Roman" w:hAnsi="Arial" w:cs="Arial"/>
          <w:i/>
          <w:iCs/>
          <w:sz w:val="24"/>
          <w:szCs w:val="24"/>
        </w:rPr>
        <w:t>GDP Per capita</w:t>
      </w:r>
    </w:p>
    <w:p w14:paraId="76DD3FB2" w14:textId="77777777" w:rsidR="002E79BA" w:rsidRPr="00C1718C" w:rsidRDefault="002E79BA" w:rsidP="00710264">
      <w:pPr>
        <w:spacing w:line="360" w:lineRule="auto"/>
        <w:jc w:val="both"/>
        <w:rPr>
          <w:rFonts w:ascii="Arial" w:eastAsia="Times New Roman" w:hAnsi="Arial" w:cs="Arial"/>
          <w:sz w:val="24"/>
          <w:szCs w:val="24"/>
        </w:rPr>
      </w:pPr>
    </w:p>
    <w:p w14:paraId="7A88A5B5" w14:textId="7F273685" w:rsidR="001F28DC" w:rsidRPr="00C1718C" w:rsidRDefault="001F28DC"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sz w:val="24"/>
          <w:szCs w:val="24"/>
        </w:rPr>
        <w:t xml:space="preserve">In terms of GDP Per capita, African continent does not show any trend in number of suicides. African countries are not only struggling with poverty but also with </w:t>
      </w:r>
      <w:r w:rsidR="009B1C6A" w:rsidRPr="00C1718C">
        <w:rPr>
          <w:rFonts w:ascii="Arial" w:eastAsia="Times New Roman" w:hAnsi="Arial" w:cs="Arial"/>
          <w:sz w:val="24"/>
          <w:szCs w:val="24"/>
        </w:rPr>
        <w:t>lots</w:t>
      </w:r>
      <w:r w:rsidRPr="00C1718C">
        <w:rPr>
          <w:rFonts w:ascii="Arial" w:eastAsia="Times New Roman" w:hAnsi="Arial" w:cs="Arial"/>
          <w:sz w:val="24"/>
          <w:szCs w:val="24"/>
        </w:rPr>
        <w:t xml:space="preserve"> of other basic issues like </w:t>
      </w:r>
      <w:r w:rsidR="00F803BD" w:rsidRPr="00C1718C">
        <w:rPr>
          <w:rFonts w:ascii="Arial" w:eastAsia="Times New Roman" w:hAnsi="Arial" w:cs="Arial"/>
          <w:sz w:val="24"/>
          <w:szCs w:val="24"/>
        </w:rPr>
        <w:t>food, water</w:t>
      </w:r>
      <w:sdt>
        <w:sdtPr>
          <w:rPr>
            <w:rFonts w:ascii="Arial" w:eastAsia="Times New Roman" w:hAnsi="Arial" w:cs="Arial"/>
            <w:color w:val="000000"/>
            <w:sz w:val="24"/>
            <w:szCs w:val="24"/>
          </w:rPr>
          <w:tag w:val="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
          <w:id w:val="891855406"/>
          <w:placeholder>
            <w:docPart w:val="DefaultPlaceholder_-1854013440"/>
          </w:placeholder>
        </w:sdtPr>
        <w:sdtContent>
          <w:r w:rsidR="00863E39" w:rsidRPr="00863E39">
            <w:rPr>
              <w:rFonts w:ascii="Arial" w:eastAsia="Times New Roman" w:hAnsi="Arial" w:cs="Arial"/>
              <w:color w:val="000000"/>
              <w:sz w:val="24"/>
              <w:szCs w:val="24"/>
            </w:rPr>
            <w:t>(Khanyi Mlaba, 2022)</w:t>
          </w:r>
        </w:sdtContent>
      </w:sdt>
      <w:r w:rsidR="00F803BD" w:rsidRPr="00C1718C">
        <w:rPr>
          <w:rFonts w:ascii="Arial" w:eastAsia="Times New Roman" w:hAnsi="Arial" w:cs="Arial"/>
          <w:sz w:val="24"/>
          <w:szCs w:val="24"/>
        </w:rPr>
        <w:t xml:space="preserve"> </w:t>
      </w:r>
      <w:r w:rsidR="00613110" w:rsidRPr="00C1718C">
        <w:rPr>
          <w:rFonts w:ascii="Arial" w:eastAsia="Times New Roman" w:hAnsi="Arial" w:cs="Arial"/>
          <w:sz w:val="24"/>
          <w:szCs w:val="24"/>
        </w:rPr>
        <w:t>etc.</w:t>
      </w:r>
      <w:r w:rsidR="00F803BD" w:rsidRPr="00C1718C">
        <w:rPr>
          <w:rFonts w:ascii="Arial" w:eastAsia="Times New Roman" w:hAnsi="Arial" w:cs="Arial"/>
          <w:sz w:val="24"/>
          <w:szCs w:val="24"/>
        </w:rPr>
        <w:t xml:space="preserve"> </w:t>
      </w:r>
      <w:r w:rsidR="00107FAE" w:rsidRPr="00C1718C">
        <w:rPr>
          <w:rFonts w:ascii="Arial" w:eastAsia="Times New Roman" w:hAnsi="Arial" w:cs="Arial"/>
          <w:sz w:val="24"/>
          <w:szCs w:val="24"/>
        </w:rPr>
        <w:t xml:space="preserve">Other issues Africa faces are mentioned in this article from </w:t>
      </w:r>
      <w:r w:rsidR="00C65ACD" w:rsidRPr="00C1718C">
        <w:rPr>
          <w:rFonts w:ascii="Arial" w:eastAsia="Times New Roman" w:hAnsi="Arial" w:cs="Arial"/>
          <w:sz w:val="24"/>
          <w:szCs w:val="24"/>
        </w:rPr>
        <w:t>Africa portal</w:t>
      </w:r>
      <w:r w:rsidR="00107FAE"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
          <w:id w:val="1288636657"/>
          <w:placeholder>
            <w:docPart w:val="DefaultPlaceholder_-1854013440"/>
          </w:placeholder>
        </w:sdtPr>
        <w:sdtContent>
          <w:r w:rsidR="00863E39" w:rsidRPr="00863E39">
            <w:rPr>
              <w:rFonts w:ascii="Arial" w:eastAsia="Times New Roman" w:hAnsi="Arial" w:cs="Arial"/>
              <w:color w:val="000000"/>
              <w:sz w:val="24"/>
              <w:szCs w:val="24"/>
            </w:rPr>
            <w:t>(Steven Gruzd, 2022)</w:t>
          </w:r>
        </w:sdtContent>
      </w:sdt>
      <w:r w:rsidR="00107FAE" w:rsidRPr="00C1718C">
        <w:rPr>
          <w:rFonts w:ascii="Arial" w:eastAsia="Times New Roman" w:hAnsi="Arial" w:cs="Arial"/>
          <w:color w:val="000000"/>
          <w:sz w:val="24"/>
          <w:szCs w:val="24"/>
        </w:rPr>
        <w:t>.</w:t>
      </w:r>
      <w:r w:rsidR="00BC370A" w:rsidRPr="00C1718C">
        <w:rPr>
          <w:rFonts w:ascii="Arial" w:eastAsia="Times New Roman" w:hAnsi="Arial" w:cs="Arial"/>
          <w:color w:val="000000"/>
          <w:sz w:val="24"/>
          <w:szCs w:val="24"/>
        </w:rPr>
        <w:t xml:space="preserve"> In </w:t>
      </w:r>
      <w:r w:rsidR="000F59FF" w:rsidRPr="00C1718C">
        <w:rPr>
          <w:rFonts w:ascii="Arial" w:eastAsia="Times New Roman" w:hAnsi="Arial" w:cs="Arial"/>
          <w:color w:val="000000"/>
          <w:sz w:val="24"/>
          <w:szCs w:val="24"/>
        </w:rPr>
        <w:t>American</w:t>
      </w:r>
      <w:r w:rsidR="00BC370A" w:rsidRPr="00C1718C">
        <w:rPr>
          <w:rFonts w:ascii="Arial" w:eastAsia="Times New Roman" w:hAnsi="Arial" w:cs="Arial"/>
          <w:color w:val="000000"/>
          <w:sz w:val="24"/>
          <w:szCs w:val="24"/>
        </w:rPr>
        <w:t xml:space="preserve"> continent the situation is entirely different. Suicides have a </w:t>
      </w:r>
      <w:r w:rsidR="000F59FF" w:rsidRPr="00C1718C">
        <w:rPr>
          <w:rFonts w:ascii="Arial" w:eastAsia="Times New Roman" w:hAnsi="Arial" w:cs="Arial"/>
          <w:color w:val="000000"/>
          <w:sz w:val="24"/>
          <w:szCs w:val="24"/>
        </w:rPr>
        <w:t>high influence</w:t>
      </w:r>
      <w:r w:rsidR="00BC370A" w:rsidRPr="00C1718C">
        <w:rPr>
          <w:rFonts w:ascii="Arial" w:eastAsia="Times New Roman" w:hAnsi="Arial" w:cs="Arial"/>
          <w:color w:val="000000"/>
          <w:sz w:val="24"/>
          <w:szCs w:val="24"/>
        </w:rPr>
        <w:t xml:space="preserve"> on countries with less GDP per capita. Suicides are more affected on countries having very less GDP per capita. As it increases after a certain level number of suicides seems to stay steady.</w:t>
      </w:r>
      <w:r w:rsidR="006C37AF" w:rsidRPr="00C1718C">
        <w:rPr>
          <w:rFonts w:ascii="Arial" w:eastAsia="Times New Roman" w:hAnsi="Arial" w:cs="Arial"/>
          <w:color w:val="000000"/>
          <w:sz w:val="24"/>
          <w:szCs w:val="24"/>
        </w:rPr>
        <w:t xml:space="preserve"> In America number of suicides is almost same in countries having more than twenty thousand GDP per capita.</w:t>
      </w:r>
      <w:r w:rsidR="00143A47" w:rsidRPr="00C1718C">
        <w:rPr>
          <w:rFonts w:ascii="Arial" w:eastAsia="Times New Roman" w:hAnsi="Arial" w:cs="Arial"/>
          <w:color w:val="000000"/>
          <w:sz w:val="24"/>
          <w:szCs w:val="24"/>
        </w:rPr>
        <w:t xml:space="preserve"> In Asia suicides have an increasing trend with respect to increase in GDP per </w:t>
      </w:r>
      <w:r w:rsidR="00143A47" w:rsidRPr="00C1718C">
        <w:rPr>
          <w:rFonts w:ascii="Arial" w:eastAsia="Times New Roman" w:hAnsi="Arial" w:cs="Arial"/>
          <w:color w:val="000000"/>
          <w:sz w:val="24"/>
          <w:szCs w:val="24"/>
        </w:rPr>
        <w:lastRenderedPageBreak/>
        <w:t xml:space="preserve">capita. </w:t>
      </w:r>
      <w:r w:rsidR="00827717" w:rsidRPr="00C1718C">
        <w:rPr>
          <w:rFonts w:ascii="Arial" w:eastAsia="Times New Roman" w:hAnsi="Arial" w:cs="Arial"/>
          <w:color w:val="000000"/>
          <w:sz w:val="24"/>
          <w:szCs w:val="24"/>
        </w:rPr>
        <w:t xml:space="preserve">It is understood that people living in countries with high GDP per capita in Asia could be facing more issues compared to the less GDP countries. Countries like India millions of farmers in different states living peaceful life doing farming and day labor jobs </w:t>
      </w:r>
      <w:r w:rsidR="00E04E8E" w:rsidRPr="00C1718C">
        <w:rPr>
          <w:rFonts w:ascii="Arial" w:eastAsia="Times New Roman" w:hAnsi="Arial" w:cs="Arial"/>
          <w:color w:val="000000"/>
          <w:sz w:val="24"/>
          <w:szCs w:val="24"/>
        </w:rPr>
        <w:t>happier</w:t>
      </w:r>
      <w:r w:rsidR="00827717" w:rsidRPr="00C1718C">
        <w:rPr>
          <w:rFonts w:ascii="Arial" w:eastAsia="Times New Roman" w:hAnsi="Arial" w:cs="Arial"/>
          <w:color w:val="000000"/>
          <w:sz w:val="24"/>
          <w:szCs w:val="24"/>
        </w:rPr>
        <w:t xml:space="preserve"> than the people with high income living in cities struggling to maintain the expectation of highly developed </w:t>
      </w:r>
      <w:r w:rsidR="00F3190A" w:rsidRPr="00C1718C">
        <w:rPr>
          <w:rFonts w:ascii="Arial" w:eastAsia="Times New Roman" w:hAnsi="Arial" w:cs="Arial"/>
          <w:color w:val="000000"/>
          <w:sz w:val="24"/>
          <w:szCs w:val="24"/>
        </w:rPr>
        <w:t>rich</w:t>
      </w:r>
      <w:r w:rsidR="00827717" w:rsidRPr="00C1718C">
        <w:rPr>
          <w:rFonts w:ascii="Arial" w:eastAsia="Times New Roman" w:hAnsi="Arial" w:cs="Arial"/>
          <w:color w:val="000000"/>
          <w:sz w:val="24"/>
          <w:szCs w:val="24"/>
        </w:rPr>
        <w:t xml:space="preserve"> people</w:t>
      </w:r>
      <w:r w:rsidR="000F5670"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
          <w:id w:val="-232470864"/>
          <w:placeholder>
            <w:docPart w:val="DefaultPlaceholder_-1854013440"/>
          </w:placeholder>
        </w:sdtPr>
        <w:sdtContent>
          <w:r w:rsidR="00863E39" w:rsidRPr="00863E39">
            <w:rPr>
              <w:rFonts w:ascii="Arial" w:eastAsia="Times New Roman" w:hAnsi="Arial" w:cs="Arial"/>
              <w:color w:val="000000"/>
              <w:sz w:val="24"/>
              <w:szCs w:val="24"/>
            </w:rPr>
            <w:t>(David Hurst, 2021)</w:t>
          </w:r>
        </w:sdtContent>
      </w:sdt>
      <w:r w:rsidR="00827717" w:rsidRPr="00C1718C">
        <w:rPr>
          <w:rFonts w:ascii="Arial" w:eastAsia="Times New Roman" w:hAnsi="Arial" w:cs="Arial"/>
          <w:color w:val="000000"/>
          <w:sz w:val="24"/>
          <w:szCs w:val="24"/>
        </w:rPr>
        <w:t>.</w:t>
      </w:r>
      <w:r w:rsidR="005039E7" w:rsidRPr="00C1718C">
        <w:rPr>
          <w:rFonts w:ascii="Arial" w:eastAsia="Times New Roman" w:hAnsi="Arial" w:cs="Arial"/>
          <w:color w:val="000000"/>
          <w:sz w:val="24"/>
          <w:szCs w:val="24"/>
        </w:rPr>
        <w:t xml:space="preserve"> Situation in Europe is quite different from Asian continent. Number of suicides are more in countries with less than fifty thousand GDP Per capita. As a highly developed society, to live a happy and peaceful life a high GDP Per capita is required for any country. </w:t>
      </w:r>
      <w:r w:rsidR="00887A4E" w:rsidRPr="00C1718C">
        <w:rPr>
          <w:rFonts w:ascii="Arial" w:eastAsia="Times New Roman" w:hAnsi="Arial" w:cs="Arial"/>
          <w:color w:val="000000"/>
          <w:sz w:val="24"/>
          <w:szCs w:val="24"/>
        </w:rPr>
        <w:t xml:space="preserve">This shows that authorities in health sector </w:t>
      </w:r>
      <w:r w:rsidR="000C0710" w:rsidRPr="00C1718C">
        <w:rPr>
          <w:rFonts w:ascii="Arial" w:eastAsia="Times New Roman" w:hAnsi="Arial" w:cs="Arial"/>
          <w:color w:val="000000"/>
          <w:sz w:val="24"/>
          <w:szCs w:val="24"/>
        </w:rPr>
        <w:t>must</w:t>
      </w:r>
      <w:r w:rsidR="00887A4E" w:rsidRPr="00C1718C">
        <w:rPr>
          <w:rFonts w:ascii="Arial" w:eastAsia="Times New Roman" w:hAnsi="Arial" w:cs="Arial"/>
          <w:color w:val="000000"/>
          <w:sz w:val="24"/>
          <w:szCs w:val="24"/>
        </w:rPr>
        <w:t xml:space="preserve"> provide more focus on countries with less GDP Per capita </w:t>
      </w:r>
      <w:r w:rsidR="00A614CC" w:rsidRPr="00C1718C">
        <w:rPr>
          <w:rFonts w:ascii="Arial" w:eastAsia="Times New Roman" w:hAnsi="Arial" w:cs="Arial"/>
          <w:color w:val="000000"/>
          <w:sz w:val="24"/>
          <w:szCs w:val="24"/>
        </w:rPr>
        <w:t>to</w:t>
      </w:r>
      <w:r w:rsidR="00887A4E" w:rsidRPr="00C1718C">
        <w:rPr>
          <w:rFonts w:ascii="Arial" w:eastAsia="Times New Roman" w:hAnsi="Arial" w:cs="Arial"/>
          <w:color w:val="000000"/>
          <w:sz w:val="24"/>
          <w:szCs w:val="24"/>
        </w:rPr>
        <w:t xml:space="preserve"> control this situation.</w:t>
      </w:r>
      <w:r w:rsidR="00B277D4" w:rsidRPr="00C1718C">
        <w:rPr>
          <w:rFonts w:ascii="Arial" w:eastAsia="Times New Roman" w:hAnsi="Arial" w:cs="Arial"/>
          <w:color w:val="000000"/>
          <w:sz w:val="24"/>
          <w:szCs w:val="24"/>
        </w:rPr>
        <w:t xml:space="preserve"> Countries like Russia, Ukraine and Hungary are the best example of this struggle</w:t>
      </w:r>
      <w:r w:rsidR="00822517" w:rsidRPr="00C1718C">
        <w:rPr>
          <w:rFonts w:ascii="Arial" w:eastAsia="Times New Roman" w:hAnsi="Arial" w:cs="Arial"/>
          <w:color w:val="000000"/>
          <w:sz w:val="24"/>
          <w:szCs w:val="24"/>
        </w:rPr>
        <w:t xml:space="preserve"> that</w:t>
      </w:r>
      <w:r w:rsidR="00B277D4" w:rsidRPr="00C1718C">
        <w:rPr>
          <w:rFonts w:ascii="Arial" w:eastAsia="Times New Roman" w:hAnsi="Arial" w:cs="Arial"/>
          <w:color w:val="000000"/>
          <w:sz w:val="24"/>
          <w:szCs w:val="24"/>
        </w:rPr>
        <w:t xml:space="preserve"> Europe </w:t>
      </w:r>
      <w:r w:rsidR="00FA608B" w:rsidRPr="00C1718C">
        <w:rPr>
          <w:rFonts w:ascii="Arial" w:eastAsia="Times New Roman" w:hAnsi="Arial" w:cs="Arial"/>
          <w:color w:val="000000"/>
          <w:sz w:val="24"/>
          <w:szCs w:val="24"/>
        </w:rPr>
        <w:t>carries</w:t>
      </w:r>
      <w:r w:rsidR="00822517" w:rsidRPr="00C1718C">
        <w:rPr>
          <w:rFonts w:ascii="Arial" w:eastAsia="Times New Roman" w:hAnsi="Arial" w:cs="Arial"/>
          <w:color w:val="000000"/>
          <w:sz w:val="24"/>
          <w:szCs w:val="24"/>
        </w:rPr>
        <w:t xml:space="preserve"> since early </w:t>
      </w:r>
      <w:r w:rsidR="00322A31" w:rsidRPr="00C1718C">
        <w:rPr>
          <w:rFonts w:ascii="Arial" w:eastAsia="Times New Roman" w:hAnsi="Arial" w:cs="Arial"/>
          <w:color w:val="000000"/>
          <w:sz w:val="24"/>
          <w:szCs w:val="24"/>
        </w:rPr>
        <w:t>nineties</w:t>
      </w:r>
      <w:r w:rsidR="00FA608B" w:rsidRPr="00C1718C">
        <w:rPr>
          <w:rFonts w:ascii="Arial" w:eastAsia="Times New Roman" w:hAnsi="Arial" w:cs="Arial"/>
          <w:color w:val="000000"/>
          <w:sz w:val="24"/>
          <w:szCs w:val="24"/>
        </w:rPr>
        <w:t>.</w:t>
      </w:r>
      <w:r w:rsidR="00987C71" w:rsidRPr="00C1718C">
        <w:rPr>
          <w:rFonts w:ascii="Arial" w:eastAsia="Times New Roman" w:hAnsi="Arial" w:cs="Arial"/>
          <w:color w:val="000000"/>
          <w:sz w:val="24"/>
          <w:szCs w:val="24"/>
        </w:rPr>
        <w:t xml:space="preserve"> Oceania shows a slightly increase in the suicides as the GDP Per capita increases. </w:t>
      </w:r>
    </w:p>
    <w:p w14:paraId="1009AA8A" w14:textId="0594F8FA" w:rsidR="00217923" w:rsidRPr="00C1718C" w:rsidRDefault="00217923"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color w:val="000000"/>
          <w:sz w:val="24"/>
          <w:szCs w:val="24"/>
        </w:rPr>
        <w:t xml:space="preserve">It is interesting to see from above observations how suicides varied in different continents with respect to their GDP per capita. Also, the trends can be different in different continents. This is due to the socio-economic changes </w:t>
      </w:r>
      <w:r w:rsidR="00BA53BD" w:rsidRPr="00C1718C">
        <w:rPr>
          <w:rFonts w:ascii="Arial" w:eastAsia="Times New Roman" w:hAnsi="Arial" w:cs="Arial"/>
          <w:color w:val="000000"/>
          <w:sz w:val="24"/>
          <w:szCs w:val="24"/>
        </w:rPr>
        <w:t>affecting the people in each country slightly different</w:t>
      </w:r>
      <w:r w:rsidR="00D35D0B" w:rsidRPr="00C1718C">
        <w:rPr>
          <w:rFonts w:ascii="Arial" w:eastAsia="Times New Roman" w:hAnsi="Arial" w:cs="Arial"/>
          <w:color w:val="000000"/>
          <w:sz w:val="24"/>
          <w:szCs w:val="24"/>
        </w:rPr>
        <w:t xml:space="preserve"> in each continent</w:t>
      </w:r>
      <w:r w:rsidR="00BA53BD" w:rsidRPr="00C1718C">
        <w:rPr>
          <w:rFonts w:ascii="Arial" w:eastAsia="Times New Roman" w:hAnsi="Arial" w:cs="Arial"/>
          <w:color w:val="000000"/>
          <w:sz w:val="24"/>
          <w:szCs w:val="24"/>
        </w:rPr>
        <w:t>.</w:t>
      </w:r>
    </w:p>
    <w:p w14:paraId="4F58CA27" w14:textId="77777777" w:rsidR="00822517" w:rsidRPr="00C1718C" w:rsidRDefault="00822517" w:rsidP="00710264">
      <w:pPr>
        <w:spacing w:line="360" w:lineRule="auto"/>
        <w:jc w:val="both"/>
        <w:rPr>
          <w:rFonts w:ascii="Arial" w:eastAsia="Times New Roman" w:hAnsi="Arial" w:cs="Arial"/>
          <w:sz w:val="24"/>
          <w:szCs w:val="24"/>
        </w:rPr>
      </w:pPr>
    </w:p>
    <w:p w14:paraId="08177A6D" w14:textId="77777777" w:rsidR="00F72438" w:rsidRDefault="004B743D" w:rsidP="00DC1C60">
      <w:pPr>
        <w:autoSpaceDE w:val="0"/>
        <w:autoSpaceDN w:val="0"/>
        <w:adjustRightInd w:val="0"/>
        <w:spacing w:after="0" w:line="360" w:lineRule="auto"/>
        <w:rPr>
          <w:rFonts w:ascii="Arial" w:hAnsi="Arial" w:cs="Arial"/>
          <w:b/>
          <w:bCs/>
          <w:sz w:val="36"/>
          <w:szCs w:val="36"/>
        </w:rPr>
      </w:pPr>
      <w:r w:rsidRPr="003B31CD">
        <w:rPr>
          <w:rFonts w:ascii="Arial" w:hAnsi="Arial" w:cs="Arial"/>
          <w:b/>
          <w:bCs/>
          <w:sz w:val="36"/>
          <w:szCs w:val="36"/>
        </w:rPr>
        <w:t>Chapter 4</w:t>
      </w:r>
    </w:p>
    <w:p w14:paraId="79503B1F" w14:textId="350928EF" w:rsidR="00F72438" w:rsidRPr="003B31CD" w:rsidRDefault="004B743D" w:rsidP="00DC1C60">
      <w:pPr>
        <w:autoSpaceDE w:val="0"/>
        <w:autoSpaceDN w:val="0"/>
        <w:adjustRightInd w:val="0"/>
        <w:spacing w:after="0" w:line="360" w:lineRule="auto"/>
        <w:rPr>
          <w:rFonts w:ascii="Arial" w:hAnsi="Arial" w:cs="Arial"/>
          <w:b/>
          <w:bCs/>
          <w:sz w:val="32"/>
          <w:szCs w:val="32"/>
        </w:rPr>
      </w:pPr>
      <w:r w:rsidRPr="003B31CD">
        <w:rPr>
          <w:rFonts w:ascii="Arial" w:hAnsi="Arial" w:cs="Arial"/>
          <w:b/>
          <w:bCs/>
          <w:sz w:val="32"/>
          <w:szCs w:val="32"/>
        </w:rPr>
        <w:t>Design and Implementation</w:t>
      </w:r>
    </w:p>
    <w:p w14:paraId="1CC8A920" w14:textId="0B1FB5A9" w:rsidR="004B743D" w:rsidRPr="003B31CD" w:rsidRDefault="004E458F" w:rsidP="00DC1C60">
      <w:pPr>
        <w:spacing w:line="360" w:lineRule="auto"/>
        <w:jc w:val="both"/>
        <w:rPr>
          <w:rFonts w:ascii="Arial" w:hAnsi="Arial" w:cs="Arial"/>
          <w:b/>
          <w:bCs/>
          <w:sz w:val="28"/>
          <w:szCs w:val="28"/>
        </w:rPr>
      </w:pPr>
      <w:r w:rsidRPr="003B31CD">
        <w:rPr>
          <w:rFonts w:ascii="Arial" w:hAnsi="Arial" w:cs="Arial"/>
          <w:b/>
          <w:bCs/>
          <w:sz w:val="28"/>
          <w:szCs w:val="28"/>
        </w:rPr>
        <w:t xml:space="preserve">4.1 </w:t>
      </w:r>
      <w:r w:rsidR="004317EE" w:rsidRPr="003B31CD">
        <w:rPr>
          <w:rFonts w:ascii="Arial" w:hAnsi="Arial" w:cs="Arial"/>
          <w:b/>
          <w:bCs/>
          <w:sz w:val="28"/>
          <w:szCs w:val="28"/>
        </w:rPr>
        <w:t xml:space="preserve">Database </w:t>
      </w:r>
      <w:r w:rsidR="003E28ED" w:rsidRPr="003B31CD">
        <w:rPr>
          <w:rFonts w:ascii="Arial" w:hAnsi="Arial" w:cs="Arial"/>
          <w:b/>
          <w:bCs/>
          <w:sz w:val="28"/>
          <w:szCs w:val="28"/>
        </w:rPr>
        <w:t>design</w:t>
      </w:r>
      <w:r w:rsidR="004317EE" w:rsidRPr="003B31CD">
        <w:rPr>
          <w:rFonts w:ascii="Arial" w:hAnsi="Arial" w:cs="Arial"/>
          <w:b/>
          <w:bCs/>
          <w:sz w:val="28"/>
          <w:szCs w:val="28"/>
        </w:rPr>
        <w:t xml:space="preserve"> and Migration</w:t>
      </w:r>
    </w:p>
    <w:p w14:paraId="2573D945" w14:textId="5F546A8C" w:rsidR="00C40D57" w:rsidRPr="00C1718C" w:rsidRDefault="00C40D57" w:rsidP="00DC1C60">
      <w:pPr>
        <w:spacing w:line="360" w:lineRule="auto"/>
        <w:jc w:val="both"/>
        <w:rPr>
          <w:rFonts w:ascii="Arial" w:hAnsi="Arial" w:cs="Arial"/>
          <w:sz w:val="24"/>
          <w:szCs w:val="24"/>
        </w:rPr>
      </w:pPr>
      <w:r w:rsidRPr="00C1718C">
        <w:rPr>
          <w:rFonts w:ascii="Arial" w:hAnsi="Arial" w:cs="Arial"/>
          <w:sz w:val="24"/>
          <w:szCs w:val="24"/>
        </w:rPr>
        <w:t xml:space="preserve">For running python </w:t>
      </w:r>
      <w:r w:rsidR="00365EA1" w:rsidRPr="00C1718C">
        <w:rPr>
          <w:rFonts w:ascii="Arial" w:hAnsi="Arial" w:cs="Arial"/>
          <w:sz w:val="24"/>
          <w:szCs w:val="24"/>
        </w:rPr>
        <w:t>packages and</w:t>
      </w:r>
      <w:r w:rsidR="00476690" w:rsidRPr="00C1718C">
        <w:rPr>
          <w:rFonts w:ascii="Arial" w:hAnsi="Arial" w:cs="Arial"/>
          <w:sz w:val="24"/>
          <w:szCs w:val="24"/>
        </w:rPr>
        <w:t xml:space="preserve"> preparing the server ready new VPS package has been purchased from Mochahost. </w:t>
      </w:r>
      <w:r w:rsidR="00BF608E" w:rsidRPr="00C1718C">
        <w:rPr>
          <w:rFonts w:ascii="Arial" w:hAnsi="Arial" w:cs="Arial"/>
          <w:sz w:val="24"/>
          <w:szCs w:val="24"/>
        </w:rPr>
        <w:t>p</w:t>
      </w:r>
      <w:r w:rsidR="00852BA0" w:rsidRPr="00C1718C">
        <w:rPr>
          <w:rFonts w:ascii="Arial" w:hAnsi="Arial" w:cs="Arial"/>
          <w:sz w:val="24"/>
          <w:szCs w:val="24"/>
        </w:rPr>
        <w:t xml:space="preserve">ip dash packages </w:t>
      </w:r>
      <w:r w:rsidR="00C4092D" w:rsidRPr="00C1718C">
        <w:rPr>
          <w:rFonts w:ascii="Arial" w:hAnsi="Arial" w:cs="Arial"/>
          <w:sz w:val="24"/>
          <w:szCs w:val="24"/>
        </w:rPr>
        <w:t>have</w:t>
      </w:r>
      <w:r w:rsidR="00852BA0" w:rsidRPr="00C1718C">
        <w:rPr>
          <w:rFonts w:ascii="Arial" w:hAnsi="Arial" w:cs="Arial"/>
          <w:sz w:val="24"/>
          <w:szCs w:val="24"/>
        </w:rPr>
        <w:t xml:space="preserve"> been installed on the server.</w:t>
      </w:r>
      <w:r w:rsidR="00A206AE" w:rsidRPr="00C1718C">
        <w:rPr>
          <w:rFonts w:ascii="Arial" w:hAnsi="Arial" w:cs="Arial"/>
          <w:sz w:val="24"/>
          <w:szCs w:val="24"/>
        </w:rPr>
        <w:t xml:space="preserve"> Initially small bits of code </w:t>
      </w:r>
      <w:r w:rsidR="00C4092D" w:rsidRPr="00C1718C">
        <w:rPr>
          <w:rFonts w:ascii="Arial" w:hAnsi="Arial" w:cs="Arial"/>
          <w:sz w:val="24"/>
          <w:szCs w:val="24"/>
        </w:rPr>
        <w:t>have</w:t>
      </w:r>
      <w:r w:rsidR="00A206AE" w:rsidRPr="00C1718C">
        <w:rPr>
          <w:rFonts w:ascii="Arial" w:hAnsi="Arial" w:cs="Arial"/>
          <w:sz w:val="24"/>
          <w:szCs w:val="24"/>
        </w:rPr>
        <w:t xml:space="preserve"> been written on the local machine inside Jupyter notebook. </w:t>
      </w:r>
      <w:r w:rsidR="005C4456" w:rsidRPr="00C1718C">
        <w:rPr>
          <w:rFonts w:ascii="Arial" w:hAnsi="Arial" w:cs="Arial"/>
          <w:sz w:val="24"/>
          <w:szCs w:val="24"/>
        </w:rPr>
        <w:t>XAMPP has been also installed on the machin</w:t>
      </w:r>
      <w:r w:rsidR="004A29A1" w:rsidRPr="00C1718C">
        <w:rPr>
          <w:rFonts w:ascii="Arial" w:hAnsi="Arial" w:cs="Arial"/>
          <w:sz w:val="24"/>
          <w:szCs w:val="24"/>
        </w:rPr>
        <w:t>e to facilitate Maria DB. Using command prompt csv files have been uploaded to the dkit database.</w:t>
      </w:r>
      <w:r w:rsidR="00EA4485" w:rsidRPr="00C1718C">
        <w:rPr>
          <w:rFonts w:ascii="Arial" w:hAnsi="Arial" w:cs="Arial"/>
          <w:sz w:val="24"/>
          <w:szCs w:val="24"/>
        </w:rPr>
        <w:t xml:space="preserve"> </w:t>
      </w:r>
      <w:r w:rsidR="00E5588A" w:rsidRPr="00C1718C">
        <w:rPr>
          <w:rFonts w:ascii="Arial" w:hAnsi="Arial" w:cs="Arial"/>
          <w:sz w:val="24"/>
          <w:szCs w:val="24"/>
        </w:rPr>
        <w:t>Using SQL ‘LOAD DATA LOCAL INFILE’ commands</w:t>
      </w:r>
      <w:r w:rsidR="00EA4485" w:rsidRPr="00C1718C">
        <w:rPr>
          <w:rFonts w:ascii="Arial" w:hAnsi="Arial" w:cs="Arial"/>
          <w:sz w:val="24"/>
          <w:szCs w:val="24"/>
        </w:rPr>
        <w:t xml:space="preserve"> command has been run </w:t>
      </w:r>
      <w:r w:rsidR="00F0112F" w:rsidRPr="00C1718C">
        <w:rPr>
          <w:rFonts w:ascii="Arial" w:hAnsi="Arial" w:cs="Arial"/>
          <w:sz w:val="24"/>
          <w:szCs w:val="24"/>
        </w:rPr>
        <w:t>in order</w:t>
      </w:r>
      <w:r w:rsidR="00EA4485" w:rsidRPr="00C1718C">
        <w:rPr>
          <w:rFonts w:ascii="Arial" w:hAnsi="Arial" w:cs="Arial"/>
          <w:sz w:val="24"/>
          <w:szCs w:val="24"/>
        </w:rPr>
        <w:t xml:space="preserve"> to get he data which is produced by the data_maker.py file inside the suicide_dash_app folder.</w:t>
      </w:r>
    </w:p>
    <w:p w14:paraId="448870B3" w14:textId="028C7B76" w:rsidR="009B66F3" w:rsidRPr="00C1718C" w:rsidRDefault="009B66F3" w:rsidP="009B66F3">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40"/>
                    <a:stretch>
                      <a:fillRect/>
                    </a:stretch>
                  </pic:blipFill>
                  <pic:spPr>
                    <a:xfrm>
                      <a:off x="0" y="0"/>
                      <a:ext cx="4299354" cy="2341453"/>
                    </a:xfrm>
                    <a:prstGeom prst="rect">
                      <a:avLst/>
                    </a:prstGeom>
                  </pic:spPr>
                </pic:pic>
              </a:graphicData>
            </a:graphic>
          </wp:inline>
        </w:drawing>
      </w:r>
    </w:p>
    <w:p w14:paraId="03C29581" w14:textId="7CE70755" w:rsidR="000E602F" w:rsidRPr="00C1718C" w:rsidRDefault="00960055" w:rsidP="0032542D">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DB2811">
        <w:rPr>
          <w:rFonts w:ascii="Arial" w:eastAsia="Times New Roman" w:hAnsi="Arial" w:cs="Arial"/>
          <w:b/>
          <w:bCs/>
          <w:i/>
          <w:iCs/>
          <w:sz w:val="24"/>
          <w:szCs w:val="24"/>
        </w:rPr>
        <w:t>4.1</w:t>
      </w:r>
      <w:r w:rsidRPr="00C1718C">
        <w:rPr>
          <w:rFonts w:ascii="Arial" w:eastAsia="Times New Roman" w:hAnsi="Arial" w:cs="Arial"/>
          <w:i/>
          <w:iCs/>
          <w:sz w:val="24"/>
          <w:szCs w:val="24"/>
        </w:rPr>
        <w:t xml:space="preserve"> </w:t>
      </w:r>
      <w:r w:rsidR="0032542D" w:rsidRPr="00C1718C">
        <w:rPr>
          <w:rFonts w:ascii="Arial" w:eastAsia="Times New Roman" w:hAnsi="Arial" w:cs="Arial"/>
          <w:i/>
          <w:iCs/>
          <w:sz w:val="24"/>
          <w:szCs w:val="24"/>
        </w:rPr>
        <w:t xml:space="preserve">Cpanel Home Page </w:t>
      </w:r>
    </w:p>
    <w:p w14:paraId="1EAA96D9" w14:textId="1A4E7048" w:rsidR="000E602F" w:rsidRPr="00C1718C" w:rsidRDefault="002A200F" w:rsidP="000E602F">
      <w:pPr>
        <w:spacing w:line="360" w:lineRule="auto"/>
        <w:jc w:val="both"/>
        <w:rPr>
          <w:rFonts w:ascii="Arial" w:hAnsi="Arial" w:cs="Arial"/>
          <w:b/>
          <w:bCs/>
          <w:sz w:val="32"/>
          <w:szCs w:val="32"/>
        </w:rPr>
      </w:pPr>
      <w:r w:rsidRPr="00C1718C">
        <w:rPr>
          <w:rFonts w:ascii="Arial" w:hAnsi="Arial" w:cs="Arial"/>
          <w:b/>
          <w:bCs/>
          <w:sz w:val="32"/>
          <w:szCs w:val="32"/>
        </w:rPr>
        <w:t xml:space="preserve">4.2 </w:t>
      </w:r>
      <w:r w:rsidR="000E602F" w:rsidRPr="00C1718C">
        <w:rPr>
          <w:rFonts w:ascii="Arial" w:hAnsi="Arial" w:cs="Arial"/>
          <w:b/>
          <w:bCs/>
          <w:sz w:val="32"/>
          <w:szCs w:val="32"/>
        </w:rPr>
        <w:t>SSH Access and Putty Configuration</w:t>
      </w:r>
    </w:p>
    <w:p w14:paraId="0747970A" w14:textId="70A0FE93" w:rsidR="007322C2" w:rsidRPr="00C1718C" w:rsidRDefault="008D345A" w:rsidP="004B743D">
      <w:pPr>
        <w:spacing w:line="360" w:lineRule="auto"/>
        <w:jc w:val="both"/>
        <w:rPr>
          <w:rFonts w:ascii="Arial" w:eastAsia="Times New Roman" w:hAnsi="Arial" w:cs="Arial"/>
          <w:sz w:val="24"/>
          <w:szCs w:val="24"/>
        </w:rPr>
      </w:pPr>
      <w:r w:rsidRPr="00C1718C">
        <w:rPr>
          <w:rFonts w:ascii="Arial" w:eastAsia="Times New Roman" w:hAnsi="Arial" w:cs="Arial"/>
          <w:sz w:val="24"/>
          <w:szCs w:val="24"/>
        </w:rPr>
        <w:t>In order</w:t>
      </w:r>
      <w:r w:rsidR="000E602F" w:rsidRPr="00C1718C">
        <w:rPr>
          <w:rFonts w:ascii="Arial" w:eastAsia="Times New Roman" w:hAnsi="Arial" w:cs="Arial"/>
          <w:sz w:val="24"/>
          <w:szCs w:val="24"/>
        </w:rPr>
        <w:t xml:space="preserve"> to use the SSH access</w:t>
      </w:r>
      <w:r w:rsidR="00D902CC" w:rsidRPr="00C1718C">
        <w:rPr>
          <w:rFonts w:ascii="Arial" w:eastAsia="Times New Roman" w:hAnsi="Arial" w:cs="Arial"/>
          <w:sz w:val="24"/>
          <w:szCs w:val="24"/>
        </w:rPr>
        <w:t xml:space="preserve"> time to time, putty configuration was required. Data architecture skills need to be used to configure or prepare the server. </w:t>
      </w:r>
      <w:r w:rsidRPr="00C1718C">
        <w:rPr>
          <w:rFonts w:ascii="Arial" w:eastAsia="Times New Roman" w:hAnsi="Arial" w:cs="Arial"/>
          <w:sz w:val="24"/>
          <w:szCs w:val="24"/>
        </w:rPr>
        <w:t>cPanel’s</w:t>
      </w:r>
      <w:r w:rsidR="00D902CC" w:rsidRPr="00C1718C">
        <w:rPr>
          <w:rFonts w:ascii="Arial" w:eastAsia="Times New Roman" w:hAnsi="Arial" w:cs="Arial"/>
          <w:sz w:val="24"/>
          <w:szCs w:val="24"/>
        </w:rPr>
        <w:t xml:space="preserve"> official documentation</w:t>
      </w:r>
      <w:r w:rsidR="00D902CC"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863E39" w:rsidRPr="00863E39">
            <w:rPr>
              <w:rFonts w:ascii="Arial" w:eastAsia="Times New Roman" w:hAnsi="Arial" w:cs="Arial"/>
              <w:color w:val="000000"/>
            </w:rPr>
            <w:t>(2021)</w:t>
          </w:r>
        </w:sdtContent>
      </w:sdt>
      <w:r w:rsidR="00D902CC" w:rsidRPr="00C1718C">
        <w:rPr>
          <w:rFonts w:ascii="Arial" w:eastAsia="Times New Roman" w:hAnsi="Arial" w:cs="Arial"/>
          <w:sz w:val="24"/>
          <w:szCs w:val="24"/>
        </w:rPr>
        <w:t xml:space="preserve"> can be checked  to get </w:t>
      </w:r>
      <w:r w:rsidR="00711497" w:rsidRPr="00C1718C">
        <w:rPr>
          <w:rFonts w:ascii="Arial" w:eastAsia="Times New Roman" w:hAnsi="Arial" w:cs="Arial"/>
          <w:sz w:val="24"/>
          <w:szCs w:val="24"/>
        </w:rPr>
        <w:t>details on preparation of the server.</w:t>
      </w:r>
    </w:p>
    <w:p w14:paraId="6BF0EE08" w14:textId="0380E753" w:rsidR="00852BA0" w:rsidRPr="00C1718C" w:rsidRDefault="00852BA0" w:rsidP="00852BA0">
      <w:pPr>
        <w:spacing w:line="360" w:lineRule="auto"/>
        <w:jc w:val="center"/>
        <w:rPr>
          <w:rFonts w:ascii="Arial" w:hAnsi="Arial" w:cs="Arial"/>
          <w:sz w:val="24"/>
          <w:szCs w:val="24"/>
        </w:rPr>
      </w:pPr>
      <w:r w:rsidRPr="00C1718C">
        <w:rPr>
          <w:rFonts w:ascii="Arial" w:hAnsi="Arial" w:cs="Arial"/>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1"/>
                    <a:stretch>
                      <a:fillRect/>
                    </a:stretch>
                  </pic:blipFill>
                  <pic:spPr>
                    <a:xfrm>
                      <a:off x="0" y="0"/>
                      <a:ext cx="4307332" cy="2421493"/>
                    </a:xfrm>
                    <a:prstGeom prst="rect">
                      <a:avLst/>
                    </a:prstGeom>
                  </pic:spPr>
                </pic:pic>
              </a:graphicData>
            </a:graphic>
          </wp:inline>
        </w:drawing>
      </w:r>
    </w:p>
    <w:p w14:paraId="7058FDC1" w14:textId="773065C5" w:rsidR="00562409" w:rsidRPr="00913C48" w:rsidRDefault="00AC57FD" w:rsidP="00562409">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 xml:space="preserve">Fig </w:t>
      </w:r>
      <w:r w:rsidR="00913C48" w:rsidRPr="00913C48">
        <w:rPr>
          <w:rFonts w:ascii="Arial" w:eastAsia="Times New Roman" w:hAnsi="Arial" w:cs="Arial"/>
          <w:i/>
          <w:iCs/>
          <w:sz w:val="24"/>
          <w:szCs w:val="24"/>
        </w:rPr>
        <w:t>4.2</w:t>
      </w:r>
      <w:r w:rsidRPr="00913C48">
        <w:rPr>
          <w:rFonts w:ascii="Arial" w:hAnsi="Arial" w:cs="Arial"/>
          <w:noProof/>
        </w:rPr>
        <w:t xml:space="preserve"> </w:t>
      </w:r>
      <w:r w:rsidR="00562409" w:rsidRPr="00913C48">
        <w:rPr>
          <w:rFonts w:ascii="Arial" w:hAnsi="Arial" w:cs="Arial"/>
          <w:i/>
          <w:iCs/>
          <w:noProof/>
        </w:rPr>
        <w:t xml:space="preserve">SSH access </w:t>
      </w:r>
      <w:r w:rsidR="00937C08" w:rsidRPr="00913C48">
        <w:rPr>
          <w:rFonts w:ascii="Arial" w:hAnsi="Arial" w:cs="Arial"/>
          <w:i/>
          <w:iCs/>
          <w:noProof/>
        </w:rPr>
        <w:t>to the server and files in the dash app</w:t>
      </w:r>
    </w:p>
    <w:p w14:paraId="1F9D4FE2" w14:textId="3EAB91F4" w:rsidR="00760812" w:rsidRPr="00C1718C" w:rsidRDefault="009B32D9" w:rsidP="00760812">
      <w:pPr>
        <w:spacing w:line="360" w:lineRule="auto"/>
        <w:jc w:val="both"/>
        <w:rPr>
          <w:rFonts w:ascii="Arial" w:hAnsi="Arial" w:cs="Arial"/>
          <w:b/>
          <w:bCs/>
          <w:sz w:val="32"/>
          <w:szCs w:val="32"/>
        </w:rPr>
      </w:pPr>
      <w:r w:rsidRPr="00C1718C">
        <w:rPr>
          <w:rFonts w:ascii="Arial" w:hAnsi="Arial" w:cs="Arial"/>
          <w:b/>
          <w:bCs/>
          <w:sz w:val="32"/>
          <w:szCs w:val="32"/>
        </w:rPr>
        <w:t xml:space="preserve">4.3 </w:t>
      </w:r>
      <w:r w:rsidR="00411DD9" w:rsidRPr="00C1718C">
        <w:rPr>
          <w:rFonts w:ascii="Arial" w:hAnsi="Arial" w:cs="Arial"/>
          <w:b/>
          <w:bCs/>
          <w:sz w:val="32"/>
          <w:szCs w:val="32"/>
        </w:rPr>
        <w:t>DB Schema</w:t>
      </w:r>
      <w:r w:rsidR="009D78D6" w:rsidRPr="00C1718C">
        <w:rPr>
          <w:rFonts w:ascii="Arial" w:hAnsi="Arial" w:cs="Arial"/>
          <w:b/>
          <w:bCs/>
          <w:sz w:val="32"/>
          <w:szCs w:val="32"/>
        </w:rPr>
        <w:t xml:space="preserve"> and</w:t>
      </w:r>
      <w:r w:rsidR="00411DD9" w:rsidRPr="00C1718C">
        <w:rPr>
          <w:rFonts w:ascii="Arial" w:hAnsi="Arial" w:cs="Arial"/>
          <w:b/>
          <w:bCs/>
          <w:sz w:val="32"/>
          <w:szCs w:val="32"/>
        </w:rPr>
        <w:t xml:space="preserve"> table creation</w:t>
      </w:r>
      <w:r w:rsidR="00BB7EB8">
        <w:rPr>
          <w:rFonts w:ascii="Arial" w:hAnsi="Arial" w:cs="Arial"/>
          <w:b/>
          <w:bCs/>
          <w:sz w:val="32"/>
          <w:szCs w:val="32"/>
        </w:rPr>
        <w:t xml:space="preserve"> in Laravel</w:t>
      </w:r>
    </w:p>
    <w:p w14:paraId="6F134EEB" w14:textId="065EFB1D" w:rsidR="00D43C50" w:rsidRPr="00C1718C" w:rsidRDefault="009F5376" w:rsidP="00FC329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After creating the database, database design is done from Laravel artisan console. </w:t>
      </w:r>
      <w:r w:rsidR="00757D61" w:rsidRPr="00C1718C">
        <w:rPr>
          <w:rFonts w:ascii="Arial" w:eastAsia="Times New Roman" w:hAnsi="Arial" w:cs="Arial"/>
          <w:sz w:val="24"/>
          <w:szCs w:val="24"/>
        </w:rPr>
        <w:t xml:space="preserve">The required columns and table names were created as migration files in the Laravel database </w:t>
      </w:r>
      <w:r w:rsidR="00757D61" w:rsidRPr="00C1718C">
        <w:rPr>
          <w:rFonts w:ascii="Arial" w:eastAsia="Times New Roman" w:hAnsi="Arial" w:cs="Arial"/>
          <w:sz w:val="24"/>
          <w:szCs w:val="24"/>
        </w:rPr>
        <w:lastRenderedPageBreak/>
        <w:t xml:space="preserve">directory. </w:t>
      </w:r>
      <w:r w:rsidR="008E55A2" w:rsidRPr="00C1718C">
        <w:rPr>
          <w:rFonts w:ascii="Arial" w:eastAsia="Times New Roman" w:hAnsi="Arial" w:cs="Arial"/>
          <w:sz w:val="24"/>
          <w:szCs w:val="24"/>
        </w:rPr>
        <w:t>The appropriate</w:t>
      </w:r>
      <w:r w:rsidR="0075319F" w:rsidRPr="00C1718C">
        <w:rPr>
          <w:rFonts w:ascii="Arial" w:eastAsia="Times New Roman" w:hAnsi="Arial" w:cs="Arial"/>
          <w:sz w:val="24"/>
          <w:szCs w:val="24"/>
        </w:rPr>
        <w:t xml:space="preserve"> datatype </w:t>
      </w:r>
      <w:r w:rsidR="00021E7E" w:rsidRPr="00C1718C">
        <w:rPr>
          <w:rFonts w:ascii="Arial" w:eastAsia="Times New Roman" w:hAnsi="Arial" w:cs="Arial"/>
          <w:sz w:val="24"/>
          <w:szCs w:val="24"/>
        </w:rPr>
        <w:t>must</w:t>
      </w:r>
      <w:r w:rsidR="0075319F" w:rsidRPr="00C1718C">
        <w:rPr>
          <w:rFonts w:ascii="Arial" w:eastAsia="Times New Roman" w:hAnsi="Arial" w:cs="Arial"/>
          <w:sz w:val="24"/>
          <w:szCs w:val="24"/>
        </w:rPr>
        <w:t xml:space="preserve"> be defined for each specific variable.</w:t>
      </w:r>
      <w:r w:rsidR="001B6685" w:rsidRPr="00C1718C">
        <w:rPr>
          <w:rFonts w:ascii="Arial" w:eastAsia="Times New Roman" w:hAnsi="Arial" w:cs="Arial"/>
          <w:sz w:val="24"/>
          <w:szCs w:val="24"/>
        </w:rPr>
        <w:t xml:space="preserve"> Tables required for both </w:t>
      </w:r>
      <w:r w:rsidR="00412F90" w:rsidRPr="00C1718C">
        <w:rPr>
          <w:rFonts w:ascii="Arial" w:eastAsia="Times New Roman" w:hAnsi="Arial" w:cs="Arial"/>
          <w:sz w:val="24"/>
          <w:szCs w:val="24"/>
        </w:rPr>
        <w:t xml:space="preserve">the </w:t>
      </w:r>
      <w:r w:rsidR="001B6685" w:rsidRPr="00C1718C">
        <w:rPr>
          <w:rFonts w:ascii="Arial" w:eastAsia="Times New Roman" w:hAnsi="Arial" w:cs="Arial"/>
          <w:sz w:val="24"/>
          <w:szCs w:val="24"/>
        </w:rPr>
        <w:t xml:space="preserve">python dash app as well as Laravel backend for admin panel has been defined in one go. </w:t>
      </w:r>
      <w:r w:rsidR="0080586B" w:rsidRPr="00C1718C">
        <w:rPr>
          <w:rFonts w:ascii="Arial" w:eastAsia="Times New Roman" w:hAnsi="Arial" w:cs="Arial"/>
          <w:sz w:val="24"/>
          <w:szCs w:val="24"/>
        </w:rPr>
        <w:t xml:space="preserve">"php artisan migrate” command has been used to run the migration. </w:t>
      </w:r>
      <w:r w:rsidR="00F61C85" w:rsidRPr="00C1718C">
        <w:rPr>
          <w:rFonts w:ascii="Arial" w:eastAsia="Times New Roman" w:hAnsi="Arial" w:cs="Arial"/>
          <w:sz w:val="24"/>
          <w:szCs w:val="24"/>
        </w:rPr>
        <w:t>The database</w:t>
      </w:r>
      <w:r w:rsidR="0015284A" w:rsidRPr="00C1718C">
        <w:rPr>
          <w:rFonts w:ascii="Arial" w:eastAsia="Times New Roman" w:hAnsi="Arial" w:cs="Arial"/>
          <w:sz w:val="24"/>
          <w:szCs w:val="24"/>
        </w:rPr>
        <w:t xml:space="preserve"> section also has database seeders used to inject predefined data like admin names and </w:t>
      </w:r>
      <w:r w:rsidR="00B0463E" w:rsidRPr="00C1718C">
        <w:rPr>
          <w:rFonts w:ascii="Arial" w:eastAsia="Times New Roman" w:hAnsi="Arial" w:cs="Arial"/>
          <w:sz w:val="24"/>
          <w:szCs w:val="24"/>
        </w:rPr>
        <w:t>passwords</w:t>
      </w:r>
      <w:r w:rsidR="0015284A" w:rsidRPr="00C1718C">
        <w:rPr>
          <w:rFonts w:ascii="Arial" w:eastAsia="Times New Roman" w:hAnsi="Arial" w:cs="Arial"/>
          <w:sz w:val="24"/>
          <w:szCs w:val="24"/>
        </w:rPr>
        <w:t xml:space="preserve"> for super admin access. </w:t>
      </w:r>
      <w:r w:rsidR="004F65C8" w:rsidRPr="00C1718C">
        <w:rPr>
          <w:rFonts w:ascii="Arial" w:eastAsia="Times New Roman" w:hAnsi="Arial" w:cs="Arial"/>
          <w:sz w:val="24"/>
          <w:szCs w:val="24"/>
        </w:rPr>
        <w:t xml:space="preserve"> “php artisan db:seed has been used to run the seed. </w:t>
      </w:r>
    </w:p>
    <w:p w14:paraId="41C117CC" w14:textId="5A770EA1" w:rsidR="00760812" w:rsidRDefault="00377FC9" w:rsidP="004E458F">
      <w:pPr>
        <w:spacing w:line="360" w:lineRule="auto"/>
        <w:jc w:val="center"/>
        <w:rPr>
          <w:rFonts w:ascii="Arial" w:eastAsia="Times New Roman" w:hAnsi="Arial" w:cs="Arial"/>
          <w:sz w:val="24"/>
          <w:szCs w:val="24"/>
        </w:rPr>
      </w:pPr>
      <w:r w:rsidRPr="00C1718C">
        <w:rPr>
          <w:rFonts w:ascii="Arial" w:hAnsi="Arial" w:cs="Arial"/>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8329" cy="1687588"/>
                    </a:xfrm>
                    <a:prstGeom prst="rect">
                      <a:avLst/>
                    </a:prstGeom>
                  </pic:spPr>
                </pic:pic>
              </a:graphicData>
            </a:graphic>
          </wp:inline>
        </w:drawing>
      </w:r>
    </w:p>
    <w:p w14:paraId="24791D97" w14:textId="3A1DA990" w:rsidR="00220C9B" w:rsidRPr="00C1718C" w:rsidRDefault="00220C9B" w:rsidP="00220C9B">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Fig 4.</w:t>
      </w:r>
      <w:r>
        <w:rPr>
          <w:rFonts w:ascii="Arial" w:eastAsia="Times New Roman" w:hAnsi="Arial" w:cs="Arial"/>
          <w:i/>
          <w:iCs/>
          <w:sz w:val="24"/>
          <w:szCs w:val="24"/>
        </w:rPr>
        <w:t>3</w:t>
      </w:r>
      <w:r w:rsidRPr="00913C48">
        <w:rPr>
          <w:rFonts w:ascii="Arial" w:hAnsi="Arial" w:cs="Arial"/>
          <w:noProof/>
        </w:rPr>
        <w:t xml:space="preserve"> </w:t>
      </w:r>
      <w:r>
        <w:rPr>
          <w:rFonts w:ascii="Arial" w:hAnsi="Arial" w:cs="Arial"/>
          <w:i/>
          <w:iCs/>
          <w:noProof/>
        </w:rPr>
        <w:t>Mysql DB Loaded with data</w:t>
      </w:r>
    </w:p>
    <w:p w14:paraId="31DAEC76" w14:textId="1A8E4782" w:rsidR="005F106B" w:rsidRPr="00C1718C" w:rsidRDefault="00F64C84" w:rsidP="005F106B">
      <w:pPr>
        <w:spacing w:line="360" w:lineRule="auto"/>
        <w:rPr>
          <w:rFonts w:ascii="Arial" w:eastAsia="Times New Roman" w:hAnsi="Arial" w:cs="Arial"/>
          <w:b/>
          <w:bCs/>
          <w:sz w:val="28"/>
          <w:szCs w:val="28"/>
        </w:rPr>
      </w:pPr>
      <w:r w:rsidRPr="00C1718C">
        <w:rPr>
          <w:rFonts w:ascii="Arial" w:eastAsia="Times New Roman" w:hAnsi="Arial" w:cs="Arial"/>
          <w:b/>
          <w:bCs/>
          <w:sz w:val="28"/>
          <w:szCs w:val="28"/>
        </w:rPr>
        <w:t xml:space="preserve">4.5 </w:t>
      </w:r>
      <w:r w:rsidR="005F106B" w:rsidRPr="00C1718C">
        <w:rPr>
          <w:rFonts w:ascii="Arial" w:eastAsia="Times New Roman" w:hAnsi="Arial" w:cs="Arial"/>
          <w:b/>
          <w:bCs/>
          <w:sz w:val="28"/>
          <w:szCs w:val="28"/>
        </w:rPr>
        <w:t>Contribution of PHP Framework</w:t>
      </w:r>
    </w:p>
    <w:p w14:paraId="3D73673C" w14:textId="670A9500" w:rsidR="00D4788F" w:rsidRPr="00C1718C" w:rsidRDefault="00035A0E" w:rsidP="00721B17">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In earlier days, people used tell that </w:t>
      </w:r>
      <w:r w:rsidR="00250B30" w:rsidRPr="00C1718C">
        <w:rPr>
          <w:rFonts w:ascii="Arial" w:eastAsia="Times New Roman" w:hAnsi="Arial" w:cs="Arial"/>
          <w:sz w:val="24"/>
          <w:szCs w:val="24"/>
        </w:rPr>
        <w:t>PHP</w:t>
      </w:r>
      <w:r w:rsidRPr="00C1718C">
        <w:rPr>
          <w:rFonts w:ascii="Arial" w:eastAsia="Times New Roman" w:hAnsi="Arial" w:cs="Arial"/>
          <w:sz w:val="24"/>
          <w:szCs w:val="24"/>
        </w:rPr>
        <w:t xml:space="preserve"> is slow and unsafe framework, as new versions of </w:t>
      </w:r>
      <w:r w:rsidR="00604CD2" w:rsidRPr="00C1718C">
        <w:rPr>
          <w:rFonts w:ascii="Arial" w:eastAsia="Times New Roman" w:hAnsi="Arial" w:cs="Arial"/>
          <w:sz w:val="24"/>
          <w:szCs w:val="24"/>
        </w:rPr>
        <w:t>PHP</w:t>
      </w:r>
      <w:r w:rsidRPr="00C1718C">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r w:rsidR="00400F9D" w:rsidRPr="00C1718C">
        <w:rPr>
          <w:rFonts w:ascii="Arial" w:eastAsia="Times New Roman" w:hAnsi="Arial" w:cs="Arial"/>
          <w:sz w:val="24"/>
          <w:szCs w:val="24"/>
        </w:rPr>
        <w:t>efficient,</w:t>
      </w:r>
      <w:r w:rsidR="00994D02" w:rsidRPr="00C1718C">
        <w:rPr>
          <w:rFonts w:ascii="Arial" w:eastAsia="Times New Roman" w:hAnsi="Arial" w:cs="Arial"/>
          <w:sz w:val="24"/>
          <w:szCs w:val="24"/>
        </w:rPr>
        <w:t xml:space="preserve"> and</w:t>
      </w:r>
      <w:r w:rsidRPr="00C1718C">
        <w:rPr>
          <w:rFonts w:ascii="Arial" w:eastAsia="Times New Roman" w:hAnsi="Arial" w:cs="Arial"/>
          <w:sz w:val="24"/>
          <w:szCs w:val="24"/>
        </w:rPr>
        <w:t xml:space="preserve"> easy to use.</w:t>
      </w:r>
      <w:r w:rsidR="00812A9B" w:rsidRPr="00C1718C">
        <w:rPr>
          <w:rFonts w:ascii="Arial" w:eastAsia="Times New Roman" w:hAnsi="Arial" w:cs="Arial"/>
          <w:sz w:val="24"/>
          <w:szCs w:val="24"/>
        </w:rPr>
        <w:t xml:space="preserve"> Laravel uses MVC </w:t>
      </w:r>
      <w:r w:rsidR="00994D02" w:rsidRPr="00C1718C">
        <w:rPr>
          <w:rFonts w:ascii="Arial" w:eastAsia="Times New Roman" w:hAnsi="Arial" w:cs="Arial"/>
          <w:sz w:val="24"/>
          <w:szCs w:val="24"/>
        </w:rPr>
        <w:t>Architecture (</w:t>
      </w:r>
      <w:r w:rsidR="00812A9B" w:rsidRPr="00C1718C">
        <w:rPr>
          <w:rFonts w:ascii="Arial" w:eastAsia="Times New Roman" w:hAnsi="Arial" w:cs="Arial"/>
          <w:sz w:val="24"/>
          <w:szCs w:val="24"/>
        </w:rPr>
        <w:t xml:space="preserve">Model, </w:t>
      </w:r>
      <w:r w:rsidR="00E93F71" w:rsidRPr="00C1718C">
        <w:rPr>
          <w:rFonts w:ascii="Arial" w:eastAsia="Times New Roman" w:hAnsi="Arial" w:cs="Arial"/>
          <w:sz w:val="24"/>
          <w:szCs w:val="24"/>
        </w:rPr>
        <w:t>View,</w:t>
      </w:r>
      <w:r w:rsidR="00430CB0" w:rsidRPr="00C1718C">
        <w:rPr>
          <w:rFonts w:ascii="Arial" w:eastAsia="Times New Roman" w:hAnsi="Arial" w:cs="Arial"/>
          <w:sz w:val="24"/>
          <w:szCs w:val="24"/>
        </w:rPr>
        <w:t xml:space="preserve"> and</w:t>
      </w:r>
      <w:r w:rsidR="00812A9B" w:rsidRPr="00C1718C">
        <w:rPr>
          <w:rFonts w:ascii="Arial" w:eastAsia="Times New Roman" w:hAnsi="Arial" w:cs="Arial"/>
          <w:sz w:val="24"/>
          <w:szCs w:val="24"/>
        </w:rPr>
        <w:t xml:space="preserve"> Controller)</w:t>
      </w:r>
      <w:r w:rsidR="00D4788F" w:rsidRPr="00C1718C">
        <w:rPr>
          <w:rFonts w:ascii="Arial" w:eastAsia="Times New Roman" w:hAnsi="Arial" w:cs="Arial"/>
          <w:sz w:val="24"/>
          <w:szCs w:val="24"/>
        </w:rPr>
        <w:t>. It is the most useful any developer can easily rely on in this era</w:t>
      </w:r>
      <w:r w:rsidR="001240D4"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863E39" w:rsidRPr="00863E39">
            <w:rPr>
              <w:rFonts w:ascii="Arial" w:eastAsia="Times New Roman" w:hAnsi="Arial" w:cs="Arial"/>
              <w:color w:val="000000"/>
              <w:sz w:val="24"/>
              <w:szCs w:val="24"/>
            </w:rPr>
            <w:t>(2022)</w:t>
          </w:r>
        </w:sdtContent>
      </w:sdt>
      <w:r w:rsidR="00D4788F" w:rsidRPr="00C1718C">
        <w:rPr>
          <w:rFonts w:ascii="Arial" w:eastAsia="Times New Roman" w:hAnsi="Arial" w:cs="Arial"/>
          <w:sz w:val="24"/>
          <w:szCs w:val="24"/>
        </w:rPr>
        <w:t>.</w:t>
      </w:r>
      <w:r w:rsidR="00CD59FA" w:rsidRPr="00C1718C">
        <w:rPr>
          <w:rFonts w:ascii="Arial" w:eastAsia="Times New Roman" w:hAnsi="Arial" w:cs="Arial"/>
          <w:sz w:val="24"/>
          <w:szCs w:val="24"/>
        </w:rPr>
        <w:t xml:space="preserve"> Laravel uses power DB management system called eloquent </w:t>
      </w:r>
      <w:r w:rsidR="00994D02" w:rsidRPr="00C1718C">
        <w:rPr>
          <w:rFonts w:ascii="Arial" w:eastAsia="Times New Roman" w:hAnsi="Arial" w:cs="Arial"/>
          <w:sz w:val="24"/>
          <w:szCs w:val="24"/>
        </w:rPr>
        <w:t>ORM (</w:t>
      </w:r>
      <w:r w:rsidR="00CD59FA" w:rsidRPr="00C1718C">
        <w:rPr>
          <w:rFonts w:ascii="Arial" w:eastAsia="Times New Roman" w:hAnsi="Arial" w:cs="Arial"/>
          <w:sz w:val="24"/>
          <w:szCs w:val="24"/>
        </w:rPr>
        <w:t>Object relational Mapper)</w:t>
      </w:r>
      <w:r w:rsidR="007E3980" w:rsidRPr="00C1718C">
        <w:rPr>
          <w:rFonts w:ascii="Arial" w:eastAsia="Times New Roman" w:hAnsi="Arial" w:cs="Arial"/>
          <w:sz w:val="24"/>
          <w:szCs w:val="24"/>
        </w:rPr>
        <w:t xml:space="preserve">. </w:t>
      </w:r>
      <w:r w:rsidR="0074583A" w:rsidRPr="00C1718C">
        <w:rPr>
          <w:rFonts w:ascii="Arial" w:eastAsia="Times New Roman" w:hAnsi="Arial" w:cs="Arial"/>
          <w:sz w:val="24"/>
          <w:szCs w:val="24"/>
        </w:rPr>
        <w:t>Also,</w:t>
      </w:r>
      <w:r w:rsidR="007E3980" w:rsidRPr="00C1718C">
        <w:rPr>
          <w:rFonts w:ascii="Arial" w:eastAsia="Times New Roman" w:hAnsi="Arial" w:cs="Arial"/>
          <w:sz w:val="24"/>
          <w:szCs w:val="24"/>
        </w:rPr>
        <w:t xml:space="preserve"> Artisan console provides easy access to </w:t>
      </w:r>
      <w:r w:rsidR="00994D02" w:rsidRPr="00C1718C">
        <w:rPr>
          <w:rFonts w:ascii="Arial" w:eastAsia="Times New Roman" w:hAnsi="Arial" w:cs="Arial"/>
          <w:sz w:val="24"/>
          <w:szCs w:val="24"/>
        </w:rPr>
        <w:t>its</w:t>
      </w:r>
      <w:r w:rsidR="007E3980" w:rsidRPr="00C1718C">
        <w:rPr>
          <w:rFonts w:ascii="Arial" w:eastAsia="Times New Roman" w:hAnsi="Arial" w:cs="Arial"/>
          <w:sz w:val="24"/>
          <w:szCs w:val="24"/>
        </w:rPr>
        <w:t xml:space="preserve"> boilerplate codes by just typing few commands.</w:t>
      </w:r>
    </w:p>
    <w:p w14:paraId="7ABF1DEF" w14:textId="0C0FCF86"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4.</w:t>
      </w:r>
      <w:r w:rsidR="00436857" w:rsidRPr="00C1718C">
        <w:rPr>
          <w:rFonts w:ascii="Arial" w:hAnsi="Arial" w:cs="Arial"/>
          <w:b/>
          <w:bCs/>
          <w:sz w:val="32"/>
          <w:szCs w:val="32"/>
        </w:rPr>
        <w:t>6</w:t>
      </w:r>
      <w:r w:rsidRPr="00C1718C">
        <w:rPr>
          <w:rFonts w:ascii="Arial" w:hAnsi="Arial" w:cs="Arial"/>
          <w:b/>
          <w:bCs/>
          <w:sz w:val="32"/>
          <w:szCs w:val="32"/>
        </w:rPr>
        <w:t xml:space="preserve"> Modeling and Forecasting</w:t>
      </w:r>
    </w:p>
    <w:p w14:paraId="00A3083A" w14:textId="50FE7F8D" w:rsidR="00260866" w:rsidRDefault="0049196A" w:rsidP="0049196A">
      <w:pPr>
        <w:spacing w:line="360" w:lineRule="auto"/>
        <w:jc w:val="both"/>
        <w:rPr>
          <w:rFonts w:ascii="Arial" w:hAnsi="Arial" w:cs="Arial"/>
          <w:sz w:val="24"/>
          <w:szCs w:val="24"/>
        </w:rPr>
      </w:pPr>
      <w:r w:rsidRPr="00C1718C">
        <w:rPr>
          <w:rFonts w:ascii="Arial" w:hAnsi="Arial" w:cs="Arial"/>
          <w:sz w:val="24"/>
          <w:szCs w:val="24"/>
        </w:rPr>
        <w:t>This project has various objectives, including creating a dashboard for visualizations, forecasting using Machine Learning Models, and creating an Admin Panel Portal for updating new suicides etc.</w:t>
      </w:r>
      <w:r w:rsidRPr="00C1718C">
        <w:rPr>
          <w:rFonts w:ascii="Arial" w:hAnsi="Arial" w:cs="Arial"/>
        </w:rPr>
        <w:t xml:space="preserve"> </w:t>
      </w:r>
      <w:r w:rsidRPr="00C1718C">
        <w:rPr>
          <w:rFonts w:ascii="Arial" w:hAnsi="Arial" w:cs="Arial"/>
          <w:sz w:val="24"/>
          <w:szCs w:val="24"/>
        </w:rPr>
        <w:t xml:space="preserve">Working with a time series model and projecting future values would be the most intriguing and challenging aspect of this endeavor. </w:t>
      </w:r>
    </w:p>
    <w:p w14:paraId="4E702C13" w14:textId="77777777" w:rsidR="006D608D" w:rsidRDefault="006D608D" w:rsidP="0049196A">
      <w:pPr>
        <w:spacing w:line="360" w:lineRule="auto"/>
        <w:jc w:val="both"/>
        <w:rPr>
          <w:rFonts w:ascii="Arial" w:hAnsi="Arial" w:cs="Arial"/>
          <w:sz w:val="24"/>
          <w:szCs w:val="24"/>
        </w:rPr>
      </w:pPr>
    </w:p>
    <w:tbl>
      <w:tblPr>
        <w:tblStyle w:val="TableGrid"/>
        <w:tblW w:w="0" w:type="auto"/>
        <w:jc w:val="center"/>
        <w:tblLook w:val="04A0" w:firstRow="1" w:lastRow="0" w:firstColumn="1" w:lastColumn="0" w:noHBand="0" w:noVBand="1"/>
      </w:tblPr>
      <w:tblGrid>
        <w:gridCol w:w="7555"/>
      </w:tblGrid>
      <w:tr w:rsidR="00AC79A8" w14:paraId="792CAF13" w14:textId="77777777" w:rsidTr="00CC0DB5">
        <w:trPr>
          <w:jc w:val="center"/>
        </w:trPr>
        <w:tc>
          <w:tcPr>
            <w:tcW w:w="7555" w:type="dxa"/>
          </w:tcPr>
          <w:p w14:paraId="61579CF1" w14:textId="450963B6" w:rsidR="00AC79A8" w:rsidRPr="00AC79A8" w:rsidRDefault="00AC79A8" w:rsidP="00CC0DB5">
            <w:pPr>
              <w:spacing w:line="360" w:lineRule="auto"/>
              <w:rPr>
                <w:rFonts w:ascii="Arial" w:hAnsi="Arial" w:cs="Arial"/>
                <w:sz w:val="24"/>
                <w:szCs w:val="24"/>
              </w:rPr>
            </w:pPr>
            <w:r w:rsidRPr="00AC79A8">
              <w:rPr>
                <w:rFonts w:ascii="Arial" w:hAnsi="Arial" w:cs="Arial"/>
                <w:b/>
                <w:bCs/>
                <w:w w:val="105"/>
                <w:sz w:val="24"/>
                <w:szCs w:val="24"/>
              </w:rPr>
              <w:t>Core technology Core technology</w:t>
            </w:r>
          </w:p>
        </w:tc>
      </w:tr>
      <w:tr w:rsidR="006D608D" w14:paraId="2E5CE6C7" w14:textId="77777777" w:rsidTr="00CC0DB5">
        <w:trPr>
          <w:jc w:val="center"/>
        </w:trPr>
        <w:tc>
          <w:tcPr>
            <w:tcW w:w="7555" w:type="dxa"/>
          </w:tcPr>
          <w:p w14:paraId="5AF61A54" w14:textId="5E85AE55" w:rsidR="006D608D" w:rsidRPr="00AC79A8" w:rsidRDefault="006D608D" w:rsidP="00CC0DB5">
            <w:pPr>
              <w:spacing w:line="360" w:lineRule="auto"/>
              <w:rPr>
                <w:rFonts w:ascii="Arial" w:hAnsi="Arial" w:cs="Arial"/>
                <w:b/>
                <w:bCs/>
                <w:w w:val="105"/>
                <w:sz w:val="24"/>
                <w:szCs w:val="24"/>
              </w:rPr>
            </w:pPr>
            <w:r w:rsidRPr="00AC79A8">
              <w:rPr>
                <w:rFonts w:ascii="Arial" w:hAnsi="Arial" w:cs="Arial"/>
                <w:w w:val="105"/>
                <w:sz w:val="24"/>
                <w:szCs w:val="24"/>
              </w:rPr>
              <w:t xml:space="preserve">Stage: </w:t>
            </w:r>
            <w:r w:rsidRPr="00AC79A8">
              <w:rPr>
                <w:rFonts w:ascii="Arial" w:hAnsi="Arial" w:cs="Arial"/>
                <w:b/>
                <w:bCs/>
                <w:w w:val="105"/>
                <w:sz w:val="24"/>
                <w:szCs w:val="24"/>
              </w:rPr>
              <w:t xml:space="preserve">Modeling process </w:t>
            </w:r>
            <w:r w:rsidRPr="00AC79A8">
              <w:rPr>
                <w:rFonts w:ascii="Arial" w:hAnsi="Arial" w:cs="Arial"/>
                <w:w w:val="105"/>
                <w:sz w:val="24"/>
                <w:szCs w:val="24"/>
              </w:rPr>
              <w:t>Programming Language:</w:t>
            </w:r>
          </w:p>
        </w:tc>
      </w:tr>
      <w:tr w:rsidR="006D608D" w14:paraId="48430CAA" w14:textId="77777777" w:rsidTr="00CC0DB5">
        <w:trPr>
          <w:jc w:val="center"/>
        </w:trPr>
        <w:tc>
          <w:tcPr>
            <w:tcW w:w="7555" w:type="dxa"/>
          </w:tcPr>
          <w:p w14:paraId="055C7D64" w14:textId="4CA8E512" w:rsidR="006D608D" w:rsidRPr="00AC79A8" w:rsidRDefault="006D608D" w:rsidP="00CC0DB5">
            <w:pPr>
              <w:spacing w:line="360" w:lineRule="auto"/>
              <w:rPr>
                <w:rFonts w:ascii="Arial" w:hAnsi="Arial" w:cs="Arial"/>
                <w:b/>
                <w:bCs/>
                <w:w w:val="105"/>
                <w:sz w:val="24"/>
                <w:szCs w:val="24"/>
              </w:rPr>
            </w:pPr>
            <w:r w:rsidRPr="00AC79A8">
              <w:rPr>
                <w:rFonts w:ascii="Arial" w:hAnsi="Arial" w:cs="Arial"/>
                <w:b/>
                <w:bCs/>
                <w:w w:val="105"/>
                <w:sz w:val="24"/>
                <w:szCs w:val="24"/>
              </w:rPr>
              <w:t xml:space="preserve">Python </w:t>
            </w:r>
            <w:r w:rsidRPr="00AC79A8">
              <w:rPr>
                <w:rFonts w:ascii="Arial" w:hAnsi="Arial" w:cs="Arial"/>
                <w:w w:val="105"/>
                <w:sz w:val="24"/>
                <w:szCs w:val="24"/>
              </w:rPr>
              <w:t xml:space="preserve">IDE: </w:t>
            </w:r>
            <w:r w:rsidRPr="00AC79A8">
              <w:rPr>
                <w:rFonts w:ascii="Arial" w:hAnsi="Arial" w:cs="Arial"/>
                <w:b/>
                <w:bCs/>
                <w:w w:val="105"/>
                <w:sz w:val="24"/>
                <w:szCs w:val="24"/>
              </w:rPr>
              <w:t xml:space="preserve">Jupyter Notebook </w:t>
            </w:r>
          </w:p>
        </w:tc>
      </w:tr>
      <w:tr w:rsidR="00AC79A8" w14:paraId="7D06317B" w14:textId="77777777" w:rsidTr="00CC0DB5">
        <w:trPr>
          <w:trHeight w:val="70"/>
          <w:jc w:val="center"/>
        </w:trPr>
        <w:tc>
          <w:tcPr>
            <w:tcW w:w="7555" w:type="dxa"/>
          </w:tcPr>
          <w:p w14:paraId="7544B1C5" w14:textId="2DB5BE40" w:rsidR="00AC79A8" w:rsidRPr="00AC79A8" w:rsidRDefault="00AC79A8" w:rsidP="006D608D">
            <w:pPr>
              <w:pStyle w:val="BodyText"/>
              <w:kinsoku w:val="0"/>
              <w:overflowPunct w:val="0"/>
              <w:spacing w:before="9"/>
              <w:ind w:left="2017" w:firstLine="0"/>
              <w:rPr>
                <w:b/>
                <w:bCs/>
                <w:w w:val="105"/>
                <w:sz w:val="24"/>
                <w:szCs w:val="24"/>
              </w:rPr>
            </w:pPr>
          </w:p>
          <w:p w14:paraId="1FCEBA25" w14:textId="76931037" w:rsidR="00AC79A8" w:rsidRDefault="00AC79A8" w:rsidP="006D608D">
            <w:pPr>
              <w:pStyle w:val="ListParagraph"/>
              <w:numPr>
                <w:ilvl w:val="0"/>
                <w:numId w:val="23"/>
              </w:numPr>
              <w:tabs>
                <w:tab w:val="left" w:pos="3089"/>
              </w:tabs>
              <w:kinsoku w:val="0"/>
              <w:overflowPunct w:val="0"/>
              <w:autoSpaceDE w:val="0"/>
              <w:autoSpaceDN w:val="0"/>
              <w:adjustRightInd w:val="0"/>
              <w:spacing w:before="4" w:line="283" w:lineRule="auto"/>
              <w:ind w:right="331"/>
              <w:contextualSpacing w:val="0"/>
              <w:rPr>
                <w:rFonts w:ascii="Arial" w:hAnsi="Arial" w:cs="Arial"/>
                <w:spacing w:val="-3"/>
                <w:w w:val="105"/>
                <w:sz w:val="24"/>
                <w:szCs w:val="24"/>
              </w:rPr>
            </w:pPr>
            <w:r w:rsidRPr="00AC79A8">
              <w:rPr>
                <w:rFonts w:ascii="Arial" w:hAnsi="Arial" w:cs="Arial"/>
                <w:b/>
                <w:bCs/>
                <w:w w:val="105"/>
                <w:sz w:val="24"/>
                <w:szCs w:val="24"/>
              </w:rPr>
              <w:t>sklearn</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pipeline, splitting dataset and create SVM</w:t>
            </w:r>
            <w:r w:rsidRPr="00AC79A8">
              <w:rPr>
                <w:rFonts w:ascii="Arial" w:hAnsi="Arial" w:cs="Arial"/>
                <w:spacing w:val="11"/>
                <w:w w:val="105"/>
                <w:sz w:val="24"/>
                <w:szCs w:val="24"/>
              </w:rPr>
              <w:t xml:space="preserve"> </w:t>
            </w:r>
            <w:r w:rsidRPr="00AC79A8">
              <w:rPr>
                <w:rFonts w:ascii="Arial" w:hAnsi="Arial" w:cs="Arial"/>
                <w:spacing w:val="-3"/>
                <w:w w:val="105"/>
                <w:sz w:val="24"/>
                <w:szCs w:val="24"/>
              </w:rPr>
              <w:t>model.</w:t>
            </w:r>
          </w:p>
          <w:p w14:paraId="58C7EF69" w14:textId="77777777" w:rsidR="00AC79A8" w:rsidRPr="00AC79A8" w:rsidRDefault="00AC79A8" w:rsidP="00D36B78">
            <w:pPr>
              <w:pStyle w:val="ListParagraph"/>
              <w:numPr>
                <w:ilvl w:val="0"/>
                <w:numId w:val="23"/>
              </w:numPr>
              <w:tabs>
                <w:tab w:val="left" w:pos="3089"/>
              </w:tabs>
              <w:kinsoku w:val="0"/>
              <w:overflowPunct w:val="0"/>
              <w:autoSpaceDE w:val="0"/>
              <w:autoSpaceDN w:val="0"/>
              <w:adjustRightInd w:val="0"/>
              <w:spacing w:line="283" w:lineRule="auto"/>
              <w:ind w:left="420" w:right="2598" w:hanging="272"/>
              <w:contextualSpacing w:val="0"/>
              <w:rPr>
                <w:rFonts w:ascii="Arial" w:hAnsi="Arial" w:cs="Arial"/>
                <w:w w:val="105"/>
                <w:sz w:val="24"/>
                <w:szCs w:val="24"/>
              </w:rPr>
            </w:pPr>
            <w:r w:rsidRPr="00AC79A8">
              <w:rPr>
                <w:rFonts w:ascii="Arial" w:hAnsi="Arial" w:cs="Arial"/>
                <w:b/>
                <w:bCs/>
                <w:w w:val="105"/>
                <w:sz w:val="24"/>
                <w:szCs w:val="24"/>
              </w:rPr>
              <w:t>matplitlib</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w w:val="105"/>
                <w:sz w:val="24"/>
                <w:szCs w:val="24"/>
              </w:rPr>
              <w:t xml:space="preserve">plot graphs </w:t>
            </w:r>
            <w:r w:rsidRPr="00AC79A8">
              <w:rPr>
                <w:rFonts w:ascii="Arial" w:hAnsi="Arial" w:cs="Arial"/>
                <w:spacing w:val="-3"/>
                <w:w w:val="105"/>
                <w:sz w:val="24"/>
                <w:szCs w:val="24"/>
              </w:rPr>
              <w:t>for</w:t>
            </w:r>
            <w:r w:rsidRPr="00AC79A8">
              <w:rPr>
                <w:rFonts w:ascii="Arial" w:hAnsi="Arial" w:cs="Arial"/>
                <w:spacing w:val="-41"/>
                <w:w w:val="105"/>
                <w:sz w:val="24"/>
                <w:szCs w:val="24"/>
              </w:rPr>
              <w:t xml:space="preserve"> </w:t>
            </w:r>
            <w:r w:rsidRPr="00AC79A8">
              <w:rPr>
                <w:rFonts w:ascii="Arial" w:hAnsi="Arial" w:cs="Arial"/>
                <w:w w:val="105"/>
                <w:sz w:val="24"/>
                <w:szCs w:val="24"/>
              </w:rPr>
              <w:t>evaluation.</w:t>
            </w:r>
          </w:p>
          <w:p w14:paraId="09388469" w14:textId="77777777" w:rsidR="00AC79A8" w:rsidRPr="00AC79A8" w:rsidRDefault="00AC79A8" w:rsidP="00D36B78">
            <w:pPr>
              <w:pStyle w:val="ListParagraph"/>
              <w:numPr>
                <w:ilvl w:val="0"/>
                <w:numId w:val="23"/>
              </w:numPr>
              <w:tabs>
                <w:tab w:val="left" w:pos="795"/>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 xml:space="preserve">pandas </w:t>
            </w:r>
            <w:r w:rsidRPr="00AC79A8">
              <w:rPr>
                <w:rFonts w:ascii="Arial" w:hAnsi="Arial" w:cs="Arial"/>
                <w:w w:val="105"/>
                <w:sz w:val="24"/>
                <w:szCs w:val="24"/>
              </w:rPr>
              <w:t xml:space="preserve">and </w:t>
            </w:r>
            <w:r w:rsidRPr="00AC79A8">
              <w:rPr>
                <w:rFonts w:ascii="Arial" w:hAnsi="Arial" w:cs="Arial"/>
                <w:b/>
                <w:bCs/>
                <w:w w:val="105"/>
                <w:sz w:val="24"/>
                <w:szCs w:val="24"/>
              </w:rPr>
              <w:t>numpy</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data</w:t>
            </w:r>
            <w:r w:rsidRPr="00AC79A8">
              <w:rPr>
                <w:rFonts w:ascii="Arial" w:hAnsi="Arial" w:cs="Arial"/>
                <w:spacing w:val="-4"/>
                <w:w w:val="105"/>
                <w:sz w:val="24"/>
                <w:szCs w:val="24"/>
              </w:rPr>
              <w:t xml:space="preserve"> </w:t>
            </w:r>
            <w:r w:rsidRPr="00AC79A8">
              <w:rPr>
                <w:rFonts w:ascii="Arial" w:hAnsi="Arial" w:cs="Arial"/>
                <w:w w:val="105"/>
                <w:sz w:val="24"/>
                <w:szCs w:val="24"/>
              </w:rPr>
              <w:t>manipulation.</w:t>
            </w:r>
          </w:p>
          <w:p w14:paraId="583C6DE2" w14:textId="77777777" w:rsidR="00AC79A8" w:rsidRPr="00AC79A8" w:rsidRDefault="00AC79A8" w:rsidP="00D36B78">
            <w:pPr>
              <w:pStyle w:val="ListParagraph"/>
              <w:numPr>
                <w:ilvl w:val="0"/>
                <w:numId w:val="23"/>
              </w:numPr>
              <w:tabs>
                <w:tab w:val="left" w:pos="420"/>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mysql_connection</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spacing w:val="-4"/>
                <w:w w:val="105"/>
                <w:sz w:val="24"/>
                <w:szCs w:val="24"/>
              </w:rPr>
              <w:t xml:space="preserve">con- </w:t>
            </w:r>
            <w:r w:rsidRPr="00AC79A8">
              <w:rPr>
                <w:rFonts w:ascii="Arial" w:hAnsi="Arial" w:cs="Arial"/>
                <w:w w:val="105"/>
                <w:sz w:val="24"/>
                <w:szCs w:val="24"/>
              </w:rPr>
              <w:t xml:space="preserve">nect to MySQL and select </w:t>
            </w:r>
            <w:r w:rsidRPr="00AC79A8">
              <w:rPr>
                <w:rFonts w:ascii="Arial" w:hAnsi="Arial" w:cs="Arial"/>
                <w:spacing w:val="-4"/>
                <w:w w:val="105"/>
                <w:sz w:val="24"/>
                <w:szCs w:val="24"/>
              </w:rPr>
              <w:t xml:space="preserve">nor- </w:t>
            </w:r>
            <w:r w:rsidRPr="00AC79A8">
              <w:rPr>
                <w:rFonts w:ascii="Arial" w:hAnsi="Arial" w:cs="Arial"/>
                <w:w w:val="105"/>
                <w:sz w:val="24"/>
                <w:szCs w:val="24"/>
              </w:rPr>
              <w:t>malized</w:t>
            </w:r>
            <w:r w:rsidRPr="00AC79A8">
              <w:rPr>
                <w:rFonts w:ascii="Arial" w:hAnsi="Arial" w:cs="Arial"/>
                <w:spacing w:val="50"/>
                <w:w w:val="105"/>
                <w:sz w:val="24"/>
                <w:szCs w:val="24"/>
              </w:rPr>
              <w:t xml:space="preserve"> </w:t>
            </w:r>
            <w:r w:rsidRPr="00AC79A8">
              <w:rPr>
                <w:rFonts w:ascii="Arial" w:hAnsi="Arial" w:cs="Arial"/>
                <w:w w:val="105"/>
                <w:sz w:val="24"/>
                <w:szCs w:val="24"/>
              </w:rPr>
              <w:t>tweets.</w:t>
            </w:r>
          </w:p>
          <w:p w14:paraId="424570D3" w14:textId="77777777" w:rsidR="00AC79A8" w:rsidRDefault="00AC79A8" w:rsidP="006D608D">
            <w:pPr>
              <w:pStyle w:val="BodyText"/>
              <w:kinsoku w:val="0"/>
              <w:overflowPunct w:val="0"/>
              <w:spacing w:before="50"/>
              <w:ind w:left="2072" w:firstLine="0"/>
              <w:rPr>
                <w:sz w:val="24"/>
                <w:szCs w:val="24"/>
              </w:rPr>
            </w:pPr>
          </w:p>
        </w:tc>
      </w:tr>
    </w:tbl>
    <w:p w14:paraId="598D2364" w14:textId="77777777" w:rsidR="006D608D" w:rsidRPr="00BC76BC" w:rsidRDefault="006D608D" w:rsidP="006D608D">
      <w:pPr>
        <w:pStyle w:val="BodyText"/>
        <w:kinsoku w:val="0"/>
        <w:overflowPunct w:val="0"/>
        <w:spacing w:before="50"/>
        <w:ind w:left="2072" w:firstLine="0"/>
        <w:rPr>
          <w:w w:val="105"/>
          <w:sz w:val="10"/>
          <w:szCs w:val="10"/>
        </w:rPr>
      </w:pPr>
    </w:p>
    <w:p w14:paraId="55E78512" w14:textId="2BF8D1DD" w:rsidR="006D608D" w:rsidRPr="00AC79A8" w:rsidRDefault="006D608D" w:rsidP="006D608D">
      <w:pPr>
        <w:pStyle w:val="BodyText"/>
        <w:kinsoku w:val="0"/>
        <w:overflowPunct w:val="0"/>
        <w:spacing w:before="50"/>
        <w:ind w:left="2072" w:firstLine="0"/>
        <w:rPr>
          <w:w w:val="105"/>
          <w:sz w:val="24"/>
          <w:szCs w:val="24"/>
        </w:rPr>
      </w:pPr>
      <w:r w:rsidRPr="00AC79A8">
        <w:rPr>
          <w:w w:val="105"/>
          <w:sz w:val="24"/>
          <w:szCs w:val="24"/>
        </w:rPr>
        <w:t>Table 4.</w:t>
      </w:r>
      <w:r w:rsidR="00510970">
        <w:rPr>
          <w:w w:val="105"/>
          <w:sz w:val="24"/>
          <w:szCs w:val="24"/>
        </w:rPr>
        <w:t>1</w:t>
      </w:r>
      <w:r w:rsidRPr="00AC79A8">
        <w:rPr>
          <w:w w:val="105"/>
          <w:sz w:val="24"/>
          <w:szCs w:val="24"/>
        </w:rPr>
        <w:t xml:space="preserve">: </w:t>
      </w:r>
      <w:bookmarkStart w:id="5" w:name="_bookmark1"/>
      <w:bookmarkEnd w:id="5"/>
      <w:r w:rsidRPr="00AC79A8">
        <w:rPr>
          <w:w w:val="105"/>
          <w:sz w:val="24"/>
          <w:szCs w:val="24"/>
        </w:rPr>
        <w:t xml:space="preserve">Core technology for </w:t>
      </w:r>
      <w:r w:rsidR="006632C7">
        <w:rPr>
          <w:w w:val="105"/>
          <w:sz w:val="24"/>
          <w:szCs w:val="24"/>
        </w:rPr>
        <w:t>modelling</w:t>
      </w:r>
      <w:r w:rsidRPr="00AC79A8">
        <w:rPr>
          <w:w w:val="105"/>
          <w:sz w:val="24"/>
          <w:szCs w:val="24"/>
        </w:rPr>
        <w:t xml:space="preserve"> stage.</w:t>
      </w:r>
    </w:p>
    <w:p w14:paraId="72103AE5" w14:textId="77777777" w:rsidR="00260866" w:rsidRDefault="00260866" w:rsidP="0049196A">
      <w:pPr>
        <w:spacing w:line="360" w:lineRule="auto"/>
        <w:jc w:val="both"/>
        <w:rPr>
          <w:rFonts w:ascii="Arial" w:hAnsi="Arial" w:cs="Arial"/>
          <w:sz w:val="24"/>
          <w:szCs w:val="24"/>
        </w:rPr>
      </w:pPr>
    </w:p>
    <w:p w14:paraId="10EC6532" w14:textId="097F41E9"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 xml:space="preserve">A decision tree classifier was employed to categorize the risk and non-risk groups while dealing with numerical and categorical information.  </w:t>
      </w:r>
      <w:r w:rsidR="0044020A" w:rsidRPr="00C1718C">
        <w:rPr>
          <w:rFonts w:ascii="Arial" w:hAnsi="Arial" w:cs="Arial"/>
          <w:color w:val="000000"/>
          <w:sz w:val="24"/>
          <w:szCs w:val="24"/>
        </w:rPr>
        <w:t>Brunello et al</w:t>
      </w:r>
      <w:r w:rsidRPr="00C1718C">
        <w:rPr>
          <w:rFonts w:ascii="Arial" w:hAnsi="Arial" w:cs="Arial"/>
          <w:color w:val="000000"/>
          <w:sz w:val="24"/>
          <w:szCs w:val="24"/>
        </w:rPr>
        <w:t xml:space="preserve"> .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C1718C" w:rsidRDefault="0049196A" w:rsidP="0049196A">
      <w:pPr>
        <w:spacing w:line="360" w:lineRule="auto"/>
        <w:jc w:val="center"/>
        <w:rPr>
          <w:rFonts w:ascii="Arial" w:hAnsi="Arial" w:cs="Arial"/>
          <w:noProof/>
          <w:sz w:val="24"/>
          <w:szCs w:val="24"/>
        </w:rPr>
      </w:pPr>
    </w:p>
    <w:p w14:paraId="445023F3" w14:textId="0EE3C0CD" w:rsidR="0049196A" w:rsidRPr="00C1718C" w:rsidRDefault="001713C3" w:rsidP="00721B17">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43"/>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51445BAD" w:rsidR="0049196A" w:rsidRPr="00C1718C" w:rsidRDefault="0049196A" w:rsidP="00721B17">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4B0EBB">
        <w:rPr>
          <w:rFonts w:ascii="Arial" w:eastAsia="Times New Roman" w:hAnsi="Arial" w:cs="Arial"/>
          <w:b/>
          <w:bCs/>
          <w:i/>
          <w:iCs/>
          <w:sz w:val="24"/>
          <w:szCs w:val="24"/>
        </w:rPr>
        <w:t>4</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ARIMA Forecast and observed value graph on Russian data</w:t>
      </w:r>
    </w:p>
    <w:p w14:paraId="2640C28F" w14:textId="0E708A6C" w:rsidR="001713C3" w:rsidRPr="00C1718C" w:rsidRDefault="001713C3" w:rsidP="001713C3">
      <w:pPr>
        <w:spacing w:line="360" w:lineRule="auto"/>
        <w:jc w:val="center"/>
        <w:rPr>
          <w:rFonts w:ascii="Arial" w:hAnsi="Arial" w:cs="Arial"/>
          <w:color w:val="000000"/>
          <w:sz w:val="24"/>
          <w:szCs w:val="24"/>
        </w:rPr>
      </w:pPr>
    </w:p>
    <w:p w14:paraId="358F628C" w14:textId="4CD0C602" w:rsidR="0049196A" w:rsidRPr="00C1718C" w:rsidRDefault="001713C3" w:rsidP="001713C3">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AIC and BIC graphs were made as shown in fig 4.11 </w:t>
      </w:r>
      <w:r w:rsidR="0049196A" w:rsidRPr="00C1718C">
        <w:rPr>
          <w:rFonts w:ascii="Arial" w:hAnsi="Arial" w:cs="Arial"/>
          <w:color w:val="000000"/>
          <w:sz w:val="24"/>
          <w:szCs w:val="24"/>
        </w:rPr>
        <w:t>for checking the order of the ARIMA model. In this research I am trying to work on predictions so, I will be looking at the AIC.</w:t>
      </w:r>
      <w:r w:rsidR="0049196A" w:rsidRPr="00C1718C">
        <w:rPr>
          <w:rFonts w:ascii="Arial" w:hAnsi="Arial" w:cs="Arial"/>
          <w:sz w:val="24"/>
          <w:szCs w:val="24"/>
        </w:rPr>
        <w:t xml:space="preserve"> </w:t>
      </w:r>
      <w:r w:rsidR="0049196A" w:rsidRPr="00C1718C">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r w:rsidR="002F5371" w:rsidRPr="00C1718C">
        <w:rPr>
          <w:rFonts w:ascii="Arial" w:hAnsi="Arial" w:cs="Arial"/>
          <w:color w:val="000000"/>
          <w:sz w:val="24"/>
          <w:szCs w:val="24"/>
        </w:rPr>
        <w:t>AIC;</w:t>
      </w:r>
      <w:r w:rsidR="0049196A" w:rsidRPr="00C1718C">
        <w:rPr>
          <w:rFonts w:ascii="Arial" w:hAnsi="Arial" w:cs="Arial"/>
          <w:color w:val="000000"/>
          <w:sz w:val="24"/>
          <w:szCs w:val="24"/>
        </w:rPr>
        <w:t xml:space="preserve"> lower BIC indicates a better model. BIC likes to choose a simple model with the lower order. AIC is better at predictive </w:t>
      </w:r>
      <w:r w:rsidR="00C17DC6" w:rsidRPr="00C1718C">
        <w:rPr>
          <w:rFonts w:ascii="Arial" w:hAnsi="Arial" w:cs="Arial"/>
          <w:color w:val="000000"/>
          <w:sz w:val="24"/>
          <w:szCs w:val="24"/>
        </w:rPr>
        <w:t>models,</w:t>
      </w:r>
      <w:r w:rsidR="0049196A" w:rsidRPr="00C1718C">
        <w:rPr>
          <w:rFonts w:ascii="Arial" w:hAnsi="Arial" w:cs="Arial"/>
          <w:color w:val="000000"/>
          <w:sz w:val="24"/>
          <w:szCs w:val="24"/>
        </w:rPr>
        <w:t xml:space="preserve"> but BIC is choosing a good explanatory model.</w:t>
      </w:r>
    </w:p>
    <w:p w14:paraId="52260AB4" w14:textId="77777777" w:rsidR="0049196A" w:rsidRPr="00C1718C" w:rsidRDefault="0049196A" w:rsidP="0049196A">
      <w:pPr>
        <w:spacing w:line="360" w:lineRule="auto"/>
        <w:jc w:val="center"/>
        <w:rPr>
          <w:rFonts w:ascii="Arial" w:hAnsi="Arial" w:cs="Arial"/>
          <w:noProof/>
          <w:sz w:val="24"/>
          <w:szCs w:val="24"/>
        </w:rPr>
      </w:pPr>
      <w:r w:rsidRPr="00C1718C">
        <w:rPr>
          <w:rFonts w:ascii="Arial" w:hAnsi="Arial" w:cs="Arial"/>
          <w:noProof/>
          <w:sz w:val="24"/>
          <w:szCs w:val="24"/>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4"/>
                    <a:stretch>
                      <a:fillRect/>
                    </a:stretch>
                  </pic:blipFill>
                  <pic:spPr>
                    <a:xfrm>
                      <a:off x="0" y="0"/>
                      <a:ext cx="3209925" cy="2847975"/>
                    </a:xfrm>
                    <a:prstGeom prst="rect">
                      <a:avLst/>
                    </a:prstGeom>
                  </pic:spPr>
                </pic:pic>
              </a:graphicData>
            </a:graphic>
          </wp:inline>
        </w:drawing>
      </w:r>
    </w:p>
    <w:p w14:paraId="187574EF" w14:textId="4D9A8C5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lastRenderedPageBreak/>
        <w:t>Fig. 4.</w:t>
      </w:r>
      <w:r w:rsidR="003018F8">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AIC and BIC Score in ascending order on Russian data</w:t>
      </w:r>
    </w:p>
    <w:p w14:paraId="26857FA3" w14:textId="77777777" w:rsidR="0049196A" w:rsidRPr="00C1718C" w:rsidRDefault="0049196A" w:rsidP="0049196A">
      <w:pPr>
        <w:spacing w:line="360" w:lineRule="auto"/>
        <w:jc w:val="center"/>
        <w:rPr>
          <w:rFonts w:ascii="Arial" w:hAnsi="Arial" w:cs="Arial"/>
          <w:noProof/>
          <w:sz w:val="24"/>
          <w:szCs w:val="24"/>
        </w:rPr>
      </w:pPr>
    </w:p>
    <w:p w14:paraId="6A7E5D04" w14:textId="77777777" w:rsidR="0049196A" w:rsidRPr="00C1718C" w:rsidRDefault="0049196A" w:rsidP="0071771A">
      <w:pPr>
        <w:spacing w:line="360" w:lineRule="auto"/>
        <w:rPr>
          <w:rFonts w:ascii="Arial" w:hAnsi="Arial" w:cs="Arial"/>
          <w:noProof/>
          <w:sz w:val="24"/>
          <w:szCs w:val="24"/>
        </w:rPr>
      </w:pPr>
      <w:r w:rsidRPr="00C1718C">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45"/>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52B4A12"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6</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ACF and PACF to choose the model in ARIMA on Russian data</w:t>
      </w:r>
    </w:p>
    <w:p w14:paraId="012BBA99" w14:textId="77777777" w:rsidR="0049196A" w:rsidRPr="00C1718C" w:rsidRDefault="0049196A" w:rsidP="0049196A">
      <w:pPr>
        <w:spacing w:line="360" w:lineRule="auto"/>
        <w:jc w:val="center"/>
        <w:rPr>
          <w:rFonts w:ascii="Arial" w:hAnsi="Arial" w:cs="Arial"/>
          <w:color w:val="000000"/>
          <w:sz w:val="24"/>
          <w:szCs w:val="24"/>
        </w:rPr>
      </w:pPr>
    </w:p>
    <w:p w14:paraId="05A223ED" w14:textId="62F88DE0"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From fig 4.13, In the above ACF and PACF, we can see ACF tails off and PACF cuts off since we have a MA(q) model. So this is an AR(1) Model.</w:t>
      </w:r>
    </w:p>
    <w:p w14:paraId="3848F23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46"/>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4897E83D" w:rsidR="0049196A" w:rsidRPr="00C1718C" w:rsidRDefault="0049196A" w:rsidP="0049196A">
      <w:pPr>
        <w:spacing w:line="360" w:lineRule="auto"/>
        <w:jc w:val="center"/>
        <w:rPr>
          <w:rFonts w:ascii="Arial" w:hAnsi="Arial" w:cs="Arial"/>
          <w:color w:val="000000"/>
        </w:rPr>
      </w:pPr>
      <w:r w:rsidRPr="00C1718C">
        <w:rPr>
          <w:rFonts w:ascii="Arial" w:eastAsia="Times New Roman" w:hAnsi="Arial" w:cs="Arial"/>
          <w:b/>
          <w:bCs/>
          <w:i/>
          <w:iCs/>
          <w:sz w:val="24"/>
          <w:szCs w:val="24"/>
        </w:rPr>
        <w:lastRenderedPageBreak/>
        <w:t>Fig. 4.</w:t>
      </w:r>
      <w:r w:rsidR="00777B02">
        <w:rPr>
          <w:rFonts w:ascii="Arial" w:eastAsia="Times New Roman" w:hAnsi="Arial" w:cs="Arial"/>
          <w:b/>
          <w:bCs/>
          <w:i/>
          <w:iCs/>
          <w:sz w:val="24"/>
          <w:szCs w:val="24"/>
        </w:rPr>
        <w:t>7</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Sarimax Model Results with order (1,0,0) on Russian data</w:t>
      </w:r>
    </w:p>
    <w:p w14:paraId="0908C5FF" w14:textId="40C7231C"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4.4.1</w:t>
      </w:r>
      <w:r w:rsidRPr="00C1718C">
        <w:rPr>
          <w:rFonts w:ascii="Arial" w:hAnsi="Arial" w:cs="Arial"/>
          <w:b/>
          <w:bCs/>
          <w:sz w:val="32"/>
          <w:szCs w:val="32"/>
        </w:rPr>
        <w:t xml:space="preserve"> </w:t>
      </w:r>
      <w:r w:rsidRPr="00C1718C">
        <w:rPr>
          <w:rFonts w:ascii="Arial" w:hAnsi="Arial" w:cs="Arial"/>
          <w:b/>
          <w:bCs/>
          <w:sz w:val="24"/>
          <w:szCs w:val="24"/>
        </w:rPr>
        <w:t>grid search ARIMA parameters for time series</w:t>
      </w:r>
    </w:p>
    <w:p w14:paraId="30A08441" w14:textId="77777777" w:rsidR="0049196A" w:rsidRPr="00C1718C" w:rsidRDefault="0049196A" w:rsidP="0071771A">
      <w:pPr>
        <w:spacing w:line="360" w:lineRule="auto"/>
        <w:rPr>
          <w:rFonts w:ascii="Arial" w:hAnsi="Arial" w:cs="Arial"/>
          <w:color w:val="000000"/>
          <w:sz w:val="24"/>
          <w:szCs w:val="24"/>
        </w:rPr>
      </w:pPr>
      <w:r w:rsidRPr="00C1718C">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7"/>
                    <a:stretch>
                      <a:fillRect/>
                    </a:stretch>
                  </pic:blipFill>
                  <pic:spPr>
                    <a:xfrm>
                      <a:off x="0" y="0"/>
                      <a:ext cx="1684894" cy="2796208"/>
                    </a:xfrm>
                    <a:prstGeom prst="rect">
                      <a:avLst/>
                    </a:prstGeom>
                  </pic:spPr>
                </pic:pic>
              </a:graphicData>
            </a:graphic>
          </wp:inline>
        </w:drawing>
      </w:r>
    </w:p>
    <w:p w14:paraId="77EB164D" w14:textId="1639D9A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8</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grid search result from ARIMA Model on Russian data</w:t>
      </w:r>
    </w:p>
    <w:p w14:paraId="10C383E8" w14:textId="77777777"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In fig 4.14, we can see I have implemented the grid search and evaluated the ARIMA Model. Also, I have evaluated a set of different parameters.</w:t>
      </w:r>
    </w:p>
    <w:p w14:paraId="47CEDD2E" w14:textId="2EA55A4A" w:rsidR="0049196A" w:rsidRPr="00C1718C" w:rsidRDefault="0049196A" w:rsidP="0049196A">
      <w:pPr>
        <w:spacing w:line="360" w:lineRule="auto"/>
        <w:rPr>
          <w:rFonts w:ascii="Arial" w:eastAsia="Times New Roman" w:hAnsi="Arial" w:cs="Arial"/>
          <w:color w:val="BAC6DB"/>
          <w:sz w:val="24"/>
          <w:szCs w:val="24"/>
        </w:rPr>
      </w:pPr>
      <w:r w:rsidRPr="00C1718C">
        <w:rPr>
          <w:rFonts w:ascii="Arial" w:hAnsi="Arial" w:cs="Arial"/>
          <w:b/>
          <w:bCs/>
          <w:sz w:val="24"/>
          <w:szCs w:val="24"/>
        </w:rPr>
        <w:t>4.4.2 Prediction using Vector Auto Regression Models (VAR Model)</w:t>
      </w:r>
    </w:p>
    <w:p w14:paraId="660804B3" w14:textId="55035B74"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C1718C">
        <w:rPr>
          <w:rFonts w:ascii="Arial" w:hAnsi="Arial" w:cs="Arial"/>
          <w:color w:val="000000"/>
          <w:sz w:val="24"/>
          <w:szCs w:val="24"/>
        </w:rPr>
        <w:t>Vector Autoregressive Models</w:t>
      </w:r>
      <w:r w:rsidRPr="00C1718C">
        <w:rPr>
          <w:rFonts w:ascii="Arial" w:hAnsi="Arial" w:cs="Arial"/>
          <w:color w:val="000000"/>
          <w:sz w:val="24"/>
          <w:szCs w:val="24"/>
        </w:rPr>
        <w:t xml:space="preserve"> are one of the best models we could use to choose for time series.</w:t>
      </w:r>
    </w:p>
    <w:p w14:paraId="5CA942CF"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48"/>
                    <a:stretch>
                      <a:fillRect/>
                    </a:stretch>
                  </pic:blipFill>
                  <pic:spPr>
                    <a:xfrm>
                      <a:off x="0" y="0"/>
                      <a:ext cx="5943600" cy="1842770"/>
                    </a:xfrm>
                    <a:prstGeom prst="rect">
                      <a:avLst/>
                    </a:prstGeom>
                  </pic:spPr>
                </pic:pic>
              </a:graphicData>
            </a:graphic>
          </wp:inline>
        </w:drawing>
      </w:r>
    </w:p>
    <w:p w14:paraId="6474DBBC" w14:textId="5EF2B34C" w:rsidR="0049196A" w:rsidRPr="00C1718C" w:rsidRDefault="0049196A" w:rsidP="0071771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9</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predicting future values in VAR Model on Russian data</w:t>
      </w:r>
    </w:p>
    <w:p w14:paraId="721EA1A5" w14:textId="1298BBA6"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9"/>
                    <a:stretch>
                      <a:fillRect/>
                    </a:stretch>
                  </pic:blipFill>
                  <pic:spPr>
                    <a:xfrm>
                      <a:off x="0" y="0"/>
                      <a:ext cx="5943600" cy="4822190"/>
                    </a:xfrm>
                    <a:prstGeom prst="rect">
                      <a:avLst/>
                    </a:prstGeom>
                  </pic:spPr>
                </pic:pic>
              </a:graphicData>
            </a:graphic>
          </wp:inline>
        </w:drawing>
      </w:r>
    </w:p>
    <w:p w14:paraId="67FE902B" w14:textId="05A214E5"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0</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Regression result summary from VAR Models on Russian data</w:t>
      </w:r>
    </w:p>
    <w:p w14:paraId="2BEDAF05" w14:textId="77777777"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lastRenderedPageBreak/>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C726B"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1</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VAR Models on Russian data</w:t>
      </w:r>
    </w:p>
    <w:p w14:paraId="76F89FB2" w14:textId="6EC4EB7F"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From fig 4.17 you can see how the model forecasted different variables in the Russian suicide dataset concerning actual values.</w:t>
      </w:r>
      <w:r w:rsidRPr="00C1718C" w:rsidDel="00F763EA">
        <w:rPr>
          <w:rFonts w:ascii="Arial" w:hAnsi="Arial" w:cs="Arial"/>
          <w:noProof/>
          <w:sz w:val="24"/>
          <w:szCs w:val="24"/>
        </w:rPr>
        <w:t xml:space="preserve"> </w:t>
      </w:r>
    </w:p>
    <w:p w14:paraId="3D051A1C" w14:textId="77777777" w:rsidR="0049196A" w:rsidRPr="00C1718C" w:rsidRDefault="0049196A" w:rsidP="0049196A">
      <w:pPr>
        <w:spacing w:line="360" w:lineRule="auto"/>
        <w:jc w:val="both"/>
        <w:rPr>
          <w:rFonts w:ascii="Arial" w:hAnsi="Arial" w:cs="Arial"/>
          <w:color w:val="000000"/>
          <w:sz w:val="24"/>
          <w:szCs w:val="24"/>
        </w:rPr>
      </w:pPr>
    </w:p>
    <w:p w14:paraId="07C77253" w14:textId="625F3083"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4.4.3</w:t>
      </w:r>
      <w:r w:rsidRPr="00C1718C">
        <w:rPr>
          <w:rFonts w:ascii="Arial" w:hAnsi="Arial" w:cs="Arial"/>
          <w:b/>
          <w:bCs/>
          <w:sz w:val="32"/>
          <w:szCs w:val="32"/>
        </w:rPr>
        <w:t xml:space="preserve"> </w:t>
      </w:r>
      <w:r w:rsidRPr="00C1718C">
        <w:rPr>
          <w:rFonts w:ascii="Arial" w:hAnsi="Arial" w:cs="Arial"/>
          <w:b/>
          <w:bCs/>
          <w:sz w:val="24"/>
          <w:szCs w:val="24"/>
        </w:rPr>
        <w:t>Prediction using Auto Regression Models (AR Model)</w:t>
      </w:r>
    </w:p>
    <w:p w14:paraId="09799EF1" w14:textId="56D9CA56" w:rsidR="0049196A" w:rsidRPr="00C1718C" w:rsidRDefault="0049196A" w:rsidP="0071771A">
      <w:pPr>
        <w:spacing w:line="360" w:lineRule="auto"/>
        <w:jc w:val="both"/>
        <w:rPr>
          <w:rFonts w:ascii="Arial" w:hAnsi="Arial" w:cs="Arial"/>
          <w:sz w:val="24"/>
          <w:szCs w:val="24"/>
        </w:rPr>
      </w:pPr>
      <w:r w:rsidRPr="00C1718C">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C1718C" w:rsidRDefault="0049196A" w:rsidP="0049196A">
      <w:pPr>
        <w:spacing w:line="360" w:lineRule="auto"/>
        <w:jc w:val="center"/>
        <w:rPr>
          <w:rFonts w:ascii="Arial" w:hAnsi="Arial" w:cs="Arial"/>
          <w:b/>
          <w:bCs/>
          <w:sz w:val="24"/>
          <w:szCs w:val="24"/>
        </w:rPr>
      </w:pPr>
      <w:r w:rsidRPr="00C1718C">
        <w:rPr>
          <w:rFonts w:ascii="Arial" w:hAnsi="Arial" w:cs="Arial"/>
          <w:noProof/>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51"/>
                    <a:stretch>
                      <a:fillRect/>
                    </a:stretch>
                  </pic:blipFill>
                  <pic:spPr>
                    <a:xfrm>
                      <a:off x="0" y="0"/>
                      <a:ext cx="3590925" cy="2457450"/>
                    </a:xfrm>
                    <a:prstGeom prst="rect">
                      <a:avLst/>
                    </a:prstGeom>
                  </pic:spPr>
                </pic:pic>
              </a:graphicData>
            </a:graphic>
          </wp:inline>
        </w:drawing>
      </w:r>
    </w:p>
    <w:p w14:paraId="557D2A07" w14:textId="762DC6A1"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AF0881">
        <w:rPr>
          <w:rFonts w:ascii="Arial" w:eastAsia="Times New Roman" w:hAnsi="Arial" w:cs="Arial"/>
          <w:b/>
          <w:bCs/>
          <w:i/>
          <w:iCs/>
          <w:sz w:val="24"/>
          <w:szCs w:val="24"/>
        </w:rPr>
        <w:t>2</w:t>
      </w:r>
      <w:r w:rsidRPr="00C1718C">
        <w:rPr>
          <w:rFonts w:ascii="Arial" w:hAnsi="Arial" w:cs="Arial"/>
          <w:i/>
          <w:iCs/>
          <w:sz w:val="24"/>
          <w:szCs w:val="24"/>
        </w:rPr>
        <w:t xml:space="preserve"> </w:t>
      </w:r>
      <w:r w:rsidRPr="00C1718C">
        <w:rPr>
          <w:rFonts w:ascii="Arial" w:eastAsia="Times New Roman" w:hAnsi="Arial" w:cs="Arial"/>
          <w:i/>
          <w:iCs/>
          <w:sz w:val="24"/>
          <w:szCs w:val="24"/>
        </w:rPr>
        <w:t xml:space="preserve">Plot of </w:t>
      </w:r>
      <w:r w:rsidR="005929F4">
        <w:rPr>
          <w:rFonts w:ascii="Arial" w:eastAsia="Times New Roman" w:hAnsi="Arial" w:cs="Arial"/>
          <w:i/>
          <w:iCs/>
          <w:sz w:val="24"/>
          <w:szCs w:val="24"/>
        </w:rPr>
        <w:t xml:space="preserve">suicide per hundredk </w:t>
      </w:r>
      <w:r w:rsidRPr="00C1718C">
        <w:rPr>
          <w:rFonts w:ascii="Arial" w:eastAsia="Times New Roman" w:hAnsi="Arial" w:cs="Arial"/>
          <w:i/>
          <w:iCs/>
          <w:sz w:val="24"/>
          <w:szCs w:val="24"/>
        </w:rPr>
        <w:t>on Russian data</w:t>
      </w:r>
    </w:p>
    <w:p w14:paraId="3DC22696" w14:textId="7C341BC8"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C1718C" w:rsidRDefault="0049196A" w:rsidP="0049196A">
      <w:pPr>
        <w:spacing w:line="360" w:lineRule="auto"/>
        <w:jc w:val="center"/>
        <w:rPr>
          <w:rFonts w:ascii="Arial" w:eastAsia="Times New Roman" w:hAnsi="Arial" w:cs="Arial"/>
          <w:color w:val="BAC6DB"/>
          <w:sz w:val="24"/>
          <w:szCs w:val="24"/>
        </w:rPr>
      </w:pPr>
      <w:r w:rsidRPr="00C1718C">
        <w:rPr>
          <w:rFonts w:ascii="Arial" w:hAnsi="Arial" w:cs="Arial"/>
          <w:noProof/>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2"/>
                    <a:stretch>
                      <a:fillRect/>
                    </a:stretch>
                  </pic:blipFill>
                  <pic:spPr>
                    <a:xfrm>
                      <a:off x="0" y="0"/>
                      <a:ext cx="3571875" cy="2352675"/>
                    </a:xfrm>
                    <a:prstGeom prst="rect">
                      <a:avLst/>
                    </a:prstGeom>
                  </pic:spPr>
                </pic:pic>
              </a:graphicData>
            </a:graphic>
          </wp:inline>
        </w:drawing>
      </w:r>
    </w:p>
    <w:p w14:paraId="5F9AAE71" w14:textId="6B557CB0"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873BCD">
        <w:rPr>
          <w:rFonts w:ascii="Arial" w:eastAsia="Times New Roman" w:hAnsi="Arial" w:cs="Arial"/>
          <w:b/>
          <w:bCs/>
          <w:i/>
          <w:iCs/>
          <w:sz w:val="24"/>
          <w:szCs w:val="24"/>
        </w:rPr>
        <w:t>3</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AR Models on Russian data</w:t>
      </w:r>
    </w:p>
    <w:p w14:paraId="4C2310A6" w14:textId="761ABFFD"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In this fig 4.18, the blue line is the test data and the red line is the predicted values. I have AR 1 Model with one window.</w:t>
      </w:r>
    </w:p>
    <w:p w14:paraId="784283D9" w14:textId="04B135E9"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4.4.4</w:t>
      </w:r>
      <w:r w:rsidRPr="00C1718C">
        <w:rPr>
          <w:rFonts w:ascii="Arial" w:hAnsi="Arial" w:cs="Arial"/>
          <w:b/>
          <w:bCs/>
          <w:sz w:val="32"/>
          <w:szCs w:val="32"/>
        </w:rPr>
        <w:t xml:space="preserve"> </w:t>
      </w:r>
      <w:r w:rsidRPr="00C1718C">
        <w:rPr>
          <w:rFonts w:ascii="Arial" w:hAnsi="Arial" w:cs="Arial"/>
          <w:b/>
          <w:bCs/>
          <w:sz w:val="24"/>
          <w:szCs w:val="24"/>
        </w:rPr>
        <w:t xml:space="preserve">Decision Tree Classifier </w:t>
      </w:r>
    </w:p>
    <w:p w14:paraId="2AC909FA" w14:textId="77777777"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C1718C" w:rsidRDefault="0049196A" w:rsidP="0049196A">
      <w:pPr>
        <w:spacing w:line="360" w:lineRule="auto"/>
        <w:jc w:val="center"/>
        <w:rPr>
          <w:rFonts w:ascii="Arial" w:hAnsi="Arial" w:cs="Arial"/>
          <w:b/>
          <w:bCs/>
          <w:sz w:val="24"/>
          <w:szCs w:val="24"/>
        </w:rPr>
      </w:pPr>
      <w:r w:rsidRPr="00C1718C">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53"/>
                    <a:stretch>
                      <a:fillRect/>
                    </a:stretch>
                  </pic:blipFill>
                  <pic:spPr>
                    <a:xfrm>
                      <a:off x="0" y="0"/>
                      <a:ext cx="5324475" cy="3810000"/>
                    </a:xfrm>
                    <a:prstGeom prst="rect">
                      <a:avLst/>
                    </a:prstGeom>
                  </pic:spPr>
                </pic:pic>
              </a:graphicData>
            </a:graphic>
          </wp:inline>
        </w:drawing>
      </w:r>
    </w:p>
    <w:p w14:paraId="2EE14508" w14:textId="37029622"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1F0B21">
        <w:rPr>
          <w:rFonts w:ascii="Arial" w:eastAsia="Times New Roman" w:hAnsi="Arial" w:cs="Arial"/>
          <w:b/>
          <w:bCs/>
          <w:i/>
          <w:iCs/>
          <w:sz w:val="24"/>
          <w:szCs w:val="24"/>
        </w:rPr>
        <w:t>1</w:t>
      </w:r>
      <w:r w:rsidR="00873BCD">
        <w:rPr>
          <w:rFonts w:ascii="Arial" w:eastAsia="Times New Roman" w:hAnsi="Arial" w:cs="Arial"/>
          <w:b/>
          <w:bCs/>
          <w:i/>
          <w:iCs/>
          <w:sz w:val="24"/>
          <w:szCs w:val="24"/>
        </w:rPr>
        <w:t>4</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AR Models on Russian data</w:t>
      </w:r>
    </w:p>
    <w:p w14:paraId="132222D8" w14:textId="2185E6DF" w:rsidR="0049196A" w:rsidRDefault="0049196A" w:rsidP="00D55C0E">
      <w:pPr>
        <w:spacing w:line="360" w:lineRule="auto"/>
        <w:jc w:val="both"/>
        <w:rPr>
          <w:rFonts w:ascii="Arial" w:hAnsi="Arial" w:cs="Arial"/>
          <w:color w:val="000000"/>
          <w:sz w:val="24"/>
          <w:szCs w:val="24"/>
        </w:rPr>
      </w:pPr>
      <w:r w:rsidRPr="00C1718C">
        <w:rPr>
          <w:rFonts w:ascii="Arial" w:hAnsi="Arial" w:cs="Arial"/>
          <w:sz w:val="24"/>
          <w:szCs w:val="24"/>
        </w:rPr>
        <w:t xml:space="preserve">Fig 4.20 shows the result from the Decision Tree classification algorithm. </w:t>
      </w:r>
      <w:r w:rsidRPr="00C1718C">
        <w:rPr>
          <w:rFonts w:ascii="Arial" w:hAnsi="Arial" w:cs="Arial"/>
          <w:color w:val="000000"/>
          <w:sz w:val="24"/>
          <w:szCs w:val="24"/>
        </w:rPr>
        <w:t xml:space="preserve">Lee and Oh </w:t>
      </w:r>
      <w:r w:rsidR="0044020A" w:rsidRPr="00C1718C">
        <w:rPr>
          <w:rFonts w:ascii="Arial" w:hAnsi="Arial" w:cs="Arial"/>
          <w:color w:val="000000"/>
          <w:sz w:val="24"/>
          <w:szCs w:val="24"/>
        </w:rPr>
        <w:t>(1996)</w:t>
      </w:r>
      <w:r w:rsidRPr="00C1718C">
        <w:rPr>
          <w:rFonts w:ascii="Arial" w:hAnsi="Arial" w:cs="Arial"/>
          <w:color w:val="000000"/>
          <w:sz w:val="24"/>
          <w:szCs w:val="24"/>
        </w:rPr>
        <w:t xml:space="preserve"> have done studies on Neural networks using a Decision Tree classifier to distinguish between complex features. Here this goals are to separate the risk group and non-risk groups based on the feature called risk. I got 99.62 training accuracy and a hundred per cent testing accuracy.</w:t>
      </w:r>
    </w:p>
    <w:p w14:paraId="1F6E4D98" w14:textId="77777777" w:rsidR="005A6F4D" w:rsidRPr="00B5019A" w:rsidRDefault="005A6F4D" w:rsidP="005A6F4D">
      <w:pPr>
        <w:spacing w:line="360" w:lineRule="auto"/>
        <w:rPr>
          <w:rFonts w:ascii="Arial" w:hAnsi="Arial" w:cs="Arial"/>
          <w:b/>
          <w:bCs/>
          <w:sz w:val="28"/>
          <w:szCs w:val="28"/>
        </w:rPr>
      </w:pPr>
      <w:r w:rsidRPr="00B5019A">
        <w:rPr>
          <w:rFonts w:ascii="Arial" w:hAnsi="Arial" w:cs="Arial"/>
          <w:b/>
          <w:bCs/>
          <w:sz w:val="28"/>
          <w:szCs w:val="28"/>
        </w:rPr>
        <w:t xml:space="preserve">4.5 Data Storage </w:t>
      </w:r>
    </w:p>
    <w:p w14:paraId="65A389B9" w14:textId="77777777" w:rsidR="005A6F4D" w:rsidRPr="00C1718C" w:rsidRDefault="005A6F4D" w:rsidP="005A6F4D">
      <w:pPr>
        <w:spacing w:line="360" w:lineRule="auto"/>
        <w:jc w:val="both"/>
        <w:rPr>
          <w:rFonts w:ascii="Arial" w:hAnsi="Arial" w:cs="Arial"/>
        </w:rPr>
      </w:pPr>
      <w:r w:rsidRPr="00C1718C">
        <w:rPr>
          <w:rFonts w:ascii="Arial" w:hAnsi="Arial" w:cs="Arial"/>
        </w:rPr>
        <w:t xml:space="preserve">Thirdly, we need a database server for data to be stored on the server. I will be using PSQL or ThisSQL servers for data storage and management. I want the data in this DB to be updated from time to time and this model must be updated based on the new data injected in each time. The reason for choosing these DB’s is the flexibility of usage and its syntax matching with Structured </w:t>
      </w:r>
      <w:r w:rsidRPr="00C1718C">
        <w:rPr>
          <w:rFonts w:ascii="Arial" w:hAnsi="Arial" w:cs="Arial"/>
        </w:rPr>
        <w:lastRenderedPageBreak/>
        <w:t>Query Language (SQL) minute differences. Initially, data was stored in the CSV format in different files. Later I uploaded them into Mochahost Psql server.</w:t>
      </w:r>
    </w:p>
    <w:p w14:paraId="4DE75F50" w14:textId="77777777" w:rsidR="005A6F4D" w:rsidRPr="00C1718C" w:rsidRDefault="005A6F4D" w:rsidP="005A6F4D">
      <w:pPr>
        <w:spacing w:line="360" w:lineRule="auto"/>
        <w:jc w:val="both"/>
        <w:rPr>
          <w:rFonts w:ascii="Arial" w:hAnsi="Arial" w:cs="Arial"/>
        </w:rPr>
      </w:pPr>
    </w:p>
    <w:p w14:paraId="4040697D" w14:textId="77777777" w:rsidR="005A6F4D" w:rsidRPr="00C1718C" w:rsidRDefault="005A6F4D" w:rsidP="005A6F4D">
      <w:pPr>
        <w:spacing w:line="360" w:lineRule="auto"/>
        <w:rPr>
          <w:rFonts w:ascii="Arial" w:hAnsi="Arial" w:cs="Arial"/>
          <w:b/>
          <w:bCs/>
          <w:sz w:val="32"/>
          <w:szCs w:val="32"/>
        </w:rPr>
      </w:pPr>
      <w:r w:rsidRPr="00C1718C">
        <w:rPr>
          <w:rFonts w:ascii="Arial" w:hAnsi="Arial" w:cs="Arial"/>
          <w:b/>
          <w:bCs/>
          <w:sz w:val="32"/>
          <w:szCs w:val="32"/>
        </w:rPr>
        <w:t xml:space="preserve">4.6 Web Server and Hosting </w:t>
      </w:r>
    </w:p>
    <w:p w14:paraId="021BA9B2" w14:textId="77777777" w:rsidR="005A6F4D" w:rsidRPr="00D4419F" w:rsidRDefault="005A6F4D" w:rsidP="005A6F4D">
      <w:pPr>
        <w:spacing w:line="360" w:lineRule="auto"/>
        <w:jc w:val="both"/>
        <w:rPr>
          <w:rFonts w:ascii="Arial" w:hAnsi="Arial" w:cs="Arial"/>
          <w:sz w:val="24"/>
          <w:szCs w:val="24"/>
        </w:rPr>
      </w:pPr>
      <w:r w:rsidRPr="00D4419F">
        <w:rPr>
          <w:rFonts w:ascii="Arial" w:hAnsi="Arial" w:cs="Arial"/>
          <w:sz w:val="24"/>
          <w:szCs w:val="24"/>
        </w:rPr>
        <w:t xml:space="preserve">We know there are thousands of hosting companies providing hosting services, I have chosen </w:t>
      </w:r>
      <w:r w:rsidRPr="00D4419F">
        <w:rPr>
          <w:rFonts w:ascii="Arial" w:hAnsi="Arial" w:cs="Arial"/>
          <w:color w:val="000000"/>
          <w:sz w:val="24"/>
          <w:szCs w:val="24"/>
        </w:rPr>
        <w:t xml:space="preserve">Mochahost </w:t>
      </w:r>
      <w:r w:rsidRPr="00D4419F">
        <w:rPr>
          <w:rFonts w:ascii="Arial" w:hAnsi="Arial" w:cs="Arial"/>
          <w:sz w:val="24"/>
          <w:szCs w:val="24"/>
        </w:rPr>
        <w:t>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Github repository where this application is updated from time to time. Using git technology for the hosting makes the process more sophisticated and professional in terms of version control.</w:t>
      </w:r>
    </w:p>
    <w:p w14:paraId="28F6CEF5" w14:textId="77777777" w:rsidR="005A6F4D" w:rsidRPr="00C1718C" w:rsidRDefault="005A6F4D" w:rsidP="00D55C0E">
      <w:pPr>
        <w:spacing w:line="360" w:lineRule="auto"/>
        <w:jc w:val="both"/>
        <w:rPr>
          <w:rFonts w:ascii="Arial" w:hAnsi="Arial" w:cs="Arial"/>
          <w:sz w:val="24"/>
          <w:szCs w:val="24"/>
        </w:rPr>
      </w:pPr>
    </w:p>
    <w:p w14:paraId="07AD9568" w14:textId="77777777" w:rsidR="00B66533" w:rsidRPr="00B5019A" w:rsidRDefault="00B66533" w:rsidP="00B5019A">
      <w:pPr>
        <w:autoSpaceDE w:val="0"/>
        <w:autoSpaceDN w:val="0"/>
        <w:adjustRightInd w:val="0"/>
        <w:spacing w:after="0" w:line="360" w:lineRule="auto"/>
        <w:rPr>
          <w:rFonts w:ascii="Arial" w:hAnsi="Arial" w:cs="Arial"/>
          <w:b/>
          <w:bCs/>
          <w:sz w:val="36"/>
          <w:szCs w:val="36"/>
        </w:rPr>
      </w:pPr>
      <w:r w:rsidRPr="00B5019A">
        <w:rPr>
          <w:rFonts w:ascii="Arial" w:hAnsi="Arial" w:cs="Arial"/>
          <w:b/>
          <w:bCs/>
          <w:sz w:val="36"/>
          <w:szCs w:val="36"/>
        </w:rPr>
        <w:t>Chapter 5</w:t>
      </w:r>
    </w:p>
    <w:p w14:paraId="31F5E032" w14:textId="21165218" w:rsidR="00B66533" w:rsidRPr="00B5019A" w:rsidRDefault="00B66533" w:rsidP="00B5019A">
      <w:pPr>
        <w:autoSpaceDE w:val="0"/>
        <w:autoSpaceDN w:val="0"/>
        <w:adjustRightInd w:val="0"/>
        <w:spacing w:after="0" w:line="360" w:lineRule="auto"/>
        <w:rPr>
          <w:rFonts w:ascii="Arial" w:hAnsi="Arial" w:cs="Arial"/>
          <w:b/>
          <w:bCs/>
          <w:sz w:val="32"/>
          <w:szCs w:val="32"/>
        </w:rPr>
      </w:pPr>
      <w:r w:rsidRPr="00B5019A">
        <w:rPr>
          <w:rFonts w:ascii="Arial" w:hAnsi="Arial" w:cs="Arial"/>
          <w:b/>
          <w:bCs/>
          <w:sz w:val="32"/>
          <w:szCs w:val="32"/>
        </w:rPr>
        <w:t>Evaluation and Testing</w:t>
      </w:r>
    </w:p>
    <w:p w14:paraId="42C90B67" w14:textId="190491BB" w:rsidR="0049196A" w:rsidRPr="00C1718C" w:rsidRDefault="0049196A" w:rsidP="00A4074C">
      <w:pPr>
        <w:spacing w:line="360" w:lineRule="auto"/>
        <w:rPr>
          <w:rFonts w:ascii="Arial" w:hAnsi="Arial" w:cs="Arial"/>
          <w:noProof/>
        </w:rPr>
      </w:pPr>
      <w:r w:rsidRPr="00C1718C">
        <w:rPr>
          <w:rFonts w:ascii="Arial" w:hAnsi="Arial" w:cs="Arial"/>
          <w:sz w:val="24"/>
          <w:szCs w:val="24"/>
        </w:rPr>
        <w:t>Evaluation of the model is as important as making the model. I have created 3 models in ARMA, Auto regression and Vector Auto regression. Using mean squared error and R-squared error I took the error rates of different models. Accuracy is also calculated to understand how efficient and precise this model is.  Despite the fact that the model below was constructed using a Russian dataset. The live dashboard and modeling for the final product will be based on the whole country's master dataset.</w:t>
      </w:r>
    </w:p>
    <w:p w14:paraId="35C7561F" w14:textId="7392241C" w:rsidR="0049196A" w:rsidRPr="00C1718C" w:rsidRDefault="0049196A" w:rsidP="0049196A">
      <w:pPr>
        <w:spacing w:line="360" w:lineRule="auto"/>
        <w:rPr>
          <w:rFonts w:ascii="Arial" w:hAnsi="Arial" w:cs="Arial"/>
          <w:noProof/>
        </w:rPr>
      </w:pPr>
    </w:p>
    <w:p w14:paraId="3B3FA5B9" w14:textId="77777777" w:rsidR="0049196A" w:rsidRPr="00C1718C" w:rsidRDefault="0049196A" w:rsidP="0049196A">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54"/>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4A82183C"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C1718C">
        <w:rPr>
          <w:rFonts w:ascii="Arial" w:eastAsia="Times New Roman" w:hAnsi="Arial" w:cs="Arial"/>
          <w:b/>
          <w:bCs/>
          <w:i/>
          <w:iCs/>
          <w:sz w:val="24"/>
          <w:szCs w:val="24"/>
        </w:rPr>
        <w:t>.1</w:t>
      </w:r>
      <w:r w:rsidRPr="00C1718C">
        <w:rPr>
          <w:rFonts w:ascii="Arial" w:hAnsi="Arial" w:cs="Arial"/>
          <w:i/>
          <w:iCs/>
          <w:sz w:val="24"/>
          <w:szCs w:val="24"/>
        </w:rPr>
        <w:t xml:space="preserve"> </w:t>
      </w:r>
      <w:bookmarkStart w:id="6" w:name="_Hlk112925137"/>
      <w:r w:rsidRPr="00C1718C">
        <w:rPr>
          <w:rFonts w:ascii="Arial" w:eastAsia="Times New Roman" w:hAnsi="Arial" w:cs="Arial"/>
          <w:i/>
          <w:iCs/>
          <w:sz w:val="24"/>
          <w:szCs w:val="24"/>
        </w:rPr>
        <w:t>ARIMA Diagnostic plots on Russian data</w:t>
      </w:r>
    </w:p>
    <w:bookmarkEnd w:id="6"/>
    <w:p w14:paraId="1C112A67" w14:textId="50F4E80D" w:rsidR="0049196A" w:rsidRPr="007A0835" w:rsidRDefault="0049196A" w:rsidP="0049196A">
      <w:pPr>
        <w:spacing w:line="360" w:lineRule="auto"/>
        <w:rPr>
          <w:rFonts w:ascii="Arial" w:hAnsi="Arial" w:cs="Arial"/>
          <w:sz w:val="24"/>
          <w:szCs w:val="24"/>
        </w:rPr>
      </w:pPr>
      <w:r w:rsidRPr="007A0835">
        <w:rPr>
          <w:rFonts w:ascii="Arial" w:hAnsi="Arial" w:cs="Arial"/>
          <w:sz w:val="24"/>
          <w:szCs w:val="24"/>
        </w:rPr>
        <w:t xml:space="preserve">After finalizing </w:t>
      </w:r>
      <w:r w:rsidR="00854A6D" w:rsidRPr="007A0835">
        <w:rPr>
          <w:rFonts w:ascii="Arial" w:hAnsi="Arial" w:cs="Arial"/>
          <w:sz w:val="24"/>
          <w:szCs w:val="24"/>
        </w:rPr>
        <w:t>this model</w:t>
      </w:r>
      <w:r w:rsidRPr="007A0835">
        <w:rPr>
          <w:rFonts w:ascii="Arial" w:hAnsi="Arial" w:cs="Arial"/>
          <w:sz w:val="24"/>
          <w:szCs w:val="24"/>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7A0835">
        <w:rPr>
          <w:rFonts w:ascii="Arial" w:hAnsi="Arial" w:cs="Arial"/>
          <w:sz w:val="24"/>
          <w:szCs w:val="24"/>
        </w:rPr>
        <w:t>.</w:t>
      </w:r>
    </w:p>
    <w:p w14:paraId="59947DD8" w14:textId="77777777" w:rsidR="0049196A" w:rsidRPr="00C1718C" w:rsidRDefault="0049196A" w:rsidP="0049196A">
      <w:pPr>
        <w:spacing w:line="360" w:lineRule="auto"/>
        <w:jc w:val="center"/>
        <w:rPr>
          <w:rFonts w:ascii="Arial" w:hAnsi="Arial" w:cs="Arial"/>
          <w:color w:val="000000"/>
        </w:rPr>
      </w:pPr>
      <w:r w:rsidRPr="00C1718C">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5"/>
                    <a:stretch>
                      <a:fillRect/>
                    </a:stretch>
                  </pic:blipFill>
                  <pic:spPr>
                    <a:xfrm>
                      <a:off x="0" y="0"/>
                      <a:ext cx="2066753" cy="4284273"/>
                    </a:xfrm>
                    <a:prstGeom prst="rect">
                      <a:avLst/>
                    </a:prstGeom>
                  </pic:spPr>
                </pic:pic>
              </a:graphicData>
            </a:graphic>
          </wp:inline>
        </w:drawing>
      </w:r>
    </w:p>
    <w:p w14:paraId="30ACABCD" w14:textId="016083FA" w:rsidR="0049196A" w:rsidRPr="00677C67" w:rsidRDefault="0049196A" w:rsidP="0049196A">
      <w:pPr>
        <w:spacing w:line="360" w:lineRule="auto"/>
        <w:jc w:val="center"/>
        <w:rPr>
          <w:rFonts w:ascii="Arial" w:eastAsia="Times New Roman" w:hAnsi="Arial" w:cs="Arial"/>
          <w:i/>
          <w:iCs/>
          <w:sz w:val="24"/>
          <w:szCs w:val="24"/>
        </w:rPr>
      </w:pPr>
      <w:r w:rsidRPr="00677C67">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677C67">
        <w:rPr>
          <w:rFonts w:ascii="Arial" w:eastAsia="Times New Roman" w:hAnsi="Arial" w:cs="Arial"/>
          <w:b/>
          <w:bCs/>
          <w:i/>
          <w:iCs/>
          <w:sz w:val="24"/>
          <w:szCs w:val="24"/>
        </w:rPr>
        <w:t>.2</w:t>
      </w:r>
      <w:r w:rsidRPr="00677C67">
        <w:rPr>
          <w:rFonts w:ascii="Arial" w:hAnsi="Arial" w:cs="Arial"/>
          <w:i/>
          <w:iCs/>
          <w:sz w:val="24"/>
          <w:szCs w:val="24"/>
        </w:rPr>
        <w:t xml:space="preserve"> </w:t>
      </w:r>
      <w:r w:rsidRPr="00677C67">
        <w:rPr>
          <w:rFonts w:ascii="Arial" w:eastAsia="Times New Roman" w:hAnsi="Arial" w:cs="Arial"/>
          <w:i/>
          <w:iCs/>
          <w:sz w:val="24"/>
          <w:szCs w:val="24"/>
        </w:rPr>
        <w:t>Plot of Forecast vs Actuals from VAR Models on Russian data</w:t>
      </w:r>
    </w:p>
    <w:p w14:paraId="6B479343" w14:textId="5E77177B" w:rsidR="0049196A" w:rsidRPr="00677C67" w:rsidRDefault="0049196A" w:rsidP="0049196A">
      <w:pPr>
        <w:spacing w:line="360" w:lineRule="auto"/>
        <w:jc w:val="both"/>
        <w:rPr>
          <w:rFonts w:ascii="Arial" w:hAnsi="Arial" w:cs="Arial"/>
          <w:color w:val="000000"/>
          <w:sz w:val="24"/>
          <w:szCs w:val="24"/>
        </w:rPr>
      </w:pPr>
      <w:r w:rsidRPr="00677C67">
        <w:rPr>
          <w:rFonts w:ascii="Arial" w:hAnsi="Arial" w:cs="Arial"/>
          <w:color w:val="000000"/>
          <w:sz w:val="24"/>
          <w:szCs w:val="24"/>
        </w:rPr>
        <w:t>As you can see in fig 4.22, we have calculated the accuracy of each variable. This helps us understand how well our model is performing.</w:t>
      </w:r>
    </w:p>
    <w:p w14:paraId="33E96F98" w14:textId="150D9674" w:rsidR="0049196A" w:rsidRPr="00677C67" w:rsidRDefault="00F72E49" w:rsidP="00143417">
      <w:pPr>
        <w:spacing w:line="360" w:lineRule="auto"/>
        <w:jc w:val="both"/>
        <w:rPr>
          <w:rFonts w:ascii="Arial" w:hAnsi="Arial" w:cs="Arial"/>
          <w:sz w:val="24"/>
          <w:szCs w:val="24"/>
        </w:rPr>
      </w:pPr>
      <w:r w:rsidRPr="00677C67">
        <w:rPr>
          <w:rFonts w:ascii="Arial" w:hAnsi="Arial" w:cs="Arial"/>
          <w:sz w:val="24"/>
          <w:szCs w:val="24"/>
        </w:rPr>
        <w:t xml:space="preserve">In the dash app, user </w:t>
      </w:r>
      <w:r w:rsidR="0070134A" w:rsidRPr="00677C67">
        <w:rPr>
          <w:rFonts w:ascii="Arial" w:hAnsi="Arial" w:cs="Arial"/>
          <w:sz w:val="24"/>
          <w:szCs w:val="24"/>
        </w:rPr>
        <w:t>can</w:t>
      </w:r>
      <w:r w:rsidRPr="00677C67">
        <w:rPr>
          <w:rFonts w:ascii="Arial" w:hAnsi="Arial" w:cs="Arial"/>
          <w:sz w:val="24"/>
          <w:szCs w:val="24"/>
        </w:rPr>
        <w:t xml:space="preserve"> pick any model from the dropdown list and </w:t>
      </w:r>
      <w:r w:rsidR="000F23FB" w:rsidRPr="00677C67">
        <w:rPr>
          <w:rFonts w:ascii="Arial" w:hAnsi="Arial" w:cs="Arial"/>
          <w:sz w:val="24"/>
          <w:szCs w:val="24"/>
        </w:rPr>
        <w:t xml:space="preserve">see the RMSE score for the respective model. </w:t>
      </w:r>
      <w:r w:rsidR="0070134A" w:rsidRPr="00677C67">
        <w:rPr>
          <w:rFonts w:ascii="Arial" w:hAnsi="Arial" w:cs="Arial"/>
          <w:sz w:val="24"/>
          <w:szCs w:val="24"/>
        </w:rPr>
        <w:t>Also,</w:t>
      </w:r>
      <w:r w:rsidR="000F23FB" w:rsidRPr="00677C67">
        <w:rPr>
          <w:rFonts w:ascii="Arial" w:hAnsi="Arial" w:cs="Arial"/>
          <w:sz w:val="24"/>
          <w:szCs w:val="24"/>
        </w:rPr>
        <w:t xml:space="preserve"> the score may vary based on the country name as well.</w:t>
      </w:r>
      <w:r w:rsidR="004C3F38" w:rsidRPr="00677C67">
        <w:rPr>
          <w:rFonts w:ascii="Arial" w:hAnsi="Arial" w:cs="Arial"/>
          <w:sz w:val="24"/>
          <w:szCs w:val="24"/>
        </w:rPr>
        <w:t xml:space="preserve"> Seeing the RMSE scores, it’s easy to say that three of the models including FB Prophet, Custom Auto Regression and SARIMA performed very well. </w:t>
      </w:r>
      <w:r w:rsidR="00DF0238" w:rsidRPr="00677C67">
        <w:rPr>
          <w:rFonts w:ascii="Arial" w:hAnsi="Arial" w:cs="Arial"/>
          <w:sz w:val="24"/>
          <w:szCs w:val="24"/>
        </w:rPr>
        <w:t>Out of the three models SARIMA has made best predictions compared to the other two.</w:t>
      </w:r>
    </w:p>
    <w:tbl>
      <w:tblPr>
        <w:tblW w:w="4860" w:type="dxa"/>
        <w:jc w:val="center"/>
        <w:tblLook w:val="04A0" w:firstRow="1" w:lastRow="0" w:firstColumn="1" w:lastColumn="0" w:noHBand="0" w:noVBand="1"/>
      </w:tblPr>
      <w:tblGrid>
        <w:gridCol w:w="2740"/>
        <w:gridCol w:w="2120"/>
      </w:tblGrid>
      <w:tr w:rsidR="00A879A9" w:rsidRPr="00A879A9" w14:paraId="638E2171" w14:textId="77777777" w:rsidTr="00A879A9">
        <w:trPr>
          <w:trHeight w:val="315"/>
          <w:jc w:val="center"/>
        </w:trPr>
        <w:tc>
          <w:tcPr>
            <w:tcW w:w="27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82481" w14:textId="77777777" w:rsidR="00A879A9" w:rsidRPr="00A879A9" w:rsidRDefault="00A879A9" w:rsidP="00A879A9">
            <w:pPr>
              <w:spacing w:after="0" w:line="240" w:lineRule="auto"/>
              <w:jc w:val="center"/>
              <w:rPr>
                <w:rFonts w:ascii="Arial" w:eastAsia="Times New Roman" w:hAnsi="Arial" w:cs="Arial"/>
                <w:b/>
                <w:bCs/>
                <w:sz w:val="24"/>
                <w:szCs w:val="24"/>
              </w:rPr>
            </w:pPr>
            <w:r w:rsidRPr="00A879A9">
              <w:rPr>
                <w:rFonts w:ascii="Arial" w:eastAsia="Times New Roman" w:hAnsi="Arial" w:cs="Arial"/>
                <w:b/>
                <w:bCs/>
                <w:sz w:val="24"/>
                <w:szCs w:val="24"/>
              </w:rPr>
              <w:t>Model Name</w:t>
            </w:r>
          </w:p>
        </w:tc>
        <w:tc>
          <w:tcPr>
            <w:tcW w:w="2120" w:type="dxa"/>
            <w:tcBorders>
              <w:top w:val="single" w:sz="4" w:space="0" w:color="auto"/>
              <w:left w:val="nil"/>
              <w:bottom w:val="single" w:sz="4" w:space="0" w:color="auto"/>
              <w:right w:val="single" w:sz="4" w:space="0" w:color="auto"/>
            </w:tcBorders>
            <w:shd w:val="clear" w:color="auto" w:fill="auto"/>
            <w:vAlign w:val="center"/>
            <w:hideMark/>
          </w:tcPr>
          <w:p w14:paraId="007D5763" w14:textId="77777777" w:rsidR="00A879A9" w:rsidRPr="00A879A9" w:rsidRDefault="00A879A9" w:rsidP="00A879A9">
            <w:pPr>
              <w:spacing w:after="0" w:line="240" w:lineRule="auto"/>
              <w:jc w:val="center"/>
              <w:rPr>
                <w:rFonts w:ascii="Arial" w:eastAsia="Times New Roman" w:hAnsi="Arial" w:cs="Arial"/>
                <w:b/>
                <w:bCs/>
                <w:color w:val="000000"/>
                <w:sz w:val="24"/>
                <w:szCs w:val="24"/>
              </w:rPr>
            </w:pPr>
            <w:r w:rsidRPr="00A879A9">
              <w:rPr>
                <w:rFonts w:ascii="Arial" w:eastAsia="Times New Roman" w:hAnsi="Arial" w:cs="Arial"/>
                <w:b/>
                <w:bCs/>
                <w:color w:val="000000"/>
                <w:sz w:val="24"/>
                <w:szCs w:val="24"/>
              </w:rPr>
              <w:t>RMSE Score</w:t>
            </w:r>
          </w:p>
        </w:tc>
      </w:tr>
      <w:tr w:rsidR="00A879A9" w:rsidRPr="00A879A9" w14:paraId="275A7DE9"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EA5D9E5"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SARIMAX</w:t>
            </w:r>
          </w:p>
        </w:tc>
        <w:tc>
          <w:tcPr>
            <w:tcW w:w="2120" w:type="dxa"/>
            <w:tcBorders>
              <w:top w:val="nil"/>
              <w:left w:val="nil"/>
              <w:bottom w:val="single" w:sz="4" w:space="0" w:color="auto"/>
              <w:right w:val="single" w:sz="4" w:space="0" w:color="auto"/>
            </w:tcBorders>
            <w:shd w:val="clear" w:color="auto" w:fill="auto"/>
            <w:noWrap/>
            <w:vAlign w:val="center"/>
            <w:hideMark/>
          </w:tcPr>
          <w:p w14:paraId="1BA51670"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12.88</w:t>
            </w:r>
          </w:p>
        </w:tc>
      </w:tr>
      <w:tr w:rsidR="00A879A9" w:rsidRPr="00A879A9" w14:paraId="17E81890"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59D2876"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Custom AR</w:t>
            </w:r>
          </w:p>
        </w:tc>
        <w:tc>
          <w:tcPr>
            <w:tcW w:w="2120" w:type="dxa"/>
            <w:tcBorders>
              <w:top w:val="nil"/>
              <w:left w:val="nil"/>
              <w:bottom w:val="single" w:sz="4" w:space="0" w:color="auto"/>
              <w:right w:val="single" w:sz="4" w:space="0" w:color="auto"/>
            </w:tcBorders>
            <w:shd w:val="clear" w:color="auto" w:fill="auto"/>
            <w:noWrap/>
            <w:vAlign w:val="center"/>
            <w:hideMark/>
          </w:tcPr>
          <w:p w14:paraId="09262863"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16.89</w:t>
            </w:r>
          </w:p>
        </w:tc>
      </w:tr>
      <w:tr w:rsidR="00A879A9" w:rsidRPr="00A879A9" w14:paraId="00CA9E13"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3E030170"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FB Prophet</w:t>
            </w:r>
          </w:p>
        </w:tc>
        <w:tc>
          <w:tcPr>
            <w:tcW w:w="2120" w:type="dxa"/>
            <w:tcBorders>
              <w:top w:val="nil"/>
              <w:left w:val="nil"/>
              <w:bottom w:val="single" w:sz="4" w:space="0" w:color="auto"/>
              <w:right w:val="single" w:sz="4" w:space="0" w:color="auto"/>
            </w:tcBorders>
            <w:shd w:val="clear" w:color="auto" w:fill="auto"/>
            <w:noWrap/>
            <w:vAlign w:val="center"/>
            <w:hideMark/>
          </w:tcPr>
          <w:p w14:paraId="145AF736"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24.75</w:t>
            </w:r>
          </w:p>
        </w:tc>
      </w:tr>
    </w:tbl>
    <w:p w14:paraId="6EED7EA8" w14:textId="77777777" w:rsidR="00677C67" w:rsidRPr="00677C67" w:rsidRDefault="00677C67" w:rsidP="00677C67">
      <w:pPr>
        <w:spacing w:line="360" w:lineRule="auto"/>
        <w:jc w:val="center"/>
        <w:rPr>
          <w:rFonts w:ascii="Arial" w:hAnsi="Arial" w:cs="Arial"/>
          <w:sz w:val="12"/>
          <w:szCs w:val="12"/>
        </w:rPr>
      </w:pPr>
    </w:p>
    <w:p w14:paraId="45518F1F" w14:textId="3B3A58DE" w:rsidR="00A879A9" w:rsidRPr="00677C67" w:rsidRDefault="009610A9" w:rsidP="00677C67">
      <w:pPr>
        <w:spacing w:line="360" w:lineRule="auto"/>
        <w:jc w:val="center"/>
        <w:rPr>
          <w:rFonts w:ascii="Arial" w:hAnsi="Arial" w:cs="Arial"/>
          <w:sz w:val="24"/>
          <w:szCs w:val="24"/>
        </w:rPr>
      </w:pPr>
      <w:r w:rsidRPr="009610A9">
        <w:rPr>
          <w:rFonts w:ascii="Arial" w:hAnsi="Arial" w:cs="Arial"/>
          <w:sz w:val="24"/>
          <w:szCs w:val="24"/>
        </w:rPr>
        <w:t>Table 5.1:</w:t>
      </w:r>
      <w:r>
        <w:rPr>
          <w:rFonts w:ascii="Arial" w:hAnsi="Arial" w:cs="Arial"/>
          <w:sz w:val="24"/>
          <w:szCs w:val="24"/>
        </w:rPr>
        <w:t xml:space="preserve"> </w:t>
      </w:r>
      <w:r w:rsidR="00677C67" w:rsidRPr="00677C67">
        <w:rPr>
          <w:rFonts w:ascii="Arial" w:hAnsi="Arial" w:cs="Arial"/>
          <w:sz w:val="24"/>
          <w:szCs w:val="24"/>
        </w:rPr>
        <w:t>RMSE Score</w:t>
      </w:r>
      <w:r w:rsidR="00856532">
        <w:rPr>
          <w:rFonts w:ascii="Arial" w:hAnsi="Arial" w:cs="Arial"/>
          <w:sz w:val="24"/>
          <w:szCs w:val="24"/>
        </w:rPr>
        <w:t>s</w:t>
      </w:r>
      <w:r w:rsidR="00677C67" w:rsidRPr="00677C67">
        <w:rPr>
          <w:rFonts w:ascii="Arial" w:hAnsi="Arial" w:cs="Arial"/>
          <w:sz w:val="24"/>
          <w:szCs w:val="24"/>
        </w:rPr>
        <w:t xml:space="preserve"> on predicting suicide</w:t>
      </w:r>
      <w:r w:rsidR="005132B7">
        <w:rPr>
          <w:rFonts w:ascii="Arial" w:hAnsi="Arial" w:cs="Arial"/>
          <w:sz w:val="24"/>
          <w:szCs w:val="24"/>
        </w:rPr>
        <w:t>s</w:t>
      </w:r>
      <w:r w:rsidR="00677C67" w:rsidRPr="00677C67">
        <w:rPr>
          <w:rFonts w:ascii="Arial" w:hAnsi="Arial" w:cs="Arial"/>
          <w:sz w:val="24"/>
          <w:szCs w:val="24"/>
        </w:rPr>
        <w:t xml:space="preserve"> </w:t>
      </w:r>
      <w:r w:rsidR="00856532">
        <w:rPr>
          <w:rFonts w:ascii="Arial" w:hAnsi="Arial" w:cs="Arial"/>
          <w:sz w:val="24"/>
          <w:szCs w:val="24"/>
        </w:rPr>
        <w:t>with different models</w:t>
      </w:r>
      <w:r w:rsidR="00677C67" w:rsidRPr="00677C67">
        <w:rPr>
          <w:rFonts w:ascii="Arial" w:hAnsi="Arial" w:cs="Arial"/>
          <w:sz w:val="24"/>
          <w:szCs w:val="24"/>
        </w:rPr>
        <w:t xml:space="preserve"> for Ireland </w:t>
      </w:r>
    </w:p>
    <w:p w14:paraId="509CF386" w14:textId="77777777" w:rsidR="0049196A" w:rsidRPr="00C1718C" w:rsidRDefault="0049196A" w:rsidP="0049196A">
      <w:pPr>
        <w:spacing w:line="360" w:lineRule="auto"/>
        <w:rPr>
          <w:rFonts w:ascii="Arial" w:hAnsi="Arial" w:cs="Arial"/>
          <w:b/>
          <w:bCs/>
          <w:sz w:val="24"/>
          <w:szCs w:val="24"/>
        </w:rPr>
      </w:pPr>
    </w:p>
    <w:p w14:paraId="30372A35" w14:textId="33140D36" w:rsidR="0049196A" w:rsidRPr="00D32EA3" w:rsidRDefault="0049196A" w:rsidP="0049196A">
      <w:pPr>
        <w:spacing w:line="360" w:lineRule="auto"/>
        <w:rPr>
          <w:rFonts w:ascii="Arial" w:hAnsi="Arial" w:cs="Arial"/>
          <w:b/>
          <w:bCs/>
          <w:sz w:val="28"/>
          <w:szCs w:val="28"/>
        </w:rPr>
      </w:pPr>
      <w:r w:rsidRPr="00D32EA3">
        <w:rPr>
          <w:rFonts w:ascii="Arial" w:hAnsi="Arial" w:cs="Arial"/>
          <w:b/>
          <w:bCs/>
          <w:sz w:val="28"/>
          <w:szCs w:val="28"/>
        </w:rPr>
        <w:t>4.8 Applications and software</w:t>
      </w:r>
    </w:p>
    <w:p w14:paraId="4FACE094" w14:textId="28F25911" w:rsidR="0049196A" w:rsidRPr="00C1718C" w:rsidRDefault="00D405A7" w:rsidP="00B905FB">
      <w:pPr>
        <w:spacing w:line="360" w:lineRule="auto"/>
        <w:jc w:val="both"/>
        <w:rPr>
          <w:rFonts w:ascii="Arial" w:hAnsi="Arial" w:cs="Arial"/>
          <w:sz w:val="24"/>
          <w:szCs w:val="24"/>
        </w:rPr>
      </w:pPr>
      <w:r w:rsidRPr="00C1718C">
        <w:rPr>
          <w:rFonts w:ascii="Arial" w:hAnsi="Arial" w:cs="Arial"/>
          <w:sz w:val="24"/>
          <w:szCs w:val="24"/>
        </w:rPr>
        <w:t xml:space="preserve">The most popular IDE for coding is Microsoft Visual Studio. I've been using Github for version control. In addition to Jupyter Notebook, Spyder, and Atom, I've used various coding tools such as Jupyter Notebook, Spyder, and Atom. </w:t>
      </w:r>
      <w:r w:rsidR="00E31646" w:rsidRPr="00C1718C">
        <w:rPr>
          <w:rFonts w:ascii="Arial" w:hAnsi="Arial" w:cs="Arial"/>
          <w:sz w:val="24"/>
          <w:szCs w:val="24"/>
        </w:rPr>
        <w:t>All</w:t>
      </w:r>
      <w:r w:rsidRPr="00C1718C">
        <w:rPr>
          <w:rFonts w:ascii="Arial" w:hAnsi="Arial" w:cs="Arial"/>
          <w:sz w:val="24"/>
          <w:szCs w:val="24"/>
        </w:rPr>
        <w:t xml:space="preserve"> the testing is done in the Anaconda environment on the local machine. For the whole study, Python version 3.8.8 was employed. The PIP package is needed to set up the IDE. Minor csv CSV file checks are also performed using Microsoft Excel. The built-in git version control facilities in Visual Studio are occasionally used to manage the repository's </w:t>
      </w:r>
      <w:r w:rsidR="00E31646" w:rsidRPr="00C1718C">
        <w:rPr>
          <w:rFonts w:ascii="Arial" w:hAnsi="Arial" w:cs="Arial"/>
          <w:sz w:val="24"/>
          <w:szCs w:val="24"/>
        </w:rPr>
        <w:t>branches. Microsoft</w:t>
      </w:r>
      <w:r w:rsidRPr="00C1718C">
        <w:rPr>
          <w:rFonts w:ascii="Arial" w:hAnsi="Arial" w:cs="Arial"/>
          <w:sz w:val="24"/>
          <w:szCs w:val="24"/>
        </w:rPr>
        <w:t xml:space="preserve"> Visual Studio is the main IDE used for coding. For version control I have used Github. I 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C1718C">
        <w:rPr>
          <w:rFonts w:ascii="Arial" w:hAnsi="Arial" w:cs="Arial"/>
          <w:sz w:val="24"/>
          <w:szCs w:val="24"/>
        </w:rPr>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D32EA3" w:rsidRDefault="0049196A" w:rsidP="0049196A">
      <w:pPr>
        <w:spacing w:line="360" w:lineRule="auto"/>
        <w:rPr>
          <w:rFonts w:ascii="Arial" w:hAnsi="Arial" w:cs="Arial"/>
          <w:b/>
          <w:bCs/>
          <w:sz w:val="32"/>
          <w:szCs w:val="32"/>
        </w:rPr>
      </w:pPr>
      <w:r w:rsidRPr="00D32EA3">
        <w:rPr>
          <w:rFonts w:ascii="Arial" w:hAnsi="Arial" w:cs="Arial"/>
          <w:b/>
          <w:bCs/>
          <w:sz w:val="32"/>
          <w:szCs w:val="32"/>
        </w:rPr>
        <w:t>5.0 Ethical Considerations</w:t>
      </w:r>
    </w:p>
    <w:p w14:paraId="7CDD9621" w14:textId="1E105B7C"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r w:rsidR="0044020A" w:rsidRPr="00C1718C">
        <w:rPr>
          <w:rFonts w:ascii="Arial" w:hAnsi="Arial" w:cs="Arial"/>
        </w:rPr>
        <w:t>(2017)</w:t>
      </w:r>
      <w:r w:rsidRPr="00C1718C">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C1718C">
        <w:rPr>
          <w:rFonts w:ascii="Arial" w:hAnsi="Arial" w:cs="Arial"/>
        </w:rPr>
        <w:t xml:space="preserve">Quaker </w:t>
      </w:r>
      <w:r w:rsidR="0044020A" w:rsidRPr="00C1718C">
        <w:rPr>
          <w:rFonts w:ascii="Arial" w:hAnsi="Arial" w:cs="Arial"/>
        </w:rPr>
        <w:lastRenderedPageBreak/>
        <w:t>Oats</w:t>
      </w:r>
      <w:r w:rsidRPr="00C1718C">
        <w:rPr>
          <w:rFonts w:ascii="Arial" w:hAnsi="Arial" w:cs="Arial"/>
        </w:rPr>
        <w:t xml:space="preserve"> (2020) which is also part of this study included radioactive components in oatmeal and were unknowingly fed to the children. </w:t>
      </w:r>
    </w:p>
    <w:p w14:paraId="5BD564CD" w14:textId="690A1006"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Study of Benefits of Electric Cars </w:t>
      </w:r>
      <w:r w:rsidR="0044020A" w:rsidRPr="00C1718C">
        <w:rPr>
          <w:rFonts w:ascii="Arial" w:hAnsi="Arial" w:cs="Arial"/>
        </w:rPr>
        <w:t>(2016)</w:t>
      </w:r>
      <w:r w:rsidRPr="00C1718C">
        <w:rPr>
          <w:rFonts w:ascii="Arial" w:hAnsi="Arial" w:cs="Arial"/>
        </w:rPr>
        <w:t xml:space="preserve"> has created a significant impact on how this research has benefited society to help understand the carbon footprint reduction and cost-saving. In suicide analysis, I am trying to make use of data to leverage suicide attempts by helping the government to take measures or policies from the outcome of this study it’s going to help create plans to tackle such acts in coming years.</w:t>
      </w:r>
    </w:p>
    <w:p w14:paraId="44250DD1" w14:textId="6FE66343" w:rsidR="0049196A" w:rsidRPr="00C1718C" w:rsidRDefault="0049196A" w:rsidP="00BB1BFA">
      <w:pPr>
        <w:pStyle w:val="Default"/>
        <w:numPr>
          <w:ilvl w:val="2"/>
          <w:numId w:val="2"/>
        </w:numPr>
        <w:spacing w:after="22" w:line="360" w:lineRule="auto"/>
        <w:jc w:val="both"/>
        <w:rPr>
          <w:rFonts w:ascii="Arial" w:hAnsi="Arial" w:cs="Arial"/>
        </w:rPr>
      </w:pPr>
      <w:r w:rsidRPr="00C1718C">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747B02E3" w14:textId="77777777" w:rsidR="00BB1FB6" w:rsidRPr="00C1718C" w:rsidRDefault="00BB1FB6" w:rsidP="00BB1BFA">
      <w:pPr>
        <w:pStyle w:val="Default"/>
        <w:numPr>
          <w:ilvl w:val="2"/>
          <w:numId w:val="2"/>
        </w:numPr>
        <w:spacing w:after="22" w:line="360" w:lineRule="auto"/>
        <w:jc w:val="both"/>
        <w:rPr>
          <w:rFonts w:ascii="Arial" w:hAnsi="Arial" w:cs="Arial"/>
        </w:rPr>
      </w:pPr>
    </w:p>
    <w:p w14:paraId="5C8FEBF5" w14:textId="77777777" w:rsidR="0049196A" w:rsidRPr="00C1718C" w:rsidRDefault="0049196A" w:rsidP="00BB1BFA">
      <w:pPr>
        <w:tabs>
          <w:tab w:val="left" w:pos="720"/>
          <w:tab w:val="left" w:pos="810"/>
        </w:tabs>
        <w:spacing w:line="360" w:lineRule="auto"/>
        <w:rPr>
          <w:rFonts w:ascii="Arial" w:hAnsi="Arial" w:cs="Arial"/>
          <w:b/>
          <w:bCs/>
          <w:sz w:val="24"/>
          <w:szCs w:val="24"/>
        </w:rPr>
      </w:pPr>
      <w:r w:rsidRPr="00C1718C">
        <w:rPr>
          <w:rFonts w:ascii="Arial" w:hAnsi="Arial" w:cs="Arial"/>
          <w:b/>
          <w:bCs/>
          <w:sz w:val="24"/>
          <w:szCs w:val="24"/>
        </w:rPr>
        <w:t>5.0.1 SWOT Analysis</w:t>
      </w:r>
    </w:p>
    <w:p w14:paraId="185BF876" w14:textId="63BB820F" w:rsidR="0049196A" w:rsidRPr="00C1718C"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C1718C">
        <w:rPr>
          <w:rFonts w:ascii="Arial" w:hAnsi="Arial" w:cs="Arial"/>
          <w:color w:val="000000"/>
          <w:sz w:val="24"/>
          <w:szCs w:val="24"/>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w:t>
      </w:r>
      <w:r w:rsidR="002B1D6A" w:rsidRPr="00C1718C">
        <w:rPr>
          <w:rFonts w:ascii="Arial" w:hAnsi="Arial" w:cs="Arial"/>
          <w:color w:val="000000"/>
          <w:sz w:val="24"/>
          <w:szCs w:val="24"/>
        </w:rPr>
        <w:t>court is</w:t>
      </w:r>
      <w:r w:rsidRPr="00C1718C">
        <w:rPr>
          <w:rFonts w:ascii="Arial" w:hAnsi="Arial" w:cs="Arial"/>
          <w:color w:val="000000"/>
          <w:sz w:val="24"/>
          <w:szCs w:val="24"/>
        </w:rPr>
        <w:t xml:space="preserve"> one of the real-life examples where in 1942 prisoners were asked to undergo dangerous experiments to </w:t>
      </w:r>
      <w:r w:rsidRPr="00C1718C">
        <w:rPr>
          <w:rFonts w:ascii="Arial" w:hAnsi="Arial" w:cs="Arial"/>
          <w:color w:val="000000"/>
          <w:sz w:val="24"/>
          <w:szCs w:val="24"/>
        </w:rPr>
        <w:lastRenderedPageBreak/>
        <w:t xml:space="preserve">understand the survival chance of soldiers sometimes even leading to deaths. Understanding personal, social, and business impacts of data practice.  </w:t>
      </w:r>
    </w:p>
    <w:p w14:paraId="1B579445" w14:textId="77777777" w:rsidR="0049196A" w:rsidRPr="00C1718C"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C1718C">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Strength: -</w:t>
      </w:r>
      <w:r w:rsidRPr="00C1718C">
        <w:rPr>
          <w:rFonts w:ascii="Arial" w:hAnsi="Arial" w:cs="Arial"/>
          <w:color w:val="000000"/>
          <w:sz w:val="24"/>
          <w:szCs w:val="24"/>
        </w:rPr>
        <w:t xml:space="preserve"> In this study, I am trying to see suicide rates in different countries from time to time. This research strength is its dynamic nature. Similar weather forecast of 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Weakness: -</w:t>
      </w:r>
      <w:r w:rsidRPr="00C1718C">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C1718C">
        <w:rPr>
          <w:rFonts w:ascii="Arial" w:hAnsi="Arial" w:cs="Arial"/>
          <w:color w:val="000000"/>
          <w:sz w:val="24"/>
          <w:szCs w:val="24"/>
        </w:rPr>
        <w:t>characteristics</w:t>
      </w:r>
      <w:r w:rsidRPr="00C1718C">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160410"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Opportunity: -</w:t>
      </w:r>
      <w:r w:rsidRPr="00C1718C">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w:t>
      </w:r>
      <w:r w:rsidRPr="00C1718C">
        <w:rPr>
          <w:rFonts w:ascii="Arial" w:hAnsi="Arial" w:cs="Arial"/>
          <w:color w:val="000000"/>
          <w:sz w:val="24"/>
          <w:szCs w:val="24"/>
        </w:rPr>
        <w:lastRenderedPageBreak/>
        <w:t>their activity data. Suicide analysis ushers in a new era of artificial intelligence in which we can track who is on the verge of dying.</w:t>
      </w:r>
    </w:p>
    <w:p w14:paraId="54A6B66C"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color w:val="000000"/>
          <w:sz w:val="24"/>
          <w:szCs w:val="24"/>
        </w:rPr>
        <w:t>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p>
    <w:p w14:paraId="1C2033F4" w14:textId="77777777" w:rsidR="0049196A" w:rsidRPr="00C1718C"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4EE9CD7C" w:rsidR="0049196A"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b/>
          <w:bCs/>
          <w:color w:val="000000"/>
          <w:sz w:val="24"/>
          <w:szCs w:val="24"/>
        </w:rPr>
        <w:t>Threat</w:t>
      </w:r>
      <w:r w:rsidRPr="00C1718C">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C1718C">
        <w:rPr>
          <w:rFonts w:ascii="Arial" w:hAnsi="Arial" w:cs="Arial"/>
          <w:color w:val="000000"/>
          <w:sz w:val="24"/>
          <w:szCs w:val="24"/>
        </w:rPr>
        <w:t>if</w:t>
      </w:r>
      <w:r w:rsidRPr="00C1718C">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cron tasks. Furthermore, additional storage space may be </w:t>
      </w:r>
      <w:r w:rsidR="008B0E0D" w:rsidRPr="00C1718C">
        <w:rPr>
          <w:rFonts w:ascii="Arial" w:hAnsi="Arial" w:cs="Arial"/>
          <w:color w:val="000000"/>
          <w:sz w:val="24"/>
          <w:szCs w:val="24"/>
        </w:rPr>
        <w:t xml:space="preserve">soon </w:t>
      </w:r>
      <w:r w:rsidRPr="00C1718C">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2434E883" w14:textId="77777777" w:rsidR="00422854" w:rsidRPr="00422854" w:rsidRDefault="00422854" w:rsidP="00422854">
      <w:pPr>
        <w:pStyle w:val="ListParagraph"/>
        <w:rPr>
          <w:rFonts w:ascii="Arial" w:hAnsi="Arial" w:cs="Arial"/>
          <w:color w:val="000000"/>
          <w:sz w:val="24"/>
          <w:szCs w:val="24"/>
        </w:rPr>
      </w:pPr>
    </w:p>
    <w:p w14:paraId="544C6C63" w14:textId="77777777" w:rsidR="00422854" w:rsidRDefault="00422854" w:rsidP="00422854">
      <w:pPr>
        <w:pStyle w:val="ListParagraph"/>
        <w:numPr>
          <w:ilvl w:val="0"/>
          <w:numId w:val="2"/>
        </w:numPr>
        <w:spacing w:line="360" w:lineRule="auto"/>
        <w:ind w:left="0"/>
        <w:rPr>
          <w:rFonts w:ascii="Arial" w:hAnsi="Arial" w:cs="Arial"/>
          <w:b/>
          <w:bCs/>
          <w:sz w:val="32"/>
          <w:szCs w:val="32"/>
        </w:rPr>
      </w:pPr>
    </w:p>
    <w:p w14:paraId="40304CAA" w14:textId="77777777" w:rsidR="00422854" w:rsidRDefault="00422854" w:rsidP="00422854">
      <w:pPr>
        <w:pStyle w:val="ListParagraph"/>
        <w:numPr>
          <w:ilvl w:val="0"/>
          <w:numId w:val="2"/>
        </w:numPr>
        <w:spacing w:line="360" w:lineRule="auto"/>
        <w:ind w:left="0"/>
        <w:rPr>
          <w:rFonts w:ascii="Arial" w:hAnsi="Arial" w:cs="Arial"/>
          <w:b/>
          <w:bCs/>
          <w:sz w:val="32"/>
          <w:szCs w:val="32"/>
        </w:rPr>
      </w:pPr>
    </w:p>
    <w:p w14:paraId="50270251" w14:textId="12E6ED75" w:rsidR="00422854" w:rsidRPr="00D32EA3" w:rsidRDefault="00422854" w:rsidP="00422854">
      <w:pPr>
        <w:pStyle w:val="ListParagraph"/>
        <w:numPr>
          <w:ilvl w:val="0"/>
          <w:numId w:val="2"/>
        </w:numPr>
        <w:spacing w:line="360" w:lineRule="auto"/>
        <w:ind w:left="0"/>
        <w:rPr>
          <w:rFonts w:ascii="Arial" w:hAnsi="Arial" w:cs="Arial"/>
          <w:b/>
          <w:bCs/>
          <w:sz w:val="28"/>
          <w:szCs w:val="28"/>
        </w:rPr>
      </w:pPr>
      <w:r w:rsidRPr="00D32EA3">
        <w:rPr>
          <w:rFonts w:ascii="Arial" w:hAnsi="Arial" w:cs="Arial"/>
          <w:b/>
          <w:bCs/>
          <w:sz w:val="28"/>
          <w:szCs w:val="28"/>
        </w:rPr>
        <w:lastRenderedPageBreak/>
        <w:t>4.7 Data Security</w:t>
      </w:r>
    </w:p>
    <w:p w14:paraId="0390B7DE" w14:textId="77777777" w:rsidR="00422854" w:rsidRPr="00422854" w:rsidRDefault="00422854" w:rsidP="00422854">
      <w:pPr>
        <w:pStyle w:val="ListParagraph"/>
        <w:numPr>
          <w:ilvl w:val="0"/>
          <w:numId w:val="2"/>
        </w:numPr>
        <w:spacing w:line="360" w:lineRule="auto"/>
        <w:ind w:left="0"/>
        <w:rPr>
          <w:rFonts w:ascii="Arial" w:hAnsi="Arial" w:cs="Arial"/>
          <w:sz w:val="24"/>
          <w:szCs w:val="24"/>
        </w:rPr>
      </w:pPr>
      <w:r w:rsidRPr="00422854">
        <w:rPr>
          <w:rFonts w:ascii="Arial" w:hAnsi="Arial" w:cs="Arial"/>
          <w:sz w:val="24"/>
          <w:szCs w:val="24"/>
        </w:rPr>
        <w:t>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actually using them. No personal information is used in this study. For web applications, files are kept in a private repository and used that repo to pull changes to the live mocha host server.</w:t>
      </w:r>
    </w:p>
    <w:p w14:paraId="5C7C8BCF" w14:textId="4A5DB69A" w:rsidR="0049196A" w:rsidRPr="00E37A99" w:rsidRDefault="0049196A" w:rsidP="00230A82">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439A2AA1" w14:textId="77777777" w:rsidR="0049196A" w:rsidRPr="00C1718C" w:rsidRDefault="0049196A" w:rsidP="00E46475">
      <w:pPr>
        <w:spacing w:line="360" w:lineRule="auto"/>
        <w:rPr>
          <w:rFonts w:ascii="Arial" w:hAnsi="Arial" w:cs="Arial"/>
          <w:b/>
          <w:bCs/>
        </w:rPr>
      </w:pPr>
      <w:r w:rsidRPr="00C1718C">
        <w:rPr>
          <w:rFonts w:ascii="Arial" w:hAnsi="Arial" w:cs="Arial"/>
          <w:b/>
          <w:bCs/>
          <w:sz w:val="32"/>
          <w:szCs w:val="32"/>
        </w:rPr>
        <w:t>7.0 Proposed Future Analysis</w:t>
      </w:r>
    </w:p>
    <w:p w14:paraId="0C624E04" w14:textId="65C5CCC4" w:rsidR="0049196A" w:rsidRDefault="0049196A"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Pr="00C1718C" w:rsidDel="00C518DB">
        <w:rPr>
          <w:rFonts w:ascii="Arial" w:hAnsi="Arial" w:cs="Arial"/>
          <w:color w:val="000000"/>
          <w:sz w:val="24"/>
          <w:szCs w:val="24"/>
        </w:rPr>
        <w:t xml:space="preserve"> </w:t>
      </w:r>
      <w:r w:rsidRPr="00C1718C">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C1718C" w:rsidDel="00C518DB">
        <w:rPr>
          <w:rFonts w:ascii="Arial" w:hAnsi="Arial" w:cs="Arial"/>
          <w:color w:val="000000"/>
          <w:sz w:val="24"/>
          <w:szCs w:val="24"/>
        </w:rPr>
        <w:t xml:space="preserve"> </w:t>
      </w:r>
      <w:r w:rsidRPr="00C1718C">
        <w:rPr>
          <w:rFonts w:ascii="Arial" w:hAnsi="Arial" w:cs="Arial"/>
          <w:color w:val="000000"/>
          <w:sz w:val="24"/>
          <w:szCs w:val="24"/>
        </w:rPr>
        <w:t>More models, such as SVM, will be used in future study to assist us understand the best approaches for forecasting and achieving optimal results.</w:t>
      </w:r>
    </w:p>
    <w:p w14:paraId="704D568A" w14:textId="77777777" w:rsidR="00230A82" w:rsidRPr="00C1718C" w:rsidRDefault="00230A82" w:rsidP="0049196A">
      <w:pPr>
        <w:autoSpaceDE w:val="0"/>
        <w:autoSpaceDN w:val="0"/>
        <w:adjustRightInd w:val="0"/>
        <w:spacing w:after="22" w:line="360" w:lineRule="auto"/>
        <w:jc w:val="both"/>
        <w:rPr>
          <w:rFonts w:ascii="Arial" w:hAnsi="Arial" w:cs="Arial"/>
          <w:color w:val="000000"/>
          <w:sz w:val="24"/>
          <w:szCs w:val="24"/>
        </w:rPr>
      </w:pPr>
    </w:p>
    <w:p w14:paraId="65870E93" w14:textId="5F914E79" w:rsidR="007E321F" w:rsidRPr="00E37A99" w:rsidRDefault="007E321F" w:rsidP="00E37A99">
      <w:pPr>
        <w:autoSpaceDE w:val="0"/>
        <w:autoSpaceDN w:val="0"/>
        <w:adjustRightInd w:val="0"/>
        <w:spacing w:after="0" w:line="360" w:lineRule="auto"/>
        <w:rPr>
          <w:rFonts w:ascii="Arial" w:hAnsi="Arial" w:cs="Arial"/>
          <w:b/>
          <w:bCs/>
          <w:sz w:val="36"/>
          <w:szCs w:val="36"/>
        </w:rPr>
      </w:pPr>
      <w:r w:rsidRPr="00E37A99">
        <w:rPr>
          <w:rFonts w:ascii="Arial" w:hAnsi="Arial" w:cs="Arial"/>
          <w:b/>
          <w:bCs/>
          <w:sz w:val="36"/>
          <w:szCs w:val="36"/>
        </w:rPr>
        <w:t>Chapter 6</w:t>
      </w:r>
    </w:p>
    <w:p w14:paraId="0946F8AB" w14:textId="057D6B96" w:rsidR="007E321F" w:rsidRPr="00E37A99" w:rsidRDefault="007E321F" w:rsidP="00E37A99">
      <w:pPr>
        <w:autoSpaceDE w:val="0"/>
        <w:autoSpaceDN w:val="0"/>
        <w:adjustRightInd w:val="0"/>
        <w:spacing w:after="22" w:line="360" w:lineRule="auto"/>
        <w:jc w:val="both"/>
        <w:rPr>
          <w:rFonts w:ascii="Arial" w:hAnsi="Arial" w:cs="Arial"/>
          <w:color w:val="000000"/>
          <w:sz w:val="32"/>
          <w:szCs w:val="32"/>
        </w:rPr>
      </w:pPr>
      <w:r w:rsidRPr="00E37A99">
        <w:rPr>
          <w:rFonts w:ascii="Arial" w:hAnsi="Arial" w:cs="Arial"/>
          <w:b/>
          <w:bCs/>
          <w:sz w:val="32"/>
          <w:szCs w:val="32"/>
        </w:rPr>
        <w:t>Results</w:t>
      </w:r>
    </w:p>
    <w:p w14:paraId="448D9F9C" w14:textId="77777777" w:rsidR="00B63A50" w:rsidRPr="00C1718C" w:rsidRDefault="003735BB" w:rsidP="003735BB">
      <w:pPr>
        <w:spacing w:line="360" w:lineRule="auto"/>
        <w:jc w:val="both"/>
        <w:rPr>
          <w:rFonts w:ascii="Arial" w:hAnsi="Arial" w:cs="Arial"/>
          <w:sz w:val="24"/>
          <w:szCs w:val="24"/>
        </w:rPr>
      </w:pPr>
      <w:r w:rsidRPr="00C1718C">
        <w:rPr>
          <w:rFonts w:ascii="Arial" w:hAnsi="Arial" w:cs="Arial"/>
          <w:sz w:val="24"/>
          <w:szCs w:val="24"/>
        </w:rPr>
        <w:t xml:space="preserve">Models such as ARIMA, VAR, and AR were utilized to investigate and forecast the effect of suicide in different nations in this work. </w:t>
      </w:r>
      <w:r w:rsidR="00CA1ABE" w:rsidRPr="00C1718C">
        <w:rPr>
          <w:rFonts w:ascii="Arial" w:hAnsi="Arial" w:cs="Arial"/>
          <w:sz w:val="24"/>
          <w:szCs w:val="24"/>
        </w:rPr>
        <w:t>All</w:t>
      </w:r>
      <w:r w:rsidRPr="00C1718C">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w:t>
      </w:r>
      <w:r w:rsidRPr="00C1718C">
        <w:rPr>
          <w:rFonts w:ascii="Arial" w:hAnsi="Arial" w:cs="Arial"/>
          <w:sz w:val="24"/>
          <w:szCs w:val="24"/>
        </w:rPr>
        <w:lastRenderedPageBreak/>
        <w:t>I'll be working on the primary dashboard, which is an online tool that makes real-time forecasts based on data input.</w:t>
      </w:r>
      <w:r w:rsidR="00B63A50" w:rsidRPr="00C1718C">
        <w:rPr>
          <w:rFonts w:ascii="Arial" w:hAnsi="Arial" w:cs="Arial"/>
          <w:sz w:val="24"/>
          <w:szCs w:val="24"/>
        </w:rPr>
        <w:t xml:space="preserve"> </w:t>
      </w:r>
    </w:p>
    <w:p w14:paraId="083315D4" w14:textId="00FC1E55" w:rsidR="003735BB" w:rsidRPr="00C1718C" w:rsidRDefault="00B63A50" w:rsidP="003735BB">
      <w:pPr>
        <w:spacing w:line="360" w:lineRule="auto"/>
        <w:jc w:val="both"/>
        <w:rPr>
          <w:rFonts w:ascii="Arial" w:hAnsi="Arial" w:cs="Arial"/>
          <w:sz w:val="24"/>
          <w:szCs w:val="24"/>
        </w:rPr>
      </w:pPr>
      <w:r w:rsidRPr="00C1718C">
        <w:rPr>
          <w:rFonts w:ascii="Arial" w:hAnsi="Arial" w:cs="Arial"/>
          <w:sz w:val="24"/>
          <w:szCs w:val="24"/>
        </w:rPr>
        <w:t xml:space="preserve">The other two models used in </w:t>
      </w:r>
      <w:r w:rsidR="00116C02" w:rsidRPr="00C1718C">
        <w:rPr>
          <w:rFonts w:ascii="Arial" w:hAnsi="Arial" w:cs="Arial"/>
          <w:sz w:val="24"/>
          <w:szCs w:val="24"/>
        </w:rPr>
        <w:t>forecasting was</w:t>
      </w:r>
      <w:r w:rsidRPr="00C1718C">
        <w:rPr>
          <w:rFonts w:ascii="Arial" w:hAnsi="Arial" w:cs="Arial"/>
          <w:sz w:val="24"/>
          <w:szCs w:val="24"/>
        </w:rPr>
        <w:t xml:space="preserve"> FB Prophet Model and SARIMA both of which gave very good results in this study.</w:t>
      </w:r>
      <w:r w:rsidR="007D3E30" w:rsidRPr="00C1718C">
        <w:rPr>
          <w:rFonts w:ascii="Arial" w:hAnsi="Arial" w:cs="Arial"/>
          <w:sz w:val="24"/>
          <w:szCs w:val="24"/>
        </w:rPr>
        <w:t xml:space="preserve"> As per the progress seen by 2025 the suicide rate will become zero in </w:t>
      </w:r>
      <w:r w:rsidR="002F5ED5" w:rsidRPr="00C1718C">
        <w:rPr>
          <w:rFonts w:ascii="Arial" w:hAnsi="Arial" w:cs="Arial"/>
          <w:sz w:val="24"/>
          <w:szCs w:val="24"/>
        </w:rPr>
        <w:t>Hungary</w:t>
      </w:r>
      <w:r w:rsidR="007D3E30" w:rsidRPr="00C1718C">
        <w:rPr>
          <w:rFonts w:ascii="Arial" w:hAnsi="Arial" w:cs="Arial"/>
          <w:sz w:val="24"/>
          <w:szCs w:val="24"/>
        </w:rPr>
        <w:t xml:space="preserve">. </w:t>
      </w:r>
      <w:r w:rsidR="00F72AE5" w:rsidRPr="00C1718C">
        <w:rPr>
          <w:rFonts w:ascii="Arial" w:hAnsi="Arial" w:cs="Arial"/>
          <w:sz w:val="24"/>
          <w:szCs w:val="24"/>
        </w:rPr>
        <w:t xml:space="preserve">FB prophet predictor also forecasted negative values in the graph shows that the model </w:t>
      </w:r>
      <w:r w:rsidR="00733A2E" w:rsidRPr="00C1718C">
        <w:rPr>
          <w:rFonts w:ascii="Arial" w:hAnsi="Arial" w:cs="Arial"/>
          <w:sz w:val="24"/>
          <w:szCs w:val="24"/>
        </w:rPr>
        <w:t>must</w:t>
      </w:r>
      <w:r w:rsidR="00F72AE5" w:rsidRPr="00C1718C">
        <w:rPr>
          <w:rFonts w:ascii="Arial" w:hAnsi="Arial" w:cs="Arial"/>
          <w:sz w:val="24"/>
          <w:szCs w:val="24"/>
        </w:rPr>
        <w:t xml:space="preserve"> be empirically redesigned according to real life suicide figures.</w:t>
      </w:r>
    </w:p>
    <w:p w14:paraId="38D07E57" w14:textId="1010056F" w:rsidR="008C51FC" w:rsidRDefault="00B430BD" w:rsidP="00B430BD">
      <w:pPr>
        <w:spacing w:line="360" w:lineRule="auto"/>
        <w:jc w:val="center"/>
        <w:rPr>
          <w:rFonts w:ascii="Arial" w:hAnsi="Arial" w:cs="Arial"/>
          <w:sz w:val="24"/>
          <w:szCs w:val="24"/>
        </w:rPr>
      </w:pPr>
      <w:r w:rsidRPr="00C1718C">
        <w:rPr>
          <w:rFonts w:ascii="Arial" w:hAnsi="Arial" w:cs="Arial"/>
          <w:noProof/>
        </w:rPr>
        <w:drawing>
          <wp:inline distT="0" distB="0" distL="0" distR="0" wp14:anchorId="491396BD" wp14:editId="50C4696D">
            <wp:extent cx="3607654" cy="2499919"/>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6"/>
                    <a:stretch>
                      <a:fillRect/>
                    </a:stretch>
                  </pic:blipFill>
                  <pic:spPr>
                    <a:xfrm>
                      <a:off x="0" y="0"/>
                      <a:ext cx="3613698" cy="2504107"/>
                    </a:xfrm>
                    <a:prstGeom prst="rect">
                      <a:avLst/>
                    </a:prstGeom>
                  </pic:spPr>
                </pic:pic>
              </a:graphicData>
            </a:graphic>
          </wp:inline>
        </w:drawing>
      </w:r>
    </w:p>
    <w:p w14:paraId="51AD254D" w14:textId="27388A63" w:rsidR="00EB0C3C" w:rsidRPr="00EB0C3C" w:rsidRDefault="00EB0C3C" w:rsidP="00B430BD">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1</w:t>
      </w:r>
      <w:r w:rsidRPr="00EB0C3C">
        <w:rPr>
          <w:rFonts w:ascii="Arial" w:hAnsi="Arial" w:cs="Arial"/>
          <w:i/>
          <w:iCs/>
          <w:sz w:val="24"/>
          <w:szCs w:val="24"/>
        </w:rPr>
        <w:t xml:space="preserve"> Prediction of Hungary for next ten years</w:t>
      </w:r>
      <w:r w:rsidR="00800FFA">
        <w:rPr>
          <w:rFonts w:ascii="Arial" w:hAnsi="Arial" w:cs="Arial"/>
          <w:i/>
          <w:iCs/>
          <w:sz w:val="24"/>
          <w:szCs w:val="24"/>
        </w:rPr>
        <w:t xml:space="preserve"> using FB Prophet</w:t>
      </w:r>
    </w:p>
    <w:p w14:paraId="706E2AC9" w14:textId="51D97831" w:rsidR="00F72AE5" w:rsidRPr="00C1718C" w:rsidRDefault="00F72AE5" w:rsidP="00F72AE5">
      <w:pPr>
        <w:spacing w:line="360" w:lineRule="auto"/>
        <w:jc w:val="both"/>
        <w:rPr>
          <w:rFonts w:ascii="Arial" w:hAnsi="Arial" w:cs="Arial"/>
          <w:sz w:val="24"/>
          <w:szCs w:val="24"/>
        </w:rPr>
      </w:pPr>
      <w:r w:rsidRPr="00C1718C">
        <w:rPr>
          <w:rFonts w:ascii="Arial" w:hAnsi="Arial" w:cs="Arial"/>
          <w:sz w:val="24"/>
          <w:szCs w:val="24"/>
        </w:rPr>
        <w:t xml:space="preserve">SARIMAX model on the other hand given prediction with 49.27 RMSE score. SARIMAX predicted with not much change in the suicides in the coming years. </w:t>
      </w:r>
      <w:r w:rsidR="009D0E67" w:rsidRPr="00C1718C">
        <w:rPr>
          <w:rFonts w:ascii="Arial" w:hAnsi="Arial" w:cs="Arial"/>
          <w:sz w:val="24"/>
          <w:szCs w:val="24"/>
        </w:rPr>
        <w:t xml:space="preserve">The model prediction is also showed </w:t>
      </w:r>
      <w:r w:rsidR="00733A2E" w:rsidRPr="00C1718C">
        <w:rPr>
          <w:rFonts w:ascii="Arial" w:hAnsi="Arial" w:cs="Arial"/>
          <w:sz w:val="24"/>
          <w:szCs w:val="24"/>
        </w:rPr>
        <w:t>strange steady</w:t>
      </w:r>
      <w:r w:rsidR="009D0E67" w:rsidRPr="00C1718C">
        <w:rPr>
          <w:rFonts w:ascii="Arial" w:hAnsi="Arial" w:cs="Arial"/>
          <w:sz w:val="24"/>
          <w:szCs w:val="24"/>
        </w:rPr>
        <w:t xml:space="preserve"> prediction which also quite different from the fact that suicide wouldn’t be same all the years.</w:t>
      </w:r>
    </w:p>
    <w:p w14:paraId="38361505" w14:textId="259448D5" w:rsidR="001A56A3" w:rsidRDefault="009E0EE9" w:rsidP="001A56A3">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3EE69AB4" wp14:editId="2EE08F6E">
            <wp:extent cx="3530029" cy="2391821"/>
            <wp:effectExtent l="0" t="0" r="0" b="889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57"/>
                    <a:stretch>
                      <a:fillRect/>
                    </a:stretch>
                  </pic:blipFill>
                  <pic:spPr>
                    <a:xfrm>
                      <a:off x="0" y="0"/>
                      <a:ext cx="3538859" cy="2397804"/>
                    </a:xfrm>
                    <a:prstGeom prst="rect">
                      <a:avLst/>
                    </a:prstGeom>
                  </pic:spPr>
                </pic:pic>
              </a:graphicData>
            </a:graphic>
          </wp:inline>
        </w:drawing>
      </w:r>
    </w:p>
    <w:p w14:paraId="44BADCF5" w14:textId="3907CFE8" w:rsidR="00800FFA" w:rsidRPr="00800FFA" w:rsidRDefault="00800FFA" w:rsidP="00800FFA">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2</w:t>
      </w:r>
      <w:r w:rsidRPr="00EB0C3C">
        <w:rPr>
          <w:rFonts w:ascii="Arial" w:hAnsi="Arial" w:cs="Arial"/>
          <w:i/>
          <w:iCs/>
          <w:sz w:val="24"/>
          <w:szCs w:val="24"/>
        </w:rPr>
        <w:t xml:space="preserve"> Prediction of Hungary for next ten years</w:t>
      </w:r>
      <w:r>
        <w:rPr>
          <w:rFonts w:ascii="Arial" w:hAnsi="Arial" w:cs="Arial"/>
          <w:i/>
          <w:iCs/>
          <w:sz w:val="24"/>
          <w:szCs w:val="24"/>
        </w:rPr>
        <w:t xml:space="preserve"> using SARIMAX</w:t>
      </w:r>
    </w:p>
    <w:p w14:paraId="30DABEB8" w14:textId="4D4F33E4" w:rsidR="001A56A3" w:rsidRPr="00C1718C" w:rsidRDefault="001A56A3" w:rsidP="001C5EC2">
      <w:pPr>
        <w:spacing w:line="360" w:lineRule="auto"/>
        <w:jc w:val="both"/>
        <w:rPr>
          <w:rFonts w:ascii="Arial" w:hAnsi="Arial" w:cs="Arial"/>
          <w:sz w:val="24"/>
          <w:szCs w:val="24"/>
        </w:rPr>
      </w:pPr>
      <w:r w:rsidRPr="00C1718C">
        <w:rPr>
          <w:rFonts w:ascii="Arial" w:hAnsi="Arial" w:cs="Arial"/>
          <w:sz w:val="24"/>
          <w:szCs w:val="24"/>
        </w:rPr>
        <w:t>Data integrity check is a very effective technique to visualize the outliers in the data.  Periodic outlier detection was the technique used to identify the data integrity.</w:t>
      </w:r>
      <w:r w:rsidR="004932D8" w:rsidRPr="00C1718C">
        <w:rPr>
          <w:rFonts w:ascii="Arial" w:hAnsi="Arial" w:cs="Arial"/>
          <w:sz w:val="24"/>
          <w:szCs w:val="24"/>
        </w:rPr>
        <w:t xml:space="preserve"> Countries like Ireland showed cleaner data compared to most other countries. </w:t>
      </w:r>
      <w:r w:rsidR="001C5EC2" w:rsidRPr="00C1718C">
        <w:rPr>
          <w:rFonts w:ascii="Arial" w:hAnsi="Arial" w:cs="Arial"/>
          <w:sz w:val="24"/>
          <w:szCs w:val="24"/>
        </w:rPr>
        <w:t>From the above discussion it’s clear that, data of Ukraine and Russia must have more outliers which was also visible in this graph.</w:t>
      </w:r>
    </w:p>
    <w:p w14:paraId="26E69E55" w14:textId="616BB08D" w:rsidR="004932D8" w:rsidRDefault="004932D8" w:rsidP="004932D8">
      <w:pPr>
        <w:spacing w:line="360" w:lineRule="auto"/>
        <w:jc w:val="center"/>
        <w:rPr>
          <w:rFonts w:ascii="Arial" w:hAnsi="Arial" w:cs="Arial"/>
          <w:sz w:val="24"/>
          <w:szCs w:val="24"/>
        </w:rPr>
      </w:pPr>
      <w:r w:rsidRPr="00C1718C">
        <w:rPr>
          <w:rFonts w:ascii="Arial" w:hAnsi="Arial" w:cs="Arial"/>
          <w:noProof/>
        </w:rPr>
        <w:drawing>
          <wp:inline distT="0" distB="0" distL="0" distR="0" wp14:anchorId="772A880C" wp14:editId="040143EF">
            <wp:extent cx="3607654" cy="2476793"/>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58"/>
                    <a:stretch>
                      <a:fillRect/>
                    </a:stretch>
                  </pic:blipFill>
                  <pic:spPr>
                    <a:xfrm>
                      <a:off x="0" y="0"/>
                      <a:ext cx="3609093" cy="2477781"/>
                    </a:xfrm>
                    <a:prstGeom prst="rect">
                      <a:avLst/>
                    </a:prstGeom>
                  </pic:spPr>
                </pic:pic>
              </a:graphicData>
            </a:graphic>
          </wp:inline>
        </w:drawing>
      </w:r>
    </w:p>
    <w:p w14:paraId="7B60F04E" w14:textId="6DF0CACD" w:rsidR="003E358E" w:rsidRPr="003E358E" w:rsidRDefault="003E358E" w:rsidP="004932D8">
      <w:pPr>
        <w:spacing w:line="360" w:lineRule="auto"/>
        <w:jc w:val="center"/>
        <w:rPr>
          <w:rFonts w:ascii="Arial" w:hAnsi="Arial" w:cs="Arial"/>
          <w:i/>
          <w:iCs/>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B1180E">
        <w:rPr>
          <w:rFonts w:ascii="Arial" w:hAnsi="Arial" w:cs="Arial"/>
          <w:i/>
          <w:iCs/>
          <w:sz w:val="24"/>
          <w:szCs w:val="24"/>
        </w:rPr>
        <w:t>3</w:t>
      </w:r>
      <w:r w:rsidRPr="003E358E">
        <w:rPr>
          <w:rFonts w:ascii="Arial" w:hAnsi="Arial" w:cs="Arial"/>
          <w:i/>
          <w:iCs/>
          <w:sz w:val="24"/>
          <w:szCs w:val="24"/>
        </w:rPr>
        <w:t xml:space="preserve"> Outliers detected in Netherlands data</w:t>
      </w:r>
    </w:p>
    <w:p w14:paraId="241E032C" w14:textId="19DEDE58" w:rsidR="008C3063" w:rsidRPr="00C1718C" w:rsidRDefault="008C3063" w:rsidP="008C3063">
      <w:pPr>
        <w:spacing w:line="360" w:lineRule="auto"/>
        <w:rPr>
          <w:rFonts w:ascii="Arial" w:hAnsi="Arial" w:cs="Arial"/>
          <w:sz w:val="24"/>
          <w:szCs w:val="24"/>
        </w:rPr>
      </w:pPr>
      <w:r w:rsidRPr="00C1718C">
        <w:rPr>
          <w:rFonts w:ascii="Arial" w:hAnsi="Arial" w:cs="Arial"/>
          <w:sz w:val="24"/>
          <w:szCs w:val="24"/>
        </w:rPr>
        <w:t xml:space="preserve">As per the fig </w:t>
      </w:r>
      <w:r w:rsidR="00B638B9">
        <w:rPr>
          <w:rFonts w:ascii="Arial" w:hAnsi="Arial" w:cs="Arial"/>
          <w:sz w:val="24"/>
          <w:szCs w:val="24"/>
        </w:rPr>
        <w:t>6.2</w:t>
      </w:r>
      <w:r w:rsidRPr="00C1718C">
        <w:rPr>
          <w:rFonts w:ascii="Arial" w:hAnsi="Arial" w:cs="Arial"/>
          <w:sz w:val="24"/>
          <w:szCs w:val="24"/>
        </w:rPr>
        <w:t>, the suicide rate is going to decrease until 2030</w:t>
      </w:r>
    </w:p>
    <w:p w14:paraId="14EBDCB9" w14:textId="42FB7BC4" w:rsidR="00E55428" w:rsidRPr="00C1718C" w:rsidRDefault="00A01DD3"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results </w:t>
      </w:r>
      <w:r w:rsidR="003735BB" w:rsidRPr="00C1718C">
        <w:rPr>
          <w:rFonts w:ascii="Arial" w:hAnsi="Arial" w:cs="Arial"/>
          <w:color w:val="000000"/>
          <w:sz w:val="24"/>
          <w:szCs w:val="24"/>
        </w:rPr>
        <w:t>show</w:t>
      </w:r>
      <w:r w:rsidRPr="00C1718C">
        <w:rPr>
          <w:rFonts w:ascii="Arial" w:hAnsi="Arial" w:cs="Arial"/>
          <w:color w:val="000000"/>
          <w:sz w:val="24"/>
          <w:szCs w:val="24"/>
        </w:rPr>
        <w:t xml:space="preserve"> that</w:t>
      </w:r>
      <w:r w:rsidR="0046611D" w:rsidRPr="00C1718C">
        <w:rPr>
          <w:rFonts w:ascii="Arial" w:hAnsi="Arial" w:cs="Arial"/>
          <w:color w:val="000000"/>
          <w:sz w:val="24"/>
          <w:szCs w:val="24"/>
        </w:rPr>
        <w:t xml:space="preserve"> most of the suicides happened between the age of 35-54 years of age. And second most affected age group is between 55-74 years old. Least affected age </w:t>
      </w:r>
      <w:r w:rsidR="0046611D" w:rsidRPr="00C1718C">
        <w:rPr>
          <w:rFonts w:ascii="Arial" w:hAnsi="Arial" w:cs="Arial"/>
          <w:color w:val="000000"/>
          <w:sz w:val="24"/>
          <w:szCs w:val="24"/>
        </w:rPr>
        <w:lastRenderedPageBreak/>
        <w:t>group are between 15-24 years old.</w:t>
      </w:r>
      <w:r w:rsidR="004B626C" w:rsidRPr="00C1718C">
        <w:rPr>
          <w:rFonts w:ascii="Arial" w:hAnsi="Arial" w:cs="Arial"/>
          <w:color w:val="000000"/>
          <w:sz w:val="24"/>
          <w:szCs w:val="24"/>
        </w:rPr>
        <w:t xml:space="preserve"> </w:t>
      </w:r>
      <w:r w:rsidR="00E55428" w:rsidRPr="00C1718C">
        <w:rPr>
          <w:rFonts w:ascii="Arial" w:hAnsi="Arial" w:cs="Arial"/>
          <w:color w:val="000000"/>
          <w:sz w:val="24"/>
          <w:szCs w:val="24"/>
        </w:rPr>
        <w:t xml:space="preserve">In all the age groups, Male population is the most affected age group. </w:t>
      </w:r>
    </w:p>
    <w:p w14:paraId="44C7DB4E" w14:textId="77777777" w:rsidR="00B10CF3" w:rsidRPr="00C1718C" w:rsidRDefault="00B10CF3" w:rsidP="0049196A">
      <w:pPr>
        <w:autoSpaceDE w:val="0"/>
        <w:autoSpaceDN w:val="0"/>
        <w:adjustRightInd w:val="0"/>
        <w:spacing w:after="22" w:line="360" w:lineRule="auto"/>
        <w:jc w:val="both"/>
        <w:rPr>
          <w:rFonts w:ascii="Arial" w:hAnsi="Arial" w:cs="Arial"/>
          <w:color w:val="000000"/>
          <w:sz w:val="20"/>
          <w:szCs w:val="20"/>
        </w:rPr>
      </w:pPr>
    </w:p>
    <w:p w14:paraId="775FC39B" w14:textId="77777777" w:rsidR="00437CE7" w:rsidRPr="00C1718C" w:rsidRDefault="004B626C"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Most European countries showed high GDP per capita this shows that too in rich countries and too poor countries suicide rate is too high.</w:t>
      </w:r>
      <w:r w:rsidR="0036005C" w:rsidRPr="00C1718C">
        <w:rPr>
          <w:rFonts w:ascii="Arial" w:hAnsi="Arial" w:cs="Arial"/>
          <w:color w:val="000000"/>
          <w:sz w:val="24"/>
          <w:szCs w:val="24"/>
        </w:rPr>
        <w:t xml:space="preserve"> Few examples of most affected countries are Hungary Russian Federation and Ukraine. </w:t>
      </w:r>
      <w:r w:rsidR="00E55428" w:rsidRPr="00C1718C">
        <w:rPr>
          <w:rFonts w:ascii="Arial" w:hAnsi="Arial" w:cs="Arial"/>
          <w:color w:val="000000"/>
          <w:sz w:val="24"/>
          <w:szCs w:val="24"/>
        </w:rPr>
        <w:t>Countries like Armenia, South Africa</w:t>
      </w:r>
      <w:r w:rsidR="004651C1" w:rsidRPr="00C1718C">
        <w:rPr>
          <w:rFonts w:ascii="Arial" w:hAnsi="Arial" w:cs="Arial"/>
          <w:color w:val="000000"/>
          <w:sz w:val="24"/>
          <w:szCs w:val="24"/>
        </w:rPr>
        <w:t>.</w:t>
      </w:r>
      <w:r w:rsidR="00AE506C" w:rsidRPr="00C1718C">
        <w:rPr>
          <w:rFonts w:ascii="Arial" w:hAnsi="Arial" w:cs="Arial"/>
          <w:color w:val="000000"/>
          <w:sz w:val="24"/>
          <w:szCs w:val="24"/>
        </w:rPr>
        <w:t xml:space="preserve"> </w:t>
      </w:r>
    </w:p>
    <w:p w14:paraId="2121FA49" w14:textId="77777777" w:rsidR="00437CE7" w:rsidRPr="00C1718C" w:rsidRDefault="00437CE7" w:rsidP="004528B7">
      <w:pPr>
        <w:autoSpaceDE w:val="0"/>
        <w:autoSpaceDN w:val="0"/>
        <w:adjustRightInd w:val="0"/>
        <w:spacing w:after="22" w:line="360" w:lineRule="auto"/>
        <w:jc w:val="both"/>
        <w:rPr>
          <w:rFonts w:ascii="Arial" w:hAnsi="Arial" w:cs="Arial"/>
          <w:color w:val="000000"/>
          <w:sz w:val="24"/>
          <w:szCs w:val="24"/>
        </w:rPr>
      </w:pPr>
    </w:p>
    <w:p w14:paraId="5F0B9BC2" w14:textId="57CD1287" w:rsidR="004528B7" w:rsidRPr="00C1718C" w:rsidRDefault="00437CE7"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Moreover, o</w:t>
      </w:r>
      <w:r w:rsidR="00AE506C" w:rsidRPr="00C1718C">
        <w:rPr>
          <w:rFonts w:ascii="Arial" w:hAnsi="Arial" w:cs="Arial"/>
          <w:color w:val="000000"/>
          <w:sz w:val="24"/>
          <w:szCs w:val="24"/>
        </w:rPr>
        <w:t xml:space="preserve">ut of all these countries Hungary has the greatest number of suicides ever in 1991 with 575 </w:t>
      </w:r>
      <w:r w:rsidRPr="00C1718C">
        <w:rPr>
          <w:rFonts w:ascii="Arial" w:hAnsi="Arial" w:cs="Arial"/>
          <w:color w:val="000000"/>
          <w:sz w:val="24"/>
          <w:szCs w:val="24"/>
        </w:rPr>
        <w:t>suicides</w:t>
      </w:r>
      <w:r w:rsidR="00AE506C" w:rsidRPr="00C1718C">
        <w:rPr>
          <w:rFonts w:ascii="Arial" w:hAnsi="Arial" w:cs="Arial"/>
          <w:color w:val="000000"/>
          <w:sz w:val="24"/>
          <w:szCs w:val="24"/>
        </w:rPr>
        <w:t xml:space="preserve"> per hundred thousand.</w:t>
      </w:r>
      <w:r w:rsidR="004528B7" w:rsidRPr="00C1718C">
        <w:rPr>
          <w:rFonts w:ascii="Arial" w:hAnsi="Arial" w:cs="Arial"/>
          <w:color w:val="000000"/>
          <w:sz w:val="24"/>
          <w:szCs w:val="24"/>
        </w:rPr>
        <w:t xml:space="preserve"> As per the study done by Havasi et al </w:t>
      </w:r>
      <w:sdt>
        <w:sdtPr>
          <w:rPr>
            <w:rFonts w:ascii="Arial" w:hAnsi="Arial" w:cs="Arial"/>
            <w:color w:val="000000"/>
            <w:sz w:val="24"/>
            <w:szCs w:val="24"/>
          </w:rPr>
          <w:tag w:val="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
          <w:id w:val="-1204934821"/>
          <w:placeholder>
            <w:docPart w:val="DefaultPlaceholder_-1854013440"/>
          </w:placeholder>
        </w:sdtPr>
        <w:sdtContent>
          <w:r w:rsidR="00863E39" w:rsidRPr="00863E39">
            <w:rPr>
              <w:rFonts w:ascii="Arial" w:hAnsi="Arial" w:cs="Arial"/>
              <w:color w:val="000000"/>
              <w:sz w:val="24"/>
              <w:szCs w:val="24"/>
            </w:rPr>
            <w:t>(2005)</w:t>
          </w:r>
        </w:sdtContent>
      </w:sdt>
      <w:r w:rsidR="004528B7" w:rsidRPr="00C1718C">
        <w:rPr>
          <w:rFonts w:ascii="Arial" w:hAnsi="Arial" w:cs="Arial"/>
          <w:color w:val="000000"/>
          <w:sz w:val="24"/>
          <w:szCs w:val="24"/>
        </w:rPr>
        <w:t xml:space="preserve"> shows that five hundred and one (69.6%) of the 719 suicide deaths overall were caused by men, while 218 (30.4%) were caused by women. Men's largest age categories were 41 to 50, while women's largest age groups were 41 to 50 and 71 to 80. Hanging was the most popular method of execution (46%). The findings showed that 38.8% of the 474 victims whose blood and/or urine alcohol content measurements were made previously drank alcohol.</w:t>
      </w:r>
      <w:r w:rsidR="00BB613E" w:rsidRPr="00C1718C">
        <w:rPr>
          <w:rFonts w:ascii="Arial" w:hAnsi="Arial" w:cs="Arial"/>
          <w:color w:val="000000"/>
          <w:sz w:val="24"/>
          <w:szCs w:val="24"/>
        </w:rPr>
        <w:t xml:space="preserve"> </w:t>
      </w:r>
      <w:r w:rsidR="006F587C" w:rsidRPr="00C1718C">
        <w:rPr>
          <w:rFonts w:ascii="Arial" w:hAnsi="Arial" w:cs="Arial"/>
          <w:color w:val="000000"/>
          <w:sz w:val="24"/>
          <w:szCs w:val="24"/>
        </w:rPr>
        <w:t xml:space="preserve">A case control study by Almasi et al </w:t>
      </w:r>
      <w:sdt>
        <w:sdtPr>
          <w:rPr>
            <w:rFonts w:ascii="Arial" w:hAnsi="Arial" w:cs="Arial"/>
            <w:color w:val="000000"/>
            <w:sz w:val="24"/>
            <w:szCs w:val="24"/>
          </w:rPr>
          <w:tag w:val="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
          <w:id w:val="842661524"/>
          <w:placeholder>
            <w:docPart w:val="DefaultPlaceholder_-1854013440"/>
          </w:placeholder>
        </w:sdtPr>
        <w:sdtContent>
          <w:r w:rsidR="00863E39" w:rsidRPr="00863E39">
            <w:rPr>
              <w:rFonts w:ascii="Arial" w:hAnsi="Arial" w:cs="Arial"/>
              <w:color w:val="000000"/>
              <w:sz w:val="24"/>
              <w:szCs w:val="24"/>
            </w:rPr>
            <w:t>(2009)</w:t>
          </w:r>
        </w:sdtContent>
      </w:sdt>
      <w:r w:rsidR="006F587C" w:rsidRPr="00C1718C">
        <w:rPr>
          <w:rFonts w:ascii="Arial" w:hAnsi="Arial" w:cs="Arial"/>
          <w:color w:val="000000"/>
          <w:sz w:val="24"/>
          <w:szCs w:val="24"/>
        </w:rPr>
        <w:t xml:space="preserve"> showed that In Hungary, the suicide rate is declining. Numerous risk factors connected to individual-level demographic and clinical traits as well as potential recent societal change were found in their study. Self-harm and psychiatric disease management that is improved could lead to more declines in suicide rates.</w:t>
      </w:r>
    </w:p>
    <w:p w14:paraId="0C0F84A8" w14:textId="4A60D3C2" w:rsidR="00B06E55" w:rsidRPr="00C1718C" w:rsidRDefault="00B06E55" w:rsidP="004528B7">
      <w:pPr>
        <w:autoSpaceDE w:val="0"/>
        <w:autoSpaceDN w:val="0"/>
        <w:adjustRightInd w:val="0"/>
        <w:spacing w:after="22" w:line="360" w:lineRule="auto"/>
        <w:jc w:val="both"/>
        <w:rPr>
          <w:rFonts w:ascii="Arial" w:hAnsi="Arial" w:cs="Arial"/>
          <w:color w:val="000000"/>
          <w:sz w:val="24"/>
          <w:szCs w:val="24"/>
        </w:rPr>
      </w:pPr>
    </w:p>
    <w:p w14:paraId="7FA89230" w14:textId="18E9F557" w:rsidR="00B06E55" w:rsidRPr="00C1718C" w:rsidRDefault="002502F4"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Meanwhile in</w:t>
      </w:r>
      <w:r w:rsidR="00B06E55" w:rsidRPr="00C1718C">
        <w:rPr>
          <w:rFonts w:ascii="Arial" w:hAnsi="Arial" w:cs="Arial"/>
          <w:color w:val="000000"/>
          <w:sz w:val="24"/>
          <w:szCs w:val="24"/>
        </w:rPr>
        <w:t xml:space="preserve"> Ireland There have been an upward trend from 1985 till 1998 where the suicide rate has changed from 102.16 suicides per hundred thousand to 162.17 suicides per hundred thousand.</w:t>
      </w:r>
      <w:r w:rsidR="00554738" w:rsidRPr="00C1718C">
        <w:rPr>
          <w:rFonts w:ascii="Arial" w:hAnsi="Arial" w:cs="Arial"/>
          <w:color w:val="000000"/>
          <w:sz w:val="24"/>
          <w:szCs w:val="24"/>
        </w:rPr>
        <w:t xml:space="preserve"> From the year 2000 Ireland suicide rate has changed drastically </w:t>
      </w:r>
      <w:r w:rsidR="00AF20F3" w:rsidRPr="00C1718C">
        <w:rPr>
          <w:rFonts w:ascii="Arial" w:hAnsi="Arial" w:cs="Arial"/>
          <w:color w:val="000000"/>
          <w:sz w:val="24"/>
          <w:szCs w:val="24"/>
        </w:rPr>
        <w:t>fell</w:t>
      </w:r>
      <w:r w:rsidR="00554738" w:rsidRPr="00C1718C">
        <w:rPr>
          <w:rFonts w:ascii="Arial" w:hAnsi="Arial" w:cs="Arial"/>
          <w:color w:val="000000"/>
          <w:sz w:val="24"/>
          <w:szCs w:val="24"/>
        </w:rPr>
        <w:t xml:space="preserve">. </w:t>
      </w:r>
    </w:p>
    <w:p w14:paraId="6275B803" w14:textId="1857AB60" w:rsidR="007B4A97" w:rsidRDefault="007B4A97" w:rsidP="007B4A97">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lastRenderedPageBreak/>
        <w:drawing>
          <wp:inline distT="0" distB="0" distL="0" distR="0" wp14:anchorId="3996CA5E" wp14:editId="48D45F8D">
            <wp:extent cx="3302681" cy="2135745"/>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rotWithShape="1">
                    <a:blip r:embed="rId59"/>
                    <a:srcRect l="2225" t="8182" r="2107" b="4346"/>
                    <a:stretch/>
                  </pic:blipFill>
                  <pic:spPr bwMode="auto">
                    <a:xfrm>
                      <a:off x="0" y="0"/>
                      <a:ext cx="3313233" cy="2142569"/>
                    </a:xfrm>
                    <a:prstGeom prst="rect">
                      <a:avLst/>
                    </a:prstGeom>
                    <a:ln>
                      <a:noFill/>
                    </a:ln>
                    <a:extLst>
                      <a:ext uri="{53640926-AAD7-44D8-BBD7-CCE9431645EC}">
                        <a14:shadowObscured xmlns:a14="http://schemas.microsoft.com/office/drawing/2010/main"/>
                      </a:ext>
                    </a:extLst>
                  </pic:spPr>
                </pic:pic>
              </a:graphicData>
            </a:graphic>
          </wp:inline>
        </w:drawing>
      </w:r>
    </w:p>
    <w:p w14:paraId="76565066" w14:textId="72ECA8A8" w:rsidR="008B639E" w:rsidRPr="00C1718C" w:rsidRDefault="008B639E" w:rsidP="008B639E">
      <w:pPr>
        <w:spacing w:line="360" w:lineRule="auto"/>
        <w:jc w:val="center"/>
        <w:rPr>
          <w:rFonts w:ascii="Arial" w:hAnsi="Arial" w:cs="Arial"/>
          <w:color w:val="000000"/>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B1180E">
        <w:rPr>
          <w:rFonts w:ascii="Arial" w:hAnsi="Arial" w:cs="Arial"/>
          <w:i/>
          <w:iCs/>
          <w:sz w:val="24"/>
          <w:szCs w:val="24"/>
        </w:rPr>
        <w:t>4</w:t>
      </w:r>
      <w:r w:rsidRPr="003E358E">
        <w:rPr>
          <w:rFonts w:ascii="Arial" w:hAnsi="Arial" w:cs="Arial"/>
          <w:i/>
          <w:iCs/>
          <w:sz w:val="24"/>
          <w:szCs w:val="24"/>
        </w:rPr>
        <w:t xml:space="preserve"> </w:t>
      </w:r>
      <w:r>
        <w:rPr>
          <w:rFonts w:ascii="Arial" w:hAnsi="Arial" w:cs="Arial"/>
          <w:i/>
          <w:iCs/>
          <w:sz w:val="24"/>
          <w:szCs w:val="24"/>
        </w:rPr>
        <w:t>Suicide Per Hundredk in Russia, Ukraine and Hungary</w:t>
      </w:r>
    </w:p>
    <w:p w14:paraId="63F421CF" w14:textId="362781BE" w:rsidR="00F24D8C" w:rsidRPr="00C1718C" w:rsidRDefault="007B4A97" w:rsidP="007B4A9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Comparing </w:t>
      </w:r>
      <w:r w:rsidR="009F06FF">
        <w:rPr>
          <w:rFonts w:ascii="Arial" w:hAnsi="Arial" w:cs="Arial"/>
          <w:color w:val="000000"/>
          <w:sz w:val="24"/>
          <w:szCs w:val="24"/>
        </w:rPr>
        <w:t xml:space="preserve">the </w:t>
      </w:r>
      <w:r w:rsidRPr="00C1718C">
        <w:rPr>
          <w:rFonts w:ascii="Arial" w:hAnsi="Arial" w:cs="Arial"/>
          <w:color w:val="000000"/>
          <w:sz w:val="24"/>
          <w:szCs w:val="24"/>
        </w:rPr>
        <w:t xml:space="preserve">situation in Ireland, </w:t>
      </w:r>
      <w:r w:rsidR="00384BBA" w:rsidRPr="00C1718C">
        <w:rPr>
          <w:rFonts w:ascii="Arial" w:hAnsi="Arial" w:cs="Arial"/>
          <w:color w:val="000000"/>
          <w:sz w:val="24"/>
          <w:szCs w:val="24"/>
        </w:rPr>
        <w:t>Ukraine,</w:t>
      </w:r>
      <w:r w:rsidRPr="00C1718C">
        <w:rPr>
          <w:rFonts w:ascii="Arial" w:hAnsi="Arial" w:cs="Arial"/>
          <w:color w:val="000000"/>
          <w:sz w:val="24"/>
          <w:szCs w:val="24"/>
        </w:rPr>
        <w:t xml:space="preserve"> and Russia we can see Russia has</w:t>
      </w:r>
      <w:r w:rsidR="00841205">
        <w:rPr>
          <w:rFonts w:ascii="Arial" w:hAnsi="Arial" w:cs="Arial"/>
          <w:color w:val="000000"/>
          <w:sz w:val="24"/>
          <w:szCs w:val="24"/>
        </w:rPr>
        <w:t xml:space="preserve"> had</w:t>
      </w:r>
      <w:r w:rsidRPr="00C1718C">
        <w:rPr>
          <w:rFonts w:ascii="Arial" w:hAnsi="Arial" w:cs="Arial"/>
          <w:color w:val="000000"/>
          <w:sz w:val="24"/>
          <w:szCs w:val="24"/>
        </w:rPr>
        <w:t xml:space="preserve"> </w:t>
      </w:r>
      <w:r w:rsidR="00391376">
        <w:rPr>
          <w:rFonts w:ascii="Arial" w:hAnsi="Arial" w:cs="Arial"/>
          <w:color w:val="000000"/>
          <w:sz w:val="24"/>
          <w:szCs w:val="24"/>
        </w:rPr>
        <w:t xml:space="preserve">the </w:t>
      </w:r>
      <w:r w:rsidRPr="00C1718C">
        <w:rPr>
          <w:rFonts w:ascii="Arial" w:hAnsi="Arial" w:cs="Arial"/>
          <w:color w:val="000000"/>
          <w:sz w:val="24"/>
          <w:szCs w:val="24"/>
        </w:rPr>
        <w:t xml:space="preserve">greatest number of suicides per hundred thousand </w:t>
      </w:r>
      <w:r w:rsidR="00391376">
        <w:rPr>
          <w:rFonts w:ascii="Arial" w:hAnsi="Arial" w:cs="Arial"/>
          <w:color w:val="000000"/>
          <w:sz w:val="24"/>
          <w:szCs w:val="24"/>
        </w:rPr>
        <w:t>since</w:t>
      </w:r>
      <w:r w:rsidRPr="00C1718C">
        <w:rPr>
          <w:rFonts w:ascii="Arial" w:hAnsi="Arial" w:cs="Arial"/>
          <w:color w:val="000000"/>
          <w:sz w:val="24"/>
          <w:szCs w:val="24"/>
        </w:rPr>
        <w:t xml:space="preserve"> 1994. The reason for taking these countries is because as stated in </w:t>
      </w:r>
      <w:r w:rsidR="009F06FF">
        <w:rPr>
          <w:rFonts w:ascii="Arial" w:hAnsi="Arial" w:cs="Arial"/>
          <w:color w:val="000000"/>
          <w:sz w:val="24"/>
          <w:szCs w:val="24"/>
        </w:rPr>
        <w:t xml:space="preserve">the </w:t>
      </w:r>
      <w:r w:rsidRPr="00C1718C">
        <w:rPr>
          <w:rFonts w:ascii="Arial" w:hAnsi="Arial" w:cs="Arial"/>
          <w:color w:val="000000"/>
          <w:sz w:val="24"/>
          <w:szCs w:val="24"/>
        </w:rPr>
        <w:t xml:space="preserve">above paragraph these are the countries with </w:t>
      </w:r>
      <w:r w:rsidR="00391376">
        <w:rPr>
          <w:rFonts w:ascii="Arial" w:hAnsi="Arial" w:cs="Arial"/>
          <w:color w:val="000000"/>
          <w:sz w:val="24"/>
          <w:szCs w:val="24"/>
        </w:rPr>
        <w:t xml:space="preserve">the </w:t>
      </w:r>
      <w:r w:rsidRPr="00C1718C">
        <w:rPr>
          <w:rFonts w:ascii="Arial" w:hAnsi="Arial" w:cs="Arial"/>
          <w:color w:val="000000"/>
          <w:sz w:val="24"/>
          <w:szCs w:val="24"/>
        </w:rPr>
        <w:t>highest suicide rate.</w:t>
      </w:r>
      <w:r w:rsidR="009C6DC2" w:rsidRPr="00C1718C">
        <w:rPr>
          <w:rFonts w:ascii="Arial" w:hAnsi="Arial" w:cs="Arial"/>
          <w:color w:val="000000"/>
          <w:sz w:val="24"/>
          <w:szCs w:val="24"/>
        </w:rPr>
        <w:t xml:space="preserve"> As given in fig </w:t>
      </w:r>
      <w:r w:rsidR="00B638B9">
        <w:rPr>
          <w:rFonts w:ascii="Arial" w:hAnsi="Arial" w:cs="Arial"/>
          <w:color w:val="000000"/>
          <w:sz w:val="24"/>
          <w:szCs w:val="24"/>
        </w:rPr>
        <w:t>6.4</w:t>
      </w:r>
      <w:r w:rsidR="009C6DC2" w:rsidRPr="00C1718C">
        <w:rPr>
          <w:rFonts w:ascii="Arial" w:hAnsi="Arial" w:cs="Arial"/>
          <w:color w:val="000000"/>
          <w:sz w:val="24"/>
          <w:szCs w:val="24"/>
        </w:rPr>
        <w:t>, the suicide rates have a huge change over the decade in these countries.</w:t>
      </w:r>
      <w:r w:rsidR="00E600CA" w:rsidRPr="00C1718C">
        <w:rPr>
          <w:rFonts w:ascii="Arial" w:hAnsi="Arial" w:cs="Arial"/>
          <w:color w:val="000000"/>
          <w:sz w:val="24"/>
          <w:szCs w:val="24"/>
        </w:rPr>
        <w:t xml:space="preserve"> In Ukraine from 1991 till 1996 suicide rate has a huge increase. From 1996 </w:t>
      </w:r>
      <w:r w:rsidR="00391376">
        <w:rPr>
          <w:rFonts w:ascii="Arial" w:hAnsi="Arial" w:cs="Arial"/>
          <w:color w:val="000000"/>
          <w:sz w:val="24"/>
          <w:szCs w:val="24"/>
        </w:rPr>
        <w:t>to</w:t>
      </w:r>
      <w:r w:rsidR="00E600CA" w:rsidRPr="00C1718C">
        <w:rPr>
          <w:rFonts w:ascii="Arial" w:hAnsi="Arial" w:cs="Arial"/>
          <w:color w:val="000000"/>
          <w:sz w:val="24"/>
          <w:szCs w:val="24"/>
        </w:rPr>
        <w:t xml:space="preserve"> 2015 it has dramatically decreased from 403.42 to 244.72 suicides per hundred thousand.</w:t>
      </w:r>
      <w:r w:rsidR="00746978" w:rsidRPr="00C1718C">
        <w:rPr>
          <w:rFonts w:ascii="Arial" w:hAnsi="Arial" w:cs="Arial"/>
          <w:color w:val="000000"/>
          <w:sz w:val="24"/>
          <w:szCs w:val="24"/>
        </w:rPr>
        <w:t xml:space="preserve"> In Ukraine, as per </w:t>
      </w:r>
      <w:r w:rsidR="009F06FF">
        <w:rPr>
          <w:rFonts w:ascii="Arial" w:hAnsi="Arial" w:cs="Arial"/>
          <w:color w:val="000000"/>
          <w:sz w:val="24"/>
          <w:szCs w:val="24"/>
        </w:rPr>
        <w:t>rese</w:t>
      </w:r>
      <w:r w:rsidR="00746978" w:rsidRPr="00C1718C">
        <w:rPr>
          <w:rFonts w:ascii="Arial" w:hAnsi="Arial" w:cs="Arial"/>
          <w:color w:val="000000"/>
          <w:sz w:val="24"/>
          <w:szCs w:val="24"/>
        </w:rPr>
        <w:t xml:space="preserve">arch done by Nordstrom </w:t>
      </w:r>
      <w:sdt>
        <w:sdtPr>
          <w:rPr>
            <w:rFonts w:ascii="Arial" w:hAnsi="Arial" w:cs="Arial"/>
            <w:color w:val="000000"/>
            <w:sz w:val="24"/>
            <w:szCs w:val="24"/>
          </w:rPr>
          <w:tag w:val="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
          <w:id w:val="-2073948386"/>
          <w:placeholder>
            <w:docPart w:val="DefaultPlaceholder_-1854013440"/>
          </w:placeholder>
        </w:sdtPr>
        <w:sdtContent>
          <w:r w:rsidR="00863E39" w:rsidRPr="00863E39">
            <w:rPr>
              <w:rFonts w:ascii="Arial" w:hAnsi="Arial" w:cs="Arial"/>
              <w:color w:val="000000"/>
              <w:sz w:val="24"/>
              <w:szCs w:val="24"/>
            </w:rPr>
            <w:t>(2007)</w:t>
          </w:r>
        </w:sdtContent>
      </w:sdt>
      <w:r w:rsidR="00746978" w:rsidRPr="00C1718C">
        <w:rPr>
          <w:rFonts w:ascii="Arial" w:hAnsi="Arial" w:cs="Arial"/>
          <w:color w:val="000000"/>
          <w:sz w:val="24"/>
          <w:szCs w:val="24"/>
        </w:rPr>
        <w:t xml:space="preserve"> shows that Among heavier drinkers, a strong correlation exists between alcohol use and suicide or attempted suicide. Psychiatric comorbidity</w:t>
      </w:r>
      <w:r w:rsidR="006A42C0"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
          <w:id w:val="-1849619794"/>
          <w:placeholder>
            <w:docPart w:val="DefaultPlaceholder_-1854013440"/>
          </w:placeholder>
        </w:sdtPr>
        <w:sdtContent>
          <w:r w:rsidR="00863E39" w:rsidRPr="00863E39">
            <w:rPr>
              <w:rFonts w:ascii="Arial" w:hAnsi="Arial" w:cs="Arial"/>
              <w:color w:val="000000"/>
              <w:sz w:val="24"/>
              <w:szCs w:val="24"/>
            </w:rPr>
            <w:t>(WHO, 2005)</w:t>
          </w:r>
        </w:sdtContent>
      </w:sdt>
      <w:r w:rsidR="00746978" w:rsidRPr="00C1718C">
        <w:rPr>
          <w:rFonts w:ascii="Arial" w:hAnsi="Arial" w:cs="Arial"/>
          <w:color w:val="000000"/>
          <w:sz w:val="24"/>
          <w:szCs w:val="24"/>
        </w:rPr>
        <w:t xml:space="preserve"> in this population raises the </w:t>
      </w:r>
      <w:r w:rsidR="000404DF" w:rsidRPr="00C1718C">
        <w:rPr>
          <w:rFonts w:ascii="Arial" w:hAnsi="Arial" w:cs="Arial"/>
          <w:color w:val="000000"/>
          <w:sz w:val="24"/>
          <w:szCs w:val="24"/>
        </w:rPr>
        <w:t>chances</w:t>
      </w:r>
      <w:r w:rsidR="00746978" w:rsidRPr="00C1718C">
        <w:rPr>
          <w:rFonts w:ascii="Arial" w:hAnsi="Arial" w:cs="Arial"/>
          <w:color w:val="000000"/>
          <w:sz w:val="24"/>
          <w:szCs w:val="24"/>
        </w:rPr>
        <w:t xml:space="preserve"> of suicide </w:t>
      </w:r>
      <w:r w:rsidR="00391376">
        <w:rPr>
          <w:rFonts w:ascii="Arial" w:hAnsi="Arial" w:cs="Arial"/>
          <w:color w:val="000000"/>
          <w:sz w:val="24"/>
          <w:szCs w:val="24"/>
        </w:rPr>
        <w:t>behaviour</w:t>
      </w:r>
      <w:r w:rsidR="00746978" w:rsidRPr="00C1718C">
        <w:rPr>
          <w:rFonts w:ascii="Arial" w:hAnsi="Arial" w:cs="Arial"/>
          <w:color w:val="000000"/>
          <w:sz w:val="24"/>
          <w:szCs w:val="24"/>
        </w:rPr>
        <w:t xml:space="preserve">. Between 1985 and 1988, the USSR waged a vigorous anti-alcohol campaign, which saw significant drops in mortality and alcohol consumption. </w:t>
      </w:r>
      <w:r w:rsidR="001E3200" w:rsidRPr="00C1718C">
        <w:rPr>
          <w:rFonts w:ascii="Arial" w:hAnsi="Arial" w:cs="Arial"/>
          <w:color w:val="000000"/>
          <w:sz w:val="24"/>
          <w:szCs w:val="24"/>
        </w:rPr>
        <w:t>“…a lot of penniless people were wandering the streets, people who had been well</w:t>
      </w:r>
      <w:r w:rsidR="001E3200" w:rsidRPr="00C1718C">
        <w:rPr>
          <w:rFonts w:ascii="Cambria Math" w:hAnsi="Cambria Math" w:cs="Cambria Math"/>
          <w:color w:val="000000"/>
          <w:sz w:val="24"/>
          <w:szCs w:val="24"/>
        </w:rPr>
        <w:t>‐</w:t>
      </w:r>
      <w:r w:rsidR="001E3200" w:rsidRPr="00C1718C">
        <w:rPr>
          <w:rFonts w:ascii="Arial" w:hAnsi="Arial" w:cs="Arial"/>
          <w:color w:val="000000"/>
          <w:sz w:val="24"/>
          <w:szCs w:val="24"/>
        </w:rPr>
        <w:t>educated, respectable citizens but who had lost their jobs and taken to drink when they could find no place for themselves in the new reality”</w:t>
      </w:r>
      <w:sdt>
        <w:sdtPr>
          <w:rPr>
            <w:rFonts w:ascii="Arial" w:hAnsi="Arial" w:cs="Arial"/>
            <w:color w:val="000000"/>
            <w:sz w:val="24"/>
            <w:szCs w:val="24"/>
          </w:rPr>
          <w:tag w:val="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
          <w:id w:val="-808313224"/>
          <w:placeholder>
            <w:docPart w:val="DefaultPlaceholder_-1854013440"/>
          </w:placeholder>
        </w:sdtPr>
        <w:sdtContent>
          <w:r w:rsidR="00863E39" w:rsidRPr="00863E39">
            <w:rPr>
              <w:rFonts w:ascii="Arial" w:hAnsi="Arial" w:cs="Arial"/>
              <w:color w:val="000000"/>
              <w:sz w:val="24"/>
              <w:szCs w:val="24"/>
            </w:rPr>
            <w:t>(Anna Politkovskaya, 2004)</w:t>
          </w:r>
        </w:sdtContent>
      </w:sdt>
      <w:r w:rsidR="001E3200" w:rsidRPr="00C1718C">
        <w:rPr>
          <w:rFonts w:ascii="Arial" w:hAnsi="Arial" w:cs="Arial"/>
          <w:color w:val="000000"/>
          <w:sz w:val="24"/>
          <w:szCs w:val="24"/>
        </w:rPr>
        <w:t>.</w:t>
      </w:r>
      <w:r w:rsidR="00AE44DC" w:rsidRPr="00C1718C">
        <w:rPr>
          <w:rFonts w:ascii="Arial" w:hAnsi="Arial" w:cs="Arial"/>
          <w:color w:val="000000"/>
          <w:sz w:val="24"/>
          <w:szCs w:val="24"/>
        </w:rPr>
        <w:t xml:space="preserve"> As per the report from </w:t>
      </w:r>
      <w:r w:rsidR="00AE44DC" w:rsidRPr="00C1718C">
        <w:rPr>
          <w:rFonts w:ascii="Arial" w:eastAsia="Times New Roman" w:hAnsi="Arial" w:cs="Arial"/>
          <w:color w:val="000000"/>
          <w:sz w:val="24"/>
          <w:szCs w:val="24"/>
        </w:rPr>
        <w:t>James Watkins</w:t>
      </w:r>
      <w:r w:rsidR="00AE44DC"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
          <w:id w:val="-1424023331"/>
          <w:placeholder>
            <w:docPart w:val="DefaultPlaceholder_-1854013440"/>
          </w:placeholder>
        </w:sdtPr>
        <w:sdtContent>
          <w:r w:rsidR="00863E39" w:rsidRPr="00863E39">
            <w:rPr>
              <w:rFonts w:ascii="Arial" w:eastAsia="Times New Roman" w:hAnsi="Arial" w:cs="Arial"/>
              <w:color w:val="000000"/>
              <w:sz w:val="24"/>
              <w:szCs w:val="24"/>
            </w:rPr>
            <w:t>(2017)</w:t>
          </w:r>
        </w:sdtContent>
      </w:sdt>
      <w:r w:rsidR="00AE44DC" w:rsidRPr="00C1718C">
        <w:rPr>
          <w:rFonts w:ascii="Arial" w:hAnsi="Arial" w:cs="Arial"/>
          <w:color w:val="000000"/>
          <w:sz w:val="24"/>
          <w:szCs w:val="24"/>
        </w:rPr>
        <w:t xml:space="preserve"> Alcohol usage was also a major problem in the male population. </w:t>
      </w:r>
      <w:r w:rsidR="004156BB" w:rsidRPr="00C1718C">
        <w:rPr>
          <w:rFonts w:ascii="Arial" w:hAnsi="Arial" w:cs="Arial"/>
          <w:color w:val="000000"/>
          <w:sz w:val="24"/>
          <w:szCs w:val="24"/>
        </w:rPr>
        <w:t xml:space="preserve">According to WHO </w:t>
      </w:r>
      <w:r w:rsidR="00391376">
        <w:rPr>
          <w:rFonts w:ascii="Arial" w:hAnsi="Arial" w:cs="Arial"/>
          <w:color w:val="000000"/>
          <w:sz w:val="24"/>
          <w:szCs w:val="24"/>
        </w:rPr>
        <w:t>men’s</w:t>
      </w:r>
      <w:r w:rsidR="004156BB" w:rsidRPr="00C1718C">
        <w:rPr>
          <w:rFonts w:ascii="Arial" w:hAnsi="Arial" w:cs="Arial"/>
          <w:color w:val="000000"/>
          <w:sz w:val="24"/>
          <w:szCs w:val="24"/>
        </w:rPr>
        <w:t xml:space="preserve"> suicide rates are more than six times higher than women's rates in Russia, Ukraine, Belarus, Latvia, Poland, and Kazakhstan.</w:t>
      </w:r>
      <w:r w:rsidR="00F24D8C" w:rsidRPr="00C1718C">
        <w:rPr>
          <w:rFonts w:ascii="Arial" w:hAnsi="Arial" w:cs="Arial"/>
          <w:color w:val="000000"/>
          <w:sz w:val="24"/>
          <w:szCs w:val="24"/>
        </w:rPr>
        <w:t xml:space="preserve"> </w:t>
      </w:r>
    </w:p>
    <w:p w14:paraId="35813EEC" w14:textId="2C815618" w:rsidR="00760817" w:rsidRDefault="00F24D8C" w:rsidP="00F24D8C">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lastRenderedPageBreak/>
        <w:drawing>
          <wp:inline distT="0" distB="0" distL="0" distR="0" wp14:anchorId="1E2DE2F7" wp14:editId="4C36A0B2">
            <wp:extent cx="3930383" cy="2753788"/>
            <wp:effectExtent l="0" t="0" r="0" b="889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60"/>
                    <a:stretch>
                      <a:fillRect/>
                    </a:stretch>
                  </pic:blipFill>
                  <pic:spPr>
                    <a:xfrm>
                      <a:off x="0" y="0"/>
                      <a:ext cx="3935185" cy="2757153"/>
                    </a:xfrm>
                    <a:prstGeom prst="rect">
                      <a:avLst/>
                    </a:prstGeom>
                  </pic:spPr>
                </pic:pic>
              </a:graphicData>
            </a:graphic>
          </wp:inline>
        </w:drawing>
      </w:r>
    </w:p>
    <w:p w14:paraId="78D091C2" w14:textId="2E1DFA8D" w:rsidR="007912D9" w:rsidRPr="007912D9" w:rsidRDefault="007912D9" w:rsidP="00F24D8C">
      <w:pPr>
        <w:autoSpaceDE w:val="0"/>
        <w:autoSpaceDN w:val="0"/>
        <w:adjustRightInd w:val="0"/>
        <w:spacing w:after="22" w:line="360" w:lineRule="auto"/>
        <w:jc w:val="center"/>
        <w:rPr>
          <w:rFonts w:ascii="Arial" w:hAnsi="Arial" w:cs="Arial"/>
          <w:i/>
          <w:iCs/>
          <w:color w:val="000000"/>
          <w:sz w:val="24"/>
          <w:szCs w:val="24"/>
        </w:rPr>
      </w:pPr>
      <w:r w:rsidRPr="007912D9">
        <w:rPr>
          <w:rFonts w:ascii="Arial" w:hAnsi="Arial" w:cs="Arial"/>
          <w:i/>
          <w:iCs/>
          <w:color w:val="000000"/>
          <w:sz w:val="24"/>
          <w:szCs w:val="24"/>
        </w:rPr>
        <w:t xml:space="preserve">Fig </w:t>
      </w:r>
      <w:r w:rsidR="00B1180E">
        <w:rPr>
          <w:rFonts w:ascii="Arial" w:hAnsi="Arial" w:cs="Arial"/>
          <w:i/>
          <w:iCs/>
          <w:color w:val="000000"/>
          <w:sz w:val="24"/>
          <w:szCs w:val="24"/>
        </w:rPr>
        <w:t>6</w:t>
      </w:r>
      <w:r w:rsidRPr="007912D9">
        <w:rPr>
          <w:rFonts w:ascii="Arial" w:hAnsi="Arial" w:cs="Arial"/>
          <w:i/>
          <w:iCs/>
          <w:color w:val="000000"/>
          <w:sz w:val="24"/>
          <w:szCs w:val="24"/>
        </w:rPr>
        <w:t>.</w:t>
      </w:r>
      <w:r w:rsidR="00B1180E">
        <w:rPr>
          <w:rFonts w:ascii="Arial" w:hAnsi="Arial" w:cs="Arial"/>
          <w:i/>
          <w:iCs/>
          <w:color w:val="000000"/>
          <w:sz w:val="24"/>
          <w:szCs w:val="24"/>
        </w:rPr>
        <w:t>5</w:t>
      </w:r>
      <w:r w:rsidRPr="007912D9">
        <w:rPr>
          <w:rFonts w:ascii="Arial" w:hAnsi="Arial" w:cs="Arial"/>
          <w:i/>
          <w:iCs/>
          <w:color w:val="000000"/>
          <w:sz w:val="24"/>
          <w:szCs w:val="24"/>
        </w:rPr>
        <w:t xml:space="preserve"> Total suicides changed over time in Europe</w:t>
      </w:r>
    </w:p>
    <w:p w14:paraId="6D9BB9E3" w14:textId="7F983E1F" w:rsidR="006207B7" w:rsidRPr="00C1718C" w:rsidRDefault="006207B7" w:rsidP="00401080">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Overall suicides in Europe have changed positively for society. It is also visible from the above examples is that </w:t>
      </w:r>
      <w:r w:rsidR="00841205">
        <w:rPr>
          <w:rFonts w:ascii="Arial" w:hAnsi="Arial" w:cs="Arial"/>
          <w:color w:val="000000"/>
          <w:sz w:val="24"/>
          <w:szCs w:val="24"/>
        </w:rPr>
        <w:t>countries’</w:t>
      </w:r>
      <w:r w:rsidRPr="00C1718C">
        <w:rPr>
          <w:rFonts w:ascii="Arial" w:hAnsi="Arial" w:cs="Arial"/>
          <w:color w:val="000000"/>
          <w:sz w:val="24"/>
          <w:szCs w:val="24"/>
        </w:rPr>
        <w:t xml:space="preserve"> economic situations </w:t>
      </w:r>
      <w:r w:rsidR="00F402DF" w:rsidRPr="00C1718C">
        <w:rPr>
          <w:rFonts w:ascii="Arial" w:hAnsi="Arial" w:cs="Arial"/>
          <w:color w:val="000000"/>
          <w:sz w:val="24"/>
          <w:szCs w:val="24"/>
        </w:rPr>
        <w:t>drinking,</w:t>
      </w:r>
      <w:r w:rsidRPr="00C1718C">
        <w:rPr>
          <w:rFonts w:ascii="Arial" w:hAnsi="Arial" w:cs="Arial"/>
          <w:color w:val="000000"/>
          <w:sz w:val="24"/>
          <w:szCs w:val="24"/>
        </w:rPr>
        <w:t xml:space="preserve"> and lifestyle also highly affected in taking </w:t>
      </w:r>
      <w:r w:rsidR="00841205">
        <w:rPr>
          <w:rFonts w:ascii="Arial" w:hAnsi="Arial" w:cs="Arial"/>
          <w:color w:val="000000"/>
          <w:sz w:val="24"/>
          <w:szCs w:val="24"/>
        </w:rPr>
        <w:t>people’s</w:t>
      </w:r>
      <w:r w:rsidRPr="00C1718C">
        <w:rPr>
          <w:rFonts w:ascii="Arial" w:hAnsi="Arial" w:cs="Arial"/>
          <w:color w:val="000000"/>
          <w:sz w:val="24"/>
          <w:szCs w:val="24"/>
        </w:rPr>
        <w:t xml:space="preserve"> life. </w:t>
      </w:r>
      <w:r w:rsidR="00F402DF" w:rsidRPr="00C1718C">
        <w:rPr>
          <w:rFonts w:ascii="Arial" w:hAnsi="Arial" w:cs="Arial"/>
          <w:color w:val="000000"/>
          <w:sz w:val="24"/>
          <w:szCs w:val="24"/>
        </w:rPr>
        <w:t>It’s interesting to see in almost all the countries how much of deaths happened in the male population.</w:t>
      </w:r>
      <w:r w:rsidR="004D0089" w:rsidRPr="00C1718C">
        <w:rPr>
          <w:rFonts w:ascii="Arial" w:hAnsi="Arial" w:cs="Arial"/>
          <w:color w:val="000000"/>
          <w:sz w:val="24"/>
          <w:szCs w:val="24"/>
        </w:rPr>
        <w:t xml:space="preserve"> It is also understood that men are more vulnerable to </w:t>
      </w:r>
      <w:r w:rsidR="00841205">
        <w:rPr>
          <w:rFonts w:ascii="Arial" w:hAnsi="Arial" w:cs="Arial"/>
          <w:color w:val="000000"/>
          <w:sz w:val="24"/>
          <w:szCs w:val="24"/>
        </w:rPr>
        <w:t>suicide</w:t>
      </w:r>
      <w:r w:rsidR="004D0089" w:rsidRPr="00C1718C">
        <w:rPr>
          <w:rFonts w:ascii="Arial" w:hAnsi="Arial" w:cs="Arial"/>
          <w:color w:val="000000"/>
          <w:sz w:val="24"/>
          <w:szCs w:val="24"/>
        </w:rPr>
        <w:t xml:space="preserve"> because they also look after the country like working in military or working for family, thus they are taking more effort run a comfortable life which make them depressed due to many situations in each country. For example, In Russia most common issue addressed in terms of suicide was </w:t>
      </w:r>
      <w:r w:rsidR="00CD29A4" w:rsidRPr="00C1718C">
        <w:rPr>
          <w:rFonts w:ascii="Arial" w:hAnsi="Arial" w:cs="Arial"/>
          <w:color w:val="000000"/>
          <w:sz w:val="24"/>
          <w:szCs w:val="24"/>
        </w:rPr>
        <w:t>alcohol</w:t>
      </w:r>
      <w:r w:rsidR="004D0089" w:rsidRPr="00C1718C">
        <w:rPr>
          <w:rFonts w:ascii="Arial" w:hAnsi="Arial" w:cs="Arial"/>
          <w:color w:val="000000"/>
          <w:sz w:val="24"/>
          <w:szCs w:val="24"/>
        </w:rPr>
        <w:t xml:space="preserve"> consumption. </w:t>
      </w:r>
      <w:r w:rsidR="004B13C3" w:rsidRPr="00C1718C">
        <w:rPr>
          <w:rFonts w:ascii="Arial" w:hAnsi="Arial" w:cs="Arial"/>
          <w:color w:val="000000"/>
          <w:sz w:val="24"/>
          <w:szCs w:val="24"/>
        </w:rPr>
        <w:t>Also,</w:t>
      </w:r>
      <w:r w:rsidR="004D0089" w:rsidRPr="00C1718C">
        <w:rPr>
          <w:rFonts w:ascii="Arial" w:hAnsi="Arial" w:cs="Arial"/>
          <w:color w:val="000000"/>
          <w:sz w:val="24"/>
          <w:szCs w:val="24"/>
        </w:rPr>
        <w:t xml:space="preserve"> men working in </w:t>
      </w:r>
      <w:r w:rsidR="00841205">
        <w:rPr>
          <w:rFonts w:ascii="Arial" w:hAnsi="Arial" w:cs="Arial"/>
          <w:color w:val="000000"/>
          <w:sz w:val="24"/>
          <w:szCs w:val="24"/>
        </w:rPr>
        <w:t xml:space="preserve">the </w:t>
      </w:r>
      <w:r w:rsidR="004D0089" w:rsidRPr="00C1718C">
        <w:rPr>
          <w:rFonts w:ascii="Arial" w:hAnsi="Arial" w:cs="Arial"/>
          <w:color w:val="000000"/>
          <w:sz w:val="24"/>
          <w:szCs w:val="24"/>
        </w:rPr>
        <w:t>military has committed suicides.</w:t>
      </w:r>
    </w:p>
    <w:p w14:paraId="6829724B" w14:textId="77777777" w:rsidR="004D0089" w:rsidRPr="00C1718C" w:rsidRDefault="004D0089" w:rsidP="006207B7">
      <w:pPr>
        <w:autoSpaceDE w:val="0"/>
        <w:autoSpaceDN w:val="0"/>
        <w:adjustRightInd w:val="0"/>
        <w:spacing w:after="22" w:line="360" w:lineRule="auto"/>
        <w:rPr>
          <w:rFonts w:ascii="Arial" w:hAnsi="Arial" w:cs="Arial"/>
          <w:color w:val="000000"/>
          <w:sz w:val="24"/>
          <w:szCs w:val="24"/>
        </w:rPr>
      </w:pPr>
    </w:p>
    <w:p w14:paraId="66B87D54" w14:textId="77777777" w:rsidR="007E321F" w:rsidRPr="00C1718C" w:rsidRDefault="007E321F" w:rsidP="007E321F">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7</w:t>
      </w:r>
    </w:p>
    <w:p w14:paraId="509204DF" w14:textId="4EACEA23" w:rsidR="007E321F" w:rsidRPr="00C1718C" w:rsidRDefault="007E321F" w:rsidP="007E321F">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b/>
          <w:bCs/>
          <w:sz w:val="47"/>
          <w:szCs w:val="47"/>
        </w:rPr>
        <w:t>Conclusion</w:t>
      </w:r>
    </w:p>
    <w:p w14:paraId="6879F604" w14:textId="1FC4D919" w:rsidR="00AB66C2" w:rsidRPr="00C1718C" w:rsidRDefault="00D76AED"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 suicide analysis was carried out to know the reasons behind thousands of suicides happening around the world each day. </w:t>
      </w:r>
      <w:r w:rsidR="00016B1A" w:rsidRPr="00C1718C">
        <w:rPr>
          <w:rFonts w:ascii="Arial" w:hAnsi="Arial" w:cs="Arial"/>
          <w:color w:val="000000"/>
          <w:sz w:val="24"/>
          <w:szCs w:val="24"/>
        </w:rPr>
        <w:t xml:space="preserve">The </w:t>
      </w:r>
      <w:r w:rsidR="00256709">
        <w:rPr>
          <w:rFonts w:ascii="Arial" w:hAnsi="Arial" w:cs="Arial"/>
          <w:color w:val="000000"/>
          <w:sz w:val="24"/>
          <w:szCs w:val="24"/>
        </w:rPr>
        <w:t>CRISP-DM</w:t>
      </w:r>
      <w:r w:rsidR="00016B1A" w:rsidRPr="00C1718C">
        <w:rPr>
          <w:rFonts w:ascii="Arial" w:hAnsi="Arial" w:cs="Arial"/>
          <w:color w:val="000000"/>
          <w:sz w:val="24"/>
          <w:szCs w:val="24"/>
        </w:rPr>
        <w:t xml:space="preserve"> approach served as the foundation for the methodology used for this project. Detailed research was carried out before </w:t>
      </w:r>
      <w:r w:rsidR="009F2DE2" w:rsidRPr="00C1718C">
        <w:rPr>
          <w:rFonts w:ascii="Arial" w:hAnsi="Arial" w:cs="Arial"/>
          <w:color w:val="000000"/>
          <w:sz w:val="24"/>
          <w:szCs w:val="24"/>
        </w:rPr>
        <w:t>starting</w:t>
      </w:r>
      <w:r w:rsidR="00016B1A" w:rsidRPr="00C1718C">
        <w:rPr>
          <w:rFonts w:ascii="Arial" w:hAnsi="Arial" w:cs="Arial"/>
          <w:color w:val="000000"/>
          <w:sz w:val="24"/>
          <w:szCs w:val="24"/>
        </w:rPr>
        <w:t xml:space="preserve"> </w:t>
      </w:r>
      <w:r w:rsidR="009F2DE2" w:rsidRPr="00C1718C">
        <w:rPr>
          <w:rFonts w:ascii="Arial" w:hAnsi="Arial" w:cs="Arial"/>
          <w:color w:val="000000"/>
          <w:sz w:val="24"/>
          <w:szCs w:val="24"/>
        </w:rPr>
        <w:t xml:space="preserve">the initial data load and </w:t>
      </w:r>
      <w:r w:rsidR="000C1CFB" w:rsidRPr="00C1718C">
        <w:rPr>
          <w:rFonts w:ascii="Arial" w:hAnsi="Arial" w:cs="Arial"/>
          <w:color w:val="000000"/>
          <w:sz w:val="24"/>
          <w:szCs w:val="24"/>
        </w:rPr>
        <w:t>analysis</w:t>
      </w:r>
      <w:r w:rsidR="00016B1A" w:rsidRPr="00C1718C">
        <w:rPr>
          <w:rFonts w:ascii="Arial" w:hAnsi="Arial" w:cs="Arial"/>
          <w:color w:val="000000"/>
          <w:sz w:val="24"/>
          <w:szCs w:val="24"/>
        </w:rPr>
        <w:t xml:space="preserve">. </w:t>
      </w:r>
      <w:r w:rsidR="000C1CFB" w:rsidRPr="00C1718C">
        <w:rPr>
          <w:rFonts w:ascii="Arial" w:hAnsi="Arial" w:cs="Arial"/>
          <w:color w:val="000000"/>
          <w:sz w:val="24"/>
          <w:szCs w:val="24"/>
        </w:rPr>
        <w:t xml:space="preserve">Having many research questions and project goals, a proper </w:t>
      </w:r>
      <w:r w:rsidR="00016B1A" w:rsidRPr="00C1718C">
        <w:rPr>
          <w:rFonts w:ascii="Arial" w:hAnsi="Arial" w:cs="Arial"/>
          <w:color w:val="000000"/>
          <w:sz w:val="24"/>
          <w:szCs w:val="24"/>
        </w:rPr>
        <w:t>dataset with records of all the countries around the world was required for this project to begin.</w:t>
      </w:r>
      <w:r w:rsidR="00061327" w:rsidRPr="00C1718C">
        <w:rPr>
          <w:rFonts w:ascii="Arial" w:hAnsi="Arial" w:cs="Arial"/>
          <w:color w:val="000000"/>
          <w:sz w:val="24"/>
          <w:szCs w:val="24"/>
        </w:rPr>
        <w:t xml:space="preserve"> After getting </w:t>
      </w:r>
      <w:r w:rsidR="009F2DE2" w:rsidRPr="00C1718C">
        <w:rPr>
          <w:rFonts w:ascii="Arial" w:hAnsi="Arial" w:cs="Arial"/>
          <w:color w:val="000000"/>
          <w:sz w:val="24"/>
          <w:szCs w:val="24"/>
        </w:rPr>
        <w:t>the</w:t>
      </w:r>
      <w:r w:rsidR="00061327" w:rsidRPr="00C1718C">
        <w:rPr>
          <w:rFonts w:ascii="Arial" w:hAnsi="Arial" w:cs="Arial"/>
          <w:color w:val="000000"/>
          <w:sz w:val="24"/>
          <w:szCs w:val="24"/>
        </w:rPr>
        <w:t xml:space="preserve"> first dataset from </w:t>
      </w:r>
      <w:r w:rsidR="00256709">
        <w:rPr>
          <w:rFonts w:ascii="Arial" w:hAnsi="Arial" w:cs="Arial"/>
          <w:color w:val="000000"/>
          <w:sz w:val="24"/>
          <w:szCs w:val="24"/>
        </w:rPr>
        <w:t>Kaggle</w:t>
      </w:r>
      <w:r w:rsidR="00061327" w:rsidRPr="00C1718C">
        <w:rPr>
          <w:rFonts w:ascii="Arial" w:hAnsi="Arial" w:cs="Arial"/>
          <w:color w:val="000000"/>
          <w:sz w:val="24"/>
          <w:szCs w:val="24"/>
        </w:rPr>
        <w:t xml:space="preserve"> </w:t>
      </w:r>
      <w:r w:rsidR="00E910C1" w:rsidRPr="00C1718C">
        <w:rPr>
          <w:rFonts w:ascii="Arial" w:hAnsi="Arial" w:cs="Arial"/>
          <w:color w:val="000000"/>
          <w:sz w:val="24"/>
          <w:szCs w:val="24"/>
        </w:rPr>
        <w:t xml:space="preserve">analysis has </w:t>
      </w:r>
      <w:r w:rsidR="00AC5068" w:rsidRPr="00C1718C">
        <w:rPr>
          <w:rFonts w:ascii="Arial" w:hAnsi="Arial" w:cs="Arial"/>
          <w:color w:val="000000"/>
          <w:sz w:val="24"/>
          <w:szCs w:val="24"/>
        </w:rPr>
        <w:lastRenderedPageBreak/>
        <w:t>begun</w:t>
      </w:r>
      <w:r w:rsidR="00E910C1" w:rsidRPr="00C1718C">
        <w:rPr>
          <w:rFonts w:ascii="Arial" w:hAnsi="Arial" w:cs="Arial"/>
          <w:color w:val="000000"/>
          <w:sz w:val="24"/>
          <w:szCs w:val="24"/>
        </w:rPr>
        <w:t xml:space="preserve"> with the help of Jupyter Notebook IDE.</w:t>
      </w:r>
      <w:r w:rsidR="00A91FF4" w:rsidRPr="00C1718C">
        <w:rPr>
          <w:rFonts w:ascii="Arial" w:hAnsi="Arial" w:cs="Arial"/>
          <w:color w:val="000000"/>
          <w:sz w:val="24"/>
          <w:szCs w:val="24"/>
        </w:rPr>
        <w:t xml:space="preserve"> Initially loaded dataset was prepared by cleaning and removing outliers. </w:t>
      </w:r>
      <w:r w:rsidR="0037651D">
        <w:rPr>
          <w:rFonts w:ascii="Arial" w:hAnsi="Arial" w:cs="Arial"/>
          <w:color w:val="000000"/>
          <w:sz w:val="24"/>
          <w:szCs w:val="24"/>
        </w:rPr>
        <w:t xml:space="preserve">The </w:t>
      </w:r>
      <w:r w:rsidR="00A91FF4" w:rsidRPr="00C1718C">
        <w:rPr>
          <w:rFonts w:ascii="Arial" w:hAnsi="Arial" w:cs="Arial"/>
          <w:color w:val="000000"/>
          <w:sz w:val="24"/>
          <w:szCs w:val="24"/>
        </w:rPr>
        <w:t>Final cleaned data</w:t>
      </w:r>
      <w:r w:rsidR="0037651D">
        <w:rPr>
          <w:rFonts w:ascii="Arial" w:hAnsi="Arial" w:cs="Arial"/>
          <w:color w:val="000000"/>
          <w:sz w:val="24"/>
          <w:szCs w:val="24"/>
        </w:rPr>
        <w:t xml:space="preserve"> </w:t>
      </w:r>
      <w:r w:rsidR="00A91FF4" w:rsidRPr="00C1718C">
        <w:rPr>
          <w:rFonts w:ascii="Arial" w:hAnsi="Arial" w:cs="Arial"/>
          <w:color w:val="000000"/>
          <w:sz w:val="24"/>
          <w:szCs w:val="24"/>
        </w:rPr>
        <w:t xml:space="preserve">set </w:t>
      </w:r>
      <w:r w:rsidR="0037651D">
        <w:rPr>
          <w:rFonts w:ascii="Arial" w:hAnsi="Arial" w:cs="Arial"/>
          <w:color w:val="000000"/>
          <w:sz w:val="24"/>
          <w:szCs w:val="24"/>
        </w:rPr>
        <w:t xml:space="preserve">was </w:t>
      </w:r>
      <w:r w:rsidR="00A91FF4" w:rsidRPr="00C1718C">
        <w:rPr>
          <w:rFonts w:ascii="Arial" w:hAnsi="Arial" w:cs="Arial"/>
          <w:color w:val="000000"/>
          <w:sz w:val="24"/>
          <w:szCs w:val="24"/>
        </w:rPr>
        <w:t>then used for getting insight from the data using Exploratory Data Analysis</w:t>
      </w:r>
      <w:r w:rsidR="00C86795" w:rsidRPr="00C1718C">
        <w:rPr>
          <w:rFonts w:ascii="Arial" w:hAnsi="Arial" w:cs="Arial"/>
          <w:color w:val="000000"/>
          <w:sz w:val="24"/>
          <w:szCs w:val="24"/>
        </w:rPr>
        <w:t xml:space="preserve"> </w:t>
      </w:r>
      <w:r w:rsidR="00073B9A" w:rsidRPr="00C1718C">
        <w:rPr>
          <w:rFonts w:ascii="Arial" w:hAnsi="Arial" w:cs="Arial"/>
          <w:color w:val="000000"/>
          <w:sz w:val="24"/>
          <w:szCs w:val="24"/>
        </w:rPr>
        <w:t>(EDA)</w:t>
      </w:r>
      <w:r w:rsidR="00A91FF4" w:rsidRPr="00C1718C">
        <w:rPr>
          <w:rFonts w:ascii="Arial" w:hAnsi="Arial" w:cs="Arial"/>
          <w:color w:val="000000"/>
          <w:sz w:val="24"/>
          <w:szCs w:val="24"/>
        </w:rPr>
        <w:t xml:space="preserve"> as the second step.</w:t>
      </w:r>
      <w:r w:rsidR="003F22DC" w:rsidRPr="00C1718C">
        <w:rPr>
          <w:rFonts w:ascii="Arial" w:hAnsi="Arial" w:cs="Arial"/>
          <w:color w:val="000000"/>
          <w:sz w:val="24"/>
          <w:szCs w:val="24"/>
        </w:rPr>
        <w:t xml:space="preserve"> Following that, the seaborn and matplotlib libraries in python were used to explore the datasets.</w:t>
      </w:r>
      <w:r w:rsidR="00A91FF4" w:rsidRPr="00C1718C">
        <w:rPr>
          <w:rFonts w:ascii="Arial" w:hAnsi="Arial" w:cs="Arial"/>
          <w:color w:val="000000"/>
          <w:sz w:val="24"/>
          <w:szCs w:val="24"/>
        </w:rPr>
        <w:t xml:space="preserve"> </w:t>
      </w:r>
      <w:r w:rsidR="00E93B93" w:rsidRPr="00C1718C">
        <w:rPr>
          <w:rFonts w:ascii="Arial" w:hAnsi="Arial" w:cs="Arial"/>
          <w:color w:val="000000"/>
          <w:sz w:val="24"/>
          <w:szCs w:val="24"/>
        </w:rPr>
        <w:t>As p</w:t>
      </w:r>
      <w:r w:rsidR="003A599D" w:rsidRPr="00C1718C">
        <w:rPr>
          <w:rFonts w:ascii="Arial" w:hAnsi="Arial" w:cs="Arial"/>
          <w:color w:val="000000"/>
          <w:sz w:val="24"/>
          <w:szCs w:val="24"/>
        </w:rPr>
        <w:t xml:space="preserve">er the objectives drawn in the initial part of the research paper, </w:t>
      </w:r>
      <w:r w:rsidR="00073B9A" w:rsidRPr="00C1718C">
        <w:rPr>
          <w:rFonts w:ascii="Arial" w:hAnsi="Arial" w:cs="Arial"/>
          <w:color w:val="000000"/>
          <w:sz w:val="24"/>
          <w:szCs w:val="24"/>
        </w:rPr>
        <w:t xml:space="preserve">variables like </w:t>
      </w:r>
      <w:r w:rsidR="00D920E6" w:rsidRPr="00C1718C">
        <w:rPr>
          <w:rFonts w:ascii="Arial" w:hAnsi="Arial" w:cs="Arial"/>
          <w:color w:val="000000"/>
          <w:sz w:val="24"/>
          <w:szCs w:val="24"/>
        </w:rPr>
        <w:t xml:space="preserve">suicide per hundred thousand, </w:t>
      </w:r>
      <w:r w:rsidR="00073B9A" w:rsidRPr="00C1718C">
        <w:rPr>
          <w:rFonts w:ascii="Arial" w:hAnsi="Arial" w:cs="Arial"/>
          <w:color w:val="000000"/>
          <w:sz w:val="24"/>
          <w:szCs w:val="24"/>
        </w:rPr>
        <w:t xml:space="preserve">age, sex, </w:t>
      </w:r>
      <w:r w:rsidR="00FD01B4" w:rsidRPr="00C1718C">
        <w:rPr>
          <w:rFonts w:ascii="Arial" w:hAnsi="Arial" w:cs="Arial"/>
          <w:color w:val="000000"/>
          <w:sz w:val="24"/>
          <w:szCs w:val="24"/>
        </w:rPr>
        <w:t>GDP</w:t>
      </w:r>
      <w:r w:rsidR="00073B9A" w:rsidRPr="00C1718C">
        <w:rPr>
          <w:rFonts w:ascii="Arial" w:hAnsi="Arial" w:cs="Arial"/>
          <w:color w:val="000000"/>
          <w:sz w:val="24"/>
          <w:szCs w:val="24"/>
        </w:rPr>
        <w:t xml:space="preserve"> per capita etc. were thoroughly considered in EDA. </w:t>
      </w:r>
      <w:r w:rsidR="005F20DE" w:rsidRPr="00C1718C">
        <w:rPr>
          <w:rFonts w:ascii="Arial" w:hAnsi="Arial" w:cs="Arial"/>
          <w:color w:val="000000"/>
          <w:sz w:val="24"/>
          <w:szCs w:val="24"/>
        </w:rPr>
        <w:t xml:space="preserve">Russia, </w:t>
      </w:r>
      <w:r w:rsidR="002A310F" w:rsidRPr="00C1718C">
        <w:rPr>
          <w:rFonts w:ascii="Arial" w:hAnsi="Arial" w:cs="Arial"/>
          <w:color w:val="000000"/>
          <w:sz w:val="24"/>
          <w:szCs w:val="24"/>
        </w:rPr>
        <w:t>Ukraine,</w:t>
      </w:r>
      <w:r w:rsidR="005F20DE" w:rsidRPr="00C1718C">
        <w:rPr>
          <w:rFonts w:ascii="Arial" w:hAnsi="Arial" w:cs="Arial"/>
          <w:color w:val="000000"/>
          <w:sz w:val="24"/>
          <w:szCs w:val="24"/>
        </w:rPr>
        <w:t xml:space="preserve"> and Hungary are the countries with </w:t>
      </w:r>
      <w:r w:rsidR="0037651D">
        <w:rPr>
          <w:rFonts w:ascii="Arial" w:hAnsi="Arial" w:cs="Arial"/>
          <w:color w:val="000000"/>
          <w:sz w:val="24"/>
          <w:szCs w:val="24"/>
        </w:rPr>
        <w:t xml:space="preserve">the </w:t>
      </w:r>
      <w:r w:rsidR="005F20DE" w:rsidRPr="00C1718C">
        <w:rPr>
          <w:rFonts w:ascii="Arial" w:hAnsi="Arial" w:cs="Arial"/>
          <w:color w:val="000000"/>
          <w:sz w:val="24"/>
          <w:szCs w:val="24"/>
        </w:rPr>
        <w:t xml:space="preserve">highest suicide rate. </w:t>
      </w:r>
      <w:r w:rsidR="008C1936" w:rsidRPr="00C1718C">
        <w:rPr>
          <w:rFonts w:ascii="Arial" w:hAnsi="Arial" w:cs="Arial"/>
          <w:color w:val="000000"/>
          <w:sz w:val="24"/>
          <w:szCs w:val="24"/>
        </w:rPr>
        <w:t xml:space="preserve">People with age </w:t>
      </w:r>
      <w:r w:rsidR="002A310F" w:rsidRPr="00C1718C">
        <w:rPr>
          <w:rFonts w:ascii="Arial" w:hAnsi="Arial" w:cs="Arial"/>
          <w:color w:val="000000"/>
          <w:sz w:val="24"/>
          <w:szCs w:val="24"/>
        </w:rPr>
        <w:t>thirty-five</w:t>
      </w:r>
      <w:r w:rsidR="008C1936" w:rsidRPr="00C1718C">
        <w:rPr>
          <w:rFonts w:ascii="Arial" w:hAnsi="Arial" w:cs="Arial"/>
          <w:color w:val="000000"/>
          <w:sz w:val="24"/>
          <w:szCs w:val="24"/>
        </w:rPr>
        <w:t xml:space="preserve"> to </w:t>
      </w:r>
      <w:r w:rsidR="00724A22" w:rsidRPr="00C1718C">
        <w:rPr>
          <w:rFonts w:ascii="Arial" w:hAnsi="Arial" w:cs="Arial"/>
          <w:color w:val="000000"/>
          <w:sz w:val="24"/>
          <w:szCs w:val="24"/>
        </w:rPr>
        <w:t>fifty-four</w:t>
      </w:r>
      <w:r w:rsidR="008C1936" w:rsidRPr="00C1718C">
        <w:rPr>
          <w:rFonts w:ascii="Arial" w:hAnsi="Arial" w:cs="Arial"/>
          <w:color w:val="000000"/>
          <w:sz w:val="24"/>
          <w:szCs w:val="24"/>
        </w:rPr>
        <w:t xml:space="preserve"> years old are the most affected age group in terms of suicide per hundred thousand.</w:t>
      </w:r>
      <w:r w:rsidR="002A310F" w:rsidRPr="00C1718C">
        <w:rPr>
          <w:rFonts w:ascii="Arial" w:hAnsi="Arial" w:cs="Arial"/>
          <w:color w:val="000000"/>
          <w:sz w:val="24"/>
          <w:szCs w:val="24"/>
        </w:rPr>
        <w:t xml:space="preserve"> </w:t>
      </w:r>
      <w:r w:rsidR="00A431B4" w:rsidRPr="00C1718C">
        <w:rPr>
          <w:rFonts w:ascii="Arial" w:hAnsi="Arial" w:cs="Arial"/>
          <w:color w:val="000000"/>
          <w:sz w:val="24"/>
          <w:szCs w:val="24"/>
        </w:rPr>
        <w:t>Throughout</w:t>
      </w:r>
      <w:r w:rsidR="002A310F" w:rsidRPr="00C1718C">
        <w:rPr>
          <w:rFonts w:ascii="Arial" w:hAnsi="Arial" w:cs="Arial"/>
          <w:color w:val="000000"/>
          <w:sz w:val="24"/>
          <w:szCs w:val="24"/>
        </w:rPr>
        <w:t xml:space="preserve"> the study suicide per hundred thousand was given more </w:t>
      </w:r>
      <w:r w:rsidR="0037651D">
        <w:rPr>
          <w:rFonts w:ascii="Arial" w:hAnsi="Arial" w:cs="Arial"/>
          <w:color w:val="000000"/>
          <w:sz w:val="24"/>
          <w:szCs w:val="24"/>
        </w:rPr>
        <w:t>importance</w:t>
      </w:r>
      <w:r w:rsidR="002A310F" w:rsidRPr="00C1718C">
        <w:rPr>
          <w:rFonts w:ascii="Arial" w:hAnsi="Arial" w:cs="Arial"/>
          <w:color w:val="000000"/>
          <w:sz w:val="24"/>
          <w:szCs w:val="24"/>
        </w:rPr>
        <w:t xml:space="preserve"> than suicides because countries with high </w:t>
      </w:r>
      <w:r w:rsidR="0037651D">
        <w:rPr>
          <w:rFonts w:ascii="Arial" w:hAnsi="Arial" w:cs="Arial"/>
          <w:color w:val="000000"/>
          <w:sz w:val="24"/>
          <w:szCs w:val="24"/>
        </w:rPr>
        <w:t>populations</w:t>
      </w:r>
      <w:r w:rsidR="002A310F" w:rsidRPr="00C1718C">
        <w:rPr>
          <w:rFonts w:ascii="Arial" w:hAnsi="Arial" w:cs="Arial"/>
          <w:color w:val="000000"/>
          <w:sz w:val="24"/>
          <w:szCs w:val="24"/>
        </w:rPr>
        <w:t xml:space="preserve"> could show high suicide </w:t>
      </w:r>
      <w:r w:rsidR="0037651D">
        <w:rPr>
          <w:rFonts w:ascii="Arial" w:hAnsi="Arial" w:cs="Arial"/>
          <w:color w:val="000000"/>
          <w:sz w:val="24"/>
          <w:szCs w:val="24"/>
        </w:rPr>
        <w:t>numbers</w:t>
      </w:r>
      <w:r w:rsidR="002A310F" w:rsidRPr="00C1718C">
        <w:rPr>
          <w:rFonts w:ascii="Arial" w:hAnsi="Arial" w:cs="Arial"/>
          <w:color w:val="000000"/>
          <w:sz w:val="24"/>
          <w:szCs w:val="24"/>
        </w:rPr>
        <w:t xml:space="preserve">, then the scale of suicide figures will </w:t>
      </w:r>
      <w:r w:rsidR="00690BCF" w:rsidRPr="00C1718C">
        <w:rPr>
          <w:rFonts w:ascii="Arial" w:hAnsi="Arial" w:cs="Arial"/>
          <w:color w:val="000000"/>
          <w:sz w:val="24"/>
          <w:szCs w:val="24"/>
        </w:rPr>
        <w:t xml:space="preserve">mismatch and does not make sense for this research. </w:t>
      </w:r>
      <w:r w:rsidR="00724A22" w:rsidRPr="00C1718C">
        <w:rPr>
          <w:rFonts w:ascii="Arial" w:hAnsi="Arial" w:cs="Arial"/>
          <w:color w:val="000000"/>
          <w:sz w:val="24"/>
          <w:szCs w:val="24"/>
        </w:rPr>
        <w:t>So,</w:t>
      </w:r>
      <w:r w:rsidR="00690BCF" w:rsidRPr="00C1718C">
        <w:rPr>
          <w:rFonts w:ascii="Arial" w:hAnsi="Arial" w:cs="Arial"/>
          <w:color w:val="000000"/>
          <w:sz w:val="24"/>
          <w:szCs w:val="24"/>
        </w:rPr>
        <w:t xml:space="preserve"> suicide per hundred thousand has been taken </w:t>
      </w:r>
      <w:r w:rsidR="0037651D">
        <w:rPr>
          <w:rFonts w:ascii="Arial" w:hAnsi="Arial" w:cs="Arial"/>
          <w:color w:val="000000"/>
          <w:sz w:val="24"/>
          <w:szCs w:val="24"/>
        </w:rPr>
        <w:t xml:space="preserve">as the </w:t>
      </w:r>
      <w:r w:rsidR="00690BCF" w:rsidRPr="00C1718C">
        <w:rPr>
          <w:rFonts w:ascii="Arial" w:hAnsi="Arial" w:cs="Arial"/>
          <w:color w:val="000000"/>
          <w:sz w:val="24"/>
          <w:szCs w:val="24"/>
        </w:rPr>
        <w:t>target variable for this research</w:t>
      </w:r>
      <w:r w:rsidR="00C84C91" w:rsidRPr="00C1718C">
        <w:rPr>
          <w:rFonts w:ascii="Arial" w:hAnsi="Arial" w:cs="Arial"/>
          <w:color w:val="000000"/>
          <w:sz w:val="24"/>
          <w:szCs w:val="24"/>
        </w:rPr>
        <w:t>.</w:t>
      </w:r>
      <w:r w:rsidR="00724A22" w:rsidRPr="00C1718C">
        <w:rPr>
          <w:rFonts w:ascii="Arial" w:hAnsi="Arial" w:cs="Arial"/>
          <w:color w:val="000000"/>
          <w:sz w:val="24"/>
          <w:szCs w:val="24"/>
        </w:rPr>
        <w:t xml:space="preserve"> </w:t>
      </w:r>
    </w:p>
    <w:p w14:paraId="51E6C1A4" w14:textId="4F4AD026" w:rsidR="009D450F" w:rsidRPr="00C1718C" w:rsidRDefault="004F059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Several Models including SARIMAX, Custom Auto Regression and FB Prophet was used in forecasting. </w:t>
      </w:r>
      <w:r w:rsidR="007D3B18" w:rsidRPr="00C1718C">
        <w:rPr>
          <w:rFonts w:ascii="Arial" w:hAnsi="Arial" w:cs="Arial"/>
          <w:color w:val="000000"/>
          <w:sz w:val="24"/>
          <w:szCs w:val="24"/>
        </w:rPr>
        <w:t xml:space="preserve">All models predicted suicide per hundred thousand </w:t>
      </w:r>
      <w:r w:rsidR="00497B3B" w:rsidRPr="00C1718C">
        <w:rPr>
          <w:rFonts w:ascii="Arial" w:hAnsi="Arial" w:cs="Arial"/>
          <w:color w:val="000000"/>
          <w:sz w:val="24"/>
          <w:szCs w:val="24"/>
        </w:rPr>
        <w:t>variables</w:t>
      </w:r>
      <w:r w:rsidR="007D3B18" w:rsidRPr="00C1718C">
        <w:rPr>
          <w:rFonts w:ascii="Arial" w:hAnsi="Arial" w:cs="Arial"/>
          <w:color w:val="000000"/>
          <w:sz w:val="24"/>
          <w:szCs w:val="24"/>
        </w:rPr>
        <w:t xml:space="preserve"> over the next 10 years. RMSE Score has been checked on each model separate. </w:t>
      </w:r>
      <w:r w:rsidR="009D450F" w:rsidRPr="00C1718C">
        <w:rPr>
          <w:rFonts w:ascii="Arial" w:hAnsi="Arial" w:cs="Arial"/>
          <w:color w:val="000000"/>
          <w:sz w:val="24"/>
          <w:szCs w:val="24"/>
        </w:rPr>
        <w:t>Vector Auto Regression Model was only used in the initial analysis.</w:t>
      </w:r>
      <w:r w:rsidR="00903FC2" w:rsidRPr="00C1718C">
        <w:rPr>
          <w:rFonts w:ascii="Arial" w:hAnsi="Arial" w:cs="Arial"/>
          <w:color w:val="000000"/>
          <w:sz w:val="24"/>
          <w:szCs w:val="24"/>
        </w:rPr>
        <w:t xml:space="preserve"> VAR Model has been removed from further analysis because of the poor results found during the evaluation.</w:t>
      </w:r>
    </w:p>
    <w:p w14:paraId="3E505E60" w14:textId="4546BE61" w:rsidR="00F32519" w:rsidRPr="00C1718C" w:rsidRDefault="00220034"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learning from the project cannot be quantified because several different methods and methodologies have </w:t>
      </w:r>
      <w:r w:rsidR="0037651D">
        <w:rPr>
          <w:rFonts w:ascii="Arial" w:hAnsi="Arial" w:cs="Arial"/>
          <w:color w:val="000000"/>
          <w:sz w:val="24"/>
          <w:szCs w:val="24"/>
        </w:rPr>
        <w:t xml:space="preserve">been </w:t>
      </w:r>
      <w:r w:rsidRPr="00C1718C">
        <w:rPr>
          <w:rFonts w:ascii="Arial" w:hAnsi="Arial" w:cs="Arial"/>
          <w:color w:val="000000"/>
          <w:sz w:val="24"/>
          <w:szCs w:val="24"/>
        </w:rPr>
        <w:t xml:space="preserve">used in this iteration. </w:t>
      </w:r>
      <w:r w:rsidR="00775278" w:rsidRPr="00C1718C">
        <w:rPr>
          <w:rFonts w:ascii="Arial" w:hAnsi="Arial" w:cs="Arial"/>
          <w:color w:val="000000"/>
          <w:sz w:val="24"/>
          <w:szCs w:val="24"/>
        </w:rPr>
        <w:t xml:space="preserve">Using </w:t>
      </w:r>
      <w:r w:rsidR="0037651D">
        <w:rPr>
          <w:rFonts w:ascii="Arial" w:hAnsi="Arial" w:cs="Arial"/>
          <w:color w:val="000000"/>
          <w:sz w:val="24"/>
          <w:szCs w:val="24"/>
        </w:rPr>
        <w:t xml:space="preserve">an </w:t>
      </w:r>
      <w:r w:rsidR="00775278" w:rsidRPr="00C1718C">
        <w:rPr>
          <w:rFonts w:ascii="Arial" w:hAnsi="Arial" w:cs="Arial"/>
          <w:color w:val="000000"/>
          <w:sz w:val="24"/>
          <w:szCs w:val="24"/>
        </w:rPr>
        <w:t xml:space="preserve">advanced and most modern framework called Laravel gave an extra feature to this dash app. </w:t>
      </w:r>
      <w:r w:rsidR="00E166B4" w:rsidRPr="00C1718C">
        <w:rPr>
          <w:rFonts w:ascii="Arial" w:hAnsi="Arial" w:cs="Arial"/>
          <w:color w:val="000000"/>
          <w:sz w:val="24"/>
          <w:szCs w:val="24"/>
        </w:rPr>
        <w:t xml:space="preserve">Python framework called </w:t>
      </w:r>
      <w:r w:rsidR="009C1079" w:rsidRPr="00C1718C">
        <w:rPr>
          <w:rFonts w:ascii="Arial" w:hAnsi="Arial" w:cs="Arial"/>
          <w:color w:val="000000"/>
          <w:sz w:val="24"/>
          <w:szCs w:val="24"/>
        </w:rPr>
        <w:t xml:space="preserve">python dash using plotly has been beautifully designed to showcase the insight from data and manage to host it online. </w:t>
      </w:r>
      <w:r w:rsidR="00476E79" w:rsidRPr="00C1718C">
        <w:rPr>
          <w:rFonts w:ascii="Arial" w:hAnsi="Arial" w:cs="Arial"/>
          <w:color w:val="000000"/>
          <w:sz w:val="24"/>
          <w:szCs w:val="24"/>
        </w:rPr>
        <w:t xml:space="preserve">Usage of data architecture skills in this project was inevitable. Data has been loaded to MySQL maria DB server using some commands and though </w:t>
      </w:r>
      <w:r w:rsidR="00BC5962" w:rsidRPr="00C1718C">
        <w:rPr>
          <w:rFonts w:ascii="Arial" w:hAnsi="Arial" w:cs="Arial"/>
          <w:color w:val="000000"/>
          <w:sz w:val="24"/>
          <w:szCs w:val="24"/>
        </w:rPr>
        <w:t>the</w:t>
      </w:r>
      <w:r w:rsidR="00476E79" w:rsidRPr="00C1718C">
        <w:rPr>
          <w:rFonts w:ascii="Arial" w:hAnsi="Arial" w:cs="Arial"/>
          <w:color w:val="000000"/>
          <w:sz w:val="24"/>
          <w:szCs w:val="24"/>
        </w:rPr>
        <w:t xml:space="preserve"> project data used was loaded from the DKIT database. </w:t>
      </w:r>
      <w:r w:rsidR="00952E96" w:rsidRPr="00C1718C">
        <w:rPr>
          <w:rFonts w:ascii="Arial" w:hAnsi="Arial" w:cs="Arial"/>
          <w:color w:val="000000"/>
          <w:sz w:val="24"/>
          <w:szCs w:val="24"/>
        </w:rPr>
        <w:t xml:space="preserve">Using Cascade Style Sheet (CSS) </w:t>
      </w:r>
      <w:r w:rsidR="00A36B43" w:rsidRPr="00C1718C">
        <w:rPr>
          <w:rFonts w:ascii="Arial" w:hAnsi="Arial" w:cs="Arial"/>
          <w:color w:val="000000"/>
          <w:sz w:val="24"/>
          <w:szCs w:val="24"/>
        </w:rPr>
        <w:t>framework</w:t>
      </w:r>
      <w:r w:rsidR="00952E96" w:rsidRPr="00C1718C">
        <w:rPr>
          <w:rFonts w:ascii="Arial" w:hAnsi="Arial" w:cs="Arial"/>
          <w:color w:val="000000"/>
          <w:sz w:val="24"/>
          <w:szCs w:val="24"/>
        </w:rPr>
        <w:t xml:space="preserve"> called bootstrap being one of the </w:t>
      </w:r>
      <w:r w:rsidR="00A40843" w:rsidRPr="00C1718C">
        <w:rPr>
          <w:rFonts w:ascii="Arial" w:hAnsi="Arial" w:cs="Arial"/>
          <w:color w:val="000000"/>
          <w:sz w:val="24"/>
          <w:szCs w:val="24"/>
        </w:rPr>
        <w:t>top-rated</w:t>
      </w:r>
      <w:r w:rsidR="00952E96" w:rsidRPr="00C1718C">
        <w:rPr>
          <w:rFonts w:ascii="Arial" w:hAnsi="Arial" w:cs="Arial"/>
          <w:color w:val="000000"/>
          <w:sz w:val="24"/>
          <w:szCs w:val="24"/>
        </w:rPr>
        <w:t xml:space="preserve"> User </w:t>
      </w:r>
      <w:r w:rsidR="0062191A" w:rsidRPr="00C1718C">
        <w:rPr>
          <w:rFonts w:ascii="Arial" w:hAnsi="Arial" w:cs="Arial"/>
          <w:color w:val="000000"/>
          <w:sz w:val="24"/>
          <w:szCs w:val="24"/>
        </w:rPr>
        <w:t>interfaces</w:t>
      </w:r>
      <w:r w:rsidR="00952E96" w:rsidRPr="00C1718C">
        <w:rPr>
          <w:rFonts w:ascii="Arial" w:hAnsi="Arial" w:cs="Arial"/>
          <w:color w:val="000000"/>
          <w:sz w:val="24"/>
          <w:szCs w:val="24"/>
        </w:rPr>
        <w:t xml:space="preserve"> (UI) in 2022 has also been used to design the dashboard</w:t>
      </w:r>
      <w:r w:rsidR="00B067ED" w:rsidRPr="00C1718C">
        <w:rPr>
          <w:rFonts w:ascii="Arial" w:hAnsi="Arial" w:cs="Arial"/>
          <w:color w:val="000000"/>
          <w:sz w:val="24"/>
          <w:szCs w:val="24"/>
        </w:rPr>
        <w:t xml:space="preserve"> as well as the feedback section</w:t>
      </w:r>
      <w:r w:rsidR="00952E96" w:rsidRPr="00C1718C">
        <w:rPr>
          <w:rFonts w:ascii="Arial" w:hAnsi="Arial" w:cs="Arial"/>
          <w:color w:val="000000"/>
          <w:sz w:val="24"/>
          <w:szCs w:val="24"/>
        </w:rPr>
        <w:t xml:space="preserve">. </w:t>
      </w:r>
    </w:p>
    <w:p w14:paraId="0765C946" w14:textId="7DFE326B" w:rsidR="00220034" w:rsidRPr="00C1718C" w:rsidRDefault="00F32519"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Another important feature was using migration files in </w:t>
      </w:r>
      <w:r w:rsidR="00841205">
        <w:rPr>
          <w:rFonts w:ascii="Arial" w:hAnsi="Arial" w:cs="Arial"/>
          <w:color w:val="000000"/>
          <w:sz w:val="24"/>
          <w:szCs w:val="24"/>
        </w:rPr>
        <w:t xml:space="preserve">the </w:t>
      </w:r>
      <w:r w:rsidRPr="00C1718C">
        <w:rPr>
          <w:rFonts w:ascii="Arial" w:hAnsi="Arial" w:cs="Arial"/>
          <w:color w:val="000000"/>
          <w:sz w:val="24"/>
          <w:szCs w:val="24"/>
        </w:rPr>
        <w:t xml:space="preserve">Laravel eloquent package to make the Database filled with tables required for the data upload.  Data migration and seeding of admin panel credentials are also done by the Laravel package without needing to manually enter them each time inside the database. </w:t>
      </w:r>
      <w:r w:rsidR="007808EE" w:rsidRPr="00C1718C">
        <w:rPr>
          <w:rFonts w:ascii="Arial" w:hAnsi="Arial" w:cs="Arial"/>
          <w:color w:val="000000"/>
          <w:sz w:val="24"/>
          <w:szCs w:val="24"/>
        </w:rPr>
        <w:t xml:space="preserve">Laravel </w:t>
      </w:r>
      <w:r w:rsidR="00A643AB" w:rsidRPr="00C1718C">
        <w:rPr>
          <w:rFonts w:ascii="Arial" w:hAnsi="Arial" w:cs="Arial"/>
          <w:color w:val="000000"/>
          <w:sz w:val="24"/>
          <w:szCs w:val="24"/>
        </w:rPr>
        <w:t>uses</w:t>
      </w:r>
      <w:r w:rsidR="007808EE" w:rsidRPr="00C1718C">
        <w:rPr>
          <w:rFonts w:ascii="Arial" w:hAnsi="Arial" w:cs="Arial"/>
          <w:color w:val="000000"/>
          <w:sz w:val="24"/>
          <w:szCs w:val="24"/>
        </w:rPr>
        <w:t xml:space="preserve"> a file called </w:t>
      </w:r>
      <w:r w:rsidR="00FE073C" w:rsidRPr="00C1718C">
        <w:rPr>
          <w:rFonts w:ascii="Arial" w:hAnsi="Arial" w:cs="Arial"/>
          <w:color w:val="000000"/>
          <w:sz w:val="24"/>
          <w:szCs w:val="24"/>
        </w:rPr>
        <w:t>‘</w:t>
      </w:r>
      <w:r w:rsidR="007808EE" w:rsidRPr="00C1718C">
        <w:rPr>
          <w:rFonts w:ascii="Arial" w:hAnsi="Arial" w:cs="Arial"/>
          <w:color w:val="000000"/>
          <w:sz w:val="24"/>
          <w:szCs w:val="24"/>
        </w:rPr>
        <w:t>.env</w:t>
      </w:r>
      <w:r w:rsidR="00FE073C" w:rsidRPr="00C1718C">
        <w:rPr>
          <w:rFonts w:ascii="Arial" w:hAnsi="Arial" w:cs="Arial"/>
          <w:color w:val="000000"/>
          <w:sz w:val="24"/>
          <w:szCs w:val="24"/>
        </w:rPr>
        <w:t>’</w:t>
      </w:r>
      <w:r w:rsidR="007808EE" w:rsidRPr="00C1718C">
        <w:rPr>
          <w:rFonts w:ascii="Arial" w:hAnsi="Arial" w:cs="Arial"/>
          <w:color w:val="000000"/>
          <w:sz w:val="24"/>
          <w:szCs w:val="24"/>
        </w:rPr>
        <w:t xml:space="preserve"> for </w:t>
      </w:r>
      <w:r w:rsidR="007808EE" w:rsidRPr="00C1718C">
        <w:rPr>
          <w:rFonts w:ascii="Arial" w:hAnsi="Arial" w:cs="Arial"/>
          <w:color w:val="000000"/>
          <w:sz w:val="24"/>
          <w:szCs w:val="24"/>
        </w:rPr>
        <w:lastRenderedPageBreak/>
        <w:t xml:space="preserve">setting environmental variables, it also follows the best practices in PHP so that any other person who will be working on the app in the future would be able to handle the code very easily. </w:t>
      </w:r>
      <w:r w:rsidR="00FE073C" w:rsidRPr="00C1718C">
        <w:rPr>
          <w:rFonts w:ascii="Arial" w:hAnsi="Arial" w:cs="Arial"/>
          <w:color w:val="000000"/>
          <w:sz w:val="24"/>
          <w:szCs w:val="24"/>
        </w:rPr>
        <w:t>In any development project git version control is an inevitable technology. During the creation and development of this python dashboard</w:t>
      </w:r>
      <w:r w:rsidR="00841205">
        <w:rPr>
          <w:rFonts w:ascii="Arial" w:hAnsi="Arial" w:cs="Arial"/>
          <w:color w:val="000000"/>
          <w:sz w:val="24"/>
          <w:szCs w:val="24"/>
        </w:rPr>
        <w:t>,</w:t>
      </w:r>
      <w:r w:rsidR="00FE073C" w:rsidRPr="00C1718C">
        <w:rPr>
          <w:rFonts w:ascii="Arial" w:hAnsi="Arial" w:cs="Arial"/>
          <w:color w:val="000000"/>
          <w:sz w:val="24"/>
          <w:szCs w:val="24"/>
        </w:rPr>
        <w:t xml:space="preserve"> </w:t>
      </w:r>
      <w:r w:rsidR="00FB3624" w:rsidRPr="00C1718C">
        <w:rPr>
          <w:rFonts w:ascii="Arial" w:hAnsi="Arial" w:cs="Arial"/>
          <w:color w:val="000000"/>
          <w:sz w:val="24"/>
          <w:szCs w:val="24"/>
        </w:rPr>
        <w:t>GitHub</w:t>
      </w:r>
      <w:r w:rsidR="00FE073C" w:rsidRPr="00C1718C">
        <w:rPr>
          <w:rFonts w:ascii="Arial" w:hAnsi="Arial" w:cs="Arial"/>
          <w:color w:val="000000"/>
          <w:sz w:val="24"/>
          <w:szCs w:val="24"/>
        </w:rPr>
        <w:t xml:space="preserve"> has been used all the changes have been documented as commits in the repository. </w:t>
      </w:r>
      <w:r w:rsidR="00DC33FA" w:rsidRPr="00C1718C">
        <w:rPr>
          <w:rFonts w:ascii="Arial" w:hAnsi="Arial" w:cs="Arial"/>
          <w:color w:val="000000"/>
          <w:sz w:val="24"/>
          <w:szCs w:val="24"/>
        </w:rPr>
        <w:t xml:space="preserve">An important aspect of this project was its ability to make </w:t>
      </w:r>
      <w:r w:rsidR="00841205">
        <w:rPr>
          <w:rFonts w:ascii="Arial" w:hAnsi="Arial" w:cs="Arial"/>
          <w:color w:val="000000"/>
          <w:sz w:val="24"/>
          <w:szCs w:val="24"/>
        </w:rPr>
        <w:t xml:space="preserve">a </w:t>
      </w:r>
      <w:r w:rsidR="00DC33FA" w:rsidRPr="00C1718C">
        <w:rPr>
          <w:rFonts w:ascii="Arial" w:hAnsi="Arial" w:cs="Arial"/>
          <w:color w:val="000000"/>
          <w:sz w:val="24"/>
          <w:szCs w:val="24"/>
        </w:rPr>
        <w:t>prediction based on the new data added from backend time to time</w:t>
      </w:r>
      <w:r w:rsidR="00757C0F" w:rsidRPr="00C1718C">
        <w:rPr>
          <w:rFonts w:ascii="Arial" w:hAnsi="Arial" w:cs="Arial"/>
          <w:color w:val="000000"/>
          <w:sz w:val="24"/>
          <w:szCs w:val="24"/>
        </w:rPr>
        <w:t xml:space="preserve">, that is the reason for </w:t>
      </w:r>
      <w:r w:rsidR="00FF55CC" w:rsidRPr="00C1718C">
        <w:rPr>
          <w:rFonts w:ascii="Arial" w:hAnsi="Arial" w:cs="Arial"/>
          <w:color w:val="000000"/>
          <w:sz w:val="24"/>
          <w:szCs w:val="24"/>
        </w:rPr>
        <w:t>bringing</w:t>
      </w:r>
      <w:r w:rsidR="00757C0F" w:rsidRPr="00C1718C">
        <w:rPr>
          <w:rFonts w:ascii="Arial" w:hAnsi="Arial" w:cs="Arial"/>
          <w:color w:val="000000"/>
          <w:sz w:val="24"/>
          <w:szCs w:val="24"/>
        </w:rPr>
        <w:t xml:space="preserve"> cron jobs for this project to make the python files run once every week.</w:t>
      </w:r>
    </w:p>
    <w:p w14:paraId="7BEBBC4C" w14:textId="0AAA5C23" w:rsidR="00EF636B" w:rsidRPr="00C1718C" w:rsidRDefault="00836362"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However, due to the insufficient data, it was not possible to suggest what is the core issue leading people to commit suicide. Though this study has many limitations at present adding more complex variables to the existing database and making use </w:t>
      </w:r>
      <w:r w:rsidR="00841205">
        <w:rPr>
          <w:rFonts w:ascii="Arial" w:hAnsi="Arial" w:cs="Arial"/>
          <w:color w:val="000000"/>
          <w:sz w:val="24"/>
          <w:szCs w:val="24"/>
        </w:rPr>
        <w:t xml:space="preserve">of </w:t>
      </w:r>
      <w:r w:rsidRPr="00C1718C">
        <w:rPr>
          <w:rFonts w:ascii="Arial" w:hAnsi="Arial" w:cs="Arial"/>
          <w:color w:val="000000"/>
          <w:sz w:val="24"/>
          <w:szCs w:val="24"/>
        </w:rPr>
        <w:t xml:space="preserve">some </w:t>
      </w:r>
      <w:r w:rsidR="007A0011" w:rsidRPr="00C1718C">
        <w:rPr>
          <w:rFonts w:ascii="Arial" w:hAnsi="Arial" w:cs="Arial"/>
          <w:color w:val="000000"/>
          <w:sz w:val="24"/>
          <w:szCs w:val="24"/>
        </w:rPr>
        <w:t>more supervised machine learning algorithms, the app could be improved in future.</w:t>
      </w:r>
    </w:p>
    <w:p w14:paraId="205C078F" w14:textId="53B77530" w:rsidR="00836362" w:rsidRPr="00C1718C" w:rsidRDefault="00A2446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For future work,</w:t>
      </w:r>
      <w:r w:rsidR="00EF636B" w:rsidRPr="00C1718C">
        <w:rPr>
          <w:rFonts w:ascii="Arial" w:hAnsi="Arial" w:cs="Arial"/>
          <w:color w:val="000000"/>
          <w:sz w:val="24"/>
          <w:szCs w:val="24"/>
        </w:rPr>
        <w:t xml:space="preserve"> it will be interesting </w:t>
      </w:r>
      <w:r w:rsidR="00841205">
        <w:rPr>
          <w:rFonts w:ascii="Arial" w:hAnsi="Arial" w:cs="Arial"/>
          <w:color w:val="000000"/>
          <w:sz w:val="24"/>
          <w:szCs w:val="24"/>
        </w:rPr>
        <w:t xml:space="preserve">to </w:t>
      </w:r>
      <w:r w:rsidR="00EF636B" w:rsidRPr="00C1718C">
        <w:rPr>
          <w:rFonts w:ascii="Arial" w:hAnsi="Arial" w:cs="Arial"/>
          <w:color w:val="000000"/>
          <w:sz w:val="24"/>
          <w:szCs w:val="24"/>
        </w:rPr>
        <w:t xml:space="preserve">collect personal information such as record track of alcohol consumption, medical history including physical and mental health records of </w:t>
      </w:r>
      <w:r w:rsidR="0045558E" w:rsidRPr="00C1718C">
        <w:rPr>
          <w:rFonts w:ascii="Arial" w:hAnsi="Arial" w:cs="Arial"/>
          <w:color w:val="000000"/>
          <w:sz w:val="24"/>
          <w:szCs w:val="24"/>
        </w:rPr>
        <w:t>everyone</w:t>
      </w:r>
      <w:r w:rsidR="00EF636B" w:rsidRPr="00C1718C">
        <w:rPr>
          <w:rFonts w:ascii="Arial" w:hAnsi="Arial" w:cs="Arial"/>
          <w:color w:val="000000"/>
          <w:sz w:val="24"/>
          <w:szCs w:val="24"/>
        </w:rPr>
        <w:t xml:space="preserve"> with their consent so that study could bring out more precise reasons that lead people to think of committing suicide.</w:t>
      </w:r>
      <w:r w:rsidR="004B72FA" w:rsidRPr="00C1718C">
        <w:rPr>
          <w:rFonts w:ascii="Arial" w:hAnsi="Arial" w:cs="Arial"/>
          <w:color w:val="000000"/>
          <w:sz w:val="24"/>
          <w:szCs w:val="24"/>
        </w:rPr>
        <w:t xml:space="preserve"> Also, the server capacity </w:t>
      </w:r>
      <w:r w:rsidR="0039155C" w:rsidRPr="00C1718C">
        <w:rPr>
          <w:rFonts w:ascii="Arial" w:hAnsi="Arial" w:cs="Arial"/>
          <w:color w:val="000000"/>
          <w:sz w:val="24"/>
          <w:szCs w:val="24"/>
        </w:rPr>
        <w:t>must</w:t>
      </w:r>
      <w:r w:rsidR="004B72FA" w:rsidRPr="00C1718C">
        <w:rPr>
          <w:rFonts w:ascii="Arial" w:hAnsi="Arial" w:cs="Arial"/>
          <w:color w:val="000000"/>
          <w:sz w:val="24"/>
          <w:szCs w:val="24"/>
        </w:rPr>
        <w:t xml:space="preserve"> be upgraded with a better VPS package which could </w:t>
      </w:r>
      <w:r w:rsidR="00967AE4" w:rsidRPr="00C1718C">
        <w:rPr>
          <w:rFonts w:ascii="Arial" w:hAnsi="Arial" w:cs="Arial"/>
          <w:color w:val="000000"/>
          <w:sz w:val="24"/>
          <w:szCs w:val="24"/>
        </w:rPr>
        <w:t xml:space="preserve">potentially carry such </w:t>
      </w:r>
      <w:r w:rsidR="00841205">
        <w:rPr>
          <w:rFonts w:ascii="Arial" w:hAnsi="Arial" w:cs="Arial"/>
          <w:color w:val="000000"/>
          <w:sz w:val="24"/>
          <w:szCs w:val="24"/>
        </w:rPr>
        <w:t xml:space="preserve">a </w:t>
      </w:r>
      <w:r w:rsidR="00967AE4" w:rsidRPr="00C1718C">
        <w:rPr>
          <w:rFonts w:ascii="Arial" w:hAnsi="Arial" w:cs="Arial"/>
          <w:color w:val="000000"/>
          <w:sz w:val="24"/>
          <w:szCs w:val="24"/>
        </w:rPr>
        <w:t xml:space="preserve">vast amount of data that going to be added through the Admin Panel Backend. </w:t>
      </w:r>
      <w:r w:rsidR="0039155C" w:rsidRPr="00C1718C">
        <w:rPr>
          <w:rFonts w:ascii="Arial" w:hAnsi="Arial" w:cs="Arial"/>
          <w:color w:val="000000"/>
          <w:sz w:val="24"/>
          <w:szCs w:val="24"/>
        </w:rPr>
        <w:t xml:space="preserve">Another improvement on the app will be adding more features to the admin panel including </w:t>
      </w:r>
      <w:r w:rsidR="00841205">
        <w:rPr>
          <w:rFonts w:ascii="Arial" w:hAnsi="Arial" w:cs="Arial"/>
          <w:color w:val="000000"/>
          <w:sz w:val="24"/>
          <w:szCs w:val="24"/>
        </w:rPr>
        <w:t xml:space="preserve">the </w:t>
      </w:r>
      <w:r w:rsidR="0039155C" w:rsidRPr="00C1718C">
        <w:rPr>
          <w:rFonts w:ascii="Arial" w:hAnsi="Arial" w:cs="Arial"/>
          <w:color w:val="000000"/>
          <w:sz w:val="24"/>
          <w:szCs w:val="24"/>
        </w:rPr>
        <w:t xml:space="preserve">number of cases yearly, </w:t>
      </w:r>
      <w:r w:rsidR="00841205">
        <w:rPr>
          <w:rFonts w:ascii="Arial" w:hAnsi="Arial" w:cs="Arial"/>
          <w:color w:val="000000"/>
          <w:sz w:val="24"/>
          <w:szCs w:val="24"/>
        </w:rPr>
        <w:t>country-wise</w:t>
      </w:r>
      <w:r w:rsidR="0039155C" w:rsidRPr="00C1718C">
        <w:rPr>
          <w:rFonts w:ascii="Arial" w:hAnsi="Arial" w:cs="Arial"/>
          <w:color w:val="000000"/>
          <w:sz w:val="24"/>
          <w:szCs w:val="24"/>
        </w:rPr>
        <w:t xml:space="preserve"> displayed on </w:t>
      </w:r>
      <w:r w:rsidR="00841205">
        <w:rPr>
          <w:rFonts w:ascii="Arial" w:hAnsi="Arial" w:cs="Arial"/>
          <w:color w:val="000000"/>
          <w:sz w:val="24"/>
          <w:szCs w:val="24"/>
        </w:rPr>
        <w:t xml:space="preserve">the </w:t>
      </w:r>
      <w:r w:rsidR="0039155C" w:rsidRPr="00C1718C">
        <w:rPr>
          <w:rFonts w:ascii="Arial" w:hAnsi="Arial" w:cs="Arial"/>
          <w:color w:val="000000"/>
          <w:sz w:val="24"/>
          <w:szCs w:val="24"/>
        </w:rPr>
        <w:t>admin panel home page along with</w:t>
      </w:r>
      <w:r w:rsidR="00841205">
        <w:rPr>
          <w:rFonts w:ascii="Arial" w:hAnsi="Arial" w:cs="Arial"/>
          <w:color w:val="000000"/>
          <w:sz w:val="24"/>
          <w:szCs w:val="24"/>
        </w:rPr>
        <w:t xml:space="preserve"> a</w:t>
      </w:r>
      <w:r w:rsidR="0039155C" w:rsidRPr="00C1718C">
        <w:rPr>
          <w:rFonts w:ascii="Arial" w:hAnsi="Arial" w:cs="Arial"/>
          <w:color w:val="000000"/>
          <w:sz w:val="24"/>
          <w:szCs w:val="24"/>
        </w:rPr>
        <w:t xml:space="preserve"> couple of graphs that could visually communicate the trend in suicide along with the forecast or prediction. </w:t>
      </w:r>
      <w:r w:rsidR="00711BA1" w:rsidRPr="00C1718C">
        <w:rPr>
          <w:rFonts w:ascii="Arial" w:hAnsi="Arial" w:cs="Arial"/>
          <w:color w:val="000000"/>
          <w:sz w:val="24"/>
          <w:szCs w:val="24"/>
        </w:rPr>
        <w:t>Cron jobs in the future must run at least once every week.</w:t>
      </w:r>
      <w:r w:rsidR="0039155C" w:rsidRPr="00C1718C">
        <w:rPr>
          <w:rFonts w:ascii="Arial" w:hAnsi="Arial" w:cs="Arial"/>
          <w:color w:val="000000"/>
          <w:sz w:val="24"/>
          <w:szCs w:val="24"/>
        </w:rPr>
        <w:t xml:space="preserve"> </w:t>
      </w:r>
      <w:r w:rsidR="00477E32" w:rsidRPr="00C1718C">
        <w:rPr>
          <w:rFonts w:ascii="Arial" w:hAnsi="Arial" w:cs="Arial"/>
          <w:color w:val="000000"/>
          <w:sz w:val="24"/>
          <w:szCs w:val="24"/>
        </w:rPr>
        <w:t>Also,</w:t>
      </w:r>
      <w:r w:rsidR="00B21015" w:rsidRPr="00C1718C">
        <w:rPr>
          <w:rFonts w:ascii="Arial" w:hAnsi="Arial" w:cs="Arial"/>
          <w:color w:val="000000"/>
          <w:sz w:val="24"/>
          <w:szCs w:val="24"/>
        </w:rPr>
        <w:t xml:space="preserve"> a notification </w:t>
      </w:r>
      <w:r w:rsidR="00841205">
        <w:rPr>
          <w:rFonts w:ascii="Arial" w:hAnsi="Arial" w:cs="Arial"/>
          <w:color w:val="000000"/>
          <w:sz w:val="24"/>
          <w:szCs w:val="24"/>
        </w:rPr>
        <w:t xml:space="preserve">is </w:t>
      </w:r>
      <w:r w:rsidR="00B21015" w:rsidRPr="00C1718C">
        <w:rPr>
          <w:rFonts w:ascii="Arial" w:hAnsi="Arial" w:cs="Arial"/>
          <w:color w:val="000000"/>
          <w:sz w:val="24"/>
          <w:szCs w:val="24"/>
        </w:rPr>
        <w:t xml:space="preserve">to be shown on the </w:t>
      </w:r>
      <w:r w:rsidR="00877786" w:rsidRPr="00C1718C">
        <w:rPr>
          <w:rFonts w:ascii="Arial" w:hAnsi="Arial" w:cs="Arial"/>
          <w:color w:val="000000"/>
          <w:sz w:val="24"/>
          <w:szCs w:val="24"/>
        </w:rPr>
        <w:t xml:space="preserve">dashboard </w:t>
      </w:r>
      <w:r w:rsidR="00B21015" w:rsidRPr="00C1718C">
        <w:rPr>
          <w:rFonts w:ascii="Arial" w:hAnsi="Arial" w:cs="Arial"/>
          <w:color w:val="000000"/>
          <w:sz w:val="24"/>
          <w:szCs w:val="24"/>
        </w:rPr>
        <w:t xml:space="preserve">page when the model predicts </w:t>
      </w:r>
      <w:r w:rsidR="00877786" w:rsidRPr="00C1718C">
        <w:rPr>
          <w:rFonts w:ascii="Arial" w:hAnsi="Arial" w:cs="Arial"/>
          <w:color w:val="000000"/>
          <w:sz w:val="24"/>
          <w:szCs w:val="24"/>
        </w:rPr>
        <w:t>suicide</w:t>
      </w:r>
      <w:r w:rsidR="00841205">
        <w:rPr>
          <w:rFonts w:ascii="Arial" w:hAnsi="Arial" w:cs="Arial"/>
          <w:color w:val="000000"/>
          <w:sz w:val="24"/>
          <w:szCs w:val="24"/>
        </w:rPr>
        <w:t xml:space="preserve">s </w:t>
      </w:r>
      <w:r w:rsidR="00877786" w:rsidRPr="00C1718C">
        <w:rPr>
          <w:rFonts w:ascii="Arial" w:hAnsi="Arial" w:cs="Arial"/>
          <w:color w:val="000000"/>
          <w:sz w:val="24"/>
          <w:szCs w:val="24"/>
        </w:rPr>
        <w:t>in</w:t>
      </w:r>
      <w:r w:rsidR="00841205">
        <w:rPr>
          <w:rFonts w:ascii="Arial" w:hAnsi="Arial" w:cs="Arial"/>
          <w:color w:val="000000"/>
          <w:sz w:val="24"/>
          <w:szCs w:val="24"/>
        </w:rPr>
        <w:t xml:space="preserve"> the next </w:t>
      </w:r>
      <w:r w:rsidR="00841205" w:rsidRPr="00C1718C">
        <w:rPr>
          <w:rFonts w:ascii="Arial" w:hAnsi="Arial" w:cs="Arial"/>
          <w:color w:val="000000"/>
          <w:sz w:val="24"/>
          <w:szCs w:val="24"/>
        </w:rPr>
        <w:t>10 years</w:t>
      </w:r>
      <w:r w:rsidR="00877786" w:rsidRPr="00C1718C">
        <w:rPr>
          <w:rFonts w:ascii="Arial" w:hAnsi="Arial" w:cs="Arial"/>
          <w:color w:val="000000"/>
          <w:sz w:val="24"/>
          <w:szCs w:val="24"/>
        </w:rPr>
        <w:t xml:space="preserve"> </w:t>
      </w:r>
      <w:r w:rsidR="00841205">
        <w:rPr>
          <w:rFonts w:ascii="Arial" w:hAnsi="Arial" w:cs="Arial"/>
          <w:color w:val="000000"/>
          <w:sz w:val="24"/>
          <w:szCs w:val="24"/>
        </w:rPr>
        <w:t xml:space="preserve">is showing a </w:t>
      </w:r>
      <w:r w:rsidR="00877786" w:rsidRPr="00C1718C">
        <w:rPr>
          <w:rFonts w:ascii="Arial" w:hAnsi="Arial" w:cs="Arial"/>
          <w:color w:val="000000"/>
          <w:sz w:val="24"/>
          <w:szCs w:val="24"/>
        </w:rPr>
        <w:t>high</w:t>
      </w:r>
      <w:r w:rsidR="00841205">
        <w:rPr>
          <w:rFonts w:ascii="Arial" w:hAnsi="Arial" w:cs="Arial"/>
          <w:color w:val="000000"/>
          <w:sz w:val="24"/>
          <w:szCs w:val="24"/>
        </w:rPr>
        <w:t xml:space="preserve"> level</w:t>
      </w:r>
      <w:r w:rsidR="00B21015" w:rsidRPr="00C1718C">
        <w:rPr>
          <w:rFonts w:ascii="Arial" w:hAnsi="Arial" w:cs="Arial"/>
          <w:color w:val="000000"/>
          <w:sz w:val="24"/>
          <w:szCs w:val="24"/>
        </w:rPr>
        <w:t xml:space="preserve"> so that the visitors get an alert of future events in the world.</w:t>
      </w:r>
    </w:p>
    <w:p w14:paraId="75A4D232" w14:textId="77777777" w:rsidR="00EF636B" w:rsidRPr="00C1718C" w:rsidRDefault="00EF636B" w:rsidP="0049196A">
      <w:pPr>
        <w:autoSpaceDE w:val="0"/>
        <w:autoSpaceDN w:val="0"/>
        <w:adjustRightInd w:val="0"/>
        <w:spacing w:after="22" w:line="360" w:lineRule="auto"/>
        <w:jc w:val="both"/>
        <w:rPr>
          <w:rFonts w:ascii="Arial" w:hAnsi="Arial" w:cs="Arial"/>
        </w:rPr>
      </w:pPr>
    </w:p>
    <w:p w14:paraId="7DE3DFA6" w14:textId="77777777" w:rsidR="00D76AED" w:rsidRPr="00C1718C" w:rsidRDefault="00D76AED"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C1718C" w:rsidRDefault="00690350" w:rsidP="0049196A">
      <w:pPr>
        <w:autoSpaceDE w:val="0"/>
        <w:autoSpaceDN w:val="0"/>
        <w:adjustRightInd w:val="0"/>
        <w:spacing w:after="22" w:line="360" w:lineRule="auto"/>
        <w:jc w:val="both"/>
        <w:rPr>
          <w:rFonts w:ascii="Arial" w:hAnsi="Arial" w:cs="Arial"/>
          <w:b/>
          <w:bCs/>
          <w:color w:val="000000"/>
          <w:sz w:val="36"/>
          <w:szCs w:val="36"/>
        </w:rPr>
      </w:pPr>
      <w:r w:rsidRPr="00C1718C">
        <w:rPr>
          <w:rFonts w:ascii="Arial" w:hAnsi="Arial" w:cs="Arial"/>
          <w:b/>
          <w:bCs/>
          <w:color w:val="000000"/>
          <w:sz w:val="36"/>
          <w:szCs w:val="36"/>
        </w:rPr>
        <w:t xml:space="preserve">8.0 </w:t>
      </w:r>
      <w:r w:rsidR="00AB66C2" w:rsidRPr="00C1718C">
        <w:rPr>
          <w:rFonts w:ascii="Arial" w:hAnsi="Arial" w:cs="Arial"/>
          <w:b/>
          <w:bCs/>
          <w:color w:val="000000"/>
          <w:sz w:val="36"/>
          <w:szCs w:val="36"/>
        </w:rPr>
        <w:t>Deployment</w:t>
      </w:r>
    </w:p>
    <w:p w14:paraId="5642FEBC" w14:textId="59E743FA" w:rsidR="00B33948" w:rsidRPr="00C1718C" w:rsidRDefault="001D7863" w:rsidP="0049196A">
      <w:pPr>
        <w:spacing w:line="360" w:lineRule="auto"/>
        <w:jc w:val="both"/>
        <w:rPr>
          <w:rFonts w:ascii="Arial" w:hAnsi="Arial" w:cs="Arial"/>
          <w:sz w:val="24"/>
          <w:szCs w:val="24"/>
        </w:rPr>
      </w:pPr>
      <w:r w:rsidRPr="00C1718C">
        <w:rPr>
          <w:rFonts w:ascii="Arial" w:hAnsi="Arial" w:cs="Arial"/>
          <w:sz w:val="24"/>
          <w:szCs w:val="24"/>
        </w:rPr>
        <w:t xml:space="preserve">Python Dashboard has been deployed to Mochahost server initially. Getting server ready with required python package is very important step in the deployment stage. </w:t>
      </w:r>
      <w:r w:rsidR="001B6638" w:rsidRPr="00C1718C">
        <w:rPr>
          <w:rFonts w:ascii="Arial" w:hAnsi="Arial" w:cs="Arial"/>
          <w:sz w:val="24"/>
          <w:szCs w:val="24"/>
        </w:rPr>
        <w:t xml:space="preserve">Several </w:t>
      </w:r>
      <w:r w:rsidR="001B6638" w:rsidRPr="00C1718C">
        <w:rPr>
          <w:rFonts w:ascii="Arial" w:hAnsi="Arial" w:cs="Arial"/>
          <w:sz w:val="24"/>
          <w:szCs w:val="24"/>
        </w:rPr>
        <w:lastRenderedPageBreak/>
        <w:t xml:space="preserve">blogs regarding </w:t>
      </w:r>
      <w:r w:rsidR="00345266">
        <w:rPr>
          <w:rFonts w:ascii="Arial" w:hAnsi="Arial" w:cs="Arial"/>
          <w:sz w:val="24"/>
          <w:szCs w:val="24"/>
        </w:rPr>
        <w:t xml:space="preserve">the </w:t>
      </w:r>
      <w:r w:rsidR="001B6638" w:rsidRPr="00C1718C">
        <w:rPr>
          <w:rFonts w:ascii="Arial" w:hAnsi="Arial" w:cs="Arial"/>
          <w:sz w:val="24"/>
          <w:szCs w:val="24"/>
        </w:rPr>
        <w:t>python dash app</w:t>
      </w:r>
      <w:r w:rsidR="001B6638"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863E39" w:rsidRPr="00863E39">
            <w:rPr>
              <w:rFonts w:ascii="Arial" w:hAnsi="Arial" w:cs="Arial"/>
              <w:color w:val="000000"/>
              <w:sz w:val="24"/>
              <w:szCs w:val="24"/>
            </w:rPr>
            <w:t>(2020)</w:t>
          </w:r>
        </w:sdtContent>
      </w:sdt>
      <w:r w:rsidR="001B6638" w:rsidRPr="00C1718C">
        <w:rPr>
          <w:rFonts w:ascii="Arial" w:hAnsi="Arial" w:cs="Arial"/>
          <w:sz w:val="24"/>
          <w:szCs w:val="24"/>
        </w:rPr>
        <w:t xml:space="preserve"> have been referenced in order</w:t>
      </w:r>
      <w:r w:rsidR="00345266">
        <w:rPr>
          <w:rFonts w:ascii="Arial" w:hAnsi="Arial" w:cs="Arial"/>
          <w:sz w:val="24"/>
          <w:szCs w:val="24"/>
        </w:rPr>
        <w:t xml:space="preserve"> to</w:t>
      </w:r>
      <w:r w:rsidR="001B6638" w:rsidRPr="00C1718C">
        <w:rPr>
          <w:rFonts w:ascii="Arial" w:hAnsi="Arial" w:cs="Arial"/>
          <w:sz w:val="24"/>
          <w:szCs w:val="24"/>
        </w:rPr>
        <w:t xml:space="preserve"> </w:t>
      </w:r>
      <w:r w:rsidR="00910C2F" w:rsidRPr="00C1718C">
        <w:rPr>
          <w:rFonts w:ascii="Arial" w:hAnsi="Arial" w:cs="Arial"/>
          <w:sz w:val="24"/>
          <w:szCs w:val="24"/>
        </w:rPr>
        <w:t>figure out what is the procedure for hosting the python dash app.</w:t>
      </w:r>
    </w:p>
    <w:p w14:paraId="325795AB" w14:textId="5BD7C9F0" w:rsidR="0049196A" w:rsidRDefault="00B33948" w:rsidP="00B33948">
      <w:pPr>
        <w:spacing w:line="360" w:lineRule="auto"/>
        <w:jc w:val="center"/>
        <w:rPr>
          <w:rFonts w:ascii="Arial" w:hAnsi="Arial" w:cs="Arial"/>
        </w:rPr>
      </w:pPr>
      <w:r w:rsidRPr="00C1718C">
        <w:rPr>
          <w:rFonts w:ascii="Arial" w:hAnsi="Arial" w:cs="Arial"/>
          <w:noProof/>
        </w:rPr>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61"/>
                    <a:stretch>
                      <a:fillRect/>
                    </a:stretch>
                  </pic:blipFill>
                  <pic:spPr>
                    <a:xfrm>
                      <a:off x="0" y="0"/>
                      <a:ext cx="3972241" cy="1062235"/>
                    </a:xfrm>
                    <a:prstGeom prst="rect">
                      <a:avLst/>
                    </a:prstGeom>
                  </pic:spPr>
                </pic:pic>
              </a:graphicData>
            </a:graphic>
          </wp:inline>
        </w:drawing>
      </w:r>
    </w:p>
    <w:p w14:paraId="006AEBC3" w14:textId="79E377AB" w:rsidR="00640790" w:rsidRPr="00640790" w:rsidRDefault="00640790" w:rsidP="00B33948">
      <w:pPr>
        <w:spacing w:line="360" w:lineRule="auto"/>
        <w:jc w:val="center"/>
        <w:rPr>
          <w:rFonts w:ascii="Arial" w:hAnsi="Arial" w:cs="Arial"/>
          <w:i/>
          <w:iCs/>
        </w:rPr>
      </w:pPr>
      <w:r w:rsidRPr="00640790">
        <w:rPr>
          <w:rFonts w:ascii="Arial" w:hAnsi="Arial" w:cs="Arial"/>
          <w:i/>
          <w:iCs/>
        </w:rPr>
        <w:t>Fig 8.1 Data Storage location in Local Machine</w:t>
      </w:r>
    </w:p>
    <w:p w14:paraId="3C102FD8" w14:textId="7FC6F777" w:rsidR="0049196A" w:rsidRPr="00C1718C" w:rsidRDefault="00B33948" w:rsidP="00B33948">
      <w:pPr>
        <w:spacing w:line="360" w:lineRule="auto"/>
        <w:jc w:val="both"/>
        <w:rPr>
          <w:rFonts w:ascii="Arial" w:hAnsi="Arial" w:cs="Arial"/>
          <w:sz w:val="24"/>
          <w:szCs w:val="24"/>
        </w:rPr>
      </w:pPr>
      <w:r w:rsidRPr="00C1718C">
        <w:rPr>
          <w:rFonts w:ascii="Arial" w:hAnsi="Arial" w:cs="Arial"/>
          <w:sz w:val="24"/>
          <w:szCs w:val="24"/>
        </w:rPr>
        <w:t xml:space="preserve">The first step is to run the data_maker.py file which takes the data from the assets/data folder. Raw data is stored inside this folder where the data_maker initially prepare the data and </w:t>
      </w:r>
      <w:r w:rsidR="00345266">
        <w:rPr>
          <w:rFonts w:ascii="Arial" w:hAnsi="Arial" w:cs="Arial"/>
          <w:sz w:val="24"/>
          <w:szCs w:val="24"/>
        </w:rPr>
        <w:t>merges</w:t>
      </w:r>
      <w:r w:rsidRPr="00C1718C">
        <w:rPr>
          <w:rFonts w:ascii="Arial" w:hAnsi="Arial" w:cs="Arial"/>
          <w:sz w:val="24"/>
          <w:szCs w:val="24"/>
        </w:rPr>
        <w:t xml:space="preserve"> the dataset and </w:t>
      </w:r>
      <w:r w:rsidR="00345266">
        <w:rPr>
          <w:rFonts w:ascii="Arial" w:hAnsi="Arial" w:cs="Arial"/>
          <w:sz w:val="24"/>
          <w:szCs w:val="24"/>
        </w:rPr>
        <w:t>exports</w:t>
      </w:r>
      <w:r w:rsidRPr="00C1718C">
        <w:rPr>
          <w:rFonts w:ascii="Arial" w:hAnsi="Arial" w:cs="Arial"/>
          <w:sz w:val="24"/>
          <w:szCs w:val="24"/>
        </w:rPr>
        <w:t xml:space="preserve"> </w:t>
      </w:r>
      <w:r w:rsidR="00345266">
        <w:rPr>
          <w:rFonts w:ascii="Arial" w:hAnsi="Arial" w:cs="Arial"/>
          <w:sz w:val="24"/>
          <w:szCs w:val="24"/>
        </w:rPr>
        <w:t xml:space="preserve">to the </w:t>
      </w:r>
      <w:r w:rsidRPr="00C1718C">
        <w:rPr>
          <w:rFonts w:ascii="Arial" w:hAnsi="Arial" w:cs="Arial"/>
          <w:sz w:val="24"/>
          <w:szCs w:val="24"/>
        </w:rPr>
        <w:t xml:space="preserve"> output</w:t>
      </w:r>
      <w:r w:rsidR="00DF5EC2" w:rsidRPr="00C1718C">
        <w:rPr>
          <w:rFonts w:ascii="Arial" w:hAnsi="Arial" w:cs="Arial"/>
          <w:sz w:val="24"/>
          <w:szCs w:val="24"/>
        </w:rPr>
        <w:t>.csv</w:t>
      </w:r>
      <w:r w:rsidRPr="00C1718C">
        <w:rPr>
          <w:rFonts w:ascii="Arial" w:hAnsi="Arial" w:cs="Arial"/>
          <w:sz w:val="24"/>
          <w:szCs w:val="24"/>
        </w:rPr>
        <w:t xml:space="preserve"> file making it ready for further processing. </w:t>
      </w:r>
    </w:p>
    <w:p w14:paraId="1FFE50BB" w14:textId="670F5607" w:rsidR="008C4CCE" w:rsidRPr="00C1718C" w:rsidRDefault="008C4CCE" w:rsidP="008C4CCE">
      <w:pPr>
        <w:spacing w:line="360" w:lineRule="auto"/>
        <w:jc w:val="center"/>
        <w:rPr>
          <w:rFonts w:ascii="Arial" w:hAnsi="Arial" w:cs="Arial"/>
          <w:sz w:val="24"/>
          <w:szCs w:val="24"/>
        </w:rPr>
      </w:pPr>
      <w:r w:rsidRPr="00C1718C">
        <w:rPr>
          <w:rFonts w:ascii="Arial" w:hAnsi="Arial" w:cs="Arial"/>
          <w:b/>
          <w:bCs/>
          <w:noProof/>
          <w:color w:val="000000"/>
          <w:sz w:val="24"/>
          <w:szCs w:val="24"/>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5CFBD1E3" w:rsidR="008C4CCE" w:rsidRPr="00C1718C" w:rsidRDefault="008C4CCE" w:rsidP="008C4CCE">
      <w:pPr>
        <w:spacing w:line="360" w:lineRule="auto"/>
        <w:jc w:val="center"/>
        <w:rPr>
          <w:rFonts w:ascii="Arial" w:hAnsi="Arial" w:cs="Arial"/>
          <w:i/>
          <w:iCs/>
          <w:sz w:val="24"/>
          <w:szCs w:val="24"/>
        </w:rPr>
      </w:pPr>
      <w:r w:rsidRPr="00C1718C">
        <w:rPr>
          <w:rFonts w:ascii="Arial" w:hAnsi="Arial" w:cs="Arial"/>
          <w:i/>
          <w:iCs/>
          <w:sz w:val="24"/>
          <w:szCs w:val="24"/>
        </w:rPr>
        <w:t xml:space="preserve">Fig </w:t>
      </w:r>
      <w:r w:rsidR="00C835F2">
        <w:rPr>
          <w:rFonts w:ascii="Arial" w:hAnsi="Arial" w:cs="Arial"/>
          <w:i/>
          <w:iCs/>
          <w:sz w:val="24"/>
          <w:szCs w:val="24"/>
        </w:rPr>
        <w:t>8.2 Structure of the dashboard</w:t>
      </w:r>
      <w:r w:rsidRPr="00C1718C">
        <w:rPr>
          <w:rFonts w:ascii="Arial" w:hAnsi="Arial" w:cs="Arial"/>
          <w:i/>
          <w:iCs/>
          <w:sz w:val="24"/>
          <w:szCs w:val="24"/>
        </w:rPr>
        <w:t xml:space="preserve"> </w:t>
      </w:r>
    </w:p>
    <w:p w14:paraId="52642701" w14:textId="7EF6BB91" w:rsidR="008C4CCE" w:rsidRPr="00C1718C" w:rsidRDefault="008C4CCE" w:rsidP="008C4CCE">
      <w:pPr>
        <w:spacing w:line="360" w:lineRule="auto"/>
        <w:jc w:val="both"/>
        <w:rPr>
          <w:rFonts w:ascii="Arial" w:hAnsi="Arial" w:cs="Arial"/>
          <w:sz w:val="24"/>
          <w:szCs w:val="24"/>
        </w:rPr>
      </w:pPr>
      <w:r w:rsidRPr="00C1718C">
        <w:rPr>
          <w:rFonts w:ascii="Arial" w:hAnsi="Arial" w:cs="Arial"/>
          <w:sz w:val="24"/>
          <w:szCs w:val="24"/>
        </w:rPr>
        <w:t>Second file called data_modelling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7EA973AC" w:rsidR="000A47EC" w:rsidRDefault="00AF787E" w:rsidP="00B33948">
      <w:pPr>
        <w:spacing w:line="360" w:lineRule="auto"/>
        <w:jc w:val="both"/>
        <w:rPr>
          <w:rFonts w:ascii="Arial" w:hAnsi="Arial" w:cs="Arial"/>
          <w:sz w:val="24"/>
          <w:szCs w:val="24"/>
        </w:rPr>
      </w:pPr>
      <w:r w:rsidRPr="00C1718C">
        <w:rPr>
          <w:rFonts w:ascii="Arial" w:hAnsi="Arial" w:cs="Arial"/>
          <w:sz w:val="24"/>
          <w:szCs w:val="24"/>
        </w:rPr>
        <w:t xml:space="preserve">On the other </w:t>
      </w:r>
      <w:r w:rsidR="00567710" w:rsidRPr="00C1718C">
        <w:rPr>
          <w:rFonts w:ascii="Arial" w:hAnsi="Arial" w:cs="Arial"/>
          <w:sz w:val="24"/>
          <w:szCs w:val="24"/>
        </w:rPr>
        <w:t>hand,</w:t>
      </w:r>
      <w:r w:rsidRPr="00C1718C">
        <w:rPr>
          <w:rFonts w:ascii="Arial" w:hAnsi="Arial" w:cs="Arial"/>
          <w:sz w:val="24"/>
          <w:szCs w:val="24"/>
        </w:rPr>
        <w:t xml:space="preserve"> all the other graphs will be made with real time data loaded from the </w:t>
      </w:r>
      <w:r w:rsidR="00117CC6" w:rsidRPr="00C1718C">
        <w:rPr>
          <w:rFonts w:ascii="Arial" w:hAnsi="Arial" w:cs="Arial"/>
          <w:sz w:val="24"/>
          <w:szCs w:val="24"/>
        </w:rPr>
        <w:t>MySQL</w:t>
      </w:r>
      <w:r w:rsidRPr="00C1718C">
        <w:rPr>
          <w:rFonts w:ascii="Arial" w:hAnsi="Arial" w:cs="Arial"/>
          <w:sz w:val="24"/>
          <w:szCs w:val="24"/>
        </w:rPr>
        <w:t xml:space="preserve"> database to make live visualisations in the frontend. </w:t>
      </w:r>
      <w:r w:rsidR="000C3042" w:rsidRPr="00C1718C">
        <w:rPr>
          <w:rFonts w:ascii="Arial" w:hAnsi="Arial" w:cs="Arial"/>
          <w:sz w:val="24"/>
          <w:szCs w:val="24"/>
        </w:rPr>
        <w:t xml:space="preserve">Initially python dash app is pushed into the </w:t>
      </w:r>
      <w:r w:rsidR="00FC451C" w:rsidRPr="00C1718C">
        <w:rPr>
          <w:rFonts w:ascii="Arial" w:hAnsi="Arial" w:cs="Arial"/>
          <w:sz w:val="24"/>
          <w:szCs w:val="24"/>
        </w:rPr>
        <w:t>GitHub</w:t>
      </w:r>
      <w:r w:rsidR="000C3042" w:rsidRPr="00C1718C">
        <w:rPr>
          <w:rFonts w:ascii="Arial" w:hAnsi="Arial" w:cs="Arial"/>
          <w:sz w:val="24"/>
          <w:szCs w:val="24"/>
        </w:rPr>
        <w:t xml:space="preserve"> and Heroku repositories to maintain the version control </w:t>
      </w:r>
      <w:r w:rsidR="000C3042" w:rsidRPr="00C1718C">
        <w:rPr>
          <w:rFonts w:ascii="Arial" w:hAnsi="Arial" w:cs="Arial"/>
          <w:sz w:val="24"/>
          <w:szCs w:val="24"/>
        </w:rPr>
        <w:lastRenderedPageBreak/>
        <w:t xml:space="preserve">technology. Then the repo has been cloned into the Mochahost server </w:t>
      </w:r>
      <w:r w:rsidR="00567E43" w:rsidRPr="00C1718C">
        <w:rPr>
          <w:rFonts w:ascii="Arial" w:hAnsi="Arial" w:cs="Arial"/>
          <w:sz w:val="24"/>
          <w:szCs w:val="24"/>
        </w:rPr>
        <w:t>in order</w:t>
      </w:r>
      <w:r w:rsidR="000C3042" w:rsidRPr="00C1718C">
        <w:rPr>
          <w:rFonts w:ascii="Arial" w:hAnsi="Arial" w:cs="Arial"/>
          <w:sz w:val="24"/>
          <w:szCs w:val="24"/>
        </w:rPr>
        <w:t xml:space="preserve"> to run the app. </w:t>
      </w:r>
      <w:r w:rsidR="008C4CCE" w:rsidRPr="00C1718C">
        <w:rPr>
          <w:rFonts w:ascii="Arial" w:hAnsi="Arial" w:cs="Arial"/>
          <w:sz w:val="24"/>
          <w:szCs w:val="24"/>
        </w:rPr>
        <w:t xml:space="preserve">The process is </w:t>
      </w:r>
      <w:r w:rsidR="000A47EC" w:rsidRPr="00C1718C">
        <w:rPr>
          <w:rFonts w:ascii="Arial" w:hAnsi="Arial" w:cs="Arial"/>
          <w:sz w:val="24"/>
          <w:szCs w:val="24"/>
        </w:rPr>
        <w:t>shown in the fig x.x.x</w:t>
      </w:r>
    </w:p>
    <w:p w14:paraId="45C796C1" w14:textId="744D6916" w:rsidR="00CE26B3" w:rsidRDefault="00CE26B3" w:rsidP="00B33948">
      <w:pPr>
        <w:spacing w:line="360" w:lineRule="auto"/>
        <w:jc w:val="both"/>
        <w:rPr>
          <w:rFonts w:ascii="Arial" w:hAnsi="Arial" w:cs="Arial"/>
          <w:sz w:val="24"/>
          <w:szCs w:val="24"/>
        </w:rPr>
      </w:pPr>
      <w:r>
        <w:rPr>
          <w:noProof/>
        </w:rPr>
        <w:drawing>
          <wp:inline distT="0" distB="0" distL="0" distR="0" wp14:anchorId="462FFDA6" wp14:editId="7AB7B2A5">
            <wp:extent cx="5920843" cy="280035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63"/>
                    <a:srcRect r="383"/>
                    <a:stretch/>
                  </pic:blipFill>
                  <pic:spPr bwMode="auto">
                    <a:xfrm>
                      <a:off x="0" y="0"/>
                      <a:ext cx="5920843" cy="2800350"/>
                    </a:xfrm>
                    <a:prstGeom prst="rect">
                      <a:avLst/>
                    </a:prstGeom>
                    <a:ln>
                      <a:noFill/>
                    </a:ln>
                    <a:extLst>
                      <a:ext uri="{53640926-AAD7-44D8-BBD7-CCE9431645EC}">
                        <a14:shadowObscured xmlns:a14="http://schemas.microsoft.com/office/drawing/2010/main"/>
                      </a:ext>
                    </a:extLst>
                  </pic:spPr>
                </pic:pic>
              </a:graphicData>
            </a:graphic>
          </wp:inline>
        </w:drawing>
      </w:r>
    </w:p>
    <w:p w14:paraId="58C568A7" w14:textId="281FD052" w:rsidR="00CE26B3" w:rsidRPr="00CE26B3" w:rsidRDefault="00CE26B3" w:rsidP="00CE26B3">
      <w:pPr>
        <w:spacing w:line="360" w:lineRule="auto"/>
        <w:jc w:val="center"/>
        <w:rPr>
          <w:rFonts w:ascii="Arial" w:hAnsi="Arial" w:cs="Arial"/>
          <w:i/>
          <w:iCs/>
          <w:sz w:val="24"/>
          <w:szCs w:val="24"/>
        </w:rPr>
      </w:pPr>
      <w:r w:rsidRPr="00CE26B3">
        <w:rPr>
          <w:rFonts w:ascii="Arial" w:hAnsi="Arial" w:cs="Arial"/>
          <w:i/>
          <w:iCs/>
          <w:sz w:val="24"/>
          <w:szCs w:val="24"/>
        </w:rPr>
        <w:t xml:space="preserve">Fig 8.3 </w:t>
      </w:r>
      <w:r w:rsidRPr="00CE26B3">
        <w:rPr>
          <w:rFonts w:ascii="Arial" w:eastAsia="Times New Roman" w:hAnsi="Arial" w:cs="Arial"/>
          <w:i/>
          <w:iCs/>
          <w:sz w:val="24"/>
          <w:szCs w:val="24"/>
        </w:rPr>
        <w:t>Dashboard after deployment</w:t>
      </w:r>
    </w:p>
    <w:p w14:paraId="69E5D83C" w14:textId="08A7770E" w:rsidR="00F3536A" w:rsidRDefault="00B81688" w:rsidP="00A316F5">
      <w:pPr>
        <w:spacing w:line="360" w:lineRule="auto"/>
        <w:jc w:val="both"/>
        <w:rPr>
          <w:rFonts w:ascii="Arial" w:hAnsi="Arial" w:cs="Arial"/>
          <w:color w:val="000000"/>
          <w:sz w:val="24"/>
          <w:szCs w:val="24"/>
        </w:rPr>
      </w:pPr>
      <w:r w:rsidRPr="00C1718C">
        <w:rPr>
          <w:rFonts w:ascii="Arial" w:hAnsi="Arial" w:cs="Arial"/>
          <w:sz w:val="24"/>
          <w:szCs w:val="24"/>
        </w:rPr>
        <w:t xml:space="preserve">Admin panel backend section done in PHP Laravel the second hosted app. It shares the same </w:t>
      </w:r>
      <w:r w:rsidR="00FC451C" w:rsidRPr="00C1718C">
        <w:rPr>
          <w:rFonts w:ascii="Arial" w:hAnsi="Arial" w:cs="Arial"/>
          <w:sz w:val="24"/>
          <w:szCs w:val="24"/>
        </w:rPr>
        <w:t>MySQL</w:t>
      </w:r>
      <w:r w:rsidRPr="00C1718C">
        <w:rPr>
          <w:rFonts w:ascii="Arial" w:hAnsi="Arial" w:cs="Arial"/>
          <w:sz w:val="24"/>
          <w:szCs w:val="24"/>
        </w:rPr>
        <w:t xml:space="preserve"> database to keep the records UpToDate. </w:t>
      </w:r>
      <w:r w:rsidR="00EB377A" w:rsidRPr="00C1718C">
        <w:rPr>
          <w:rFonts w:ascii="Arial" w:hAnsi="Arial" w:cs="Arial"/>
          <w:sz w:val="24"/>
          <w:szCs w:val="24"/>
        </w:rPr>
        <w:t>So,</w:t>
      </w:r>
      <w:r w:rsidRPr="00C1718C">
        <w:rPr>
          <w:rFonts w:ascii="Arial" w:hAnsi="Arial" w:cs="Arial"/>
          <w:sz w:val="24"/>
          <w:szCs w:val="24"/>
        </w:rPr>
        <w:t xml:space="preserve"> as we move on, new suicide records around the world will be recorded </w:t>
      </w:r>
      <w:r w:rsidR="00F40B18" w:rsidRPr="00C1718C">
        <w:rPr>
          <w:rFonts w:ascii="Arial" w:hAnsi="Arial" w:cs="Arial"/>
          <w:sz w:val="24"/>
          <w:szCs w:val="24"/>
        </w:rPr>
        <w:t>in the admin panel suicide records section.</w:t>
      </w:r>
      <w:r w:rsidR="009D4D70" w:rsidRPr="00C1718C">
        <w:rPr>
          <w:rFonts w:ascii="Arial" w:hAnsi="Arial" w:cs="Arial"/>
          <w:sz w:val="24"/>
          <w:szCs w:val="24"/>
        </w:rPr>
        <w:t xml:space="preserve"> </w:t>
      </w:r>
      <w:r w:rsidR="00523BE5" w:rsidRPr="00C1718C">
        <w:rPr>
          <w:rFonts w:ascii="Arial" w:hAnsi="Arial" w:cs="Arial"/>
          <w:sz w:val="24"/>
          <w:szCs w:val="24"/>
        </w:rPr>
        <w:t xml:space="preserve">One of the </w:t>
      </w:r>
      <w:r w:rsidR="00C71911" w:rsidRPr="00C1718C">
        <w:rPr>
          <w:rFonts w:ascii="Arial" w:hAnsi="Arial" w:cs="Arial"/>
          <w:sz w:val="24"/>
          <w:szCs w:val="24"/>
        </w:rPr>
        <w:t>books</w:t>
      </w:r>
      <w:r w:rsidR="00523BE5" w:rsidRPr="00C1718C">
        <w:rPr>
          <w:rFonts w:ascii="Arial" w:hAnsi="Arial" w:cs="Arial"/>
          <w:sz w:val="24"/>
          <w:szCs w:val="24"/>
        </w:rPr>
        <w:t xml:space="preserve"> helped in the development of </w:t>
      </w:r>
      <w:r w:rsidR="00654AE1">
        <w:rPr>
          <w:rFonts w:ascii="Arial" w:hAnsi="Arial" w:cs="Arial"/>
          <w:sz w:val="24"/>
          <w:szCs w:val="24"/>
        </w:rPr>
        <w:t xml:space="preserve">the </w:t>
      </w:r>
      <w:r w:rsidR="00523BE5" w:rsidRPr="00C1718C">
        <w:rPr>
          <w:rFonts w:ascii="Arial" w:hAnsi="Arial" w:cs="Arial"/>
          <w:sz w:val="24"/>
          <w:szCs w:val="24"/>
        </w:rPr>
        <w:t xml:space="preserve">admin panel is called ‘Mastering Laravel’ </w:t>
      </w:r>
      <w:sdt>
        <w:sdtPr>
          <w:rPr>
            <w:rFonts w:ascii="Arial" w:hAnsi="Arial" w:cs="Arial"/>
            <w:color w:val="000000"/>
            <w:sz w:val="24"/>
            <w:szCs w:val="24"/>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863E39" w:rsidRPr="00863E39">
            <w:rPr>
              <w:rFonts w:ascii="Arial" w:hAnsi="Arial" w:cs="Arial"/>
              <w:color w:val="000000"/>
              <w:sz w:val="24"/>
              <w:szCs w:val="24"/>
            </w:rPr>
            <w:t>(Pecoraro et al., 2015)</w:t>
          </w:r>
        </w:sdtContent>
      </w:sdt>
      <w:r w:rsidR="00C71911" w:rsidRPr="00C1718C">
        <w:rPr>
          <w:rFonts w:ascii="Arial" w:hAnsi="Arial" w:cs="Arial"/>
          <w:color w:val="000000"/>
          <w:sz w:val="24"/>
          <w:szCs w:val="24"/>
        </w:rPr>
        <w:t>.</w:t>
      </w:r>
      <w:r w:rsidR="00A96C2B" w:rsidRPr="00C1718C">
        <w:rPr>
          <w:rFonts w:ascii="Arial" w:hAnsi="Arial" w:cs="Arial"/>
          <w:color w:val="000000"/>
          <w:sz w:val="24"/>
          <w:szCs w:val="24"/>
        </w:rPr>
        <w:t xml:space="preserve"> </w:t>
      </w:r>
      <w:r w:rsidR="00D73219" w:rsidRPr="00C1718C">
        <w:rPr>
          <w:rFonts w:ascii="Arial" w:hAnsi="Arial" w:cs="Arial"/>
          <w:color w:val="000000"/>
          <w:sz w:val="24"/>
          <w:szCs w:val="24"/>
        </w:rPr>
        <w:t>Proper research</w:t>
      </w:r>
      <w:r w:rsidR="001877BB" w:rsidRPr="00C1718C">
        <w:rPr>
          <w:rFonts w:ascii="Arial" w:hAnsi="Arial" w:cs="Arial"/>
          <w:color w:val="000000"/>
          <w:sz w:val="24"/>
          <w:szCs w:val="24"/>
        </w:rPr>
        <w:t xml:space="preserve"> concerning the security </w:t>
      </w:r>
      <w:r w:rsidR="00D73219" w:rsidRPr="00C1718C">
        <w:rPr>
          <w:rFonts w:ascii="Arial" w:hAnsi="Arial" w:cs="Arial"/>
          <w:color w:val="000000"/>
          <w:sz w:val="24"/>
          <w:szCs w:val="24"/>
        </w:rPr>
        <w:t>features in</w:t>
      </w:r>
      <w:r w:rsidR="00654AE1">
        <w:rPr>
          <w:rFonts w:ascii="Arial" w:hAnsi="Arial" w:cs="Arial"/>
          <w:color w:val="000000"/>
          <w:sz w:val="24"/>
          <w:szCs w:val="24"/>
        </w:rPr>
        <w:t xml:space="preserve"> the</w:t>
      </w:r>
      <w:r w:rsidR="00D73219" w:rsidRPr="00C1718C">
        <w:rPr>
          <w:rFonts w:ascii="Arial" w:hAnsi="Arial" w:cs="Arial"/>
          <w:color w:val="000000"/>
          <w:sz w:val="24"/>
          <w:szCs w:val="24"/>
        </w:rPr>
        <w:t xml:space="preserve"> </w:t>
      </w:r>
      <w:r w:rsidR="001877BB" w:rsidRPr="00C1718C">
        <w:rPr>
          <w:rFonts w:ascii="Arial" w:hAnsi="Arial" w:cs="Arial"/>
          <w:color w:val="000000"/>
          <w:sz w:val="24"/>
          <w:szCs w:val="24"/>
        </w:rPr>
        <w:t>Laravel framework</w:t>
      </w:r>
      <w:r w:rsidR="00D73219"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863E39" w:rsidRPr="00863E39">
            <w:rPr>
              <w:rFonts w:ascii="Arial" w:hAnsi="Arial" w:cs="Arial"/>
              <w:color w:val="000000"/>
              <w:sz w:val="24"/>
              <w:szCs w:val="24"/>
            </w:rPr>
            <w:t>(Aborujilah et al., 2022)</w:t>
          </w:r>
        </w:sdtContent>
      </w:sdt>
      <w:r w:rsidR="00D73219" w:rsidRPr="00C1718C">
        <w:rPr>
          <w:rFonts w:ascii="Arial" w:hAnsi="Arial" w:cs="Arial"/>
          <w:color w:val="000000"/>
          <w:sz w:val="24"/>
          <w:szCs w:val="24"/>
        </w:rPr>
        <w:t xml:space="preserve"> compared with other popular ones has been referenced before choosing Laravel for</w:t>
      </w:r>
      <w:r w:rsidR="00D61A46" w:rsidRPr="00C1718C">
        <w:rPr>
          <w:rFonts w:ascii="Arial" w:hAnsi="Arial" w:cs="Arial"/>
          <w:color w:val="000000"/>
          <w:sz w:val="24"/>
          <w:szCs w:val="24"/>
        </w:rPr>
        <w:t xml:space="preserve"> safely</w:t>
      </w:r>
      <w:r w:rsidR="00D73219" w:rsidRPr="00C1718C">
        <w:rPr>
          <w:rFonts w:ascii="Arial" w:hAnsi="Arial" w:cs="Arial"/>
          <w:color w:val="000000"/>
          <w:sz w:val="24"/>
          <w:szCs w:val="24"/>
        </w:rPr>
        <w:t xml:space="preserve"> data handling from the backend.</w:t>
      </w:r>
    </w:p>
    <w:p w14:paraId="2CA48520" w14:textId="1963E5EA" w:rsidR="00FC2D9F" w:rsidRDefault="00FC2D9F" w:rsidP="00A316F5">
      <w:pPr>
        <w:spacing w:line="360" w:lineRule="auto"/>
        <w:jc w:val="both"/>
        <w:rPr>
          <w:rFonts w:ascii="Arial" w:hAnsi="Arial" w:cs="Arial"/>
          <w:color w:val="000000"/>
          <w:sz w:val="24"/>
          <w:szCs w:val="24"/>
        </w:rPr>
      </w:pPr>
      <w:r>
        <w:rPr>
          <w:noProof/>
        </w:rPr>
        <w:lastRenderedPageBreak/>
        <w:drawing>
          <wp:inline distT="0" distB="0" distL="0" distR="0" wp14:anchorId="4F09A801" wp14:editId="0B7B6F27">
            <wp:extent cx="5943600" cy="2889250"/>
            <wp:effectExtent l="0" t="0" r="0" b="635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a:blip r:embed="rId64"/>
                    <a:stretch>
                      <a:fillRect/>
                    </a:stretch>
                  </pic:blipFill>
                  <pic:spPr>
                    <a:xfrm>
                      <a:off x="0" y="0"/>
                      <a:ext cx="5943600" cy="2889250"/>
                    </a:xfrm>
                    <a:prstGeom prst="rect">
                      <a:avLst/>
                    </a:prstGeom>
                  </pic:spPr>
                </pic:pic>
              </a:graphicData>
            </a:graphic>
          </wp:inline>
        </w:drawing>
      </w:r>
    </w:p>
    <w:p w14:paraId="28780512" w14:textId="0D911471" w:rsidR="00FC2D9F" w:rsidRPr="00FC2D9F" w:rsidRDefault="00FC2D9F" w:rsidP="00FC2D9F">
      <w:pPr>
        <w:spacing w:line="360" w:lineRule="auto"/>
        <w:jc w:val="center"/>
        <w:rPr>
          <w:rFonts w:ascii="Arial" w:hAnsi="Arial" w:cs="Arial"/>
          <w:i/>
          <w:iCs/>
          <w:color w:val="000000"/>
          <w:sz w:val="24"/>
          <w:szCs w:val="24"/>
        </w:rPr>
      </w:pPr>
      <w:r w:rsidRPr="00FC2D9F">
        <w:rPr>
          <w:rFonts w:ascii="Arial" w:hAnsi="Arial" w:cs="Arial"/>
          <w:i/>
          <w:iCs/>
          <w:color w:val="000000"/>
          <w:sz w:val="24"/>
          <w:szCs w:val="24"/>
        </w:rPr>
        <w:t>Fig</w:t>
      </w:r>
      <w:r>
        <w:rPr>
          <w:rFonts w:ascii="Arial" w:hAnsi="Arial" w:cs="Arial"/>
          <w:i/>
          <w:iCs/>
          <w:color w:val="000000"/>
          <w:sz w:val="24"/>
          <w:szCs w:val="24"/>
        </w:rPr>
        <w:t xml:space="preserve"> 8.4</w:t>
      </w:r>
      <w:r w:rsidRPr="00FC2D9F">
        <w:rPr>
          <w:rFonts w:ascii="Arial" w:hAnsi="Arial" w:cs="Arial"/>
          <w:i/>
          <w:iCs/>
          <w:color w:val="000000"/>
          <w:sz w:val="24"/>
          <w:szCs w:val="24"/>
        </w:rPr>
        <w:t xml:space="preserve"> Admin Panel section for managing the dash app data</w:t>
      </w:r>
    </w:p>
    <w:p w14:paraId="6971D274" w14:textId="5F4C3DB2" w:rsidR="001D030F" w:rsidRPr="00C1718C" w:rsidRDefault="00F3536A" w:rsidP="001659CC">
      <w:pPr>
        <w:spacing w:line="360" w:lineRule="auto"/>
        <w:jc w:val="both"/>
        <w:rPr>
          <w:rFonts w:ascii="Arial" w:hAnsi="Arial" w:cs="Arial"/>
          <w:color w:val="000000"/>
          <w:sz w:val="24"/>
          <w:szCs w:val="24"/>
        </w:rPr>
      </w:pPr>
      <w:r w:rsidRPr="00C1718C">
        <w:rPr>
          <w:rFonts w:ascii="Arial" w:hAnsi="Arial" w:cs="Arial"/>
          <w:color w:val="000000"/>
          <w:sz w:val="24"/>
          <w:szCs w:val="24"/>
        </w:rPr>
        <w:t>SSH</w:t>
      </w:r>
      <w:r w:rsidR="00020E53" w:rsidRPr="00C1718C">
        <w:rPr>
          <w:rFonts w:ascii="Arial" w:hAnsi="Arial" w:cs="Arial"/>
          <w:color w:val="000000"/>
          <w:sz w:val="24"/>
          <w:szCs w:val="24"/>
        </w:rPr>
        <w:t xml:space="preserve"> management</w:t>
      </w:r>
      <w:r w:rsidRPr="00C1718C">
        <w:rPr>
          <w:rFonts w:ascii="Arial" w:hAnsi="Arial" w:cs="Arial"/>
          <w:color w:val="000000"/>
          <w:sz w:val="24"/>
          <w:szCs w:val="24"/>
        </w:rPr>
        <w:t xml:space="preserve"> on the server was </w:t>
      </w:r>
      <w:r w:rsidR="00020E53" w:rsidRPr="00C1718C">
        <w:rPr>
          <w:rFonts w:ascii="Arial" w:hAnsi="Arial" w:cs="Arial"/>
          <w:color w:val="000000"/>
          <w:sz w:val="24"/>
          <w:szCs w:val="24"/>
        </w:rPr>
        <w:t>done</w:t>
      </w:r>
      <w:r w:rsidRPr="00C1718C">
        <w:rPr>
          <w:rFonts w:ascii="Arial" w:hAnsi="Arial" w:cs="Arial"/>
          <w:color w:val="000000"/>
          <w:sz w:val="24"/>
          <w:szCs w:val="24"/>
        </w:rPr>
        <w:t xml:space="preserve"> using PUTTY as described in the Linas L  </w:t>
      </w:r>
      <w:sdt>
        <w:sdtPr>
          <w:rPr>
            <w:rFonts w:ascii="Arial" w:hAnsi="Arial" w:cs="Arial"/>
            <w:color w:val="000000"/>
            <w:sz w:val="24"/>
            <w:szCs w:val="24"/>
          </w:rPr>
          <w:tag w:val="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
          <w:id w:val="-39989203"/>
          <w:placeholder>
            <w:docPart w:val="DefaultPlaceholder_-1854013440"/>
          </w:placeholder>
        </w:sdtPr>
        <w:sdtContent>
          <w:r w:rsidR="00863E39" w:rsidRPr="00863E39">
            <w:rPr>
              <w:rFonts w:ascii="Arial" w:hAnsi="Arial" w:cs="Arial"/>
              <w:color w:val="000000"/>
              <w:sz w:val="24"/>
              <w:szCs w:val="24"/>
            </w:rPr>
            <w:t>(2022)</w:t>
          </w:r>
        </w:sdtContent>
      </w:sdt>
      <w:r w:rsidR="00020E53" w:rsidRPr="00C1718C">
        <w:rPr>
          <w:rFonts w:ascii="Arial" w:hAnsi="Arial" w:cs="Arial"/>
          <w:color w:val="000000"/>
          <w:sz w:val="24"/>
          <w:szCs w:val="24"/>
        </w:rPr>
        <w:t xml:space="preserve"> blog</w:t>
      </w:r>
      <w:r w:rsidR="001659CC" w:rsidRPr="00C1718C">
        <w:rPr>
          <w:rFonts w:ascii="Arial" w:hAnsi="Arial" w:cs="Arial"/>
          <w:color w:val="000000"/>
          <w:sz w:val="24"/>
          <w:szCs w:val="24"/>
        </w:rPr>
        <w:t xml:space="preserve">. </w:t>
      </w:r>
      <w:r w:rsidR="0089691C" w:rsidRPr="00C1718C">
        <w:rPr>
          <w:rFonts w:ascii="Arial" w:hAnsi="Arial" w:cs="Arial"/>
          <w:color w:val="000000"/>
          <w:sz w:val="24"/>
          <w:szCs w:val="24"/>
        </w:rPr>
        <w:t>A safe protocol for connecting to a remote server is SSH or Secure Shell. You'll need an SSH client program like PuTTY to create an SSH connection.</w:t>
      </w:r>
      <w:r w:rsidR="00AF4D2E" w:rsidRPr="00C1718C">
        <w:rPr>
          <w:rFonts w:ascii="Arial" w:hAnsi="Arial" w:cs="Arial"/>
          <w:color w:val="000000"/>
          <w:sz w:val="24"/>
          <w:szCs w:val="24"/>
        </w:rPr>
        <w:t xml:space="preserve"> There is </w:t>
      </w:r>
      <w:r w:rsidR="003A6BF7" w:rsidRPr="00C1718C">
        <w:rPr>
          <w:rFonts w:ascii="Arial" w:hAnsi="Arial" w:cs="Arial"/>
          <w:color w:val="000000"/>
          <w:sz w:val="24"/>
          <w:szCs w:val="24"/>
        </w:rPr>
        <w:t xml:space="preserve">a single-line </w:t>
      </w:r>
      <w:r w:rsidR="00AF4D2E" w:rsidRPr="00C1718C">
        <w:rPr>
          <w:rFonts w:ascii="Arial" w:hAnsi="Arial" w:cs="Arial"/>
          <w:color w:val="000000"/>
          <w:sz w:val="24"/>
          <w:szCs w:val="24"/>
        </w:rPr>
        <w:t xml:space="preserve">command to </w:t>
      </w:r>
      <w:r w:rsidR="003A6BF7" w:rsidRPr="00C1718C">
        <w:rPr>
          <w:rFonts w:ascii="Arial" w:hAnsi="Arial" w:cs="Arial"/>
          <w:color w:val="000000"/>
          <w:sz w:val="24"/>
          <w:szCs w:val="24"/>
        </w:rPr>
        <w:t>log in</w:t>
      </w:r>
      <w:r w:rsidR="00AF4D2E" w:rsidRPr="00C1718C">
        <w:rPr>
          <w:rFonts w:ascii="Arial" w:hAnsi="Arial" w:cs="Arial"/>
          <w:color w:val="000000"/>
          <w:sz w:val="24"/>
          <w:szCs w:val="24"/>
        </w:rPr>
        <w:t xml:space="preserve"> using </w:t>
      </w:r>
      <w:r w:rsidR="003A6BF7" w:rsidRPr="00C1718C">
        <w:rPr>
          <w:rFonts w:ascii="Arial" w:hAnsi="Arial" w:cs="Arial"/>
          <w:color w:val="000000"/>
          <w:sz w:val="24"/>
          <w:szCs w:val="24"/>
        </w:rPr>
        <w:t>PowerShell</w:t>
      </w:r>
      <w:r w:rsidR="00AF4D2E" w:rsidRPr="00C1718C">
        <w:rPr>
          <w:rFonts w:ascii="Arial" w:hAnsi="Arial" w:cs="Arial"/>
          <w:color w:val="000000"/>
          <w:sz w:val="24"/>
          <w:szCs w:val="24"/>
        </w:rPr>
        <w:t xml:space="preserve"> or terminal</w:t>
      </w:r>
      <w:r w:rsidR="0038193C" w:rsidRPr="00C1718C">
        <w:rPr>
          <w:rFonts w:ascii="Arial" w:hAnsi="Arial" w:cs="Arial"/>
          <w:color w:val="000000"/>
          <w:sz w:val="24"/>
          <w:szCs w:val="24"/>
        </w:rPr>
        <w:t>,</w:t>
      </w:r>
      <w:r w:rsidR="00AF4D2E" w:rsidRPr="00C1718C">
        <w:rPr>
          <w:rFonts w:ascii="Arial" w:hAnsi="Arial" w:cs="Arial"/>
          <w:color w:val="000000"/>
          <w:sz w:val="24"/>
          <w:szCs w:val="24"/>
        </w:rPr>
        <w:t xml:space="preserve"> it is also a technique to get into the SSH server. </w:t>
      </w:r>
      <w:r w:rsidR="00900723" w:rsidRPr="00C1718C">
        <w:rPr>
          <w:rFonts w:ascii="Arial" w:hAnsi="Arial" w:cs="Arial"/>
          <w:color w:val="000000"/>
          <w:sz w:val="24"/>
          <w:szCs w:val="24"/>
        </w:rPr>
        <w:t xml:space="preserve">Another technique is to use the interface of SSH available inside Cpanel. </w:t>
      </w:r>
    </w:p>
    <w:p w14:paraId="65481A12" w14:textId="5D715163" w:rsidR="00693C4C" w:rsidRPr="00C1718C" w:rsidRDefault="00693C4C" w:rsidP="001659CC">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Once the installation on the server is completed, we need to check if the application is function as same as the local. If not log file </w:t>
      </w:r>
      <w:r w:rsidR="00E462C3" w:rsidRPr="00C1718C">
        <w:rPr>
          <w:rFonts w:ascii="Arial" w:hAnsi="Arial" w:cs="Arial"/>
          <w:color w:val="000000"/>
          <w:sz w:val="24"/>
          <w:szCs w:val="24"/>
        </w:rPr>
        <w:t>must</w:t>
      </w:r>
      <w:r w:rsidRPr="00C1718C">
        <w:rPr>
          <w:rFonts w:ascii="Arial" w:hAnsi="Arial" w:cs="Arial"/>
          <w:color w:val="000000"/>
          <w:sz w:val="24"/>
          <w:szCs w:val="24"/>
        </w:rPr>
        <w:t xml:space="preserve"> be checked and </w:t>
      </w:r>
      <w:r w:rsidR="00746E88">
        <w:rPr>
          <w:rFonts w:ascii="Arial" w:hAnsi="Arial" w:cs="Arial"/>
          <w:color w:val="000000"/>
          <w:sz w:val="24"/>
          <w:szCs w:val="24"/>
        </w:rPr>
        <w:t xml:space="preserve">the </w:t>
      </w:r>
      <w:r w:rsidRPr="00C1718C">
        <w:rPr>
          <w:rFonts w:ascii="Arial" w:hAnsi="Arial" w:cs="Arial"/>
          <w:color w:val="000000"/>
          <w:sz w:val="24"/>
          <w:szCs w:val="24"/>
        </w:rPr>
        <w:t>problem has to be sorted out.</w:t>
      </w:r>
      <w:r w:rsidR="003A4BF4" w:rsidRPr="00C1718C">
        <w:rPr>
          <w:rFonts w:ascii="Arial" w:hAnsi="Arial" w:cs="Arial"/>
          <w:color w:val="000000"/>
          <w:sz w:val="24"/>
          <w:szCs w:val="24"/>
        </w:rPr>
        <w:t xml:space="preserve"> A popular Dashboard hosting platform called Heroku was also used as backup deployment in case of any server failure.</w:t>
      </w:r>
    </w:p>
    <w:p w14:paraId="27184090" w14:textId="47DA1BEE" w:rsidR="0003134D" w:rsidRDefault="006950DE" w:rsidP="001877BB">
      <w:pPr>
        <w:spacing w:line="360" w:lineRule="auto"/>
        <w:rPr>
          <w:rFonts w:ascii="Arial" w:hAnsi="Arial" w:cs="Arial"/>
        </w:rPr>
      </w:pPr>
      <w:r>
        <w:rPr>
          <w:noProof/>
        </w:rPr>
        <w:lastRenderedPageBreak/>
        <w:drawing>
          <wp:inline distT="0" distB="0" distL="0" distR="0" wp14:anchorId="1F368966" wp14:editId="70820A82">
            <wp:extent cx="5943600" cy="2893695"/>
            <wp:effectExtent l="0" t="0" r="0" b="1905"/>
            <wp:docPr id="57" name="Picture 5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website&#10;&#10;Description automatically generated"/>
                    <pic:cNvPicPr/>
                  </pic:nvPicPr>
                  <pic:blipFill>
                    <a:blip r:embed="rId65"/>
                    <a:stretch>
                      <a:fillRect/>
                    </a:stretch>
                  </pic:blipFill>
                  <pic:spPr>
                    <a:xfrm>
                      <a:off x="0" y="0"/>
                      <a:ext cx="5943600" cy="2893695"/>
                    </a:xfrm>
                    <a:prstGeom prst="rect">
                      <a:avLst/>
                    </a:prstGeom>
                  </pic:spPr>
                </pic:pic>
              </a:graphicData>
            </a:graphic>
          </wp:inline>
        </w:drawing>
      </w:r>
    </w:p>
    <w:p w14:paraId="156E594C" w14:textId="0A079489" w:rsidR="006950DE" w:rsidRDefault="006950DE" w:rsidP="006950DE">
      <w:pPr>
        <w:spacing w:line="360" w:lineRule="auto"/>
        <w:jc w:val="center"/>
        <w:rPr>
          <w:rFonts w:ascii="Arial" w:hAnsi="Arial" w:cs="Arial"/>
          <w:i/>
          <w:iCs/>
        </w:rPr>
      </w:pPr>
      <w:r w:rsidRPr="006950DE">
        <w:rPr>
          <w:rFonts w:ascii="Arial" w:hAnsi="Arial" w:cs="Arial"/>
          <w:i/>
          <w:iCs/>
        </w:rPr>
        <w:t>Fig 8.</w:t>
      </w:r>
      <w:r w:rsidR="00FC2D9F">
        <w:rPr>
          <w:rFonts w:ascii="Arial" w:hAnsi="Arial" w:cs="Arial"/>
          <w:i/>
          <w:iCs/>
        </w:rPr>
        <w:t>5</w:t>
      </w:r>
      <w:r w:rsidRPr="006950DE">
        <w:rPr>
          <w:rFonts w:ascii="Arial" w:hAnsi="Arial" w:cs="Arial"/>
          <w:i/>
          <w:iCs/>
        </w:rPr>
        <w:t xml:space="preserve"> Feedback section form of the dash app</w:t>
      </w:r>
    </w:p>
    <w:p w14:paraId="48500F00" w14:textId="77777777" w:rsidR="00B20A25" w:rsidRPr="00AE55AB" w:rsidRDefault="00B20A25" w:rsidP="00B20A25">
      <w:pPr>
        <w:spacing w:line="360" w:lineRule="auto"/>
        <w:jc w:val="both"/>
        <w:rPr>
          <w:rFonts w:ascii="Arial" w:hAnsi="Arial" w:cs="Arial"/>
          <w:sz w:val="20"/>
          <w:szCs w:val="20"/>
        </w:rPr>
      </w:pPr>
      <w:r w:rsidRPr="00AE55AB">
        <w:rPr>
          <w:rFonts w:ascii="Arial" w:hAnsi="Arial" w:cs="Arial"/>
          <w:b/>
          <w:bCs/>
          <w:sz w:val="32"/>
          <w:szCs w:val="32"/>
        </w:rPr>
        <w:t>Appendix A</w:t>
      </w:r>
    </w:p>
    <w:p w14:paraId="425C4652" w14:textId="77777777" w:rsidR="00B20A25" w:rsidRPr="00AE55AB" w:rsidRDefault="00B20A25" w:rsidP="00B20A25">
      <w:pPr>
        <w:autoSpaceDE w:val="0"/>
        <w:autoSpaceDN w:val="0"/>
        <w:adjustRightInd w:val="0"/>
        <w:spacing w:after="0" w:line="360" w:lineRule="auto"/>
        <w:rPr>
          <w:rFonts w:ascii="Arial" w:hAnsi="Arial" w:cs="Arial"/>
          <w:b/>
          <w:bCs/>
          <w:sz w:val="24"/>
          <w:szCs w:val="24"/>
        </w:rPr>
      </w:pPr>
      <w:r w:rsidRPr="00AE55AB">
        <w:rPr>
          <w:rFonts w:ascii="Arial" w:hAnsi="Arial" w:cs="Arial"/>
          <w:b/>
          <w:bCs/>
          <w:sz w:val="24"/>
          <w:szCs w:val="24"/>
        </w:rPr>
        <w:t>A.1 Data Making in Python</w:t>
      </w:r>
    </w:p>
    <w:p w14:paraId="69029107"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Description</w:t>
      </w:r>
      <w:r w:rsidRPr="00AE55AB">
        <w:rPr>
          <w:rFonts w:ascii="Arial" w:hAnsi="Arial" w:cs="Arial"/>
          <w:sz w:val="21"/>
          <w:szCs w:val="21"/>
        </w:rPr>
        <w:t>: Code to make the datasets to further run the models in server</w:t>
      </w:r>
    </w:p>
    <w:p w14:paraId="2282A032"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Authors</w:t>
      </w:r>
      <w:r w:rsidRPr="00AE55AB">
        <w:rPr>
          <w:rFonts w:ascii="Arial" w:hAnsi="Arial" w:cs="Arial"/>
          <w:sz w:val="21"/>
          <w:szCs w:val="21"/>
        </w:rPr>
        <w:t>: Sujil Kumar KM</w:t>
      </w:r>
    </w:p>
    <w:p w14:paraId="0848722A"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Available f</w:t>
      </w:r>
      <w:r w:rsidRPr="00AE55AB">
        <w:rPr>
          <w:rFonts w:ascii="Arial" w:hAnsi="Arial" w:cs="Arial"/>
          <w:sz w:val="21"/>
          <w:szCs w:val="21"/>
        </w:rPr>
        <w:t xml:space="preserve">rom: </w:t>
      </w:r>
      <w:hyperlink r:id="rId66" w:history="1">
        <w:r w:rsidRPr="00AE55AB">
          <w:rPr>
            <w:rFonts w:ascii="Arial" w:hAnsi="Arial" w:cs="Arial"/>
          </w:rPr>
          <w:t>https://github.com/sujilkumarkm/suicide_dash_app_2022/blob/master/data_maker.py</w:t>
        </w:r>
      </w:hyperlink>
    </w:p>
    <w:p w14:paraId="5E505A1F" w14:textId="77777777" w:rsidR="00B20A25" w:rsidRDefault="00B20A25" w:rsidP="00B20A25">
      <w:pPr>
        <w:autoSpaceDE w:val="0"/>
        <w:autoSpaceDN w:val="0"/>
        <w:adjustRightInd w:val="0"/>
        <w:spacing w:after="0" w:line="360" w:lineRule="auto"/>
        <w:rPr>
          <w:rFonts w:ascii="NimbusSanL-Regu" w:hAnsi="NimbusSanL-Regu" w:cs="NimbusSanL-Regu"/>
          <w:sz w:val="21"/>
          <w:szCs w:val="21"/>
        </w:rPr>
      </w:pPr>
    </w:p>
    <w:p w14:paraId="4B9E3F3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statsmodels.api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sm</w:t>
      </w:r>
    </w:p>
    <w:p w14:paraId="10EAEBC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os</w:t>
      </w:r>
    </w:p>
    <w:p w14:paraId="1F650FB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pandas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p>
    <w:p w14:paraId="0319673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seaborn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sns</w:t>
      </w:r>
    </w:p>
    <w:p w14:paraId="009A044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matplotlib</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pyplot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plt</w:t>
      </w:r>
    </w:p>
    <w:p w14:paraId="2FA3A47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numpy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p>
    <w:p w14:paraId="33EA27D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scipy.stats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stats</w:t>
      </w:r>
    </w:p>
    <w:p w14:paraId="390676D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plotly.express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px</w:t>
      </w:r>
    </w:p>
    <w:p w14:paraId="480B277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6EF59EF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df_cont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"assets/data/countryContinent.csv"</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encoding</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"ISO-8859-1"</w:t>
      </w:r>
      <w:r w:rsidRPr="00790270">
        <w:rPr>
          <w:rFonts w:ascii="Consolas" w:eastAsia="Times New Roman" w:hAnsi="Consolas" w:cs="Times New Roman"/>
          <w:color w:val="F8F8F2"/>
          <w:sz w:val="21"/>
          <w:szCs w:val="21"/>
        </w:rPr>
        <w:t>)</w:t>
      </w:r>
    </w:p>
    <w:p w14:paraId="5FDFBC3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'assets/data/suicide_moredata.csv'</w:t>
      </w:r>
    </w:p>
    <w:p w14:paraId="2545B35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'assets/data/suicide_master.csv'</w:t>
      </w:r>
    </w:p>
    <w:p w14:paraId="7DFE3DD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(url2)</w:t>
      </w:r>
    </w:p>
    <w:p w14:paraId="1D97392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w:t>
      </w:r>
    </w:p>
    <w:p w14:paraId="4D782AC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60D7161"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1CC3575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w:t>
      </w:r>
    </w:p>
    <w:p w14:paraId="0CFAEB9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112DD0A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w:t>
      </w:r>
    </w:p>
    <w:p w14:paraId="25AAA91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F253B4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25F286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79D873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159A28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6BBC79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CE4C37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7F2ADEA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second_data.columns)</w:t>
      </w:r>
    </w:p>
    <w:p w14:paraId="2AAD932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5FF20B4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63A704F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976930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4F46EA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046E6F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B16B4B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120CD4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26F874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BA5F6B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first_data.columns)</w:t>
      </w:r>
    </w:p>
    <w:p w14:paraId="68F6228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45980F7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first_data.columns.str.replace(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7595B0A0"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0AA5E20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 xml:space="preserve">(second_data, first_data, </w:t>
      </w:r>
      <w:r w:rsidRPr="00790270">
        <w:rPr>
          <w:rFonts w:ascii="Consolas" w:eastAsia="Times New Roman" w:hAnsi="Consolas" w:cs="Times New Roman"/>
          <w:i/>
          <w:iCs/>
          <w:color w:val="FD971F"/>
          <w:sz w:val="21"/>
          <w:szCs w:val="21"/>
        </w:rPr>
        <w:t>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p>
    <w:p w14:paraId="18DC588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w:t>
      </w:r>
    </w:p>
    <w:p w14:paraId="583DA2F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how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'left'</w:t>
      </w:r>
      <w:r w:rsidRPr="00790270">
        <w:rPr>
          <w:rFonts w:ascii="Consolas" w:eastAsia="Times New Roman" w:hAnsi="Consolas" w:cs="Times New Roman"/>
          <w:color w:val="F8F8F2"/>
          <w:sz w:val="21"/>
          <w:szCs w:val="21"/>
        </w:rPr>
        <w:t>)</w:t>
      </w:r>
    </w:p>
    <w:p w14:paraId="4FA1A8B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7D3075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(df_cont[[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p>
    <w:p w14:paraId="45CC922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540FD94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'country_code'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F1057D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1065FB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C91F6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countries_2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unique</w:t>
      </w:r>
      <w:r w:rsidRPr="00790270">
        <w:rPr>
          <w:rFonts w:ascii="Consolas" w:eastAsia="Times New Roman" w:hAnsi="Consolas" w:cs="Times New Roman"/>
          <w:color w:val="F8F8F2"/>
          <w:sz w:val="21"/>
          <w:szCs w:val="21"/>
        </w:rPr>
        <w:t>()</w:t>
      </w:r>
    </w:p>
    <w:p w14:paraId="66BA8B9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D8AAB4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#good sample of the different regions.</w:t>
      </w:r>
    </w:p>
    <w:p w14:paraId="6BD980D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230548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countrynames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'Argentina'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'Armenia'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'Australia'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'Austria'</w:t>
      </w:r>
      <w:r w:rsidRPr="00790270">
        <w:rPr>
          <w:rFonts w:ascii="Consolas" w:eastAsia="Times New Roman" w:hAnsi="Consolas" w:cs="Times New Roman"/>
          <w:color w:val="F8F8F2"/>
          <w:sz w:val="21"/>
          <w:szCs w:val="21"/>
        </w:rPr>
        <w:t>,</w:t>
      </w:r>
    </w:p>
    <w:p w14:paraId="6326ACB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'Belgium'</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'Brazil'</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'Bulgaria'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'Canada'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'Chile'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'Colombia'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'Croatia'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'Cuba'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'Czech Republic'</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'Denmark'</w:t>
      </w:r>
      <w:r w:rsidRPr="00790270">
        <w:rPr>
          <w:rFonts w:ascii="Consolas" w:eastAsia="Times New Roman" w:hAnsi="Consolas" w:cs="Times New Roman"/>
          <w:color w:val="F8F8F2"/>
          <w:sz w:val="21"/>
          <w:szCs w:val="21"/>
        </w:rPr>
        <w:t>,</w:t>
      </w:r>
    </w:p>
    <w:p w14:paraId="5DBC7F6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'Finland'</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'France'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'Germany'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'Greece'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'Hungary'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'Iceland'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'Ireland'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'Israel'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'Italy'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'Japan'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'Mexico'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'Netherlands'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'New Zealand'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'Norway'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'Poland'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'Portugal'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'Romania'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'Russian Federation'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'South Africa'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'Spain'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'Sweden'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'Switzerland'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'Thailand'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'Turkmenistan'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'Ukraine'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'United Kingdom'</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'United States'</w:t>
      </w:r>
      <w:r w:rsidRPr="00790270">
        <w:rPr>
          <w:rFonts w:ascii="Consolas" w:eastAsia="Times New Roman" w:hAnsi="Consolas" w:cs="Times New Roman"/>
          <w:color w:val="F8F8F2"/>
          <w:sz w:val="21"/>
          <w:szCs w:val="21"/>
        </w:rPr>
        <w:t>]</w:t>
      </w:r>
    </w:p>
    <w:p w14:paraId="2370A8F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40E48E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countrynames</w:t>
      </w:r>
    </w:p>
    <w:p w14:paraId="230F522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DCEAD2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df1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copy</w:t>
      </w:r>
      <w:r w:rsidRPr="00790270">
        <w:rPr>
          <w:rFonts w:ascii="Consolas" w:eastAsia="Times New Roman" w:hAnsi="Consolas" w:cs="Times New Roman"/>
          <w:color w:val="F8F8F2"/>
          <w:sz w:val="21"/>
          <w:szCs w:val="21"/>
        </w:rPr>
        <w:t>()</w:t>
      </w:r>
    </w:p>
    <w:p w14:paraId="1CD4AF7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countrynames[</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w:t>
      </w:r>
    </w:p>
    <w:p w14:paraId="265C585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for</w:t>
      </w:r>
      <w:r w:rsidRPr="00790270">
        <w:rPr>
          <w:rFonts w:ascii="Consolas" w:eastAsia="Times New Roman" w:hAnsi="Consolas" w:cs="Times New Roman"/>
          <w:color w:val="F8F8F2"/>
          <w:sz w:val="21"/>
          <w:szCs w:val="21"/>
        </w:rPr>
        <w:t xml:space="preserve"> i, x </w:t>
      </w:r>
      <w:r w:rsidRPr="00790270">
        <w:rPr>
          <w:rFonts w:ascii="Consolas" w:eastAsia="Times New Roman" w:hAnsi="Consolas" w:cs="Times New Roman"/>
          <w:color w:val="F92672"/>
          <w:sz w:val="21"/>
          <w:szCs w:val="21"/>
        </w:rPr>
        <w:t>in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enumerate</w:t>
      </w:r>
      <w:r w:rsidRPr="00790270">
        <w:rPr>
          <w:rFonts w:ascii="Consolas" w:eastAsia="Times New Roman" w:hAnsi="Consolas" w:cs="Times New Roman"/>
          <w:color w:val="F8F8F2"/>
          <w:sz w:val="21"/>
          <w:szCs w:val="21"/>
        </w:rPr>
        <w:t>(countrynames[</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w:t>
      </w:r>
    </w:p>
    <w:p w14:paraId="3FB537C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final.append(df1.iloc[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x)])</w:t>
      </w:r>
    </w:p>
    <w:p w14:paraId="262A90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p>
    <w:p w14:paraId="49F7A22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&gt;=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1985</w:t>
      </w:r>
      <w:r w:rsidRPr="00790270">
        <w:rPr>
          <w:rFonts w:ascii="Consolas" w:eastAsia="Times New Roman" w:hAnsi="Consolas" w:cs="Times New Roman"/>
          <w:color w:val="F8F8F2"/>
          <w:sz w:val="21"/>
          <w:szCs w:val="21"/>
        </w:rPr>
        <w:t>]</w:t>
      </w:r>
    </w:p>
    <w:p w14:paraId="3C1559F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&lt;=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2016</w:t>
      </w:r>
      <w:r w:rsidRPr="00790270">
        <w:rPr>
          <w:rFonts w:ascii="Consolas" w:eastAsia="Times New Roman" w:hAnsi="Consolas" w:cs="Times New Roman"/>
          <w:color w:val="F8F8F2"/>
          <w:sz w:val="21"/>
          <w:szCs w:val="21"/>
        </w:rPr>
        <w:t>]</w:t>
      </w:r>
    </w:p>
    <w:p w14:paraId="1A29F6E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56F109E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7814C50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4FD81BB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0AB80A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E73BD0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79282D2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55A23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E20988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389638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8BC8AC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42613B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final.internetusers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final.internetusers.fillna(final.internetusers  . </w:t>
      </w:r>
      <w:r w:rsidRPr="00790270">
        <w:rPr>
          <w:rFonts w:ascii="Consolas" w:eastAsia="Times New Roman" w:hAnsi="Consolas" w:cs="Times New Roman"/>
          <w:color w:val="66D9EF"/>
          <w:sz w:val="21"/>
          <w:szCs w:val="21"/>
        </w:rPr>
        <w:t>min</w:t>
      </w:r>
      <w:r w:rsidRPr="00790270">
        <w:rPr>
          <w:rFonts w:ascii="Consolas" w:eastAsia="Times New Roman" w:hAnsi="Consolas" w:cs="Times New Roman"/>
          <w:color w:val="F8F8F2"/>
          <w:sz w:val="21"/>
          <w:szCs w:val="21"/>
        </w:rPr>
        <w:t>())</w:t>
      </w:r>
    </w:p>
    <w:p w14:paraId="43CE6E1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final.employeecompensation</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final.employeecompensation.fillna(final.employeecompensation.mean())</w:t>
      </w:r>
    </w:p>
    <w:p w14:paraId="6162BE8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final.electricityacess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final.electricityacess.fillna(final.electricityacess.mean())</w:t>
      </w:r>
    </w:p>
    <w:p w14:paraId="2433134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final.refugees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final.refugees.fillna(final.refugees.mean())</w:t>
      </w:r>
    </w:p>
    <w:p w14:paraId="5677A8B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final.expenses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final.expenses.fillna(final.expenses.mean())</w:t>
      </w:r>
    </w:p>
    <w:p w14:paraId="479156F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final.physician_price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final.physician_price.fillna(final.physician_price.mean())</w:t>
      </w:r>
    </w:p>
    <w:p w14:paraId="2DC228A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C9F8B1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FA75F5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302A8F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817C87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3726FC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837B4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C15B3E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7A461D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84B425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'mobilesubscription'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A3BC7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262AFC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EFD68E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AAE9EC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80DA33C"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6E3C336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].mean()</w:t>
      </w:r>
    </w:p>
    <w:p w14:paraId="168DB56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].mean()</w:t>
      </w:r>
    </w:p>
    <w:p w14:paraId="55747A3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].min()</w:t>
      </w:r>
    </w:p>
    <w:p w14:paraId="7082903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].mean()</w:t>
      </w:r>
    </w:p>
    <w:p w14:paraId="5BE352D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].mean()</w:t>
      </w:r>
    </w:p>
    <w:p w14:paraId="3AEDD93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].mean()</w:t>
      </w:r>
    </w:p>
    <w:p w14:paraId="51B4293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].mean()</w:t>
      </w:r>
    </w:p>
    <w:p w14:paraId="079F03D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].mean()</w:t>
      </w:r>
    </w:p>
    <w:p w14:paraId="7A62500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].mean()</w:t>
      </w:r>
    </w:p>
    <w:p w14:paraId="28A4F3F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final.loc[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].mean()</w:t>
      </w:r>
    </w:p>
    <w:p w14:paraId="5B30E37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].mean()</w:t>
      </w:r>
    </w:p>
    <w:p w14:paraId="7D93FD2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].mean()</w:t>
      </w:r>
    </w:p>
    <w:p w14:paraId="3164FE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A94472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].fillna(final[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].mean()) </w:t>
      </w:r>
    </w:p>
    <w:p w14:paraId="757B5FF6"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br/>
      </w:r>
    </w:p>
    <w:p w14:paraId="191D5FA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final.to_csv(</w:t>
      </w:r>
      <w:r w:rsidRPr="00790270">
        <w:rPr>
          <w:rFonts w:ascii="Consolas" w:eastAsia="Times New Roman" w:hAnsi="Consolas" w:cs="Times New Roman"/>
          <w:color w:val="E6DB74"/>
          <w:sz w:val="21"/>
          <w:szCs w:val="21"/>
        </w:rPr>
        <w:t>'assets/processed_data/output.csv'</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FD971F"/>
          <w:sz w:val="21"/>
          <w:szCs w:val="21"/>
        </w:rPr>
        <w:t>mode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index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False</w:t>
      </w:r>
      <w:r w:rsidRPr="00790270">
        <w:rPr>
          <w:rFonts w:ascii="Consolas" w:eastAsia="Times New Roman" w:hAnsi="Consolas" w:cs="Times New Roman"/>
          <w:color w:val="F8F8F2"/>
          <w:sz w:val="21"/>
          <w:szCs w:val="21"/>
        </w:rPr>
        <w:t>)</w:t>
      </w:r>
    </w:p>
    <w:p w14:paraId="16EC145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A6E22E"/>
          <w:sz w:val="21"/>
          <w:szCs w:val="21"/>
        </w:rPr>
        <w:t>print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"File saved successfully!!!"</w:t>
      </w:r>
      <w:r w:rsidRPr="00790270">
        <w:rPr>
          <w:rFonts w:ascii="Consolas" w:eastAsia="Times New Roman" w:hAnsi="Consolas" w:cs="Times New Roman"/>
          <w:color w:val="F8F8F2"/>
          <w:sz w:val="21"/>
          <w:szCs w:val="21"/>
        </w:rPr>
        <w:t>)</w:t>
      </w:r>
    </w:p>
    <w:p w14:paraId="79D512B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outputting data to run models in live server</w:t>
      </w:r>
    </w:p>
    <w:p w14:paraId="7E3AD5E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22D1BBE" w14:textId="77777777" w:rsidR="00B20A25" w:rsidRDefault="00B20A25" w:rsidP="00B20A25">
      <w:pPr>
        <w:spacing w:line="360" w:lineRule="auto"/>
        <w:jc w:val="both"/>
        <w:rPr>
          <w:rFonts w:ascii="Arial" w:hAnsi="Arial" w:cs="Arial"/>
        </w:rPr>
      </w:pPr>
    </w:p>
    <w:p w14:paraId="078E289C" w14:textId="5DE1D551" w:rsidR="00B20A25" w:rsidRDefault="00B20A25" w:rsidP="00B20A25">
      <w:pPr>
        <w:autoSpaceDE w:val="0"/>
        <w:autoSpaceDN w:val="0"/>
        <w:adjustRightInd w:val="0"/>
        <w:spacing w:after="0" w:line="240" w:lineRule="auto"/>
        <w:rPr>
          <w:rFonts w:ascii="NimbusSanL-Bold" w:hAnsi="NimbusSanL-Bold" w:cs="NimbusSanL-Bold"/>
          <w:b/>
          <w:bCs/>
          <w:sz w:val="27"/>
          <w:szCs w:val="27"/>
        </w:rPr>
      </w:pPr>
      <w:r>
        <w:rPr>
          <w:rFonts w:ascii="NimbusSanL-Bold" w:hAnsi="NimbusSanL-Bold" w:cs="NimbusSanL-Bold"/>
          <w:b/>
          <w:bCs/>
          <w:sz w:val="27"/>
          <w:szCs w:val="27"/>
        </w:rPr>
        <w:t>A.2 Modeling and Outlier Detection</w:t>
      </w:r>
    </w:p>
    <w:p w14:paraId="73B8A151" w14:textId="77777777" w:rsidR="00B20A25" w:rsidRDefault="00B20A25" w:rsidP="00B20A25">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Description</w:t>
      </w:r>
      <w:r>
        <w:rPr>
          <w:rFonts w:ascii="NimbusSanL-Regu" w:hAnsi="NimbusSanL-Regu" w:cs="NimbusSanL-Regu"/>
          <w:sz w:val="21"/>
          <w:szCs w:val="21"/>
        </w:rPr>
        <w:t>: Three different Model including FB Prophet, Custom AR and SARIMAX, Periodic Outlier Detection</w:t>
      </w:r>
    </w:p>
    <w:p w14:paraId="0D11868E" w14:textId="77777777" w:rsidR="00B20A25" w:rsidRDefault="00B20A25" w:rsidP="00B20A25">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Authors</w:t>
      </w:r>
      <w:r>
        <w:rPr>
          <w:rFonts w:ascii="NimbusSanL-Regu" w:hAnsi="NimbusSanL-Regu" w:cs="NimbusSanL-Regu"/>
          <w:sz w:val="21"/>
          <w:szCs w:val="21"/>
        </w:rPr>
        <w:t>: Sujil Kumar K.M</w:t>
      </w:r>
    </w:p>
    <w:p w14:paraId="7463BF3D" w14:textId="77777777" w:rsidR="00B20A25" w:rsidRDefault="00B20A25" w:rsidP="00B20A25">
      <w:pPr>
        <w:spacing w:line="360" w:lineRule="auto"/>
        <w:jc w:val="both"/>
        <w:rPr>
          <w:rFonts w:ascii="NimbusSanL-Regu" w:hAnsi="NimbusSanL-Regu" w:cs="NimbusSanL-Regu"/>
          <w:sz w:val="21"/>
          <w:szCs w:val="21"/>
        </w:rPr>
      </w:pPr>
      <w:r>
        <w:rPr>
          <w:rFonts w:ascii="NimbusSanL-Bold" w:hAnsi="NimbusSanL-Bold" w:cs="NimbusSanL-Bold"/>
          <w:b/>
          <w:bCs/>
          <w:sz w:val="21"/>
          <w:szCs w:val="21"/>
        </w:rPr>
        <w:t>Available from</w:t>
      </w:r>
      <w:r>
        <w:rPr>
          <w:rFonts w:ascii="NimbusSanL-Regu" w:hAnsi="NimbusSanL-Regu" w:cs="NimbusSanL-Regu"/>
          <w:sz w:val="21"/>
          <w:szCs w:val="21"/>
        </w:rPr>
        <w:t xml:space="preserve">: </w:t>
      </w:r>
      <w:r w:rsidRPr="00102A86">
        <w:rPr>
          <w:rFonts w:ascii="NimbusSanL-Regu" w:hAnsi="NimbusSanL-Regu" w:cs="NimbusSanL-Regu"/>
          <w:sz w:val="21"/>
          <w:szCs w:val="21"/>
        </w:rPr>
        <w:t>https://github.com/sujilkumarkm/suicide_dash_app_2022/blob/master/data_modelling.py</w:t>
      </w:r>
    </w:p>
    <w:p w14:paraId="31AC76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p>
    <w:p w14:paraId="403F8A3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matplotlib</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pyplot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plt</w:t>
      </w:r>
    </w:p>
    <w:p w14:paraId="60A684A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numpy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p>
    <w:p w14:paraId="6F3C9DC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p>
    <w:p w14:paraId="037D358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p>
    <w:p w14:paraId="757B674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linear_model</w:t>
      </w:r>
    </w:p>
    <w:p w14:paraId="1A3572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sklearn.model_selection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train_test_split</w:t>
      </w:r>
    </w:p>
    <w:p w14:paraId="0F80CC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p>
    <w:p w14:paraId="5B22E7C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prophet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Prophet</w:t>
      </w:r>
    </w:p>
    <w:p w14:paraId="65235B9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sklearn.metrics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mean_squared_error</w:t>
      </w:r>
    </w:p>
    <w:p w14:paraId="187DB1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dateutil</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parser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handling the conversion of datetime formats</w:t>
      </w:r>
    </w:p>
    <w:p w14:paraId="291FDDE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operating the datetime objects</w:t>
      </w:r>
    </w:p>
    <w:p w14:paraId="469032E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statsmodels.tsa. statespace.sarimax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SARIMAX</w:t>
      </w:r>
    </w:p>
    <w:p w14:paraId="24FE38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statsmodels.tools.eval_measures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rmse</w:t>
      </w:r>
    </w:p>
    <w:p w14:paraId="47DC1C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p>
    <w:p w14:paraId="62317F8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os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 name</w:t>
      </w:r>
    </w:p>
    <w:p w14:paraId="1FF72D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warnings</w:t>
      </w:r>
    </w:p>
    <w:p w14:paraId="689C22B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sklearn.cluster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DBSCAN</w:t>
      </w:r>
    </w:p>
    <w:p w14:paraId="48EC96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sklearn.neighbors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NearestNeighbors</w:t>
      </w:r>
    </w:p>
    <w:p w14:paraId="37622B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sklearn.preprocessing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StandardScaler</w:t>
      </w:r>
    </w:p>
    <w:p w14:paraId="4C3A6F2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8C6A3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"fbprophet"</w:t>
      </w:r>
      <w:r w:rsidRPr="00102A86">
        <w:rPr>
          <w:rFonts w:ascii="Consolas" w:eastAsia="Times New Roman" w:hAnsi="Consolas" w:cs="Times New Roman"/>
          <w:color w:val="F8F8F2"/>
          <w:sz w:val="21"/>
          <w:szCs w:val="21"/>
        </w:rPr>
        <w:t>])</w:t>
      </w:r>
    </w:p>
    <w:p w14:paraId="777957C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nearestn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NearestNeighbors(</w:t>
      </w:r>
      <w:r w:rsidRPr="00102A86">
        <w:rPr>
          <w:rFonts w:ascii="Consolas" w:eastAsia="Times New Roman" w:hAnsi="Consolas" w:cs="Times New Roman"/>
          <w:i/>
          <w:iCs/>
          <w:color w:val="FD971F"/>
          <w:sz w:val="21"/>
          <w:szCs w:val="21"/>
        </w:rPr>
        <w:t>n_neighbors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w:t>
      </w:r>
    </w:p>
    <w:p w14:paraId="052967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07FF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u w:val="single"/>
        </w:rPr>
        <w:t>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filterwarnings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'ignore'</w:t>
      </w:r>
      <w:r w:rsidRPr="00102A86">
        <w:rPr>
          <w:rFonts w:ascii="Consolas" w:eastAsia="Times New Roman" w:hAnsi="Consolas" w:cs="Times New Roman"/>
          <w:color w:val="F8F8F2"/>
          <w:sz w:val="21"/>
          <w:szCs w:val="21"/>
        </w:rPr>
        <w:t>)</w:t>
      </w:r>
    </w:p>
    <w:p w14:paraId="690EB8C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4D331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'assets/processed_data/output.csv'</w:t>
      </w:r>
    </w:p>
    <w:p w14:paraId="65212C8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infer_datetime_format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44B6920F"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2B0E20D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Add a attribute name to add it in the prediction/forecasting</w:t>
      </w:r>
    </w:p>
    <w:p w14:paraId="580DC3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'sucid_in_hundredk'</w:t>
      </w:r>
      <w:r w:rsidRPr="00102A86">
        <w:rPr>
          <w:rFonts w:ascii="Consolas" w:eastAsia="Times New Roman" w:hAnsi="Consolas" w:cs="Times New Roman"/>
          <w:color w:val="F8F8F2"/>
          <w:sz w:val="21"/>
          <w:szCs w:val="21"/>
        </w:rPr>
        <w:t>]</w:t>
      </w:r>
    </w:p>
    <w:p w14:paraId="231E3D96"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5A2D655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will generate a dataframe out of a time series list</w:t>
      </w:r>
    </w:p>
    <w:p w14:paraId="1A9620F0"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0C7A589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4CA5D56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0F79E0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outlier_threshold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0.85</w:t>
      </w:r>
    </w:p>
    <w:p w14:paraId="0675C6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F5224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for_DBSCAN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.copy()</w:t>
      </w:r>
    </w:p>
    <w:p w14:paraId="3D4088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FD40F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#getting numerical columns</w:t>
      </w:r>
    </w:p>
    <w:p w14:paraId="3566670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for_DBSCAN._get_numeric_data()</w:t>
      </w:r>
    </w:p>
    <w:p w14:paraId="348C1F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num_df.drop([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EB009D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StandardScaler().fit_transform(num_df)</w:t>
      </w:r>
    </w:p>
    <w:p w14:paraId="4276C77D"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61CFD16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outlier removal function</w:t>
      </w:r>
    </w:p>
    <w:p w14:paraId="7CA1A28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"nunber of records: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(X))</w:t>
      </w:r>
    </w:p>
    <w:p w14:paraId="5FE4F8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X.copy()</w:t>
      </w:r>
    </w:p>
    <w:p w14:paraId="6E2894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nbrs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nearestn.fit(temp)</w:t>
      </w:r>
    </w:p>
    <w:p w14:paraId="25E06F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distances,indices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nbrs.kneighbors(temp)</w:t>
      </w:r>
    </w:p>
    <w:p w14:paraId="2E2C3A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.sort(distances,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71D95F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distances[:,</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B3F3F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461F41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db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DBSCAN(</w:t>
      </w:r>
      <w:r w:rsidRPr="00102A86">
        <w:rPr>
          <w:rFonts w:ascii="Consolas" w:eastAsia="Times New Roman" w:hAnsi="Consolas" w:cs="Times New Roman"/>
          <w:i/>
          <w:iCs/>
          <w:color w:val="FD971F"/>
          <w:sz w:val="21"/>
          <w:szCs w:val="21"/>
        </w:rPr>
        <w:t>eps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outlier_threshold, </w:t>
      </w:r>
      <w:r w:rsidRPr="00102A86">
        <w:rPr>
          <w:rFonts w:ascii="Consolas" w:eastAsia="Times New Roman" w:hAnsi="Consolas" w:cs="Times New Roman"/>
          <w:i/>
          <w:iCs/>
          <w:color w:val="FD971F"/>
          <w:sz w:val="21"/>
          <w:szCs w:val="21"/>
        </w:rPr>
        <w:t>min_samples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CDDFC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B2ECA8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db.fit(temp)</w:t>
      </w:r>
    </w:p>
    <w:p w14:paraId="3D1B4E1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B8FAE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db.labels_</w:t>
      </w:r>
    </w:p>
    <w:p w14:paraId="3214556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outliers_indexes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].index</w:t>
      </w:r>
    </w:p>
    <w:p w14:paraId="511D2A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701F69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"Total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(outliers_indexes),</w:t>
      </w:r>
      <w:r w:rsidRPr="00102A86">
        <w:rPr>
          <w:rFonts w:ascii="Consolas" w:eastAsia="Times New Roman" w:hAnsi="Consolas" w:cs="Times New Roman"/>
          <w:color w:val="E6DB74"/>
          <w:sz w:val="21"/>
          <w:szCs w:val="21"/>
        </w:rPr>
        <w:t>" are outliers"</w:t>
      </w:r>
      <w:r w:rsidRPr="00102A86">
        <w:rPr>
          <w:rFonts w:ascii="Consolas" w:eastAsia="Times New Roman" w:hAnsi="Consolas" w:cs="Times New Roman"/>
          <w:color w:val="F8F8F2"/>
          <w:sz w:val="21"/>
          <w:szCs w:val="21"/>
        </w:rPr>
        <w:t>)</w:t>
      </w:r>
    </w:p>
    <w:p w14:paraId="515EC3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B8B208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.zeros_like(db.labels_, </w:t>
      </w:r>
      <w:r w:rsidRPr="00102A86">
        <w:rPr>
          <w:rFonts w:ascii="Consolas" w:eastAsia="Times New Roman" w:hAnsi="Consolas" w:cs="Times New Roman"/>
          <w:i/>
          <w:iCs/>
          <w:color w:val="FD971F"/>
          <w:sz w:val="21"/>
          <w:szCs w:val="21"/>
        </w:rPr>
        <w:t>dtype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bool</w:t>
      </w:r>
      <w:r w:rsidRPr="00102A86">
        <w:rPr>
          <w:rFonts w:ascii="Consolas" w:eastAsia="Times New Roman" w:hAnsi="Consolas" w:cs="Times New Roman"/>
          <w:color w:val="F8F8F2"/>
          <w:sz w:val="21"/>
          <w:szCs w:val="21"/>
        </w:rPr>
        <w:t>)</w:t>
      </w:r>
    </w:p>
    <w:p w14:paraId="636B178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core_samples_mask[db.core_sample_indices_]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1E72A35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db.labels_</w:t>
      </w:r>
    </w:p>
    <w:p w14:paraId="2EF1C9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CDC6A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Number of clusters in labels, ignoring noise if present.</w:t>
      </w:r>
    </w:p>
    <w:p w14:paraId="7EE3365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n_clusters_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set</w:t>
      </w:r>
      <w:r w:rsidRPr="00102A86">
        <w:rPr>
          <w:rFonts w:ascii="Consolas" w:eastAsia="Times New Roman" w:hAnsi="Consolas" w:cs="Times New Roman"/>
          <w:color w:val="F8F8F2"/>
          <w:sz w:val="21"/>
          <w:szCs w:val="21"/>
        </w:rPr>
        <w:t xml:space="preserve">(labels))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DA78AB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n_noise_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(labels).</w:t>
      </w:r>
      <w:r w:rsidRPr="00102A86">
        <w:rPr>
          <w:rFonts w:ascii="Consolas" w:eastAsia="Times New Roman" w:hAnsi="Consolas" w:cs="Times New Roman"/>
          <w:color w:val="A6E22E"/>
          <w:sz w:val="21"/>
          <w:szCs w:val="21"/>
        </w:rPr>
        <w:t>count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F810E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506FF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clusters: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n_clusters_)</w:t>
      </w:r>
    </w:p>
    <w:p w14:paraId="187ADA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noise points: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n_noise_)</w:t>
      </w:r>
    </w:p>
    <w:p w14:paraId="3C278AF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40ADF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02FEC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9A1613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F1A82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"Before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071B785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3E42E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3CA1B8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"After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1B8FC43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w:t>
      </w:r>
      <w:r w:rsidRPr="00102A86">
        <w:rPr>
          <w:rFonts w:ascii="Consolas" w:eastAsia="Times New Roman" w:hAnsi="Consolas" w:cs="Times New Roman"/>
          <w:color w:val="F8F8F2"/>
          <w:sz w:val="21"/>
          <w:szCs w:val="21"/>
        </w:rPr>
        <w:t>)</w:t>
      </w:r>
    </w:p>
    <w:p w14:paraId="7567639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A63BFF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 outlier_df</w:t>
      </w:r>
    </w:p>
    <w:p w14:paraId="7FC83E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005F6D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(df)</w:t>
      </w:r>
    </w:p>
    <w:p w14:paraId="3FDBCD2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df.year</w:t>
      </w:r>
    </w:p>
    <w:p w14:paraId="6E5A47B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df.sort_index(</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level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ascending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inplace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kind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'quicksort'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na_position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'last'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sort_remaining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ignore_index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key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w:t>
      </w:r>
    </w:p>
    <w:p w14:paraId="187DABD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83737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outlier_df.</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'assets/processed_data/outliers.csv'</w:t>
      </w:r>
      <w:r w:rsidRPr="00102A86">
        <w:rPr>
          <w:rFonts w:ascii="Consolas" w:eastAsia="Times New Roman" w:hAnsi="Consolas" w:cs="Times New Roman"/>
          <w:color w:val="F8F8F2"/>
          <w:sz w:val="21"/>
          <w:szCs w:val="21"/>
        </w:rPr>
        <w:t>)</w:t>
      </w:r>
    </w:p>
    <w:p w14:paraId="695E80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967D9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countries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df[</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].unique()</w:t>
      </w:r>
    </w:p>
    <w:p w14:paraId="5011A73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0492D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22754B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08CC0D6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72B1BA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BD0E3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record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47C045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j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(i,i</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363C0B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record.</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[j])</w:t>
      </w:r>
    </w:p>
    <w:p w14:paraId="3896E6A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df.loc[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record</w:t>
      </w:r>
    </w:p>
    <w:p w14:paraId="101C1D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1A0550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EEBB7C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df</w:t>
      </w:r>
    </w:p>
    <w:p w14:paraId="53F52D65"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7FDB641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trains the model using the input data(dataframe)</w:t>
      </w:r>
    </w:p>
    <w:p w14:paraId="1E9ABA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1045B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F34EE9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input1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7CB2105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We take last column of the features as target and rest are taken as attributes</w:t>
      </w:r>
    </w:p>
    <w:p w14:paraId="5628B7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featureMat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input1.iloc[:, :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(input1.columns)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31E80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input1[input1.columns[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3434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train_features, test_features, train_res, 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train_test_split(featureMat,label,</w:t>
      </w:r>
      <w:r w:rsidRPr="00102A86">
        <w:rPr>
          <w:rFonts w:ascii="Consolas" w:eastAsia="Times New Roman" w:hAnsi="Consolas" w:cs="Times New Roman"/>
          <w:i/>
          <w:iCs/>
          <w:color w:val="FD971F"/>
          <w:sz w:val="21"/>
          <w:szCs w:val="21"/>
        </w:rPr>
        <w:t>test_size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0.4</w:t>
      </w:r>
      <w:r w:rsidRPr="00102A86">
        <w:rPr>
          <w:rFonts w:ascii="Consolas" w:eastAsia="Times New Roman" w:hAnsi="Consolas" w:cs="Times New Roman"/>
          <w:color w:val="F8F8F2"/>
          <w:sz w:val="21"/>
          <w:szCs w:val="21"/>
        </w:rPr>
        <w:t>)</w:t>
      </w:r>
    </w:p>
    <w:p w14:paraId="11D473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E6E8C2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Here we are using linear regression model</w:t>
      </w:r>
    </w:p>
    <w:p w14:paraId="12029E7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#model = linear_model.LinearRegression()</w:t>
      </w:r>
    </w:p>
    <w:p w14:paraId="0985F1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linear_model.ElasticNet(</w:t>
      </w:r>
      <w:r w:rsidRPr="00102A86">
        <w:rPr>
          <w:rFonts w:ascii="Consolas" w:eastAsia="Times New Roman" w:hAnsi="Consolas" w:cs="Times New Roman"/>
          <w:i/>
          <w:iCs/>
          <w:color w:val="FD971F"/>
          <w:sz w:val="21"/>
          <w:szCs w:val="21"/>
        </w:rPr>
        <w:t>alpha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0.7</w:t>
      </w:r>
      <w:r w:rsidRPr="00102A86">
        <w:rPr>
          <w:rFonts w:ascii="Consolas" w:eastAsia="Times New Roman" w:hAnsi="Consolas" w:cs="Times New Roman"/>
          <w:color w:val="F8F8F2"/>
          <w:sz w:val="21"/>
          <w:szCs w:val="21"/>
        </w:rPr>
        <w:t>)</w:t>
      </w:r>
    </w:p>
    <w:p w14:paraId="729C21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model.fit(train_features, train_res)</w:t>
      </w:r>
    </w:p>
    <w:p w14:paraId="6AD0F9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model.predict(test_features)</w:t>
      </w:r>
    </w:p>
    <w:p w14:paraId="6DFC75B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Checking for the score</w:t>
      </w:r>
    </w:p>
    <w:p w14:paraId="093D38E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r w:rsidRPr="00102A86">
        <w:rPr>
          <w:rFonts w:ascii="Consolas" w:eastAsia="Times New Roman" w:hAnsi="Consolas" w:cs="Times New Roman"/>
          <w:color w:val="F92672"/>
          <w:sz w:val="21"/>
          <w:szCs w:val="21"/>
        </w:rPr>
        <w:t>*</w:t>
      </w:r>
    </w:p>
    <w:p w14:paraId="0CBD227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p>
    <w:p w14:paraId="4EE0885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error)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p>
    <w:p w14:paraId="16DC8D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262CBA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1CF1C17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01974C5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24579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p>
    <w:p w14:paraId="5023D1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092629B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81BFF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features_for_forecast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list_for_forcasting[</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5236C5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model.predict([features_for_forecast])[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3B001AB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forecasted_values.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(forecasted_value)</w:t>
      </w:r>
    </w:p>
    <w:p w14:paraId="0E0E123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list_for_forcasting.append(forecasted_value)</w:t>
      </w:r>
    </w:p>
    <w:p w14:paraId="4CDE584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08ED2C0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forecasted_values, error</w:t>
      </w:r>
    </w:p>
    <w:p w14:paraId="0DBFD88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3E252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6C8170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CCB619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16C2D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number_of_forecast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p>
    <w:p w14:paraId="0E2AED4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FDCE91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78E7420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.to_list(), number_of_forecast,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ADD714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forecasts_ser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(forecasts,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7C50273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forecasts_ser,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.name), </w:t>
      </w:r>
      <w:r w:rsidRPr="00102A86">
        <w:rPr>
          <w:rFonts w:ascii="Consolas" w:eastAsia="Times New Roman" w:hAnsi="Consolas" w:cs="Times New Roman"/>
          <w:color w:val="E6DB74"/>
          <w:sz w:val="21"/>
          <w:szCs w:val="21"/>
        </w:rPr>
        <w:t>"Date"</w:t>
      </w:r>
      <w:r w:rsidRPr="00102A86">
        <w:rPr>
          <w:rFonts w:ascii="Consolas" w:eastAsia="Times New Roman" w:hAnsi="Consolas" w:cs="Times New Roman"/>
          <w:color w:val="F8F8F2"/>
          <w:sz w:val="21"/>
          <w:szCs w:val="21"/>
        </w:rPr>
        <w:t>)</w:t>
      </w:r>
    </w:p>
    <w:p w14:paraId="29FDEC3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D5C7F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to_plot, </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error</w:t>
      </w:r>
    </w:p>
    <w:p w14:paraId="3096488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069F42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function to check if the year is leap year or not</w:t>
      </w:r>
    </w:p>
    <w:p w14:paraId="4BC87F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8F8F2"/>
          <w:sz w:val="21"/>
          <w:szCs w:val="21"/>
        </w:rPr>
        <w:t>):</w:t>
      </w:r>
    </w:p>
    <w:p w14:paraId="65CDF4E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9384B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FC7B9C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5C2E8F6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013F941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F2223D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5BC6640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64F8FD7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3F21C28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0D2FD91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7FA8BF8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07C81B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2D68A2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1B7FCDE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name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'nt'</w:t>
      </w:r>
      <w:r w:rsidRPr="00102A86">
        <w:rPr>
          <w:rFonts w:ascii="Consolas" w:eastAsia="Times New Roman" w:hAnsi="Consolas" w:cs="Times New Roman"/>
          <w:color w:val="F8F8F2"/>
          <w:sz w:val="21"/>
          <w:szCs w:val="21"/>
        </w:rPr>
        <w:t>:</w:t>
      </w:r>
    </w:p>
    <w:p w14:paraId="110A931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'cls'</w:t>
      </w:r>
      <w:r w:rsidRPr="00102A86">
        <w:rPr>
          <w:rFonts w:ascii="Consolas" w:eastAsia="Times New Roman" w:hAnsi="Consolas" w:cs="Times New Roman"/>
          <w:color w:val="F8F8F2"/>
          <w:sz w:val="21"/>
          <w:szCs w:val="21"/>
        </w:rPr>
        <w:t>)</w:t>
      </w:r>
    </w:p>
    <w:p w14:paraId="5DB9F5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217C3D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'clear'</w:t>
      </w:r>
      <w:r w:rsidRPr="00102A86">
        <w:rPr>
          <w:rFonts w:ascii="Consolas" w:eastAsia="Times New Roman" w:hAnsi="Consolas" w:cs="Times New Roman"/>
          <w:color w:val="F8F8F2"/>
          <w:sz w:val="21"/>
          <w:szCs w:val="21"/>
        </w:rPr>
        <w:t>)</w:t>
      </w:r>
    </w:p>
    <w:p w14:paraId="24C1E1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D054FD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0FD49F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.copy()</w:t>
      </w:r>
    </w:p>
    <w:p w14:paraId="6AF9EA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p>
    <w:p w14:paraId="109771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index_for_forcaste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1CE7CF4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40868E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(forecasted_series)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1AC6A8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p>
    <w:p w14:paraId="5E7EF7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index_for_forcaste[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7DEA15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(date_temp.year)):</w:t>
      </w:r>
    </w:p>
    <w:p w14:paraId="42E1695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366</w:t>
      </w:r>
      <w:r w:rsidRPr="00102A86">
        <w:rPr>
          <w:rFonts w:ascii="Consolas" w:eastAsia="Times New Roman" w:hAnsi="Consolas" w:cs="Times New Roman"/>
          <w:color w:val="F8F8F2"/>
          <w:sz w:val="21"/>
          <w:szCs w:val="21"/>
        </w:rPr>
        <w:t>)</w:t>
      </w:r>
    </w:p>
    <w:p w14:paraId="5C921DE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6C92A3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365</w:t>
      </w:r>
      <w:r w:rsidRPr="00102A86">
        <w:rPr>
          <w:rFonts w:ascii="Consolas" w:eastAsia="Times New Roman" w:hAnsi="Consolas" w:cs="Times New Roman"/>
          <w:color w:val="F8F8F2"/>
          <w:sz w:val="21"/>
          <w:szCs w:val="21"/>
        </w:rPr>
        <w:t>)</w:t>
      </w:r>
    </w:p>
    <w:p w14:paraId="50A5AA9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(date_temp)</w:t>
      </w:r>
    </w:p>
    <w:p w14:paraId="7E8EDB3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97DB8A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7722DF6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(index_for_forcaste)</w:t>
      </w:r>
    </w:p>
    <w:p w14:paraId="0FE227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22076B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:forecasted_series.index,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:forecasted_series.values})</w:t>
      </w:r>
    </w:p>
    <w:p w14:paraId="627843F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3AD45F2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0524D4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06A8F6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forecasted_series</w:t>
      </w:r>
    </w:p>
    <w:p w14:paraId="430C45A0"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48D7DFD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"Generating data files.."</w:t>
      </w:r>
      <w:r w:rsidRPr="00102A86">
        <w:rPr>
          <w:rFonts w:ascii="Consolas" w:eastAsia="Times New Roman" w:hAnsi="Consolas" w:cs="Times New Roman"/>
          <w:color w:val="F8F8F2"/>
          <w:sz w:val="21"/>
          <w:szCs w:val="21"/>
        </w:rPr>
        <w:t>):</w:t>
      </w:r>
    </w:p>
    <w:p w14:paraId="1CB4323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47F68D3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#print("Creating a time series for country ",country," with parameter ", columns)</w:t>
      </w:r>
    </w:p>
    <w:p w14:paraId="58955E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df[(df.country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w:t>
      </w:r>
    </w:p>
    <w:p w14:paraId="755C684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 xml:space="preserve">(country_df, </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columns)</w:t>
      </w:r>
    </w:p>
    <w:p w14:paraId="75188C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adding all deaths together and group by year</w:t>
      </w:r>
    </w:p>
    <w:p w14:paraId="49C10A0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w:t>
      </w:r>
      <w:r w:rsidRPr="00102A86">
        <w:rPr>
          <w:rFonts w:ascii="Consolas" w:eastAsia="Times New Roman" w:hAnsi="Consolas" w:cs="Times New Roman"/>
          <w:color w:val="A6E22E"/>
          <w:sz w:val="21"/>
          <w:szCs w:val="21"/>
        </w:rPr>
        <w:t>groupby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])[columns].</w:t>
      </w:r>
      <w:r w:rsidRPr="00102A86">
        <w:rPr>
          <w:rFonts w:ascii="Consolas" w:eastAsia="Times New Roman" w:hAnsi="Consolas" w:cs="Times New Roman"/>
          <w:color w:val="A6E22E"/>
          <w:sz w:val="21"/>
          <w:szCs w:val="21"/>
        </w:rPr>
        <w:t>transform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'sum'</w:t>
      </w:r>
      <w:r w:rsidRPr="00102A86">
        <w:rPr>
          <w:rFonts w:ascii="Consolas" w:eastAsia="Times New Roman" w:hAnsi="Consolas" w:cs="Times New Roman"/>
          <w:color w:val="F8F8F2"/>
          <w:sz w:val="21"/>
          <w:szCs w:val="21"/>
        </w:rPr>
        <w:t>)</w:t>
      </w:r>
    </w:p>
    <w:p w14:paraId="0DA9FF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#country_with_columns = pd.Series.to_frame(country_with_columns)</w:t>
      </w:r>
    </w:p>
    <w:p w14:paraId="4DC3D52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(country_with_columns.index)</w:t>
      </w:r>
    </w:p>
    <w:p w14:paraId="6CD583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country_with_columns.drop_duplicates()</w:t>
      </w:r>
    </w:p>
    <w:p w14:paraId="561903A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w:t>
      </w:r>
      <w:r w:rsidRPr="00102A86">
        <w:rPr>
          <w:rFonts w:ascii="Consolas" w:eastAsia="Times New Roman" w:hAnsi="Consolas" w:cs="Times New Roman"/>
          <w:i/>
          <w:iCs/>
          <w:color w:val="FD971F"/>
          <w:sz w:val="21"/>
          <w:szCs w:val="21"/>
        </w:rPr>
        <w:t>labels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18AE93A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C637A6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country_with_columns.to_csv(</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(country)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0F5AE01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C5387C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"All files are written in the directory."</w:t>
      </w:r>
      <w:r w:rsidRPr="00102A86">
        <w:rPr>
          <w:rFonts w:ascii="Consolas" w:eastAsia="Times New Roman" w:hAnsi="Consolas" w:cs="Times New Roman"/>
          <w:color w:val="F8F8F2"/>
          <w:sz w:val="21"/>
          <w:szCs w:val="21"/>
        </w:rPr>
        <w:t>)</w:t>
      </w:r>
    </w:p>
    <w:p w14:paraId="1B8CCAB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AE81FF"/>
          <w:sz w:val="21"/>
          <w:szCs w:val="21"/>
        </w:rPr>
        <w:t>\n</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0348A346"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14AC660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evaluate an SARIMA model for a given order (p,d,q)</w:t>
      </w:r>
    </w:p>
    <w:p w14:paraId="34D3243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232029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3EF265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prepare training dataset</w:t>
      </w:r>
    </w:p>
    <w:p w14:paraId="289F6F5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train_size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0.66</w:t>
      </w:r>
      <w:r w:rsidRPr="00102A86">
        <w:rPr>
          <w:rFonts w:ascii="Consolas" w:eastAsia="Times New Roman" w:hAnsi="Consolas" w:cs="Times New Roman"/>
          <w:color w:val="F8F8F2"/>
          <w:sz w:val="21"/>
          <w:szCs w:val="21"/>
        </w:rPr>
        <w:t>)</w:t>
      </w:r>
    </w:p>
    <w:p w14:paraId="077E2C6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:train_size],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[train_size:]</w:t>
      </w:r>
    </w:p>
    <w:p w14:paraId="0E79305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history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train]</w:t>
      </w:r>
    </w:p>
    <w:p w14:paraId="5A3FA4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69BDBC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make predictions</w:t>
      </w:r>
    </w:p>
    <w:p w14:paraId="344C387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w:t>
      </w:r>
    </w:p>
    <w:p w14:paraId="6B1F03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FE094E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p>
    <w:p w14:paraId="05BD30F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SARIMAX(history,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460C65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model_fit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r w:rsidRPr="00102A86">
        <w:rPr>
          <w:rFonts w:ascii="Consolas" w:eastAsia="Times New Roman" w:hAnsi="Consolas" w:cs="Times New Roman"/>
          <w:i/>
          <w:iCs/>
          <w:color w:val="FD971F"/>
          <w:sz w:val="21"/>
          <w:szCs w:val="21"/>
        </w:rPr>
        <w:t>disp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4A921F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yhat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model_fit.forecast()[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787D93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predictions.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(yhat)</w:t>
      </w:r>
    </w:p>
    <w:p w14:paraId="41A400F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history.</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(test[t])</w:t>
      </w:r>
    </w:p>
    <w:p w14:paraId="4BC51D1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3F967F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calculate out of sample error</w:t>
      </w:r>
    </w:p>
    <w:p w14:paraId="7215AD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(mean_squared_error(test, predictions))</w:t>
      </w:r>
    </w:p>
    <w:p w14:paraId="44A9C6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032AE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rmse</w:t>
      </w:r>
    </w:p>
    <w:p w14:paraId="734AC2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610689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evaluate combinations of p, d and q values for an SARIMA model</w:t>
      </w:r>
    </w:p>
    <w:p w14:paraId="0E89693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4895F5D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C05F06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.astype(</w:t>
      </w:r>
      <w:r w:rsidRPr="00102A86">
        <w:rPr>
          <w:rFonts w:ascii="Consolas" w:eastAsia="Times New Roman" w:hAnsi="Consolas" w:cs="Times New Roman"/>
          <w:color w:val="E6DB74"/>
          <w:sz w:val="21"/>
          <w:szCs w:val="21"/>
        </w:rPr>
        <w:t>'float32'</w:t>
      </w:r>
      <w:r w:rsidRPr="00102A86">
        <w:rPr>
          <w:rFonts w:ascii="Consolas" w:eastAsia="Times New Roman" w:hAnsi="Consolas" w:cs="Times New Roman"/>
          <w:color w:val="F8F8F2"/>
          <w:sz w:val="21"/>
          <w:szCs w:val="21"/>
        </w:rPr>
        <w:t>)</w:t>
      </w:r>
    </w:p>
    <w:p w14:paraId="4AE5A14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float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"inf"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None</w:t>
      </w:r>
    </w:p>
    <w:p w14:paraId="6669CBA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3B7C1B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w:t>
      </w:r>
    </w:p>
    <w:p w14:paraId="3B8EFB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740C67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d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w:t>
      </w:r>
    </w:p>
    <w:p w14:paraId="0B0B4A7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B3422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q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2A0A30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401BC0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order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(p,d,q)</w:t>
      </w:r>
    </w:p>
    <w:p w14:paraId="3197D47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try</w:t>
      </w:r>
      <w:r w:rsidRPr="00102A86">
        <w:rPr>
          <w:rFonts w:ascii="Consolas" w:eastAsia="Times New Roman" w:hAnsi="Consolas" w:cs="Times New Roman"/>
          <w:color w:val="F8F8F2"/>
          <w:sz w:val="21"/>
          <w:szCs w:val="21"/>
        </w:rPr>
        <w:t>:</w:t>
      </w:r>
    </w:p>
    <w:p w14:paraId="28BE33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order)</w:t>
      </w:r>
    </w:p>
    <w:p w14:paraId="23CC275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&lt;</w:t>
      </w:r>
      <w:r w:rsidRPr="00102A86">
        <w:rPr>
          <w:rFonts w:ascii="Consolas" w:eastAsia="Times New Roman" w:hAnsi="Consolas" w:cs="Times New Roman"/>
          <w:color w:val="F8F8F2"/>
          <w:sz w:val="21"/>
          <w:szCs w:val="21"/>
        </w:rPr>
        <w:t xml:space="preserve"> best_score:</w:t>
      </w:r>
    </w:p>
    <w:p w14:paraId="6A0D6E1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 order</w:t>
      </w:r>
    </w:p>
    <w:p w14:paraId="204591D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#print('SARIMA%s RMSE=%.3f' % (order,rmse))</w:t>
      </w:r>
    </w:p>
    <w:p w14:paraId="27F8E05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except</w:t>
      </w:r>
      <w:r w:rsidRPr="00102A86">
        <w:rPr>
          <w:rFonts w:ascii="Consolas" w:eastAsia="Times New Roman" w:hAnsi="Consolas" w:cs="Times New Roman"/>
          <w:color w:val="F8F8F2"/>
          <w:sz w:val="21"/>
          <w:szCs w:val="21"/>
        </w:rPr>
        <w:t>:</w:t>
      </w:r>
    </w:p>
    <w:p w14:paraId="11C421E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continue</w:t>
      </w:r>
    </w:p>
    <w:p w14:paraId="2C559E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B9FC0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6AB2C6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78303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2825F2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best_cfg, best_score, rmse</w:t>
      </w:r>
    </w:p>
    <w:p w14:paraId="52DA32DA"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17DDB4A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F68543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074A5B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header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index_col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26072D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C7BE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series.columns:</w:t>
      </w:r>
    </w:p>
    <w:p w14:paraId="3935365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4971BBC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w:t>
      </w:r>
      <w:r w:rsidRPr="00102A86">
        <w:rPr>
          <w:rFonts w:ascii="Consolas" w:eastAsia="Times New Roman" w:hAnsi="Consolas" w:cs="Times New Roman"/>
          <w:color w:val="F92672"/>
          <w:sz w:val="21"/>
          <w:szCs w:val="21"/>
        </w:rPr>
        <w:t>pass</w:t>
      </w:r>
    </w:p>
    <w:p w14:paraId="2B3DD94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7EC42DC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evaluate parameters</w:t>
      </w:r>
    </w:p>
    <w:p w14:paraId="471E5B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6</w:t>
      </w:r>
      <w:r w:rsidRPr="00102A86">
        <w:rPr>
          <w:rFonts w:ascii="Consolas" w:eastAsia="Times New Roman" w:hAnsi="Consolas" w:cs="Times New Roman"/>
          <w:color w:val="F8F8F2"/>
          <w:sz w:val="21"/>
          <w:szCs w:val="21"/>
        </w:rPr>
        <w:t>]</w:t>
      </w:r>
    </w:p>
    <w:p w14:paraId="72B98B8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5329D01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q_values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062108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C5D6E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series[parameter_to_forecast].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676EE0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series.index</w:t>
      </w:r>
    </w:p>
    <w:p w14:paraId="23B951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tdf.</w:t>
      </w:r>
      <w:r w:rsidRPr="00102A86">
        <w:rPr>
          <w:rFonts w:ascii="Consolas" w:eastAsia="Times New Roman" w:hAnsi="Consolas" w:cs="Times New Roman"/>
          <w:color w:val="A6E22E"/>
          <w:sz w:val="21"/>
          <w:szCs w:val="21"/>
        </w:rPr>
        <w:t>squeeze</w:t>
      </w:r>
      <w:r w:rsidRPr="00102A86">
        <w:rPr>
          <w:rFonts w:ascii="Consolas" w:eastAsia="Times New Roman" w:hAnsi="Consolas" w:cs="Times New Roman"/>
          <w:color w:val="F8F8F2"/>
          <w:sz w:val="21"/>
          <w:szCs w:val="21"/>
        </w:rPr>
        <w:t>()</w:t>
      </w:r>
    </w:p>
    <w:p w14:paraId="177599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158C4B8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selecting best model using grid search</w:t>
      </w:r>
    </w:p>
    <w:p w14:paraId="423A852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best_cfg, best_score, error_sarimax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(tdf.values, p_values, d_values, q_values)</w:t>
      </w:r>
    </w:p>
    <w:p w14:paraId="5A1441A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Instantiate the model</w:t>
      </w:r>
    </w:p>
    <w:p w14:paraId="56286F6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6845946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SARIMAX(series[parameter_to_forecast],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best_cfg)</w:t>
      </w:r>
    </w:p>
    <w:p w14:paraId="505C490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F698DA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Fit the model</w:t>
      </w:r>
    </w:p>
    <w:p w14:paraId="0F6CBEF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results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p>
    <w:p w14:paraId="59E6446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1DBBC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15D774B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results.get_prediction(</w:t>
      </w:r>
      <w:r w:rsidRPr="00102A86">
        <w:rPr>
          <w:rFonts w:ascii="Consolas" w:eastAsia="Times New Roman" w:hAnsi="Consolas" w:cs="Times New Roman"/>
          <w:i/>
          <w:iCs/>
          <w:color w:val="FD971F"/>
          <w:sz w:val="21"/>
          <w:szCs w:val="21"/>
        </w:rPr>
        <w:t>start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end</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5A64E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forecasted_1, actual, error_AR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 xml:space="preserve">(series[parameter_to_forecast], </w:t>
      </w:r>
    </w:p>
    <w:p w14:paraId="582BD30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44B27C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241E9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(forecasted_1[parameter_to_forecast].</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p>
    <w:p w14:paraId="65AD051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9A8BB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data_fbp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1933413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data_fbp.index</w:t>
      </w:r>
    </w:p>
    <w:p w14:paraId="5E59D5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data_fbp.columns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375FF5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775CE81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p>
    <w:p w14:paraId="42406C1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C8039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Prophet(</w:t>
      </w:r>
      <w:r w:rsidRPr="00102A86">
        <w:rPr>
          <w:rFonts w:ascii="Consolas" w:eastAsia="Times New Roman" w:hAnsi="Consolas" w:cs="Times New Roman"/>
          <w:i/>
          <w:iCs/>
          <w:color w:val="FD971F"/>
          <w:sz w:val="21"/>
          <w:szCs w:val="21"/>
        </w:rPr>
        <w:t>interval_width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0.80</w:t>
      </w:r>
      <w:r w:rsidRPr="00102A86">
        <w:rPr>
          <w:rFonts w:ascii="Consolas" w:eastAsia="Times New Roman" w:hAnsi="Consolas" w:cs="Times New Roman"/>
          <w:color w:val="F8F8F2"/>
          <w:sz w:val="21"/>
          <w:szCs w:val="21"/>
        </w:rPr>
        <w:t>)</w:t>
      </w:r>
    </w:p>
    <w:p w14:paraId="1E1886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m.fit(data_fbp)</w:t>
      </w:r>
    </w:p>
    <w:p w14:paraId="2DF1941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future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m.make_future_dataframe(</w:t>
      </w:r>
      <w:r w:rsidRPr="00102A86">
        <w:rPr>
          <w:rFonts w:ascii="Consolas" w:eastAsia="Times New Roman" w:hAnsi="Consolas" w:cs="Times New Roman"/>
          <w:i/>
          <w:iCs/>
          <w:color w:val="FD971F"/>
          <w:sz w:val="21"/>
          <w:szCs w:val="21"/>
        </w:rPr>
        <w:t>periods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freq</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include_history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"False"</w:t>
      </w:r>
      <w:r w:rsidRPr="00102A86">
        <w:rPr>
          <w:rFonts w:ascii="Consolas" w:eastAsia="Times New Roman" w:hAnsi="Consolas" w:cs="Times New Roman"/>
          <w:color w:val="F8F8F2"/>
          <w:sz w:val="21"/>
          <w:szCs w:val="21"/>
        </w:rPr>
        <w:t xml:space="preserve">) </w:t>
      </w:r>
    </w:p>
    <w:p w14:paraId="27CB53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m.predict(future)</w:t>
      </w:r>
    </w:p>
    <w:p w14:paraId="3E400C5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'yhat_lower'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'yhat_upper'</w:t>
      </w:r>
      <w:r w:rsidRPr="00102A86">
        <w:rPr>
          <w:rFonts w:ascii="Consolas" w:eastAsia="Times New Roman" w:hAnsi="Consolas" w:cs="Times New Roman"/>
          <w:color w:val="F8F8F2"/>
          <w:sz w:val="21"/>
          <w:szCs w:val="21"/>
        </w:rPr>
        <w:t>]]</w:t>
      </w:r>
    </w:p>
    <w:p w14:paraId="3A268E7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3561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temp_ls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].to_list()[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p>
    <w:p w14:paraId="3EEFEA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4F20EC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forcecast_fbf.</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(temp_ls)</w:t>
      </w:r>
    </w:p>
    <w:p w14:paraId="252C87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(forcecast_fbf,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384623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to_plot_fbf</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forcecast_fbf,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75D9BD5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D4131A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Model evaluation for prophet</w:t>
      </w:r>
    </w:p>
    <w:p w14:paraId="0919DFE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forecast.iloc[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w:t>
      </w:r>
    </w:p>
    <w:p w14:paraId="40AF88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#print("Root Mean Squared Error between actual and  predicted values: ",rmse(predictions,test['y']), "--&gt; ",int(rmse(predictions,test['y'])*10000/test['y'].mean())/100," %")</w:t>
      </w:r>
    </w:p>
    <w:p w14:paraId="291EBD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error_fbprophet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rmse(predictions,test[</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p>
    <w:p w14:paraId="1B6A82C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mean_forecast_sarima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forecasts.predicted_mean</w:t>
      </w:r>
    </w:p>
    <w:p w14:paraId="6026C74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AB8E71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285F21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forcasted_final_sarima.</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(mean_forecast_sarima.to_list())</w:t>
      </w:r>
    </w:p>
    <w:p w14:paraId="57A6021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(forcasted_final_sarima,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16AA6DF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34884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"Forecasting for country: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p>
    <w:p w14:paraId="3014D24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9D4CE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forcasted_final_sarima,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6404FDB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p>
    <w:p w14:paraId="2E86576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forcasted_final</w:t>
      </w:r>
    </w:p>
    <w:p w14:paraId="72D4094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to_plot.</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B7489C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to_plot_fbf[parameter_to_forecast]</w:t>
      </w:r>
    </w:p>
    <w:p w14:paraId="50D5D4A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64D05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43C7CED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6357D9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3C4EBE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401F4D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first_time:</w:t>
      </w:r>
    </w:p>
    <w:p w14:paraId="4A1A72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73968BC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717C50F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93A01B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merge</w:t>
      </w:r>
      <w:r w:rsidRPr="00102A86">
        <w:rPr>
          <w:rFonts w:ascii="Consolas" w:eastAsia="Times New Roman" w:hAnsi="Consolas" w:cs="Times New Roman"/>
          <w:color w:val="F8F8F2"/>
          <w:sz w:val="21"/>
          <w:szCs w:val="21"/>
        </w:rPr>
        <w:t xml:space="preserve">(to_plot, temp, </w:t>
      </w:r>
      <w:r w:rsidRPr="00102A86">
        <w:rPr>
          <w:rFonts w:ascii="Consolas" w:eastAsia="Times New Roman" w:hAnsi="Consolas" w:cs="Times New Roman"/>
          <w:i/>
          <w:iCs/>
          <w:color w:val="FD971F"/>
          <w:sz w:val="21"/>
          <w:szCs w:val="21"/>
        </w:rPr>
        <w:t>on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how</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'right'</w:t>
      </w:r>
      <w:r w:rsidRPr="00102A86">
        <w:rPr>
          <w:rFonts w:ascii="Consolas" w:eastAsia="Times New Roman" w:hAnsi="Consolas" w:cs="Times New Roman"/>
          <w:color w:val="F8F8F2"/>
          <w:sz w:val="21"/>
          <w:szCs w:val="21"/>
        </w:rPr>
        <w:t xml:space="preserve">) </w:t>
      </w:r>
    </w:p>
    <w:p w14:paraId="515FE2E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6909E9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error_AR,error_sarimax, error_fbprophet]</w:t>
      </w:r>
    </w:p>
    <w:p w14:paraId="55201B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4BB9F37F"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37BF371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writting forecastes to the hard-disk</w:t>
      </w:r>
    </w:p>
    <w:p w14:paraId="3DB0382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'assets/processed_data/country_wise/forecasted/'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2C680E9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F053E9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temp, series</w:t>
      </w:r>
    </w:p>
    <w:p w14:paraId="773F82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5A719ED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"Generating forecasted data files.."</w:t>
      </w:r>
      <w:r w:rsidRPr="00102A86">
        <w:rPr>
          <w:rFonts w:ascii="Consolas" w:eastAsia="Times New Roman" w:hAnsi="Consolas" w:cs="Times New Roman"/>
          <w:color w:val="F8F8F2"/>
          <w:sz w:val="21"/>
          <w:szCs w:val="21"/>
        </w:rPr>
        <w:t>):</w:t>
      </w:r>
    </w:p>
    <w:p w14:paraId="53E845D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10CC6D3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to_plot,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w:t>
      </w:r>
    </w:p>
    <w:p w14:paraId="0D860F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'assets/processed_data/error.csv'</w:t>
      </w:r>
      <w:r w:rsidRPr="00102A86">
        <w:rPr>
          <w:rFonts w:ascii="Consolas" w:eastAsia="Times New Roman" w:hAnsi="Consolas" w:cs="Times New Roman"/>
          <w:color w:val="F8F8F2"/>
          <w:sz w:val="21"/>
          <w:szCs w:val="21"/>
        </w:rPr>
        <w:t>)</w:t>
      </w:r>
    </w:p>
    <w:p w14:paraId="6B0A908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0F57734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28EDEB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4A5DE73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"Forecasted files are ready to serve the dash boarded."</w:t>
      </w:r>
      <w:r w:rsidRPr="00102A86">
        <w:rPr>
          <w:rFonts w:ascii="Consolas" w:eastAsia="Times New Roman" w:hAnsi="Consolas" w:cs="Times New Roman"/>
          <w:color w:val="F8F8F2"/>
          <w:sz w:val="21"/>
          <w:szCs w:val="21"/>
        </w:rPr>
        <w:t>)</w:t>
      </w:r>
    </w:p>
    <w:p w14:paraId="0F7B54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09727042" w14:textId="77777777" w:rsidR="00B20A25" w:rsidRDefault="00B20A25" w:rsidP="00B20A25">
      <w:pPr>
        <w:spacing w:line="360" w:lineRule="auto"/>
        <w:jc w:val="both"/>
        <w:rPr>
          <w:rFonts w:ascii="Arial" w:hAnsi="Arial" w:cs="Arial"/>
        </w:rPr>
      </w:pPr>
    </w:p>
    <w:p w14:paraId="064957A4" w14:textId="77777777" w:rsidR="00B20A25" w:rsidRPr="00C1718C" w:rsidRDefault="00B20A25" w:rsidP="00B20A25">
      <w:pPr>
        <w:spacing w:line="360" w:lineRule="auto"/>
        <w:jc w:val="both"/>
        <w:rPr>
          <w:rFonts w:ascii="Arial" w:hAnsi="Arial" w:cs="Arial"/>
        </w:rPr>
      </w:pPr>
    </w:p>
    <w:p w14:paraId="5FD9F9C6" w14:textId="77777777" w:rsidR="00B20A25" w:rsidRPr="00B20A25" w:rsidRDefault="00B20A25" w:rsidP="00B20A25">
      <w:pPr>
        <w:spacing w:line="360" w:lineRule="auto"/>
        <w:rPr>
          <w:rFonts w:ascii="Arial" w:hAnsi="Arial" w:cs="Arial"/>
        </w:rPr>
      </w:pPr>
    </w:p>
    <w:sdt>
      <w:sdtPr>
        <w:rPr>
          <w:rFonts w:ascii="Arial" w:hAnsi="Arial" w:cs="Arial"/>
        </w:rPr>
        <w:id w:val="631672799"/>
        <w:docPartObj>
          <w:docPartGallery w:val="Bibliographies"/>
          <w:docPartUnique/>
        </w:docPartObj>
      </w:sdtPr>
      <w:sdtContent>
        <w:p w14:paraId="54083CEC" w14:textId="2D09DABE" w:rsidR="0049196A" w:rsidRPr="00C1718C" w:rsidRDefault="00B20A25" w:rsidP="002E0512">
          <w:pPr>
            <w:pStyle w:val="ListParagraph"/>
            <w:numPr>
              <w:ilvl w:val="1"/>
              <w:numId w:val="4"/>
            </w:numPr>
            <w:spacing w:line="360" w:lineRule="auto"/>
            <w:jc w:val="both"/>
            <w:rPr>
              <w:rFonts w:ascii="Arial" w:hAnsi="Arial" w:cs="Arial"/>
              <w:b/>
              <w:bCs/>
              <w:sz w:val="32"/>
              <w:szCs w:val="32"/>
            </w:rPr>
          </w:pPr>
          <w:r>
            <w:rPr>
              <w:rFonts w:ascii="Arial" w:hAnsi="Arial" w:cs="Arial"/>
              <w:b/>
              <w:bCs/>
              <w:sz w:val="32"/>
              <w:szCs w:val="32"/>
            </w:rPr>
            <w:t>Bibliography</w:t>
          </w:r>
        </w:p>
        <w:sdt>
          <w:sdtPr>
            <w:rPr>
              <w:rFonts w:ascii="Arial" w:hAnsi="Arial" w:cs="Arial"/>
              <w:b/>
              <w:bCs/>
              <w:sz w:val="32"/>
              <w:szCs w:val="32"/>
            </w:rPr>
            <w:tag w:val="MENDELEY_BIBLIOGRAPHY"/>
            <w:id w:val="1478214"/>
            <w:placeholder>
              <w:docPart w:val="DefaultPlaceholder_-1854013440"/>
            </w:placeholder>
          </w:sdtPr>
          <w:sdtContent>
            <w:p w14:paraId="1685EB77" w14:textId="77777777" w:rsidR="00863E39" w:rsidRDefault="00863E39">
              <w:pPr>
                <w:autoSpaceDE w:val="0"/>
                <w:autoSpaceDN w:val="0"/>
                <w:ind w:hanging="480"/>
                <w:divId w:val="668293825"/>
                <w:rPr>
                  <w:rFonts w:eastAsia="Times New Roman"/>
                  <w:sz w:val="24"/>
                  <w:szCs w:val="24"/>
                </w:rPr>
              </w:pPr>
              <w:r>
                <w:rPr>
                  <w:rFonts w:eastAsia="Times New Roman"/>
                  <w:i/>
                  <w:iCs/>
                </w:rPr>
                <w:t>10 Reasons Why Laravel Is The Best PHP Framework For 2022</w:t>
              </w:r>
              <w:r>
                <w:rPr>
                  <w:rFonts w:eastAsia="Times New Roman"/>
                </w:rPr>
                <w:t>. (n.d.). Retrieved August 25, 2022, from https://www.clariontech.com/blog/10-reasons-why-laravel-is-the-best-php-framework-for-2019</w:t>
              </w:r>
            </w:p>
            <w:p w14:paraId="2AA6ED2D" w14:textId="6A4EA86C" w:rsidR="00863E39" w:rsidRDefault="00863E39">
              <w:pPr>
                <w:autoSpaceDE w:val="0"/>
                <w:autoSpaceDN w:val="0"/>
                <w:ind w:hanging="480"/>
                <w:divId w:val="1009601944"/>
                <w:rPr>
                  <w:rFonts w:eastAsia="Times New Roman"/>
                </w:rPr>
              </w:pPr>
              <w:r>
                <w:rPr>
                  <w:rFonts w:eastAsia="Times New Roman"/>
                </w:rPr>
                <w:t xml:space="preserve">Aborujilah,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60E5B2FC" w14:textId="77777777" w:rsidR="00863E39" w:rsidRDefault="00863E39">
              <w:pPr>
                <w:autoSpaceDE w:val="0"/>
                <w:autoSpaceDN w:val="0"/>
                <w:ind w:hanging="480"/>
                <w:divId w:val="1571118302"/>
                <w:rPr>
                  <w:rFonts w:eastAsia="Times New Roman"/>
                </w:rPr>
              </w:pPr>
              <w:r>
                <w:rPr>
                  <w:rFonts w:eastAsia="Times New Roman"/>
                </w:rPr>
                <w:t xml:space="preserve">Ajitesh Kumar. (2022, May 28). </w:t>
              </w:r>
              <w:r>
                <w:rPr>
                  <w:rFonts w:eastAsia="Times New Roman"/>
                  <w:i/>
                  <w:iCs/>
                </w:rPr>
                <w:t>Purpose of Dashboard: Advantages &amp; Disadvantages - Data Analytics</w:t>
              </w:r>
              <w:r>
                <w:rPr>
                  <w:rFonts w:eastAsia="Times New Roman"/>
                </w:rPr>
                <w:t>. https://vitalflux.com/dashboard-purpose-advantages-disadvantages/</w:t>
              </w:r>
            </w:p>
            <w:p w14:paraId="67104D01" w14:textId="77777777" w:rsidR="00863E39" w:rsidRDefault="00863E39">
              <w:pPr>
                <w:autoSpaceDE w:val="0"/>
                <w:autoSpaceDN w:val="0"/>
                <w:ind w:hanging="480"/>
                <w:divId w:val="1352952459"/>
                <w:rPr>
                  <w:rFonts w:eastAsia="Times New Roman"/>
                </w:rPr>
              </w:pPr>
              <w:r>
                <w:rPr>
                  <w:rFonts w:eastAsia="Times New Roman"/>
                </w:rPr>
                <w:t xml:space="preserve">Alexander Blaufuss. (2020). </w:t>
              </w:r>
              <w:r>
                <w:rPr>
                  <w:rFonts w:eastAsia="Times New Roman"/>
                  <w:i/>
                  <w:iCs/>
                </w:rPr>
                <w:t>How To Build A Dashboard In Python – Plotly Dash Step-by-Step Tutorial</w:t>
              </w:r>
              <w:r>
                <w:rPr>
                  <w:rFonts w:eastAsia="Times New Roman"/>
                </w:rPr>
                <w:t>. https://www.statworx.com/en/content-hub/blog/how-to-build-a-dashboard-in-python-plotly-dash-step-by-step-tutorial/</w:t>
              </w:r>
            </w:p>
            <w:p w14:paraId="776708EF" w14:textId="77777777" w:rsidR="00863E39" w:rsidRDefault="00863E39">
              <w:pPr>
                <w:autoSpaceDE w:val="0"/>
                <w:autoSpaceDN w:val="0"/>
                <w:ind w:hanging="480"/>
                <w:divId w:val="242109353"/>
                <w:rPr>
                  <w:rFonts w:eastAsia="Times New Roman"/>
                </w:rPr>
              </w:pPr>
              <w:r>
                <w:rPr>
                  <w:rFonts w:eastAsia="Times New Roman"/>
                </w:rPr>
                <w:t xml:space="preserve">Almasi, K., Belso, N., Kapur, N., Webb, R., Cooper, J., Hadley, S., Kerfoot, M., Dunn, G., Sotonyi, P., Rihmer, Z., &amp; Appleby, L. (2009). Risk factors for suicide in Hungary: A case-control study. </w:t>
              </w:r>
              <w:r>
                <w:rPr>
                  <w:rFonts w:eastAsia="Times New Roman"/>
                  <w:i/>
                  <w:iCs/>
                </w:rPr>
                <w:t>BMC Psychiatry</w:t>
              </w:r>
              <w:r>
                <w:rPr>
                  <w:rFonts w:eastAsia="Times New Roman"/>
                </w:rPr>
                <w:t xml:space="preserve">, </w:t>
              </w:r>
              <w:r>
                <w:rPr>
                  <w:rFonts w:eastAsia="Times New Roman"/>
                  <w:i/>
                  <w:iCs/>
                </w:rPr>
                <w:t>9</w:t>
              </w:r>
              <w:r>
                <w:rPr>
                  <w:rFonts w:eastAsia="Times New Roman"/>
                </w:rPr>
                <w:t>(1), 1–9. https://doi.org/10.1186/1471-244X-9-45/TABLES/4</w:t>
              </w:r>
            </w:p>
            <w:p w14:paraId="46CEB667" w14:textId="77777777" w:rsidR="00863E39" w:rsidRDefault="00863E39">
              <w:pPr>
                <w:autoSpaceDE w:val="0"/>
                <w:autoSpaceDN w:val="0"/>
                <w:ind w:hanging="480"/>
                <w:divId w:val="1067872743"/>
                <w:rPr>
                  <w:rFonts w:eastAsia="Times New Roman"/>
                </w:rPr>
              </w:pPr>
              <w:r>
                <w:rPr>
                  <w:rFonts w:eastAsia="Times New Roman"/>
                </w:rPr>
                <w:t xml:space="preserve">Anna Politkovskaya. (2004). </w:t>
              </w:r>
              <w:r>
                <w:rPr>
                  <w:rFonts w:eastAsia="Times New Roman"/>
                  <w:i/>
                  <w:iCs/>
                </w:rPr>
                <w:t>Politkovskaya A.Putin’s Russia.</w:t>
              </w:r>
            </w:p>
            <w:p w14:paraId="033877BF" w14:textId="77777777" w:rsidR="00863E39" w:rsidRDefault="00863E39">
              <w:pPr>
                <w:autoSpaceDE w:val="0"/>
                <w:autoSpaceDN w:val="0"/>
                <w:ind w:hanging="480"/>
                <w:divId w:val="1556892719"/>
                <w:rPr>
                  <w:rFonts w:eastAsia="Times New Roman"/>
                </w:rPr>
              </w:pPr>
              <w:r>
                <w:rPr>
                  <w:rFonts w:eastAsia="Times New Roman"/>
                </w:rPr>
                <w:lastRenderedPageBreak/>
                <w:t xml:space="preserve">Chatfield, C. (2000). </w:t>
              </w:r>
              <w:r>
                <w:rPr>
                  <w:rFonts w:eastAsia="Times New Roman"/>
                  <w:i/>
                  <w:iCs/>
                </w:rPr>
                <w:t>Time-Series Forecasting</w:t>
              </w:r>
              <w:r>
                <w:rPr>
                  <w:rFonts w:eastAsia="Times New Roman"/>
                </w:rPr>
                <w:t>. https://doi.org/10.1201/9781420036206</w:t>
              </w:r>
            </w:p>
            <w:p w14:paraId="28568433" w14:textId="77777777" w:rsidR="00863E39" w:rsidRDefault="00863E39">
              <w:pPr>
                <w:autoSpaceDE w:val="0"/>
                <w:autoSpaceDN w:val="0"/>
                <w:ind w:hanging="480"/>
                <w:divId w:val="1335186508"/>
                <w:rPr>
                  <w:rFonts w:eastAsia="Times New Roman"/>
                </w:rPr>
              </w:pPr>
              <w:r>
                <w:rPr>
                  <w:rFonts w:eastAsia="Times New Roman"/>
                </w:rPr>
                <w:t xml:space="preserve">Copenhagen: World Health Organization. (2005). </w:t>
              </w:r>
              <w:r>
                <w:rPr>
                  <w:rFonts w:eastAsia="Times New Roman"/>
                  <w:i/>
                  <w:iCs/>
                </w:rPr>
                <w:t>WHO Regional Office for Europe Mental health</w:t>
              </w:r>
              <w:r>
                <w:rPr>
                  <w:rFonts w:eastAsia="Times New Roman"/>
                </w:rPr>
                <w:t>.</w:t>
              </w:r>
            </w:p>
            <w:p w14:paraId="1A1A59A5" w14:textId="77777777" w:rsidR="00863E39" w:rsidRDefault="00863E39">
              <w:pPr>
                <w:autoSpaceDE w:val="0"/>
                <w:autoSpaceDN w:val="0"/>
                <w:ind w:hanging="480"/>
                <w:divId w:val="159932294"/>
                <w:rPr>
                  <w:rFonts w:eastAsia="Times New Roman"/>
                </w:rPr>
              </w:pPr>
              <w:r>
                <w:rPr>
                  <w:rFonts w:eastAsia="Times New Roman"/>
                  <w:i/>
                  <w:iCs/>
                </w:rPr>
                <w:t>COVID-19 Map - Johns Hopkins Coronavirus Resource Center</w:t>
              </w:r>
              <w:r>
                <w:rPr>
                  <w:rFonts w:eastAsia="Times New Roman"/>
                </w:rPr>
                <w:t>. (n.d.). Retrieved June 11, 2022, from https://coronavirus.jhu.edu/map.html</w:t>
              </w:r>
            </w:p>
            <w:p w14:paraId="7FEDD37F" w14:textId="77777777" w:rsidR="00863E39" w:rsidRDefault="00863E39">
              <w:pPr>
                <w:autoSpaceDE w:val="0"/>
                <w:autoSpaceDN w:val="0"/>
                <w:ind w:hanging="480"/>
                <w:divId w:val="760639247"/>
                <w:rPr>
                  <w:rFonts w:eastAsia="Times New Roman"/>
                </w:rPr>
              </w:pPr>
              <w:r>
                <w:rPr>
                  <w:rFonts w:eastAsia="Times New Roman"/>
                </w:rPr>
                <w:t xml:space="preserve">CSO statistical release. (2014). </w:t>
              </w:r>
              <w:r>
                <w:rPr>
                  <w:rFonts w:eastAsia="Times New Roman"/>
                  <w:i/>
                  <w:iCs/>
                </w:rPr>
                <w:t>Suicide Statistics 2011 - CSO - Central Statistics Office</w:t>
              </w:r>
              <w:r>
                <w:rPr>
                  <w:rFonts w:eastAsia="Times New Roman"/>
                </w:rPr>
                <w:t>. https://www.cso.ie/en/releasesandpublications/er/ss/suicidestatistics2011/</w:t>
              </w:r>
            </w:p>
            <w:p w14:paraId="61D7B70E" w14:textId="77777777" w:rsidR="00863E39" w:rsidRDefault="00863E39">
              <w:pPr>
                <w:autoSpaceDE w:val="0"/>
                <w:autoSpaceDN w:val="0"/>
                <w:ind w:hanging="480"/>
                <w:divId w:val="1096754438"/>
                <w:rPr>
                  <w:rFonts w:eastAsia="Times New Roman"/>
                </w:rPr>
              </w:pPr>
              <w:r>
                <w:rPr>
                  <w:rFonts w:eastAsia="Times New Roman"/>
                </w:rPr>
                <w:t xml:space="preserve">David Hurst. (2021). </w:t>
              </w:r>
              <w:r>
                <w:rPr>
                  <w:rFonts w:eastAsia="Times New Roman"/>
                  <w:i/>
                  <w:iCs/>
                </w:rPr>
                <w:t>Why being wealthy can make mental health problems worse - Tikvah Lake Florida</w:t>
              </w:r>
              <w:r>
                <w:rPr>
                  <w:rFonts w:eastAsia="Times New Roman"/>
                </w:rPr>
                <w:t>. https://www.tikvahlake.com/blog/why-being-wealthy-can-make-mental-health-problems-worse/</w:t>
              </w:r>
            </w:p>
            <w:p w14:paraId="2B96811C" w14:textId="77777777" w:rsidR="00863E39" w:rsidRDefault="00863E39">
              <w:pPr>
                <w:autoSpaceDE w:val="0"/>
                <w:autoSpaceDN w:val="0"/>
                <w:ind w:hanging="480"/>
                <w:divId w:val="1543203423"/>
                <w:rPr>
                  <w:rFonts w:eastAsia="Times New Roman"/>
                </w:rPr>
              </w:pPr>
              <w:r>
                <w:rPr>
                  <w:rFonts w:eastAsia="Times New Roman"/>
                  <w:i/>
                  <w:iCs/>
                </w:rPr>
                <w:t>Develop Data Visualization Interfaces in Python With Dash – Real Python</w:t>
              </w:r>
              <w:r>
                <w:rPr>
                  <w:rFonts w:eastAsia="Times New Roman"/>
                </w:rPr>
                <w:t>. (n.d.). Retrieved August 24, 2022, from https://realpython.com/python-dash/</w:t>
              </w:r>
            </w:p>
            <w:p w14:paraId="47E3CDA9" w14:textId="77777777" w:rsidR="00863E39" w:rsidRDefault="00863E39">
              <w:pPr>
                <w:autoSpaceDE w:val="0"/>
                <w:autoSpaceDN w:val="0"/>
                <w:ind w:hanging="480"/>
                <w:divId w:val="1455174126"/>
                <w:rPr>
                  <w:rFonts w:eastAsia="Times New Roman"/>
                </w:rPr>
              </w:pPr>
              <w:r>
                <w:rPr>
                  <w:rFonts w:eastAsia="Times New Roman"/>
                  <w:i/>
                  <w:iCs/>
                </w:rPr>
                <w:t>Exploratory Data Analysis (EDA) using Python and Jupyter Notebooks - YouTube</w:t>
              </w:r>
              <w:r>
                <w:rPr>
                  <w:rFonts w:eastAsia="Times New Roman"/>
                </w:rPr>
                <w:t>. (n.d.). IGeek. Retrieved August 27, 2022, from https://www.youtube.com/watch?v=iZ2MwVWKwr4</w:t>
              </w:r>
            </w:p>
            <w:p w14:paraId="0955B8F8" w14:textId="77777777" w:rsidR="00863E39" w:rsidRDefault="00863E39">
              <w:pPr>
                <w:autoSpaceDE w:val="0"/>
                <w:autoSpaceDN w:val="0"/>
                <w:ind w:hanging="480"/>
                <w:divId w:val="54865924"/>
                <w:rPr>
                  <w:rFonts w:eastAsia="Times New Roman"/>
                </w:rPr>
              </w:pPr>
              <w:r>
                <w:rPr>
                  <w:rFonts w:eastAsia="Times New Roman"/>
                  <w:i/>
                  <w:iCs/>
                </w:rPr>
                <w:t>Forecasting with a Time Series Model using Python: Part One | Bounteous</w:t>
              </w:r>
              <w:r>
                <w:rPr>
                  <w:rFonts w:eastAsia="Times New Roman"/>
                </w:rPr>
                <w:t>. (n.d.). Retrieved August 28, 2022, from https://www.bounteous.com/insights/2020/09/15/forecasting-time-series-model-using-python-part-one/</w:t>
              </w:r>
            </w:p>
            <w:p w14:paraId="38A5BD23" w14:textId="77777777" w:rsidR="00863E39" w:rsidRDefault="00863E39">
              <w:pPr>
                <w:autoSpaceDE w:val="0"/>
                <w:autoSpaceDN w:val="0"/>
                <w:ind w:hanging="480"/>
                <w:divId w:val="497577037"/>
                <w:rPr>
                  <w:rFonts w:eastAsia="Times New Roman"/>
                </w:rPr>
              </w:pPr>
              <w:r>
                <w:rPr>
                  <w:rFonts w:eastAsia="Times New Roman"/>
                </w:rPr>
                <w:t xml:space="preserve">Geckoboard. (2022). </w:t>
              </w:r>
              <w:r>
                <w:rPr>
                  <w:rFonts w:eastAsia="Times New Roman"/>
                  <w:i/>
                  <w:iCs/>
                </w:rPr>
                <w:t>Web analytics: past 28 days GA4</w:t>
              </w:r>
              <w:r>
                <w:rPr>
                  <w:rFonts w:eastAsia="Times New Roman"/>
                </w:rPr>
                <w:t>. https://share.geckoboard.com/dashboards/JSAC7Z5V67XZPTLV?_ga=2.166977596.340525241.1661882057-244613409.1661882057</w:t>
              </w:r>
            </w:p>
            <w:p w14:paraId="4955C6A6" w14:textId="77777777" w:rsidR="00863E39" w:rsidRDefault="00863E39">
              <w:pPr>
                <w:autoSpaceDE w:val="0"/>
                <w:autoSpaceDN w:val="0"/>
                <w:ind w:hanging="480"/>
                <w:divId w:val="1642465211"/>
                <w:rPr>
                  <w:rFonts w:eastAsia="Times New Roman"/>
                </w:rPr>
              </w:pPr>
              <w:r>
                <w:rPr>
                  <w:rFonts w:eastAsia="Times New Roman"/>
                </w:rPr>
                <w:t xml:space="preserve">Havasi, B., Mágori, K., Tóth, A., &amp; Kiss, L. (2005). Fatal suicide cases from 1991 to 2000 in Szeged, Hungary. </w:t>
              </w:r>
              <w:r>
                <w:rPr>
                  <w:rFonts w:eastAsia="Times New Roman"/>
                  <w:i/>
                  <w:iCs/>
                </w:rPr>
                <w:t>Forensic Science International</w:t>
              </w:r>
              <w:r>
                <w:rPr>
                  <w:rFonts w:eastAsia="Times New Roman"/>
                </w:rPr>
                <w:t xml:space="preserve">, </w:t>
              </w:r>
              <w:r>
                <w:rPr>
                  <w:rFonts w:eastAsia="Times New Roman"/>
                  <w:i/>
                  <w:iCs/>
                </w:rPr>
                <w:t>147</w:t>
              </w:r>
              <w:r>
                <w:rPr>
                  <w:rFonts w:eastAsia="Times New Roman"/>
                </w:rPr>
                <w:t>(SUPPL.), S25–S28. https://doi.org/10.1016/J.FORSCIINT.2004.09.092</w:t>
              </w:r>
            </w:p>
            <w:p w14:paraId="7AB2AD76" w14:textId="77777777" w:rsidR="00863E39" w:rsidRDefault="00863E39">
              <w:pPr>
                <w:autoSpaceDE w:val="0"/>
                <w:autoSpaceDN w:val="0"/>
                <w:ind w:hanging="480"/>
                <w:divId w:val="232853572"/>
                <w:rPr>
                  <w:rFonts w:eastAsia="Times New Roman"/>
                </w:rPr>
              </w:pPr>
              <w:r>
                <w:rPr>
                  <w:rFonts w:eastAsia="Times New Roman"/>
                  <w:i/>
                  <w:iCs/>
                </w:rPr>
                <w:t>Hosting a Dash app on a VPS.. As data scientists, we generally seem… | by Umar Khan | Analytics Vidhya | Medium</w:t>
              </w:r>
              <w:r>
                <w:rPr>
                  <w:rFonts w:eastAsia="Times New Roman"/>
                </w:rPr>
                <w:t>. (n.d.). Retrieved August 25, 2022, from https://medium.com/analytics-vidhya/hosting-a-dash-app-on-a-vps-7cb56fa310b9</w:t>
              </w:r>
            </w:p>
            <w:p w14:paraId="33B57BEF" w14:textId="77777777" w:rsidR="00863E39" w:rsidRDefault="00863E39">
              <w:pPr>
                <w:autoSpaceDE w:val="0"/>
                <w:autoSpaceDN w:val="0"/>
                <w:ind w:hanging="480"/>
                <w:divId w:val="164708977"/>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5460413C" w14:textId="77777777" w:rsidR="00863E39" w:rsidRDefault="00863E39">
              <w:pPr>
                <w:autoSpaceDE w:val="0"/>
                <w:autoSpaceDN w:val="0"/>
                <w:ind w:hanging="480"/>
                <w:divId w:val="240992437"/>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0BB38A98" w14:textId="77777777" w:rsidR="00863E39" w:rsidRDefault="00863E39">
              <w:pPr>
                <w:autoSpaceDE w:val="0"/>
                <w:autoSpaceDN w:val="0"/>
                <w:ind w:hanging="480"/>
                <w:divId w:val="147282109"/>
                <w:rPr>
                  <w:rFonts w:eastAsia="Times New Roman"/>
                </w:rPr>
              </w:pPr>
              <w:r>
                <w:rPr>
                  <w:rFonts w:eastAsia="Times New Roman"/>
                </w:rPr>
                <w:t xml:space="preserve">James Watkins. (2017). </w:t>
              </w:r>
              <w:r>
                <w:rPr>
                  <w:rFonts w:eastAsia="Times New Roman"/>
                  <w:i/>
                  <w:iCs/>
                </w:rPr>
                <w:t>The Story Behind Russia’s Male Suicide Problem | OZY</w:t>
              </w:r>
              <w:r>
                <w:rPr>
                  <w:rFonts w:eastAsia="Times New Roman"/>
                </w:rPr>
                <w:t>. https://www.ozy.com/around-the-world/the-story-behind-russias-male-suicide-problem/76845/</w:t>
              </w:r>
            </w:p>
            <w:p w14:paraId="01D89D00" w14:textId="77777777" w:rsidR="00863E39" w:rsidRDefault="00863E39">
              <w:pPr>
                <w:autoSpaceDE w:val="0"/>
                <w:autoSpaceDN w:val="0"/>
                <w:ind w:hanging="480"/>
                <w:divId w:val="1513227369"/>
                <w:rPr>
                  <w:rFonts w:eastAsia="Times New Roman"/>
                </w:rPr>
              </w:pPr>
              <w:r>
                <w:rPr>
                  <w:rFonts w:eastAsia="Times New Roman"/>
                </w:rPr>
                <w:t xml:space="preserve">Khanyi Mlaba. (2022, February 1). </w:t>
              </w:r>
              <w:r>
                <w:rPr>
                  <w:rFonts w:eastAsia="Times New Roman"/>
                  <w:i/>
                  <w:iCs/>
                </w:rPr>
                <w:t>Water Scarcity in Africa: Everything You Need to Know</w:t>
              </w:r>
              <w:r>
                <w:rPr>
                  <w:rFonts w:eastAsia="Times New Roman"/>
                </w:rPr>
                <w:t>. Globalcitizen.Org. https://www.globalcitizen.org/en/content/water-scarcity-in-africa-explainer-what-to-know/</w:t>
              </w:r>
            </w:p>
            <w:p w14:paraId="6E0BA9D1" w14:textId="77777777" w:rsidR="00863E39" w:rsidRDefault="00863E39">
              <w:pPr>
                <w:autoSpaceDE w:val="0"/>
                <w:autoSpaceDN w:val="0"/>
                <w:ind w:hanging="480"/>
                <w:divId w:val="713775654"/>
                <w:rPr>
                  <w:rFonts w:eastAsia="Times New Roman"/>
                </w:rPr>
              </w:pPr>
              <w:r>
                <w:rPr>
                  <w:rFonts w:eastAsia="Times New Roman"/>
                </w:rPr>
                <w:lastRenderedPageBreak/>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507EA632" w14:textId="77777777" w:rsidR="00863E39" w:rsidRDefault="00863E39">
              <w:pPr>
                <w:autoSpaceDE w:val="0"/>
                <w:autoSpaceDN w:val="0"/>
                <w:ind w:hanging="480"/>
                <w:divId w:val="2132088767"/>
                <w:rPr>
                  <w:rFonts w:eastAsia="Times New Roman"/>
                </w:rPr>
              </w:pPr>
              <w:r>
                <w:rPr>
                  <w:rFonts w:eastAsia="Times New Roman"/>
                </w:rPr>
                <w:t xml:space="preserve">Linas L. (2022). </w:t>
              </w:r>
              <w:r>
                <w:rPr>
                  <w:rFonts w:eastAsia="Times New Roman"/>
                  <w:i/>
                  <w:iCs/>
                </w:rPr>
                <w:t>How to Use PuTTY SSH Client on Windows, Mac and Linux</w:t>
              </w:r>
              <w:r>
                <w:rPr>
                  <w:rFonts w:eastAsia="Times New Roman"/>
                </w:rPr>
                <w:t>. https://www.hostinger.com/tutorials/how-to-use-putty-ssh</w:t>
              </w:r>
            </w:p>
            <w:p w14:paraId="25BAB2E5" w14:textId="77777777" w:rsidR="00863E39" w:rsidRDefault="00863E39">
              <w:pPr>
                <w:autoSpaceDE w:val="0"/>
                <w:autoSpaceDN w:val="0"/>
                <w:ind w:hanging="480"/>
                <w:divId w:val="62140423"/>
                <w:rPr>
                  <w:rFonts w:eastAsia="Times New Roman"/>
                </w:rPr>
              </w:pPr>
              <w:r>
                <w:rPr>
                  <w:rFonts w:eastAsia="Times New Roman"/>
                  <w:i/>
                  <w:iCs/>
                </w:rPr>
                <w:t>Migration and Population Density - WorldBank Data Dashboard</w:t>
              </w:r>
              <w:r>
                <w:rPr>
                  <w:rFonts w:eastAsia="Times New Roman"/>
                </w:rPr>
                <w:t>. (n.d.). Retrieved August 24, 2022, from https://www.dashboardom.com/migration-population</w:t>
              </w:r>
            </w:p>
            <w:p w14:paraId="066DAFCB" w14:textId="77777777" w:rsidR="00863E39" w:rsidRDefault="00863E39">
              <w:pPr>
                <w:autoSpaceDE w:val="0"/>
                <w:autoSpaceDN w:val="0"/>
                <w:ind w:hanging="480"/>
                <w:divId w:val="25957854"/>
                <w:rPr>
                  <w:rFonts w:eastAsia="Times New Roman"/>
                </w:rPr>
              </w:pPr>
              <w:r>
                <w:rPr>
                  <w:rFonts w:eastAsia="Times New Roman"/>
                </w:rPr>
                <w:t xml:space="preserve">National Office for Suicide Prevention, H. (n.d.). </w:t>
              </w:r>
              <w:r>
                <w:rPr>
                  <w:rFonts w:eastAsia="Times New Roman"/>
                  <w:i/>
                  <w:iCs/>
                </w:rPr>
                <w:t>National Education and Training Plan, January 2022</w:t>
              </w:r>
              <w:r>
                <w:rPr>
                  <w:rFonts w:eastAsia="Times New Roman"/>
                </w:rPr>
                <w:t>. Retrieved August 28, 2022, from www.nosp.ie</w:t>
              </w:r>
            </w:p>
            <w:p w14:paraId="38FDC5DB" w14:textId="77777777" w:rsidR="00863E39" w:rsidRDefault="00863E39">
              <w:pPr>
                <w:autoSpaceDE w:val="0"/>
                <w:autoSpaceDN w:val="0"/>
                <w:ind w:hanging="480"/>
                <w:divId w:val="1713651226"/>
                <w:rPr>
                  <w:rFonts w:eastAsia="Times New Roman"/>
                </w:rPr>
              </w:pPr>
              <w:r>
                <w:rPr>
                  <w:rFonts w:eastAsia="Times New Roman"/>
                </w:rPr>
                <w:t xml:space="preserve">Nordstrom, D. L. (2007). Ukraine set to act on high suicide burden. </w:t>
              </w:r>
              <w:r>
                <w:rPr>
                  <w:rFonts w:eastAsia="Times New Roman"/>
                  <w:i/>
                  <w:iCs/>
                </w:rPr>
                <w:t>Injury Prevention</w:t>
              </w:r>
              <w:r>
                <w:rPr>
                  <w:rFonts w:eastAsia="Times New Roman"/>
                </w:rPr>
                <w:t xml:space="preserve">, </w:t>
              </w:r>
              <w:r>
                <w:rPr>
                  <w:rFonts w:eastAsia="Times New Roman"/>
                  <w:i/>
                  <w:iCs/>
                </w:rPr>
                <w:t>13</w:t>
              </w:r>
              <w:r>
                <w:rPr>
                  <w:rFonts w:eastAsia="Times New Roman"/>
                </w:rPr>
                <w:t>(4), 224. https://doi.org/10.1136/IP.2007.015768</w:t>
              </w:r>
            </w:p>
            <w:p w14:paraId="7A9C247E" w14:textId="77777777" w:rsidR="00863E39" w:rsidRDefault="00863E39">
              <w:pPr>
                <w:autoSpaceDE w:val="0"/>
                <w:autoSpaceDN w:val="0"/>
                <w:ind w:hanging="480"/>
                <w:divId w:val="135732459"/>
                <w:rPr>
                  <w:rFonts w:eastAsia="Times New Roman"/>
                </w:rPr>
              </w:pPr>
              <w:r>
                <w:rPr>
                  <w:rFonts w:eastAsia="Times New Roman"/>
                </w:rPr>
                <w:t xml:space="preserve">Patowary, A. N., Pratim Barman, M., &amp; Rao Gadde, S. (2018). </w:t>
              </w:r>
              <w:r>
                <w:rPr>
                  <w:rFonts w:eastAsia="Times New Roman"/>
                  <w:i/>
                  <w:iCs/>
                </w:rPr>
                <w:t>Accidental Deaths in India : Forecasting with ARIMA Model Control charts View project Bayesian Time series Analysis View project</w:t>
              </w:r>
              <w:r>
                <w:rPr>
                  <w:rFonts w:eastAsia="Times New Roman"/>
                </w:rPr>
                <w:t>. https://www.researchgate.net/publication/324919218</w:t>
              </w:r>
            </w:p>
            <w:p w14:paraId="5330EFFB" w14:textId="77777777" w:rsidR="00863E39" w:rsidRDefault="00863E39">
              <w:pPr>
                <w:autoSpaceDE w:val="0"/>
                <w:autoSpaceDN w:val="0"/>
                <w:ind w:hanging="480"/>
                <w:divId w:val="1801874039"/>
                <w:rPr>
                  <w:rFonts w:eastAsia="Times New Roman"/>
                </w:rPr>
              </w:pPr>
              <w:r>
                <w:rPr>
                  <w:rFonts w:eastAsia="Times New Roman"/>
                </w:rPr>
                <w:t xml:space="preserve">Pecoraro, C. J., John, C., Reviewers, P., Coyle, K., Lim, J., &amp; Maity,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177353EA" w14:textId="77777777" w:rsidR="00863E39" w:rsidRDefault="00863E39">
              <w:pPr>
                <w:autoSpaceDE w:val="0"/>
                <w:autoSpaceDN w:val="0"/>
                <w:ind w:hanging="480"/>
                <w:divId w:val="1958634284"/>
                <w:rPr>
                  <w:rFonts w:eastAsia="Times New Roman"/>
                </w:rPr>
              </w:pPr>
              <w:r>
                <w:rPr>
                  <w:rFonts w:eastAsia="Times New Roman"/>
                  <w:i/>
                  <w:iCs/>
                </w:rPr>
                <w:t>pmdarima: ARIMA estimators for Python — pmdarima 2.0.1 documentation</w:t>
              </w:r>
              <w:r>
                <w:rPr>
                  <w:rFonts w:eastAsia="Times New Roman"/>
                </w:rPr>
                <w:t>. (n.d.). Retrieved August 27, 2022, from http://alkaline-ml.com/pmdarima/</w:t>
              </w:r>
            </w:p>
            <w:p w14:paraId="3E6708C8" w14:textId="77777777" w:rsidR="00863E39" w:rsidRDefault="00863E39">
              <w:pPr>
                <w:autoSpaceDE w:val="0"/>
                <w:autoSpaceDN w:val="0"/>
                <w:ind w:hanging="480"/>
                <w:divId w:val="1057121087"/>
                <w:rPr>
                  <w:rFonts w:eastAsia="Times New Roman"/>
                </w:rPr>
              </w:pPr>
              <w:r>
                <w:rPr>
                  <w:rFonts w:eastAsia="Times New Roman"/>
                  <w:i/>
                  <w:iCs/>
                </w:rPr>
                <w:t>Stan - Stan</w:t>
              </w:r>
              <w:r>
                <w:rPr>
                  <w:rFonts w:eastAsia="Times New Roman"/>
                </w:rPr>
                <w:t>. (n.d.). Retrieved August 27, 2022, from https://mc-stan.org/</w:t>
              </w:r>
            </w:p>
            <w:p w14:paraId="11C8B328" w14:textId="77777777" w:rsidR="00863E39" w:rsidRDefault="00863E39">
              <w:pPr>
                <w:autoSpaceDE w:val="0"/>
                <w:autoSpaceDN w:val="0"/>
                <w:ind w:hanging="480"/>
                <w:divId w:val="463157065"/>
                <w:rPr>
                  <w:rFonts w:eastAsia="Times New Roman"/>
                </w:rPr>
              </w:pPr>
              <w:r>
                <w:rPr>
                  <w:rFonts w:eastAsia="Times New Roman"/>
                </w:rPr>
                <w:t xml:space="preserve">Steven Gruzd. (2022). </w:t>
              </w:r>
              <w:r>
                <w:rPr>
                  <w:rFonts w:eastAsia="Times New Roman"/>
                  <w:i/>
                  <w:iCs/>
                </w:rPr>
                <w:t>Africa: Key issues to track in 2022</w:t>
              </w:r>
              <w:r>
                <w:rPr>
                  <w:rFonts w:eastAsia="Times New Roman"/>
                </w:rPr>
                <w:t>. https://www.africaportal.org/features/africa-key-issues-track-2022/</w:t>
              </w:r>
            </w:p>
            <w:p w14:paraId="5B8DB87B" w14:textId="77777777" w:rsidR="00863E39" w:rsidRDefault="00863E39">
              <w:pPr>
                <w:autoSpaceDE w:val="0"/>
                <w:autoSpaceDN w:val="0"/>
                <w:ind w:hanging="480"/>
                <w:divId w:val="14312665"/>
                <w:rPr>
                  <w:rFonts w:eastAsia="Times New Roman"/>
                </w:rPr>
              </w:pPr>
              <w:r>
                <w:rPr>
                  <w:rFonts w:eastAsia="Times New Roman"/>
                  <w:i/>
                  <w:iCs/>
                </w:rPr>
                <w:t>Suicide and suicidal thoughts - Diagnosis and treatment - Mayo Clinic</w:t>
              </w:r>
              <w:r>
                <w:rPr>
                  <w:rFonts w:eastAsia="Times New Roman"/>
                </w:rPr>
                <w:t>. (n.d.). Retrieved August 28, 2022, from https://www.mayoclinic.org/diseases-conditions/suicide/diagnosis-treatment/drc-20378054</w:t>
              </w:r>
            </w:p>
            <w:p w14:paraId="66EB344D" w14:textId="77777777" w:rsidR="00863E39" w:rsidRDefault="00863E39">
              <w:pPr>
                <w:autoSpaceDE w:val="0"/>
                <w:autoSpaceDN w:val="0"/>
                <w:ind w:hanging="480"/>
                <w:divId w:val="178467969"/>
                <w:rPr>
                  <w:rFonts w:eastAsia="Times New Roman"/>
                </w:rPr>
              </w:pPr>
              <w:r>
                <w:rPr>
                  <w:rFonts w:eastAsia="Times New Roman"/>
                  <w:i/>
                  <w:iCs/>
                </w:rPr>
                <w:t>Suicide Statistics 2011 - CSO - Central Statistics Office</w:t>
              </w:r>
              <w:r>
                <w:rPr>
                  <w:rFonts w:eastAsia="Times New Roman"/>
                </w:rPr>
                <w:t>. (n.d.). Retrieved August 28, 2022, from https://www.cso.ie/en/releasesandpublications/er/ss/suicidestatistics2011/</w:t>
              </w:r>
            </w:p>
            <w:p w14:paraId="68426435" w14:textId="77777777" w:rsidR="00863E39" w:rsidRDefault="00863E39">
              <w:pPr>
                <w:autoSpaceDE w:val="0"/>
                <w:autoSpaceDN w:val="0"/>
                <w:ind w:hanging="480"/>
                <w:divId w:val="1101686169"/>
                <w:rPr>
                  <w:rFonts w:eastAsia="Times New Roman"/>
                </w:rPr>
              </w:pPr>
              <w:r>
                <w:rPr>
                  <w:rFonts w:eastAsia="Times New Roman"/>
                </w:rPr>
                <w:t xml:space="preserve">The Analytics Club. (2021). </w:t>
              </w:r>
              <w:r>
                <w:rPr>
                  <w:rFonts w:eastAsia="Times New Roman"/>
                  <w:i/>
                  <w:iCs/>
                </w:rPr>
                <w:t>How I Create Dazzling Dashboards Purely in Python.</w:t>
              </w:r>
              <w:r>
                <w:rPr>
                  <w:rFonts w:eastAsia="Times New Roman"/>
                </w:rPr>
                <w:t xml:space="preserve"> https://www.the-analytics.club/plotly-dashboards-in-python</w:t>
              </w:r>
            </w:p>
            <w:p w14:paraId="560B3738" w14:textId="77777777" w:rsidR="00863E39" w:rsidRDefault="00863E39">
              <w:pPr>
                <w:autoSpaceDE w:val="0"/>
                <w:autoSpaceDN w:val="0"/>
                <w:ind w:hanging="480"/>
                <w:divId w:val="1293750933"/>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075243C0" w14:textId="77777777" w:rsidR="00863E39" w:rsidRDefault="00863E39">
              <w:pPr>
                <w:autoSpaceDE w:val="0"/>
                <w:autoSpaceDN w:val="0"/>
                <w:ind w:hanging="480"/>
                <w:divId w:val="1704668217"/>
                <w:rPr>
                  <w:rFonts w:eastAsia="Times New Roman"/>
                </w:rPr>
              </w:pPr>
              <w:r>
                <w:rPr>
                  <w:rFonts w:eastAsia="Times New Roman"/>
                  <w:i/>
                  <w:iCs/>
                </w:rPr>
                <w:t>Time Series Forecasting with ARIMA , SARIMA and SARIMAX | by Brendan Artley | Towards Data Science</w:t>
              </w:r>
              <w:r>
                <w:rPr>
                  <w:rFonts w:eastAsia="Times New Roman"/>
                </w:rPr>
                <w:t>. (n.d.). Retrieved August 27, 2022, from https://towardsdatascience.com/time-series-forecasting-with-arima-sarima-and-sarimax-ee61099e78f6</w:t>
              </w:r>
            </w:p>
            <w:p w14:paraId="58005965" w14:textId="79FDDF82" w:rsidR="002E0512" w:rsidRPr="00C1718C" w:rsidRDefault="00863E39"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C1718C" w:rsidRDefault="0044020A">
          <w:pPr>
            <w:divId w:val="64963155"/>
            <w:rPr>
              <w:rFonts w:ascii="Arial" w:eastAsia="Times New Roman" w:hAnsi="Arial" w:cs="Arial"/>
              <w:sz w:val="24"/>
              <w:szCs w:val="24"/>
            </w:rPr>
          </w:pPr>
          <w:r w:rsidRPr="00C1718C">
            <w:rPr>
              <w:rFonts w:ascii="Arial" w:eastAsia="Times New Roman" w:hAnsi="Arial" w:cs="Arial"/>
              <w:i/>
              <w:iCs/>
            </w:rPr>
            <w:lastRenderedPageBreak/>
            <w:t>(3) 1/4: What is Streamlit - YouTube</w:t>
          </w:r>
          <w:r w:rsidRPr="00C1718C">
            <w:rPr>
              <w:rFonts w:ascii="Arial" w:eastAsia="Times New Roman" w:hAnsi="Arial" w:cs="Arial"/>
            </w:rPr>
            <w:t>. Available from: https://www.youtube.com/watch?v=R2nr1uZ8ffc [accessed 4 June 2022].</w:t>
          </w:r>
        </w:p>
        <w:p w14:paraId="3DA11903" w14:textId="77777777" w:rsidR="0044020A" w:rsidRPr="00C1718C" w:rsidRDefault="0044020A">
          <w:pPr>
            <w:divId w:val="133764833"/>
            <w:rPr>
              <w:rFonts w:ascii="Arial" w:eastAsia="Times New Roman" w:hAnsi="Arial" w:cs="Arial"/>
            </w:rPr>
          </w:pPr>
          <w:r w:rsidRPr="00C1718C">
            <w:rPr>
              <w:rFonts w:ascii="Arial" w:eastAsia="Times New Roman" w:hAnsi="Arial" w:cs="Arial"/>
              <w:i/>
              <w:iCs/>
            </w:rPr>
            <w:t>Airiti Library_Comparative+Study+of+Artificial+Neural+Network+and+ARIMA+Models+in+Predicting+Exchange+Rate</w:t>
          </w:r>
          <w:r w:rsidRPr="00C1718C">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C1718C" w:rsidRDefault="0044020A">
          <w:pPr>
            <w:divId w:val="1468474706"/>
            <w:rPr>
              <w:rFonts w:ascii="Arial" w:eastAsia="Times New Roman" w:hAnsi="Arial" w:cs="Arial"/>
            </w:rPr>
          </w:pPr>
          <w:r w:rsidRPr="00C1718C">
            <w:rPr>
              <w:rFonts w:ascii="Arial" w:eastAsia="Times New Roman" w:hAnsi="Arial" w:cs="Arial"/>
            </w:rPr>
            <w:t xml:space="preserve">Akbari, Z. and Unland, R. (2016). Automated determination of the input parameter of DBSCAN based on outlier detection. </w:t>
          </w:r>
          <w:r w:rsidRPr="00C1718C">
            <w:rPr>
              <w:rFonts w:ascii="Arial" w:eastAsia="Times New Roman" w:hAnsi="Arial" w:cs="Arial"/>
              <w:i/>
              <w:iCs/>
            </w:rPr>
            <w:t>IFIP Advances in Information and Communication Technology</w:t>
          </w:r>
          <w:r w:rsidRPr="00C1718C">
            <w:rPr>
              <w:rFonts w:ascii="Arial" w:eastAsia="Times New Roman" w:hAnsi="Arial" w:cs="Arial"/>
            </w:rPr>
            <w:t xml:space="preserve"> [online], 475, pp.280–291. Available from: https://link.springer.com/chapter/10.1007/978-3-319-44944-9_24 [accessed 21 August 2022].</w:t>
          </w:r>
        </w:p>
        <w:p w14:paraId="60618E99" w14:textId="77777777" w:rsidR="0044020A" w:rsidRPr="00C1718C" w:rsidRDefault="0044020A">
          <w:pPr>
            <w:divId w:val="1067653250"/>
            <w:rPr>
              <w:rFonts w:ascii="Arial" w:eastAsia="Times New Roman" w:hAnsi="Arial" w:cs="Arial"/>
            </w:rPr>
          </w:pPr>
          <w:r w:rsidRPr="00C1718C">
            <w:rPr>
              <w:rFonts w:ascii="Arial" w:eastAsia="Times New Roman" w:hAnsi="Arial" w:cs="Arial"/>
            </w:rPr>
            <w:t xml:space="preserve">Bellman, V. and Namdev, V. (2022). Suicidality Among Men in Russia: A Review of Recent Epidemiological Data. </w:t>
          </w:r>
          <w:r w:rsidRPr="00C1718C">
            <w:rPr>
              <w:rFonts w:ascii="Arial" w:eastAsia="Times New Roman" w:hAnsi="Arial" w:cs="Arial"/>
              <w:i/>
              <w:iCs/>
            </w:rPr>
            <w:t>Cureus</w:t>
          </w:r>
          <w:r w:rsidRPr="00C1718C">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C1718C" w:rsidRDefault="0044020A">
          <w:pPr>
            <w:divId w:val="917327620"/>
            <w:rPr>
              <w:rFonts w:ascii="Arial" w:eastAsia="Times New Roman" w:hAnsi="Arial" w:cs="Arial"/>
            </w:rPr>
          </w:pPr>
          <w:r w:rsidRPr="00C1718C">
            <w:rPr>
              <w:rFonts w:ascii="Arial" w:eastAsia="Times New Roman" w:hAnsi="Arial" w:cs="Arial"/>
            </w:rPr>
            <w:t xml:space="preserve">Bogod, D. (2004). The Nazi Hypothermia Experiments: Forbidden Data?. </w:t>
          </w:r>
          <w:r w:rsidRPr="00C1718C">
            <w:rPr>
              <w:rFonts w:ascii="Arial" w:eastAsia="Times New Roman" w:hAnsi="Arial" w:cs="Arial"/>
              <w:i/>
              <w:iCs/>
            </w:rPr>
            <w:t>Anaesthesia</w:t>
          </w:r>
          <w:r w:rsidRPr="00C1718C">
            <w:rPr>
              <w:rFonts w:ascii="Arial" w:eastAsia="Times New Roman" w:hAnsi="Arial" w:cs="Arial"/>
            </w:rPr>
            <w:t xml:space="preserve"> [online], 59(12), pp.1155–1156.</w:t>
          </w:r>
        </w:p>
        <w:p w14:paraId="6FCC1396" w14:textId="77777777" w:rsidR="0044020A" w:rsidRPr="00C1718C" w:rsidRDefault="0044020A">
          <w:pPr>
            <w:divId w:val="1882353752"/>
            <w:rPr>
              <w:rFonts w:ascii="Arial" w:eastAsia="Times New Roman" w:hAnsi="Arial" w:cs="Arial"/>
            </w:rPr>
          </w:pPr>
          <w:r w:rsidRPr="00C1718C">
            <w:rPr>
              <w:rFonts w:ascii="Arial" w:eastAsia="Times New Roman" w:hAnsi="Arial" w:cs="Arial"/>
            </w:rPr>
            <w:t xml:space="preserve">Brunello, A., Marzano, E., Montanari, A. and Sciavicco, G. (2019). J48SS: A Novel Decision Tree Approach for the Handling of Sequential and Time Series Data. </w:t>
          </w:r>
          <w:r w:rsidRPr="00C1718C">
            <w:rPr>
              <w:rFonts w:ascii="Arial" w:eastAsia="Times New Roman" w:hAnsi="Arial" w:cs="Arial"/>
              <w:i/>
              <w:iCs/>
            </w:rPr>
            <w:t>Computers 2019, Vol. 8, Page 21</w:t>
          </w:r>
          <w:r w:rsidRPr="00C1718C">
            <w:rPr>
              <w:rFonts w:ascii="Arial" w:eastAsia="Times New Roman" w:hAnsi="Arial" w:cs="Arial"/>
            </w:rPr>
            <w:t xml:space="preserve"> [online], 8(1), p.21. Available from: https://www.mdpi.com/2073-431X/8/1/21/htm [accessed 7 June 2022].</w:t>
          </w:r>
        </w:p>
        <w:p w14:paraId="03185CC1" w14:textId="77777777" w:rsidR="0044020A" w:rsidRPr="00C1718C" w:rsidRDefault="0044020A">
          <w:pPr>
            <w:divId w:val="85613228"/>
            <w:rPr>
              <w:rFonts w:ascii="Arial" w:eastAsia="Times New Roman" w:hAnsi="Arial" w:cs="Arial"/>
            </w:rPr>
          </w:pPr>
          <w:r w:rsidRPr="00C1718C">
            <w:rPr>
              <w:rFonts w:ascii="Arial" w:eastAsia="Times New Roman" w:hAnsi="Arial" w:cs="Arial"/>
              <w:i/>
              <w:iCs/>
            </w:rPr>
            <w:t>Build a Ploty Dash App - Poverty Data Dashboard</w:t>
          </w:r>
          <w:r w:rsidRPr="00C1718C">
            <w:rPr>
              <w:rFonts w:ascii="Arial" w:eastAsia="Times New Roman" w:hAnsi="Arial" w:cs="Arial"/>
            </w:rPr>
            <w:t>. Available from: https://povertydata.org/ [accessed 23 August 2022].</w:t>
          </w:r>
        </w:p>
        <w:p w14:paraId="58AB03F2" w14:textId="77777777" w:rsidR="0044020A" w:rsidRPr="00C1718C" w:rsidRDefault="0044020A">
          <w:pPr>
            <w:divId w:val="267542974"/>
            <w:rPr>
              <w:rFonts w:ascii="Arial" w:eastAsia="Times New Roman" w:hAnsi="Arial" w:cs="Arial"/>
            </w:rPr>
          </w:pPr>
          <w:r w:rsidRPr="00C1718C">
            <w:rPr>
              <w:rFonts w:ascii="Arial" w:eastAsia="Times New Roman" w:hAnsi="Arial" w:cs="Arial"/>
            </w:rPr>
            <w:t xml:space="preserve">Cortes, C. and Vapnik, V. (1995). Support-vector networks. </w:t>
          </w:r>
          <w:r w:rsidRPr="00C1718C">
            <w:rPr>
              <w:rFonts w:ascii="Arial" w:eastAsia="Times New Roman" w:hAnsi="Arial" w:cs="Arial"/>
              <w:i/>
              <w:iCs/>
            </w:rPr>
            <w:t>Machine Learning</w:t>
          </w:r>
          <w:r w:rsidRPr="00C1718C">
            <w:rPr>
              <w:rFonts w:ascii="Arial" w:eastAsia="Times New Roman" w:hAnsi="Arial" w:cs="Arial"/>
            </w:rPr>
            <w:t xml:space="preserve"> [online], 20(3), pp.273–297.</w:t>
          </w:r>
        </w:p>
        <w:p w14:paraId="33C33EB9" w14:textId="77777777" w:rsidR="0044020A" w:rsidRPr="00C1718C" w:rsidRDefault="0044020A">
          <w:pPr>
            <w:divId w:val="1821969103"/>
            <w:rPr>
              <w:rFonts w:ascii="Arial" w:eastAsia="Times New Roman" w:hAnsi="Arial" w:cs="Arial"/>
            </w:rPr>
          </w:pPr>
          <w:r w:rsidRPr="00C1718C">
            <w:rPr>
              <w:rFonts w:ascii="Arial" w:eastAsia="Times New Roman" w:hAnsi="Arial" w:cs="Arial"/>
              <w:i/>
              <w:iCs/>
            </w:rPr>
            <w:t>COVID-19 Map - Johns Hopkins Coronavirus Resource Center</w:t>
          </w:r>
          <w:r w:rsidRPr="00C1718C">
            <w:rPr>
              <w:rFonts w:ascii="Arial" w:eastAsia="Times New Roman" w:hAnsi="Arial" w:cs="Arial"/>
            </w:rPr>
            <w:t>. Available from: https://coronavirus.jhu.edu/map.html [accessed 11 June 2022].</w:t>
          </w:r>
        </w:p>
        <w:p w14:paraId="644A0796" w14:textId="77777777" w:rsidR="0044020A" w:rsidRPr="00C1718C" w:rsidRDefault="0044020A">
          <w:pPr>
            <w:divId w:val="768888127"/>
            <w:rPr>
              <w:rFonts w:ascii="Arial" w:eastAsia="Times New Roman" w:hAnsi="Arial" w:cs="Arial"/>
            </w:rPr>
          </w:pPr>
          <w:r w:rsidRPr="00C1718C">
            <w:rPr>
              <w:rFonts w:ascii="Arial" w:eastAsia="Times New Roman" w:hAnsi="Arial" w:cs="Arial"/>
              <w:i/>
              <w:iCs/>
            </w:rPr>
            <w:t>Facebook Files: 5 things leaked documents reveal - BBC News</w:t>
          </w:r>
          <w:r w:rsidRPr="00C1718C">
            <w:rPr>
              <w:rFonts w:ascii="Arial" w:eastAsia="Times New Roman" w:hAnsi="Arial" w:cs="Arial"/>
            </w:rPr>
            <w:t>. Available from: https://www.bbc.com/news/technology-58678332 [accessed 12 June 2022].</w:t>
          </w:r>
        </w:p>
        <w:p w14:paraId="0711F12B" w14:textId="77777777" w:rsidR="0044020A" w:rsidRPr="00C1718C" w:rsidRDefault="0044020A">
          <w:pPr>
            <w:divId w:val="217011889"/>
            <w:rPr>
              <w:rFonts w:ascii="Arial" w:eastAsia="Times New Roman" w:hAnsi="Arial" w:cs="Arial"/>
            </w:rPr>
          </w:pPr>
          <w:r w:rsidRPr="00C1718C">
            <w:rPr>
              <w:rFonts w:ascii="Arial" w:eastAsia="Times New Roman" w:hAnsi="Arial" w:cs="Arial"/>
            </w:rPr>
            <w:t xml:space="preserve">Filho, D.M. and Valk, M. (2020). Dynamic VAR model-based control charts for batch process monitoring. </w:t>
          </w:r>
          <w:r w:rsidRPr="00C1718C">
            <w:rPr>
              <w:rFonts w:ascii="Arial" w:eastAsia="Times New Roman" w:hAnsi="Arial" w:cs="Arial"/>
              <w:i/>
              <w:iCs/>
            </w:rPr>
            <w:t>European Journal of Operational Research</w:t>
          </w:r>
          <w:r w:rsidRPr="00C1718C">
            <w:rPr>
              <w:rFonts w:ascii="Arial" w:eastAsia="Times New Roman" w:hAnsi="Arial" w:cs="Arial"/>
            </w:rPr>
            <w:t xml:space="preserve"> [online], 285(1), pp.296–305.</w:t>
          </w:r>
        </w:p>
        <w:p w14:paraId="565DB2C5" w14:textId="77777777" w:rsidR="0044020A" w:rsidRPr="00C1718C" w:rsidRDefault="0044020A">
          <w:pPr>
            <w:divId w:val="1975404078"/>
            <w:rPr>
              <w:rFonts w:ascii="Arial" w:eastAsia="Times New Roman" w:hAnsi="Arial" w:cs="Arial"/>
            </w:rPr>
          </w:pPr>
          <w:r w:rsidRPr="00C1718C">
            <w:rPr>
              <w:rFonts w:ascii="Arial" w:eastAsia="Times New Roman" w:hAnsi="Arial" w:cs="Arial"/>
            </w:rPr>
            <w:t xml:space="preserve">Fujita, A., Sato, J.R., Garay-Malpartida, H.M., Yamaguchi, R., Miyano, S., Sogayar, M.C. and Ferreira, C.E. (2007). Modeling gene expression regulatory networks with the sparse vector autoregressive model. </w:t>
          </w:r>
          <w:r w:rsidRPr="00C1718C">
            <w:rPr>
              <w:rFonts w:ascii="Arial" w:eastAsia="Times New Roman" w:hAnsi="Arial" w:cs="Arial"/>
              <w:i/>
              <w:iCs/>
            </w:rPr>
            <w:t>BMC Systems Biology</w:t>
          </w:r>
          <w:r w:rsidRPr="00C1718C">
            <w:rPr>
              <w:rFonts w:ascii="Arial" w:eastAsia="Times New Roman" w:hAnsi="Arial" w:cs="Arial"/>
            </w:rPr>
            <w:t xml:space="preserve"> [online], 1.</w:t>
          </w:r>
        </w:p>
        <w:p w14:paraId="63A01997" w14:textId="77777777" w:rsidR="0044020A" w:rsidRPr="00C1718C" w:rsidRDefault="0044020A">
          <w:pPr>
            <w:divId w:val="14770636"/>
            <w:rPr>
              <w:rFonts w:ascii="Arial" w:eastAsia="Times New Roman" w:hAnsi="Arial" w:cs="Arial"/>
            </w:rPr>
          </w:pPr>
          <w:r w:rsidRPr="00C1718C">
            <w:rPr>
              <w:rFonts w:ascii="Arial" w:eastAsia="Times New Roman" w:hAnsi="Arial" w:cs="Arial"/>
              <w:i/>
              <w:iCs/>
            </w:rPr>
            <w:t>How suicide became the hidden toll of the war in Ukraine - BBC News</w:t>
          </w:r>
          <w:r w:rsidRPr="00C1718C">
            <w:rPr>
              <w:rFonts w:ascii="Arial" w:eastAsia="Times New Roman" w:hAnsi="Arial" w:cs="Arial"/>
            </w:rPr>
            <w:t>. Available from: https://www.bbc.com/news/world-europe-60318298 [accessed 8 June 2022].</w:t>
          </w:r>
        </w:p>
        <w:p w14:paraId="10029086" w14:textId="77777777" w:rsidR="0044020A" w:rsidRPr="00C1718C" w:rsidRDefault="0044020A">
          <w:pPr>
            <w:divId w:val="1727335054"/>
            <w:rPr>
              <w:rFonts w:ascii="Arial" w:eastAsia="Times New Roman" w:hAnsi="Arial" w:cs="Arial"/>
            </w:rPr>
          </w:pPr>
          <w:r w:rsidRPr="00C1718C">
            <w:rPr>
              <w:rFonts w:ascii="Arial" w:eastAsia="Times New Roman" w:hAnsi="Arial" w:cs="Arial"/>
            </w:rPr>
            <w:t xml:space="preserve">Huang, M.W., Chen, C.W., Lin, W.C., Ke, S.W. and Tsai, C.F. (2017). SVM and SVM ensembles in breast cancer prediction. </w:t>
          </w:r>
          <w:r w:rsidRPr="00C1718C">
            <w:rPr>
              <w:rFonts w:ascii="Arial" w:eastAsia="Times New Roman" w:hAnsi="Arial" w:cs="Arial"/>
              <w:i/>
              <w:iCs/>
            </w:rPr>
            <w:t>PLoS ONE</w:t>
          </w:r>
          <w:r w:rsidRPr="00C1718C">
            <w:rPr>
              <w:rFonts w:ascii="Arial" w:eastAsia="Times New Roman" w:hAnsi="Arial" w:cs="Arial"/>
            </w:rPr>
            <w:t>, 12(1).</w:t>
          </w:r>
        </w:p>
        <w:p w14:paraId="4D6F0FEA" w14:textId="77777777" w:rsidR="0044020A" w:rsidRPr="00C1718C" w:rsidRDefault="0044020A">
          <w:pPr>
            <w:divId w:val="2104063058"/>
            <w:rPr>
              <w:rFonts w:ascii="Arial" w:eastAsia="Times New Roman" w:hAnsi="Arial" w:cs="Arial"/>
            </w:rPr>
          </w:pPr>
          <w:r w:rsidRPr="00C1718C">
            <w:rPr>
              <w:rFonts w:ascii="Arial" w:eastAsia="Times New Roman" w:hAnsi="Arial" w:cs="Arial"/>
              <w:i/>
              <w:iCs/>
            </w:rPr>
            <w:lastRenderedPageBreak/>
            <w:t>Human Radiation Experiments | Atomic Heritage Foundation</w:t>
          </w:r>
          <w:r w:rsidRPr="00C1718C">
            <w:rPr>
              <w:rFonts w:ascii="Arial" w:eastAsia="Times New Roman" w:hAnsi="Arial" w:cs="Arial"/>
            </w:rPr>
            <w:t>. Available from: https://www.atomicheritage.org/history/human-radiation-experiments [accessed 15 April 2022].</w:t>
          </w:r>
        </w:p>
        <w:p w14:paraId="38C2566E" w14:textId="77777777" w:rsidR="0044020A" w:rsidRPr="00C1718C" w:rsidRDefault="0044020A">
          <w:pPr>
            <w:divId w:val="298921529"/>
            <w:rPr>
              <w:rFonts w:ascii="Arial" w:eastAsia="Times New Roman" w:hAnsi="Arial" w:cs="Arial"/>
            </w:rPr>
          </w:pPr>
          <w:r w:rsidRPr="00C1718C">
            <w:rPr>
              <w:rFonts w:ascii="Arial" w:eastAsia="Times New Roman" w:hAnsi="Arial" w:cs="Arial"/>
            </w:rPr>
            <w:t xml:space="preserve">John, A., Glendenning, A.C., Marchant, A., Montgomery, P., Stewart, A., Wood, S., Lloyd, K. and Hawton, K. (2018). Self-Harm, Suicidal Behaviours, and Cyberbullying in Children and Young People: Systematic Review. </w:t>
          </w:r>
          <w:r w:rsidRPr="00C1718C">
            <w:rPr>
              <w:rFonts w:ascii="Arial" w:eastAsia="Times New Roman" w:hAnsi="Arial" w:cs="Arial"/>
              <w:i/>
              <w:iCs/>
            </w:rPr>
            <w:t>J Med Internet Res 2018;20(4):e129 https://www.jmir.org/2018/4/e129</w:t>
          </w:r>
          <w:r w:rsidRPr="00C1718C">
            <w:rPr>
              <w:rFonts w:ascii="Arial" w:eastAsia="Times New Roman" w:hAnsi="Arial" w:cs="Arial"/>
            </w:rPr>
            <w:t xml:space="preserve"> [online], 20(4), p.e9044. Available from: https://www.jmir.org/2018/4/e129 [accessed 9 June 2022].</w:t>
          </w:r>
        </w:p>
        <w:p w14:paraId="127A8C4F" w14:textId="77777777" w:rsidR="0044020A" w:rsidRPr="00C1718C" w:rsidRDefault="0044020A">
          <w:pPr>
            <w:divId w:val="1452551588"/>
            <w:rPr>
              <w:rFonts w:ascii="Arial" w:eastAsia="Times New Roman" w:hAnsi="Arial" w:cs="Arial"/>
            </w:rPr>
          </w:pPr>
          <w:r w:rsidRPr="00C1718C">
            <w:rPr>
              <w:rFonts w:ascii="Arial" w:eastAsia="Times New Roman" w:hAnsi="Arial" w:cs="Arial"/>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sidRPr="00C1718C">
            <w:rPr>
              <w:rFonts w:ascii="Arial" w:eastAsia="Times New Roman" w:hAnsi="Arial" w:cs="Arial"/>
              <w:i/>
              <w:iCs/>
            </w:rPr>
            <w:t>F1000Research 2020 9:1097</w:t>
          </w:r>
          <w:r w:rsidRPr="00C1718C">
            <w:rPr>
              <w:rFonts w:ascii="Arial" w:eastAsia="Times New Roman" w:hAnsi="Arial" w:cs="Arial"/>
            </w:rPr>
            <w:t xml:space="preserve"> [online], 9, p.1097. Available from: https://f1000research.com/articles/9-1097 [accessed 7 June 2022].</w:t>
          </w:r>
        </w:p>
        <w:p w14:paraId="02657E15" w14:textId="77777777" w:rsidR="0044020A" w:rsidRPr="00C1718C" w:rsidRDefault="0044020A">
          <w:pPr>
            <w:divId w:val="231545996"/>
            <w:rPr>
              <w:rFonts w:ascii="Arial" w:eastAsia="Times New Roman" w:hAnsi="Arial" w:cs="Arial"/>
            </w:rPr>
          </w:pPr>
          <w:r w:rsidRPr="00C1718C">
            <w:rPr>
              <w:rFonts w:ascii="Arial" w:eastAsia="Times New Roman" w:hAnsi="Arial" w:cs="Arial"/>
            </w:rPr>
            <w:t xml:space="preserve">Kumar, N. and Susan, S. (2020a).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0AA294C5" w14:textId="77777777" w:rsidR="0044020A" w:rsidRPr="00C1718C" w:rsidRDefault="0044020A">
          <w:pPr>
            <w:divId w:val="1230842983"/>
            <w:rPr>
              <w:rFonts w:ascii="Arial" w:eastAsia="Times New Roman" w:hAnsi="Arial" w:cs="Arial"/>
            </w:rPr>
          </w:pPr>
          <w:r w:rsidRPr="00C1718C">
            <w:rPr>
              <w:rFonts w:ascii="Arial" w:eastAsia="Times New Roman" w:hAnsi="Arial" w:cs="Arial"/>
            </w:rPr>
            <w:t xml:space="preserve">Kumar, N. and Susan, S. (2020b).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1A31F255" w14:textId="77777777" w:rsidR="0044020A" w:rsidRPr="00C1718C" w:rsidRDefault="0044020A">
          <w:pPr>
            <w:divId w:val="271741366"/>
            <w:rPr>
              <w:rFonts w:ascii="Arial" w:eastAsia="Times New Roman" w:hAnsi="Arial" w:cs="Arial"/>
            </w:rPr>
          </w:pPr>
          <w:r w:rsidRPr="00C1718C">
            <w:rPr>
              <w:rFonts w:ascii="Arial" w:eastAsia="Times New Roman" w:hAnsi="Arial" w:cs="Arial"/>
            </w:rPr>
            <w:t xml:space="preserve">Lee, K.C. and Oh, S.B. (1996). An intelligent approach to time series identification by a neural network-driven decision tree classifier. </w:t>
          </w:r>
          <w:r w:rsidRPr="00C1718C">
            <w:rPr>
              <w:rFonts w:ascii="Arial" w:eastAsia="Times New Roman" w:hAnsi="Arial" w:cs="Arial"/>
              <w:i/>
              <w:iCs/>
            </w:rPr>
            <w:t>Decision Support Systems</w:t>
          </w:r>
          <w:r w:rsidRPr="00C1718C">
            <w:rPr>
              <w:rFonts w:ascii="Arial" w:eastAsia="Times New Roman" w:hAnsi="Arial" w:cs="Arial"/>
            </w:rPr>
            <w:t xml:space="preserve"> [online], 17(3), pp.183–197.</w:t>
          </w:r>
        </w:p>
        <w:p w14:paraId="092A6A29" w14:textId="77777777" w:rsidR="0044020A" w:rsidRPr="00C1718C" w:rsidRDefault="0044020A">
          <w:pPr>
            <w:divId w:val="2091005859"/>
            <w:rPr>
              <w:rFonts w:ascii="Arial" w:eastAsia="Times New Roman" w:hAnsi="Arial" w:cs="Arial"/>
            </w:rPr>
          </w:pPr>
          <w:r w:rsidRPr="00C1718C">
            <w:rPr>
              <w:rFonts w:ascii="Arial" w:eastAsia="Times New Roman" w:hAnsi="Arial" w:cs="Arial"/>
              <w:i/>
              <w:iCs/>
            </w:rPr>
            <w:t>Mochahost Review 2022: Mocha Host Details, Pricing &amp; Features | Sitechecker</w:t>
          </w:r>
          <w:r w:rsidRPr="00C1718C">
            <w:rPr>
              <w:rFonts w:ascii="Arial" w:eastAsia="Times New Roman" w:hAnsi="Arial" w:cs="Arial"/>
            </w:rPr>
            <w:t>. Available from: https://sitechecker.pro/web-hosting/mochahost.com/ [accessed 7 June 2022].</w:t>
          </w:r>
        </w:p>
        <w:p w14:paraId="3B374F78" w14:textId="77777777" w:rsidR="0044020A" w:rsidRPr="00C1718C" w:rsidRDefault="0044020A">
          <w:pPr>
            <w:divId w:val="1919359545"/>
            <w:rPr>
              <w:rFonts w:ascii="Arial" w:eastAsia="Times New Roman" w:hAnsi="Arial" w:cs="Arial"/>
            </w:rPr>
          </w:pPr>
          <w:r w:rsidRPr="00C1718C">
            <w:rPr>
              <w:rFonts w:ascii="Arial" w:eastAsia="Times New Roman" w:hAnsi="Arial" w:cs="Arial"/>
            </w:rPr>
            <w:t xml:space="preserve">Naim, N.F., Mohd Yassin, A.I., Zamri, W.M.A.W. and Sarnin, S.S. (2011). MySQL database for storage of fingerprint data. </w:t>
          </w:r>
          <w:r w:rsidRPr="00C1718C">
            <w:rPr>
              <w:rFonts w:ascii="Arial" w:eastAsia="Times New Roman" w:hAnsi="Arial" w:cs="Arial"/>
              <w:i/>
              <w:iCs/>
            </w:rPr>
            <w:t>Proceedings - 2011 UKSim 13th International Conference on Modelling and Simulation, UKSim 2011</w:t>
          </w:r>
          <w:r w:rsidRPr="00C1718C">
            <w:rPr>
              <w:rFonts w:ascii="Arial" w:eastAsia="Times New Roman" w:hAnsi="Arial" w:cs="Arial"/>
            </w:rPr>
            <w:t xml:space="preserve"> [online], 2011, pp.293–298.</w:t>
          </w:r>
        </w:p>
        <w:p w14:paraId="53F08300" w14:textId="77777777" w:rsidR="0044020A" w:rsidRPr="00C1718C" w:rsidRDefault="0044020A">
          <w:pPr>
            <w:divId w:val="421799343"/>
            <w:rPr>
              <w:rFonts w:ascii="Arial" w:eastAsia="Times New Roman" w:hAnsi="Arial" w:cs="Arial"/>
            </w:rPr>
          </w:pPr>
          <w:r w:rsidRPr="00C1718C">
            <w:rPr>
              <w:rFonts w:ascii="Arial" w:eastAsia="Times New Roman" w:hAnsi="Arial" w:cs="Arial"/>
            </w:rPr>
            <w:t xml:space="preserve">Qi, F., Xu, Z., Zhang, H., Wang, R., Wang, Y., Jia, X., Lin, P., Geng, M., Huang, Y., Li, S. and Yang, J. (2021). Predicting the mortality of smoking attributable to cancer in Qingdao, China: A time-series analysis. </w:t>
          </w:r>
          <w:r w:rsidRPr="00C1718C">
            <w:rPr>
              <w:rFonts w:ascii="Arial" w:eastAsia="Times New Roman" w:hAnsi="Arial" w:cs="Arial"/>
              <w:i/>
              <w:iCs/>
            </w:rPr>
            <w:t>PLOS ONE</w:t>
          </w:r>
          <w:r w:rsidRPr="00C1718C">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C1718C" w:rsidRDefault="0044020A">
          <w:pPr>
            <w:divId w:val="759912992"/>
            <w:rPr>
              <w:rFonts w:ascii="Arial" w:eastAsia="Times New Roman" w:hAnsi="Arial" w:cs="Arial"/>
            </w:rPr>
          </w:pPr>
          <w:r w:rsidRPr="00C1718C">
            <w:rPr>
              <w:rFonts w:ascii="Arial" w:eastAsia="Times New Roman" w:hAnsi="Arial" w:cs="Arial"/>
            </w:rPr>
            <w:t xml:space="preserve">Singh, V., Poonia, R.C., Kumar, S., Dass, P., Agarwal, P., Bhatnagar, V. and Raja, L. (2020). Prediction of COVID-19 corona virus pandemic based on time series data using support vector machine. </w:t>
          </w:r>
          <w:r w:rsidRPr="00C1718C">
            <w:rPr>
              <w:rFonts w:ascii="Arial" w:eastAsia="Times New Roman" w:hAnsi="Arial" w:cs="Arial"/>
              <w:i/>
              <w:iCs/>
            </w:rPr>
            <w:t>https://doi.org/10.1080/09720529.2020.1784535</w:t>
          </w:r>
          <w:r w:rsidRPr="00C1718C">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C1718C" w:rsidRDefault="0044020A">
          <w:pPr>
            <w:divId w:val="575362769"/>
            <w:rPr>
              <w:rFonts w:ascii="Arial" w:eastAsia="Times New Roman" w:hAnsi="Arial" w:cs="Arial"/>
            </w:rPr>
          </w:pPr>
          <w:r w:rsidRPr="00C1718C">
            <w:rPr>
              <w:rFonts w:ascii="Arial" w:eastAsia="Times New Roman" w:hAnsi="Arial" w:cs="Arial"/>
              <w:i/>
              <w:iCs/>
            </w:rPr>
            <w:t>Study: Benefits of Electric Cars Add Up—in the Billions! | NRDC</w:t>
          </w:r>
          <w:r w:rsidRPr="00C1718C">
            <w:rPr>
              <w:rFonts w:ascii="Arial" w:eastAsia="Times New Roman" w:hAnsi="Arial" w:cs="Arial"/>
            </w:rPr>
            <w:t>. Available from: https://www.nrdc.org/experts/luke-tonachel/study-benefits-electric-cars-add-billions [accessed 15 April 2022].</w:t>
          </w:r>
        </w:p>
        <w:p w14:paraId="13FA1C04" w14:textId="77777777" w:rsidR="0044020A" w:rsidRPr="00C1718C" w:rsidRDefault="0044020A">
          <w:pPr>
            <w:divId w:val="1087384091"/>
            <w:rPr>
              <w:rFonts w:ascii="Arial" w:eastAsia="Times New Roman" w:hAnsi="Arial" w:cs="Arial"/>
            </w:rPr>
          </w:pPr>
          <w:r w:rsidRPr="00C1718C">
            <w:rPr>
              <w:rFonts w:ascii="Arial" w:eastAsia="Times New Roman" w:hAnsi="Arial" w:cs="Arial"/>
              <w:i/>
              <w:iCs/>
            </w:rPr>
            <w:t>Suicide Statistics 2011 - CSO - Central Statistics Office</w:t>
          </w:r>
          <w:r w:rsidRPr="00C1718C">
            <w:rPr>
              <w:rFonts w:ascii="Arial" w:eastAsia="Times New Roman" w:hAnsi="Arial" w:cs="Arial"/>
            </w:rPr>
            <w:t>. Available from: https://www.cso.ie/en/releasesandpublications/er/ss/suicidestatistics2011/ [accessed 7 June 2022].</w:t>
          </w:r>
        </w:p>
        <w:p w14:paraId="7D11842A" w14:textId="77777777" w:rsidR="0044020A" w:rsidRPr="00C1718C" w:rsidRDefault="0044020A">
          <w:pPr>
            <w:divId w:val="1406688150"/>
            <w:rPr>
              <w:rFonts w:ascii="Arial" w:eastAsia="Times New Roman" w:hAnsi="Arial" w:cs="Arial"/>
            </w:rPr>
          </w:pPr>
          <w:r w:rsidRPr="00C1718C">
            <w:rPr>
              <w:rFonts w:ascii="Arial" w:eastAsia="Times New Roman" w:hAnsi="Arial" w:cs="Arial"/>
            </w:rPr>
            <w:lastRenderedPageBreak/>
            <w:t xml:space="preserve">Tang, L., Pan, H. and Yao, Y. (2018). K-nearest neighbor regression with principal component analysis for financial time series prediction. </w:t>
          </w:r>
          <w:r w:rsidRPr="00C1718C">
            <w:rPr>
              <w:rFonts w:ascii="Arial" w:eastAsia="Times New Roman" w:hAnsi="Arial" w:cs="Arial"/>
              <w:i/>
              <w:iCs/>
            </w:rPr>
            <w:t>ACM International Conference Proceeding Series</w:t>
          </w:r>
          <w:r w:rsidRPr="00C1718C">
            <w:rPr>
              <w:rFonts w:ascii="Arial" w:eastAsia="Times New Roman" w:hAnsi="Arial" w:cs="Arial"/>
            </w:rPr>
            <w:t xml:space="preserve"> [online], 12 March 2018, pp.127–131.</w:t>
          </w:r>
        </w:p>
        <w:p w14:paraId="240840BC" w14:textId="77777777" w:rsidR="0044020A" w:rsidRPr="00C1718C" w:rsidRDefault="0044020A">
          <w:pPr>
            <w:divId w:val="812714623"/>
            <w:rPr>
              <w:rFonts w:ascii="Arial" w:eastAsia="Times New Roman" w:hAnsi="Arial" w:cs="Arial"/>
            </w:rPr>
          </w:pPr>
          <w:r w:rsidRPr="00C1718C">
            <w:rPr>
              <w:rFonts w:ascii="Arial" w:eastAsia="Times New Roman" w:hAnsi="Arial" w:cs="Arial"/>
            </w:rPr>
            <w:t xml:space="preserve">Värnik, P. (2012). Suicide in the World. </w:t>
          </w:r>
          <w:r w:rsidRPr="00C1718C">
            <w:rPr>
              <w:rFonts w:ascii="Arial" w:eastAsia="Times New Roman" w:hAnsi="Arial" w:cs="Arial"/>
              <w:i/>
              <w:iCs/>
            </w:rPr>
            <w:t>International Journal of Environmental Research and Public Health</w:t>
          </w:r>
          <w:r w:rsidRPr="00C1718C">
            <w:rPr>
              <w:rFonts w:ascii="Arial" w:eastAsia="Times New Roman" w:hAnsi="Arial" w:cs="Arial"/>
            </w:rPr>
            <w:t xml:space="preserve"> [online], 9(3), pp.760–771.</w:t>
          </w:r>
        </w:p>
        <w:p w14:paraId="6BA84157" w14:textId="77777777" w:rsidR="0044020A" w:rsidRPr="00C1718C" w:rsidRDefault="0044020A">
          <w:pPr>
            <w:divId w:val="995689469"/>
            <w:rPr>
              <w:rFonts w:ascii="Arial" w:eastAsia="Times New Roman" w:hAnsi="Arial" w:cs="Arial"/>
            </w:rPr>
          </w:pPr>
          <w:r w:rsidRPr="00C1718C">
            <w:rPr>
              <w:rFonts w:ascii="Arial" w:eastAsia="Times New Roman" w:hAnsi="Arial" w:cs="Arial"/>
              <w:i/>
              <w:iCs/>
            </w:rPr>
            <w:t>Vector Autoregressive Models for Multivariate Time Series</w:t>
          </w:r>
          <w:r w:rsidRPr="00C1718C">
            <w:rPr>
              <w:rFonts w:ascii="Arial" w:eastAsia="Times New Roman" w:hAnsi="Arial" w:cs="Arial"/>
            </w:rPr>
            <w:t xml:space="preserve">. (2006). </w:t>
          </w:r>
          <w:r w:rsidRPr="00C1718C">
            <w:rPr>
              <w:rFonts w:ascii="Arial" w:eastAsia="Times New Roman" w:hAnsi="Arial" w:cs="Arial"/>
              <w:i/>
              <w:iCs/>
            </w:rPr>
            <w:t>Modeling Financial Time Series with S-PLUS®</w:t>
          </w:r>
          <w:r w:rsidRPr="00C1718C">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C1718C" w:rsidRDefault="0044020A">
          <w:pPr>
            <w:divId w:val="335966528"/>
            <w:rPr>
              <w:rFonts w:ascii="Arial" w:eastAsia="Times New Roman" w:hAnsi="Arial" w:cs="Arial"/>
            </w:rPr>
          </w:pPr>
          <w:r w:rsidRPr="00C1718C">
            <w:rPr>
              <w:rFonts w:ascii="Arial" w:eastAsia="Times New Roman" w:hAnsi="Arial" w:cs="Arial"/>
              <w:i/>
              <w:iCs/>
            </w:rPr>
            <w:t>When Quaker Oats Fed Children Radioactive Oatmeal | by Calin Aneculaesei | History of Yesterday</w:t>
          </w:r>
          <w:r w:rsidRPr="00C1718C">
            <w:rPr>
              <w:rFonts w:ascii="Arial" w:eastAsia="Times New Roman" w:hAnsi="Arial" w:cs="Arial"/>
            </w:rPr>
            <w:t>. Available from: https://historyofyesterday.com/when-quaker-oats-fed-children-radioactive-oatmeal-5e06faf3ce4d [accessed 9 June 2022].</w:t>
          </w:r>
        </w:p>
        <w:p w14:paraId="0A3DFC81" w14:textId="77777777" w:rsidR="0044020A" w:rsidRPr="00C1718C" w:rsidRDefault="0044020A">
          <w:pPr>
            <w:divId w:val="1451238019"/>
            <w:rPr>
              <w:rFonts w:ascii="Arial" w:eastAsia="Times New Roman" w:hAnsi="Arial" w:cs="Arial"/>
            </w:rPr>
          </w:pPr>
          <w:r w:rsidRPr="00C1718C">
            <w:rPr>
              <w:rFonts w:ascii="Arial" w:eastAsia="Times New Roman" w:hAnsi="Arial" w:cs="Arial"/>
            </w:rPr>
            <w:t xml:space="preserve">Włodarczyk, T., Płotka, S., Szczepański, T., Rokita, P., Sochacki-Wójcicka, N., Wójcicki, J., Lipa, M. and Trzciński, T. (2021). Machine learning methods for preterm birth prediction: A review. </w:t>
          </w:r>
          <w:r w:rsidRPr="00C1718C">
            <w:rPr>
              <w:rFonts w:ascii="Arial" w:eastAsia="Times New Roman" w:hAnsi="Arial" w:cs="Arial"/>
              <w:i/>
              <w:iCs/>
            </w:rPr>
            <w:t>Electronics (Switzerland)</w:t>
          </w:r>
          <w:r w:rsidRPr="00C1718C">
            <w:rPr>
              <w:rFonts w:ascii="Arial" w:eastAsia="Times New Roman" w:hAnsi="Arial" w:cs="Arial"/>
            </w:rPr>
            <w:t>, 10(5).</w:t>
          </w:r>
        </w:p>
        <w:p w14:paraId="070CA50D" w14:textId="77777777" w:rsidR="0044020A" w:rsidRPr="00C1718C" w:rsidRDefault="0044020A">
          <w:pPr>
            <w:divId w:val="517543462"/>
            <w:rPr>
              <w:rFonts w:ascii="Arial" w:eastAsia="Times New Roman" w:hAnsi="Arial" w:cs="Arial"/>
            </w:rPr>
          </w:pPr>
          <w:r w:rsidRPr="00C1718C">
            <w:rPr>
              <w:rFonts w:ascii="Arial" w:eastAsia="Times New Roman" w:hAnsi="Arial" w:cs="Arial"/>
            </w:rPr>
            <w:t xml:space="preserve">Zetzsche, T., Bobes, J., de La Fuente, J.M., Pogarell, O., Norra, C., Schmidtke, A., Wasserman, D., Löhr, C. and Rihmer, Z. (2007). Changing suicide rates in western and central Europe. </w:t>
          </w:r>
          <w:r w:rsidRPr="00C1718C">
            <w:rPr>
              <w:rFonts w:ascii="Arial" w:eastAsia="Times New Roman" w:hAnsi="Arial" w:cs="Arial"/>
              <w:i/>
              <w:iCs/>
            </w:rPr>
            <w:t>European Psychiatry</w:t>
          </w:r>
          <w:r w:rsidRPr="00C1718C">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C1718C" w:rsidRDefault="0044020A" w:rsidP="0049196A">
          <w:pPr>
            <w:spacing w:line="360" w:lineRule="auto"/>
            <w:jc w:val="both"/>
            <w:rPr>
              <w:rFonts w:ascii="Arial" w:hAnsi="Arial" w:cs="Arial"/>
            </w:rPr>
          </w:pPr>
          <w:r w:rsidRPr="00C1718C">
            <w:rPr>
              <w:rFonts w:ascii="Arial" w:eastAsia="Times New Roman" w:hAnsi="Arial" w:cs="Arial"/>
            </w:rPr>
            <w:t> </w:t>
          </w:r>
        </w:p>
        <w:p w14:paraId="048E2BAD" w14:textId="77777777" w:rsidR="0049196A" w:rsidRPr="00C1718C" w:rsidRDefault="00000000" w:rsidP="0049196A">
          <w:pPr>
            <w:spacing w:line="360" w:lineRule="auto"/>
            <w:jc w:val="both"/>
            <w:rPr>
              <w:rFonts w:ascii="Arial" w:hAnsi="Arial" w:cs="Arial"/>
            </w:rPr>
          </w:pPr>
        </w:p>
      </w:sdtContent>
    </w:sdt>
    <w:sectPr w:rsidR="0049196A" w:rsidRPr="00C1718C" w:rsidSect="007512DD">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FFFC2" w14:textId="77777777" w:rsidR="00D508E0" w:rsidRDefault="00D508E0" w:rsidP="00C518DB">
      <w:pPr>
        <w:spacing w:after="0" w:line="240" w:lineRule="auto"/>
      </w:pPr>
      <w:r>
        <w:separator/>
      </w:r>
    </w:p>
  </w:endnote>
  <w:endnote w:type="continuationSeparator" w:id="0">
    <w:p w14:paraId="72BF4CC1" w14:textId="77777777" w:rsidR="00D508E0" w:rsidRDefault="00D508E0"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C32EA" w14:textId="77777777" w:rsidR="00DE04D4" w:rsidRPr="00FA4682" w:rsidRDefault="00DE04D4" w:rsidP="00AE7FCA">
    <w:pPr>
      <w:pStyle w:val="Footer"/>
      <w:tabs>
        <w:tab w:val="clear" w:pos="4680"/>
        <w:tab w:val="clear" w:pos="9360"/>
      </w:tabs>
      <w:jc w:val="center"/>
      <w:rPr>
        <w:rFonts w:ascii="Arial" w:hAnsi="Arial" w:cs="Arial"/>
        <w:caps/>
        <w:noProof/>
        <w:sz w:val="24"/>
        <w:szCs w:val="24"/>
      </w:rPr>
    </w:pPr>
    <w:r w:rsidRPr="00FA4682">
      <w:rPr>
        <w:rFonts w:ascii="Arial" w:hAnsi="Arial" w:cs="Arial"/>
        <w:caps/>
        <w:sz w:val="24"/>
        <w:szCs w:val="24"/>
      </w:rPr>
      <w:fldChar w:fldCharType="begin"/>
    </w:r>
    <w:r w:rsidRPr="00FA4682">
      <w:rPr>
        <w:rFonts w:ascii="Arial" w:hAnsi="Arial" w:cs="Arial"/>
        <w:caps/>
        <w:sz w:val="24"/>
        <w:szCs w:val="24"/>
      </w:rPr>
      <w:instrText xml:space="preserve"> PAGE   \* MERGEFORMAT </w:instrText>
    </w:r>
    <w:r w:rsidRPr="00FA4682">
      <w:rPr>
        <w:rFonts w:ascii="Arial" w:hAnsi="Arial" w:cs="Arial"/>
        <w:caps/>
        <w:sz w:val="24"/>
        <w:szCs w:val="24"/>
      </w:rPr>
      <w:fldChar w:fldCharType="separate"/>
    </w:r>
    <w:r w:rsidRPr="00FA4682">
      <w:rPr>
        <w:rFonts w:ascii="Arial" w:hAnsi="Arial" w:cs="Arial"/>
        <w:caps/>
        <w:noProof/>
        <w:sz w:val="24"/>
        <w:szCs w:val="24"/>
      </w:rPr>
      <w:t>2</w:t>
    </w:r>
    <w:r w:rsidRPr="00FA4682">
      <w:rPr>
        <w:rFonts w:ascii="Arial" w:hAnsi="Arial" w:cs="Arial"/>
        <w:caps/>
        <w:noProof/>
        <w:sz w:val="24"/>
        <w:szCs w:val="24"/>
      </w:rPr>
      <w:fldChar w:fldCharType="end"/>
    </w:r>
  </w:p>
  <w:p w14:paraId="494B5268" w14:textId="77777777" w:rsidR="00DE04D4" w:rsidRDefault="00DE0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00B87" w14:textId="77777777" w:rsidR="00D508E0" w:rsidRDefault="00D508E0" w:rsidP="00C518DB">
      <w:pPr>
        <w:spacing w:after="0" w:line="240" w:lineRule="auto"/>
      </w:pPr>
      <w:r>
        <w:separator/>
      </w:r>
    </w:p>
  </w:footnote>
  <w:footnote w:type="continuationSeparator" w:id="0">
    <w:p w14:paraId="3E68BE17" w14:textId="77777777" w:rsidR="00D508E0" w:rsidRDefault="00D508E0"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402"/>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 w15:restartNumberingAfterBreak="0">
    <w:nsid w:val="00000403"/>
    <w:multiLevelType w:val="multilevel"/>
    <w:tmpl w:val="FFFFFFFF"/>
    <w:lvl w:ilvl="0">
      <w:start w:val="2"/>
      <w:numFmt w:val="decimal"/>
      <w:lvlText w:val="%1"/>
      <w:lvlJc w:val="left"/>
      <w:pPr>
        <w:ind w:left="907" w:hanging="477"/>
      </w:pPr>
    </w:lvl>
    <w:lvl w:ilvl="1">
      <w:start w:val="14"/>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4" w15:restartNumberingAfterBreak="0">
    <w:nsid w:val="00000404"/>
    <w:multiLevelType w:val="multilevel"/>
    <w:tmpl w:val="FFFFFFFF"/>
    <w:lvl w:ilvl="0">
      <w:start w:val="3"/>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5" w15:restartNumberingAfterBreak="0">
    <w:nsid w:val="00000405"/>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6" w15:restartNumberingAfterBreak="0">
    <w:nsid w:val="00000406"/>
    <w:multiLevelType w:val="multilevel"/>
    <w:tmpl w:val="4A18F14E"/>
    <w:lvl w:ilvl="0">
      <w:start w:val="4"/>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7" w15:restartNumberingAfterBreak="0">
    <w:nsid w:val="00000407"/>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8" w15:restartNumberingAfterBreak="0">
    <w:nsid w:val="00000408"/>
    <w:multiLevelType w:val="multilevel"/>
    <w:tmpl w:val="56300B92"/>
    <w:lvl w:ilvl="0">
      <w:start w:val="3"/>
      <w:numFmt w:val="decimal"/>
      <w:lvlText w:val="%1"/>
      <w:lvlJc w:val="left"/>
      <w:pPr>
        <w:ind w:left="907" w:hanging="477"/>
      </w:pPr>
    </w:lvl>
    <w:lvl w:ilvl="1">
      <w:start w:val="2"/>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9" w15:restartNumberingAfterBreak="0">
    <w:nsid w:val="04241454"/>
    <w:multiLevelType w:val="hybridMultilevel"/>
    <w:tmpl w:val="27E6F4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262EA5"/>
    <w:multiLevelType w:val="multilevel"/>
    <w:tmpl w:val="3C0C18FA"/>
    <w:lvl w:ilvl="0">
      <w:start w:val="1"/>
      <w:numFmt w:val="none"/>
      <w:lvlText w:val="4.1"/>
      <w:lvlJc w:val="left"/>
      <w:pPr>
        <w:ind w:left="442" w:hanging="323"/>
      </w:pPr>
      <w:rPr>
        <w:rFonts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11"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110D3"/>
    <w:multiLevelType w:val="multilevel"/>
    <w:tmpl w:val="AC9EAE66"/>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F74BB8"/>
    <w:multiLevelType w:val="hybridMultilevel"/>
    <w:tmpl w:val="45949E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6A40C05"/>
    <w:multiLevelType w:val="hybridMultilevel"/>
    <w:tmpl w:val="AAAE67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096156"/>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17" w15:restartNumberingAfterBreak="0">
    <w:nsid w:val="2E1E6ECE"/>
    <w:multiLevelType w:val="hybridMultilevel"/>
    <w:tmpl w:val="C21A13AA"/>
    <w:lvl w:ilvl="0" w:tplc="0409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F3379AC"/>
    <w:multiLevelType w:val="multilevel"/>
    <w:tmpl w:val="4A0074C2"/>
    <w:lvl w:ilvl="0">
      <w:start w:val="1"/>
      <w:numFmt w:val="none"/>
      <w:lvlText w:val="5."/>
      <w:lvlJc w:val="left"/>
      <w:pPr>
        <w:ind w:left="360" w:hanging="360"/>
      </w:pPr>
      <w:rPr>
        <w:rFonts w:hint="default"/>
        <w:b/>
        <w:bCs/>
        <w:w w:val="103"/>
        <w:sz w:val="20"/>
        <w:szCs w:val="20"/>
      </w:rPr>
    </w:lvl>
    <w:lvl w:ilvl="1">
      <w:start w:val="1"/>
      <w:numFmt w:val="decimal"/>
      <w:lvlText w:val="%14.%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2CF742B"/>
    <w:multiLevelType w:val="multilevel"/>
    <w:tmpl w:val="43C66210"/>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792" w:hanging="432"/>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20" w15:restartNumberingAfterBreak="0">
    <w:nsid w:val="32E83309"/>
    <w:multiLevelType w:val="hybridMultilevel"/>
    <w:tmpl w:val="4F48D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3D8A0F33"/>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23" w15:restartNumberingAfterBreak="0">
    <w:nsid w:val="3EA46163"/>
    <w:multiLevelType w:val="multilevel"/>
    <w:tmpl w:val="F99C8D14"/>
    <w:lvl w:ilvl="0">
      <w:start w:val="1"/>
      <w:numFmt w:val="decimal"/>
      <w:lvlText w:val="%1."/>
      <w:lvlJc w:val="left"/>
      <w:pPr>
        <w:ind w:left="360" w:hanging="360"/>
      </w:pPr>
      <w:rPr>
        <w:rFonts w:hint="default"/>
      </w:rPr>
    </w:lvl>
    <w:lvl w:ilvl="1">
      <w:start w:val="1"/>
      <w:numFmt w:val="decimal"/>
      <w:lvlText w:val="8.%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62532AB"/>
    <w:multiLevelType w:val="hybridMultilevel"/>
    <w:tmpl w:val="343EB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60E2967"/>
    <w:multiLevelType w:val="hybridMultilevel"/>
    <w:tmpl w:val="018487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C42471"/>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29"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61665E"/>
    <w:multiLevelType w:val="hybridMultilevel"/>
    <w:tmpl w:val="CA34E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7F956CD"/>
    <w:multiLevelType w:val="multilevel"/>
    <w:tmpl w:val="6E9261C4"/>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34" w15:restartNumberingAfterBreak="0">
    <w:nsid w:val="7BD446E4"/>
    <w:multiLevelType w:val="multilevel"/>
    <w:tmpl w:val="917A5C04"/>
    <w:lvl w:ilvl="0">
      <w:start w:val="1"/>
      <w:numFmt w:val="decimal"/>
      <w:lvlText w:val="%1."/>
      <w:lvlJc w:val="left"/>
      <w:pPr>
        <w:ind w:left="360" w:hanging="360"/>
      </w:pPr>
      <w:rPr>
        <w:rFonts w:hint="default"/>
      </w:rPr>
    </w:lvl>
    <w:lvl w:ilvl="1">
      <w:start w:val="1"/>
      <w:numFmt w:val="decimal"/>
      <w:lvlText w:val="A.%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29"/>
  </w:num>
  <w:num w:numId="2" w16cid:durableId="1855068206">
    <w:abstractNumId w:val="1"/>
  </w:num>
  <w:num w:numId="3" w16cid:durableId="602808775">
    <w:abstractNumId w:val="0"/>
  </w:num>
  <w:num w:numId="4" w16cid:durableId="396903899">
    <w:abstractNumId w:val="21"/>
  </w:num>
  <w:num w:numId="5" w16cid:durableId="1772431457">
    <w:abstractNumId w:val="25"/>
  </w:num>
  <w:num w:numId="6" w16cid:durableId="649599612">
    <w:abstractNumId w:val="20"/>
  </w:num>
  <w:num w:numId="7" w16cid:durableId="1823229838">
    <w:abstractNumId w:val="30"/>
  </w:num>
  <w:num w:numId="8" w16cid:durableId="328288676">
    <w:abstractNumId w:val="32"/>
  </w:num>
  <w:num w:numId="9" w16cid:durableId="622854427">
    <w:abstractNumId w:val="35"/>
  </w:num>
  <w:num w:numId="10" w16cid:durableId="1270308203">
    <w:abstractNumId w:val="11"/>
  </w:num>
  <w:num w:numId="11" w16cid:durableId="35085721">
    <w:abstractNumId w:val="14"/>
  </w:num>
  <w:num w:numId="12" w16cid:durableId="1742017399">
    <w:abstractNumId w:val="26"/>
  </w:num>
  <w:num w:numId="13" w16cid:durableId="1692217636">
    <w:abstractNumId w:val="31"/>
  </w:num>
  <w:num w:numId="14" w16cid:durableId="677659441">
    <w:abstractNumId w:val="17"/>
  </w:num>
  <w:num w:numId="15" w16cid:durableId="1712681230">
    <w:abstractNumId w:val="9"/>
  </w:num>
  <w:num w:numId="16" w16cid:durableId="1009021986">
    <w:abstractNumId w:val="6"/>
  </w:num>
  <w:num w:numId="17" w16cid:durableId="144246757">
    <w:abstractNumId w:val="5"/>
  </w:num>
  <w:num w:numId="18" w16cid:durableId="259459206">
    <w:abstractNumId w:val="4"/>
  </w:num>
  <w:num w:numId="19" w16cid:durableId="665400953">
    <w:abstractNumId w:val="3"/>
  </w:num>
  <w:num w:numId="20" w16cid:durableId="2056391263">
    <w:abstractNumId w:val="2"/>
  </w:num>
  <w:num w:numId="21" w16cid:durableId="1316959418">
    <w:abstractNumId w:val="8"/>
  </w:num>
  <w:num w:numId="22" w16cid:durableId="161286879">
    <w:abstractNumId w:val="7"/>
  </w:num>
  <w:num w:numId="23" w16cid:durableId="1806770910">
    <w:abstractNumId w:val="16"/>
  </w:num>
  <w:num w:numId="24" w16cid:durableId="1530488881">
    <w:abstractNumId w:val="28"/>
  </w:num>
  <w:num w:numId="25" w16cid:durableId="1861164171">
    <w:abstractNumId w:val="19"/>
  </w:num>
  <w:num w:numId="26" w16cid:durableId="1875801196">
    <w:abstractNumId w:val="18"/>
  </w:num>
  <w:num w:numId="27" w16cid:durableId="1438210614">
    <w:abstractNumId w:val="22"/>
  </w:num>
  <w:num w:numId="28" w16cid:durableId="1345398338">
    <w:abstractNumId w:val="33"/>
  </w:num>
  <w:num w:numId="29" w16cid:durableId="629096171">
    <w:abstractNumId w:val="10"/>
  </w:num>
  <w:num w:numId="30" w16cid:durableId="542638815">
    <w:abstractNumId w:val="24"/>
  </w:num>
  <w:num w:numId="31" w16cid:durableId="494993906">
    <w:abstractNumId w:val="23"/>
  </w:num>
  <w:num w:numId="32" w16cid:durableId="1462646370">
    <w:abstractNumId w:val="13"/>
  </w:num>
  <w:num w:numId="33" w16cid:durableId="1912739629">
    <w:abstractNumId w:val="27"/>
  </w:num>
  <w:num w:numId="34" w16cid:durableId="907614647">
    <w:abstractNumId w:val="15"/>
  </w:num>
  <w:num w:numId="35" w16cid:durableId="1910922728">
    <w:abstractNumId w:val="12"/>
  </w:num>
  <w:num w:numId="36" w16cid:durableId="183005780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0445"/>
    <w:rsid w:val="00001AA0"/>
    <w:rsid w:val="00001C12"/>
    <w:rsid w:val="00001F4C"/>
    <w:rsid w:val="00001FEC"/>
    <w:rsid w:val="00002C03"/>
    <w:rsid w:val="000041E9"/>
    <w:rsid w:val="0000491C"/>
    <w:rsid w:val="00005915"/>
    <w:rsid w:val="00005A73"/>
    <w:rsid w:val="00006C93"/>
    <w:rsid w:val="00007CB0"/>
    <w:rsid w:val="00010217"/>
    <w:rsid w:val="000103CA"/>
    <w:rsid w:val="00010684"/>
    <w:rsid w:val="00012994"/>
    <w:rsid w:val="00012A54"/>
    <w:rsid w:val="00012C14"/>
    <w:rsid w:val="00012EB3"/>
    <w:rsid w:val="00012F98"/>
    <w:rsid w:val="0001337D"/>
    <w:rsid w:val="0001438F"/>
    <w:rsid w:val="0001527B"/>
    <w:rsid w:val="000168F2"/>
    <w:rsid w:val="00016989"/>
    <w:rsid w:val="00016B06"/>
    <w:rsid w:val="00016B1A"/>
    <w:rsid w:val="00020114"/>
    <w:rsid w:val="00020E53"/>
    <w:rsid w:val="00021E7E"/>
    <w:rsid w:val="00022A5E"/>
    <w:rsid w:val="00022E5B"/>
    <w:rsid w:val="00023476"/>
    <w:rsid w:val="00024C4C"/>
    <w:rsid w:val="00025726"/>
    <w:rsid w:val="0002652C"/>
    <w:rsid w:val="000272F9"/>
    <w:rsid w:val="00027B11"/>
    <w:rsid w:val="00027F2D"/>
    <w:rsid w:val="00030128"/>
    <w:rsid w:val="00030817"/>
    <w:rsid w:val="00030B34"/>
    <w:rsid w:val="0003134D"/>
    <w:rsid w:val="0003300E"/>
    <w:rsid w:val="00033A9D"/>
    <w:rsid w:val="00033FAD"/>
    <w:rsid w:val="000358B2"/>
    <w:rsid w:val="00035A0E"/>
    <w:rsid w:val="00036C34"/>
    <w:rsid w:val="00036F7C"/>
    <w:rsid w:val="0003715E"/>
    <w:rsid w:val="000404DF"/>
    <w:rsid w:val="0004148A"/>
    <w:rsid w:val="00041F29"/>
    <w:rsid w:val="000421B4"/>
    <w:rsid w:val="00042C54"/>
    <w:rsid w:val="00043DBD"/>
    <w:rsid w:val="00043ECD"/>
    <w:rsid w:val="000441C2"/>
    <w:rsid w:val="0004612D"/>
    <w:rsid w:val="000467D9"/>
    <w:rsid w:val="00046D37"/>
    <w:rsid w:val="00050241"/>
    <w:rsid w:val="00050B82"/>
    <w:rsid w:val="00050EED"/>
    <w:rsid w:val="0005129A"/>
    <w:rsid w:val="00051B10"/>
    <w:rsid w:val="000538F2"/>
    <w:rsid w:val="0005402F"/>
    <w:rsid w:val="000560B1"/>
    <w:rsid w:val="00056F32"/>
    <w:rsid w:val="00056FC9"/>
    <w:rsid w:val="0005705F"/>
    <w:rsid w:val="0005726C"/>
    <w:rsid w:val="0006031D"/>
    <w:rsid w:val="00061327"/>
    <w:rsid w:val="0006134F"/>
    <w:rsid w:val="000623CD"/>
    <w:rsid w:val="00062916"/>
    <w:rsid w:val="00063B62"/>
    <w:rsid w:val="000649BA"/>
    <w:rsid w:val="00066C1D"/>
    <w:rsid w:val="00067038"/>
    <w:rsid w:val="00067575"/>
    <w:rsid w:val="00070D13"/>
    <w:rsid w:val="0007241E"/>
    <w:rsid w:val="00073B9A"/>
    <w:rsid w:val="00075016"/>
    <w:rsid w:val="000754D8"/>
    <w:rsid w:val="00075BCE"/>
    <w:rsid w:val="00075BD0"/>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258E"/>
    <w:rsid w:val="000A47EC"/>
    <w:rsid w:val="000A5AC6"/>
    <w:rsid w:val="000B0EB0"/>
    <w:rsid w:val="000B127B"/>
    <w:rsid w:val="000B2174"/>
    <w:rsid w:val="000B2E52"/>
    <w:rsid w:val="000B47D6"/>
    <w:rsid w:val="000B4848"/>
    <w:rsid w:val="000C06F7"/>
    <w:rsid w:val="000C0710"/>
    <w:rsid w:val="000C1CFB"/>
    <w:rsid w:val="000C1E52"/>
    <w:rsid w:val="000C2B3C"/>
    <w:rsid w:val="000C3042"/>
    <w:rsid w:val="000C37D5"/>
    <w:rsid w:val="000C48ED"/>
    <w:rsid w:val="000C521C"/>
    <w:rsid w:val="000C6146"/>
    <w:rsid w:val="000C7717"/>
    <w:rsid w:val="000C79D9"/>
    <w:rsid w:val="000D1780"/>
    <w:rsid w:val="000D2CD6"/>
    <w:rsid w:val="000D36BF"/>
    <w:rsid w:val="000D4733"/>
    <w:rsid w:val="000D5951"/>
    <w:rsid w:val="000D5A54"/>
    <w:rsid w:val="000E0BE4"/>
    <w:rsid w:val="000E4EBC"/>
    <w:rsid w:val="000E602F"/>
    <w:rsid w:val="000E6313"/>
    <w:rsid w:val="000F0240"/>
    <w:rsid w:val="000F1F8A"/>
    <w:rsid w:val="000F23FB"/>
    <w:rsid w:val="000F36D0"/>
    <w:rsid w:val="000F3B1B"/>
    <w:rsid w:val="000F5670"/>
    <w:rsid w:val="000F59FF"/>
    <w:rsid w:val="000F6BC1"/>
    <w:rsid w:val="000F789D"/>
    <w:rsid w:val="000F7F45"/>
    <w:rsid w:val="00101603"/>
    <w:rsid w:val="00102698"/>
    <w:rsid w:val="00102A86"/>
    <w:rsid w:val="00103D42"/>
    <w:rsid w:val="00104050"/>
    <w:rsid w:val="00104B41"/>
    <w:rsid w:val="00107FAE"/>
    <w:rsid w:val="00110504"/>
    <w:rsid w:val="00111231"/>
    <w:rsid w:val="00111DB6"/>
    <w:rsid w:val="001126B4"/>
    <w:rsid w:val="001133C5"/>
    <w:rsid w:val="00115A03"/>
    <w:rsid w:val="00115AEC"/>
    <w:rsid w:val="00115E46"/>
    <w:rsid w:val="00116C02"/>
    <w:rsid w:val="00117CC6"/>
    <w:rsid w:val="001200E2"/>
    <w:rsid w:val="00120E06"/>
    <w:rsid w:val="001236F5"/>
    <w:rsid w:val="00123FF3"/>
    <w:rsid w:val="001240D4"/>
    <w:rsid w:val="00124D32"/>
    <w:rsid w:val="00125A69"/>
    <w:rsid w:val="0013001C"/>
    <w:rsid w:val="00130489"/>
    <w:rsid w:val="00130836"/>
    <w:rsid w:val="0013122C"/>
    <w:rsid w:val="00133588"/>
    <w:rsid w:val="00133A5D"/>
    <w:rsid w:val="00133AE7"/>
    <w:rsid w:val="00136341"/>
    <w:rsid w:val="001366AB"/>
    <w:rsid w:val="00137E80"/>
    <w:rsid w:val="001420F8"/>
    <w:rsid w:val="00143417"/>
    <w:rsid w:val="00143A47"/>
    <w:rsid w:val="00143DB0"/>
    <w:rsid w:val="00144BCB"/>
    <w:rsid w:val="00145EAF"/>
    <w:rsid w:val="00146AEC"/>
    <w:rsid w:val="00146DAA"/>
    <w:rsid w:val="001475F1"/>
    <w:rsid w:val="00150356"/>
    <w:rsid w:val="0015079C"/>
    <w:rsid w:val="001507BC"/>
    <w:rsid w:val="001508B9"/>
    <w:rsid w:val="0015284A"/>
    <w:rsid w:val="00152976"/>
    <w:rsid w:val="00154B6B"/>
    <w:rsid w:val="00156F6A"/>
    <w:rsid w:val="00157A90"/>
    <w:rsid w:val="00157DB1"/>
    <w:rsid w:val="0016020C"/>
    <w:rsid w:val="00160605"/>
    <w:rsid w:val="00160FB5"/>
    <w:rsid w:val="00162991"/>
    <w:rsid w:val="00162C76"/>
    <w:rsid w:val="00163867"/>
    <w:rsid w:val="00164650"/>
    <w:rsid w:val="00164F1D"/>
    <w:rsid w:val="001659CC"/>
    <w:rsid w:val="001669C1"/>
    <w:rsid w:val="00167F1E"/>
    <w:rsid w:val="001713C3"/>
    <w:rsid w:val="0017184E"/>
    <w:rsid w:val="0017354C"/>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6CF9"/>
    <w:rsid w:val="001877BB"/>
    <w:rsid w:val="001918A8"/>
    <w:rsid w:val="00191AEE"/>
    <w:rsid w:val="00191DBD"/>
    <w:rsid w:val="00191DC0"/>
    <w:rsid w:val="0019249D"/>
    <w:rsid w:val="0019250D"/>
    <w:rsid w:val="00192623"/>
    <w:rsid w:val="00192CBA"/>
    <w:rsid w:val="00192D2E"/>
    <w:rsid w:val="00192F9C"/>
    <w:rsid w:val="00193005"/>
    <w:rsid w:val="00193A63"/>
    <w:rsid w:val="00194570"/>
    <w:rsid w:val="00194E78"/>
    <w:rsid w:val="001962AA"/>
    <w:rsid w:val="001A0531"/>
    <w:rsid w:val="001A1114"/>
    <w:rsid w:val="001A13C3"/>
    <w:rsid w:val="001A14BC"/>
    <w:rsid w:val="001A1884"/>
    <w:rsid w:val="001A2F95"/>
    <w:rsid w:val="001A3B8F"/>
    <w:rsid w:val="001A56A3"/>
    <w:rsid w:val="001A6FA1"/>
    <w:rsid w:val="001B0468"/>
    <w:rsid w:val="001B1255"/>
    <w:rsid w:val="001B14F1"/>
    <w:rsid w:val="001B2570"/>
    <w:rsid w:val="001B2B66"/>
    <w:rsid w:val="001B3949"/>
    <w:rsid w:val="001B3C3A"/>
    <w:rsid w:val="001B3DC4"/>
    <w:rsid w:val="001B4E38"/>
    <w:rsid w:val="001B4EBC"/>
    <w:rsid w:val="001B6638"/>
    <w:rsid w:val="001B6685"/>
    <w:rsid w:val="001B6AE0"/>
    <w:rsid w:val="001B6BFA"/>
    <w:rsid w:val="001B7D03"/>
    <w:rsid w:val="001C0883"/>
    <w:rsid w:val="001C1588"/>
    <w:rsid w:val="001C23F1"/>
    <w:rsid w:val="001C38ED"/>
    <w:rsid w:val="001C3A0D"/>
    <w:rsid w:val="001C5EC2"/>
    <w:rsid w:val="001C63A2"/>
    <w:rsid w:val="001C78C6"/>
    <w:rsid w:val="001D0034"/>
    <w:rsid w:val="001D00D2"/>
    <w:rsid w:val="001D030F"/>
    <w:rsid w:val="001D1360"/>
    <w:rsid w:val="001D1376"/>
    <w:rsid w:val="001D1914"/>
    <w:rsid w:val="001D1E53"/>
    <w:rsid w:val="001D2205"/>
    <w:rsid w:val="001D2990"/>
    <w:rsid w:val="001D42D5"/>
    <w:rsid w:val="001D4334"/>
    <w:rsid w:val="001D51FA"/>
    <w:rsid w:val="001D58B4"/>
    <w:rsid w:val="001D6019"/>
    <w:rsid w:val="001D6AAB"/>
    <w:rsid w:val="001D7494"/>
    <w:rsid w:val="001D7863"/>
    <w:rsid w:val="001E16D2"/>
    <w:rsid w:val="001E17CA"/>
    <w:rsid w:val="001E3200"/>
    <w:rsid w:val="001E3A70"/>
    <w:rsid w:val="001E5B2C"/>
    <w:rsid w:val="001E6F13"/>
    <w:rsid w:val="001E7A08"/>
    <w:rsid w:val="001F03C9"/>
    <w:rsid w:val="001F0B21"/>
    <w:rsid w:val="001F0ED5"/>
    <w:rsid w:val="001F10DE"/>
    <w:rsid w:val="001F2356"/>
    <w:rsid w:val="001F28DC"/>
    <w:rsid w:val="001F6D59"/>
    <w:rsid w:val="001F79F6"/>
    <w:rsid w:val="00200AF5"/>
    <w:rsid w:val="002014E3"/>
    <w:rsid w:val="00204F91"/>
    <w:rsid w:val="002057E8"/>
    <w:rsid w:val="00210053"/>
    <w:rsid w:val="00211D91"/>
    <w:rsid w:val="002157AE"/>
    <w:rsid w:val="0021592C"/>
    <w:rsid w:val="00216703"/>
    <w:rsid w:val="00216E31"/>
    <w:rsid w:val="002170EC"/>
    <w:rsid w:val="0021722A"/>
    <w:rsid w:val="00217923"/>
    <w:rsid w:val="00217C1C"/>
    <w:rsid w:val="00217FCF"/>
    <w:rsid w:val="00220034"/>
    <w:rsid w:val="00220289"/>
    <w:rsid w:val="00220C9B"/>
    <w:rsid w:val="00220E84"/>
    <w:rsid w:val="0022273C"/>
    <w:rsid w:val="0022352E"/>
    <w:rsid w:val="00223A1D"/>
    <w:rsid w:val="00223A22"/>
    <w:rsid w:val="0022490B"/>
    <w:rsid w:val="002252DC"/>
    <w:rsid w:val="00225AD4"/>
    <w:rsid w:val="00226F33"/>
    <w:rsid w:val="002279B4"/>
    <w:rsid w:val="00227E3A"/>
    <w:rsid w:val="00230A82"/>
    <w:rsid w:val="0023125E"/>
    <w:rsid w:val="00231A8C"/>
    <w:rsid w:val="00231EB7"/>
    <w:rsid w:val="002321A7"/>
    <w:rsid w:val="002321E6"/>
    <w:rsid w:val="00232849"/>
    <w:rsid w:val="00235B70"/>
    <w:rsid w:val="00237C83"/>
    <w:rsid w:val="00240D92"/>
    <w:rsid w:val="002446EB"/>
    <w:rsid w:val="0024501E"/>
    <w:rsid w:val="00245B21"/>
    <w:rsid w:val="002465A8"/>
    <w:rsid w:val="0024754D"/>
    <w:rsid w:val="00247F16"/>
    <w:rsid w:val="002502F4"/>
    <w:rsid w:val="00250399"/>
    <w:rsid w:val="00250B30"/>
    <w:rsid w:val="00251086"/>
    <w:rsid w:val="002513A0"/>
    <w:rsid w:val="00252C7D"/>
    <w:rsid w:val="00253F69"/>
    <w:rsid w:val="00256709"/>
    <w:rsid w:val="00257C2C"/>
    <w:rsid w:val="00260471"/>
    <w:rsid w:val="0026047E"/>
    <w:rsid w:val="00260866"/>
    <w:rsid w:val="00260CAE"/>
    <w:rsid w:val="00260F46"/>
    <w:rsid w:val="00261348"/>
    <w:rsid w:val="00262527"/>
    <w:rsid w:val="00263C25"/>
    <w:rsid w:val="00263DCB"/>
    <w:rsid w:val="00264091"/>
    <w:rsid w:val="00265EF6"/>
    <w:rsid w:val="002671A6"/>
    <w:rsid w:val="0026771E"/>
    <w:rsid w:val="00270040"/>
    <w:rsid w:val="00270CF2"/>
    <w:rsid w:val="002713A0"/>
    <w:rsid w:val="0027232A"/>
    <w:rsid w:val="002725A5"/>
    <w:rsid w:val="00272E45"/>
    <w:rsid w:val="002731C1"/>
    <w:rsid w:val="0027418A"/>
    <w:rsid w:val="002744CA"/>
    <w:rsid w:val="00275C58"/>
    <w:rsid w:val="002765D4"/>
    <w:rsid w:val="00276BF8"/>
    <w:rsid w:val="002777E2"/>
    <w:rsid w:val="00280AC8"/>
    <w:rsid w:val="0028172E"/>
    <w:rsid w:val="00281C29"/>
    <w:rsid w:val="00282711"/>
    <w:rsid w:val="00283466"/>
    <w:rsid w:val="00285639"/>
    <w:rsid w:val="00287195"/>
    <w:rsid w:val="00287EA4"/>
    <w:rsid w:val="00296743"/>
    <w:rsid w:val="002A0352"/>
    <w:rsid w:val="002A150E"/>
    <w:rsid w:val="002A1AA4"/>
    <w:rsid w:val="002A1F03"/>
    <w:rsid w:val="002A200F"/>
    <w:rsid w:val="002A23D3"/>
    <w:rsid w:val="002A310F"/>
    <w:rsid w:val="002A31B7"/>
    <w:rsid w:val="002A5AC0"/>
    <w:rsid w:val="002A6688"/>
    <w:rsid w:val="002A74AB"/>
    <w:rsid w:val="002B0356"/>
    <w:rsid w:val="002B1D6A"/>
    <w:rsid w:val="002B285C"/>
    <w:rsid w:val="002B2AB9"/>
    <w:rsid w:val="002B30ED"/>
    <w:rsid w:val="002B4424"/>
    <w:rsid w:val="002B44B0"/>
    <w:rsid w:val="002B5111"/>
    <w:rsid w:val="002B6137"/>
    <w:rsid w:val="002B620E"/>
    <w:rsid w:val="002B73A3"/>
    <w:rsid w:val="002C009B"/>
    <w:rsid w:val="002C1777"/>
    <w:rsid w:val="002C2AE7"/>
    <w:rsid w:val="002C43DF"/>
    <w:rsid w:val="002C465E"/>
    <w:rsid w:val="002D0DBD"/>
    <w:rsid w:val="002D1756"/>
    <w:rsid w:val="002D3C1D"/>
    <w:rsid w:val="002D5605"/>
    <w:rsid w:val="002D5DCB"/>
    <w:rsid w:val="002D5F92"/>
    <w:rsid w:val="002D694D"/>
    <w:rsid w:val="002D6ABE"/>
    <w:rsid w:val="002D77A5"/>
    <w:rsid w:val="002E0512"/>
    <w:rsid w:val="002E129B"/>
    <w:rsid w:val="002E29FB"/>
    <w:rsid w:val="002E415C"/>
    <w:rsid w:val="002E79BA"/>
    <w:rsid w:val="002F00AF"/>
    <w:rsid w:val="002F08D4"/>
    <w:rsid w:val="002F0C09"/>
    <w:rsid w:val="002F1666"/>
    <w:rsid w:val="002F1754"/>
    <w:rsid w:val="002F4D50"/>
    <w:rsid w:val="002F4EBA"/>
    <w:rsid w:val="002F5371"/>
    <w:rsid w:val="002F5645"/>
    <w:rsid w:val="002F5ED5"/>
    <w:rsid w:val="002F6F2F"/>
    <w:rsid w:val="002F77EA"/>
    <w:rsid w:val="002F79F8"/>
    <w:rsid w:val="002F7FC7"/>
    <w:rsid w:val="003018F8"/>
    <w:rsid w:val="00301C8A"/>
    <w:rsid w:val="00304ECB"/>
    <w:rsid w:val="00307273"/>
    <w:rsid w:val="00307476"/>
    <w:rsid w:val="0030749B"/>
    <w:rsid w:val="00310325"/>
    <w:rsid w:val="0031183C"/>
    <w:rsid w:val="00312BA8"/>
    <w:rsid w:val="00313F4C"/>
    <w:rsid w:val="00316A73"/>
    <w:rsid w:val="003201D9"/>
    <w:rsid w:val="003217A6"/>
    <w:rsid w:val="00322A31"/>
    <w:rsid w:val="0032414C"/>
    <w:rsid w:val="00325313"/>
    <w:rsid w:val="0032542D"/>
    <w:rsid w:val="00325CC3"/>
    <w:rsid w:val="00326F41"/>
    <w:rsid w:val="003278F0"/>
    <w:rsid w:val="00327F2B"/>
    <w:rsid w:val="003311BE"/>
    <w:rsid w:val="003319F1"/>
    <w:rsid w:val="00331EBD"/>
    <w:rsid w:val="003328AE"/>
    <w:rsid w:val="003331BA"/>
    <w:rsid w:val="0033448C"/>
    <w:rsid w:val="0033525A"/>
    <w:rsid w:val="00335276"/>
    <w:rsid w:val="00335765"/>
    <w:rsid w:val="00340CAB"/>
    <w:rsid w:val="00341859"/>
    <w:rsid w:val="003432BD"/>
    <w:rsid w:val="00345266"/>
    <w:rsid w:val="00345636"/>
    <w:rsid w:val="00346549"/>
    <w:rsid w:val="00346849"/>
    <w:rsid w:val="0035427E"/>
    <w:rsid w:val="00355612"/>
    <w:rsid w:val="003570EF"/>
    <w:rsid w:val="0035739C"/>
    <w:rsid w:val="0036005C"/>
    <w:rsid w:val="003602C3"/>
    <w:rsid w:val="00360995"/>
    <w:rsid w:val="00362CAC"/>
    <w:rsid w:val="00362CEC"/>
    <w:rsid w:val="00363AA5"/>
    <w:rsid w:val="00364E72"/>
    <w:rsid w:val="00365EA1"/>
    <w:rsid w:val="003660AD"/>
    <w:rsid w:val="00366A43"/>
    <w:rsid w:val="003673E4"/>
    <w:rsid w:val="003675E7"/>
    <w:rsid w:val="00372225"/>
    <w:rsid w:val="00372B35"/>
    <w:rsid w:val="003735BB"/>
    <w:rsid w:val="003744A2"/>
    <w:rsid w:val="00375DF6"/>
    <w:rsid w:val="0037651D"/>
    <w:rsid w:val="00377FC9"/>
    <w:rsid w:val="003813ED"/>
    <w:rsid w:val="0038193C"/>
    <w:rsid w:val="00381C14"/>
    <w:rsid w:val="003836E7"/>
    <w:rsid w:val="00384426"/>
    <w:rsid w:val="00384BBA"/>
    <w:rsid w:val="003852A2"/>
    <w:rsid w:val="00387D7F"/>
    <w:rsid w:val="00390349"/>
    <w:rsid w:val="00390755"/>
    <w:rsid w:val="0039077A"/>
    <w:rsid w:val="00391376"/>
    <w:rsid w:val="0039155C"/>
    <w:rsid w:val="00394097"/>
    <w:rsid w:val="0039461E"/>
    <w:rsid w:val="00394A50"/>
    <w:rsid w:val="00394B7C"/>
    <w:rsid w:val="00394F5D"/>
    <w:rsid w:val="00395F0C"/>
    <w:rsid w:val="00396761"/>
    <w:rsid w:val="00396AD1"/>
    <w:rsid w:val="0039745A"/>
    <w:rsid w:val="003A09C3"/>
    <w:rsid w:val="003A0B53"/>
    <w:rsid w:val="003A0D48"/>
    <w:rsid w:val="003A15A8"/>
    <w:rsid w:val="003A43F9"/>
    <w:rsid w:val="003A479E"/>
    <w:rsid w:val="003A4BE8"/>
    <w:rsid w:val="003A4BF4"/>
    <w:rsid w:val="003A5124"/>
    <w:rsid w:val="003A599D"/>
    <w:rsid w:val="003A5A58"/>
    <w:rsid w:val="003A5DEC"/>
    <w:rsid w:val="003A5F55"/>
    <w:rsid w:val="003A675D"/>
    <w:rsid w:val="003A69DE"/>
    <w:rsid w:val="003A6BF7"/>
    <w:rsid w:val="003A7327"/>
    <w:rsid w:val="003A7E31"/>
    <w:rsid w:val="003B31CD"/>
    <w:rsid w:val="003B44FB"/>
    <w:rsid w:val="003B4A75"/>
    <w:rsid w:val="003B4DCE"/>
    <w:rsid w:val="003B5152"/>
    <w:rsid w:val="003B52F5"/>
    <w:rsid w:val="003B56E7"/>
    <w:rsid w:val="003B66C8"/>
    <w:rsid w:val="003B67E3"/>
    <w:rsid w:val="003B7230"/>
    <w:rsid w:val="003B72C4"/>
    <w:rsid w:val="003B74D1"/>
    <w:rsid w:val="003B75B7"/>
    <w:rsid w:val="003B769A"/>
    <w:rsid w:val="003C049D"/>
    <w:rsid w:val="003C0A50"/>
    <w:rsid w:val="003C0C80"/>
    <w:rsid w:val="003C0EB3"/>
    <w:rsid w:val="003C16DF"/>
    <w:rsid w:val="003C1EB7"/>
    <w:rsid w:val="003C22C8"/>
    <w:rsid w:val="003C3A75"/>
    <w:rsid w:val="003C4218"/>
    <w:rsid w:val="003C43CA"/>
    <w:rsid w:val="003C4964"/>
    <w:rsid w:val="003C5076"/>
    <w:rsid w:val="003C684F"/>
    <w:rsid w:val="003D2495"/>
    <w:rsid w:val="003D364C"/>
    <w:rsid w:val="003D42F1"/>
    <w:rsid w:val="003D4EF9"/>
    <w:rsid w:val="003D5BFE"/>
    <w:rsid w:val="003D7282"/>
    <w:rsid w:val="003D7E98"/>
    <w:rsid w:val="003E00C7"/>
    <w:rsid w:val="003E180F"/>
    <w:rsid w:val="003E1D10"/>
    <w:rsid w:val="003E28ED"/>
    <w:rsid w:val="003E34B8"/>
    <w:rsid w:val="003E358E"/>
    <w:rsid w:val="003E6CED"/>
    <w:rsid w:val="003E7483"/>
    <w:rsid w:val="003F0CED"/>
    <w:rsid w:val="003F1FB7"/>
    <w:rsid w:val="003F22DC"/>
    <w:rsid w:val="003F2704"/>
    <w:rsid w:val="003F29A2"/>
    <w:rsid w:val="003F2D9C"/>
    <w:rsid w:val="003F30BC"/>
    <w:rsid w:val="003F38FF"/>
    <w:rsid w:val="003F3C35"/>
    <w:rsid w:val="003F3DEE"/>
    <w:rsid w:val="003F4434"/>
    <w:rsid w:val="003F459A"/>
    <w:rsid w:val="003F5494"/>
    <w:rsid w:val="003F6370"/>
    <w:rsid w:val="003F6E4C"/>
    <w:rsid w:val="004000DD"/>
    <w:rsid w:val="004001EB"/>
    <w:rsid w:val="004002AE"/>
    <w:rsid w:val="00400F9D"/>
    <w:rsid w:val="00400FB1"/>
    <w:rsid w:val="00401080"/>
    <w:rsid w:val="00401ADB"/>
    <w:rsid w:val="0040329D"/>
    <w:rsid w:val="0040334D"/>
    <w:rsid w:val="00403C47"/>
    <w:rsid w:val="00404D19"/>
    <w:rsid w:val="00405DC2"/>
    <w:rsid w:val="00410054"/>
    <w:rsid w:val="004107AB"/>
    <w:rsid w:val="0041093B"/>
    <w:rsid w:val="004117AE"/>
    <w:rsid w:val="00411C15"/>
    <w:rsid w:val="00411DD9"/>
    <w:rsid w:val="004122F9"/>
    <w:rsid w:val="00412F90"/>
    <w:rsid w:val="00413192"/>
    <w:rsid w:val="00413C4C"/>
    <w:rsid w:val="00414246"/>
    <w:rsid w:val="00414ADB"/>
    <w:rsid w:val="00414B3C"/>
    <w:rsid w:val="004156BB"/>
    <w:rsid w:val="00416671"/>
    <w:rsid w:val="004169CE"/>
    <w:rsid w:val="00416D3D"/>
    <w:rsid w:val="00416DA4"/>
    <w:rsid w:val="004179F4"/>
    <w:rsid w:val="00420816"/>
    <w:rsid w:val="00422854"/>
    <w:rsid w:val="00423662"/>
    <w:rsid w:val="00424934"/>
    <w:rsid w:val="00424C2D"/>
    <w:rsid w:val="00425384"/>
    <w:rsid w:val="00425541"/>
    <w:rsid w:val="00425FFF"/>
    <w:rsid w:val="00430015"/>
    <w:rsid w:val="00430CB0"/>
    <w:rsid w:val="00431402"/>
    <w:rsid w:val="00431612"/>
    <w:rsid w:val="004317EE"/>
    <w:rsid w:val="00433C54"/>
    <w:rsid w:val="0043442C"/>
    <w:rsid w:val="00436522"/>
    <w:rsid w:val="00436857"/>
    <w:rsid w:val="00437707"/>
    <w:rsid w:val="00437ABE"/>
    <w:rsid w:val="00437CE7"/>
    <w:rsid w:val="00437E07"/>
    <w:rsid w:val="0044020A"/>
    <w:rsid w:val="00440C7C"/>
    <w:rsid w:val="00441962"/>
    <w:rsid w:val="00441B86"/>
    <w:rsid w:val="004470F4"/>
    <w:rsid w:val="00450053"/>
    <w:rsid w:val="00451733"/>
    <w:rsid w:val="004528B7"/>
    <w:rsid w:val="00454EF8"/>
    <w:rsid w:val="0045558E"/>
    <w:rsid w:val="00455E0E"/>
    <w:rsid w:val="00456235"/>
    <w:rsid w:val="0045637C"/>
    <w:rsid w:val="00456A4D"/>
    <w:rsid w:val="00456D60"/>
    <w:rsid w:val="004608CC"/>
    <w:rsid w:val="00461C59"/>
    <w:rsid w:val="00462D43"/>
    <w:rsid w:val="004642E0"/>
    <w:rsid w:val="004651C1"/>
    <w:rsid w:val="0046538D"/>
    <w:rsid w:val="0046611D"/>
    <w:rsid w:val="0046674F"/>
    <w:rsid w:val="004669B1"/>
    <w:rsid w:val="00467DB1"/>
    <w:rsid w:val="00470EF0"/>
    <w:rsid w:val="00470F42"/>
    <w:rsid w:val="00471FEB"/>
    <w:rsid w:val="00472FDD"/>
    <w:rsid w:val="0047568B"/>
    <w:rsid w:val="0047591A"/>
    <w:rsid w:val="00476690"/>
    <w:rsid w:val="00476E79"/>
    <w:rsid w:val="00477240"/>
    <w:rsid w:val="00477D4C"/>
    <w:rsid w:val="00477DF2"/>
    <w:rsid w:val="00477E32"/>
    <w:rsid w:val="00480A32"/>
    <w:rsid w:val="00480DAE"/>
    <w:rsid w:val="004812B3"/>
    <w:rsid w:val="00481F98"/>
    <w:rsid w:val="004831B7"/>
    <w:rsid w:val="00483AC5"/>
    <w:rsid w:val="00483BD0"/>
    <w:rsid w:val="00490F72"/>
    <w:rsid w:val="0049196A"/>
    <w:rsid w:val="00491ED6"/>
    <w:rsid w:val="00493146"/>
    <w:rsid w:val="004932D8"/>
    <w:rsid w:val="004947CD"/>
    <w:rsid w:val="00494B87"/>
    <w:rsid w:val="00494DA7"/>
    <w:rsid w:val="00496871"/>
    <w:rsid w:val="004969B1"/>
    <w:rsid w:val="00497B3B"/>
    <w:rsid w:val="004A1C08"/>
    <w:rsid w:val="004A1E49"/>
    <w:rsid w:val="004A29A1"/>
    <w:rsid w:val="004A2EA3"/>
    <w:rsid w:val="004A5245"/>
    <w:rsid w:val="004A6BD9"/>
    <w:rsid w:val="004A7464"/>
    <w:rsid w:val="004B0EBB"/>
    <w:rsid w:val="004B1022"/>
    <w:rsid w:val="004B13C3"/>
    <w:rsid w:val="004B30AD"/>
    <w:rsid w:val="004B3B33"/>
    <w:rsid w:val="004B44DB"/>
    <w:rsid w:val="004B5EC0"/>
    <w:rsid w:val="004B626C"/>
    <w:rsid w:val="004B72FA"/>
    <w:rsid w:val="004B743D"/>
    <w:rsid w:val="004C0042"/>
    <w:rsid w:val="004C04E4"/>
    <w:rsid w:val="004C1EBB"/>
    <w:rsid w:val="004C3109"/>
    <w:rsid w:val="004C354D"/>
    <w:rsid w:val="004C3F38"/>
    <w:rsid w:val="004C41EA"/>
    <w:rsid w:val="004D0089"/>
    <w:rsid w:val="004D0556"/>
    <w:rsid w:val="004D2456"/>
    <w:rsid w:val="004D31A5"/>
    <w:rsid w:val="004D4E43"/>
    <w:rsid w:val="004D4E66"/>
    <w:rsid w:val="004D57D5"/>
    <w:rsid w:val="004D58DA"/>
    <w:rsid w:val="004D5BC1"/>
    <w:rsid w:val="004D5FD9"/>
    <w:rsid w:val="004D69C7"/>
    <w:rsid w:val="004D6F5A"/>
    <w:rsid w:val="004E0171"/>
    <w:rsid w:val="004E037C"/>
    <w:rsid w:val="004E0604"/>
    <w:rsid w:val="004E08F8"/>
    <w:rsid w:val="004E0B8D"/>
    <w:rsid w:val="004E1791"/>
    <w:rsid w:val="004E1E77"/>
    <w:rsid w:val="004E2004"/>
    <w:rsid w:val="004E28E2"/>
    <w:rsid w:val="004E345E"/>
    <w:rsid w:val="004E3A02"/>
    <w:rsid w:val="004E3C0F"/>
    <w:rsid w:val="004E458F"/>
    <w:rsid w:val="004E46DB"/>
    <w:rsid w:val="004E4F6C"/>
    <w:rsid w:val="004F059F"/>
    <w:rsid w:val="004F21D6"/>
    <w:rsid w:val="004F5CC8"/>
    <w:rsid w:val="004F65C8"/>
    <w:rsid w:val="004F694D"/>
    <w:rsid w:val="00500B3D"/>
    <w:rsid w:val="00501037"/>
    <w:rsid w:val="00501AC2"/>
    <w:rsid w:val="00501E66"/>
    <w:rsid w:val="00502DAC"/>
    <w:rsid w:val="005039E7"/>
    <w:rsid w:val="005042AF"/>
    <w:rsid w:val="005063E5"/>
    <w:rsid w:val="00506AF9"/>
    <w:rsid w:val="00507037"/>
    <w:rsid w:val="005070C6"/>
    <w:rsid w:val="0050750B"/>
    <w:rsid w:val="00507C92"/>
    <w:rsid w:val="00510970"/>
    <w:rsid w:val="00510B74"/>
    <w:rsid w:val="00511474"/>
    <w:rsid w:val="005116F5"/>
    <w:rsid w:val="0051272C"/>
    <w:rsid w:val="00512D7D"/>
    <w:rsid w:val="005132B7"/>
    <w:rsid w:val="005137A2"/>
    <w:rsid w:val="00513F26"/>
    <w:rsid w:val="00516242"/>
    <w:rsid w:val="0051686F"/>
    <w:rsid w:val="0051737B"/>
    <w:rsid w:val="005176AC"/>
    <w:rsid w:val="00520DD3"/>
    <w:rsid w:val="00521420"/>
    <w:rsid w:val="00523BE5"/>
    <w:rsid w:val="00524BDC"/>
    <w:rsid w:val="00524F0C"/>
    <w:rsid w:val="0052500F"/>
    <w:rsid w:val="00525D52"/>
    <w:rsid w:val="005267AC"/>
    <w:rsid w:val="00530883"/>
    <w:rsid w:val="00530FEE"/>
    <w:rsid w:val="00531694"/>
    <w:rsid w:val="0053405B"/>
    <w:rsid w:val="00534B71"/>
    <w:rsid w:val="00535257"/>
    <w:rsid w:val="00535E1B"/>
    <w:rsid w:val="0053628C"/>
    <w:rsid w:val="005378B5"/>
    <w:rsid w:val="00537BD8"/>
    <w:rsid w:val="005400EB"/>
    <w:rsid w:val="005427B3"/>
    <w:rsid w:val="00544B16"/>
    <w:rsid w:val="005450D9"/>
    <w:rsid w:val="00545CC4"/>
    <w:rsid w:val="00550D11"/>
    <w:rsid w:val="00551088"/>
    <w:rsid w:val="00552E01"/>
    <w:rsid w:val="00552E51"/>
    <w:rsid w:val="005531C6"/>
    <w:rsid w:val="00554738"/>
    <w:rsid w:val="00556B70"/>
    <w:rsid w:val="005570A9"/>
    <w:rsid w:val="005573C2"/>
    <w:rsid w:val="005608A5"/>
    <w:rsid w:val="005614C0"/>
    <w:rsid w:val="00561D4E"/>
    <w:rsid w:val="00562120"/>
    <w:rsid w:val="00562409"/>
    <w:rsid w:val="00563635"/>
    <w:rsid w:val="00564A8A"/>
    <w:rsid w:val="00566810"/>
    <w:rsid w:val="00567710"/>
    <w:rsid w:val="00567E43"/>
    <w:rsid w:val="005704D9"/>
    <w:rsid w:val="00570BE1"/>
    <w:rsid w:val="005717E2"/>
    <w:rsid w:val="005721E9"/>
    <w:rsid w:val="00572DBA"/>
    <w:rsid w:val="00574945"/>
    <w:rsid w:val="00575414"/>
    <w:rsid w:val="0057673D"/>
    <w:rsid w:val="005769C4"/>
    <w:rsid w:val="005776A6"/>
    <w:rsid w:val="00581E69"/>
    <w:rsid w:val="00582654"/>
    <w:rsid w:val="00583199"/>
    <w:rsid w:val="005831D8"/>
    <w:rsid w:val="00583CBC"/>
    <w:rsid w:val="00584DB9"/>
    <w:rsid w:val="00587AFC"/>
    <w:rsid w:val="00590F8B"/>
    <w:rsid w:val="00592590"/>
    <w:rsid w:val="005929F4"/>
    <w:rsid w:val="00596678"/>
    <w:rsid w:val="0059744C"/>
    <w:rsid w:val="0059793C"/>
    <w:rsid w:val="005A04E4"/>
    <w:rsid w:val="005A0A6C"/>
    <w:rsid w:val="005A11ED"/>
    <w:rsid w:val="005A5B96"/>
    <w:rsid w:val="005A6F4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459"/>
    <w:rsid w:val="005C454B"/>
    <w:rsid w:val="005C4594"/>
    <w:rsid w:val="005C4FC0"/>
    <w:rsid w:val="005C6FC6"/>
    <w:rsid w:val="005C7B75"/>
    <w:rsid w:val="005C7D55"/>
    <w:rsid w:val="005D0710"/>
    <w:rsid w:val="005D1468"/>
    <w:rsid w:val="005D1686"/>
    <w:rsid w:val="005D3465"/>
    <w:rsid w:val="005D3AAE"/>
    <w:rsid w:val="005D4551"/>
    <w:rsid w:val="005D4B76"/>
    <w:rsid w:val="005D51D8"/>
    <w:rsid w:val="005D523F"/>
    <w:rsid w:val="005D786D"/>
    <w:rsid w:val="005E0F20"/>
    <w:rsid w:val="005E1219"/>
    <w:rsid w:val="005E1291"/>
    <w:rsid w:val="005E32B7"/>
    <w:rsid w:val="005E371D"/>
    <w:rsid w:val="005E3721"/>
    <w:rsid w:val="005E3C54"/>
    <w:rsid w:val="005E3DA7"/>
    <w:rsid w:val="005E5801"/>
    <w:rsid w:val="005E5A78"/>
    <w:rsid w:val="005E5B77"/>
    <w:rsid w:val="005E601C"/>
    <w:rsid w:val="005E7E8D"/>
    <w:rsid w:val="005F106B"/>
    <w:rsid w:val="005F1F00"/>
    <w:rsid w:val="005F20DE"/>
    <w:rsid w:val="005F271C"/>
    <w:rsid w:val="005F2AB1"/>
    <w:rsid w:val="005F2BA3"/>
    <w:rsid w:val="005F371F"/>
    <w:rsid w:val="005F3C9B"/>
    <w:rsid w:val="005F6FD8"/>
    <w:rsid w:val="005F7BDB"/>
    <w:rsid w:val="005F7C3C"/>
    <w:rsid w:val="00600DF9"/>
    <w:rsid w:val="00600E72"/>
    <w:rsid w:val="00601B94"/>
    <w:rsid w:val="00601EF8"/>
    <w:rsid w:val="00602752"/>
    <w:rsid w:val="00602DF2"/>
    <w:rsid w:val="006041F6"/>
    <w:rsid w:val="00604BA3"/>
    <w:rsid w:val="00604CD2"/>
    <w:rsid w:val="00605E33"/>
    <w:rsid w:val="00605F02"/>
    <w:rsid w:val="006077C4"/>
    <w:rsid w:val="0060790A"/>
    <w:rsid w:val="00611B22"/>
    <w:rsid w:val="00612447"/>
    <w:rsid w:val="00612E9F"/>
    <w:rsid w:val="00613110"/>
    <w:rsid w:val="006152F4"/>
    <w:rsid w:val="006207B7"/>
    <w:rsid w:val="0062191A"/>
    <w:rsid w:val="00622EE5"/>
    <w:rsid w:val="00623948"/>
    <w:rsid w:val="006249E7"/>
    <w:rsid w:val="00626651"/>
    <w:rsid w:val="0062672C"/>
    <w:rsid w:val="00627C1B"/>
    <w:rsid w:val="00627DDB"/>
    <w:rsid w:val="006309BB"/>
    <w:rsid w:val="00631045"/>
    <w:rsid w:val="0063278B"/>
    <w:rsid w:val="00632C5E"/>
    <w:rsid w:val="006337B3"/>
    <w:rsid w:val="00634183"/>
    <w:rsid w:val="00634FD9"/>
    <w:rsid w:val="006365B2"/>
    <w:rsid w:val="0063708E"/>
    <w:rsid w:val="00637E9E"/>
    <w:rsid w:val="00640790"/>
    <w:rsid w:val="0064166B"/>
    <w:rsid w:val="00642ADD"/>
    <w:rsid w:val="006431B2"/>
    <w:rsid w:val="00643904"/>
    <w:rsid w:val="0064455D"/>
    <w:rsid w:val="006479E4"/>
    <w:rsid w:val="00651824"/>
    <w:rsid w:val="00654189"/>
    <w:rsid w:val="00654AE1"/>
    <w:rsid w:val="00654BDA"/>
    <w:rsid w:val="00655995"/>
    <w:rsid w:val="00656DF2"/>
    <w:rsid w:val="00661125"/>
    <w:rsid w:val="0066255E"/>
    <w:rsid w:val="00662623"/>
    <w:rsid w:val="006632C7"/>
    <w:rsid w:val="00663D36"/>
    <w:rsid w:val="00663EB0"/>
    <w:rsid w:val="00664410"/>
    <w:rsid w:val="0066489D"/>
    <w:rsid w:val="0066676C"/>
    <w:rsid w:val="006669DF"/>
    <w:rsid w:val="00666D8F"/>
    <w:rsid w:val="00667E97"/>
    <w:rsid w:val="00670376"/>
    <w:rsid w:val="00671E58"/>
    <w:rsid w:val="0067389B"/>
    <w:rsid w:val="006759FC"/>
    <w:rsid w:val="00675DDB"/>
    <w:rsid w:val="006761EF"/>
    <w:rsid w:val="006766E8"/>
    <w:rsid w:val="00676E8B"/>
    <w:rsid w:val="00676F9F"/>
    <w:rsid w:val="00677C67"/>
    <w:rsid w:val="006809DE"/>
    <w:rsid w:val="006813B2"/>
    <w:rsid w:val="00682CCB"/>
    <w:rsid w:val="00683C46"/>
    <w:rsid w:val="00684171"/>
    <w:rsid w:val="0068525D"/>
    <w:rsid w:val="00686174"/>
    <w:rsid w:val="00686615"/>
    <w:rsid w:val="00687BA6"/>
    <w:rsid w:val="00690350"/>
    <w:rsid w:val="00690BCF"/>
    <w:rsid w:val="00692B2B"/>
    <w:rsid w:val="00693C4C"/>
    <w:rsid w:val="00693C6E"/>
    <w:rsid w:val="006942E7"/>
    <w:rsid w:val="006950DE"/>
    <w:rsid w:val="006972EA"/>
    <w:rsid w:val="006977B0"/>
    <w:rsid w:val="0069797F"/>
    <w:rsid w:val="006A0141"/>
    <w:rsid w:val="006A0C78"/>
    <w:rsid w:val="006A0D4D"/>
    <w:rsid w:val="006A13E8"/>
    <w:rsid w:val="006A197C"/>
    <w:rsid w:val="006A42C0"/>
    <w:rsid w:val="006A4BF7"/>
    <w:rsid w:val="006A4CE3"/>
    <w:rsid w:val="006A64F0"/>
    <w:rsid w:val="006A733E"/>
    <w:rsid w:val="006B00DB"/>
    <w:rsid w:val="006B0185"/>
    <w:rsid w:val="006B2DF8"/>
    <w:rsid w:val="006B329A"/>
    <w:rsid w:val="006B34ED"/>
    <w:rsid w:val="006B5410"/>
    <w:rsid w:val="006B5C31"/>
    <w:rsid w:val="006B68D8"/>
    <w:rsid w:val="006B6DA0"/>
    <w:rsid w:val="006C022F"/>
    <w:rsid w:val="006C0BA4"/>
    <w:rsid w:val="006C0D5E"/>
    <w:rsid w:val="006C161A"/>
    <w:rsid w:val="006C1800"/>
    <w:rsid w:val="006C2003"/>
    <w:rsid w:val="006C2FBF"/>
    <w:rsid w:val="006C37AF"/>
    <w:rsid w:val="006C393D"/>
    <w:rsid w:val="006C44D3"/>
    <w:rsid w:val="006C59E8"/>
    <w:rsid w:val="006C5AA8"/>
    <w:rsid w:val="006C5D4F"/>
    <w:rsid w:val="006C5F32"/>
    <w:rsid w:val="006C6EA7"/>
    <w:rsid w:val="006D12E2"/>
    <w:rsid w:val="006D1F33"/>
    <w:rsid w:val="006D25FC"/>
    <w:rsid w:val="006D608D"/>
    <w:rsid w:val="006D646B"/>
    <w:rsid w:val="006D66AD"/>
    <w:rsid w:val="006D7267"/>
    <w:rsid w:val="006D7928"/>
    <w:rsid w:val="006D7AE4"/>
    <w:rsid w:val="006D7E6E"/>
    <w:rsid w:val="006E0065"/>
    <w:rsid w:val="006E0A46"/>
    <w:rsid w:val="006E2C25"/>
    <w:rsid w:val="006E301E"/>
    <w:rsid w:val="006E4F94"/>
    <w:rsid w:val="006E6D0A"/>
    <w:rsid w:val="006E6ECC"/>
    <w:rsid w:val="006F1D0C"/>
    <w:rsid w:val="006F2CC6"/>
    <w:rsid w:val="006F54B3"/>
    <w:rsid w:val="006F56B4"/>
    <w:rsid w:val="006F587C"/>
    <w:rsid w:val="00700259"/>
    <w:rsid w:val="00700871"/>
    <w:rsid w:val="0070134A"/>
    <w:rsid w:val="00703BB1"/>
    <w:rsid w:val="00703DDD"/>
    <w:rsid w:val="00705586"/>
    <w:rsid w:val="0070567C"/>
    <w:rsid w:val="007063B2"/>
    <w:rsid w:val="0070649E"/>
    <w:rsid w:val="0070737E"/>
    <w:rsid w:val="007100BA"/>
    <w:rsid w:val="00710264"/>
    <w:rsid w:val="00711497"/>
    <w:rsid w:val="00711BA1"/>
    <w:rsid w:val="007124EC"/>
    <w:rsid w:val="007135F3"/>
    <w:rsid w:val="007136D7"/>
    <w:rsid w:val="00714530"/>
    <w:rsid w:val="00714E23"/>
    <w:rsid w:val="0071704F"/>
    <w:rsid w:val="0071771A"/>
    <w:rsid w:val="007200C0"/>
    <w:rsid w:val="00720A4C"/>
    <w:rsid w:val="00721B17"/>
    <w:rsid w:val="00723F14"/>
    <w:rsid w:val="00724622"/>
    <w:rsid w:val="0072488B"/>
    <w:rsid w:val="00724A22"/>
    <w:rsid w:val="0072567C"/>
    <w:rsid w:val="00725C9D"/>
    <w:rsid w:val="00725DDF"/>
    <w:rsid w:val="00727051"/>
    <w:rsid w:val="0072770B"/>
    <w:rsid w:val="00731BEE"/>
    <w:rsid w:val="00731F54"/>
    <w:rsid w:val="007322C2"/>
    <w:rsid w:val="00732EFF"/>
    <w:rsid w:val="00732FCF"/>
    <w:rsid w:val="00733A2E"/>
    <w:rsid w:val="00734F4F"/>
    <w:rsid w:val="007363A7"/>
    <w:rsid w:val="007364C4"/>
    <w:rsid w:val="007400B2"/>
    <w:rsid w:val="0074109E"/>
    <w:rsid w:val="00743E00"/>
    <w:rsid w:val="007441DF"/>
    <w:rsid w:val="007452B7"/>
    <w:rsid w:val="0074583A"/>
    <w:rsid w:val="00745B49"/>
    <w:rsid w:val="00745E32"/>
    <w:rsid w:val="00745F83"/>
    <w:rsid w:val="0074626A"/>
    <w:rsid w:val="00746978"/>
    <w:rsid w:val="007469BE"/>
    <w:rsid w:val="00746E88"/>
    <w:rsid w:val="00747372"/>
    <w:rsid w:val="007505E3"/>
    <w:rsid w:val="007512DD"/>
    <w:rsid w:val="00751D20"/>
    <w:rsid w:val="0075319F"/>
    <w:rsid w:val="00753BE6"/>
    <w:rsid w:val="007540B8"/>
    <w:rsid w:val="00754564"/>
    <w:rsid w:val="0075626A"/>
    <w:rsid w:val="007566FF"/>
    <w:rsid w:val="0075697C"/>
    <w:rsid w:val="007569C8"/>
    <w:rsid w:val="007576FD"/>
    <w:rsid w:val="00757C0F"/>
    <w:rsid w:val="00757C1F"/>
    <w:rsid w:val="00757D61"/>
    <w:rsid w:val="0076007E"/>
    <w:rsid w:val="00760812"/>
    <w:rsid w:val="00760817"/>
    <w:rsid w:val="0076099E"/>
    <w:rsid w:val="00761138"/>
    <w:rsid w:val="007619EA"/>
    <w:rsid w:val="00761EF4"/>
    <w:rsid w:val="007620C8"/>
    <w:rsid w:val="00762BAB"/>
    <w:rsid w:val="00762F3D"/>
    <w:rsid w:val="007634CD"/>
    <w:rsid w:val="0076485D"/>
    <w:rsid w:val="00767BCF"/>
    <w:rsid w:val="007706B1"/>
    <w:rsid w:val="00770ACD"/>
    <w:rsid w:val="00771E73"/>
    <w:rsid w:val="00771EEC"/>
    <w:rsid w:val="00772583"/>
    <w:rsid w:val="00772C1D"/>
    <w:rsid w:val="00772EE4"/>
    <w:rsid w:val="00773A25"/>
    <w:rsid w:val="00773CCE"/>
    <w:rsid w:val="00775278"/>
    <w:rsid w:val="007756D3"/>
    <w:rsid w:val="00775B5F"/>
    <w:rsid w:val="00776CBC"/>
    <w:rsid w:val="00777B02"/>
    <w:rsid w:val="007808EE"/>
    <w:rsid w:val="00780A8C"/>
    <w:rsid w:val="00780D12"/>
    <w:rsid w:val="00781B82"/>
    <w:rsid w:val="00781CA2"/>
    <w:rsid w:val="00782259"/>
    <w:rsid w:val="00782D51"/>
    <w:rsid w:val="0078448F"/>
    <w:rsid w:val="00784BA4"/>
    <w:rsid w:val="00784D24"/>
    <w:rsid w:val="007860BD"/>
    <w:rsid w:val="00786E6E"/>
    <w:rsid w:val="00787EEA"/>
    <w:rsid w:val="00790270"/>
    <w:rsid w:val="007912D9"/>
    <w:rsid w:val="00792C4A"/>
    <w:rsid w:val="00794D29"/>
    <w:rsid w:val="00795BD6"/>
    <w:rsid w:val="00796EBB"/>
    <w:rsid w:val="00797A09"/>
    <w:rsid w:val="007A0011"/>
    <w:rsid w:val="007A0835"/>
    <w:rsid w:val="007A25D4"/>
    <w:rsid w:val="007A3117"/>
    <w:rsid w:val="007A422A"/>
    <w:rsid w:val="007A458A"/>
    <w:rsid w:val="007A73F3"/>
    <w:rsid w:val="007B0047"/>
    <w:rsid w:val="007B07AD"/>
    <w:rsid w:val="007B2713"/>
    <w:rsid w:val="007B2F84"/>
    <w:rsid w:val="007B4A97"/>
    <w:rsid w:val="007B50FE"/>
    <w:rsid w:val="007B6EFD"/>
    <w:rsid w:val="007C032C"/>
    <w:rsid w:val="007C0CA4"/>
    <w:rsid w:val="007C1EC1"/>
    <w:rsid w:val="007C26EB"/>
    <w:rsid w:val="007C3FF1"/>
    <w:rsid w:val="007C507E"/>
    <w:rsid w:val="007C6300"/>
    <w:rsid w:val="007C72F0"/>
    <w:rsid w:val="007D1D79"/>
    <w:rsid w:val="007D1D8E"/>
    <w:rsid w:val="007D3B18"/>
    <w:rsid w:val="007D3E30"/>
    <w:rsid w:val="007D3EF1"/>
    <w:rsid w:val="007D43F8"/>
    <w:rsid w:val="007D5EB3"/>
    <w:rsid w:val="007D5FCA"/>
    <w:rsid w:val="007D68A7"/>
    <w:rsid w:val="007D6D25"/>
    <w:rsid w:val="007E0A81"/>
    <w:rsid w:val="007E1A18"/>
    <w:rsid w:val="007E1DF5"/>
    <w:rsid w:val="007E321F"/>
    <w:rsid w:val="007E33CA"/>
    <w:rsid w:val="007E3980"/>
    <w:rsid w:val="007E4F1E"/>
    <w:rsid w:val="007E50F6"/>
    <w:rsid w:val="007E55B1"/>
    <w:rsid w:val="007E784D"/>
    <w:rsid w:val="007F076A"/>
    <w:rsid w:val="007F28BB"/>
    <w:rsid w:val="007F2CB1"/>
    <w:rsid w:val="007F549F"/>
    <w:rsid w:val="00800FFA"/>
    <w:rsid w:val="0080196A"/>
    <w:rsid w:val="00801A27"/>
    <w:rsid w:val="00801CE0"/>
    <w:rsid w:val="00802A7A"/>
    <w:rsid w:val="00802FC0"/>
    <w:rsid w:val="00804E38"/>
    <w:rsid w:val="0080586B"/>
    <w:rsid w:val="00805BDD"/>
    <w:rsid w:val="008065C3"/>
    <w:rsid w:val="008111E4"/>
    <w:rsid w:val="0081122B"/>
    <w:rsid w:val="00811769"/>
    <w:rsid w:val="00811B4B"/>
    <w:rsid w:val="00812A9B"/>
    <w:rsid w:val="008135C4"/>
    <w:rsid w:val="00813DF0"/>
    <w:rsid w:val="0081538C"/>
    <w:rsid w:val="008160CE"/>
    <w:rsid w:val="00816BED"/>
    <w:rsid w:val="008170DE"/>
    <w:rsid w:val="008203D9"/>
    <w:rsid w:val="008217E1"/>
    <w:rsid w:val="00822517"/>
    <w:rsid w:val="0082286A"/>
    <w:rsid w:val="008237EA"/>
    <w:rsid w:val="0082507D"/>
    <w:rsid w:val="0082553E"/>
    <w:rsid w:val="00826D38"/>
    <w:rsid w:val="00826F5E"/>
    <w:rsid w:val="008271CE"/>
    <w:rsid w:val="00827717"/>
    <w:rsid w:val="0083230F"/>
    <w:rsid w:val="008347AC"/>
    <w:rsid w:val="00834AEE"/>
    <w:rsid w:val="008353F5"/>
    <w:rsid w:val="00836362"/>
    <w:rsid w:val="00836DEE"/>
    <w:rsid w:val="00837964"/>
    <w:rsid w:val="00837F76"/>
    <w:rsid w:val="00840BE5"/>
    <w:rsid w:val="00841205"/>
    <w:rsid w:val="008412F1"/>
    <w:rsid w:val="00841D72"/>
    <w:rsid w:val="00843DC9"/>
    <w:rsid w:val="00843FB7"/>
    <w:rsid w:val="00844E5B"/>
    <w:rsid w:val="0084502D"/>
    <w:rsid w:val="00845229"/>
    <w:rsid w:val="0085248F"/>
    <w:rsid w:val="00852ABD"/>
    <w:rsid w:val="00852BA0"/>
    <w:rsid w:val="00854A6D"/>
    <w:rsid w:val="00855DBF"/>
    <w:rsid w:val="00856199"/>
    <w:rsid w:val="00856532"/>
    <w:rsid w:val="00856C0E"/>
    <w:rsid w:val="00856FDE"/>
    <w:rsid w:val="00857445"/>
    <w:rsid w:val="00861E3D"/>
    <w:rsid w:val="0086257F"/>
    <w:rsid w:val="0086304D"/>
    <w:rsid w:val="008636A2"/>
    <w:rsid w:val="00863AE9"/>
    <w:rsid w:val="00863E39"/>
    <w:rsid w:val="008651A2"/>
    <w:rsid w:val="008708A4"/>
    <w:rsid w:val="0087095C"/>
    <w:rsid w:val="00871B9E"/>
    <w:rsid w:val="00871F58"/>
    <w:rsid w:val="008729B2"/>
    <w:rsid w:val="00873BCD"/>
    <w:rsid w:val="00873DBB"/>
    <w:rsid w:val="00874EB1"/>
    <w:rsid w:val="00875DEC"/>
    <w:rsid w:val="0087603A"/>
    <w:rsid w:val="008764E5"/>
    <w:rsid w:val="00876A8B"/>
    <w:rsid w:val="0087700B"/>
    <w:rsid w:val="008776D0"/>
    <w:rsid w:val="00877786"/>
    <w:rsid w:val="00877C80"/>
    <w:rsid w:val="00880083"/>
    <w:rsid w:val="00880374"/>
    <w:rsid w:val="008807FE"/>
    <w:rsid w:val="008808DC"/>
    <w:rsid w:val="00880E4C"/>
    <w:rsid w:val="00880F12"/>
    <w:rsid w:val="00881F80"/>
    <w:rsid w:val="00882352"/>
    <w:rsid w:val="00884187"/>
    <w:rsid w:val="00884BAB"/>
    <w:rsid w:val="008865E9"/>
    <w:rsid w:val="00887178"/>
    <w:rsid w:val="00887A4E"/>
    <w:rsid w:val="008917BB"/>
    <w:rsid w:val="0089249A"/>
    <w:rsid w:val="00892D3E"/>
    <w:rsid w:val="00893271"/>
    <w:rsid w:val="00893504"/>
    <w:rsid w:val="0089381F"/>
    <w:rsid w:val="0089393A"/>
    <w:rsid w:val="008955A0"/>
    <w:rsid w:val="0089601F"/>
    <w:rsid w:val="0089691C"/>
    <w:rsid w:val="00896A89"/>
    <w:rsid w:val="008A07D6"/>
    <w:rsid w:val="008A1341"/>
    <w:rsid w:val="008A1374"/>
    <w:rsid w:val="008A3B6A"/>
    <w:rsid w:val="008A4009"/>
    <w:rsid w:val="008A4076"/>
    <w:rsid w:val="008A4318"/>
    <w:rsid w:val="008A4B4F"/>
    <w:rsid w:val="008B0E0D"/>
    <w:rsid w:val="008B3071"/>
    <w:rsid w:val="008B3546"/>
    <w:rsid w:val="008B36A7"/>
    <w:rsid w:val="008B5408"/>
    <w:rsid w:val="008B5A9E"/>
    <w:rsid w:val="008B5C8C"/>
    <w:rsid w:val="008B62E3"/>
    <w:rsid w:val="008B639E"/>
    <w:rsid w:val="008C0299"/>
    <w:rsid w:val="008C1936"/>
    <w:rsid w:val="008C3063"/>
    <w:rsid w:val="008C30D8"/>
    <w:rsid w:val="008C31C9"/>
    <w:rsid w:val="008C4CCE"/>
    <w:rsid w:val="008C51FC"/>
    <w:rsid w:val="008C62F4"/>
    <w:rsid w:val="008C6534"/>
    <w:rsid w:val="008C6649"/>
    <w:rsid w:val="008C6D20"/>
    <w:rsid w:val="008D043B"/>
    <w:rsid w:val="008D1036"/>
    <w:rsid w:val="008D345A"/>
    <w:rsid w:val="008D450C"/>
    <w:rsid w:val="008D674D"/>
    <w:rsid w:val="008D6F2B"/>
    <w:rsid w:val="008E053F"/>
    <w:rsid w:val="008E22EB"/>
    <w:rsid w:val="008E2A90"/>
    <w:rsid w:val="008E40F8"/>
    <w:rsid w:val="008E4E1B"/>
    <w:rsid w:val="008E5538"/>
    <w:rsid w:val="008E55A2"/>
    <w:rsid w:val="008E5B9E"/>
    <w:rsid w:val="008E6273"/>
    <w:rsid w:val="008E70E2"/>
    <w:rsid w:val="008F2F63"/>
    <w:rsid w:val="008F5983"/>
    <w:rsid w:val="008F61BF"/>
    <w:rsid w:val="008F6786"/>
    <w:rsid w:val="008F746D"/>
    <w:rsid w:val="008F78DF"/>
    <w:rsid w:val="008F7D64"/>
    <w:rsid w:val="00900513"/>
    <w:rsid w:val="009006A9"/>
    <w:rsid w:val="00900723"/>
    <w:rsid w:val="00900909"/>
    <w:rsid w:val="00900DCB"/>
    <w:rsid w:val="00902184"/>
    <w:rsid w:val="009027FC"/>
    <w:rsid w:val="0090362A"/>
    <w:rsid w:val="00903FC2"/>
    <w:rsid w:val="009042D3"/>
    <w:rsid w:val="009056E1"/>
    <w:rsid w:val="00906689"/>
    <w:rsid w:val="009100BE"/>
    <w:rsid w:val="00910C2F"/>
    <w:rsid w:val="00912134"/>
    <w:rsid w:val="00913C48"/>
    <w:rsid w:val="009156DC"/>
    <w:rsid w:val="00915B8B"/>
    <w:rsid w:val="00915E7A"/>
    <w:rsid w:val="00916698"/>
    <w:rsid w:val="00916BAA"/>
    <w:rsid w:val="009208FD"/>
    <w:rsid w:val="00920959"/>
    <w:rsid w:val="00922220"/>
    <w:rsid w:val="00922372"/>
    <w:rsid w:val="00922BBE"/>
    <w:rsid w:val="00923C3B"/>
    <w:rsid w:val="00923F6A"/>
    <w:rsid w:val="00924813"/>
    <w:rsid w:val="009259D7"/>
    <w:rsid w:val="009265A5"/>
    <w:rsid w:val="0092750D"/>
    <w:rsid w:val="00930412"/>
    <w:rsid w:val="00931716"/>
    <w:rsid w:val="009318AA"/>
    <w:rsid w:val="00934308"/>
    <w:rsid w:val="00937C08"/>
    <w:rsid w:val="00941BF2"/>
    <w:rsid w:val="009421D6"/>
    <w:rsid w:val="00942784"/>
    <w:rsid w:val="00942AC2"/>
    <w:rsid w:val="009430BE"/>
    <w:rsid w:val="009443AC"/>
    <w:rsid w:val="00944902"/>
    <w:rsid w:val="00944B3E"/>
    <w:rsid w:val="00946033"/>
    <w:rsid w:val="00946A85"/>
    <w:rsid w:val="00947902"/>
    <w:rsid w:val="00947EE6"/>
    <w:rsid w:val="009517D5"/>
    <w:rsid w:val="00952D46"/>
    <w:rsid w:val="00952E96"/>
    <w:rsid w:val="0095328C"/>
    <w:rsid w:val="0095369A"/>
    <w:rsid w:val="00953BA2"/>
    <w:rsid w:val="009562D9"/>
    <w:rsid w:val="009575F1"/>
    <w:rsid w:val="00957636"/>
    <w:rsid w:val="00960055"/>
    <w:rsid w:val="009603DC"/>
    <w:rsid w:val="00960D7E"/>
    <w:rsid w:val="009610A9"/>
    <w:rsid w:val="0096131C"/>
    <w:rsid w:val="0096216D"/>
    <w:rsid w:val="00963ABE"/>
    <w:rsid w:val="00964438"/>
    <w:rsid w:val="009676A4"/>
    <w:rsid w:val="00967AE4"/>
    <w:rsid w:val="009705CE"/>
    <w:rsid w:val="00971462"/>
    <w:rsid w:val="009733F0"/>
    <w:rsid w:val="009739D2"/>
    <w:rsid w:val="00974E47"/>
    <w:rsid w:val="009756D0"/>
    <w:rsid w:val="00975A58"/>
    <w:rsid w:val="00975CAE"/>
    <w:rsid w:val="0097669C"/>
    <w:rsid w:val="009769C6"/>
    <w:rsid w:val="00977DB2"/>
    <w:rsid w:val="009838E1"/>
    <w:rsid w:val="00984335"/>
    <w:rsid w:val="00984EB4"/>
    <w:rsid w:val="00985343"/>
    <w:rsid w:val="00987C71"/>
    <w:rsid w:val="00990114"/>
    <w:rsid w:val="00990CFA"/>
    <w:rsid w:val="00991A13"/>
    <w:rsid w:val="00992BF4"/>
    <w:rsid w:val="0099330B"/>
    <w:rsid w:val="009947FA"/>
    <w:rsid w:val="00994C3B"/>
    <w:rsid w:val="00994D02"/>
    <w:rsid w:val="00995A56"/>
    <w:rsid w:val="00995FA9"/>
    <w:rsid w:val="00996C49"/>
    <w:rsid w:val="00996E27"/>
    <w:rsid w:val="00997D8C"/>
    <w:rsid w:val="009A1358"/>
    <w:rsid w:val="009A18B0"/>
    <w:rsid w:val="009A3274"/>
    <w:rsid w:val="009A33B3"/>
    <w:rsid w:val="009A3A86"/>
    <w:rsid w:val="009A5B1C"/>
    <w:rsid w:val="009A5FEF"/>
    <w:rsid w:val="009A6707"/>
    <w:rsid w:val="009A7154"/>
    <w:rsid w:val="009B1C6A"/>
    <w:rsid w:val="009B1F88"/>
    <w:rsid w:val="009B311D"/>
    <w:rsid w:val="009B32D9"/>
    <w:rsid w:val="009B3569"/>
    <w:rsid w:val="009B3C63"/>
    <w:rsid w:val="009B66F3"/>
    <w:rsid w:val="009B67B4"/>
    <w:rsid w:val="009B7D49"/>
    <w:rsid w:val="009C02B9"/>
    <w:rsid w:val="009C1079"/>
    <w:rsid w:val="009C1555"/>
    <w:rsid w:val="009C2033"/>
    <w:rsid w:val="009C425C"/>
    <w:rsid w:val="009C4E92"/>
    <w:rsid w:val="009C6591"/>
    <w:rsid w:val="009C6DC2"/>
    <w:rsid w:val="009C73E2"/>
    <w:rsid w:val="009D0B70"/>
    <w:rsid w:val="009D0E67"/>
    <w:rsid w:val="009D1840"/>
    <w:rsid w:val="009D25D4"/>
    <w:rsid w:val="009D2F7F"/>
    <w:rsid w:val="009D37AD"/>
    <w:rsid w:val="009D3C4E"/>
    <w:rsid w:val="009D450F"/>
    <w:rsid w:val="009D46DA"/>
    <w:rsid w:val="009D46EF"/>
    <w:rsid w:val="009D4B02"/>
    <w:rsid w:val="009D4D70"/>
    <w:rsid w:val="009D664D"/>
    <w:rsid w:val="009D78D6"/>
    <w:rsid w:val="009E08BE"/>
    <w:rsid w:val="009E098E"/>
    <w:rsid w:val="009E0EE9"/>
    <w:rsid w:val="009E1688"/>
    <w:rsid w:val="009E286B"/>
    <w:rsid w:val="009E2B38"/>
    <w:rsid w:val="009E447A"/>
    <w:rsid w:val="009E56E1"/>
    <w:rsid w:val="009E673E"/>
    <w:rsid w:val="009E71A5"/>
    <w:rsid w:val="009E7386"/>
    <w:rsid w:val="009E7A70"/>
    <w:rsid w:val="009E7FFB"/>
    <w:rsid w:val="009F06FF"/>
    <w:rsid w:val="009F0944"/>
    <w:rsid w:val="009F14AB"/>
    <w:rsid w:val="009F188F"/>
    <w:rsid w:val="009F2634"/>
    <w:rsid w:val="009F2DE2"/>
    <w:rsid w:val="009F37ED"/>
    <w:rsid w:val="009F4938"/>
    <w:rsid w:val="009F49EA"/>
    <w:rsid w:val="009F5376"/>
    <w:rsid w:val="009F6BD4"/>
    <w:rsid w:val="009F72F6"/>
    <w:rsid w:val="00A01004"/>
    <w:rsid w:val="00A01D67"/>
    <w:rsid w:val="00A01DD3"/>
    <w:rsid w:val="00A03543"/>
    <w:rsid w:val="00A037AC"/>
    <w:rsid w:val="00A038BF"/>
    <w:rsid w:val="00A04464"/>
    <w:rsid w:val="00A061E6"/>
    <w:rsid w:val="00A10BAD"/>
    <w:rsid w:val="00A1221F"/>
    <w:rsid w:val="00A12BCA"/>
    <w:rsid w:val="00A13720"/>
    <w:rsid w:val="00A150D0"/>
    <w:rsid w:val="00A15114"/>
    <w:rsid w:val="00A152ED"/>
    <w:rsid w:val="00A1585C"/>
    <w:rsid w:val="00A17D31"/>
    <w:rsid w:val="00A206AE"/>
    <w:rsid w:val="00A211DF"/>
    <w:rsid w:val="00A21A3E"/>
    <w:rsid w:val="00A22429"/>
    <w:rsid w:val="00A23024"/>
    <w:rsid w:val="00A23B52"/>
    <w:rsid w:val="00A23F4D"/>
    <w:rsid w:val="00A2446F"/>
    <w:rsid w:val="00A24B81"/>
    <w:rsid w:val="00A25231"/>
    <w:rsid w:val="00A30C34"/>
    <w:rsid w:val="00A316F5"/>
    <w:rsid w:val="00A31BE9"/>
    <w:rsid w:val="00A3272E"/>
    <w:rsid w:val="00A33B5F"/>
    <w:rsid w:val="00A34F75"/>
    <w:rsid w:val="00A35DD7"/>
    <w:rsid w:val="00A36B43"/>
    <w:rsid w:val="00A376D1"/>
    <w:rsid w:val="00A37D5F"/>
    <w:rsid w:val="00A4074C"/>
    <w:rsid w:val="00A40843"/>
    <w:rsid w:val="00A41266"/>
    <w:rsid w:val="00A4264C"/>
    <w:rsid w:val="00A4291C"/>
    <w:rsid w:val="00A42DCC"/>
    <w:rsid w:val="00A431B4"/>
    <w:rsid w:val="00A43ABF"/>
    <w:rsid w:val="00A44E54"/>
    <w:rsid w:val="00A46482"/>
    <w:rsid w:val="00A46AD5"/>
    <w:rsid w:val="00A517B4"/>
    <w:rsid w:val="00A51F3E"/>
    <w:rsid w:val="00A53BA4"/>
    <w:rsid w:val="00A540E2"/>
    <w:rsid w:val="00A55FD0"/>
    <w:rsid w:val="00A56079"/>
    <w:rsid w:val="00A57FAF"/>
    <w:rsid w:val="00A57FEB"/>
    <w:rsid w:val="00A60AFE"/>
    <w:rsid w:val="00A60DB6"/>
    <w:rsid w:val="00A614CC"/>
    <w:rsid w:val="00A61BE0"/>
    <w:rsid w:val="00A63310"/>
    <w:rsid w:val="00A635AE"/>
    <w:rsid w:val="00A63C71"/>
    <w:rsid w:val="00A643A0"/>
    <w:rsid w:val="00A643AB"/>
    <w:rsid w:val="00A6467D"/>
    <w:rsid w:val="00A65396"/>
    <w:rsid w:val="00A6629B"/>
    <w:rsid w:val="00A672A3"/>
    <w:rsid w:val="00A70AAD"/>
    <w:rsid w:val="00A72B85"/>
    <w:rsid w:val="00A73568"/>
    <w:rsid w:val="00A75400"/>
    <w:rsid w:val="00A75A6D"/>
    <w:rsid w:val="00A774BF"/>
    <w:rsid w:val="00A81485"/>
    <w:rsid w:val="00A81605"/>
    <w:rsid w:val="00A825BB"/>
    <w:rsid w:val="00A8277D"/>
    <w:rsid w:val="00A8301A"/>
    <w:rsid w:val="00A8439F"/>
    <w:rsid w:val="00A84B1C"/>
    <w:rsid w:val="00A8544F"/>
    <w:rsid w:val="00A85E0F"/>
    <w:rsid w:val="00A86242"/>
    <w:rsid w:val="00A879A9"/>
    <w:rsid w:val="00A911DD"/>
    <w:rsid w:val="00A912E6"/>
    <w:rsid w:val="00A91FF4"/>
    <w:rsid w:val="00A92A54"/>
    <w:rsid w:val="00A93D09"/>
    <w:rsid w:val="00A942C8"/>
    <w:rsid w:val="00A94C64"/>
    <w:rsid w:val="00A94D58"/>
    <w:rsid w:val="00A9645C"/>
    <w:rsid w:val="00A96683"/>
    <w:rsid w:val="00A96C2B"/>
    <w:rsid w:val="00A97DEB"/>
    <w:rsid w:val="00A97EF9"/>
    <w:rsid w:val="00AA2E29"/>
    <w:rsid w:val="00AA3E16"/>
    <w:rsid w:val="00AA44D8"/>
    <w:rsid w:val="00AA62CF"/>
    <w:rsid w:val="00AA6881"/>
    <w:rsid w:val="00AB04C0"/>
    <w:rsid w:val="00AB0891"/>
    <w:rsid w:val="00AB1160"/>
    <w:rsid w:val="00AB1BC8"/>
    <w:rsid w:val="00AB21DB"/>
    <w:rsid w:val="00AB37B2"/>
    <w:rsid w:val="00AB3D6F"/>
    <w:rsid w:val="00AB4BE4"/>
    <w:rsid w:val="00AB5498"/>
    <w:rsid w:val="00AB5CF0"/>
    <w:rsid w:val="00AB606C"/>
    <w:rsid w:val="00AB66C2"/>
    <w:rsid w:val="00AC01EE"/>
    <w:rsid w:val="00AC1D22"/>
    <w:rsid w:val="00AC1EC4"/>
    <w:rsid w:val="00AC2AA0"/>
    <w:rsid w:val="00AC2EC8"/>
    <w:rsid w:val="00AC3074"/>
    <w:rsid w:val="00AC4789"/>
    <w:rsid w:val="00AC5068"/>
    <w:rsid w:val="00AC5177"/>
    <w:rsid w:val="00AC51FE"/>
    <w:rsid w:val="00AC53E6"/>
    <w:rsid w:val="00AC57FD"/>
    <w:rsid w:val="00AC6605"/>
    <w:rsid w:val="00AC79A8"/>
    <w:rsid w:val="00AD1DB3"/>
    <w:rsid w:val="00AD2E44"/>
    <w:rsid w:val="00AD2F9A"/>
    <w:rsid w:val="00AD365B"/>
    <w:rsid w:val="00AD3B9A"/>
    <w:rsid w:val="00AD58B4"/>
    <w:rsid w:val="00AD697F"/>
    <w:rsid w:val="00AE070A"/>
    <w:rsid w:val="00AE10CD"/>
    <w:rsid w:val="00AE1A0F"/>
    <w:rsid w:val="00AE1F24"/>
    <w:rsid w:val="00AE44DC"/>
    <w:rsid w:val="00AE506C"/>
    <w:rsid w:val="00AE55AB"/>
    <w:rsid w:val="00AE6BE2"/>
    <w:rsid w:val="00AE7FCA"/>
    <w:rsid w:val="00AF00E8"/>
    <w:rsid w:val="00AF0140"/>
    <w:rsid w:val="00AF0881"/>
    <w:rsid w:val="00AF121B"/>
    <w:rsid w:val="00AF20F3"/>
    <w:rsid w:val="00AF270D"/>
    <w:rsid w:val="00AF310E"/>
    <w:rsid w:val="00AF3CCB"/>
    <w:rsid w:val="00AF4D2E"/>
    <w:rsid w:val="00AF514F"/>
    <w:rsid w:val="00AF5202"/>
    <w:rsid w:val="00AF5E52"/>
    <w:rsid w:val="00AF60DD"/>
    <w:rsid w:val="00AF787E"/>
    <w:rsid w:val="00AF7CB5"/>
    <w:rsid w:val="00B00270"/>
    <w:rsid w:val="00B0463E"/>
    <w:rsid w:val="00B057C3"/>
    <w:rsid w:val="00B0581D"/>
    <w:rsid w:val="00B0640B"/>
    <w:rsid w:val="00B067ED"/>
    <w:rsid w:val="00B06E55"/>
    <w:rsid w:val="00B0775E"/>
    <w:rsid w:val="00B079B7"/>
    <w:rsid w:val="00B07B67"/>
    <w:rsid w:val="00B10CF3"/>
    <w:rsid w:val="00B10F63"/>
    <w:rsid w:val="00B1180E"/>
    <w:rsid w:val="00B12E94"/>
    <w:rsid w:val="00B136E6"/>
    <w:rsid w:val="00B14084"/>
    <w:rsid w:val="00B149CB"/>
    <w:rsid w:val="00B14B39"/>
    <w:rsid w:val="00B14BC1"/>
    <w:rsid w:val="00B15281"/>
    <w:rsid w:val="00B15D97"/>
    <w:rsid w:val="00B16A6F"/>
    <w:rsid w:val="00B17AE6"/>
    <w:rsid w:val="00B20A06"/>
    <w:rsid w:val="00B20A25"/>
    <w:rsid w:val="00B21015"/>
    <w:rsid w:val="00B21476"/>
    <w:rsid w:val="00B217A8"/>
    <w:rsid w:val="00B23D8A"/>
    <w:rsid w:val="00B25D39"/>
    <w:rsid w:val="00B277D4"/>
    <w:rsid w:val="00B3094D"/>
    <w:rsid w:val="00B33948"/>
    <w:rsid w:val="00B356FD"/>
    <w:rsid w:val="00B35B68"/>
    <w:rsid w:val="00B4129C"/>
    <w:rsid w:val="00B41E72"/>
    <w:rsid w:val="00B430BD"/>
    <w:rsid w:val="00B45D60"/>
    <w:rsid w:val="00B460CB"/>
    <w:rsid w:val="00B4739D"/>
    <w:rsid w:val="00B5019A"/>
    <w:rsid w:val="00B50267"/>
    <w:rsid w:val="00B50AC3"/>
    <w:rsid w:val="00B52248"/>
    <w:rsid w:val="00B527B0"/>
    <w:rsid w:val="00B5377F"/>
    <w:rsid w:val="00B55E86"/>
    <w:rsid w:val="00B56A63"/>
    <w:rsid w:val="00B575AA"/>
    <w:rsid w:val="00B57697"/>
    <w:rsid w:val="00B60007"/>
    <w:rsid w:val="00B60DB8"/>
    <w:rsid w:val="00B60E6C"/>
    <w:rsid w:val="00B62904"/>
    <w:rsid w:val="00B62EF7"/>
    <w:rsid w:val="00B638B9"/>
    <w:rsid w:val="00B63A50"/>
    <w:rsid w:val="00B64183"/>
    <w:rsid w:val="00B65AF1"/>
    <w:rsid w:val="00B65C03"/>
    <w:rsid w:val="00B66455"/>
    <w:rsid w:val="00B66533"/>
    <w:rsid w:val="00B669AA"/>
    <w:rsid w:val="00B6731A"/>
    <w:rsid w:val="00B679A5"/>
    <w:rsid w:val="00B735B1"/>
    <w:rsid w:val="00B7597B"/>
    <w:rsid w:val="00B76B1A"/>
    <w:rsid w:val="00B7778E"/>
    <w:rsid w:val="00B81688"/>
    <w:rsid w:val="00B823BF"/>
    <w:rsid w:val="00B86B4C"/>
    <w:rsid w:val="00B87367"/>
    <w:rsid w:val="00B87545"/>
    <w:rsid w:val="00B875C0"/>
    <w:rsid w:val="00B87FD4"/>
    <w:rsid w:val="00B905FB"/>
    <w:rsid w:val="00B90A0F"/>
    <w:rsid w:val="00B90F45"/>
    <w:rsid w:val="00B91D63"/>
    <w:rsid w:val="00B925E3"/>
    <w:rsid w:val="00B9292A"/>
    <w:rsid w:val="00B94B53"/>
    <w:rsid w:val="00B95175"/>
    <w:rsid w:val="00B9611D"/>
    <w:rsid w:val="00B96153"/>
    <w:rsid w:val="00B9639B"/>
    <w:rsid w:val="00B9691C"/>
    <w:rsid w:val="00B96AD2"/>
    <w:rsid w:val="00B96B9C"/>
    <w:rsid w:val="00BA2172"/>
    <w:rsid w:val="00BA2DC2"/>
    <w:rsid w:val="00BA2E52"/>
    <w:rsid w:val="00BA3E67"/>
    <w:rsid w:val="00BA433B"/>
    <w:rsid w:val="00BA4B13"/>
    <w:rsid w:val="00BA53BD"/>
    <w:rsid w:val="00BA6B4F"/>
    <w:rsid w:val="00BA77CF"/>
    <w:rsid w:val="00BA7A79"/>
    <w:rsid w:val="00BB1348"/>
    <w:rsid w:val="00BB1BFA"/>
    <w:rsid w:val="00BB1F47"/>
    <w:rsid w:val="00BB1FB6"/>
    <w:rsid w:val="00BB2135"/>
    <w:rsid w:val="00BB21A5"/>
    <w:rsid w:val="00BB2F69"/>
    <w:rsid w:val="00BB4160"/>
    <w:rsid w:val="00BB5CA7"/>
    <w:rsid w:val="00BB613E"/>
    <w:rsid w:val="00BB6BFA"/>
    <w:rsid w:val="00BB7EB8"/>
    <w:rsid w:val="00BC05DD"/>
    <w:rsid w:val="00BC0780"/>
    <w:rsid w:val="00BC2581"/>
    <w:rsid w:val="00BC349E"/>
    <w:rsid w:val="00BC370A"/>
    <w:rsid w:val="00BC4027"/>
    <w:rsid w:val="00BC4668"/>
    <w:rsid w:val="00BC4853"/>
    <w:rsid w:val="00BC4ACF"/>
    <w:rsid w:val="00BC5962"/>
    <w:rsid w:val="00BC7083"/>
    <w:rsid w:val="00BC76BC"/>
    <w:rsid w:val="00BD138E"/>
    <w:rsid w:val="00BD1677"/>
    <w:rsid w:val="00BD38FF"/>
    <w:rsid w:val="00BD3DE1"/>
    <w:rsid w:val="00BD5EA4"/>
    <w:rsid w:val="00BD6B63"/>
    <w:rsid w:val="00BD7BF0"/>
    <w:rsid w:val="00BE03A2"/>
    <w:rsid w:val="00BE0A32"/>
    <w:rsid w:val="00BE352F"/>
    <w:rsid w:val="00BE3F50"/>
    <w:rsid w:val="00BE4396"/>
    <w:rsid w:val="00BE49DB"/>
    <w:rsid w:val="00BE4E67"/>
    <w:rsid w:val="00BE6C61"/>
    <w:rsid w:val="00BE75B5"/>
    <w:rsid w:val="00BE76DD"/>
    <w:rsid w:val="00BF040C"/>
    <w:rsid w:val="00BF129A"/>
    <w:rsid w:val="00BF1EAB"/>
    <w:rsid w:val="00BF2D55"/>
    <w:rsid w:val="00BF4A84"/>
    <w:rsid w:val="00BF4ECB"/>
    <w:rsid w:val="00BF59B8"/>
    <w:rsid w:val="00BF5AFA"/>
    <w:rsid w:val="00BF608E"/>
    <w:rsid w:val="00BF72EE"/>
    <w:rsid w:val="00C004AF"/>
    <w:rsid w:val="00C00FAF"/>
    <w:rsid w:val="00C0176A"/>
    <w:rsid w:val="00C02046"/>
    <w:rsid w:val="00C02C7D"/>
    <w:rsid w:val="00C0399B"/>
    <w:rsid w:val="00C0457E"/>
    <w:rsid w:val="00C054A2"/>
    <w:rsid w:val="00C1027D"/>
    <w:rsid w:val="00C1073A"/>
    <w:rsid w:val="00C10FBA"/>
    <w:rsid w:val="00C11755"/>
    <w:rsid w:val="00C12533"/>
    <w:rsid w:val="00C1544F"/>
    <w:rsid w:val="00C15E30"/>
    <w:rsid w:val="00C1718C"/>
    <w:rsid w:val="00C17DC6"/>
    <w:rsid w:val="00C22DCE"/>
    <w:rsid w:val="00C23176"/>
    <w:rsid w:val="00C241AB"/>
    <w:rsid w:val="00C26DED"/>
    <w:rsid w:val="00C27BA0"/>
    <w:rsid w:val="00C30364"/>
    <w:rsid w:val="00C30DA9"/>
    <w:rsid w:val="00C31AC5"/>
    <w:rsid w:val="00C32160"/>
    <w:rsid w:val="00C32186"/>
    <w:rsid w:val="00C32E5B"/>
    <w:rsid w:val="00C333C8"/>
    <w:rsid w:val="00C359F0"/>
    <w:rsid w:val="00C400E3"/>
    <w:rsid w:val="00C4092D"/>
    <w:rsid w:val="00C40D57"/>
    <w:rsid w:val="00C4104E"/>
    <w:rsid w:val="00C42218"/>
    <w:rsid w:val="00C4275C"/>
    <w:rsid w:val="00C42BC3"/>
    <w:rsid w:val="00C438E7"/>
    <w:rsid w:val="00C44F18"/>
    <w:rsid w:val="00C46C1F"/>
    <w:rsid w:val="00C518DB"/>
    <w:rsid w:val="00C52A3B"/>
    <w:rsid w:val="00C54447"/>
    <w:rsid w:val="00C54C7F"/>
    <w:rsid w:val="00C56CB7"/>
    <w:rsid w:val="00C57C79"/>
    <w:rsid w:val="00C57E12"/>
    <w:rsid w:val="00C6038F"/>
    <w:rsid w:val="00C619CE"/>
    <w:rsid w:val="00C61A4B"/>
    <w:rsid w:val="00C634C9"/>
    <w:rsid w:val="00C64167"/>
    <w:rsid w:val="00C651C3"/>
    <w:rsid w:val="00C65980"/>
    <w:rsid w:val="00C65ACD"/>
    <w:rsid w:val="00C65D25"/>
    <w:rsid w:val="00C6602E"/>
    <w:rsid w:val="00C6773D"/>
    <w:rsid w:val="00C6786E"/>
    <w:rsid w:val="00C679E8"/>
    <w:rsid w:val="00C70663"/>
    <w:rsid w:val="00C7080C"/>
    <w:rsid w:val="00C70C8A"/>
    <w:rsid w:val="00C71911"/>
    <w:rsid w:val="00C71E84"/>
    <w:rsid w:val="00C72046"/>
    <w:rsid w:val="00C7477F"/>
    <w:rsid w:val="00C80120"/>
    <w:rsid w:val="00C8197D"/>
    <w:rsid w:val="00C835F2"/>
    <w:rsid w:val="00C8370D"/>
    <w:rsid w:val="00C84050"/>
    <w:rsid w:val="00C842C7"/>
    <w:rsid w:val="00C84C91"/>
    <w:rsid w:val="00C857D4"/>
    <w:rsid w:val="00C85B77"/>
    <w:rsid w:val="00C85EDD"/>
    <w:rsid w:val="00C86795"/>
    <w:rsid w:val="00C86A88"/>
    <w:rsid w:val="00C870F4"/>
    <w:rsid w:val="00C87E2E"/>
    <w:rsid w:val="00C87FBB"/>
    <w:rsid w:val="00C9054C"/>
    <w:rsid w:val="00C91F41"/>
    <w:rsid w:val="00C9651B"/>
    <w:rsid w:val="00CA0E4A"/>
    <w:rsid w:val="00CA16A6"/>
    <w:rsid w:val="00CA17BD"/>
    <w:rsid w:val="00CA1ABE"/>
    <w:rsid w:val="00CA21EC"/>
    <w:rsid w:val="00CA25FD"/>
    <w:rsid w:val="00CA3E87"/>
    <w:rsid w:val="00CA48E6"/>
    <w:rsid w:val="00CA4EBD"/>
    <w:rsid w:val="00CA58C6"/>
    <w:rsid w:val="00CA65CA"/>
    <w:rsid w:val="00CA6C71"/>
    <w:rsid w:val="00CA7742"/>
    <w:rsid w:val="00CB019F"/>
    <w:rsid w:val="00CB067C"/>
    <w:rsid w:val="00CB1C7A"/>
    <w:rsid w:val="00CB4BCB"/>
    <w:rsid w:val="00CB5FF6"/>
    <w:rsid w:val="00CB6DDF"/>
    <w:rsid w:val="00CB7C2D"/>
    <w:rsid w:val="00CC0B6F"/>
    <w:rsid w:val="00CC0DB5"/>
    <w:rsid w:val="00CC27BB"/>
    <w:rsid w:val="00CC3A81"/>
    <w:rsid w:val="00CC4897"/>
    <w:rsid w:val="00CC4FD6"/>
    <w:rsid w:val="00CC66CE"/>
    <w:rsid w:val="00CC798A"/>
    <w:rsid w:val="00CC7A4A"/>
    <w:rsid w:val="00CD0A5A"/>
    <w:rsid w:val="00CD129B"/>
    <w:rsid w:val="00CD2293"/>
    <w:rsid w:val="00CD29A4"/>
    <w:rsid w:val="00CD2BBB"/>
    <w:rsid w:val="00CD59FA"/>
    <w:rsid w:val="00CD6AAD"/>
    <w:rsid w:val="00CD74FD"/>
    <w:rsid w:val="00CD75CE"/>
    <w:rsid w:val="00CE1038"/>
    <w:rsid w:val="00CE16A5"/>
    <w:rsid w:val="00CE26B3"/>
    <w:rsid w:val="00CE3CAA"/>
    <w:rsid w:val="00CE43A8"/>
    <w:rsid w:val="00CE4EE3"/>
    <w:rsid w:val="00CE543E"/>
    <w:rsid w:val="00CE5674"/>
    <w:rsid w:val="00CE5D2D"/>
    <w:rsid w:val="00CE6841"/>
    <w:rsid w:val="00CE6B75"/>
    <w:rsid w:val="00CE6F02"/>
    <w:rsid w:val="00CF112C"/>
    <w:rsid w:val="00CF1296"/>
    <w:rsid w:val="00CF16D1"/>
    <w:rsid w:val="00CF1C6D"/>
    <w:rsid w:val="00CF49B2"/>
    <w:rsid w:val="00CF55EF"/>
    <w:rsid w:val="00CF696F"/>
    <w:rsid w:val="00CF76AF"/>
    <w:rsid w:val="00D0035B"/>
    <w:rsid w:val="00D01590"/>
    <w:rsid w:val="00D01975"/>
    <w:rsid w:val="00D0219B"/>
    <w:rsid w:val="00D030A4"/>
    <w:rsid w:val="00D05837"/>
    <w:rsid w:val="00D063DA"/>
    <w:rsid w:val="00D06A61"/>
    <w:rsid w:val="00D07A71"/>
    <w:rsid w:val="00D1096F"/>
    <w:rsid w:val="00D10EC5"/>
    <w:rsid w:val="00D11075"/>
    <w:rsid w:val="00D112D2"/>
    <w:rsid w:val="00D13DA0"/>
    <w:rsid w:val="00D14919"/>
    <w:rsid w:val="00D16B4A"/>
    <w:rsid w:val="00D20E23"/>
    <w:rsid w:val="00D214FD"/>
    <w:rsid w:val="00D227B8"/>
    <w:rsid w:val="00D234A8"/>
    <w:rsid w:val="00D234E8"/>
    <w:rsid w:val="00D25AA4"/>
    <w:rsid w:val="00D25BE4"/>
    <w:rsid w:val="00D27169"/>
    <w:rsid w:val="00D27CCF"/>
    <w:rsid w:val="00D30428"/>
    <w:rsid w:val="00D30470"/>
    <w:rsid w:val="00D30AB5"/>
    <w:rsid w:val="00D314E8"/>
    <w:rsid w:val="00D32EA3"/>
    <w:rsid w:val="00D3427C"/>
    <w:rsid w:val="00D342AD"/>
    <w:rsid w:val="00D348BB"/>
    <w:rsid w:val="00D34B8F"/>
    <w:rsid w:val="00D35887"/>
    <w:rsid w:val="00D35D0B"/>
    <w:rsid w:val="00D36B78"/>
    <w:rsid w:val="00D405A7"/>
    <w:rsid w:val="00D409D9"/>
    <w:rsid w:val="00D41F9C"/>
    <w:rsid w:val="00D42945"/>
    <w:rsid w:val="00D43990"/>
    <w:rsid w:val="00D43C50"/>
    <w:rsid w:val="00D4419F"/>
    <w:rsid w:val="00D4532B"/>
    <w:rsid w:val="00D459EC"/>
    <w:rsid w:val="00D45BCD"/>
    <w:rsid w:val="00D477CD"/>
    <w:rsid w:val="00D4788F"/>
    <w:rsid w:val="00D508E0"/>
    <w:rsid w:val="00D50FF3"/>
    <w:rsid w:val="00D5134C"/>
    <w:rsid w:val="00D52872"/>
    <w:rsid w:val="00D52BE5"/>
    <w:rsid w:val="00D52D0F"/>
    <w:rsid w:val="00D539A9"/>
    <w:rsid w:val="00D53FA5"/>
    <w:rsid w:val="00D55C0E"/>
    <w:rsid w:val="00D56D2B"/>
    <w:rsid w:val="00D60233"/>
    <w:rsid w:val="00D609F6"/>
    <w:rsid w:val="00D61A46"/>
    <w:rsid w:val="00D62656"/>
    <w:rsid w:val="00D6292C"/>
    <w:rsid w:val="00D6362E"/>
    <w:rsid w:val="00D63BF2"/>
    <w:rsid w:val="00D650B7"/>
    <w:rsid w:val="00D67457"/>
    <w:rsid w:val="00D7035F"/>
    <w:rsid w:val="00D713D2"/>
    <w:rsid w:val="00D73068"/>
    <w:rsid w:val="00D73219"/>
    <w:rsid w:val="00D736A1"/>
    <w:rsid w:val="00D73A5C"/>
    <w:rsid w:val="00D74106"/>
    <w:rsid w:val="00D74561"/>
    <w:rsid w:val="00D74960"/>
    <w:rsid w:val="00D74B38"/>
    <w:rsid w:val="00D76A86"/>
    <w:rsid w:val="00D76AED"/>
    <w:rsid w:val="00D770F2"/>
    <w:rsid w:val="00D77248"/>
    <w:rsid w:val="00D776FB"/>
    <w:rsid w:val="00D77996"/>
    <w:rsid w:val="00D77CEC"/>
    <w:rsid w:val="00D77D3B"/>
    <w:rsid w:val="00D8249A"/>
    <w:rsid w:val="00D82DCD"/>
    <w:rsid w:val="00D82E28"/>
    <w:rsid w:val="00D8469A"/>
    <w:rsid w:val="00D85DFC"/>
    <w:rsid w:val="00D86630"/>
    <w:rsid w:val="00D86844"/>
    <w:rsid w:val="00D87132"/>
    <w:rsid w:val="00D87703"/>
    <w:rsid w:val="00D902CC"/>
    <w:rsid w:val="00D90995"/>
    <w:rsid w:val="00D91AAE"/>
    <w:rsid w:val="00D91B7E"/>
    <w:rsid w:val="00D920E6"/>
    <w:rsid w:val="00D9210E"/>
    <w:rsid w:val="00D92EE9"/>
    <w:rsid w:val="00D945A7"/>
    <w:rsid w:val="00D94E2E"/>
    <w:rsid w:val="00D9566B"/>
    <w:rsid w:val="00D96AE4"/>
    <w:rsid w:val="00D97ED8"/>
    <w:rsid w:val="00DA0243"/>
    <w:rsid w:val="00DA06B8"/>
    <w:rsid w:val="00DA168E"/>
    <w:rsid w:val="00DA2E33"/>
    <w:rsid w:val="00DA30AE"/>
    <w:rsid w:val="00DA3F52"/>
    <w:rsid w:val="00DA4D7A"/>
    <w:rsid w:val="00DA5B80"/>
    <w:rsid w:val="00DA7465"/>
    <w:rsid w:val="00DB0A95"/>
    <w:rsid w:val="00DB1567"/>
    <w:rsid w:val="00DB1FE1"/>
    <w:rsid w:val="00DB2811"/>
    <w:rsid w:val="00DB5339"/>
    <w:rsid w:val="00DB6170"/>
    <w:rsid w:val="00DB62B4"/>
    <w:rsid w:val="00DB6AFC"/>
    <w:rsid w:val="00DC12EF"/>
    <w:rsid w:val="00DC1C60"/>
    <w:rsid w:val="00DC2844"/>
    <w:rsid w:val="00DC33FA"/>
    <w:rsid w:val="00DC5522"/>
    <w:rsid w:val="00DC7069"/>
    <w:rsid w:val="00DC7322"/>
    <w:rsid w:val="00DC778B"/>
    <w:rsid w:val="00DD0EE8"/>
    <w:rsid w:val="00DD123F"/>
    <w:rsid w:val="00DD1B72"/>
    <w:rsid w:val="00DD1CA3"/>
    <w:rsid w:val="00DD1FE6"/>
    <w:rsid w:val="00DD2B38"/>
    <w:rsid w:val="00DD312E"/>
    <w:rsid w:val="00DD3231"/>
    <w:rsid w:val="00DD5695"/>
    <w:rsid w:val="00DD6D67"/>
    <w:rsid w:val="00DD702D"/>
    <w:rsid w:val="00DD722E"/>
    <w:rsid w:val="00DD77DD"/>
    <w:rsid w:val="00DD78BE"/>
    <w:rsid w:val="00DD7978"/>
    <w:rsid w:val="00DE00DC"/>
    <w:rsid w:val="00DE0137"/>
    <w:rsid w:val="00DE0326"/>
    <w:rsid w:val="00DE04D4"/>
    <w:rsid w:val="00DE1C6E"/>
    <w:rsid w:val="00DE2958"/>
    <w:rsid w:val="00DE4598"/>
    <w:rsid w:val="00DE5852"/>
    <w:rsid w:val="00DE754D"/>
    <w:rsid w:val="00DE7CD5"/>
    <w:rsid w:val="00DF0238"/>
    <w:rsid w:val="00DF0311"/>
    <w:rsid w:val="00DF05F9"/>
    <w:rsid w:val="00DF074C"/>
    <w:rsid w:val="00DF1058"/>
    <w:rsid w:val="00DF170C"/>
    <w:rsid w:val="00DF42AC"/>
    <w:rsid w:val="00DF487E"/>
    <w:rsid w:val="00DF4D4D"/>
    <w:rsid w:val="00DF528D"/>
    <w:rsid w:val="00DF534D"/>
    <w:rsid w:val="00DF5EC2"/>
    <w:rsid w:val="00DF722D"/>
    <w:rsid w:val="00DF7695"/>
    <w:rsid w:val="00DF7D74"/>
    <w:rsid w:val="00E0107B"/>
    <w:rsid w:val="00E010EE"/>
    <w:rsid w:val="00E01AC0"/>
    <w:rsid w:val="00E02135"/>
    <w:rsid w:val="00E02A2A"/>
    <w:rsid w:val="00E04E8E"/>
    <w:rsid w:val="00E10059"/>
    <w:rsid w:val="00E110ED"/>
    <w:rsid w:val="00E1138B"/>
    <w:rsid w:val="00E128F6"/>
    <w:rsid w:val="00E13179"/>
    <w:rsid w:val="00E13697"/>
    <w:rsid w:val="00E15944"/>
    <w:rsid w:val="00E16423"/>
    <w:rsid w:val="00E166B4"/>
    <w:rsid w:val="00E16C80"/>
    <w:rsid w:val="00E16CB9"/>
    <w:rsid w:val="00E16D5F"/>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37A99"/>
    <w:rsid w:val="00E40A22"/>
    <w:rsid w:val="00E41CB7"/>
    <w:rsid w:val="00E425D3"/>
    <w:rsid w:val="00E44504"/>
    <w:rsid w:val="00E46067"/>
    <w:rsid w:val="00E460A7"/>
    <w:rsid w:val="00E462C3"/>
    <w:rsid w:val="00E46475"/>
    <w:rsid w:val="00E46A6A"/>
    <w:rsid w:val="00E478A0"/>
    <w:rsid w:val="00E502E7"/>
    <w:rsid w:val="00E50401"/>
    <w:rsid w:val="00E51C2D"/>
    <w:rsid w:val="00E52B8D"/>
    <w:rsid w:val="00E52FFE"/>
    <w:rsid w:val="00E55428"/>
    <w:rsid w:val="00E5588A"/>
    <w:rsid w:val="00E55D4D"/>
    <w:rsid w:val="00E600CA"/>
    <w:rsid w:val="00E60764"/>
    <w:rsid w:val="00E60A55"/>
    <w:rsid w:val="00E60B5D"/>
    <w:rsid w:val="00E60D49"/>
    <w:rsid w:val="00E62BD5"/>
    <w:rsid w:val="00E6358E"/>
    <w:rsid w:val="00E63B41"/>
    <w:rsid w:val="00E63CFF"/>
    <w:rsid w:val="00E65E8C"/>
    <w:rsid w:val="00E67116"/>
    <w:rsid w:val="00E70D5A"/>
    <w:rsid w:val="00E72021"/>
    <w:rsid w:val="00E722C9"/>
    <w:rsid w:val="00E72602"/>
    <w:rsid w:val="00E73A12"/>
    <w:rsid w:val="00E747C1"/>
    <w:rsid w:val="00E75ADF"/>
    <w:rsid w:val="00E7713B"/>
    <w:rsid w:val="00E80199"/>
    <w:rsid w:val="00E803EE"/>
    <w:rsid w:val="00E80D9A"/>
    <w:rsid w:val="00E8169A"/>
    <w:rsid w:val="00E816F1"/>
    <w:rsid w:val="00E83305"/>
    <w:rsid w:val="00E846B1"/>
    <w:rsid w:val="00E84937"/>
    <w:rsid w:val="00E84D9B"/>
    <w:rsid w:val="00E84DCF"/>
    <w:rsid w:val="00E854D2"/>
    <w:rsid w:val="00E85768"/>
    <w:rsid w:val="00E859A5"/>
    <w:rsid w:val="00E8689F"/>
    <w:rsid w:val="00E87D5D"/>
    <w:rsid w:val="00E910C1"/>
    <w:rsid w:val="00E92CC3"/>
    <w:rsid w:val="00E92F09"/>
    <w:rsid w:val="00E93B93"/>
    <w:rsid w:val="00E93F71"/>
    <w:rsid w:val="00E958F7"/>
    <w:rsid w:val="00E95E62"/>
    <w:rsid w:val="00E96720"/>
    <w:rsid w:val="00E96814"/>
    <w:rsid w:val="00E96CC4"/>
    <w:rsid w:val="00EA342E"/>
    <w:rsid w:val="00EA4485"/>
    <w:rsid w:val="00EA481E"/>
    <w:rsid w:val="00EA4AEB"/>
    <w:rsid w:val="00EA5ADE"/>
    <w:rsid w:val="00EA5F68"/>
    <w:rsid w:val="00EA5F9E"/>
    <w:rsid w:val="00EB09A1"/>
    <w:rsid w:val="00EB0C3C"/>
    <w:rsid w:val="00EB13F4"/>
    <w:rsid w:val="00EB1930"/>
    <w:rsid w:val="00EB2DFC"/>
    <w:rsid w:val="00EB3630"/>
    <w:rsid w:val="00EB377A"/>
    <w:rsid w:val="00EB596F"/>
    <w:rsid w:val="00EB60AC"/>
    <w:rsid w:val="00EB64B7"/>
    <w:rsid w:val="00EB6C9D"/>
    <w:rsid w:val="00EB7950"/>
    <w:rsid w:val="00EB7CFA"/>
    <w:rsid w:val="00EC0154"/>
    <w:rsid w:val="00EC0685"/>
    <w:rsid w:val="00EC0906"/>
    <w:rsid w:val="00EC0BBF"/>
    <w:rsid w:val="00EC44BA"/>
    <w:rsid w:val="00EC5C3A"/>
    <w:rsid w:val="00EC7142"/>
    <w:rsid w:val="00EC76D5"/>
    <w:rsid w:val="00ED0974"/>
    <w:rsid w:val="00ED27EB"/>
    <w:rsid w:val="00ED3C0C"/>
    <w:rsid w:val="00ED3EB0"/>
    <w:rsid w:val="00ED452D"/>
    <w:rsid w:val="00ED4A62"/>
    <w:rsid w:val="00ED4CEE"/>
    <w:rsid w:val="00ED54ED"/>
    <w:rsid w:val="00ED5DBD"/>
    <w:rsid w:val="00ED6A33"/>
    <w:rsid w:val="00ED787C"/>
    <w:rsid w:val="00EE0A89"/>
    <w:rsid w:val="00EE15BD"/>
    <w:rsid w:val="00EE1D78"/>
    <w:rsid w:val="00EE2C48"/>
    <w:rsid w:val="00EE31DC"/>
    <w:rsid w:val="00EE40EF"/>
    <w:rsid w:val="00EE4852"/>
    <w:rsid w:val="00EE69BB"/>
    <w:rsid w:val="00EE7B3D"/>
    <w:rsid w:val="00EF29BB"/>
    <w:rsid w:val="00EF363D"/>
    <w:rsid w:val="00EF4E92"/>
    <w:rsid w:val="00EF5B3C"/>
    <w:rsid w:val="00EF5BE6"/>
    <w:rsid w:val="00EF5C20"/>
    <w:rsid w:val="00EF636B"/>
    <w:rsid w:val="00EF6FD2"/>
    <w:rsid w:val="00EF72E9"/>
    <w:rsid w:val="00F00D66"/>
    <w:rsid w:val="00F0112F"/>
    <w:rsid w:val="00F02E9B"/>
    <w:rsid w:val="00F03768"/>
    <w:rsid w:val="00F046BD"/>
    <w:rsid w:val="00F05194"/>
    <w:rsid w:val="00F054F1"/>
    <w:rsid w:val="00F07AB8"/>
    <w:rsid w:val="00F07ADC"/>
    <w:rsid w:val="00F145AB"/>
    <w:rsid w:val="00F149A2"/>
    <w:rsid w:val="00F1541A"/>
    <w:rsid w:val="00F175B7"/>
    <w:rsid w:val="00F20298"/>
    <w:rsid w:val="00F210A4"/>
    <w:rsid w:val="00F23941"/>
    <w:rsid w:val="00F23A59"/>
    <w:rsid w:val="00F24071"/>
    <w:rsid w:val="00F24D8C"/>
    <w:rsid w:val="00F2784C"/>
    <w:rsid w:val="00F30CCA"/>
    <w:rsid w:val="00F30F19"/>
    <w:rsid w:val="00F3177E"/>
    <w:rsid w:val="00F3190A"/>
    <w:rsid w:val="00F32519"/>
    <w:rsid w:val="00F34300"/>
    <w:rsid w:val="00F350B1"/>
    <w:rsid w:val="00F3536A"/>
    <w:rsid w:val="00F359B9"/>
    <w:rsid w:val="00F36305"/>
    <w:rsid w:val="00F378DB"/>
    <w:rsid w:val="00F400E0"/>
    <w:rsid w:val="00F4020B"/>
    <w:rsid w:val="00F402DF"/>
    <w:rsid w:val="00F40B18"/>
    <w:rsid w:val="00F40F66"/>
    <w:rsid w:val="00F4270B"/>
    <w:rsid w:val="00F42C82"/>
    <w:rsid w:val="00F4527E"/>
    <w:rsid w:val="00F454F0"/>
    <w:rsid w:val="00F4719D"/>
    <w:rsid w:val="00F5275B"/>
    <w:rsid w:val="00F5304C"/>
    <w:rsid w:val="00F544DA"/>
    <w:rsid w:val="00F54E73"/>
    <w:rsid w:val="00F54E8E"/>
    <w:rsid w:val="00F55E15"/>
    <w:rsid w:val="00F56D1D"/>
    <w:rsid w:val="00F60021"/>
    <w:rsid w:val="00F601CA"/>
    <w:rsid w:val="00F61C85"/>
    <w:rsid w:val="00F64C84"/>
    <w:rsid w:val="00F65521"/>
    <w:rsid w:val="00F6642D"/>
    <w:rsid w:val="00F664D0"/>
    <w:rsid w:val="00F679F8"/>
    <w:rsid w:val="00F709B3"/>
    <w:rsid w:val="00F70DA7"/>
    <w:rsid w:val="00F71398"/>
    <w:rsid w:val="00F7198C"/>
    <w:rsid w:val="00F71C9F"/>
    <w:rsid w:val="00F71FFF"/>
    <w:rsid w:val="00F7226A"/>
    <w:rsid w:val="00F72438"/>
    <w:rsid w:val="00F729C3"/>
    <w:rsid w:val="00F72AE5"/>
    <w:rsid w:val="00F72E49"/>
    <w:rsid w:val="00F734EC"/>
    <w:rsid w:val="00F739C1"/>
    <w:rsid w:val="00F741D1"/>
    <w:rsid w:val="00F74E36"/>
    <w:rsid w:val="00F763EA"/>
    <w:rsid w:val="00F76580"/>
    <w:rsid w:val="00F76972"/>
    <w:rsid w:val="00F77AE3"/>
    <w:rsid w:val="00F803BD"/>
    <w:rsid w:val="00F80708"/>
    <w:rsid w:val="00F80E10"/>
    <w:rsid w:val="00F812BC"/>
    <w:rsid w:val="00F816F1"/>
    <w:rsid w:val="00F8270E"/>
    <w:rsid w:val="00F83701"/>
    <w:rsid w:val="00F838A6"/>
    <w:rsid w:val="00F87141"/>
    <w:rsid w:val="00F87866"/>
    <w:rsid w:val="00F87950"/>
    <w:rsid w:val="00F90525"/>
    <w:rsid w:val="00F926CB"/>
    <w:rsid w:val="00F92E09"/>
    <w:rsid w:val="00F93E9F"/>
    <w:rsid w:val="00F94AAE"/>
    <w:rsid w:val="00F95AF2"/>
    <w:rsid w:val="00F976FC"/>
    <w:rsid w:val="00F97DCC"/>
    <w:rsid w:val="00FA00EB"/>
    <w:rsid w:val="00FA00F9"/>
    <w:rsid w:val="00FA0B87"/>
    <w:rsid w:val="00FA1925"/>
    <w:rsid w:val="00FA19C3"/>
    <w:rsid w:val="00FA1E51"/>
    <w:rsid w:val="00FA347B"/>
    <w:rsid w:val="00FA37CA"/>
    <w:rsid w:val="00FA4158"/>
    <w:rsid w:val="00FA4682"/>
    <w:rsid w:val="00FA55D1"/>
    <w:rsid w:val="00FA608B"/>
    <w:rsid w:val="00FB06BB"/>
    <w:rsid w:val="00FB3624"/>
    <w:rsid w:val="00FB6DDD"/>
    <w:rsid w:val="00FC0C1D"/>
    <w:rsid w:val="00FC12C8"/>
    <w:rsid w:val="00FC1E9F"/>
    <w:rsid w:val="00FC2D9F"/>
    <w:rsid w:val="00FC2F99"/>
    <w:rsid w:val="00FC3294"/>
    <w:rsid w:val="00FC33DE"/>
    <w:rsid w:val="00FC377E"/>
    <w:rsid w:val="00FC451C"/>
    <w:rsid w:val="00FC45D6"/>
    <w:rsid w:val="00FC567D"/>
    <w:rsid w:val="00FC609E"/>
    <w:rsid w:val="00FC691C"/>
    <w:rsid w:val="00FC6EEA"/>
    <w:rsid w:val="00FD01B4"/>
    <w:rsid w:val="00FD113A"/>
    <w:rsid w:val="00FD16D4"/>
    <w:rsid w:val="00FD3349"/>
    <w:rsid w:val="00FD34EE"/>
    <w:rsid w:val="00FD3D64"/>
    <w:rsid w:val="00FD4C1A"/>
    <w:rsid w:val="00FD79BE"/>
    <w:rsid w:val="00FE073C"/>
    <w:rsid w:val="00FE242B"/>
    <w:rsid w:val="00FE27EC"/>
    <w:rsid w:val="00FE43DD"/>
    <w:rsid w:val="00FE47BF"/>
    <w:rsid w:val="00FE5398"/>
    <w:rsid w:val="00FE5B20"/>
    <w:rsid w:val="00FF0D84"/>
    <w:rsid w:val="00FF17DC"/>
    <w:rsid w:val="00FF3CEF"/>
    <w:rsid w:val="00FF55CC"/>
    <w:rsid w:val="00FF5BA9"/>
    <w:rsid w:val="00FF666D"/>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 w:type="paragraph" w:styleId="EndnoteText">
    <w:name w:val="endnote text"/>
    <w:basedOn w:val="Normal"/>
    <w:link w:val="EndnoteTextChar"/>
    <w:uiPriority w:val="99"/>
    <w:semiHidden/>
    <w:unhideWhenUsed/>
    <w:rsid w:val="000F2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23FB"/>
    <w:rPr>
      <w:sz w:val="20"/>
      <w:szCs w:val="20"/>
    </w:rPr>
  </w:style>
  <w:style w:type="character" w:styleId="EndnoteReference">
    <w:name w:val="endnote reference"/>
    <w:basedOn w:val="DefaultParagraphFont"/>
    <w:uiPriority w:val="99"/>
    <w:semiHidden/>
    <w:unhideWhenUsed/>
    <w:rsid w:val="000F23FB"/>
    <w:rPr>
      <w:vertAlign w:val="superscript"/>
    </w:rPr>
  </w:style>
  <w:style w:type="paragraph" w:styleId="BodyText">
    <w:name w:val="Body Text"/>
    <w:basedOn w:val="Normal"/>
    <w:link w:val="BodyTextChar"/>
    <w:uiPriority w:val="1"/>
    <w:qFormat/>
    <w:rsid w:val="00DD7978"/>
    <w:pPr>
      <w:autoSpaceDE w:val="0"/>
      <w:autoSpaceDN w:val="0"/>
      <w:adjustRightInd w:val="0"/>
      <w:spacing w:before="41" w:after="0" w:line="240" w:lineRule="auto"/>
      <w:ind w:left="907" w:hanging="478"/>
    </w:pPr>
    <w:rPr>
      <w:rFonts w:ascii="Arial" w:hAnsi="Arial" w:cs="Arial"/>
      <w:sz w:val="20"/>
      <w:szCs w:val="20"/>
    </w:rPr>
  </w:style>
  <w:style w:type="character" w:customStyle="1" w:styleId="BodyTextChar">
    <w:name w:val="Body Text Char"/>
    <w:basedOn w:val="DefaultParagraphFont"/>
    <w:link w:val="BodyText"/>
    <w:uiPriority w:val="1"/>
    <w:rsid w:val="00DD7978"/>
    <w:rPr>
      <w:rFonts w:ascii="Arial" w:hAnsi="Arial" w:cs="Arial"/>
      <w:sz w:val="20"/>
      <w:szCs w:val="20"/>
    </w:rPr>
  </w:style>
  <w:style w:type="paragraph" w:customStyle="1" w:styleId="msonormal0">
    <w:name w:val="msonormal"/>
    <w:basedOn w:val="Normal"/>
    <w:rsid w:val="00102A8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4578779">
      <w:bodyDiv w:val="1"/>
      <w:marLeft w:val="0"/>
      <w:marRight w:val="0"/>
      <w:marTop w:val="0"/>
      <w:marBottom w:val="0"/>
      <w:divBdr>
        <w:top w:val="none" w:sz="0" w:space="0" w:color="auto"/>
        <w:left w:val="none" w:sz="0" w:space="0" w:color="auto"/>
        <w:bottom w:val="none" w:sz="0" w:space="0" w:color="auto"/>
        <w:right w:val="none" w:sz="0" w:space="0" w:color="auto"/>
      </w:divBdr>
      <w:divsChild>
        <w:div w:id="78867984">
          <w:marLeft w:val="480"/>
          <w:marRight w:val="0"/>
          <w:marTop w:val="0"/>
          <w:marBottom w:val="0"/>
          <w:divBdr>
            <w:top w:val="none" w:sz="0" w:space="0" w:color="auto"/>
            <w:left w:val="none" w:sz="0" w:space="0" w:color="auto"/>
            <w:bottom w:val="none" w:sz="0" w:space="0" w:color="auto"/>
            <w:right w:val="none" w:sz="0" w:space="0" w:color="auto"/>
          </w:divBdr>
        </w:div>
        <w:div w:id="239027879">
          <w:marLeft w:val="480"/>
          <w:marRight w:val="0"/>
          <w:marTop w:val="0"/>
          <w:marBottom w:val="0"/>
          <w:divBdr>
            <w:top w:val="none" w:sz="0" w:space="0" w:color="auto"/>
            <w:left w:val="none" w:sz="0" w:space="0" w:color="auto"/>
            <w:bottom w:val="none" w:sz="0" w:space="0" w:color="auto"/>
            <w:right w:val="none" w:sz="0" w:space="0" w:color="auto"/>
          </w:divBdr>
        </w:div>
        <w:div w:id="603535472">
          <w:marLeft w:val="480"/>
          <w:marRight w:val="0"/>
          <w:marTop w:val="0"/>
          <w:marBottom w:val="0"/>
          <w:divBdr>
            <w:top w:val="none" w:sz="0" w:space="0" w:color="auto"/>
            <w:left w:val="none" w:sz="0" w:space="0" w:color="auto"/>
            <w:bottom w:val="none" w:sz="0" w:space="0" w:color="auto"/>
            <w:right w:val="none" w:sz="0" w:space="0" w:color="auto"/>
          </w:divBdr>
        </w:div>
        <w:div w:id="658271240">
          <w:marLeft w:val="480"/>
          <w:marRight w:val="0"/>
          <w:marTop w:val="0"/>
          <w:marBottom w:val="0"/>
          <w:divBdr>
            <w:top w:val="none" w:sz="0" w:space="0" w:color="auto"/>
            <w:left w:val="none" w:sz="0" w:space="0" w:color="auto"/>
            <w:bottom w:val="none" w:sz="0" w:space="0" w:color="auto"/>
            <w:right w:val="none" w:sz="0" w:space="0" w:color="auto"/>
          </w:divBdr>
        </w:div>
        <w:div w:id="443381774">
          <w:marLeft w:val="480"/>
          <w:marRight w:val="0"/>
          <w:marTop w:val="0"/>
          <w:marBottom w:val="0"/>
          <w:divBdr>
            <w:top w:val="none" w:sz="0" w:space="0" w:color="auto"/>
            <w:left w:val="none" w:sz="0" w:space="0" w:color="auto"/>
            <w:bottom w:val="none" w:sz="0" w:space="0" w:color="auto"/>
            <w:right w:val="none" w:sz="0" w:space="0" w:color="auto"/>
          </w:divBdr>
        </w:div>
        <w:div w:id="1585644173">
          <w:marLeft w:val="480"/>
          <w:marRight w:val="0"/>
          <w:marTop w:val="0"/>
          <w:marBottom w:val="0"/>
          <w:divBdr>
            <w:top w:val="none" w:sz="0" w:space="0" w:color="auto"/>
            <w:left w:val="none" w:sz="0" w:space="0" w:color="auto"/>
            <w:bottom w:val="none" w:sz="0" w:space="0" w:color="auto"/>
            <w:right w:val="none" w:sz="0" w:space="0" w:color="auto"/>
          </w:divBdr>
        </w:div>
        <w:div w:id="1482847383">
          <w:marLeft w:val="480"/>
          <w:marRight w:val="0"/>
          <w:marTop w:val="0"/>
          <w:marBottom w:val="0"/>
          <w:divBdr>
            <w:top w:val="none" w:sz="0" w:space="0" w:color="auto"/>
            <w:left w:val="none" w:sz="0" w:space="0" w:color="auto"/>
            <w:bottom w:val="none" w:sz="0" w:space="0" w:color="auto"/>
            <w:right w:val="none" w:sz="0" w:space="0" w:color="auto"/>
          </w:divBdr>
        </w:div>
        <w:div w:id="1806704378">
          <w:marLeft w:val="480"/>
          <w:marRight w:val="0"/>
          <w:marTop w:val="0"/>
          <w:marBottom w:val="0"/>
          <w:divBdr>
            <w:top w:val="none" w:sz="0" w:space="0" w:color="auto"/>
            <w:left w:val="none" w:sz="0" w:space="0" w:color="auto"/>
            <w:bottom w:val="none" w:sz="0" w:space="0" w:color="auto"/>
            <w:right w:val="none" w:sz="0" w:space="0" w:color="auto"/>
          </w:divBdr>
        </w:div>
        <w:div w:id="1951472347">
          <w:marLeft w:val="480"/>
          <w:marRight w:val="0"/>
          <w:marTop w:val="0"/>
          <w:marBottom w:val="0"/>
          <w:divBdr>
            <w:top w:val="none" w:sz="0" w:space="0" w:color="auto"/>
            <w:left w:val="none" w:sz="0" w:space="0" w:color="auto"/>
            <w:bottom w:val="none" w:sz="0" w:space="0" w:color="auto"/>
            <w:right w:val="none" w:sz="0" w:space="0" w:color="auto"/>
          </w:divBdr>
        </w:div>
        <w:div w:id="1414818732">
          <w:marLeft w:val="480"/>
          <w:marRight w:val="0"/>
          <w:marTop w:val="0"/>
          <w:marBottom w:val="0"/>
          <w:divBdr>
            <w:top w:val="none" w:sz="0" w:space="0" w:color="auto"/>
            <w:left w:val="none" w:sz="0" w:space="0" w:color="auto"/>
            <w:bottom w:val="none" w:sz="0" w:space="0" w:color="auto"/>
            <w:right w:val="none" w:sz="0" w:space="0" w:color="auto"/>
          </w:divBdr>
        </w:div>
        <w:div w:id="1403332311">
          <w:marLeft w:val="480"/>
          <w:marRight w:val="0"/>
          <w:marTop w:val="0"/>
          <w:marBottom w:val="0"/>
          <w:divBdr>
            <w:top w:val="none" w:sz="0" w:space="0" w:color="auto"/>
            <w:left w:val="none" w:sz="0" w:space="0" w:color="auto"/>
            <w:bottom w:val="none" w:sz="0" w:space="0" w:color="auto"/>
            <w:right w:val="none" w:sz="0" w:space="0" w:color="auto"/>
          </w:divBdr>
        </w:div>
        <w:div w:id="148451014">
          <w:marLeft w:val="480"/>
          <w:marRight w:val="0"/>
          <w:marTop w:val="0"/>
          <w:marBottom w:val="0"/>
          <w:divBdr>
            <w:top w:val="none" w:sz="0" w:space="0" w:color="auto"/>
            <w:left w:val="none" w:sz="0" w:space="0" w:color="auto"/>
            <w:bottom w:val="none" w:sz="0" w:space="0" w:color="auto"/>
            <w:right w:val="none" w:sz="0" w:space="0" w:color="auto"/>
          </w:divBdr>
        </w:div>
        <w:div w:id="18170094">
          <w:marLeft w:val="480"/>
          <w:marRight w:val="0"/>
          <w:marTop w:val="0"/>
          <w:marBottom w:val="0"/>
          <w:divBdr>
            <w:top w:val="none" w:sz="0" w:space="0" w:color="auto"/>
            <w:left w:val="none" w:sz="0" w:space="0" w:color="auto"/>
            <w:bottom w:val="none" w:sz="0" w:space="0" w:color="auto"/>
            <w:right w:val="none" w:sz="0" w:space="0" w:color="auto"/>
          </w:divBdr>
        </w:div>
        <w:div w:id="358093">
          <w:marLeft w:val="480"/>
          <w:marRight w:val="0"/>
          <w:marTop w:val="0"/>
          <w:marBottom w:val="0"/>
          <w:divBdr>
            <w:top w:val="none" w:sz="0" w:space="0" w:color="auto"/>
            <w:left w:val="none" w:sz="0" w:space="0" w:color="auto"/>
            <w:bottom w:val="none" w:sz="0" w:space="0" w:color="auto"/>
            <w:right w:val="none" w:sz="0" w:space="0" w:color="auto"/>
          </w:divBdr>
        </w:div>
        <w:div w:id="847136639">
          <w:marLeft w:val="480"/>
          <w:marRight w:val="0"/>
          <w:marTop w:val="0"/>
          <w:marBottom w:val="0"/>
          <w:divBdr>
            <w:top w:val="none" w:sz="0" w:space="0" w:color="auto"/>
            <w:left w:val="none" w:sz="0" w:space="0" w:color="auto"/>
            <w:bottom w:val="none" w:sz="0" w:space="0" w:color="auto"/>
            <w:right w:val="none" w:sz="0" w:space="0" w:color="auto"/>
          </w:divBdr>
        </w:div>
        <w:div w:id="1945265267">
          <w:marLeft w:val="480"/>
          <w:marRight w:val="0"/>
          <w:marTop w:val="0"/>
          <w:marBottom w:val="0"/>
          <w:divBdr>
            <w:top w:val="none" w:sz="0" w:space="0" w:color="auto"/>
            <w:left w:val="none" w:sz="0" w:space="0" w:color="auto"/>
            <w:bottom w:val="none" w:sz="0" w:space="0" w:color="auto"/>
            <w:right w:val="none" w:sz="0" w:space="0" w:color="auto"/>
          </w:divBdr>
        </w:div>
        <w:div w:id="595946823">
          <w:marLeft w:val="480"/>
          <w:marRight w:val="0"/>
          <w:marTop w:val="0"/>
          <w:marBottom w:val="0"/>
          <w:divBdr>
            <w:top w:val="none" w:sz="0" w:space="0" w:color="auto"/>
            <w:left w:val="none" w:sz="0" w:space="0" w:color="auto"/>
            <w:bottom w:val="none" w:sz="0" w:space="0" w:color="auto"/>
            <w:right w:val="none" w:sz="0" w:space="0" w:color="auto"/>
          </w:divBdr>
        </w:div>
        <w:div w:id="1911035008">
          <w:marLeft w:val="480"/>
          <w:marRight w:val="0"/>
          <w:marTop w:val="0"/>
          <w:marBottom w:val="0"/>
          <w:divBdr>
            <w:top w:val="none" w:sz="0" w:space="0" w:color="auto"/>
            <w:left w:val="none" w:sz="0" w:space="0" w:color="auto"/>
            <w:bottom w:val="none" w:sz="0" w:space="0" w:color="auto"/>
            <w:right w:val="none" w:sz="0" w:space="0" w:color="auto"/>
          </w:divBdr>
        </w:div>
        <w:div w:id="2030638214">
          <w:marLeft w:val="480"/>
          <w:marRight w:val="0"/>
          <w:marTop w:val="0"/>
          <w:marBottom w:val="0"/>
          <w:divBdr>
            <w:top w:val="none" w:sz="0" w:space="0" w:color="auto"/>
            <w:left w:val="none" w:sz="0" w:space="0" w:color="auto"/>
            <w:bottom w:val="none" w:sz="0" w:space="0" w:color="auto"/>
            <w:right w:val="none" w:sz="0" w:space="0" w:color="auto"/>
          </w:divBdr>
        </w:div>
        <w:div w:id="2003729105">
          <w:marLeft w:val="480"/>
          <w:marRight w:val="0"/>
          <w:marTop w:val="0"/>
          <w:marBottom w:val="0"/>
          <w:divBdr>
            <w:top w:val="none" w:sz="0" w:space="0" w:color="auto"/>
            <w:left w:val="none" w:sz="0" w:space="0" w:color="auto"/>
            <w:bottom w:val="none" w:sz="0" w:space="0" w:color="auto"/>
            <w:right w:val="none" w:sz="0" w:space="0" w:color="auto"/>
          </w:divBdr>
        </w:div>
        <w:div w:id="1223520047">
          <w:marLeft w:val="48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9768">
      <w:bodyDiv w:val="1"/>
      <w:marLeft w:val="0"/>
      <w:marRight w:val="0"/>
      <w:marTop w:val="0"/>
      <w:marBottom w:val="0"/>
      <w:divBdr>
        <w:top w:val="none" w:sz="0" w:space="0" w:color="auto"/>
        <w:left w:val="none" w:sz="0" w:space="0" w:color="auto"/>
        <w:bottom w:val="none" w:sz="0" w:space="0" w:color="auto"/>
        <w:right w:val="none" w:sz="0" w:space="0" w:color="auto"/>
      </w:divBdr>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6070223">
      <w:bodyDiv w:val="1"/>
      <w:marLeft w:val="0"/>
      <w:marRight w:val="0"/>
      <w:marTop w:val="0"/>
      <w:marBottom w:val="0"/>
      <w:divBdr>
        <w:top w:val="none" w:sz="0" w:space="0" w:color="auto"/>
        <w:left w:val="none" w:sz="0" w:space="0" w:color="auto"/>
        <w:bottom w:val="none" w:sz="0" w:space="0" w:color="auto"/>
        <w:right w:val="none" w:sz="0" w:space="0" w:color="auto"/>
      </w:divBdr>
      <w:divsChild>
        <w:div w:id="937493629">
          <w:marLeft w:val="480"/>
          <w:marRight w:val="0"/>
          <w:marTop w:val="0"/>
          <w:marBottom w:val="0"/>
          <w:divBdr>
            <w:top w:val="none" w:sz="0" w:space="0" w:color="auto"/>
            <w:left w:val="none" w:sz="0" w:space="0" w:color="auto"/>
            <w:bottom w:val="none" w:sz="0" w:space="0" w:color="auto"/>
            <w:right w:val="none" w:sz="0" w:space="0" w:color="auto"/>
          </w:divBdr>
        </w:div>
        <w:div w:id="926692620">
          <w:marLeft w:val="480"/>
          <w:marRight w:val="0"/>
          <w:marTop w:val="0"/>
          <w:marBottom w:val="0"/>
          <w:divBdr>
            <w:top w:val="none" w:sz="0" w:space="0" w:color="auto"/>
            <w:left w:val="none" w:sz="0" w:space="0" w:color="auto"/>
            <w:bottom w:val="none" w:sz="0" w:space="0" w:color="auto"/>
            <w:right w:val="none" w:sz="0" w:space="0" w:color="auto"/>
          </w:divBdr>
        </w:div>
        <w:div w:id="416169619">
          <w:marLeft w:val="480"/>
          <w:marRight w:val="0"/>
          <w:marTop w:val="0"/>
          <w:marBottom w:val="0"/>
          <w:divBdr>
            <w:top w:val="none" w:sz="0" w:space="0" w:color="auto"/>
            <w:left w:val="none" w:sz="0" w:space="0" w:color="auto"/>
            <w:bottom w:val="none" w:sz="0" w:space="0" w:color="auto"/>
            <w:right w:val="none" w:sz="0" w:space="0" w:color="auto"/>
          </w:divBdr>
        </w:div>
        <w:div w:id="851339501">
          <w:marLeft w:val="480"/>
          <w:marRight w:val="0"/>
          <w:marTop w:val="0"/>
          <w:marBottom w:val="0"/>
          <w:divBdr>
            <w:top w:val="none" w:sz="0" w:space="0" w:color="auto"/>
            <w:left w:val="none" w:sz="0" w:space="0" w:color="auto"/>
            <w:bottom w:val="none" w:sz="0" w:space="0" w:color="auto"/>
            <w:right w:val="none" w:sz="0" w:space="0" w:color="auto"/>
          </w:divBdr>
        </w:div>
        <w:div w:id="1755125086">
          <w:marLeft w:val="480"/>
          <w:marRight w:val="0"/>
          <w:marTop w:val="0"/>
          <w:marBottom w:val="0"/>
          <w:divBdr>
            <w:top w:val="none" w:sz="0" w:space="0" w:color="auto"/>
            <w:left w:val="none" w:sz="0" w:space="0" w:color="auto"/>
            <w:bottom w:val="none" w:sz="0" w:space="0" w:color="auto"/>
            <w:right w:val="none" w:sz="0" w:space="0" w:color="auto"/>
          </w:divBdr>
        </w:div>
        <w:div w:id="1245383641">
          <w:marLeft w:val="480"/>
          <w:marRight w:val="0"/>
          <w:marTop w:val="0"/>
          <w:marBottom w:val="0"/>
          <w:divBdr>
            <w:top w:val="none" w:sz="0" w:space="0" w:color="auto"/>
            <w:left w:val="none" w:sz="0" w:space="0" w:color="auto"/>
            <w:bottom w:val="none" w:sz="0" w:space="0" w:color="auto"/>
            <w:right w:val="none" w:sz="0" w:space="0" w:color="auto"/>
          </w:divBdr>
        </w:div>
        <w:div w:id="53164505">
          <w:marLeft w:val="480"/>
          <w:marRight w:val="0"/>
          <w:marTop w:val="0"/>
          <w:marBottom w:val="0"/>
          <w:divBdr>
            <w:top w:val="none" w:sz="0" w:space="0" w:color="auto"/>
            <w:left w:val="none" w:sz="0" w:space="0" w:color="auto"/>
            <w:bottom w:val="none" w:sz="0" w:space="0" w:color="auto"/>
            <w:right w:val="none" w:sz="0" w:space="0" w:color="auto"/>
          </w:divBdr>
        </w:div>
        <w:div w:id="1698774886">
          <w:marLeft w:val="480"/>
          <w:marRight w:val="0"/>
          <w:marTop w:val="0"/>
          <w:marBottom w:val="0"/>
          <w:divBdr>
            <w:top w:val="none" w:sz="0" w:space="0" w:color="auto"/>
            <w:left w:val="none" w:sz="0" w:space="0" w:color="auto"/>
            <w:bottom w:val="none" w:sz="0" w:space="0" w:color="auto"/>
            <w:right w:val="none" w:sz="0" w:space="0" w:color="auto"/>
          </w:divBdr>
        </w:div>
        <w:div w:id="1362702128">
          <w:marLeft w:val="480"/>
          <w:marRight w:val="0"/>
          <w:marTop w:val="0"/>
          <w:marBottom w:val="0"/>
          <w:divBdr>
            <w:top w:val="none" w:sz="0" w:space="0" w:color="auto"/>
            <w:left w:val="none" w:sz="0" w:space="0" w:color="auto"/>
            <w:bottom w:val="none" w:sz="0" w:space="0" w:color="auto"/>
            <w:right w:val="none" w:sz="0" w:space="0" w:color="auto"/>
          </w:divBdr>
        </w:div>
        <w:div w:id="1284070753">
          <w:marLeft w:val="480"/>
          <w:marRight w:val="0"/>
          <w:marTop w:val="0"/>
          <w:marBottom w:val="0"/>
          <w:divBdr>
            <w:top w:val="none" w:sz="0" w:space="0" w:color="auto"/>
            <w:left w:val="none" w:sz="0" w:space="0" w:color="auto"/>
            <w:bottom w:val="none" w:sz="0" w:space="0" w:color="auto"/>
            <w:right w:val="none" w:sz="0" w:space="0" w:color="auto"/>
          </w:divBdr>
        </w:div>
        <w:div w:id="1844659344">
          <w:marLeft w:val="480"/>
          <w:marRight w:val="0"/>
          <w:marTop w:val="0"/>
          <w:marBottom w:val="0"/>
          <w:divBdr>
            <w:top w:val="none" w:sz="0" w:space="0" w:color="auto"/>
            <w:left w:val="none" w:sz="0" w:space="0" w:color="auto"/>
            <w:bottom w:val="none" w:sz="0" w:space="0" w:color="auto"/>
            <w:right w:val="none" w:sz="0" w:space="0" w:color="auto"/>
          </w:divBdr>
        </w:div>
        <w:div w:id="1795362261">
          <w:marLeft w:val="480"/>
          <w:marRight w:val="0"/>
          <w:marTop w:val="0"/>
          <w:marBottom w:val="0"/>
          <w:divBdr>
            <w:top w:val="none" w:sz="0" w:space="0" w:color="auto"/>
            <w:left w:val="none" w:sz="0" w:space="0" w:color="auto"/>
            <w:bottom w:val="none" w:sz="0" w:space="0" w:color="auto"/>
            <w:right w:val="none" w:sz="0" w:space="0" w:color="auto"/>
          </w:divBdr>
        </w:div>
        <w:div w:id="512838047">
          <w:marLeft w:val="480"/>
          <w:marRight w:val="0"/>
          <w:marTop w:val="0"/>
          <w:marBottom w:val="0"/>
          <w:divBdr>
            <w:top w:val="none" w:sz="0" w:space="0" w:color="auto"/>
            <w:left w:val="none" w:sz="0" w:space="0" w:color="auto"/>
            <w:bottom w:val="none" w:sz="0" w:space="0" w:color="auto"/>
            <w:right w:val="none" w:sz="0" w:space="0" w:color="auto"/>
          </w:divBdr>
        </w:div>
        <w:div w:id="1805463732">
          <w:marLeft w:val="480"/>
          <w:marRight w:val="0"/>
          <w:marTop w:val="0"/>
          <w:marBottom w:val="0"/>
          <w:divBdr>
            <w:top w:val="none" w:sz="0" w:space="0" w:color="auto"/>
            <w:left w:val="none" w:sz="0" w:space="0" w:color="auto"/>
            <w:bottom w:val="none" w:sz="0" w:space="0" w:color="auto"/>
            <w:right w:val="none" w:sz="0" w:space="0" w:color="auto"/>
          </w:divBdr>
        </w:div>
        <w:div w:id="128985797">
          <w:marLeft w:val="480"/>
          <w:marRight w:val="0"/>
          <w:marTop w:val="0"/>
          <w:marBottom w:val="0"/>
          <w:divBdr>
            <w:top w:val="none" w:sz="0" w:space="0" w:color="auto"/>
            <w:left w:val="none" w:sz="0" w:space="0" w:color="auto"/>
            <w:bottom w:val="none" w:sz="0" w:space="0" w:color="auto"/>
            <w:right w:val="none" w:sz="0" w:space="0" w:color="auto"/>
          </w:divBdr>
        </w:div>
        <w:div w:id="1754817457">
          <w:marLeft w:val="480"/>
          <w:marRight w:val="0"/>
          <w:marTop w:val="0"/>
          <w:marBottom w:val="0"/>
          <w:divBdr>
            <w:top w:val="none" w:sz="0" w:space="0" w:color="auto"/>
            <w:left w:val="none" w:sz="0" w:space="0" w:color="auto"/>
            <w:bottom w:val="none" w:sz="0" w:space="0" w:color="auto"/>
            <w:right w:val="none" w:sz="0" w:space="0" w:color="auto"/>
          </w:divBdr>
        </w:div>
        <w:div w:id="734545208">
          <w:marLeft w:val="480"/>
          <w:marRight w:val="0"/>
          <w:marTop w:val="0"/>
          <w:marBottom w:val="0"/>
          <w:divBdr>
            <w:top w:val="none" w:sz="0" w:space="0" w:color="auto"/>
            <w:left w:val="none" w:sz="0" w:space="0" w:color="auto"/>
            <w:bottom w:val="none" w:sz="0" w:space="0" w:color="auto"/>
            <w:right w:val="none" w:sz="0" w:space="0" w:color="auto"/>
          </w:divBdr>
        </w:div>
        <w:div w:id="68694850">
          <w:marLeft w:val="480"/>
          <w:marRight w:val="0"/>
          <w:marTop w:val="0"/>
          <w:marBottom w:val="0"/>
          <w:divBdr>
            <w:top w:val="none" w:sz="0" w:space="0" w:color="auto"/>
            <w:left w:val="none" w:sz="0" w:space="0" w:color="auto"/>
            <w:bottom w:val="none" w:sz="0" w:space="0" w:color="auto"/>
            <w:right w:val="none" w:sz="0" w:space="0" w:color="auto"/>
          </w:divBdr>
        </w:div>
        <w:div w:id="104470997">
          <w:marLeft w:val="480"/>
          <w:marRight w:val="0"/>
          <w:marTop w:val="0"/>
          <w:marBottom w:val="0"/>
          <w:divBdr>
            <w:top w:val="none" w:sz="0" w:space="0" w:color="auto"/>
            <w:left w:val="none" w:sz="0" w:space="0" w:color="auto"/>
            <w:bottom w:val="none" w:sz="0" w:space="0" w:color="auto"/>
            <w:right w:val="none" w:sz="0" w:space="0" w:color="auto"/>
          </w:divBdr>
        </w:div>
        <w:div w:id="241646359">
          <w:marLeft w:val="480"/>
          <w:marRight w:val="0"/>
          <w:marTop w:val="0"/>
          <w:marBottom w:val="0"/>
          <w:divBdr>
            <w:top w:val="none" w:sz="0" w:space="0" w:color="auto"/>
            <w:left w:val="none" w:sz="0" w:space="0" w:color="auto"/>
            <w:bottom w:val="none" w:sz="0" w:space="0" w:color="auto"/>
            <w:right w:val="none" w:sz="0" w:space="0" w:color="auto"/>
          </w:divBdr>
        </w:div>
        <w:div w:id="1996757155">
          <w:marLeft w:val="480"/>
          <w:marRight w:val="0"/>
          <w:marTop w:val="0"/>
          <w:marBottom w:val="0"/>
          <w:divBdr>
            <w:top w:val="none" w:sz="0" w:space="0" w:color="auto"/>
            <w:left w:val="none" w:sz="0" w:space="0" w:color="auto"/>
            <w:bottom w:val="none" w:sz="0" w:space="0" w:color="auto"/>
            <w:right w:val="none" w:sz="0" w:space="0" w:color="auto"/>
          </w:divBdr>
        </w:div>
        <w:div w:id="843787747">
          <w:marLeft w:val="480"/>
          <w:marRight w:val="0"/>
          <w:marTop w:val="0"/>
          <w:marBottom w:val="0"/>
          <w:divBdr>
            <w:top w:val="none" w:sz="0" w:space="0" w:color="auto"/>
            <w:left w:val="none" w:sz="0" w:space="0" w:color="auto"/>
            <w:bottom w:val="none" w:sz="0" w:space="0" w:color="auto"/>
            <w:right w:val="none" w:sz="0" w:space="0" w:color="auto"/>
          </w:divBdr>
        </w:div>
        <w:div w:id="2045668374">
          <w:marLeft w:val="480"/>
          <w:marRight w:val="0"/>
          <w:marTop w:val="0"/>
          <w:marBottom w:val="0"/>
          <w:divBdr>
            <w:top w:val="none" w:sz="0" w:space="0" w:color="auto"/>
            <w:left w:val="none" w:sz="0" w:space="0" w:color="auto"/>
            <w:bottom w:val="none" w:sz="0" w:space="0" w:color="auto"/>
            <w:right w:val="none" w:sz="0" w:space="0" w:color="auto"/>
          </w:divBdr>
        </w:div>
        <w:div w:id="1116951695">
          <w:marLeft w:val="480"/>
          <w:marRight w:val="0"/>
          <w:marTop w:val="0"/>
          <w:marBottom w:val="0"/>
          <w:divBdr>
            <w:top w:val="none" w:sz="0" w:space="0" w:color="auto"/>
            <w:left w:val="none" w:sz="0" w:space="0" w:color="auto"/>
            <w:bottom w:val="none" w:sz="0" w:space="0" w:color="auto"/>
            <w:right w:val="none" w:sz="0" w:space="0" w:color="auto"/>
          </w:divBdr>
        </w:div>
        <w:div w:id="124591590">
          <w:marLeft w:val="480"/>
          <w:marRight w:val="0"/>
          <w:marTop w:val="0"/>
          <w:marBottom w:val="0"/>
          <w:divBdr>
            <w:top w:val="none" w:sz="0" w:space="0" w:color="auto"/>
            <w:left w:val="none" w:sz="0" w:space="0" w:color="auto"/>
            <w:bottom w:val="none" w:sz="0" w:space="0" w:color="auto"/>
            <w:right w:val="none" w:sz="0" w:space="0" w:color="auto"/>
          </w:divBdr>
        </w:div>
        <w:div w:id="586814053">
          <w:marLeft w:val="480"/>
          <w:marRight w:val="0"/>
          <w:marTop w:val="0"/>
          <w:marBottom w:val="0"/>
          <w:divBdr>
            <w:top w:val="none" w:sz="0" w:space="0" w:color="auto"/>
            <w:left w:val="none" w:sz="0" w:space="0" w:color="auto"/>
            <w:bottom w:val="none" w:sz="0" w:space="0" w:color="auto"/>
            <w:right w:val="none" w:sz="0" w:space="0" w:color="auto"/>
          </w:divBdr>
        </w:div>
        <w:div w:id="1075860560">
          <w:marLeft w:val="480"/>
          <w:marRight w:val="0"/>
          <w:marTop w:val="0"/>
          <w:marBottom w:val="0"/>
          <w:divBdr>
            <w:top w:val="none" w:sz="0" w:space="0" w:color="auto"/>
            <w:left w:val="none" w:sz="0" w:space="0" w:color="auto"/>
            <w:bottom w:val="none" w:sz="0" w:space="0" w:color="auto"/>
            <w:right w:val="none" w:sz="0" w:space="0" w:color="auto"/>
          </w:divBdr>
        </w:div>
        <w:div w:id="391542528">
          <w:marLeft w:val="480"/>
          <w:marRight w:val="0"/>
          <w:marTop w:val="0"/>
          <w:marBottom w:val="0"/>
          <w:divBdr>
            <w:top w:val="none" w:sz="0" w:space="0" w:color="auto"/>
            <w:left w:val="none" w:sz="0" w:space="0" w:color="auto"/>
            <w:bottom w:val="none" w:sz="0" w:space="0" w:color="auto"/>
            <w:right w:val="none" w:sz="0" w:space="0" w:color="auto"/>
          </w:divBdr>
        </w:div>
        <w:div w:id="1793473079">
          <w:marLeft w:val="480"/>
          <w:marRight w:val="0"/>
          <w:marTop w:val="0"/>
          <w:marBottom w:val="0"/>
          <w:divBdr>
            <w:top w:val="none" w:sz="0" w:space="0" w:color="auto"/>
            <w:left w:val="none" w:sz="0" w:space="0" w:color="auto"/>
            <w:bottom w:val="none" w:sz="0" w:space="0" w:color="auto"/>
            <w:right w:val="none" w:sz="0" w:space="0" w:color="auto"/>
          </w:divBdr>
        </w:div>
        <w:div w:id="2059082307">
          <w:marLeft w:val="48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1582329">
      <w:bodyDiv w:val="1"/>
      <w:marLeft w:val="0"/>
      <w:marRight w:val="0"/>
      <w:marTop w:val="0"/>
      <w:marBottom w:val="0"/>
      <w:divBdr>
        <w:top w:val="none" w:sz="0" w:space="0" w:color="auto"/>
        <w:left w:val="none" w:sz="0" w:space="0" w:color="auto"/>
        <w:bottom w:val="none" w:sz="0" w:space="0" w:color="auto"/>
        <w:right w:val="none" w:sz="0" w:space="0" w:color="auto"/>
      </w:divBdr>
      <w:divsChild>
        <w:div w:id="1012218239">
          <w:marLeft w:val="480"/>
          <w:marRight w:val="0"/>
          <w:marTop w:val="0"/>
          <w:marBottom w:val="0"/>
          <w:divBdr>
            <w:top w:val="none" w:sz="0" w:space="0" w:color="auto"/>
            <w:left w:val="none" w:sz="0" w:space="0" w:color="auto"/>
            <w:bottom w:val="none" w:sz="0" w:space="0" w:color="auto"/>
            <w:right w:val="none" w:sz="0" w:space="0" w:color="auto"/>
          </w:divBdr>
        </w:div>
        <w:div w:id="1477575886">
          <w:marLeft w:val="480"/>
          <w:marRight w:val="0"/>
          <w:marTop w:val="0"/>
          <w:marBottom w:val="0"/>
          <w:divBdr>
            <w:top w:val="none" w:sz="0" w:space="0" w:color="auto"/>
            <w:left w:val="none" w:sz="0" w:space="0" w:color="auto"/>
            <w:bottom w:val="none" w:sz="0" w:space="0" w:color="auto"/>
            <w:right w:val="none" w:sz="0" w:space="0" w:color="auto"/>
          </w:divBdr>
        </w:div>
        <w:div w:id="1472669697">
          <w:marLeft w:val="480"/>
          <w:marRight w:val="0"/>
          <w:marTop w:val="0"/>
          <w:marBottom w:val="0"/>
          <w:divBdr>
            <w:top w:val="none" w:sz="0" w:space="0" w:color="auto"/>
            <w:left w:val="none" w:sz="0" w:space="0" w:color="auto"/>
            <w:bottom w:val="none" w:sz="0" w:space="0" w:color="auto"/>
            <w:right w:val="none" w:sz="0" w:space="0" w:color="auto"/>
          </w:divBdr>
        </w:div>
        <w:div w:id="1197504858">
          <w:marLeft w:val="480"/>
          <w:marRight w:val="0"/>
          <w:marTop w:val="0"/>
          <w:marBottom w:val="0"/>
          <w:divBdr>
            <w:top w:val="none" w:sz="0" w:space="0" w:color="auto"/>
            <w:left w:val="none" w:sz="0" w:space="0" w:color="auto"/>
            <w:bottom w:val="none" w:sz="0" w:space="0" w:color="auto"/>
            <w:right w:val="none" w:sz="0" w:space="0" w:color="auto"/>
          </w:divBdr>
        </w:div>
        <w:div w:id="714963788">
          <w:marLeft w:val="480"/>
          <w:marRight w:val="0"/>
          <w:marTop w:val="0"/>
          <w:marBottom w:val="0"/>
          <w:divBdr>
            <w:top w:val="none" w:sz="0" w:space="0" w:color="auto"/>
            <w:left w:val="none" w:sz="0" w:space="0" w:color="auto"/>
            <w:bottom w:val="none" w:sz="0" w:space="0" w:color="auto"/>
            <w:right w:val="none" w:sz="0" w:space="0" w:color="auto"/>
          </w:divBdr>
        </w:div>
        <w:div w:id="1238326811">
          <w:marLeft w:val="480"/>
          <w:marRight w:val="0"/>
          <w:marTop w:val="0"/>
          <w:marBottom w:val="0"/>
          <w:divBdr>
            <w:top w:val="none" w:sz="0" w:space="0" w:color="auto"/>
            <w:left w:val="none" w:sz="0" w:space="0" w:color="auto"/>
            <w:bottom w:val="none" w:sz="0" w:space="0" w:color="auto"/>
            <w:right w:val="none" w:sz="0" w:space="0" w:color="auto"/>
          </w:divBdr>
        </w:div>
        <w:div w:id="1391267499">
          <w:marLeft w:val="480"/>
          <w:marRight w:val="0"/>
          <w:marTop w:val="0"/>
          <w:marBottom w:val="0"/>
          <w:divBdr>
            <w:top w:val="none" w:sz="0" w:space="0" w:color="auto"/>
            <w:left w:val="none" w:sz="0" w:space="0" w:color="auto"/>
            <w:bottom w:val="none" w:sz="0" w:space="0" w:color="auto"/>
            <w:right w:val="none" w:sz="0" w:space="0" w:color="auto"/>
          </w:divBdr>
        </w:div>
        <w:div w:id="1090933785">
          <w:marLeft w:val="480"/>
          <w:marRight w:val="0"/>
          <w:marTop w:val="0"/>
          <w:marBottom w:val="0"/>
          <w:divBdr>
            <w:top w:val="none" w:sz="0" w:space="0" w:color="auto"/>
            <w:left w:val="none" w:sz="0" w:space="0" w:color="auto"/>
            <w:bottom w:val="none" w:sz="0" w:space="0" w:color="auto"/>
            <w:right w:val="none" w:sz="0" w:space="0" w:color="auto"/>
          </w:divBdr>
        </w:div>
        <w:div w:id="1790933160">
          <w:marLeft w:val="480"/>
          <w:marRight w:val="0"/>
          <w:marTop w:val="0"/>
          <w:marBottom w:val="0"/>
          <w:divBdr>
            <w:top w:val="none" w:sz="0" w:space="0" w:color="auto"/>
            <w:left w:val="none" w:sz="0" w:space="0" w:color="auto"/>
            <w:bottom w:val="none" w:sz="0" w:space="0" w:color="auto"/>
            <w:right w:val="none" w:sz="0" w:space="0" w:color="auto"/>
          </w:divBdr>
        </w:div>
        <w:div w:id="1798403356">
          <w:marLeft w:val="480"/>
          <w:marRight w:val="0"/>
          <w:marTop w:val="0"/>
          <w:marBottom w:val="0"/>
          <w:divBdr>
            <w:top w:val="none" w:sz="0" w:space="0" w:color="auto"/>
            <w:left w:val="none" w:sz="0" w:space="0" w:color="auto"/>
            <w:bottom w:val="none" w:sz="0" w:space="0" w:color="auto"/>
            <w:right w:val="none" w:sz="0" w:space="0" w:color="auto"/>
          </w:divBdr>
        </w:div>
        <w:div w:id="1744060857">
          <w:marLeft w:val="480"/>
          <w:marRight w:val="0"/>
          <w:marTop w:val="0"/>
          <w:marBottom w:val="0"/>
          <w:divBdr>
            <w:top w:val="none" w:sz="0" w:space="0" w:color="auto"/>
            <w:left w:val="none" w:sz="0" w:space="0" w:color="auto"/>
            <w:bottom w:val="none" w:sz="0" w:space="0" w:color="auto"/>
            <w:right w:val="none" w:sz="0" w:space="0" w:color="auto"/>
          </w:divBdr>
        </w:div>
        <w:div w:id="1607928129">
          <w:marLeft w:val="480"/>
          <w:marRight w:val="0"/>
          <w:marTop w:val="0"/>
          <w:marBottom w:val="0"/>
          <w:divBdr>
            <w:top w:val="none" w:sz="0" w:space="0" w:color="auto"/>
            <w:left w:val="none" w:sz="0" w:space="0" w:color="auto"/>
            <w:bottom w:val="none" w:sz="0" w:space="0" w:color="auto"/>
            <w:right w:val="none" w:sz="0" w:space="0" w:color="auto"/>
          </w:divBdr>
        </w:div>
        <w:div w:id="273754635">
          <w:marLeft w:val="480"/>
          <w:marRight w:val="0"/>
          <w:marTop w:val="0"/>
          <w:marBottom w:val="0"/>
          <w:divBdr>
            <w:top w:val="none" w:sz="0" w:space="0" w:color="auto"/>
            <w:left w:val="none" w:sz="0" w:space="0" w:color="auto"/>
            <w:bottom w:val="none" w:sz="0" w:space="0" w:color="auto"/>
            <w:right w:val="none" w:sz="0" w:space="0" w:color="auto"/>
          </w:divBdr>
        </w:div>
        <w:div w:id="34159153">
          <w:marLeft w:val="480"/>
          <w:marRight w:val="0"/>
          <w:marTop w:val="0"/>
          <w:marBottom w:val="0"/>
          <w:divBdr>
            <w:top w:val="none" w:sz="0" w:space="0" w:color="auto"/>
            <w:left w:val="none" w:sz="0" w:space="0" w:color="auto"/>
            <w:bottom w:val="none" w:sz="0" w:space="0" w:color="auto"/>
            <w:right w:val="none" w:sz="0" w:space="0" w:color="auto"/>
          </w:divBdr>
        </w:div>
        <w:div w:id="2059280461">
          <w:marLeft w:val="480"/>
          <w:marRight w:val="0"/>
          <w:marTop w:val="0"/>
          <w:marBottom w:val="0"/>
          <w:divBdr>
            <w:top w:val="none" w:sz="0" w:space="0" w:color="auto"/>
            <w:left w:val="none" w:sz="0" w:space="0" w:color="auto"/>
            <w:bottom w:val="none" w:sz="0" w:space="0" w:color="auto"/>
            <w:right w:val="none" w:sz="0" w:space="0" w:color="auto"/>
          </w:divBdr>
        </w:div>
        <w:div w:id="729352732">
          <w:marLeft w:val="480"/>
          <w:marRight w:val="0"/>
          <w:marTop w:val="0"/>
          <w:marBottom w:val="0"/>
          <w:divBdr>
            <w:top w:val="none" w:sz="0" w:space="0" w:color="auto"/>
            <w:left w:val="none" w:sz="0" w:space="0" w:color="auto"/>
            <w:bottom w:val="none" w:sz="0" w:space="0" w:color="auto"/>
            <w:right w:val="none" w:sz="0" w:space="0" w:color="auto"/>
          </w:divBdr>
        </w:div>
        <w:div w:id="1398822544">
          <w:marLeft w:val="480"/>
          <w:marRight w:val="0"/>
          <w:marTop w:val="0"/>
          <w:marBottom w:val="0"/>
          <w:divBdr>
            <w:top w:val="none" w:sz="0" w:space="0" w:color="auto"/>
            <w:left w:val="none" w:sz="0" w:space="0" w:color="auto"/>
            <w:bottom w:val="none" w:sz="0" w:space="0" w:color="auto"/>
            <w:right w:val="none" w:sz="0" w:space="0" w:color="auto"/>
          </w:divBdr>
        </w:div>
        <w:div w:id="1674066074">
          <w:marLeft w:val="480"/>
          <w:marRight w:val="0"/>
          <w:marTop w:val="0"/>
          <w:marBottom w:val="0"/>
          <w:divBdr>
            <w:top w:val="none" w:sz="0" w:space="0" w:color="auto"/>
            <w:left w:val="none" w:sz="0" w:space="0" w:color="auto"/>
            <w:bottom w:val="none" w:sz="0" w:space="0" w:color="auto"/>
            <w:right w:val="none" w:sz="0" w:space="0" w:color="auto"/>
          </w:divBdr>
        </w:div>
        <w:div w:id="62409543">
          <w:marLeft w:val="480"/>
          <w:marRight w:val="0"/>
          <w:marTop w:val="0"/>
          <w:marBottom w:val="0"/>
          <w:divBdr>
            <w:top w:val="none" w:sz="0" w:space="0" w:color="auto"/>
            <w:left w:val="none" w:sz="0" w:space="0" w:color="auto"/>
            <w:bottom w:val="none" w:sz="0" w:space="0" w:color="auto"/>
            <w:right w:val="none" w:sz="0" w:space="0" w:color="auto"/>
          </w:divBdr>
        </w:div>
        <w:div w:id="1909000794">
          <w:marLeft w:val="480"/>
          <w:marRight w:val="0"/>
          <w:marTop w:val="0"/>
          <w:marBottom w:val="0"/>
          <w:divBdr>
            <w:top w:val="none" w:sz="0" w:space="0" w:color="auto"/>
            <w:left w:val="none" w:sz="0" w:space="0" w:color="auto"/>
            <w:bottom w:val="none" w:sz="0" w:space="0" w:color="auto"/>
            <w:right w:val="none" w:sz="0" w:space="0" w:color="auto"/>
          </w:divBdr>
        </w:div>
        <w:div w:id="797188691">
          <w:marLeft w:val="480"/>
          <w:marRight w:val="0"/>
          <w:marTop w:val="0"/>
          <w:marBottom w:val="0"/>
          <w:divBdr>
            <w:top w:val="none" w:sz="0" w:space="0" w:color="auto"/>
            <w:left w:val="none" w:sz="0" w:space="0" w:color="auto"/>
            <w:bottom w:val="none" w:sz="0" w:space="0" w:color="auto"/>
            <w:right w:val="none" w:sz="0" w:space="0" w:color="auto"/>
          </w:divBdr>
        </w:div>
        <w:div w:id="1376469743">
          <w:marLeft w:val="480"/>
          <w:marRight w:val="0"/>
          <w:marTop w:val="0"/>
          <w:marBottom w:val="0"/>
          <w:divBdr>
            <w:top w:val="none" w:sz="0" w:space="0" w:color="auto"/>
            <w:left w:val="none" w:sz="0" w:space="0" w:color="auto"/>
            <w:bottom w:val="none" w:sz="0" w:space="0" w:color="auto"/>
            <w:right w:val="none" w:sz="0" w:space="0" w:color="auto"/>
          </w:divBdr>
        </w:div>
        <w:div w:id="1937901036">
          <w:marLeft w:val="480"/>
          <w:marRight w:val="0"/>
          <w:marTop w:val="0"/>
          <w:marBottom w:val="0"/>
          <w:divBdr>
            <w:top w:val="none" w:sz="0" w:space="0" w:color="auto"/>
            <w:left w:val="none" w:sz="0" w:space="0" w:color="auto"/>
            <w:bottom w:val="none" w:sz="0" w:space="0" w:color="auto"/>
            <w:right w:val="none" w:sz="0" w:space="0" w:color="auto"/>
          </w:divBdr>
        </w:div>
        <w:div w:id="633369471">
          <w:marLeft w:val="480"/>
          <w:marRight w:val="0"/>
          <w:marTop w:val="0"/>
          <w:marBottom w:val="0"/>
          <w:divBdr>
            <w:top w:val="none" w:sz="0" w:space="0" w:color="auto"/>
            <w:left w:val="none" w:sz="0" w:space="0" w:color="auto"/>
            <w:bottom w:val="none" w:sz="0" w:space="0" w:color="auto"/>
            <w:right w:val="none" w:sz="0" w:space="0" w:color="auto"/>
          </w:divBdr>
        </w:div>
        <w:div w:id="1719475404">
          <w:marLeft w:val="480"/>
          <w:marRight w:val="0"/>
          <w:marTop w:val="0"/>
          <w:marBottom w:val="0"/>
          <w:divBdr>
            <w:top w:val="none" w:sz="0" w:space="0" w:color="auto"/>
            <w:left w:val="none" w:sz="0" w:space="0" w:color="auto"/>
            <w:bottom w:val="none" w:sz="0" w:space="0" w:color="auto"/>
            <w:right w:val="none" w:sz="0" w:space="0" w:color="auto"/>
          </w:divBdr>
        </w:div>
        <w:div w:id="1396781685">
          <w:marLeft w:val="480"/>
          <w:marRight w:val="0"/>
          <w:marTop w:val="0"/>
          <w:marBottom w:val="0"/>
          <w:divBdr>
            <w:top w:val="none" w:sz="0" w:space="0" w:color="auto"/>
            <w:left w:val="none" w:sz="0" w:space="0" w:color="auto"/>
            <w:bottom w:val="none" w:sz="0" w:space="0" w:color="auto"/>
            <w:right w:val="none" w:sz="0" w:space="0" w:color="auto"/>
          </w:divBdr>
        </w:div>
        <w:div w:id="919872800">
          <w:marLeft w:val="480"/>
          <w:marRight w:val="0"/>
          <w:marTop w:val="0"/>
          <w:marBottom w:val="0"/>
          <w:divBdr>
            <w:top w:val="none" w:sz="0" w:space="0" w:color="auto"/>
            <w:left w:val="none" w:sz="0" w:space="0" w:color="auto"/>
            <w:bottom w:val="none" w:sz="0" w:space="0" w:color="auto"/>
            <w:right w:val="none" w:sz="0" w:space="0" w:color="auto"/>
          </w:divBdr>
        </w:div>
        <w:div w:id="1355958158">
          <w:marLeft w:val="480"/>
          <w:marRight w:val="0"/>
          <w:marTop w:val="0"/>
          <w:marBottom w:val="0"/>
          <w:divBdr>
            <w:top w:val="none" w:sz="0" w:space="0" w:color="auto"/>
            <w:left w:val="none" w:sz="0" w:space="0" w:color="auto"/>
            <w:bottom w:val="none" w:sz="0" w:space="0" w:color="auto"/>
            <w:right w:val="none" w:sz="0" w:space="0" w:color="auto"/>
          </w:divBdr>
        </w:div>
        <w:div w:id="752972547">
          <w:marLeft w:val="480"/>
          <w:marRight w:val="0"/>
          <w:marTop w:val="0"/>
          <w:marBottom w:val="0"/>
          <w:divBdr>
            <w:top w:val="none" w:sz="0" w:space="0" w:color="auto"/>
            <w:left w:val="none" w:sz="0" w:space="0" w:color="auto"/>
            <w:bottom w:val="none" w:sz="0" w:space="0" w:color="auto"/>
            <w:right w:val="none" w:sz="0" w:space="0" w:color="auto"/>
          </w:divBdr>
        </w:div>
        <w:div w:id="1718777166">
          <w:marLeft w:val="480"/>
          <w:marRight w:val="0"/>
          <w:marTop w:val="0"/>
          <w:marBottom w:val="0"/>
          <w:divBdr>
            <w:top w:val="none" w:sz="0" w:space="0" w:color="auto"/>
            <w:left w:val="none" w:sz="0" w:space="0" w:color="auto"/>
            <w:bottom w:val="none" w:sz="0" w:space="0" w:color="auto"/>
            <w:right w:val="none" w:sz="0" w:space="0" w:color="auto"/>
          </w:divBdr>
        </w:div>
        <w:div w:id="1514030895">
          <w:marLeft w:val="480"/>
          <w:marRight w:val="0"/>
          <w:marTop w:val="0"/>
          <w:marBottom w:val="0"/>
          <w:divBdr>
            <w:top w:val="none" w:sz="0" w:space="0" w:color="auto"/>
            <w:left w:val="none" w:sz="0" w:space="0" w:color="auto"/>
            <w:bottom w:val="none" w:sz="0" w:space="0" w:color="auto"/>
            <w:right w:val="none" w:sz="0" w:space="0" w:color="auto"/>
          </w:divBdr>
        </w:div>
        <w:div w:id="66460736">
          <w:marLeft w:val="480"/>
          <w:marRight w:val="0"/>
          <w:marTop w:val="0"/>
          <w:marBottom w:val="0"/>
          <w:divBdr>
            <w:top w:val="none" w:sz="0" w:space="0" w:color="auto"/>
            <w:left w:val="none" w:sz="0" w:space="0" w:color="auto"/>
            <w:bottom w:val="none" w:sz="0" w:space="0" w:color="auto"/>
            <w:right w:val="none" w:sz="0" w:space="0" w:color="auto"/>
          </w:divBdr>
        </w:div>
        <w:div w:id="1524830138">
          <w:marLeft w:val="480"/>
          <w:marRight w:val="0"/>
          <w:marTop w:val="0"/>
          <w:marBottom w:val="0"/>
          <w:divBdr>
            <w:top w:val="none" w:sz="0" w:space="0" w:color="auto"/>
            <w:left w:val="none" w:sz="0" w:space="0" w:color="auto"/>
            <w:bottom w:val="none" w:sz="0" w:space="0" w:color="auto"/>
            <w:right w:val="none" w:sz="0" w:space="0" w:color="auto"/>
          </w:divBdr>
        </w:div>
        <w:div w:id="1651713810">
          <w:marLeft w:val="480"/>
          <w:marRight w:val="0"/>
          <w:marTop w:val="0"/>
          <w:marBottom w:val="0"/>
          <w:divBdr>
            <w:top w:val="none" w:sz="0" w:space="0" w:color="auto"/>
            <w:left w:val="none" w:sz="0" w:space="0" w:color="auto"/>
            <w:bottom w:val="none" w:sz="0" w:space="0" w:color="auto"/>
            <w:right w:val="none" w:sz="0" w:space="0" w:color="auto"/>
          </w:divBdr>
        </w:div>
        <w:div w:id="1794056188">
          <w:marLeft w:val="480"/>
          <w:marRight w:val="0"/>
          <w:marTop w:val="0"/>
          <w:marBottom w:val="0"/>
          <w:divBdr>
            <w:top w:val="none" w:sz="0" w:space="0" w:color="auto"/>
            <w:left w:val="none" w:sz="0" w:space="0" w:color="auto"/>
            <w:bottom w:val="none" w:sz="0" w:space="0" w:color="auto"/>
            <w:right w:val="none" w:sz="0" w:space="0" w:color="auto"/>
          </w:divBdr>
        </w:div>
      </w:divsChild>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85532764">
      <w:bodyDiv w:val="1"/>
      <w:marLeft w:val="0"/>
      <w:marRight w:val="0"/>
      <w:marTop w:val="0"/>
      <w:marBottom w:val="0"/>
      <w:divBdr>
        <w:top w:val="none" w:sz="0" w:space="0" w:color="auto"/>
        <w:left w:val="none" w:sz="0" w:space="0" w:color="auto"/>
        <w:bottom w:val="none" w:sz="0" w:space="0" w:color="auto"/>
        <w:right w:val="none" w:sz="0" w:space="0" w:color="auto"/>
      </w:divBdr>
      <w:divsChild>
        <w:div w:id="1362895329">
          <w:marLeft w:val="480"/>
          <w:marRight w:val="0"/>
          <w:marTop w:val="0"/>
          <w:marBottom w:val="0"/>
          <w:divBdr>
            <w:top w:val="none" w:sz="0" w:space="0" w:color="auto"/>
            <w:left w:val="none" w:sz="0" w:space="0" w:color="auto"/>
            <w:bottom w:val="none" w:sz="0" w:space="0" w:color="auto"/>
            <w:right w:val="none" w:sz="0" w:space="0" w:color="auto"/>
          </w:divBdr>
        </w:div>
        <w:div w:id="1055547951">
          <w:marLeft w:val="480"/>
          <w:marRight w:val="0"/>
          <w:marTop w:val="0"/>
          <w:marBottom w:val="0"/>
          <w:divBdr>
            <w:top w:val="none" w:sz="0" w:space="0" w:color="auto"/>
            <w:left w:val="none" w:sz="0" w:space="0" w:color="auto"/>
            <w:bottom w:val="none" w:sz="0" w:space="0" w:color="auto"/>
            <w:right w:val="none" w:sz="0" w:space="0" w:color="auto"/>
          </w:divBdr>
        </w:div>
        <w:div w:id="1395928629">
          <w:marLeft w:val="480"/>
          <w:marRight w:val="0"/>
          <w:marTop w:val="0"/>
          <w:marBottom w:val="0"/>
          <w:divBdr>
            <w:top w:val="none" w:sz="0" w:space="0" w:color="auto"/>
            <w:left w:val="none" w:sz="0" w:space="0" w:color="auto"/>
            <w:bottom w:val="none" w:sz="0" w:space="0" w:color="auto"/>
            <w:right w:val="none" w:sz="0" w:space="0" w:color="auto"/>
          </w:divBdr>
        </w:div>
        <w:div w:id="1019090493">
          <w:marLeft w:val="480"/>
          <w:marRight w:val="0"/>
          <w:marTop w:val="0"/>
          <w:marBottom w:val="0"/>
          <w:divBdr>
            <w:top w:val="none" w:sz="0" w:space="0" w:color="auto"/>
            <w:left w:val="none" w:sz="0" w:space="0" w:color="auto"/>
            <w:bottom w:val="none" w:sz="0" w:space="0" w:color="auto"/>
            <w:right w:val="none" w:sz="0" w:space="0" w:color="auto"/>
          </w:divBdr>
        </w:div>
        <w:div w:id="539980277">
          <w:marLeft w:val="480"/>
          <w:marRight w:val="0"/>
          <w:marTop w:val="0"/>
          <w:marBottom w:val="0"/>
          <w:divBdr>
            <w:top w:val="none" w:sz="0" w:space="0" w:color="auto"/>
            <w:left w:val="none" w:sz="0" w:space="0" w:color="auto"/>
            <w:bottom w:val="none" w:sz="0" w:space="0" w:color="auto"/>
            <w:right w:val="none" w:sz="0" w:space="0" w:color="auto"/>
          </w:divBdr>
        </w:div>
        <w:div w:id="1924214838">
          <w:marLeft w:val="480"/>
          <w:marRight w:val="0"/>
          <w:marTop w:val="0"/>
          <w:marBottom w:val="0"/>
          <w:divBdr>
            <w:top w:val="none" w:sz="0" w:space="0" w:color="auto"/>
            <w:left w:val="none" w:sz="0" w:space="0" w:color="auto"/>
            <w:bottom w:val="none" w:sz="0" w:space="0" w:color="auto"/>
            <w:right w:val="none" w:sz="0" w:space="0" w:color="auto"/>
          </w:divBdr>
        </w:div>
        <w:div w:id="662901730">
          <w:marLeft w:val="480"/>
          <w:marRight w:val="0"/>
          <w:marTop w:val="0"/>
          <w:marBottom w:val="0"/>
          <w:divBdr>
            <w:top w:val="none" w:sz="0" w:space="0" w:color="auto"/>
            <w:left w:val="none" w:sz="0" w:space="0" w:color="auto"/>
            <w:bottom w:val="none" w:sz="0" w:space="0" w:color="auto"/>
            <w:right w:val="none" w:sz="0" w:space="0" w:color="auto"/>
          </w:divBdr>
        </w:div>
        <w:div w:id="1702048523">
          <w:marLeft w:val="480"/>
          <w:marRight w:val="0"/>
          <w:marTop w:val="0"/>
          <w:marBottom w:val="0"/>
          <w:divBdr>
            <w:top w:val="none" w:sz="0" w:space="0" w:color="auto"/>
            <w:left w:val="none" w:sz="0" w:space="0" w:color="auto"/>
            <w:bottom w:val="none" w:sz="0" w:space="0" w:color="auto"/>
            <w:right w:val="none" w:sz="0" w:space="0" w:color="auto"/>
          </w:divBdr>
        </w:div>
        <w:div w:id="1027869016">
          <w:marLeft w:val="480"/>
          <w:marRight w:val="0"/>
          <w:marTop w:val="0"/>
          <w:marBottom w:val="0"/>
          <w:divBdr>
            <w:top w:val="none" w:sz="0" w:space="0" w:color="auto"/>
            <w:left w:val="none" w:sz="0" w:space="0" w:color="auto"/>
            <w:bottom w:val="none" w:sz="0" w:space="0" w:color="auto"/>
            <w:right w:val="none" w:sz="0" w:space="0" w:color="auto"/>
          </w:divBdr>
        </w:div>
        <w:div w:id="65149989">
          <w:marLeft w:val="480"/>
          <w:marRight w:val="0"/>
          <w:marTop w:val="0"/>
          <w:marBottom w:val="0"/>
          <w:divBdr>
            <w:top w:val="none" w:sz="0" w:space="0" w:color="auto"/>
            <w:left w:val="none" w:sz="0" w:space="0" w:color="auto"/>
            <w:bottom w:val="none" w:sz="0" w:space="0" w:color="auto"/>
            <w:right w:val="none" w:sz="0" w:space="0" w:color="auto"/>
          </w:divBdr>
        </w:div>
        <w:div w:id="1217159079">
          <w:marLeft w:val="480"/>
          <w:marRight w:val="0"/>
          <w:marTop w:val="0"/>
          <w:marBottom w:val="0"/>
          <w:divBdr>
            <w:top w:val="none" w:sz="0" w:space="0" w:color="auto"/>
            <w:left w:val="none" w:sz="0" w:space="0" w:color="auto"/>
            <w:bottom w:val="none" w:sz="0" w:space="0" w:color="auto"/>
            <w:right w:val="none" w:sz="0" w:space="0" w:color="auto"/>
          </w:divBdr>
        </w:div>
        <w:div w:id="763301190">
          <w:marLeft w:val="480"/>
          <w:marRight w:val="0"/>
          <w:marTop w:val="0"/>
          <w:marBottom w:val="0"/>
          <w:divBdr>
            <w:top w:val="none" w:sz="0" w:space="0" w:color="auto"/>
            <w:left w:val="none" w:sz="0" w:space="0" w:color="auto"/>
            <w:bottom w:val="none" w:sz="0" w:space="0" w:color="auto"/>
            <w:right w:val="none" w:sz="0" w:space="0" w:color="auto"/>
          </w:divBdr>
        </w:div>
        <w:div w:id="1387993133">
          <w:marLeft w:val="480"/>
          <w:marRight w:val="0"/>
          <w:marTop w:val="0"/>
          <w:marBottom w:val="0"/>
          <w:divBdr>
            <w:top w:val="none" w:sz="0" w:space="0" w:color="auto"/>
            <w:left w:val="none" w:sz="0" w:space="0" w:color="auto"/>
            <w:bottom w:val="none" w:sz="0" w:space="0" w:color="auto"/>
            <w:right w:val="none" w:sz="0" w:space="0" w:color="auto"/>
          </w:divBdr>
        </w:div>
        <w:div w:id="2124762251">
          <w:marLeft w:val="480"/>
          <w:marRight w:val="0"/>
          <w:marTop w:val="0"/>
          <w:marBottom w:val="0"/>
          <w:divBdr>
            <w:top w:val="none" w:sz="0" w:space="0" w:color="auto"/>
            <w:left w:val="none" w:sz="0" w:space="0" w:color="auto"/>
            <w:bottom w:val="none" w:sz="0" w:space="0" w:color="auto"/>
            <w:right w:val="none" w:sz="0" w:space="0" w:color="auto"/>
          </w:divBdr>
        </w:div>
        <w:div w:id="121072395">
          <w:marLeft w:val="480"/>
          <w:marRight w:val="0"/>
          <w:marTop w:val="0"/>
          <w:marBottom w:val="0"/>
          <w:divBdr>
            <w:top w:val="none" w:sz="0" w:space="0" w:color="auto"/>
            <w:left w:val="none" w:sz="0" w:space="0" w:color="auto"/>
            <w:bottom w:val="none" w:sz="0" w:space="0" w:color="auto"/>
            <w:right w:val="none" w:sz="0" w:space="0" w:color="auto"/>
          </w:divBdr>
        </w:div>
        <w:div w:id="490175750">
          <w:marLeft w:val="480"/>
          <w:marRight w:val="0"/>
          <w:marTop w:val="0"/>
          <w:marBottom w:val="0"/>
          <w:divBdr>
            <w:top w:val="none" w:sz="0" w:space="0" w:color="auto"/>
            <w:left w:val="none" w:sz="0" w:space="0" w:color="auto"/>
            <w:bottom w:val="none" w:sz="0" w:space="0" w:color="auto"/>
            <w:right w:val="none" w:sz="0" w:space="0" w:color="auto"/>
          </w:divBdr>
        </w:div>
        <w:div w:id="1779182665">
          <w:marLeft w:val="480"/>
          <w:marRight w:val="0"/>
          <w:marTop w:val="0"/>
          <w:marBottom w:val="0"/>
          <w:divBdr>
            <w:top w:val="none" w:sz="0" w:space="0" w:color="auto"/>
            <w:left w:val="none" w:sz="0" w:space="0" w:color="auto"/>
            <w:bottom w:val="none" w:sz="0" w:space="0" w:color="auto"/>
            <w:right w:val="none" w:sz="0" w:space="0" w:color="auto"/>
          </w:divBdr>
        </w:div>
        <w:div w:id="191890746">
          <w:marLeft w:val="480"/>
          <w:marRight w:val="0"/>
          <w:marTop w:val="0"/>
          <w:marBottom w:val="0"/>
          <w:divBdr>
            <w:top w:val="none" w:sz="0" w:space="0" w:color="auto"/>
            <w:left w:val="none" w:sz="0" w:space="0" w:color="auto"/>
            <w:bottom w:val="none" w:sz="0" w:space="0" w:color="auto"/>
            <w:right w:val="none" w:sz="0" w:space="0" w:color="auto"/>
          </w:divBdr>
        </w:div>
        <w:div w:id="135152235">
          <w:marLeft w:val="480"/>
          <w:marRight w:val="0"/>
          <w:marTop w:val="0"/>
          <w:marBottom w:val="0"/>
          <w:divBdr>
            <w:top w:val="none" w:sz="0" w:space="0" w:color="auto"/>
            <w:left w:val="none" w:sz="0" w:space="0" w:color="auto"/>
            <w:bottom w:val="none" w:sz="0" w:space="0" w:color="auto"/>
            <w:right w:val="none" w:sz="0" w:space="0" w:color="auto"/>
          </w:divBdr>
        </w:div>
        <w:div w:id="539514538">
          <w:marLeft w:val="480"/>
          <w:marRight w:val="0"/>
          <w:marTop w:val="0"/>
          <w:marBottom w:val="0"/>
          <w:divBdr>
            <w:top w:val="none" w:sz="0" w:space="0" w:color="auto"/>
            <w:left w:val="none" w:sz="0" w:space="0" w:color="auto"/>
            <w:bottom w:val="none" w:sz="0" w:space="0" w:color="auto"/>
            <w:right w:val="none" w:sz="0" w:space="0" w:color="auto"/>
          </w:divBdr>
        </w:div>
        <w:div w:id="1814057030">
          <w:marLeft w:val="480"/>
          <w:marRight w:val="0"/>
          <w:marTop w:val="0"/>
          <w:marBottom w:val="0"/>
          <w:divBdr>
            <w:top w:val="none" w:sz="0" w:space="0" w:color="auto"/>
            <w:left w:val="none" w:sz="0" w:space="0" w:color="auto"/>
            <w:bottom w:val="none" w:sz="0" w:space="0" w:color="auto"/>
            <w:right w:val="none" w:sz="0" w:space="0" w:color="auto"/>
          </w:divBdr>
        </w:div>
        <w:div w:id="525143481">
          <w:marLeft w:val="480"/>
          <w:marRight w:val="0"/>
          <w:marTop w:val="0"/>
          <w:marBottom w:val="0"/>
          <w:divBdr>
            <w:top w:val="none" w:sz="0" w:space="0" w:color="auto"/>
            <w:left w:val="none" w:sz="0" w:space="0" w:color="auto"/>
            <w:bottom w:val="none" w:sz="0" w:space="0" w:color="auto"/>
            <w:right w:val="none" w:sz="0" w:space="0" w:color="auto"/>
          </w:divBdr>
        </w:div>
        <w:div w:id="226112819">
          <w:marLeft w:val="480"/>
          <w:marRight w:val="0"/>
          <w:marTop w:val="0"/>
          <w:marBottom w:val="0"/>
          <w:divBdr>
            <w:top w:val="none" w:sz="0" w:space="0" w:color="auto"/>
            <w:left w:val="none" w:sz="0" w:space="0" w:color="auto"/>
            <w:bottom w:val="none" w:sz="0" w:space="0" w:color="auto"/>
            <w:right w:val="none" w:sz="0" w:space="0" w:color="auto"/>
          </w:divBdr>
        </w:div>
        <w:div w:id="1893345006">
          <w:marLeft w:val="48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3394163">
      <w:bodyDiv w:val="1"/>
      <w:marLeft w:val="0"/>
      <w:marRight w:val="0"/>
      <w:marTop w:val="0"/>
      <w:marBottom w:val="0"/>
      <w:divBdr>
        <w:top w:val="none" w:sz="0" w:space="0" w:color="auto"/>
        <w:left w:val="none" w:sz="0" w:space="0" w:color="auto"/>
        <w:bottom w:val="none" w:sz="0" w:space="0" w:color="auto"/>
        <w:right w:val="none" w:sz="0" w:space="0" w:color="auto"/>
      </w:divBdr>
      <w:divsChild>
        <w:div w:id="275715692">
          <w:marLeft w:val="480"/>
          <w:marRight w:val="0"/>
          <w:marTop w:val="0"/>
          <w:marBottom w:val="0"/>
          <w:divBdr>
            <w:top w:val="none" w:sz="0" w:space="0" w:color="auto"/>
            <w:left w:val="none" w:sz="0" w:space="0" w:color="auto"/>
            <w:bottom w:val="none" w:sz="0" w:space="0" w:color="auto"/>
            <w:right w:val="none" w:sz="0" w:space="0" w:color="auto"/>
          </w:divBdr>
        </w:div>
        <w:div w:id="1280917065">
          <w:marLeft w:val="480"/>
          <w:marRight w:val="0"/>
          <w:marTop w:val="0"/>
          <w:marBottom w:val="0"/>
          <w:divBdr>
            <w:top w:val="none" w:sz="0" w:space="0" w:color="auto"/>
            <w:left w:val="none" w:sz="0" w:space="0" w:color="auto"/>
            <w:bottom w:val="none" w:sz="0" w:space="0" w:color="auto"/>
            <w:right w:val="none" w:sz="0" w:space="0" w:color="auto"/>
          </w:divBdr>
        </w:div>
        <w:div w:id="457334520">
          <w:marLeft w:val="480"/>
          <w:marRight w:val="0"/>
          <w:marTop w:val="0"/>
          <w:marBottom w:val="0"/>
          <w:divBdr>
            <w:top w:val="none" w:sz="0" w:space="0" w:color="auto"/>
            <w:left w:val="none" w:sz="0" w:space="0" w:color="auto"/>
            <w:bottom w:val="none" w:sz="0" w:space="0" w:color="auto"/>
            <w:right w:val="none" w:sz="0" w:space="0" w:color="auto"/>
          </w:divBdr>
        </w:div>
        <w:div w:id="1802191992">
          <w:marLeft w:val="480"/>
          <w:marRight w:val="0"/>
          <w:marTop w:val="0"/>
          <w:marBottom w:val="0"/>
          <w:divBdr>
            <w:top w:val="none" w:sz="0" w:space="0" w:color="auto"/>
            <w:left w:val="none" w:sz="0" w:space="0" w:color="auto"/>
            <w:bottom w:val="none" w:sz="0" w:space="0" w:color="auto"/>
            <w:right w:val="none" w:sz="0" w:space="0" w:color="auto"/>
          </w:divBdr>
        </w:div>
        <w:div w:id="1393314109">
          <w:marLeft w:val="480"/>
          <w:marRight w:val="0"/>
          <w:marTop w:val="0"/>
          <w:marBottom w:val="0"/>
          <w:divBdr>
            <w:top w:val="none" w:sz="0" w:space="0" w:color="auto"/>
            <w:left w:val="none" w:sz="0" w:space="0" w:color="auto"/>
            <w:bottom w:val="none" w:sz="0" w:space="0" w:color="auto"/>
            <w:right w:val="none" w:sz="0" w:space="0" w:color="auto"/>
          </w:divBdr>
        </w:div>
        <w:div w:id="1369720708">
          <w:marLeft w:val="480"/>
          <w:marRight w:val="0"/>
          <w:marTop w:val="0"/>
          <w:marBottom w:val="0"/>
          <w:divBdr>
            <w:top w:val="none" w:sz="0" w:space="0" w:color="auto"/>
            <w:left w:val="none" w:sz="0" w:space="0" w:color="auto"/>
            <w:bottom w:val="none" w:sz="0" w:space="0" w:color="auto"/>
            <w:right w:val="none" w:sz="0" w:space="0" w:color="auto"/>
          </w:divBdr>
        </w:div>
        <w:div w:id="1039816237">
          <w:marLeft w:val="480"/>
          <w:marRight w:val="0"/>
          <w:marTop w:val="0"/>
          <w:marBottom w:val="0"/>
          <w:divBdr>
            <w:top w:val="none" w:sz="0" w:space="0" w:color="auto"/>
            <w:left w:val="none" w:sz="0" w:space="0" w:color="auto"/>
            <w:bottom w:val="none" w:sz="0" w:space="0" w:color="auto"/>
            <w:right w:val="none" w:sz="0" w:space="0" w:color="auto"/>
          </w:divBdr>
        </w:div>
        <w:div w:id="578903624">
          <w:marLeft w:val="480"/>
          <w:marRight w:val="0"/>
          <w:marTop w:val="0"/>
          <w:marBottom w:val="0"/>
          <w:divBdr>
            <w:top w:val="none" w:sz="0" w:space="0" w:color="auto"/>
            <w:left w:val="none" w:sz="0" w:space="0" w:color="auto"/>
            <w:bottom w:val="none" w:sz="0" w:space="0" w:color="auto"/>
            <w:right w:val="none" w:sz="0" w:space="0" w:color="auto"/>
          </w:divBdr>
        </w:div>
        <w:div w:id="150602601">
          <w:marLeft w:val="480"/>
          <w:marRight w:val="0"/>
          <w:marTop w:val="0"/>
          <w:marBottom w:val="0"/>
          <w:divBdr>
            <w:top w:val="none" w:sz="0" w:space="0" w:color="auto"/>
            <w:left w:val="none" w:sz="0" w:space="0" w:color="auto"/>
            <w:bottom w:val="none" w:sz="0" w:space="0" w:color="auto"/>
            <w:right w:val="none" w:sz="0" w:space="0" w:color="auto"/>
          </w:divBdr>
        </w:div>
        <w:div w:id="1673095945">
          <w:marLeft w:val="480"/>
          <w:marRight w:val="0"/>
          <w:marTop w:val="0"/>
          <w:marBottom w:val="0"/>
          <w:divBdr>
            <w:top w:val="none" w:sz="0" w:space="0" w:color="auto"/>
            <w:left w:val="none" w:sz="0" w:space="0" w:color="auto"/>
            <w:bottom w:val="none" w:sz="0" w:space="0" w:color="auto"/>
            <w:right w:val="none" w:sz="0" w:space="0" w:color="auto"/>
          </w:divBdr>
        </w:div>
        <w:div w:id="1608004668">
          <w:marLeft w:val="480"/>
          <w:marRight w:val="0"/>
          <w:marTop w:val="0"/>
          <w:marBottom w:val="0"/>
          <w:divBdr>
            <w:top w:val="none" w:sz="0" w:space="0" w:color="auto"/>
            <w:left w:val="none" w:sz="0" w:space="0" w:color="auto"/>
            <w:bottom w:val="none" w:sz="0" w:space="0" w:color="auto"/>
            <w:right w:val="none" w:sz="0" w:space="0" w:color="auto"/>
          </w:divBdr>
        </w:div>
        <w:div w:id="2136678295">
          <w:marLeft w:val="480"/>
          <w:marRight w:val="0"/>
          <w:marTop w:val="0"/>
          <w:marBottom w:val="0"/>
          <w:divBdr>
            <w:top w:val="none" w:sz="0" w:space="0" w:color="auto"/>
            <w:left w:val="none" w:sz="0" w:space="0" w:color="auto"/>
            <w:bottom w:val="none" w:sz="0" w:space="0" w:color="auto"/>
            <w:right w:val="none" w:sz="0" w:space="0" w:color="auto"/>
          </w:divBdr>
        </w:div>
        <w:div w:id="1702973277">
          <w:marLeft w:val="480"/>
          <w:marRight w:val="0"/>
          <w:marTop w:val="0"/>
          <w:marBottom w:val="0"/>
          <w:divBdr>
            <w:top w:val="none" w:sz="0" w:space="0" w:color="auto"/>
            <w:left w:val="none" w:sz="0" w:space="0" w:color="auto"/>
            <w:bottom w:val="none" w:sz="0" w:space="0" w:color="auto"/>
            <w:right w:val="none" w:sz="0" w:space="0" w:color="auto"/>
          </w:divBdr>
        </w:div>
        <w:div w:id="986321327">
          <w:marLeft w:val="480"/>
          <w:marRight w:val="0"/>
          <w:marTop w:val="0"/>
          <w:marBottom w:val="0"/>
          <w:divBdr>
            <w:top w:val="none" w:sz="0" w:space="0" w:color="auto"/>
            <w:left w:val="none" w:sz="0" w:space="0" w:color="auto"/>
            <w:bottom w:val="none" w:sz="0" w:space="0" w:color="auto"/>
            <w:right w:val="none" w:sz="0" w:space="0" w:color="auto"/>
          </w:divBdr>
        </w:div>
        <w:div w:id="1842157900">
          <w:marLeft w:val="480"/>
          <w:marRight w:val="0"/>
          <w:marTop w:val="0"/>
          <w:marBottom w:val="0"/>
          <w:divBdr>
            <w:top w:val="none" w:sz="0" w:space="0" w:color="auto"/>
            <w:left w:val="none" w:sz="0" w:space="0" w:color="auto"/>
            <w:bottom w:val="none" w:sz="0" w:space="0" w:color="auto"/>
            <w:right w:val="none" w:sz="0" w:space="0" w:color="auto"/>
          </w:divBdr>
        </w:div>
        <w:div w:id="184834706">
          <w:marLeft w:val="480"/>
          <w:marRight w:val="0"/>
          <w:marTop w:val="0"/>
          <w:marBottom w:val="0"/>
          <w:divBdr>
            <w:top w:val="none" w:sz="0" w:space="0" w:color="auto"/>
            <w:left w:val="none" w:sz="0" w:space="0" w:color="auto"/>
            <w:bottom w:val="none" w:sz="0" w:space="0" w:color="auto"/>
            <w:right w:val="none" w:sz="0" w:space="0" w:color="auto"/>
          </w:divBdr>
        </w:div>
        <w:div w:id="762190275">
          <w:marLeft w:val="480"/>
          <w:marRight w:val="0"/>
          <w:marTop w:val="0"/>
          <w:marBottom w:val="0"/>
          <w:divBdr>
            <w:top w:val="none" w:sz="0" w:space="0" w:color="auto"/>
            <w:left w:val="none" w:sz="0" w:space="0" w:color="auto"/>
            <w:bottom w:val="none" w:sz="0" w:space="0" w:color="auto"/>
            <w:right w:val="none" w:sz="0" w:space="0" w:color="auto"/>
          </w:divBdr>
        </w:div>
        <w:div w:id="1552308568">
          <w:marLeft w:val="480"/>
          <w:marRight w:val="0"/>
          <w:marTop w:val="0"/>
          <w:marBottom w:val="0"/>
          <w:divBdr>
            <w:top w:val="none" w:sz="0" w:space="0" w:color="auto"/>
            <w:left w:val="none" w:sz="0" w:space="0" w:color="auto"/>
            <w:bottom w:val="none" w:sz="0" w:space="0" w:color="auto"/>
            <w:right w:val="none" w:sz="0" w:space="0" w:color="auto"/>
          </w:divBdr>
        </w:div>
        <w:div w:id="757286618">
          <w:marLeft w:val="480"/>
          <w:marRight w:val="0"/>
          <w:marTop w:val="0"/>
          <w:marBottom w:val="0"/>
          <w:divBdr>
            <w:top w:val="none" w:sz="0" w:space="0" w:color="auto"/>
            <w:left w:val="none" w:sz="0" w:space="0" w:color="auto"/>
            <w:bottom w:val="none" w:sz="0" w:space="0" w:color="auto"/>
            <w:right w:val="none" w:sz="0" w:space="0" w:color="auto"/>
          </w:divBdr>
        </w:div>
        <w:div w:id="597832321">
          <w:marLeft w:val="480"/>
          <w:marRight w:val="0"/>
          <w:marTop w:val="0"/>
          <w:marBottom w:val="0"/>
          <w:divBdr>
            <w:top w:val="none" w:sz="0" w:space="0" w:color="auto"/>
            <w:left w:val="none" w:sz="0" w:space="0" w:color="auto"/>
            <w:bottom w:val="none" w:sz="0" w:space="0" w:color="auto"/>
            <w:right w:val="none" w:sz="0" w:space="0" w:color="auto"/>
          </w:divBdr>
        </w:div>
        <w:div w:id="189682406">
          <w:marLeft w:val="480"/>
          <w:marRight w:val="0"/>
          <w:marTop w:val="0"/>
          <w:marBottom w:val="0"/>
          <w:divBdr>
            <w:top w:val="none" w:sz="0" w:space="0" w:color="auto"/>
            <w:left w:val="none" w:sz="0" w:space="0" w:color="auto"/>
            <w:bottom w:val="none" w:sz="0" w:space="0" w:color="auto"/>
            <w:right w:val="none" w:sz="0" w:space="0" w:color="auto"/>
          </w:divBdr>
        </w:div>
        <w:div w:id="1362125328">
          <w:marLeft w:val="480"/>
          <w:marRight w:val="0"/>
          <w:marTop w:val="0"/>
          <w:marBottom w:val="0"/>
          <w:divBdr>
            <w:top w:val="none" w:sz="0" w:space="0" w:color="auto"/>
            <w:left w:val="none" w:sz="0" w:space="0" w:color="auto"/>
            <w:bottom w:val="none" w:sz="0" w:space="0" w:color="auto"/>
            <w:right w:val="none" w:sz="0" w:space="0" w:color="auto"/>
          </w:divBdr>
        </w:div>
        <w:div w:id="368144011">
          <w:marLeft w:val="480"/>
          <w:marRight w:val="0"/>
          <w:marTop w:val="0"/>
          <w:marBottom w:val="0"/>
          <w:divBdr>
            <w:top w:val="none" w:sz="0" w:space="0" w:color="auto"/>
            <w:left w:val="none" w:sz="0" w:space="0" w:color="auto"/>
            <w:bottom w:val="none" w:sz="0" w:space="0" w:color="auto"/>
            <w:right w:val="none" w:sz="0" w:space="0" w:color="auto"/>
          </w:divBdr>
        </w:div>
        <w:div w:id="1816069707">
          <w:marLeft w:val="480"/>
          <w:marRight w:val="0"/>
          <w:marTop w:val="0"/>
          <w:marBottom w:val="0"/>
          <w:divBdr>
            <w:top w:val="none" w:sz="0" w:space="0" w:color="auto"/>
            <w:left w:val="none" w:sz="0" w:space="0" w:color="auto"/>
            <w:bottom w:val="none" w:sz="0" w:space="0" w:color="auto"/>
            <w:right w:val="none" w:sz="0" w:space="0" w:color="auto"/>
          </w:divBdr>
        </w:div>
        <w:div w:id="1754886815">
          <w:marLeft w:val="480"/>
          <w:marRight w:val="0"/>
          <w:marTop w:val="0"/>
          <w:marBottom w:val="0"/>
          <w:divBdr>
            <w:top w:val="none" w:sz="0" w:space="0" w:color="auto"/>
            <w:left w:val="none" w:sz="0" w:space="0" w:color="auto"/>
            <w:bottom w:val="none" w:sz="0" w:space="0" w:color="auto"/>
            <w:right w:val="none" w:sz="0" w:space="0" w:color="auto"/>
          </w:divBdr>
        </w:div>
        <w:div w:id="1699815670">
          <w:marLeft w:val="480"/>
          <w:marRight w:val="0"/>
          <w:marTop w:val="0"/>
          <w:marBottom w:val="0"/>
          <w:divBdr>
            <w:top w:val="none" w:sz="0" w:space="0" w:color="auto"/>
            <w:left w:val="none" w:sz="0" w:space="0" w:color="auto"/>
            <w:bottom w:val="none" w:sz="0" w:space="0" w:color="auto"/>
            <w:right w:val="none" w:sz="0" w:space="0" w:color="auto"/>
          </w:divBdr>
        </w:div>
        <w:div w:id="233205550">
          <w:marLeft w:val="480"/>
          <w:marRight w:val="0"/>
          <w:marTop w:val="0"/>
          <w:marBottom w:val="0"/>
          <w:divBdr>
            <w:top w:val="none" w:sz="0" w:space="0" w:color="auto"/>
            <w:left w:val="none" w:sz="0" w:space="0" w:color="auto"/>
            <w:bottom w:val="none" w:sz="0" w:space="0" w:color="auto"/>
            <w:right w:val="none" w:sz="0" w:space="0" w:color="auto"/>
          </w:divBdr>
        </w:div>
        <w:div w:id="1705523034">
          <w:marLeft w:val="480"/>
          <w:marRight w:val="0"/>
          <w:marTop w:val="0"/>
          <w:marBottom w:val="0"/>
          <w:divBdr>
            <w:top w:val="none" w:sz="0" w:space="0" w:color="auto"/>
            <w:left w:val="none" w:sz="0" w:space="0" w:color="auto"/>
            <w:bottom w:val="none" w:sz="0" w:space="0" w:color="auto"/>
            <w:right w:val="none" w:sz="0" w:space="0" w:color="auto"/>
          </w:divBdr>
        </w:div>
        <w:div w:id="505947713">
          <w:marLeft w:val="480"/>
          <w:marRight w:val="0"/>
          <w:marTop w:val="0"/>
          <w:marBottom w:val="0"/>
          <w:divBdr>
            <w:top w:val="none" w:sz="0" w:space="0" w:color="auto"/>
            <w:left w:val="none" w:sz="0" w:space="0" w:color="auto"/>
            <w:bottom w:val="none" w:sz="0" w:space="0" w:color="auto"/>
            <w:right w:val="none" w:sz="0" w:space="0" w:color="auto"/>
          </w:divBdr>
        </w:div>
        <w:div w:id="562184931">
          <w:marLeft w:val="480"/>
          <w:marRight w:val="0"/>
          <w:marTop w:val="0"/>
          <w:marBottom w:val="0"/>
          <w:divBdr>
            <w:top w:val="none" w:sz="0" w:space="0" w:color="auto"/>
            <w:left w:val="none" w:sz="0" w:space="0" w:color="auto"/>
            <w:bottom w:val="none" w:sz="0" w:space="0" w:color="auto"/>
            <w:right w:val="none" w:sz="0" w:space="0" w:color="auto"/>
          </w:divBdr>
        </w:div>
        <w:div w:id="530841912">
          <w:marLeft w:val="480"/>
          <w:marRight w:val="0"/>
          <w:marTop w:val="0"/>
          <w:marBottom w:val="0"/>
          <w:divBdr>
            <w:top w:val="none" w:sz="0" w:space="0" w:color="auto"/>
            <w:left w:val="none" w:sz="0" w:space="0" w:color="auto"/>
            <w:bottom w:val="none" w:sz="0" w:space="0" w:color="auto"/>
            <w:right w:val="none" w:sz="0" w:space="0" w:color="auto"/>
          </w:divBdr>
        </w:div>
        <w:div w:id="1341467254">
          <w:marLeft w:val="480"/>
          <w:marRight w:val="0"/>
          <w:marTop w:val="0"/>
          <w:marBottom w:val="0"/>
          <w:divBdr>
            <w:top w:val="none" w:sz="0" w:space="0" w:color="auto"/>
            <w:left w:val="none" w:sz="0" w:space="0" w:color="auto"/>
            <w:bottom w:val="none" w:sz="0" w:space="0" w:color="auto"/>
            <w:right w:val="none" w:sz="0" w:space="0" w:color="auto"/>
          </w:divBdr>
        </w:div>
        <w:div w:id="1944534428">
          <w:marLeft w:val="480"/>
          <w:marRight w:val="0"/>
          <w:marTop w:val="0"/>
          <w:marBottom w:val="0"/>
          <w:divBdr>
            <w:top w:val="none" w:sz="0" w:space="0" w:color="auto"/>
            <w:left w:val="none" w:sz="0" w:space="0" w:color="auto"/>
            <w:bottom w:val="none" w:sz="0" w:space="0" w:color="auto"/>
            <w:right w:val="none" w:sz="0" w:space="0" w:color="auto"/>
          </w:divBdr>
        </w:div>
        <w:div w:id="460851721">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2414244">
      <w:bodyDiv w:val="1"/>
      <w:marLeft w:val="0"/>
      <w:marRight w:val="0"/>
      <w:marTop w:val="0"/>
      <w:marBottom w:val="0"/>
      <w:divBdr>
        <w:top w:val="none" w:sz="0" w:space="0" w:color="auto"/>
        <w:left w:val="none" w:sz="0" w:space="0" w:color="auto"/>
        <w:bottom w:val="none" w:sz="0" w:space="0" w:color="auto"/>
        <w:right w:val="none" w:sz="0" w:space="0" w:color="auto"/>
      </w:divBdr>
      <w:divsChild>
        <w:div w:id="952252374">
          <w:marLeft w:val="480"/>
          <w:marRight w:val="0"/>
          <w:marTop w:val="0"/>
          <w:marBottom w:val="0"/>
          <w:divBdr>
            <w:top w:val="none" w:sz="0" w:space="0" w:color="auto"/>
            <w:left w:val="none" w:sz="0" w:space="0" w:color="auto"/>
            <w:bottom w:val="none" w:sz="0" w:space="0" w:color="auto"/>
            <w:right w:val="none" w:sz="0" w:space="0" w:color="auto"/>
          </w:divBdr>
        </w:div>
        <w:div w:id="681474794">
          <w:marLeft w:val="480"/>
          <w:marRight w:val="0"/>
          <w:marTop w:val="0"/>
          <w:marBottom w:val="0"/>
          <w:divBdr>
            <w:top w:val="none" w:sz="0" w:space="0" w:color="auto"/>
            <w:left w:val="none" w:sz="0" w:space="0" w:color="auto"/>
            <w:bottom w:val="none" w:sz="0" w:space="0" w:color="auto"/>
            <w:right w:val="none" w:sz="0" w:space="0" w:color="auto"/>
          </w:divBdr>
        </w:div>
        <w:div w:id="139462910">
          <w:marLeft w:val="480"/>
          <w:marRight w:val="0"/>
          <w:marTop w:val="0"/>
          <w:marBottom w:val="0"/>
          <w:divBdr>
            <w:top w:val="none" w:sz="0" w:space="0" w:color="auto"/>
            <w:left w:val="none" w:sz="0" w:space="0" w:color="auto"/>
            <w:bottom w:val="none" w:sz="0" w:space="0" w:color="auto"/>
            <w:right w:val="none" w:sz="0" w:space="0" w:color="auto"/>
          </w:divBdr>
        </w:div>
        <w:div w:id="308749922">
          <w:marLeft w:val="480"/>
          <w:marRight w:val="0"/>
          <w:marTop w:val="0"/>
          <w:marBottom w:val="0"/>
          <w:divBdr>
            <w:top w:val="none" w:sz="0" w:space="0" w:color="auto"/>
            <w:left w:val="none" w:sz="0" w:space="0" w:color="auto"/>
            <w:bottom w:val="none" w:sz="0" w:space="0" w:color="auto"/>
            <w:right w:val="none" w:sz="0" w:space="0" w:color="auto"/>
          </w:divBdr>
        </w:div>
        <w:div w:id="263535427">
          <w:marLeft w:val="480"/>
          <w:marRight w:val="0"/>
          <w:marTop w:val="0"/>
          <w:marBottom w:val="0"/>
          <w:divBdr>
            <w:top w:val="none" w:sz="0" w:space="0" w:color="auto"/>
            <w:left w:val="none" w:sz="0" w:space="0" w:color="auto"/>
            <w:bottom w:val="none" w:sz="0" w:space="0" w:color="auto"/>
            <w:right w:val="none" w:sz="0" w:space="0" w:color="auto"/>
          </w:divBdr>
        </w:div>
        <w:div w:id="285308549">
          <w:marLeft w:val="480"/>
          <w:marRight w:val="0"/>
          <w:marTop w:val="0"/>
          <w:marBottom w:val="0"/>
          <w:divBdr>
            <w:top w:val="none" w:sz="0" w:space="0" w:color="auto"/>
            <w:left w:val="none" w:sz="0" w:space="0" w:color="auto"/>
            <w:bottom w:val="none" w:sz="0" w:space="0" w:color="auto"/>
            <w:right w:val="none" w:sz="0" w:space="0" w:color="auto"/>
          </w:divBdr>
        </w:div>
        <w:div w:id="108673180">
          <w:marLeft w:val="480"/>
          <w:marRight w:val="0"/>
          <w:marTop w:val="0"/>
          <w:marBottom w:val="0"/>
          <w:divBdr>
            <w:top w:val="none" w:sz="0" w:space="0" w:color="auto"/>
            <w:left w:val="none" w:sz="0" w:space="0" w:color="auto"/>
            <w:bottom w:val="none" w:sz="0" w:space="0" w:color="auto"/>
            <w:right w:val="none" w:sz="0" w:space="0" w:color="auto"/>
          </w:divBdr>
        </w:div>
        <w:div w:id="1337537570">
          <w:marLeft w:val="480"/>
          <w:marRight w:val="0"/>
          <w:marTop w:val="0"/>
          <w:marBottom w:val="0"/>
          <w:divBdr>
            <w:top w:val="none" w:sz="0" w:space="0" w:color="auto"/>
            <w:left w:val="none" w:sz="0" w:space="0" w:color="auto"/>
            <w:bottom w:val="none" w:sz="0" w:space="0" w:color="auto"/>
            <w:right w:val="none" w:sz="0" w:space="0" w:color="auto"/>
          </w:divBdr>
        </w:div>
        <w:div w:id="159738691">
          <w:marLeft w:val="480"/>
          <w:marRight w:val="0"/>
          <w:marTop w:val="0"/>
          <w:marBottom w:val="0"/>
          <w:divBdr>
            <w:top w:val="none" w:sz="0" w:space="0" w:color="auto"/>
            <w:left w:val="none" w:sz="0" w:space="0" w:color="auto"/>
            <w:bottom w:val="none" w:sz="0" w:space="0" w:color="auto"/>
            <w:right w:val="none" w:sz="0" w:space="0" w:color="auto"/>
          </w:divBdr>
        </w:div>
        <w:div w:id="2140831170">
          <w:marLeft w:val="480"/>
          <w:marRight w:val="0"/>
          <w:marTop w:val="0"/>
          <w:marBottom w:val="0"/>
          <w:divBdr>
            <w:top w:val="none" w:sz="0" w:space="0" w:color="auto"/>
            <w:left w:val="none" w:sz="0" w:space="0" w:color="auto"/>
            <w:bottom w:val="none" w:sz="0" w:space="0" w:color="auto"/>
            <w:right w:val="none" w:sz="0" w:space="0" w:color="auto"/>
          </w:divBdr>
        </w:div>
        <w:div w:id="918367199">
          <w:marLeft w:val="480"/>
          <w:marRight w:val="0"/>
          <w:marTop w:val="0"/>
          <w:marBottom w:val="0"/>
          <w:divBdr>
            <w:top w:val="none" w:sz="0" w:space="0" w:color="auto"/>
            <w:left w:val="none" w:sz="0" w:space="0" w:color="auto"/>
            <w:bottom w:val="none" w:sz="0" w:space="0" w:color="auto"/>
            <w:right w:val="none" w:sz="0" w:space="0" w:color="auto"/>
          </w:divBdr>
        </w:div>
        <w:div w:id="691810287">
          <w:marLeft w:val="480"/>
          <w:marRight w:val="0"/>
          <w:marTop w:val="0"/>
          <w:marBottom w:val="0"/>
          <w:divBdr>
            <w:top w:val="none" w:sz="0" w:space="0" w:color="auto"/>
            <w:left w:val="none" w:sz="0" w:space="0" w:color="auto"/>
            <w:bottom w:val="none" w:sz="0" w:space="0" w:color="auto"/>
            <w:right w:val="none" w:sz="0" w:space="0" w:color="auto"/>
          </w:divBdr>
        </w:div>
        <w:div w:id="1884977607">
          <w:marLeft w:val="480"/>
          <w:marRight w:val="0"/>
          <w:marTop w:val="0"/>
          <w:marBottom w:val="0"/>
          <w:divBdr>
            <w:top w:val="none" w:sz="0" w:space="0" w:color="auto"/>
            <w:left w:val="none" w:sz="0" w:space="0" w:color="auto"/>
            <w:bottom w:val="none" w:sz="0" w:space="0" w:color="auto"/>
            <w:right w:val="none" w:sz="0" w:space="0" w:color="auto"/>
          </w:divBdr>
        </w:div>
        <w:div w:id="1641811160">
          <w:marLeft w:val="480"/>
          <w:marRight w:val="0"/>
          <w:marTop w:val="0"/>
          <w:marBottom w:val="0"/>
          <w:divBdr>
            <w:top w:val="none" w:sz="0" w:space="0" w:color="auto"/>
            <w:left w:val="none" w:sz="0" w:space="0" w:color="auto"/>
            <w:bottom w:val="none" w:sz="0" w:space="0" w:color="auto"/>
            <w:right w:val="none" w:sz="0" w:space="0" w:color="auto"/>
          </w:divBdr>
        </w:div>
        <w:div w:id="1369065049">
          <w:marLeft w:val="480"/>
          <w:marRight w:val="0"/>
          <w:marTop w:val="0"/>
          <w:marBottom w:val="0"/>
          <w:divBdr>
            <w:top w:val="none" w:sz="0" w:space="0" w:color="auto"/>
            <w:left w:val="none" w:sz="0" w:space="0" w:color="auto"/>
            <w:bottom w:val="none" w:sz="0" w:space="0" w:color="auto"/>
            <w:right w:val="none" w:sz="0" w:space="0" w:color="auto"/>
          </w:divBdr>
        </w:div>
        <w:div w:id="1603881335">
          <w:marLeft w:val="480"/>
          <w:marRight w:val="0"/>
          <w:marTop w:val="0"/>
          <w:marBottom w:val="0"/>
          <w:divBdr>
            <w:top w:val="none" w:sz="0" w:space="0" w:color="auto"/>
            <w:left w:val="none" w:sz="0" w:space="0" w:color="auto"/>
            <w:bottom w:val="none" w:sz="0" w:space="0" w:color="auto"/>
            <w:right w:val="none" w:sz="0" w:space="0" w:color="auto"/>
          </w:divBdr>
        </w:div>
        <w:div w:id="1823617660">
          <w:marLeft w:val="480"/>
          <w:marRight w:val="0"/>
          <w:marTop w:val="0"/>
          <w:marBottom w:val="0"/>
          <w:divBdr>
            <w:top w:val="none" w:sz="0" w:space="0" w:color="auto"/>
            <w:left w:val="none" w:sz="0" w:space="0" w:color="auto"/>
            <w:bottom w:val="none" w:sz="0" w:space="0" w:color="auto"/>
            <w:right w:val="none" w:sz="0" w:space="0" w:color="auto"/>
          </w:divBdr>
        </w:div>
        <w:div w:id="1428770979">
          <w:marLeft w:val="480"/>
          <w:marRight w:val="0"/>
          <w:marTop w:val="0"/>
          <w:marBottom w:val="0"/>
          <w:divBdr>
            <w:top w:val="none" w:sz="0" w:space="0" w:color="auto"/>
            <w:left w:val="none" w:sz="0" w:space="0" w:color="auto"/>
            <w:bottom w:val="none" w:sz="0" w:space="0" w:color="auto"/>
            <w:right w:val="none" w:sz="0" w:space="0" w:color="auto"/>
          </w:divBdr>
        </w:div>
        <w:div w:id="648561335">
          <w:marLeft w:val="480"/>
          <w:marRight w:val="0"/>
          <w:marTop w:val="0"/>
          <w:marBottom w:val="0"/>
          <w:divBdr>
            <w:top w:val="none" w:sz="0" w:space="0" w:color="auto"/>
            <w:left w:val="none" w:sz="0" w:space="0" w:color="auto"/>
            <w:bottom w:val="none" w:sz="0" w:space="0" w:color="auto"/>
            <w:right w:val="none" w:sz="0" w:space="0" w:color="auto"/>
          </w:divBdr>
        </w:div>
        <w:div w:id="50160485">
          <w:marLeft w:val="480"/>
          <w:marRight w:val="0"/>
          <w:marTop w:val="0"/>
          <w:marBottom w:val="0"/>
          <w:divBdr>
            <w:top w:val="none" w:sz="0" w:space="0" w:color="auto"/>
            <w:left w:val="none" w:sz="0" w:space="0" w:color="auto"/>
            <w:bottom w:val="none" w:sz="0" w:space="0" w:color="auto"/>
            <w:right w:val="none" w:sz="0" w:space="0" w:color="auto"/>
          </w:divBdr>
        </w:div>
        <w:div w:id="838155267">
          <w:marLeft w:val="480"/>
          <w:marRight w:val="0"/>
          <w:marTop w:val="0"/>
          <w:marBottom w:val="0"/>
          <w:divBdr>
            <w:top w:val="none" w:sz="0" w:space="0" w:color="auto"/>
            <w:left w:val="none" w:sz="0" w:space="0" w:color="auto"/>
            <w:bottom w:val="none" w:sz="0" w:space="0" w:color="auto"/>
            <w:right w:val="none" w:sz="0" w:space="0" w:color="auto"/>
          </w:divBdr>
        </w:div>
        <w:div w:id="1212770265">
          <w:marLeft w:val="480"/>
          <w:marRight w:val="0"/>
          <w:marTop w:val="0"/>
          <w:marBottom w:val="0"/>
          <w:divBdr>
            <w:top w:val="none" w:sz="0" w:space="0" w:color="auto"/>
            <w:left w:val="none" w:sz="0" w:space="0" w:color="auto"/>
            <w:bottom w:val="none" w:sz="0" w:space="0" w:color="auto"/>
            <w:right w:val="none" w:sz="0" w:space="0" w:color="auto"/>
          </w:divBdr>
        </w:div>
        <w:div w:id="285819282">
          <w:marLeft w:val="480"/>
          <w:marRight w:val="0"/>
          <w:marTop w:val="0"/>
          <w:marBottom w:val="0"/>
          <w:divBdr>
            <w:top w:val="none" w:sz="0" w:space="0" w:color="auto"/>
            <w:left w:val="none" w:sz="0" w:space="0" w:color="auto"/>
            <w:bottom w:val="none" w:sz="0" w:space="0" w:color="auto"/>
            <w:right w:val="none" w:sz="0" w:space="0" w:color="auto"/>
          </w:divBdr>
        </w:div>
        <w:div w:id="320736513">
          <w:marLeft w:val="480"/>
          <w:marRight w:val="0"/>
          <w:marTop w:val="0"/>
          <w:marBottom w:val="0"/>
          <w:divBdr>
            <w:top w:val="none" w:sz="0" w:space="0" w:color="auto"/>
            <w:left w:val="none" w:sz="0" w:space="0" w:color="auto"/>
            <w:bottom w:val="none" w:sz="0" w:space="0" w:color="auto"/>
            <w:right w:val="none" w:sz="0" w:space="0" w:color="auto"/>
          </w:divBdr>
        </w:div>
        <w:div w:id="2048793129">
          <w:marLeft w:val="480"/>
          <w:marRight w:val="0"/>
          <w:marTop w:val="0"/>
          <w:marBottom w:val="0"/>
          <w:divBdr>
            <w:top w:val="none" w:sz="0" w:space="0" w:color="auto"/>
            <w:left w:val="none" w:sz="0" w:space="0" w:color="auto"/>
            <w:bottom w:val="none" w:sz="0" w:space="0" w:color="auto"/>
            <w:right w:val="none" w:sz="0" w:space="0" w:color="auto"/>
          </w:divBdr>
        </w:div>
        <w:div w:id="409623405">
          <w:marLeft w:val="480"/>
          <w:marRight w:val="0"/>
          <w:marTop w:val="0"/>
          <w:marBottom w:val="0"/>
          <w:divBdr>
            <w:top w:val="none" w:sz="0" w:space="0" w:color="auto"/>
            <w:left w:val="none" w:sz="0" w:space="0" w:color="auto"/>
            <w:bottom w:val="none" w:sz="0" w:space="0" w:color="auto"/>
            <w:right w:val="none" w:sz="0" w:space="0" w:color="auto"/>
          </w:divBdr>
        </w:div>
        <w:div w:id="164395798">
          <w:marLeft w:val="480"/>
          <w:marRight w:val="0"/>
          <w:marTop w:val="0"/>
          <w:marBottom w:val="0"/>
          <w:divBdr>
            <w:top w:val="none" w:sz="0" w:space="0" w:color="auto"/>
            <w:left w:val="none" w:sz="0" w:space="0" w:color="auto"/>
            <w:bottom w:val="none" w:sz="0" w:space="0" w:color="auto"/>
            <w:right w:val="none" w:sz="0" w:space="0" w:color="auto"/>
          </w:divBdr>
        </w:div>
        <w:div w:id="418402875">
          <w:marLeft w:val="480"/>
          <w:marRight w:val="0"/>
          <w:marTop w:val="0"/>
          <w:marBottom w:val="0"/>
          <w:divBdr>
            <w:top w:val="none" w:sz="0" w:space="0" w:color="auto"/>
            <w:left w:val="none" w:sz="0" w:space="0" w:color="auto"/>
            <w:bottom w:val="none" w:sz="0" w:space="0" w:color="auto"/>
            <w:right w:val="none" w:sz="0" w:space="0" w:color="auto"/>
          </w:divBdr>
        </w:div>
        <w:div w:id="1041133583">
          <w:marLeft w:val="48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0106202">
      <w:bodyDiv w:val="1"/>
      <w:marLeft w:val="0"/>
      <w:marRight w:val="0"/>
      <w:marTop w:val="0"/>
      <w:marBottom w:val="0"/>
      <w:divBdr>
        <w:top w:val="none" w:sz="0" w:space="0" w:color="auto"/>
        <w:left w:val="none" w:sz="0" w:space="0" w:color="auto"/>
        <w:bottom w:val="none" w:sz="0" w:space="0" w:color="auto"/>
        <w:right w:val="none" w:sz="0" w:space="0" w:color="auto"/>
      </w:divBdr>
      <w:divsChild>
        <w:div w:id="1062286934">
          <w:marLeft w:val="0"/>
          <w:marRight w:val="0"/>
          <w:marTop w:val="0"/>
          <w:marBottom w:val="0"/>
          <w:divBdr>
            <w:top w:val="none" w:sz="0" w:space="0" w:color="auto"/>
            <w:left w:val="none" w:sz="0" w:space="0" w:color="auto"/>
            <w:bottom w:val="none" w:sz="0" w:space="0" w:color="auto"/>
            <w:right w:val="none" w:sz="0" w:space="0" w:color="auto"/>
          </w:divBdr>
          <w:divsChild>
            <w:div w:id="487790067">
              <w:marLeft w:val="0"/>
              <w:marRight w:val="0"/>
              <w:marTop w:val="0"/>
              <w:marBottom w:val="0"/>
              <w:divBdr>
                <w:top w:val="none" w:sz="0" w:space="0" w:color="auto"/>
                <w:left w:val="none" w:sz="0" w:space="0" w:color="auto"/>
                <w:bottom w:val="none" w:sz="0" w:space="0" w:color="auto"/>
                <w:right w:val="none" w:sz="0" w:space="0" w:color="auto"/>
              </w:divBdr>
            </w:div>
            <w:div w:id="630400701">
              <w:marLeft w:val="0"/>
              <w:marRight w:val="0"/>
              <w:marTop w:val="0"/>
              <w:marBottom w:val="0"/>
              <w:divBdr>
                <w:top w:val="none" w:sz="0" w:space="0" w:color="auto"/>
                <w:left w:val="none" w:sz="0" w:space="0" w:color="auto"/>
                <w:bottom w:val="none" w:sz="0" w:space="0" w:color="auto"/>
                <w:right w:val="none" w:sz="0" w:space="0" w:color="auto"/>
              </w:divBdr>
            </w:div>
            <w:div w:id="993602953">
              <w:marLeft w:val="0"/>
              <w:marRight w:val="0"/>
              <w:marTop w:val="0"/>
              <w:marBottom w:val="0"/>
              <w:divBdr>
                <w:top w:val="none" w:sz="0" w:space="0" w:color="auto"/>
                <w:left w:val="none" w:sz="0" w:space="0" w:color="auto"/>
                <w:bottom w:val="none" w:sz="0" w:space="0" w:color="auto"/>
                <w:right w:val="none" w:sz="0" w:space="0" w:color="auto"/>
              </w:divBdr>
            </w:div>
            <w:div w:id="8722743">
              <w:marLeft w:val="0"/>
              <w:marRight w:val="0"/>
              <w:marTop w:val="0"/>
              <w:marBottom w:val="0"/>
              <w:divBdr>
                <w:top w:val="none" w:sz="0" w:space="0" w:color="auto"/>
                <w:left w:val="none" w:sz="0" w:space="0" w:color="auto"/>
                <w:bottom w:val="none" w:sz="0" w:space="0" w:color="auto"/>
                <w:right w:val="none" w:sz="0" w:space="0" w:color="auto"/>
              </w:divBdr>
            </w:div>
            <w:div w:id="1944073741">
              <w:marLeft w:val="0"/>
              <w:marRight w:val="0"/>
              <w:marTop w:val="0"/>
              <w:marBottom w:val="0"/>
              <w:divBdr>
                <w:top w:val="none" w:sz="0" w:space="0" w:color="auto"/>
                <w:left w:val="none" w:sz="0" w:space="0" w:color="auto"/>
                <w:bottom w:val="none" w:sz="0" w:space="0" w:color="auto"/>
                <w:right w:val="none" w:sz="0" w:space="0" w:color="auto"/>
              </w:divBdr>
            </w:div>
            <w:div w:id="699820625">
              <w:marLeft w:val="0"/>
              <w:marRight w:val="0"/>
              <w:marTop w:val="0"/>
              <w:marBottom w:val="0"/>
              <w:divBdr>
                <w:top w:val="none" w:sz="0" w:space="0" w:color="auto"/>
                <w:left w:val="none" w:sz="0" w:space="0" w:color="auto"/>
                <w:bottom w:val="none" w:sz="0" w:space="0" w:color="auto"/>
                <w:right w:val="none" w:sz="0" w:space="0" w:color="auto"/>
              </w:divBdr>
            </w:div>
            <w:div w:id="1604261696">
              <w:marLeft w:val="0"/>
              <w:marRight w:val="0"/>
              <w:marTop w:val="0"/>
              <w:marBottom w:val="0"/>
              <w:divBdr>
                <w:top w:val="none" w:sz="0" w:space="0" w:color="auto"/>
                <w:left w:val="none" w:sz="0" w:space="0" w:color="auto"/>
                <w:bottom w:val="none" w:sz="0" w:space="0" w:color="auto"/>
                <w:right w:val="none" w:sz="0" w:space="0" w:color="auto"/>
              </w:divBdr>
            </w:div>
            <w:div w:id="105932601">
              <w:marLeft w:val="0"/>
              <w:marRight w:val="0"/>
              <w:marTop w:val="0"/>
              <w:marBottom w:val="0"/>
              <w:divBdr>
                <w:top w:val="none" w:sz="0" w:space="0" w:color="auto"/>
                <w:left w:val="none" w:sz="0" w:space="0" w:color="auto"/>
                <w:bottom w:val="none" w:sz="0" w:space="0" w:color="auto"/>
                <w:right w:val="none" w:sz="0" w:space="0" w:color="auto"/>
              </w:divBdr>
            </w:div>
            <w:div w:id="235363639">
              <w:marLeft w:val="0"/>
              <w:marRight w:val="0"/>
              <w:marTop w:val="0"/>
              <w:marBottom w:val="0"/>
              <w:divBdr>
                <w:top w:val="none" w:sz="0" w:space="0" w:color="auto"/>
                <w:left w:val="none" w:sz="0" w:space="0" w:color="auto"/>
                <w:bottom w:val="none" w:sz="0" w:space="0" w:color="auto"/>
                <w:right w:val="none" w:sz="0" w:space="0" w:color="auto"/>
              </w:divBdr>
            </w:div>
            <w:div w:id="835346712">
              <w:marLeft w:val="0"/>
              <w:marRight w:val="0"/>
              <w:marTop w:val="0"/>
              <w:marBottom w:val="0"/>
              <w:divBdr>
                <w:top w:val="none" w:sz="0" w:space="0" w:color="auto"/>
                <w:left w:val="none" w:sz="0" w:space="0" w:color="auto"/>
                <w:bottom w:val="none" w:sz="0" w:space="0" w:color="auto"/>
                <w:right w:val="none" w:sz="0" w:space="0" w:color="auto"/>
              </w:divBdr>
            </w:div>
            <w:div w:id="1971396699">
              <w:marLeft w:val="0"/>
              <w:marRight w:val="0"/>
              <w:marTop w:val="0"/>
              <w:marBottom w:val="0"/>
              <w:divBdr>
                <w:top w:val="none" w:sz="0" w:space="0" w:color="auto"/>
                <w:left w:val="none" w:sz="0" w:space="0" w:color="auto"/>
                <w:bottom w:val="none" w:sz="0" w:space="0" w:color="auto"/>
                <w:right w:val="none" w:sz="0" w:space="0" w:color="auto"/>
              </w:divBdr>
            </w:div>
            <w:div w:id="1464351971">
              <w:marLeft w:val="0"/>
              <w:marRight w:val="0"/>
              <w:marTop w:val="0"/>
              <w:marBottom w:val="0"/>
              <w:divBdr>
                <w:top w:val="none" w:sz="0" w:space="0" w:color="auto"/>
                <w:left w:val="none" w:sz="0" w:space="0" w:color="auto"/>
                <w:bottom w:val="none" w:sz="0" w:space="0" w:color="auto"/>
                <w:right w:val="none" w:sz="0" w:space="0" w:color="auto"/>
              </w:divBdr>
            </w:div>
            <w:div w:id="1753971473">
              <w:marLeft w:val="0"/>
              <w:marRight w:val="0"/>
              <w:marTop w:val="0"/>
              <w:marBottom w:val="0"/>
              <w:divBdr>
                <w:top w:val="none" w:sz="0" w:space="0" w:color="auto"/>
                <w:left w:val="none" w:sz="0" w:space="0" w:color="auto"/>
                <w:bottom w:val="none" w:sz="0" w:space="0" w:color="auto"/>
                <w:right w:val="none" w:sz="0" w:space="0" w:color="auto"/>
              </w:divBdr>
            </w:div>
            <w:div w:id="1966235119">
              <w:marLeft w:val="0"/>
              <w:marRight w:val="0"/>
              <w:marTop w:val="0"/>
              <w:marBottom w:val="0"/>
              <w:divBdr>
                <w:top w:val="none" w:sz="0" w:space="0" w:color="auto"/>
                <w:left w:val="none" w:sz="0" w:space="0" w:color="auto"/>
                <w:bottom w:val="none" w:sz="0" w:space="0" w:color="auto"/>
                <w:right w:val="none" w:sz="0" w:space="0" w:color="auto"/>
              </w:divBdr>
            </w:div>
            <w:div w:id="1128743023">
              <w:marLeft w:val="0"/>
              <w:marRight w:val="0"/>
              <w:marTop w:val="0"/>
              <w:marBottom w:val="0"/>
              <w:divBdr>
                <w:top w:val="none" w:sz="0" w:space="0" w:color="auto"/>
                <w:left w:val="none" w:sz="0" w:space="0" w:color="auto"/>
                <w:bottom w:val="none" w:sz="0" w:space="0" w:color="auto"/>
                <w:right w:val="none" w:sz="0" w:space="0" w:color="auto"/>
              </w:divBdr>
            </w:div>
            <w:div w:id="246810548">
              <w:marLeft w:val="0"/>
              <w:marRight w:val="0"/>
              <w:marTop w:val="0"/>
              <w:marBottom w:val="0"/>
              <w:divBdr>
                <w:top w:val="none" w:sz="0" w:space="0" w:color="auto"/>
                <w:left w:val="none" w:sz="0" w:space="0" w:color="auto"/>
                <w:bottom w:val="none" w:sz="0" w:space="0" w:color="auto"/>
                <w:right w:val="none" w:sz="0" w:space="0" w:color="auto"/>
              </w:divBdr>
            </w:div>
            <w:div w:id="2129010222">
              <w:marLeft w:val="0"/>
              <w:marRight w:val="0"/>
              <w:marTop w:val="0"/>
              <w:marBottom w:val="0"/>
              <w:divBdr>
                <w:top w:val="none" w:sz="0" w:space="0" w:color="auto"/>
                <w:left w:val="none" w:sz="0" w:space="0" w:color="auto"/>
                <w:bottom w:val="none" w:sz="0" w:space="0" w:color="auto"/>
                <w:right w:val="none" w:sz="0" w:space="0" w:color="auto"/>
              </w:divBdr>
            </w:div>
            <w:div w:id="1546136247">
              <w:marLeft w:val="0"/>
              <w:marRight w:val="0"/>
              <w:marTop w:val="0"/>
              <w:marBottom w:val="0"/>
              <w:divBdr>
                <w:top w:val="none" w:sz="0" w:space="0" w:color="auto"/>
                <w:left w:val="none" w:sz="0" w:space="0" w:color="auto"/>
                <w:bottom w:val="none" w:sz="0" w:space="0" w:color="auto"/>
                <w:right w:val="none" w:sz="0" w:space="0" w:color="auto"/>
              </w:divBdr>
            </w:div>
            <w:div w:id="1017851322">
              <w:marLeft w:val="0"/>
              <w:marRight w:val="0"/>
              <w:marTop w:val="0"/>
              <w:marBottom w:val="0"/>
              <w:divBdr>
                <w:top w:val="none" w:sz="0" w:space="0" w:color="auto"/>
                <w:left w:val="none" w:sz="0" w:space="0" w:color="auto"/>
                <w:bottom w:val="none" w:sz="0" w:space="0" w:color="auto"/>
                <w:right w:val="none" w:sz="0" w:space="0" w:color="auto"/>
              </w:divBdr>
            </w:div>
            <w:div w:id="1294021710">
              <w:marLeft w:val="0"/>
              <w:marRight w:val="0"/>
              <w:marTop w:val="0"/>
              <w:marBottom w:val="0"/>
              <w:divBdr>
                <w:top w:val="none" w:sz="0" w:space="0" w:color="auto"/>
                <w:left w:val="none" w:sz="0" w:space="0" w:color="auto"/>
                <w:bottom w:val="none" w:sz="0" w:space="0" w:color="auto"/>
                <w:right w:val="none" w:sz="0" w:space="0" w:color="auto"/>
              </w:divBdr>
            </w:div>
            <w:div w:id="882181541">
              <w:marLeft w:val="0"/>
              <w:marRight w:val="0"/>
              <w:marTop w:val="0"/>
              <w:marBottom w:val="0"/>
              <w:divBdr>
                <w:top w:val="none" w:sz="0" w:space="0" w:color="auto"/>
                <w:left w:val="none" w:sz="0" w:space="0" w:color="auto"/>
                <w:bottom w:val="none" w:sz="0" w:space="0" w:color="auto"/>
                <w:right w:val="none" w:sz="0" w:space="0" w:color="auto"/>
              </w:divBdr>
            </w:div>
            <w:div w:id="327636832">
              <w:marLeft w:val="0"/>
              <w:marRight w:val="0"/>
              <w:marTop w:val="0"/>
              <w:marBottom w:val="0"/>
              <w:divBdr>
                <w:top w:val="none" w:sz="0" w:space="0" w:color="auto"/>
                <w:left w:val="none" w:sz="0" w:space="0" w:color="auto"/>
                <w:bottom w:val="none" w:sz="0" w:space="0" w:color="auto"/>
                <w:right w:val="none" w:sz="0" w:space="0" w:color="auto"/>
              </w:divBdr>
            </w:div>
            <w:div w:id="231742477">
              <w:marLeft w:val="0"/>
              <w:marRight w:val="0"/>
              <w:marTop w:val="0"/>
              <w:marBottom w:val="0"/>
              <w:divBdr>
                <w:top w:val="none" w:sz="0" w:space="0" w:color="auto"/>
                <w:left w:val="none" w:sz="0" w:space="0" w:color="auto"/>
                <w:bottom w:val="none" w:sz="0" w:space="0" w:color="auto"/>
                <w:right w:val="none" w:sz="0" w:space="0" w:color="auto"/>
              </w:divBdr>
            </w:div>
            <w:div w:id="995036606">
              <w:marLeft w:val="0"/>
              <w:marRight w:val="0"/>
              <w:marTop w:val="0"/>
              <w:marBottom w:val="0"/>
              <w:divBdr>
                <w:top w:val="none" w:sz="0" w:space="0" w:color="auto"/>
                <w:left w:val="none" w:sz="0" w:space="0" w:color="auto"/>
                <w:bottom w:val="none" w:sz="0" w:space="0" w:color="auto"/>
                <w:right w:val="none" w:sz="0" w:space="0" w:color="auto"/>
              </w:divBdr>
            </w:div>
            <w:div w:id="824929295">
              <w:marLeft w:val="0"/>
              <w:marRight w:val="0"/>
              <w:marTop w:val="0"/>
              <w:marBottom w:val="0"/>
              <w:divBdr>
                <w:top w:val="none" w:sz="0" w:space="0" w:color="auto"/>
                <w:left w:val="none" w:sz="0" w:space="0" w:color="auto"/>
                <w:bottom w:val="none" w:sz="0" w:space="0" w:color="auto"/>
                <w:right w:val="none" w:sz="0" w:space="0" w:color="auto"/>
              </w:divBdr>
            </w:div>
            <w:div w:id="407192316">
              <w:marLeft w:val="0"/>
              <w:marRight w:val="0"/>
              <w:marTop w:val="0"/>
              <w:marBottom w:val="0"/>
              <w:divBdr>
                <w:top w:val="none" w:sz="0" w:space="0" w:color="auto"/>
                <w:left w:val="none" w:sz="0" w:space="0" w:color="auto"/>
                <w:bottom w:val="none" w:sz="0" w:space="0" w:color="auto"/>
                <w:right w:val="none" w:sz="0" w:space="0" w:color="auto"/>
              </w:divBdr>
            </w:div>
            <w:div w:id="1562600661">
              <w:marLeft w:val="0"/>
              <w:marRight w:val="0"/>
              <w:marTop w:val="0"/>
              <w:marBottom w:val="0"/>
              <w:divBdr>
                <w:top w:val="none" w:sz="0" w:space="0" w:color="auto"/>
                <w:left w:val="none" w:sz="0" w:space="0" w:color="auto"/>
                <w:bottom w:val="none" w:sz="0" w:space="0" w:color="auto"/>
                <w:right w:val="none" w:sz="0" w:space="0" w:color="auto"/>
              </w:divBdr>
            </w:div>
            <w:div w:id="1941138779">
              <w:marLeft w:val="0"/>
              <w:marRight w:val="0"/>
              <w:marTop w:val="0"/>
              <w:marBottom w:val="0"/>
              <w:divBdr>
                <w:top w:val="none" w:sz="0" w:space="0" w:color="auto"/>
                <w:left w:val="none" w:sz="0" w:space="0" w:color="auto"/>
                <w:bottom w:val="none" w:sz="0" w:space="0" w:color="auto"/>
                <w:right w:val="none" w:sz="0" w:space="0" w:color="auto"/>
              </w:divBdr>
            </w:div>
            <w:div w:id="1456437649">
              <w:marLeft w:val="0"/>
              <w:marRight w:val="0"/>
              <w:marTop w:val="0"/>
              <w:marBottom w:val="0"/>
              <w:divBdr>
                <w:top w:val="none" w:sz="0" w:space="0" w:color="auto"/>
                <w:left w:val="none" w:sz="0" w:space="0" w:color="auto"/>
                <w:bottom w:val="none" w:sz="0" w:space="0" w:color="auto"/>
                <w:right w:val="none" w:sz="0" w:space="0" w:color="auto"/>
              </w:divBdr>
            </w:div>
            <w:div w:id="1437628457">
              <w:marLeft w:val="0"/>
              <w:marRight w:val="0"/>
              <w:marTop w:val="0"/>
              <w:marBottom w:val="0"/>
              <w:divBdr>
                <w:top w:val="none" w:sz="0" w:space="0" w:color="auto"/>
                <w:left w:val="none" w:sz="0" w:space="0" w:color="auto"/>
                <w:bottom w:val="none" w:sz="0" w:space="0" w:color="auto"/>
                <w:right w:val="none" w:sz="0" w:space="0" w:color="auto"/>
              </w:divBdr>
            </w:div>
            <w:div w:id="1686591211">
              <w:marLeft w:val="0"/>
              <w:marRight w:val="0"/>
              <w:marTop w:val="0"/>
              <w:marBottom w:val="0"/>
              <w:divBdr>
                <w:top w:val="none" w:sz="0" w:space="0" w:color="auto"/>
                <w:left w:val="none" w:sz="0" w:space="0" w:color="auto"/>
                <w:bottom w:val="none" w:sz="0" w:space="0" w:color="auto"/>
                <w:right w:val="none" w:sz="0" w:space="0" w:color="auto"/>
              </w:divBdr>
            </w:div>
            <w:div w:id="140928536">
              <w:marLeft w:val="0"/>
              <w:marRight w:val="0"/>
              <w:marTop w:val="0"/>
              <w:marBottom w:val="0"/>
              <w:divBdr>
                <w:top w:val="none" w:sz="0" w:space="0" w:color="auto"/>
                <w:left w:val="none" w:sz="0" w:space="0" w:color="auto"/>
                <w:bottom w:val="none" w:sz="0" w:space="0" w:color="auto"/>
                <w:right w:val="none" w:sz="0" w:space="0" w:color="auto"/>
              </w:divBdr>
            </w:div>
            <w:div w:id="1594362490">
              <w:marLeft w:val="0"/>
              <w:marRight w:val="0"/>
              <w:marTop w:val="0"/>
              <w:marBottom w:val="0"/>
              <w:divBdr>
                <w:top w:val="none" w:sz="0" w:space="0" w:color="auto"/>
                <w:left w:val="none" w:sz="0" w:space="0" w:color="auto"/>
                <w:bottom w:val="none" w:sz="0" w:space="0" w:color="auto"/>
                <w:right w:val="none" w:sz="0" w:space="0" w:color="auto"/>
              </w:divBdr>
            </w:div>
            <w:div w:id="1895923274">
              <w:marLeft w:val="0"/>
              <w:marRight w:val="0"/>
              <w:marTop w:val="0"/>
              <w:marBottom w:val="0"/>
              <w:divBdr>
                <w:top w:val="none" w:sz="0" w:space="0" w:color="auto"/>
                <w:left w:val="none" w:sz="0" w:space="0" w:color="auto"/>
                <w:bottom w:val="none" w:sz="0" w:space="0" w:color="auto"/>
                <w:right w:val="none" w:sz="0" w:space="0" w:color="auto"/>
              </w:divBdr>
            </w:div>
            <w:div w:id="137191777">
              <w:marLeft w:val="0"/>
              <w:marRight w:val="0"/>
              <w:marTop w:val="0"/>
              <w:marBottom w:val="0"/>
              <w:divBdr>
                <w:top w:val="none" w:sz="0" w:space="0" w:color="auto"/>
                <w:left w:val="none" w:sz="0" w:space="0" w:color="auto"/>
                <w:bottom w:val="none" w:sz="0" w:space="0" w:color="auto"/>
                <w:right w:val="none" w:sz="0" w:space="0" w:color="auto"/>
              </w:divBdr>
            </w:div>
            <w:div w:id="2105684944">
              <w:marLeft w:val="0"/>
              <w:marRight w:val="0"/>
              <w:marTop w:val="0"/>
              <w:marBottom w:val="0"/>
              <w:divBdr>
                <w:top w:val="none" w:sz="0" w:space="0" w:color="auto"/>
                <w:left w:val="none" w:sz="0" w:space="0" w:color="auto"/>
                <w:bottom w:val="none" w:sz="0" w:space="0" w:color="auto"/>
                <w:right w:val="none" w:sz="0" w:space="0" w:color="auto"/>
              </w:divBdr>
            </w:div>
            <w:div w:id="1324045384">
              <w:marLeft w:val="0"/>
              <w:marRight w:val="0"/>
              <w:marTop w:val="0"/>
              <w:marBottom w:val="0"/>
              <w:divBdr>
                <w:top w:val="none" w:sz="0" w:space="0" w:color="auto"/>
                <w:left w:val="none" w:sz="0" w:space="0" w:color="auto"/>
                <w:bottom w:val="none" w:sz="0" w:space="0" w:color="auto"/>
                <w:right w:val="none" w:sz="0" w:space="0" w:color="auto"/>
              </w:divBdr>
            </w:div>
            <w:div w:id="1866170033">
              <w:marLeft w:val="0"/>
              <w:marRight w:val="0"/>
              <w:marTop w:val="0"/>
              <w:marBottom w:val="0"/>
              <w:divBdr>
                <w:top w:val="none" w:sz="0" w:space="0" w:color="auto"/>
                <w:left w:val="none" w:sz="0" w:space="0" w:color="auto"/>
                <w:bottom w:val="none" w:sz="0" w:space="0" w:color="auto"/>
                <w:right w:val="none" w:sz="0" w:space="0" w:color="auto"/>
              </w:divBdr>
            </w:div>
            <w:div w:id="1929728577">
              <w:marLeft w:val="0"/>
              <w:marRight w:val="0"/>
              <w:marTop w:val="0"/>
              <w:marBottom w:val="0"/>
              <w:divBdr>
                <w:top w:val="none" w:sz="0" w:space="0" w:color="auto"/>
                <w:left w:val="none" w:sz="0" w:space="0" w:color="auto"/>
                <w:bottom w:val="none" w:sz="0" w:space="0" w:color="auto"/>
                <w:right w:val="none" w:sz="0" w:space="0" w:color="auto"/>
              </w:divBdr>
            </w:div>
            <w:div w:id="831336741">
              <w:marLeft w:val="0"/>
              <w:marRight w:val="0"/>
              <w:marTop w:val="0"/>
              <w:marBottom w:val="0"/>
              <w:divBdr>
                <w:top w:val="none" w:sz="0" w:space="0" w:color="auto"/>
                <w:left w:val="none" w:sz="0" w:space="0" w:color="auto"/>
                <w:bottom w:val="none" w:sz="0" w:space="0" w:color="auto"/>
                <w:right w:val="none" w:sz="0" w:space="0" w:color="auto"/>
              </w:divBdr>
            </w:div>
            <w:div w:id="1648586866">
              <w:marLeft w:val="0"/>
              <w:marRight w:val="0"/>
              <w:marTop w:val="0"/>
              <w:marBottom w:val="0"/>
              <w:divBdr>
                <w:top w:val="none" w:sz="0" w:space="0" w:color="auto"/>
                <w:left w:val="none" w:sz="0" w:space="0" w:color="auto"/>
                <w:bottom w:val="none" w:sz="0" w:space="0" w:color="auto"/>
                <w:right w:val="none" w:sz="0" w:space="0" w:color="auto"/>
              </w:divBdr>
            </w:div>
            <w:div w:id="1631980357">
              <w:marLeft w:val="0"/>
              <w:marRight w:val="0"/>
              <w:marTop w:val="0"/>
              <w:marBottom w:val="0"/>
              <w:divBdr>
                <w:top w:val="none" w:sz="0" w:space="0" w:color="auto"/>
                <w:left w:val="none" w:sz="0" w:space="0" w:color="auto"/>
                <w:bottom w:val="none" w:sz="0" w:space="0" w:color="auto"/>
                <w:right w:val="none" w:sz="0" w:space="0" w:color="auto"/>
              </w:divBdr>
            </w:div>
            <w:div w:id="1841192778">
              <w:marLeft w:val="0"/>
              <w:marRight w:val="0"/>
              <w:marTop w:val="0"/>
              <w:marBottom w:val="0"/>
              <w:divBdr>
                <w:top w:val="none" w:sz="0" w:space="0" w:color="auto"/>
                <w:left w:val="none" w:sz="0" w:space="0" w:color="auto"/>
                <w:bottom w:val="none" w:sz="0" w:space="0" w:color="auto"/>
                <w:right w:val="none" w:sz="0" w:space="0" w:color="auto"/>
              </w:divBdr>
            </w:div>
            <w:div w:id="1363359139">
              <w:marLeft w:val="0"/>
              <w:marRight w:val="0"/>
              <w:marTop w:val="0"/>
              <w:marBottom w:val="0"/>
              <w:divBdr>
                <w:top w:val="none" w:sz="0" w:space="0" w:color="auto"/>
                <w:left w:val="none" w:sz="0" w:space="0" w:color="auto"/>
                <w:bottom w:val="none" w:sz="0" w:space="0" w:color="auto"/>
                <w:right w:val="none" w:sz="0" w:space="0" w:color="auto"/>
              </w:divBdr>
            </w:div>
            <w:div w:id="1138491403">
              <w:marLeft w:val="0"/>
              <w:marRight w:val="0"/>
              <w:marTop w:val="0"/>
              <w:marBottom w:val="0"/>
              <w:divBdr>
                <w:top w:val="none" w:sz="0" w:space="0" w:color="auto"/>
                <w:left w:val="none" w:sz="0" w:space="0" w:color="auto"/>
                <w:bottom w:val="none" w:sz="0" w:space="0" w:color="auto"/>
                <w:right w:val="none" w:sz="0" w:space="0" w:color="auto"/>
              </w:divBdr>
            </w:div>
            <w:div w:id="1025252908">
              <w:marLeft w:val="0"/>
              <w:marRight w:val="0"/>
              <w:marTop w:val="0"/>
              <w:marBottom w:val="0"/>
              <w:divBdr>
                <w:top w:val="none" w:sz="0" w:space="0" w:color="auto"/>
                <w:left w:val="none" w:sz="0" w:space="0" w:color="auto"/>
                <w:bottom w:val="none" w:sz="0" w:space="0" w:color="auto"/>
                <w:right w:val="none" w:sz="0" w:space="0" w:color="auto"/>
              </w:divBdr>
            </w:div>
            <w:div w:id="335545838">
              <w:marLeft w:val="0"/>
              <w:marRight w:val="0"/>
              <w:marTop w:val="0"/>
              <w:marBottom w:val="0"/>
              <w:divBdr>
                <w:top w:val="none" w:sz="0" w:space="0" w:color="auto"/>
                <w:left w:val="none" w:sz="0" w:space="0" w:color="auto"/>
                <w:bottom w:val="none" w:sz="0" w:space="0" w:color="auto"/>
                <w:right w:val="none" w:sz="0" w:space="0" w:color="auto"/>
              </w:divBdr>
            </w:div>
            <w:div w:id="327251273">
              <w:marLeft w:val="0"/>
              <w:marRight w:val="0"/>
              <w:marTop w:val="0"/>
              <w:marBottom w:val="0"/>
              <w:divBdr>
                <w:top w:val="none" w:sz="0" w:space="0" w:color="auto"/>
                <w:left w:val="none" w:sz="0" w:space="0" w:color="auto"/>
                <w:bottom w:val="none" w:sz="0" w:space="0" w:color="auto"/>
                <w:right w:val="none" w:sz="0" w:space="0" w:color="auto"/>
              </w:divBdr>
            </w:div>
            <w:div w:id="379987524">
              <w:marLeft w:val="0"/>
              <w:marRight w:val="0"/>
              <w:marTop w:val="0"/>
              <w:marBottom w:val="0"/>
              <w:divBdr>
                <w:top w:val="none" w:sz="0" w:space="0" w:color="auto"/>
                <w:left w:val="none" w:sz="0" w:space="0" w:color="auto"/>
                <w:bottom w:val="none" w:sz="0" w:space="0" w:color="auto"/>
                <w:right w:val="none" w:sz="0" w:space="0" w:color="auto"/>
              </w:divBdr>
            </w:div>
            <w:div w:id="608853438">
              <w:marLeft w:val="0"/>
              <w:marRight w:val="0"/>
              <w:marTop w:val="0"/>
              <w:marBottom w:val="0"/>
              <w:divBdr>
                <w:top w:val="none" w:sz="0" w:space="0" w:color="auto"/>
                <w:left w:val="none" w:sz="0" w:space="0" w:color="auto"/>
                <w:bottom w:val="none" w:sz="0" w:space="0" w:color="auto"/>
                <w:right w:val="none" w:sz="0" w:space="0" w:color="auto"/>
              </w:divBdr>
            </w:div>
            <w:div w:id="1823615198">
              <w:marLeft w:val="0"/>
              <w:marRight w:val="0"/>
              <w:marTop w:val="0"/>
              <w:marBottom w:val="0"/>
              <w:divBdr>
                <w:top w:val="none" w:sz="0" w:space="0" w:color="auto"/>
                <w:left w:val="none" w:sz="0" w:space="0" w:color="auto"/>
                <w:bottom w:val="none" w:sz="0" w:space="0" w:color="auto"/>
                <w:right w:val="none" w:sz="0" w:space="0" w:color="auto"/>
              </w:divBdr>
            </w:div>
            <w:div w:id="1939874940">
              <w:marLeft w:val="0"/>
              <w:marRight w:val="0"/>
              <w:marTop w:val="0"/>
              <w:marBottom w:val="0"/>
              <w:divBdr>
                <w:top w:val="none" w:sz="0" w:space="0" w:color="auto"/>
                <w:left w:val="none" w:sz="0" w:space="0" w:color="auto"/>
                <w:bottom w:val="none" w:sz="0" w:space="0" w:color="auto"/>
                <w:right w:val="none" w:sz="0" w:space="0" w:color="auto"/>
              </w:divBdr>
            </w:div>
            <w:div w:id="1236359585">
              <w:marLeft w:val="0"/>
              <w:marRight w:val="0"/>
              <w:marTop w:val="0"/>
              <w:marBottom w:val="0"/>
              <w:divBdr>
                <w:top w:val="none" w:sz="0" w:space="0" w:color="auto"/>
                <w:left w:val="none" w:sz="0" w:space="0" w:color="auto"/>
                <w:bottom w:val="none" w:sz="0" w:space="0" w:color="auto"/>
                <w:right w:val="none" w:sz="0" w:space="0" w:color="auto"/>
              </w:divBdr>
            </w:div>
            <w:div w:id="715396105">
              <w:marLeft w:val="0"/>
              <w:marRight w:val="0"/>
              <w:marTop w:val="0"/>
              <w:marBottom w:val="0"/>
              <w:divBdr>
                <w:top w:val="none" w:sz="0" w:space="0" w:color="auto"/>
                <w:left w:val="none" w:sz="0" w:space="0" w:color="auto"/>
                <w:bottom w:val="none" w:sz="0" w:space="0" w:color="auto"/>
                <w:right w:val="none" w:sz="0" w:space="0" w:color="auto"/>
              </w:divBdr>
            </w:div>
            <w:div w:id="731973162">
              <w:marLeft w:val="0"/>
              <w:marRight w:val="0"/>
              <w:marTop w:val="0"/>
              <w:marBottom w:val="0"/>
              <w:divBdr>
                <w:top w:val="none" w:sz="0" w:space="0" w:color="auto"/>
                <w:left w:val="none" w:sz="0" w:space="0" w:color="auto"/>
                <w:bottom w:val="none" w:sz="0" w:space="0" w:color="auto"/>
                <w:right w:val="none" w:sz="0" w:space="0" w:color="auto"/>
              </w:divBdr>
            </w:div>
            <w:div w:id="282082351">
              <w:marLeft w:val="0"/>
              <w:marRight w:val="0"/>
              <w:marTop w:val="0"/>
              <w:marBottom w:val="0"/>
              <w:divBdr>
                <w:top w:val="none" w:sz="0" w:space="0" w:color="auto"/>
                <w:left w:val="none" w:sz="0" w:space="0" w:color="auto"/>
                <w:bottom w:val="none" w:sz="0" w:space="0" w:color="auto"/>
                <w:right w:val="none" w:sz="0" w:space="0" w:color="auto"/>
              </w:divBdr>
            </w:div>
            <w:div w:id="1874994634">
              <w:marLeft w:val="0"/>
              <w:marRight w:val="0"/>
              <w:marTop w:val="0"/>
              <w:marBottom w:val="0"/>
              <w:divBdr>
                <w:top w:val="none" w:sz="0" w:space="0" w:color="auto"/>
                <w:left w:val="none" w:sz="0" w:space="0" w:color="auto"/>
                <w:bottom w:val="none" w:sz="0" w:space="0" w:color="auto"/>
                <w:right w:val="none" w:sz="0" w:space="0" w:color="auto"/>
              </w:divBdr>
            </w:div>
            <w:div w:id="1295138484">
              <w:marLeft w:val="0"/>
              <w:marRight w:val="0"/>
              <w:marTop w:val="0"/>
              <w:marBottom w:val="0"/>
              <w:divBdr>
                <w:top w:val="none" w:sz="0" w:space="0" w:color="auto"/>
                <w:left w:val="none" w:sz="0" w:space="0" w:color="auto"/>
                <w:bottom w:val="none" w:sz="0" w:space="0" w:color="auto"/>
                <w:right w:val="none" w:sz="0" w:space="0" w:color="auto"/>
              </w:divBdr>
            </w:div>
            <w:div w:id="325327108">
              <w:marLeft w:val="0"/>
              <w:marRight w:val="0"/>
              <w:marTop w:val="0"/>
              <w:marBottom w:val="0"/>
              <w:divBdr>
                <w:top w:val="none" w:sz="0" w:space="0" w:color="auto"/>
                <w:left w:val="none" w:sz="0" w:space="0" w:color="auto"/>
                <w:bottom w:val="none" w:sz="0" w:space="0" w:color="auto"/>
                <w:right w:val="none" w:sz="0" w:space="0" w:color="auto"/>
              </w:divBdr>
            </w:div>
            <w:div w:id="1288506713">
              <w:marLeft w:val="0"/>
              <w:marRight w:val="0"/>
              <w:marTop w:val="0"/>
              <w:marBottom w:val="0"/>
              <w:divBdr>
                <w:top w:val="none" w:sz="0" w:space="0" w:color="auto"/>
                <w:left w:val="none" w:sz="0" w:space="0" w:color="auto"/>
                <w:bottom w:val="none" w:sz="0" w:space="0" w:color="auto"/>
                <w:right w:val="none" w:sz="0" w:space="0" w:color="auto"/>
              </w:divBdr>
            </w:div>
            <w:div w:id="409237642">
              <w:marLeft w:val="0"/>
              <w:marRight w:val="0"/>
              <w:marTop w:val="0"/>
              <w:marBottom w:val="0"/>
              <w:divBdr>
                <w:top w:val="none" w:sz="0" w:space="0" w:color="auto"/>
                <w:left w:val="none" w:sz="0" w:space="0" w:color="auto"/>
                <w:bottom w:val="none" w:sz="0" w:space="0" w:color="auto"/>
                <w:right w:val="none" w:sz="0" w:space="0" w:color="auto"/>
              </w:divBdr>
            </w:div>
            <w:div w:id="1917086646">
              <w:marLeft w:val="0"/>
              <w:marRight w:val="0"/>
              <w:marTop w:val="0"/>
              <w:marBottom w:val="0"/>
              <w:divBdr>
                <w:top w:val="none" w:sz="0" w:space="0" w:color="auto"/>
                <w:left w:val="none" w:sz="0" w:space="0" w:color="auto"/>
                <w:bottom w:val="none" w:sz="0" w:space="0" w:color="auto"/>
                <w:right w:val="none" w:sz="0" w:space="0" w:color="auto"/>
              </w:divBdr>
            </w:div>
            <w:div w:id="1017385367">
              <w:marLeft w:val="0"/>
              <w:marRight w:val="0"/>
              <w:marTop w:val="0"/>
              <w:marBottom w:val="0"/>
              <w:divBdr>
                <w:top w:val="none" w:sz="0" w:space="0" w:color="auto"/>
                <w:left w:val="none" w:sz="0" w:space="0" w:color="auto"/>
                <w:bottom w:val="none" w:sz="0" w:space="0" w:color="auto"/>
                <w:right w:val="none" w:sz="0" w:space="0" w:color="auto"/>
              </w:divBdr>
            </w:div>
            <w:div w:id="1537304985">
              <w:marLeft w:val="0"/>
              <w:marRight w:val="0"/>
              <w:marTop w:val="0"/>
              <w:marBottom w:val="0"/>
              <w:divBdr>
                <w:top w:val="none" w:sz="0" w:space="0" w:color="auto"/>
                <w:left w:val="none" w:sz="0" w:space="0" w:color="auto"/>
                <w:bottom w:val="none" w:sz="0" w:space="0" w:color="auto"/>
                <w:right w:val="none" w:sz="0" w:space="0" w:color="auto"/>
              </w:divBdr>
            </w:div>
            <w:div w:id="1086419427">
              <w:marLeft w:val="0"/>
              <w:marRight w:val="0"/>
              <w:marTop w:val="0"/>
              <w:marBottom w:val="0"/>
              <w:divBdr>
                <w:top w:val="none" w:sz="0" w:space="0" w:color="auto"/>
                <w:left w:val="none" w:sz="0" w:space="0" w:color="auto"/>
                <w:bottom w:val="none" w:sz="0" w:space="0" w:color="auto"/>
                <w:right w:val="none" w:sz="0" w:space="0" w:color="auto"/>
              </w:divBdr>
            </w:div>
            <w:div w:id="951866168">
              <w:marLeft w:val="0"/>
              <w:marRight w:val="0"/>
              <w:marTop w:val="0"/>
              <w:marBottom w:val="0"/>
              <w:divBdr>
                <w:top w:val="none" w:sz="0" w:space="0" w:color="auto"/>
                <w:left w:val="none" w:sz="0" w:space="0" w:color="auto"/>
                <w:bottom w:val="none" w:sz="0" w:space="0" w:color="auto"/>
                <w:right w:val="none" w:sz="0" w:space="0" w:color="auto"/>
              </w:divBdr>
            </w:div>
            <w:div w:id="960308493">
              <w:marLeft w:val="0"/>
              <w:marRight w:val="0"/>
              <w:marTop w:val="0"/>
              <w:marBottom w:val="0"/>
              <w:divBdr>
                <w:top w:val="none" w:sz="0" w:space="0" w:color="auto"/>
                <w:left w:val="none" w:sz="0" w:space="0" w:color="auto"/>
                <w:bottom w:val="none" w:sz="0" w:space="0" w:color="auto"/>
                <w:right w:val="none" w:sz="0" w:space="0" w:color="auto"/>
              </w:divBdr>
            </w:div>
            <w:div w:id="2023316220">
              <w:marLeft w:val="0"/>
              <w:marRight w:val="0"/>
              <w:marTop w:val="0"/>
              <w:marBottom w:val="0"/>
              <w:divBdr>
                <w:top w:val="none" w:sz="0" w:space="0" w:color="auto"/>
                <w:left w:val="none" w:sz="0" w:space="0" w:color="auto"/>
                <w:bottom w:val="none" w:sz="0" w:space="0" w:color="auto"/>
                <w:right w:val="none" w:sz="0" w:space="0" w:color="auto"/>
              </w:divBdr>
            </w:div>
            <w:div w:id="382144134">
              <w:marLeft w:val="0"/>
              <w:marRight w:val="0"/>
              <w:marTop w:val="0"/>
              <w:marBottom w:val="0"/>
              <w:divBdr>
                <w:top w:val="none" w:sz="0" w:space="0" w:color="auto"/>
                <w:left w:val="none" w:sz="0" w:space="0" w:color="auto"/>
                <w:bottom w:val="none" w:sz="0" w:space="0" w:color="auto"/>
                <w:right w:val="none" w:sz="0" w:space="0" w:color="auto"/>
              </w:divBdr>
            </w:div>
            <w:div w:id="851647415">
              <w:marLeft w:val="0"/>
              <w:marRight w:val="0"/>
              <w:marTop w:val="0"/>
              <w:marBottom w:val="0"/>
              <w:divBdr>
                <w:top w:val="none" w:sz="0" w:space="0" w:color="auto"/>
                <w:left w:val="none" w:sz="0" w:space="0" w:color="auto"/>
                <w:bottom w:val="none" w:sz="0" w:space="0" w:color="auto"/>
                <w:right w:val="none" w:sz="0" w:space="0" w:color="auto"/>
              </w:divBdr>
            </w:div>
            <w:div w:id="1100565064">
              <w:marLeft w:val="0"/>
              <w:marRight w:val="0"/>
              <w:marTop w:val="0"/>
              <w:marBottom w:val="0"/>
              <w:divBdr>
                <w:top w:val="none" w:sz="0" w:space="0" w:color="auto"/>
                <w:left w:val="none" w:sz="0" w:space="0" w:color="auto"/>
                <w:bottom w:val="none" w:sz="0" w:space="0" w:color="auto"/>
                <w:right w:val="none" w:sz="0" w:space="0" w:color="auto"/>
              </w:divBdr>
            </w:div>
            <w:div w:id="1241526232">
              <w:marLeft w:val="0"/>
              <w:marRight w:val="0"/>
              <w:marTop w:val="0"/>
              <w:marBottom w:val="0"/>
              <w:divBdr>
                <w:top w:val="none" w:sz="0" w:space="0" w:color="auto"/>
                <w:left w:val="none" w:sz="0" w:space="0" w:color="auto"/>
                <w:bottom w:val="none" w:sz="0" w:space="0" w:color="auto"/>
                <w:right w:val="none" w:sz="0" w:space="0" w:color="auto"/>
              </w:divBdr>
            </w:div>
            <w:div w:id="2029941566">
              <w:marLeft w:val="0"/>
              <w:marRight w:val="0"/>
              <w:marTop w:val="0"/>
              <w:marBottom w:val="0"/>
              <w:divBdr>
                <w:top w:val="none" w:sz="0" w:space="0" w:color="auto"/>
                <w:left w:val="none" w:sz="0" w:space="0" w:color="auto"/>
                <w:bottom w:val="none" w:sz="0" w:space="0" w:color="auto"/>
                <w:right w:val="none" w:sz="0" w:space="0" w:color="auto"/>
              </w:divBdr>
            </w:div>
            <w:div w:id="1203133302">
              <w:marLeft w:val="0"/>
              <w:marRight w:val="0"/>
              <w:marTop w:val="0"/>
              <w:marBottom w:val="0"/>
              <w:divBdr>
                <w:top w:val="none" w:sz="0" w:space="0" w:color="auto"/>
                <w:left w:val="none" w:sz="0" w:space="0" w:color="auto"/>
                <w:bottom w:val="none" w:sz="0" w:space="0" w:color="auto"/>
                <w:right w:val="none" w:sz="0" w:space="0" w:color="auto"/>
              </w:divBdr>
            </w:div>
            <w:div w:id="1810898088">
              <w:marLeft w:val="0"/>
              <w:marRight w:val="0"/>
              <w:marTop w:val="0"/>
              <w:marBottom w:val="0"/>
              <w:divBdr>
                <w:top w:val="none" w:sz="0" w:space="0" w:color="auto"/>
                <w:left w:val="none" w:sz="0" w:space="0" w:color="auto"/>
                <w:bottom w:val="none" w:sz="0" w:space="0" w:color="auto"/>
                <w:right w:val="none" w:sz="0" w:space="0" w:color="auto"/>
              </w:divBdr>
            </w:div>
            <w:div w:id="1569918830">
              <w:marLeft w:val="0"/>
              <w:marRight w:val="0"/>
              <w:marTop w:val="0"/>
              <w:marBottom w:val="0"/>
              <w:divBdr>
                <w:top w:val="none" w:sz="0" w:space="0" w:color="auto"/>
                <w:left w:val="none" w:sz="0" w:space="0" w:color="auto"/>
                <w:bottom w:val="none" w:sz="0" w:space="0" w:color="auto"/>
                <w:right w:val="none" w:sz="0" w:space="0" w:color="auto"/>
              </w:divBdr>
            </w:div>
            <w:div w:id="1948149365">
              <w:marLeft w:val="0"/>
              <w:marRight w:val="0"/>
              <w:marTop w:val="0"/>
              <w:marBottom w:val="0"/>
              <w:divBdr>
                <w:top w:val="none" w:sz="0" w:space="0" w:color="auto"/>
                <w:left w:val="none" w:sz="0" w:space="0" w:color="auto"/>
                <w:bottom w:val="none" w:sz="0" w:space="0" w:color="auto"/>
                <w:right w:val="none" w:sz="0" w:space="0" w:color="auto"/>
              </w:divBdr>
            </w:div>
            <w:div w:id="827594891">
              <w:marLeft w:val="0"/>
              <w:marRight w:val="0"/>
              <w:marTop w:val="0"/>
              <w:marBottom w:val="0"/>
              <w:divBdr>
                <w:top w:val="none" w:sz="0" w:space="0" w:color="auto"/>
                <w:left w:val="none" w:sz="0" w:space="0" w:color="auto"/>
                <w:bottom w:val="none" w:sz="0" w:space="0" w:color="auto"/>
                <w:right w:val="none" w:sz="0" w:space="0" w:color="auto"/>
              </w:divBdr>
            </w:div>
            <w:div w:id="696853945">
              <w:marLeft w:val="0"/>
              <w:marRight w:val="0"/>
              <w:marTop w:val="0"/>
              <w:marBottom w:val="0"/>
              <w:divBdr>
                <w:top w:val="none" w:sz="0" w:space="0" w:color="auto"/>
                <w:left w:val="none" w:sz="0" w:space="0" w:color="auto"/>
                <w:bottom w:val="none" w:sz="0" w:space="0" w:color="auto"/>
                <w:right w:val="none" w:sz="0" w:space="0" w:color="auto"/>
              </w:divBdr>
            </w:div>
            <w:div w:id="1152869013">
              <w:marLeft w:val="0"/>
              <w:marRight w:val="0"/>
              <w:marTop w:val="0"/>
              <w:marBottom w:val="0"/>
              <w:divBdr>
                <w:top w:val="none" w:sz="0" w:space="0" w:color="auto"/>
                <w:left w:val="none" w:sz="0" w:space="0" w:color="auto"/>
                <w:bottom w:val="none" w:sz="0" w:space="0" w:color="auto"/>
                <w:right w:val="none" w:sz="0" w:space="0" w:color="auto"/>
              </w:divBdr>
            </w:div>
            <w:div w:id="649023020">
              <w:marLeft w:val="0"/>
              <w:marRight w:val="0"/>
              <w:marTop w:val="0"/>
              <w:marBottom w:val="0"/>
              <w:divBdr>
                <w:top w:val="none" w:sz="0" w:space="0" w:color="auto"/>
                <w:left w:val="none" w:sz="0" w:space="0" w:color="auto"/>
                <w:bottom w:val="none" w:sz="0" w:space="0" w:color="auto"/>
                <w:right w:val="none" w:sz="0" w:space="0" w:color="auto"/>
              </w:divBdr>
            </w:div>
            <w:div w:id="126512506">
              <w:marLeft w:val="0"/>
              <w:marRight w:val="0"/>
              <w:marTop w:val="0"/>
              <w:marBottom w:val="0"/>
              <w:divBdr>
                <w:top w:val="none" w:sz="0" w:space="0" w:color="auto"/>
                <w:left w:val="none" w:sz="0" w:space="0" w:color="auto"/>
                <w:bottom w:val="none" w:sz="0" w:space="0" w:color="auto"/>
                <w:right w:val="none" w:sz="0" w:space="0" w:color="auto"/>
              </w:divBdr>
            </w:div>
            <w:div w:id="2106538375">
              <w:marLeft w:val="0"/>
              <w:marRight w:val="0"/>
              <w:marTop w:val="0"/>
              <w:marBottom w:val="0"/>
              <w:divBdr>
                <w:top w:val="none" w:sz="0" w:space="0" w:color="auto"/>
                <w:left w:val="none" w:sz="0" w:space="0" w:color="auto"/>
                <w:bottom w:val="none" w:sz="0" w:space="0" w:color="auto"/>
                <w:right w:val="none" w:sz="0" w:space="0" w:color="auto"/>
              </w:divBdr>
            </w:div>
            <w:div w:id="149103809">
              <w:marLeft w:val="0"/>
              <w:marRight w:val="0"/>
              <w:marTop w:val="0"/>
              <w:marBottom w:val="0"/>
              <w:divBdr>
                <w:top w:val="none" w:sz="0" w:space="0" w:color="auto"/>
                <w:left w:val="none" w:sz="0" w:space="0" w:color="auto"/>
                <w:bottom w:val="none" w:sz="0" w:space="0" w:color="auto"/>
                <w:right w:val="none" w:sz="0" w:space="0" w:color="auto"/>
              </w:divBdr>
            </w:div>
            <w:div w:id="285046364">
              <w:marLeft w:val="0"/>
              <w:marRight w:val="0"/>
              <w:marTop w:val="0"/>
              <w:marBottom w:val="0"/>
              <w:divBdr>
                <w:top w:val="none" w:sz="0" w:space="0" w:color="auto"/>
                <w:left w:val="none" w:sz="0" w:space="0" w:color="auto"/>
                <w:bottom w:val="none" w:sz="0" w:space="0" w:color="auto"/>
                <w:right w:val="none" w:sz="0" w:space="0" w:color="auto"/>
              </w:divBdr>
            </w:div>
            <w:div w:id="1326282479">
              <w:marLeft w:val="0"/>
              <w:marRight w:val="0"/>
              <w:marTop w:val="0"/>
              <w:marBottom w:val="0"/>
              <w:divBdr>
                <w:top w:val="none" w:sz="0" w:space="0" w:color="auto"/>
                <w:left w:val="none" w:sz="0" w:space="0" w:color="auto"/>
                <w:bottom w:val="none" w:sz="0" w:space="0" w:color="auto"/>
                <w:right w:val="none" w:sz="0" w:space="0" w:color="auto"/>
              </w:divBdr>
            </w:div>
            <w:div w:id="1381906144">
              <w:marLeft w:val="0"/>
              <w:marRight w:val="0"/>
              <w:marTop w:val="0"/>
              <w:marBottom w:val="0"/>
              <w:divBdr>
                <w:top w:val="none" w:sz="0" w:space="0" w:color="auto"/>
                <w:left w:val="none" w:sz="0" w:space="0" w:color="auto"/>
                <w:bottom w:val="none" w:sz="0" w:space="0" w:color="auto"/>
                <w:right w:val="none" w:sz="0" w:space="0" w:color="auto"/>
              </w:divBdr>
            </w:div>
            <w:div w:id="919942714">
              <w:marLeft w:val="0"/>
              <w:marRight w:val="0"/>
              <w:marTop w:val="0"/>
              <w:marBottom w:val="0"/>
              <w:divBdr>
                <w:top w:val="none" w:sz="0" w:space="0" w:color="auto"/>
                <w:left w:val="none" w:sz="0" w:space="0" w:color="auto"/>
                <w:bottom w:val="none" w:sz="0" w:space="0" w:color="auto"/>
                <w:right w:val="none" w:sz="0" w:space="0" w:color="auto"/>
              </w:divBdr>
            </w:div>
            <w:div w:id="1799452671">
              <w:marLeft w:val="0"/>
              <w:marRight w:val="0"/>
              <w:marTop w:val="0"/>
              <w:marBottom w:val="0"/>
              <w:divBdr>
                <w:top w:val="none" w:sz="0" w:space="0" w:color="auto"/>
                <w:left w:val="none" w:sz="0" w:space="0" w:color="auto"/>
                <w:bottom w:val="none" w:sz="0" w:space="0" w:color="auto"/>
                <w:right w:val="none" w:sz="0" w:space="0" w:color="auto"/>
              </w:divBdr>
            </w:div>
            <w:div w:id="569925244">
              <w:marLeft w:val="0"/>
              <w:marRight w:val="0"/>
              <w:marTop w:val="0"/>
              <w:marBottom w:val="0"/>
              <w:divBdr>
                <w:top w:val="none" w:sz="0" w:space="0" w:color="auto"/>
                <w:left w:val="none" w:sz="0" w:space="0" w:color="auto"/>
                <w:bottom w:val="none" w:sz="0" w:space="0" w:color="auto"/>
                <w:right w:val="none" w:sz="0" w:space="0" w:color="auto"/>
              </w:divBdr>
            </w:div>
            <w:div w:id="1518882255">
              <w:marLeft w:val="0"/>
              <w:marRight w:val="0"/>
              <w:marTop w:val="0"/>
              <w:marBottom w:val="0"/>
              <w:divBdr>
                <w:top w:val="none" w:sz="0" w:space="0" w:color="auto"/>
                <w:left w:val="none" w:sz="0" w:space="0" w:color="auto"/>
                <w:bottom w:val="none" w:sz="0" w:space="0" w:color="auto"/>
                <w:right w:val="none" w:sz="0" w:space="0" w:color="auto"/>
              </w:divBdr>
            </w:div>
            <w:div w:id="631248926">
              <w:marLeft w:val="0"/>
              <w:marRight w:val="0"/>
              <w:marTop w:val="0"/>
              <w:marBottom w:val="0"/>
              <w:divBdr>
                <w:top w:val="none" w:sz="0" w:space="0" w:color="auto"/>
                <w:left w:val="none" w:sz="0" w:space="0" w:color="auto"/>
                <w:bottom w:val="none" w:sz="0" w:space="0" w:color="auto"/>
                <w:right w:val="none" w:sz="0" w:space="0" w:color="auto"/>
              </w:divBdr>
            </w:div>
            <w:div w:id="1199506609">
              <w:marLeft w:val="0"/>
              <w:marRight w:val="0"/>
              <w:marTop w:val="0"/>
              <w:marBottom w:val="0"/>
              <w:divBdr>
                <w:top w:val="none" w:sz="0" w:space="0" w:color="auto"/>
                <w:left w:val="none" w:sz="0" w:space="0" w:color="auto"/>
                <w:bottom w:val="none" w:sz="0" w:space="0" w:color="auto"/>
                <w:right w:val="none" w:sz="0" w:space="0" w:color="auto"/>
              </w:divBdr>
            </w:div>
            <w:div w:id="351035442">
              <w:marLeft w:val="0"/>
              <w:marRight w:val="0"/>
              <w:marTop w:val="0"/>
              <w:marBottom w:val="0"/>
              <w:divBdr>
                <w:top w:val="none" w:sz="0" w:space="0" w:color="auto"/>
                <w:left w:val="none" w:sz="0" w:space="0" w:color="auto"/>
                <w:bottom w:val="none" w:sz="0" w:space="0" w:color="auto"/>
                <w:right w:val="none" w:sz="0" w:space="0" w:color="auto"/>
              </w:divBdr>
            </w:div>
            <w:div w:id="49769723">
              <w:marLeft w:val="0"/>
              <w:marRight w:val="0"/>
              <w:marTop w:val="0"/>
              <w:marBottom w:val="0"/>
              <w:divBdr>
                <w:top w:val="none" w:sz="0" w:space="0" w:color="auto"/>
                <w:left w:val="none" w:sz="0" w:space="0" w:color="auto"/>
                <w:bottom w:val="none" w:sz="0" w:space="0" w:color="auto"/>
                <w:right w:val="none" w:sz="0" w:space="0" w:color="auto"/>
              </w:divBdr>
            </w:div>
            <w:div w:id="2818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60980939">
      <w:bodyDiv w:val="1"/>
      <w:marLeft w:val="0"/>
      <w:marRight w:val="0"/>
      <w:marTop w:val="0"/>
      <w:marBottom w:val="0"/>
      <w:divBdr>
        <w:top w:val="none" w:sz="0" w:space="0" w:color="auto"/>
        <w:left w:val="none" w:sz="0" w:space="0" w:color="auto"/>
        <w:bottom w:val="none" w:sz="0" w:space="0" w:color="auto"/>
        <w:right w:val="none" w:sz="0" w:space="0" w:color="auto"/>
      </w:divBdr>
      <w:divsChild>
        <w:div w:id="17125002">
          <w:marLeft w:val="480"/>
          <w:marRight w:val="0"/>
          <w:marTop w:val="0"/>
          <w:marBottom w:val="0"/>
          <w:divBdr>
            <w:top w:val="none" w:sz="0" w:space="0" w:color="auto"/>
            <w:left w:val="none" w:sz="0" w:space="0" w:color="auto"/>
            <w:bottom w:val="none" w:sz="0" w:space="0" w:color="auto"/>
            <w:right w:val="none" w:sz="0" w:space="0" w:color="auto"/>
          </w:divBdr>
        </w:div>
        <w:div w:id="536549625">
          <w:marLeft w:val="480"/>
          <w:marRight w:val="0"/>
          <w:marTop w:val="0"/>
          <w:marBottom w:val="0"/>
          <w:divBdr>
            <w:top w:val="none" w:sz="0" w:space="0" w:color="auto"/>
            <w:left w:val="none" w:sz="0" w:space="0" w:color="auto"/>
            <w:bottom w:val="none" w:sz="0" w:space="0" w:color="auto"/>
            <w:right w:val="none" w:sz="0" w:space="0" w:color="auto"/>
          </w:divBdr>
        </w:div>
        <w:div w:id="91630759">
          <w:marLeft w:val="480"/>
          <w:marRight w:val="0"/>
          <w:marTop w:val="0"/>
          <w:marBottom w:val="0"/>
          <w:divBdr>
            <w:top w:val="none" w:sz="0" w:space="0" w:color="auto"/>
            <w:left w:val="none" w:sz="0" w:space="0" w:color="auto"/>
            <w:bottom w:val="none" w:sz="0" w:space="0" w:color="auto"/>
            <w:right w:val="none" w:sz="0" w:space="0" w:color="auto"/>
          </w:divBdr>
        </w:div>
        <w:div w:id="689061729">
          <w:marLeft w:val="480"/>
          <w:marRight w:val="0"/>
          <w:marTop w:val="0"/>
          <w:marBottom w:val="0"/>
          <w:divBdr>
            <w:top w:val="none" w:sz="0" w:space="0" w:color="auto"/>
            <w:left w:val="none" w:sz="0" w:space="0" w:color="auto"/>
            <w:bottom w:val="none" w:sz="0" w:space="0" w:color="auto"/>
            <w:right w:val="none" w:sz="0" w:space="0" w:color="auto"/>
          </w:divBdr>
        </w:div>
        <w:div w:id="231739230">
          <w:marLeft w:val="480"/>
          <w:marRight w:val="0"/>
          <w:marTop w:val="0"/>
          <w:marBottom w:val="0"/>
          <w:divBdr>
            <w:top w:val="none" w:sz="0" w:space="0" w:color="auto"/>
            <w:left w:val="none" w:sz="0" w:space="0" w:color="auto"/>
            <w:bottom w:val="none" w:sz="0" w:space="0" w:color="auto"/>
            <w:right w:val="none" w:sz="0" w:space="0" w:color="auto"/>
          </w:divBdr>
        </w:div>
        <w:div w:id="682517796">
          <w:marLeft w:val="480"/>
          <w:marRight w:val="0"/>
          <w:marTop w:val="0"/>
          <w:marBottom w:val="0"/>
          <w:divBdr>
            <w:top w:val="none" w:sz="0" w:space="0" w:color="auto"/>
            <w:left w:val="none" w:sz="0" w:space="0" w:color="auto"/>
            <w:bottom w:val="none" w:sz="0" w:space="0" w:color="auto"/>
            <w:right w:val="none" w:sz="0" w:space="0" w:color="auto"/>
          </w:divBdr>
        </w:div>
        <w:div w:id="928543397">
          <w:marLeft w:val="480"/>
          <w:marRight w:val="0"/>
          <w:marTop w:val="0"/>
          <w:marBottom w:val="0"/>
          <w:divBdr>
            <w:top w:val="none" w:sz="0" w:space="0" w:color="auto"/>
            <w:left w:val="none" w:sz="0" w:space="0" w:color="auto"/>
            <w:bottom w:val="none" w:sz="0" w:space="0" w:color="auto"/>
            <w:right w:val="none" w:sz="0" w:space="0" w:color="auto"/>
          </w:divBdr>
        </w:div>
        <w:div w:id="1489009819">
          <w:marLeft w:val="480"/>
          <w:marRight w:val="0"/>
          <w:marTop w:val="0"/>
          <w:marBottom w:val="0"/>
          <w:divBdr>
            <w:top w:val="none" w:sz="0" w:space="0" w:color="auto"/>
            <w:left w:val="none" w:sz="0" w:space="0" w:color="auto"/>
            <w:bottom w:val="none" w:sz="0" w:space="0" w:color="auto"/>
            <w:right w:val="none" w:sz="0" w:space="0" w:color="auto"/>
          </w:divBdr>
        </w:div>
        <w:div w:id="2060585851">
          <w:marLeft w:val="480"/>
          <w:marRight w:val="0"/>
          <w:marTop w:val="0"/>
          <w:marBottom w:val="0"/>
          <w:divBdr>
            <w:top w:val="none" w:sz="0" w:space="0" w:color="auto"/>
            <w:left w:val="none" w:sz="0" w:space="0" w:color="auto"/>
            <w:bottom w:val="none" w:sz="0" w:space="0" w:color="auto"/>
            <w:right w:val="none" w:sz="0" w:space="0" w:color="auto"/>
          </w:divBdr>
        </w:div>
        <w:div w:id="1962568435">
          <w:marLeft w:val="480"/>
          <w:marRight w:val="0"/>
          <w:marTop w:val="0"/>
          <w:marBottom w:val="0"/>
          <w:divBdr>
            <w:top w:val="none" w:sz="0" w:space="0" w:color="auto"/>
            <w:left w:val="none" w:sz="0" w:space="0" w:color="auto"/>
            <w:bottom w:val="none" w:sz="0" w:space="0" w:color="auto"/>
            <w:right w:val="none" w:sz="0" w:space="0" w:color="auto"/>
          </w:divBdr>
        </w:div>
        <w:div w:id="321859304">
          <w:marLeft w:val="480"/>
          <w:marRight w:val="0"/>
          <w:marTop w:val="0"/>
          <w:marBottom w:val="0"/>
          <w:divBdr>
            <w:top w:val="none" w:sz="0" w:space="0" w:color="auto"/>
            <w:left w:val="none" w:sz="0" w:space="0" w:color="auto"/>
            <w:bottom w:val="none" w:sz="0" w:space="0" w:color="auto"/>
            <w:right w:val="none" w:sz="0" w:space="0" w:color="auto"/>
          </w:divBdr>
        </w:div>
        <w:div w:id="484977791">
          <w:marLeft w:val="480"/>
          <w:marRight w:val="0"/>
          <w:marTop w:val="0"/>
          <w:marBottom w:val="0"/>
          <w:divBdr>
            <w:top w:val="none" w:sz="0" w:space="0" w:color="auto"/>
            <w:left w:val="none" w:sz="0" w:space="0" w:color="auto"/>
            <w:bottom w:val="none" w:sz="0" w:space="0" w:color="auto"/>
            <w:right w:val="none" w:sz="0" w:space="0" w:color="auto"/>
          </w:divBdr>
        </w:div>
        <w:div w:id="549535201">
          <w:marLeft w:val="480"/>
          <w:marRight w:val="0"/>
          <w:marTop w:val="0"/>
          <w:marBottom w:val="0"/>
          <w:divBdr>
            <w:top w:val="none" w:sz="0" w:space="0" w:color="auto"/>
            <w:left w:val="none" w:sz="0" w:space="0" w:color="auto"/>
            <w:bottom w:val="none" w:sz="0" w:space="0" w:color="auto"/>
            <w:right w:val="none" w:sz="0" w:space="0" w:color="auto"/>
          </w:divBdr>
        </w:div>
        <w:div w:id="1974946467">
          <w:marLeft w:val="480"/>
          <w:marRight w:val="0"/>
          <w:marTop w:val="0"/>
          <w:marBottom w:val="0"/>
          <w:divBdr>
            <w:top w:val="none" w:sz="0" w:space="0" w:color="auto"/>
            <w:left w:val="none" w:sz="0" w:space="0" w:color="auto"/>
            <w:bottom w:val="none" w:sz="0" w:space="0" w:color="auto"/>
            <w:right w:val="none" w:sz="0" w:space="0" w:color="auto"/>
          </w:divBdr>
        </w:div>
        <w:div w:id="1581020160">
          <w:marLeft w:val="480"/>
          <w:marRight w:val="0"/>
          <w:marTop w:val="0"/>
          <w:marBottom w:val="0"/>
          <w:divBdr>
            <w:top w:val="none" w:sz="0" w:space="0" w:color="auto"/>
            <w:left w:val="none" w:sz="0" w:space="0" w:color="auto"/>
            <w:bottom w:val="none" w:sz="0" w:space="0" w:color="auto"/>
            <w:right w:val="none" w:sz="0" w:space="0" w:color="auto"/>
          </w:divBdr>
        </w:div>
        <w:div w:id="1081608380">
          <w:marLeft w:val="480"/>
          <w:marRight w:val="0"/>
          <w:marTop w:val="0"/>
          <w:marBottom w:val="0"/>
          <w:divBdr>
            <w:top w:val="none" w:sz="0" w:space="0" w:color="auto"/>
            <w:left w:val="none" w:sz="0" w:space="0" w:color="auto"/>
            <w:bottom w:val="none" w:sz="0" w:space="0" w:color="auto"/>
            <w:right w:val="none" w:sz="0" w:space="0" w:color="auto"/>
          </w:divBdr>
        </w:div>
        <w:div w:id="358892935">
          <w:marLeft w:val="480"/>
          <w:marRight w:val="0"/>
          <w:marTop w:val="0"/>
          <w:marBottom w:val="0"/>
          <w:divBdr>
            <w:top w:val="none" w:sz="0" w:space="0" w:color="auto"/>
            <w:left w:val="none" w:sz="0" w:space="0" w:color="auto"/>
            <w:bottom w:val="none" w:sz="0" w:space="0" w:color="auto"/>
            <w:right w:val="none" w:sz="0" w:space="0" w:color="auto"/>
          </w:divBdr>
        </w:div>
        <w:div w:id="1655715331">
          <w:marLeft w:val="480"/>
          <w:marRight w:val="0"/>
          <w:marTop w:val="0"/>
          <w:marBottom w:val="0"/>
          <w:divBdr>
            <w:top w:val="none" w:sz="0" w:space="0" w:color="auto"/>
            <w:left w:val="none" w:sz="0" w:space="0" w:color="auto"/>
            <w:bottom w:val="none" w:sz="0" w:space="0" w:color="auto"/>
            <w:right w:val="none" w:sz="0" w:space="0" w:color="auto"/>
          </w:divBdr>
        </w:div>
        <w:div w:id="370421010">
          <w:marLeft w:val="480"/>
          <w:marRight w:val="0"/>
          <w:marTop w:val="0"/>
          <w:marBottom w:val="0"/>
          <w:divBdr>
            <w:top w:val="none" w:sz="0" w:space="0" w:color="auto"/>
            <w:left w:val="none" w:sz="0" w:space="0" w:color="auto"/>
            <w:bottom w:val="none" w:sz="0" w:space="0" w:color="auto"/>
            <w:right w:val="none" w:sz="0" w:space="0" w:color="auto"/>
          </w:divBdr>
        </w:div>
        <w:div w:id="792602860">
          <w:marLeft w:val="480"/>
          <w:marRight w:val="0"/>
          <w:marTop w:val="0"/>
          <w:marBottom w:val="0"/>
          <w:divBdr>
            <w:top w:val="none" w:sz="0" w:space="0" w:color="auto"/>
            <w:left w:val="none" w:sz="0" w:space="0" w:color="auto"/>
            <w:bottom w:val="none" w:sz="0" w:space="0" w:color="auto"/>
            <w:right w:val="none" w:sz="0" w:space="0" w:color="auto"/>
          </w:divBdr>
        </w:div>
        <w:div w:id="163131135">
          <w:marLeft w:val="480"/>
          <w:marRight w:val="0"/>
          <w:marTop w:val="0"/>
          <w:marBottom w:val="0"/>
          <w:divBdr>
            <w:top w:val="none" w:sz="0" w:space="0" w:color="auto"/>
            <w:left w:val="none" w:sz="0" w:space="0" w:color="auto"/>
            <w:bottom w:val="none" w:sz="0" w:space="0" w:color="auto"/>
            <w:right w:val="none" w:sz="0" w:space="0" w:color="auto"/>
          </w:divBdr>
        </w:div>
        <w:div w:id="246428390">
          <w:marLeft w:val="480"/>
          <w:marRight w:val="0"/>
          <w:marTop w:val="0"/>
          <w:marBottom w:val="0"/>
          <w:divBdr>
            <w:top w:val="none" w:sz="0" w:space="0" w:color="auto"/>
            <w:left w:val="none" w:sz="0" w:space="0" w:color="auto"/>
            <w:bottom w:val="none" w:sz="0" w:space="0" w:color="auto"/>
            <w:right w:val="none" w:sz="0" w:space="0" w:color="auto"/>
          </w:divBdr>
        </w:div>
        <w:div w:id="681276976">
          <w:marLeft w:val="480"/>
          <w:marRight w:val="0"/>
          <w:marTop w:val="0"/>
          <w:marBottom w:val="0"/>
          <w:divBdr>
            <w:top w:val="none" w:sz="0" w:space="0" w:color="auto"/>
            <w:left w:val="none" w:sz="0" w:space="0" w:color="auto"/>
            <w:bottom w:val="none" w:sz="0" w:space="0" w:color="auto"/>
            <w:right w:val="none" w:sz="0" w:space="0" w:color="auto"/>
          </w:divBdr>
        </w:div>
        <w:div w:id="1174107968">
          <w:marLeft w:val="480"/>
          <w:marRight w:val="0"/>
          <w:marTop w:val="0"/>
          <w:marBottom w:val="0"/>
          <w:divBdr>
            <w:top w:val="none" w:sz="0" w:space="0" w:color="auto"/>
            <w:left w:val="none" w:sz="0" w:space="0" w:color="auto"/>
            <w:bottom w:val="none" w:sz="0" w:space="0" w:color="auto"/>
            <w:right w:val="none" w:sz="0" w:space="0" w:color="auto"/>
          </w:divBdr>
        </w:div>
        <w:div w:id="241304362">
          <w:marLeft w:val="480"/>
          <w:marRight w:val="0"/>
          <w:marTop w:val="0"/>
          <w:marBottom w:val="0"/>
          <w:divBdr>
            <w:top w:val="none" w:sz="0" w:space="0" w:color="auto"/>
            <w:left w:val="none" w:sz="0" w:space="0" w:color="auto"/>
            <w:bottom w:val="none" w:sz="0" w:space="0" w:color="auto"/>
            <w:right w:val="none" w:sz="0" w:space="0" w:color="auto"/>
          </w:divBdr>
        </w:div>
        <w:div w:id="1607691634">
          <w:marLeft w:val="480"/>
          <w:marRight w:val="0"/>
          <w:marTop w:val="0"/>
          <w:marBottom w:val="0"/>
          <w:divBdr>
            <w:top w:val="none" w:sz="0" w:space="0" w:color="auto"/>
            <w:left w:val="none" w:sz="0" w:space="0" w:color="auto"/>
            <w:bottom w:val="none" w:sz="0" w:space="0" w:color="auto"/>
            <w:right w:val="none" w:sz="0" w:space="0" w:color="auto"/>
          </w:divBdr>
        </w:div>
        <w:div w:id="1462577359">
          <w:marLeft w:val="48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502115">
      <w:bodyDiv w:val="1"/>
      <w:marLeft w:val="0"/>
      <w:marRight w:val="0"/>
      <w:marTop w:val="0"/>
      <w:marBottom w:val="0"/>
      <w:divBdr>
        <w:top w:val="none" w:sz="0" w:space="0" w:color="auto"/>
        <w:left w:val="none" w:sz="0" w:space="0" w:color="auto"/>
        <w:bottom w:val="none" w:sz="0" w:space="0" w:color="auto"/>
        <w:right w:val="none" w:sz="0" w:space="0" w:color="auto"/>
      </w:divBdr>
      <w:divsChild>
        <w:div w:id="712927667">
          <w:marLeft w:val="480"/>
          <w:marRight w:val="0"/>
          <w:marTop w:val="0"/>
          <w:marBottom w:val="0"/>
          <w:divBdr>
            <w:top w:val="none" w:sz="0" w:space="0" w:color="auto"/>
            <w:left w:val="none" w:sz="0" w:space="0" w:color="auto"/>
            <w:bottom w:val="none" w:sz="0" w:space="0" w:color="auto"/>
            <w:right w:val="none" w:sz="0" w:space="0" w:color="auto"/>
          </w:divBdr>
        </w:div>
        <w:div w:id="242909159">
          <w:marLeft w:val="480"/>
          <w:marRight w:val="0"/>
          <w:marTop w:val="0"/>
          <w:marBottom w:val="0"/>
          <w:divBdr>
            <w:top w:val="none" w:sz="0" w:space="0" w:color="auto"/>
            <w:left w:val="none" w:sz="0" w:space="0" w:color="auto"/>
            <w:bottom w:val="none" w:sz="0" w:space="0" w:color="auto"/>
            <w:right w:val="none" w:sz="0" w:space="0" w:color="auto"/>
          </w:divBdr>
        </w:div>
        <w:div w:id="1891380880">
          <w:marLeft w:val="480"/>
          <w:marRight w:val="0"/>
          <w:marTop w:val="0"/>
          <w:marBottom w:val="0"/>
          <w:divBdr>
            <w:top w:val="none" w:sz="0" w:space="0" w:color="auto"/>
            <w:left w:val="none" w:sz="0" w:space="0" w:color="auto"/>
            <w:bottom w:val="none" w:sz="0" w:space="0" w:color="auto"/>
            <w:right w:val="none" w:sz="0" w:space="0" w:color="auto"/>
          </w:divBdr>
        </w:div>
        <w:div w:id="1371027892">
          <w:marLeft w:val="480"/>
          <w:marRight w:val="0"/>
          <w:marTop w:val="0"/>
          <w:marBottom w:val="0"/>
          <w:divBdr>
            <w:top w:val="none" w:sz="0" w:space="0" w:color="auto"/>
            <w:left w:val="none" w:sz="0" w:space="0" w:color="auto"/>
            <w:bottom w:val="none" w:sz="0" w:space="0" w:color="auto"/>
            <w:right w:val="none" w:sz="0" w:space="0" w:color="auto"/>
          </w:divBdr>
        </w:div>
        <w:div w:id="1236743380">
          <w:marLeft w:val="480"/>
          <w:marRight w:val="0"/>
          <w:marTop w:val="0"/>
          <w:marBottom w:val="0"/>
          <w:divBdr>
            <w:top w:val="none" w:sz="0" w:space="0" w:color="auto"/>
            <w:left w:val="none" w:sz="0" w:space="0" w:color="auto"/>
            <w:bottom w:val="none" w:sz="0" w:space="0" w:color="auto"/>
            <w:right w:val="none" w:sz="0" w:space="0" w:color="auto"/>
          </w:divBdr>
        </w:div>
        <w:div w:id="807405386">
          <w:marLeft w:val="480"/>
          <w:marRight w:val="0"/>
          <w:marTop w:val="0"/>
          <w:marBottom w:val="0"/>
          <w:divBdr>
            <w:top w:val="none" w:sz="0" w:space="0" w:color="auto"/>
            <w:left w:val="none" w:sz="0" w:space="0" w:color="auto"/>
            <w:bottom w:val="none" w:sz="0" w:space="0" w:color="auto"/>
            <w:right w:val="none" w:sz="0" w:space="0" w:color="auto"/>
          </w:divBdr>
        </w:div>
        <w:div w:id="946230834">
          <w:marLeft w:val="480"/>
          <w:marRight w:val="0"/>
          <w:marTop w:val="0"/>
          <w:marBottom w:val="0"/>
          <w:divBdr>
            <w:top w:val="none" w:sz="0" w:space="0" w:color="auto"/>
            <w:left w:val="none" w:sz="0" w:space="0" w:color="auto"/>
            <w:bottom w:val="none" w:sz="0" w:space="0" w:color="auto"/>
            <w:right w:val="none" w:sz="0" w:space="0" w:color="auto"/>
          </w:divBdr>
        </w:div>
        <w:div w:id="1668829517">
          <w:marLeft w:val="480"/>
          <w:marRight w:val="0"/>
          <w:marTop w:val="0"/>
          <w:marBottom w:val="0"/>
          <w:divBdr>
            <w:top w:val="none" w:sz="0" w:space="0" w:color="auto"/>
            <w:left w:val="none" w:sz="0" w:space="0" w:color="auto"/>
            <w:bottom w:val="none" w:sz="0" w:space="0" w:color="auto"/>
            <w:right w:val="none" w:sz="0" w:space="0" w:color="auto"/>
          </w:divBdr>
        </w:div>
        <w:div w:id="219756637">
          <w:marLeft w:val="480"/>
          <w:marRight w:val="0"/>
          <w:marTop w:val="0"/>
          <w:marBottom w:val="0"/>
          <w:divBdr>
            <w:top w:val="none" w:sz="0" w:space="0" w:color="auto"/>
            <w:left w:val="none" w:sz="0" w:space="0" w:color="auto"/>
            <w:bottom w:val="none" w:sz="0" w:space="0" w:color="auto"/>
            <w:right w:val="none" w:sz="0" w:space="0" w:color="auto"/>
          </w:divBdr>
        </w:div>
        <w:div w:id="1605307912">
          <w:marLeft w:val="480"/>
          <w:marRight w:val="0"/>
          <w:marTop w:val="0"/>
          <w:marBottom w:val="0"/>
          <w:divBdr>
            <w:top w:val="none" w:sz="0" w:space="0" w:color="auto"/>
            <w:left w:val="none" w:sz="0" w:space="0" w:color="auto"/>
            <w:bottom w:val="none" w:sz="0" w:space="0" w:color="auto"/>
            <w:right w:val="none" w:sz="0" w:space="0" w:color="auto"/>
          </w:divBdr>
        </w:div>
        <w:div w:id="1222209525">
          <w:marLeft w:val="480"/>
          <w:marRight w:val="0"/>
          <w:marTop w:val="0"/>
          <w:marBottom w:val="0"/>
          <w:divBdr>
            <w:top w:val="none" w:sz="0" w:space="0" w:color="auto"/>
            <w:left w:val="none" w:sz="0" w:space="0" w:color="auto"/>
            <w:bottom w:val="none" w:sz="0" w:space="0" w:color="auto"/>
            <w:right w:val="none" w:sz="0" w:space="0" w:color="auto"/>
          </w:divBdr>
        </w:div>
        <w:div w:id="761532932">
          <w:marLeft w:val="480"/>
          <w:marRight w:val="0"/>
          <w:marTop w:val="0"/>
          <w:marBottom w:val="0"/>
          <w:divBdr>
            <w:top w:val="none" w:sz="0" w:space="0" w:color="auto"/>
            <w:left w:val="none" w:sz="0" w:space="0" w:color="auto"/>
            <w:bottom w:val="none" w:sz="0" w:space="0" w:color="auto"/>
            <w:right w:val="none" w:sz="0" w:space="0" w:color="auto"/>
          </w:divBdr>
        </w:div>
        <w:div w:id="775639228">
          <w:marLeft w:val="480"/>
          <w:marRight w:val="0"/>
          <w:marTop w:val="0"/>
          <w:marBottom w:val="0"/>
          <w:divBdr>
            <w:top w:val="none" w:sz="0" w:space="0" w:color="auto"/>
            <w:left w:val="none" w:sz="0" w:space="0" w:color="auto"/>
            <w:bottom w:val="none" w:sz="0" w:space="0" w:color="auto"/>
            <w:right w:val="none" w:sz="0" w:space="0" w:color="auto"/>
          </w:divBdr>
        </w:div>
        <w:div w:id="1577015881">
          <w:marLeft w:val="480"/>
          <w:marRight w:val="0"/>
          <w:marTop w:val="0"/>
          <w:marBottom w:val="0"/>
          <w:divBdr>
            <w:top w:val="none" w:sz="0" w:space="0" w:color="auto"/>
            <w:left w:val="none" w:sz="0" w:space="0" w:color="auto"/>
            <w:bottom w:val="none" w:sz="0" w:space="0" w:color="auto"/>
            <w:right w:val="none" w:sz="0" w:space="0" w:color="auto"/>
          </w:divBdr>
        </w:div>
        <w:div w:id="860822291">
          <w:marLeft w:val="480"/>
          <w:marRight w:val="0"/>
          <w:marTop w:val="0"/>
          <w:marBottom w:val="0"/>
          <w:divBdr>
            <w:top w:val="none" w:sz="0" w:space="0" w:color="auto"/>
            <w:left w:val="none" w:sz="0" w:space="0" w:color="auto"/>
            <w:bottom w:val="none" w:sz="0" w:space="0" w:color="auto"/>
            <w:right w:val="none" w:sz="0" w:space="0" w:color="auto"/>
          </w:divBdr>
        </w:div>
        <w:div w:id="887296977">
          <w:marLeft w:val="480"/>
          <w:marRight w:val="0"/>
          <w:marTop w:val="0"/>
          <w:marBottom w:val="0"/>
          <w:divBdr>
            <w:top w:val="none" w:sz="0" w:space="0" w:color="auto"/>
            <w:left w:val="none" w:sz="0" w:space="0" w:color="auto"/>
            <w:bottom w:val="none" w:sz="0" w:space="0" w:color="auto"/>
            <w:right w:val="none" w:sz="0" w:space="0" w:color="auto"/>
          </w:divBdr>
        </w:div>
        <w:div w:id="967197272">
          <w:marLeft w:val="480"/>
          <w:marRight w:val="0"/>
          <w:marTop w:val="0"/>
          <w:marBottom w:val="0"/>
          <w:divBdr>
            <w:top w:val="none" w:sz="0" w:space="0" w:color="auto"/>
            <w:left w:val="none" w:sz="0" w:space="0" w:color="auto"/>
            <w:bottom w:val="none" w:sz="0" w:space="0" w:color="auto"/>
            <w:right w:val="none" w:sz="0" w:space="0" w:color="auto"/>
          </w:divBdr>
        </w:div>
        <w:div w:id="1085221791">
          <w:marLeft w:val="480"/>
          <w:marRight w:val="0"/>
          <w:marTop w:val="0"/>
          <w:marBottom w:val="0"/>
          <w:divBdr>
            <w:top w:val="none" w:sz="0" w:space="0" w:color="auto"/>
            <w:left w:val="none" w:sz="0" w:space="0" w:color="auto"/>
            <w:bottom w:val="none" w:sz="0" w:space="0" w:color="auto"/>
            <w:right w:val="none" w:sz="0" w:space="0" w:color="auto"/>
          </w:divBdr>
        </w:div>
        <w:div w:id="269121350">
          <w:marLeft w:val="480"/>
          <w:marRight w:val="0"/>
          <w:marTop w:val="0"/>
          <w:marBottom w:val="0"/>
          <w:divBdr>
            <w:top w:val="none" w:sz="0" w:space="0" w:color="auto"/>
            <w:left w:val="none" w:sz="0" w:space="0" w:color="auto"/>
            <w:bottom w:val="none" w:sz="0" w:space="0" w:color="auto"/>
            <w:right w:val="none" w:sz="0" w:space="0" w:color="auto"/>
          </w:divBdr>
        </w:div>
        <w:div w:id="1789274857">
          <w:marLeft w:val="480"/>
          <w:marRight w:val="0"/>
          <w:marTop w:val="0"/>
          <w:marBottom w:val="0"/>
          <w:divBdr>
            <w:top w:val="none" w:sz="0" w:space="0" w:color="auto"/>
            <w:left w:val="none" w:sz="0" w:space="0" w:color="auto"/>
            <w:bottom w:val="none" w:sz="0" w:space="0" w:color="auto"/>
            <w:right w:val="none" w:sz="0" w:space="0" w:color="auto"/>
          </w:divBdr>
        </w:div>
        <w:div w:id="1080953866">
          <w:marLeft w:val="480"/>
          <w:marRight w:val="0"/>
          <w:marTop w:val="0"/>
          <w:marBottom w:val="0"/>
          <w:divBdr>
            <w:top w:val="none" w:sz="0" w:space="0" w:color="auto"/>
            <w:left w:val="none" w:sz="0" w:space="0" w:color="auto"/>
            <w:bottom w:val="none" w:sz="0" w:space="0" w:color="auto"/>
            <w:right w:val="none" w:sz="0" w:space="0" w:color="auto"/>
          </w:divBdr>
        </w:div>
        <w:div w:id="1478496898">
          <w:marLeft w:val="480"/>
          <w:marRight w:val="0"/>
          <w:marTop w:val="0"/>
          <w:marBottom w:val="0"/>
          <w:divBdr>
            <w:top w:val="none" w:sz="0" w:space="0" w:color="auto"/>
            <w:left w:val="none" w:sz="0" w:space="0" w:color="auto"/>
            <w:bottom w:val="none" w:sz="0" w:space="0" w:color="auto"/>
            <w:right w:val="none" w:sz="0" w:space="0" w:color="auto"/>
          </w:divBdr>
        </w:div>
        <w:div w:id="616985860">
          <w:marLeft w:val="480"/>
          <w:marRight w:val="0"/>
          <w:marTop w:val="0"/>
          <w:marBottom w:val="0"/>
          <w:divBdr>
            <w:top w:val="none" w:sz="0" w:space="0" w:color="auto"/>
            <w:left w:val="none" w:sz="0" w:space="0" w:color="auto"/>
            <w:bottom w:val="none" w:sz="0" w:space="0" w:color="auto"/>
            <w:right w:val="none" w:sz="0" w:space="0" w:color="auto"/>
          </w:divBdr>
        </w:div>
        <w:div w:id="862791062">
          <w:marLeft w:val="480"/>
          <w:marRight w:val="0"/>
          <w:marTop w:val="0"/>
          <w:marBottom w:val="0"/>
          <w:divBdr>
            <w:top w:val="none" w:sz="0" w:space="0" w:color="auto"/>
            <w:left w:val="none" w:sz="0" w:space="0" w:color="auto"/>
            <w:bottom w:val="none" w:sz="0" w:space="0" w:color="auto"/>
            <w:right w:val="none" w:sz="0" w:space="0" w:color="auto"/>
          </w:divBdr>
        </w:div>
        <w:div w:id="2032339131">
          <w:marLeft w:val="480"/>
          <w:marRight w:val="0"/>
          <w:marTop w:val="0"/>
          <w:marBottom w:val="0"/>
          <w:divBdr>
            <w:top w:val="none" w:sz="0" w:space="0" w:color="auto"/>
            <w:left w:val="none" w:sz="0" w:space="0" w:color="auto"/>
            <w:bottom w:val="none" w:sz="0" w:space="0" w:color="auto"/>
            <w:right w:val="none" w:sz="0" w:space="0" w:color="auto"/>
          </w:divBdr>
        </w:div>
        <w:div w:id="1812868681">
          <w:marLeft w:val="480"/>
          <w:marRight w:val="0"/>
          <w:marTop w:val="0"/>
          <w:marBottom w:val="0"/>
          <w:divBdr>
            <w:top w:val="none" w:sz="0" w:space="0" w:color="auto"/>
            <w:left w:val="none" w:sz="0" w:space="0" w:color="auto"/>
            <w:bottom w:val="none" w:sz="0" w:space="0" w:color="auto"/>
            <w:right w:val="none" w:sz="0" w:space="0" w:color="auto"/>
          </w:divBdr>
        </w:div>
        <w:div w:id="963660131">
          <w:marLeft w:val="480"/>
          <w:marRight w:val="0"/>
          <w:marTop w:val="0"/>
          <w:marBottom w:val="0"/>
          <w:divBdr>
            <w:top w:val="none" w:sz="0" w:space="0" w:color="auto"/>
            <w:left w:val="none" w:sz="0" w:space="0" w:color="auto"/>
            <w:bottom w:val="none" w:sz="0" w:space="0" w:color="auto"/>
            <w:right w:val="none" w:sz="0" w:space="0" w:color="auto"/>
          </w:divBdr>
        </w:div>
        <w:div w:id="1945384745">
          <w:marLeft w:val="480"/>
          <w:marRight w:val="0"/>
          <w:marTop w:val="0"/>
          <w:marBottom w:val="0"/>
          <w:divBdr>
            <w:top w:val="none" w:sz="0" w:space="0" w:color="auto"/>
            <w:left w:val="none" w:sz="0" w:space="0" w:color="auto"/>
            <w:bottom w:val="none" w:sz="0" w:space="0" w:color="auto"/>
            <w:right w:val="none" w:sz="0" w:space="0" w:color="auto"/>
          </w:divBdr>
        </w:div>
        <w:div w:id="736628324">
          <w:marLeft w:val="480"/>
          <w:marRight w:val="0"/>
          <w:marTop w:val="0"/>
          <w:marBottom w:val="0"/>
          <w:divBdr>
            <w:top w:val="none" w:sz="0" w:space="0" w:color="auto"/>
            <w:left w:val="none" w:sz="0" w:space="0" w:color="auto"/>
            <w:bottom w:val="none" w:sz="0" w:space="0" w:color="auto"/>
            <w:right w:val="none" w:sz="0" w:space="0" w:color="auto"/>
          </w:divBdr>
        </w:div>
        <w:div w:id="421730371">
          <w:marLeft w:val="480"/>
          <w:marRight w:val="0"/>
          <w:marTop w:val="0"/>
          <w:marBottom w:val="0"/>
          <w:divBdr>
            <w:top w:val="none" w:sz="0" w:space="0" w:color="auto"/>
            <w:left w:val="none" w:sz="0" w:space="0" w:color="auto"/>
            <w:bottom w:val="none" w:sz="0" w:space="0" w:color="auto"/>
            <w:right w:val="none" w:sz="0" w:space="0" w:color="auto"/>
          </w:divBdr>
        </w:div>
        <w:div w:id="1633513607">
          <w:marLeft w:val="48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457252">
      <w:bodyDiv w:val="1"/>
      <w:marLeft w:val="0"/>
      <w:marRight w:val="0"/>
      <w:marTop w:val="0"/>
      <w:marBottom w:val="0"/>
      <w:divBdr>
        <w:top w:val="none" w:sz="0" w:space="0" w:color="auto"/>
        <w:left w:val="none" w:sz="0" w:space="0" w:color="auto"/>
        <w:bottom w:val="none" w:sz="0" w:space="0" w:color="auto"/>
        <w:right w:val="none" w:sz="0" w:space="0" w:color="auto"/>
      </w:divBdr>
      <w:divsChild>
        <w:div w:id="668293825">
          <w:marLeft w:val="480"/>
          <w:marRight w:val="0"/>
          <w:marTop w:val="0"/>
          <w:marBottom w:val="0"/>
          <w:divBdr>
            <w:top w:val="none" w:sz="0" w:space="0" w:color="auto"/>
            <w:left w:val="none" w:sz="0" w:space="0" w:color="auto"/>
            <w:bottom w:val="none" w:sz="0" w:space="0" w:color="auto"/>
            <w:right w:val="none" w:sz="0" w:space="0" w:color="auto"/>
          </w:divBdr>
        </w:div>
        <w:div w:id="1009601944">
          <w:marLeft w:val="480"/>
          <w:marRight w:val="0"/>
          <w:marTop w:val="0"/>
          <w:marBottom w:val="0"/>
          <w:divBdr>
            <w:top w:val="none" w:sz="0" w:space="0" w:color="auto"/>
            <w:left w:val="none" w:sz="0" w:space="0" w:color="auto"/>
            <w:bottom w:val="none" w:sz="0" w:space="0" w:color="auto"/>
            <w:right w:val="none" w:sz="0" w:space="0" w:color="auto"/>
          </w:divBdr>
        </w:div>
        <w:div w:id="1571118302">
          <w:marLeft w:val="480"/>
          <w:marRight w:val="0"/>
          <w:marTop w:val="0"/>
          <w:marBottom w:val="0"/>
          <w:divBdr>
            <w:top w:val="none" w:sz="0" w:space="0" w:color="auto"/>
            <w:left w:val="none" w:sz="0" w:space="0" w:color="auto"/>
            <w:bottom w:val="none" w:sz="0" w:space="0" w:color="auto"/>
            <w:right w:val="none" w:sz="0" w:space="0" w:color="auto"/>
          </w:divBdr>
        </w:div>
        <w:div w:id="1352952459">
          <w:marLeft w:val="480"/>
          <w:marRight w:val="0"/>
          <w:marTop w:val="0"/>
          <w:marBottom w:val="0"/>
          <w:divBdr>
            <w:top w:val="none" w:sz="0" w:space="0" w:color="auto"/>
            <w:left w:val="none" w:sz="0" w:space="0" w:color="auto"/>
            <w:bottom w:val="none" w:sz="0" w:space="0" w:color="auto"/>
            <w:right w:val="none" w:sz="0" w:space="0" w:color="auto"/>
          </w:divBdr>
        </w:div>
        <w:div w:id="242109353">
          <w:marLeft w:val="480"/>
          <w:marRight w:val="0"/>
          <w:marTop w:val="0"/>
          <w:marBottom w:val="0"/>
          <w:divBdr>
            <w:top w:val="none" w:sz="0" w:space="0" w:color="auto"/>
            <w:left w:val="none" w:sz="0" w:space="0" w:color="auto"/>
            <w:bottom w:val="none" w:sz="0" w:space="0" w:color="auto"/>
            <w:right w:val="none" w:sz="0" w:space="0" w:color="auto"/>
          </w:divBdr>
        </w:div>
        <w:div w:id="1067872743">
          <w:marLeft w:val="480"/>
          <w:marRight w:val="0"/>
          <w:marTop w:val="0"/>
          <w:marBottom w:val="0"/>
          <w:divBdr>
            <w:top w:val="none" w:sz="0" w:space="0" w:color="auto"/>
            <w:left w:val="none" w:sz="0" w:space="0" w:color="auto"/>
            <w:bottom w:val="none" w:sz="0" w:space="0" w:color="auto"/>
            <w:right w:val="none" w:sz="0" w:space="0" w:color="auto"/>
          </w:divBdr>
        </w:div>
        <w:div w:id="1556892719">
          <w:marLeft w:val="480"/>
          <w:marRight w:val="0"/>
          <w:marTop w:val="0"/>
          <w:marBottom w:val="0"/>
          <w:divBdr>
            <w:top w:val="none" w:sz="0" w:space="0" w:color="auto"/>
            <w:left w:val="none" w:sz="0" w:space="0" w:color="auto"/>
            <w:bottom w:val="none" w:sz="0" w:space="0" w:color="auto"/>
            <w:right w:val="none" w:sz="0" w:space="0" w:color="auto"/>
          </w:divBdr>
        </w:div>
        <w:div w:id="1335186508">
          <w:marLeft w:val="480"/>
          <w:marRight w:val="0"/>
          <w:marTop w:val="0"/>
          <w:marBottom w:val="0"/>
          <w:divBdr>
            <w:top w:val="none" w:sz="0" w:space="0" w:color="auto"/>
            <w:left w:val="none" w:sz="0" w:space="0" w:color="auto"/>
            <w:bottom w:val="none" w:sz="0" w:space="0" w:color="auto"/>
            <w:right w:val="none" w:sz="0" w:space="0" w:color="auto"/>
          </w:divBdr>
        </w:div>
        <w:div w:id="159932294">
          <w:marLeft w:val="480"/>
          <w:marRight w:val="0"/>
          <w:marTop w:val="0"/>
          <w:marBottom w:val="0"/>
          <w:divBdr>
            <w:top w:val="none" w:sz="0" w:space="0" w:color="auto"/>
            <w:left w:val="none" w:sz="0" w:space="0" w:color="auto"/>
            <w:bottom w:val="none" w:sz="0" w:space="0" w:color="auto"/>
            <w:right w:val="none" w:sz="0" w:space="0" w:color="auto"/>
          </w:divBdr>
        </w:div>
        <w:div w:id="760639247">
          <w:marLeft w:val="480"/>
          <w:marRight w:val="0"/>
          <w:marTop w:val="0"/>
          <w:marBottom w:val="0"/>
          <w:divBdr>
            <w:top w:val="none" w:sz="0" w:space="0" w:color="auto"/>
            <w:left w:val="none" w:sz="0" w:space="0" w:color="auto"/>
            <w:bottom w:val="none" w:sz="0" w:space="0" w:color="auto"/>
            <w:right w:val="none" w:sz="0" w:space="0" w:color="auto"/>
          </w:divBdr>
        </w:div>
        <w:div w:id="1096754438">
          <w:marLeft w:val="480"/>
          <w:marRight w:val="0"/>
          <w:marTop w:val="0"/>
          <w:marBottom w:val="0"/>
          <w:divBdr>
            <w:top w:val="none" w:sz="0" w:space="0" w:color="auto"/>
            <w:left w:val="none" w:sz="0" w:space="0" w:color="auto"/>
            <w:bottom w:val="none" w:sz="0" w:space="0" w:color="auto"/>
            <w:right w:val="none" w:sz="0" w:space="0" w:color="auto"/>
          </w:divBdr>
        </w:div>
        <w:div w:id="1543203423">
          <w:marLeft w:val="480"/>
          <w:marRight w:val="0"/>
          <w:marTop w:val="0"/>
          <w:marBottom w:val="0"/>
          <w:divBdr>
            <w:top w:val="none" w:sz="0" w:space="0" w:color="auto"/>
            <w:left w:val="none" w:sz="0" w:space="0" w:color="auto"/>
            <w:bottom w:val="none" w:sz="0" w:space="0" w:color="auto"/>
            <w:right w:val="none" w:sz="0" w:space="0" w:color="auto"/>
          </w:divBdr>
        </w:div>
        <w:div w:id="1455174126">
          <w:marLeft w:val="480"/>
          <w:marRight w:val="0"/>
          <w:marTop w:val="0"/>
          <w:marBottom w:val="0"/>
          <w:divBdr>
            <w:top w:val="none" w:sz="0" w:space="0" w:color="auto"/>
            <w:left w:val="none" w:sz="0" w:space="0" w:color="auto"/>
            <w:bottom w:val="none" w:sz="0" w:space="0" w:color="auto"/>
            <w:right w:val="none" w:sz="0" w:space="0" w:color="auto"/>
          </w:divBdr>
        </w:div>
        <w:div w:id="54865924">
          <w:marLeft w:val="480"/>
          <w:marRight w:val="0"/>
          <w:marTop w:val="0"/>
          <w:marBottom w:val="0"/>
          <w:divBdr>
            <w:top w:val="none" w:sz="0" w:space="0" w:color="auto"/>
            <w:left w:val="none" w:sz="0" w:space="0" w:color="auto"/>
            <w:bottom w:val="none" w:sz="0" w:space="0" w:color="auto"/>
            <w:right w:val="none" w:sz="0" w:space="0" w:color="auto"/>
          </w:divBdr>
        </w:div>
        <w:div w:id="497577037">
          <w:marLeft w:val="480"/>
          <w:marRight w:val="0"/>
          <w:marTop w:val="0"/>
          <w:marBottom w:val="0"/>
          <w:divBdr>
            <w:top w:val="none" w:sz="0" w:space="0" w:color="auto"/>
            <w:left w:val="none" w:sz="0" w:space="0" w:color="auto"/>
            <w:bottom w:val="none" w:sz="0" w:space="0" w:color="auto"/>
            <w:right w:val="none" w:sz="0" w:space="0" w:color="auto"/>
          </w:divBdr>
        </w:div>
        <w:div w:id="1642465211">
          <w:marLeft w:val="480"/>
          <w:marRight w:val="0"/>
          <w:marTop w:val="0"/>
          <w:marBottom w:val="0"/>
          <w:divBdr>
            <w:top w:val="none" w:sz="0" w:space="0" w:color="auto"/>
            <w:left w:val="none" w:sz="0" w:space="0" w:color="auto"/>
            <w:bottom w:val="none" w:sz="0" w:space="0" w:color="auto"/>
            <w:right w:val="none" w:sz="0" w:space="0" w:color="auto"/>
          </w:divBdr>
        </w:div>
        <w:div w:id="232853572">
          <w:marLeft w:val="480"/>
          <w:marRight w:val="0"/>
          <w:marTop w:val="0"/>
          <w:marBottom w:val="0"/>
          <w:divBdr>
            <w:top w:val="none" w:sz="0" w:space="0" w:color="auto"/>
            <w:left w:val="none" w:sz="0" w:space="0" w:color="auto"/>
            <w:bottom w:val="none" w:sz="0" w:space="0" w:color="auto"/>
            <w:right w:val="none" w:sz="0" w:space="0" w:color="auto"/>
          </w:divBdr>
        </w:div>
        <w:div w:id="164708977">
          <w:marLeft w:val="480"/>
          <w:marRight w:val="0"/>
          <w:marTop w:val="0"/>
          <w:marBottom w:val="0"/>
          <w:divBdr>
            <w:top w:val="none" w:sz="0" w:space="0" w:color="auto"/>
            <w:left w:val="none" w:sz="0" w:space="0" w:color="auto"/>
            <w:bottom w:val="none" w:sz="0" w:space="0" w:color="auto"/>
            <w:right w:val="none" w:sz="0" w:space="0" w:color="auto"/>
          </w:divBdr>
        </w:div>
        <w:div w:id="240992437">
          <w:marLeft w:val="480"/>
          <w:marRight w:val="0"/>
          <w:marTop w:val="0"/>
          <w:marBottom w:val="0"/>
          <w:divBdr>
            <w:top w:val="none" w:sz="0" w:space="0" w:color="auto"/>
            <w:left w:val="none" w:sz="0" w:space="0" w:color="auto"/>
            <w:bottom w:val="none" w:sz="0" w:space="0" w:color="auto"/>
            <w:right w:val="none" w:sz="0" w:space="0" w:color="auto"/>
          </w:divBdr>
        </w:div>
        <w:div w:id="147282109">
          <w:marLeft w:val="480"/>
          <w:marRight w:val="0"/>
          <w:marTop w:val="0"/>
          <w:marBottom w:val="0"/>
          <w:divBdr>
            <w:top w:val="none" w:sz="0" w:space="0" w:color="auto"/>
            <w:left w:val="none" w:sz="0" w:space="0" w:color="auto"/>
            <w:bottom w:val="none" w:sz="0" w:space="0" w:color="auto"/>
            <w:right w:val="none" w:sz="0" w:space="0" w:color="auto"/>
          </w:divBdr>
        </w:div>
        <w:div w:id="1513227369">
          <w:marLeft w:val="480"/>
          <w:marRight w:val="0"/>
          <w:marTop w:val="0"/>
          <w:marBottom w:val="0"/>
          <w:divBdr>
            <w:top w:val="none" w:sz="0" w:space="0" w:color="auto"/>
            <w:left w:val="none" w:sz="0" w:space="0" w:color="auto"/>
            <w:bottom w:val="none" w:sz="0" w:space="0" w:color="auto"/>
            <w:right w:val="none" w:sz="0" w:space="0" w:color="auto"/>
          </w:divBdr>
        </w:div>
        <w:div w:id="713775654">
          <w:marLeft w:val="480"/>
          <w:marRight w:val="0"/>
          <w:marTop w:val="0"/>
          <w:marBottom w:val="0"/>
          <w:divBdr>
            <w:top w:val="none" w:sz="0" w:space="0" w:color="auto"/>
            <w:left w:val="none" w:sz="0" w:space="0" w:color="auto"/>
            <w:bottom w:val="none" w:sz="0" w:space="0" w:color="auto"/>
            <w:right w:val="none" w:sz="0" w:space="0" w:color="auto"/>
          </w:divBdr>
        </w:div>
        <w:div w:id="2132088767">
          <w:marLeft w:val="480"/>
          <w:marRight w:val="0"/>
          <w:marTop w:val="0"/>
          <w:marBottom w:val="0"/>
          <w:divBdr>
            <w:top w:val="none" w:sz="0" w:space="0" w:color="auto"/>
            <w:left w:val="none" w:sz="0" w:space="0" w:color="auto"/>
            <w:bottom w:val="none" w:sz="0" w:space="0" w:color="auto"/>
            <w:right w:val="none" w:sz="0" w:space="0" w:color="auto"/>
          </w:divBdr>
        </w:div>
        <w:div w:id="62140423">
          <w:marLeft w:val="480"/>
          <w:marRight w:val="0"/>
          <w:marTop w:val="0"/>
          <w:marBottom w:val="0"/>
          <w:divBdr>
            <w:top w:val="none" w:sz="0" w:space="0" w:color="auto"/>
            <w:left w:val="none" w:sz="0" w:space="0" w:color="auto"/>
            <w:bottom w:val="none" w:sz="0" w:space="0" w:color="auto"/>
            <w:right w:val="none" w:sz="0" w:space="0" w:color="auto"/>
          </w:divBdr>
        </w:div>
        <w:div w:id="25957854">
          <w:marLeft w:val="480"/>
          <w:marRight w:val="0"/>
          <w:marTop w:val="0"/>
          <w:marBottom w:val="0"/>
          <w:divBdr>
            <w:top w:val="none" w:sz="0" w:space="0" w:color="auto"/>
            <w:left w:val="none" w:sz="0" w:space="0" w:color="auto"/>
            <w:bottom w:val="none" w:sz="0" w:space="0" w:color="auto"/>
            <w:right w:val="none" w:sz="0" w:space="0" w:color="auto"/>
          </w:divBdr>
        </w:div>
        <w:div w:id="1713651226">
          <w:marLeft w:val="480"/>
          <w:marRight w:val="0"/>
          <w:marTop w:val="0"/>
          <w:marBottom w:val="0"/>
          <w:divBdr>
            <w:top w:val="none" w:sz="0" w:space="0" w:color="auto"/>
            <w:left w:val="none" w:sz="0" w:space="0" w:color="auto"/>
            <w:bottom w:val="none" w:sz="0" w:space="0" w:color="auto"/>
            <w:right w:val="none" w:sz="0" w:space="0" w:color="auto"/>
          </w:divBdr>
        </w:div>
        <w:div w:id="135732459">
          <w:marLeft w:val="480"/>
          <w:marRight w:val="0"/>
          <w:marTop w:val="0"/>
          <w:marBottom w:val="0"/>
          <w:divBdr>
            <w:top w:val="none" w:sz="0" w:space="0" w:color="auto"/>
            <w:left w:val="none" w:sz="0" w:space="0" w:color="auto"/>
            <w:bottom w:val="none" w:sz="0" w:space="0" w:color="auto"/>
            <w:right w:val="none" w:sz="0" w:space="0" w:color="auto"/>
          </w:divBdr>
        </w:div>
        <w:div w:id="1801874039">
          <w:marLeft w:val="480"/>
          <w:marRight w:val="0"/>
          <w:marTop w:val="0"/>
          <w:marBottom w:val="0"/>
          <w:divBdr>
            <w:top w:val="none" w:sz="0" w:space="0" w:color="auto"/>
            <w:left w:val="none" w:sz="0" w:space="0" w:color="auto"/>
            <w:bottom w:val="none" w:sz="0" w:space="0" w:color="auto"/>
            <w:right w:val="none" w:sz="0" w:space="0" w:color="auto"/>
          </w:divBdr>
        </w:div>
        <w:div w:id="1958634284">
          <w:marLeft w:val="480"/>
          <w:marRight w:val="0"/>
          <w:marTop w:val="0"/>
          <w:marBottom w:val="0"/>
          <w:divBdr>
            <w:top w:val="none" w:sz="0" w:space="0" w:color="auto"/>
            <w:left w:val="none" w:sz="0" w:space="0" w:color="auto"/>
            <w:bottom w:val="none" w:sz="0" w:space="0" w:color="auto"/>
            <w:right w:val="none" w:sz="0" w:space="0" w:color="auto"/>
          </w:divBdr>
        </w:div>
        <w:div w:id="1057121087">
          <w:marLeft w:val="480"/>
          <w:marRight w:val="0"/>
          <w:marTop w:val="0"/>
          <w:marBottom w:val="0"/>
          <w:divBdr>
            <w:top w:val="none" w:sz="0" w:space="0" w:color="auto"/>
            <w:left w:val="none" w:sz="0" w:space="0" w:color="auto"/>
            <w:bottom w:val="none" w:sz="0" w:space="0" w:color="auto"/>
            <w:right w:val="none" w:sz="0" w:space="0" w:color="auto"/>
          </w:divBdr>
        </w:div>
        <w:div w:id="463157065">
          <w:marLeft w:val="480"/>
          <w:marRight w:val="0"/>
          <w:marTop w:val="0"/>
          <w:marBottom w:val="0"/>
          <w:divBdr>
            <w:top w:val="none" w:sz="0" w:space="0" w:color="auto"/>
            <w:left w:val="none" w:sz="0" w:space="0" w:color="auto"/>
            <w:bottom w:val="none" w:sz="0" w:space="0" w:color="auto"/>
            <w:right w:val="none" w:sz="0" w:space="0" w:color="auto"/>
          </w:divBdr>
        </w:div>
        <w:div w:id="14312665">
          <w:marLeft w:val="480"/>
          <w:marRight w:val="0"/>
          <w:marTop w:val="0"/>
          <w:marBottom w:val="0"/>
          <w:divBdr>
            <w:top w:val="none" w:sz="0" w:space="0" w:color="auto"/>
            <w:left w:val="none" w:sz="0" w:space="0" w:color="auto"/>
            <w:bottom w:val="none" w:sz="0" w:space="0" w:color="auto"/>
            <w:right w:val="none" w:sz="0" w:space="0" w:color="auto"/>
          </w:divBdr>
        </w:div>
        <w:div w:id="178467969">
          <w:marLeft w:val="480"/>
          <w:marRight w:val="0"/>
          <w:marTop w:val="0"/>
          <w:marBottom w:val="0"/>
          <w:divBdr>
            <w:top w:val="none" w:sz="0" w:space="0" w:color="auto"/>
            <w:left w:val="none" w:sz="0" w:space="0" w:color="auto"/>
            <w:bottom w:val="none" w:sz="0" w:space="0" w:color="auto"/>
            <w:right w:val="none" w:sz="0" w:space="0" w:color="auto"/>
          </w:divBdr>
        </w:div>
        <w:div w:id="1101686169">
          <w:marLeft w:val="480"/>
          <w:marRight w:val="0"/>
          <w:marTop w:val="0"/>
          <w:marBottom w:val="0"/>
          <w:divBdr>
            <w:top w:val="none" w:sz="0" w:space="0" w:color="auto"/>
            <w:left w:val="none" w:sz="0" w:space="0" w:color="auto"/>
            <w:bottom w:val="none" w:sz="0" w:space="0" w:color="auto"/>
            <w:right w:val="none" w:sz="0" w:space="0" w:color="auto"/>
          </w:divBdr>
        </w:div>
        <w:div w:id="1293750933">
          <w:marLeft w:val="480"/>
          <w:marRight w:val="0"/>
          <w:marTop w:val="0"/>
          <w:marBottom w:val="0"/>
          <w:divBdr>
            <w:top w:val="none" w:sz="0" w:space="0" w:color="auto"/>
            <w:left w:val="none" w:sz="0" w:space="0" w:color="auto"/>
            <w:bottom w:val="none" w:sz="0" w:space="0" w:color="auto"/>
            <w:right w:val="none" w:sz="0" w:space="0" w:color="auto"/>
          </w:divBdr>
        </w:div>
        <w:div w:id="1704668217">
          <w:marLeft w:val="48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16680965">
      <w:bodyDiv w:val="1"/>
      <w:marLeft w:val="0"/>
      <w:marRight w:val="0"/>
      <w:marTop w:val="0"/>
      <w:marBottom w:val="0"/>
      <w:divBdr>
        <w:top w:val="none" w:sz="0" w:space="0" w:color="auto"/>
        <w:left w:val="none" w:sz="0" w:space="0" w:color="auto"/>
        <w:bottom w:val="none" w:sz="0" w:space="0" w:color="auto"/>
        <w:right w:val="none" w:sz="0" w:space="0" w:color="auto"/>
      </w:divBdr>
      <w:divsChild>
        <w:div w:id="421151493">
          <w:marLeft w:val="480"/>
          <w:marRight w:val="0"/>
          <w:marTop w:val="0"/>
          <w:marBottom w:val="0"/>
          <w:divBdr>
            <w:top w:val="none" w:sz="0" w:space="0" w:color="auto"/>
            <w:left w:val="none" w:sz="0" w:space="0" w:color="auto"/>
            <w:bottom w:val="none" w:sz="0" w:space="0" w:color="auto"/>
            <w:right w:val="none" w:sz="0" w:space="0" w:color="auto"/>
          </w:divBdr>
        </w:div>
        <w:div w:id="1066486731">
          <w:marLeft w:val="480"/>
          <w:marRight w:val="0"/>
          <w:marTop w:val="0"/>
          <w:marBottom w:val="0"/>
          <w:divBdr>
            <w:top w:val="none" w:sz="0" w:space="0" w:color="auto"/>
            <w:left w:val="none" w:sz="0" w:space="0" w:color="auto"/>
            <w:bottom w:val="none" w:sz="0" w:space="0" w:color="auto"/>
            <w:right w:val="none" w:sz="0" w:space="0" w:color="auto"/>
          </w:divBdr>
        </w:div>
        <w:div w:id="1534224374">
          <w:marLeft w:val="480"/>
          <w:marRight w:val="0"/>
          <w:marTop w:val="0"/>
          <w:marBottom w:val="0"/>
          <w:divBdr>
            <w:top w:val="none" w:sz="0" w:space="0" w:color="auto"/>
            <w:left w:val="none" w:sz="0" w:space="0" w:color="auto"/>
            <w:bottom w:val="none" w:sz="0" w:space="0" w:color="auto"/>
            <w:right w:val="none" w:sz="0" w:space="0" w:color="auto"/>
          </w:divBdr>
        </w:div>
        <w:div w:id="1635672661">
          <w:marLeft w:val="480"/>
          <w:marRight w:val="0"/>
          <w:marTop w:val="0"/>
          <w:marBottom w:val="0"/>
          <w:divBdr>
            <w:top w:val="none" w:sz="0" w:space="0" w:color="auto"/>
            <w:left w:val="none" w:sz="0" w:space="0" w:color="auto"/>
            <w:bottom w:val="none" w:sz="0" w:space="0" w:color="auto"/>
            <w:right w:val="none" w:sz="0" w:space="0" w:color="auto"/>
          </w:divBdr>
        </w:div>
        <w:div w:id="1963535126">
          <w:marLeft w:val="480"/>
          <w:marRight w:val="0"/>
          <w:marTop w:val="0"/>
          <w:marBottom w:val="0"/>
          <w:divBdr>
            <w:top w:val="none" w:sz="0" w:space="0" w:color="auto"/>
            <w:left w:val="none" w:sz="0" w:space="0" w:color="auto"/>
            <w:bottom w:val="none" w:sz="0" w:space="0" w:color="auto"/>
            <w:right w:val="none" w:sz="0" w:space="0" w:color="auto"/>
          </w:divBdr>
        </w:div>
        <w:div w:id="199561629">
          <w:marLeft w:val="480"/>
          <w:marRight w:val="0"/>
          <w:marTop w:val="0"/>
          <w:marBottom w:val="0"/>
          <w:divBdr>
            <w:top w:val="none" w:sz="0" w:space="0" w:color="auto"/>
            <w:left w:val="none" w:sz="0" w:space="0" w:color="auto"/>
            <w:bottom w:val="none" w:sz="0" w:space="0" w:color="auto"/>
            <w:right w:val="none" w:sz="0" w:space="0" w:color="auto"/>
          </w:divBdr>
        </w:div>
        <w:div w:id="1388263689">
          <w:marLeft w:val="480"/>
          <w:marRight w:val="0"/>
          <w:marTop w:val="0"/>
          <w:marBottom w:val="0"/>
          <w:divBdr>
            <w:top w:val="none" w:sz="0" w:space="0" w:color="auto"/>
            <w:left w:val="none" w:sz="0" w:space="0" w:color="auto"/>
            <w:bottom w:val="none" w:sz="0" w:space="0" w:color="auto"/>
            <w:right w:val="none" w:sz="0" w:space="0" w:color="auto"/>
          </w:divBdr>
        </w:div>
        <w:div w:id="364260378">
          <w:marLeft w:val="480"/>
          <w:marRight w:val="0"/>
          <w:marTop w:val="0"/>
          <w:marBottom w:val="0"/>
          <w:divBdr>
            <w:top w:val="none" w:sz="0" w:space="0" w:color="auto"/>
            <w:left w:val="none" w:sz="0" w:space="0" w:color="auto"/>
            <w:bottom w:val="none" w:sz="0" w:space="0" w:color="auto"/>
            <w:right w:val="none" w:sz="0" w:space="0" w:color="auto"/>
          </w:divBdr>
        </w:div>
        <w:div w:id="1749375556">
          <w:marLeft w:val="480"/>
          <w:marRight w:val="0"/>
          <w:marTop w:val="0"/>
          <w:marBottom w:val="0"/>
          <w:divBdr>
            <w:top w:val="none" w:sz="0" w:space="0" w:color="auto"/>
            <w:left w:val="none" w:sz="0" w:space="0" w:color="auto"/>
            <w:bottom w:val="none" w:sz="0" w:space="0" w:color="auto"/>
            <w:right w:val="none" w:sz="0" w:space="0" w:color="auto"/>
          </w:divBdr>
        </w:div>
        <w:div w:id="200557546">
          <w:marLeft w:val="480"/>
          <w:marRight w:val="0"/>
          <w:marTop w:val="0"/>
          <w:marBottom w:val="0"/>
          <w:divBdr>
            <w:top w:val="none" w:sz="0" w:space="0" w:color="auto"/>
            <w:left w:val="none" w:sz="0" w:space="0" w:color="auto"/>
            <w:bottom w:val="none" w:sz="0" w:space="0" w:color="auto"/>
            <w:right w:val="none" w:sz="0" w:space="0" w:color="auto"/>
          </w:divBdr>
        </w:div>
        <w:div w:id="202600399">
          <w:marLeft w:val="480"/>
          <w:marRight w:val="0"/>
          <w:marTop w:val="0"/>
          <w:marBottom w:val="0"/>
          <w:divBdr>
            <w:top w:val="none" w:sz="0" w:space="0" w:color="auto"/>
            <w:left w:val="none" w:sz="0" w:space="0" w:color="auto"/>
            <w:bottom w:val="none" w:sz="0" w:space="0" w:color="auto"/>
            <w:right w:val="none" w:sz="0" w:space="0" w:color="auto"/>
          </w:divBdr>
        </w:div>
        <w:div w:id="1986617225">
          <w:marLeft w:val="480"/>
          <w:marRight w:val="0"/>
          <w:marTop w:val="0"/>
          <w:marBottom w:val="0"/>
          <w:divBdr>
            <w:top w:val="none" w:sz="0" w:space="0" w:color="auto"/>
            <w:left w:val="none" w:sz="0" w:space="0" w:color="auto"/>
            <w:bottom w:val="none" w:sz="0" w:space="0" w:color="auto"/>
            <w:right w:val="none" w:sz="0" w:space="0" w:color="auto"/>
          </w:divBdr>
        </w:div>
        <w:div w:id="1038628604">
          <w:marLeft w:val="480"/>
          <w:marRight w:val="0"/>
          <w:marTop w:val="0"/>
          <w:marBottom w:val="0"/>
          <w:divBdr>
            <w:top w:val="none" w:sz="0" w:space="0" w:color="auto"/>
            <w:left w:val="none" w:sz="0" w:space="0" w:color="auto"/>
            <w:bottom w:val="none" w:sz="0" w:space="0" w:color="auto"/>
            <w:right w:val="none" w:sz="0" w:space="0" w:color="auto"/>
          </w:divBdr>
        </w:div>
        <w:div w:id="121075000">
          <w:marLeft w:val="480"/>
          <w:marRight w:val="0"/>
          <w:marTop w:val="0"/>
          <w:marBottom w:val="0"/>
          <w:divBdr>
            <w:top w:val="none" w:sz="0" w:space="0" w:color="auto"/>
            <w:left w:val="none" w:sz="0" w:space="0" w:color="auto"/>
            <w:bottom w:val="none" w:sz="0" w:space="0" w:color="auto"/>
            <w:right w:val="none" w:sz="0" w:space="0" w:color="auto"/>
          </w:divBdr>
        </w:div>
        <w:div w:id="382605440">
          <w:marLeft w:val="480"/>
          <w:marRight w:val="0"/>
          <w:marTop w:val="0"/>
          <w:marBottom w:val="0"/>
          <w:divBdr>
            <w:top w:val="none" w:sz="0" w:space="0" w:color="auto"/>
            <w:left w:val="none" w:sz="0" w:space="0" w:color="auto"/>
            <w:bottom w:val="none" w:sz="0" w:space="0" w:color="auto"/>
            <w:right w:val="none" w:sz="0" w:space="0" w:color="auto"/>
          </w:divBdr>
        </w:div>
        <w:div w:id="2083796423">
          <w:marLeft w:val="480"/>
          <w:marRight w:val="0"/>
          <w:marTop w:val="0"/>
          <w:marBottom w:val="0"/>
          <w:divBdr>
            <w:top w:val="none" w:sz="0" w:space="0" w:color="auto"/>
            <w:left w:val="none" w:sz="0" w:space="0" w:color="auto"/>
            <w:bottom w:val="none" w:sz="0" w:space="0" w:color="auto"/>
            <w:right w:val="none" w:sz="0" w:space="0" w:color="auto"/>
          </w:divBdr>
        </w:div>
        <w:div w:id="985596653">
          <w:marLeft w:val="480"/>
          <w:marRight w:val="0"/>
          <w:marTop w:val="0"/>
          <w:marBottom w:val="0"/>
          <w:divBdr>
            <w:top w:val="none" w:sz="0" w:space="0" w:color="auto"/>
            <w:left w:val="none" w:sz="0" w:space="0" w:color="auto"/>
            <w:bottom w:val="none" w:sz="0" w:space="0" w:color="auto"/>
            <w:right w:val="none" w:sz="0" w:space="0" w:color="auto"/>
          </w:divBdr>
        </w:div>
        <w:div w:id="1255094989">
          <w:marLeft w:val="480"/>
          <w:marRight w:val="0"/>
          <w:marTop w:val="0"/>
          <w:marBottom w:val="0"/>
          <w:divBdr>
            <w:top w:val="none" w:sz="0" w:space="0" w:color="auto"/>
            <w:left w:val="none" w:sz="0" w:space="0" w:color="auto"/>
            <w:bottom w:val="none" w:sz="0" w:space="0" w:color="auto"/>
            <w:right w:val="none" w:sz="0" w:space="0" w:color="auto"/>
          </w:divBdr>
        </w:div>
        <w:div w:id="1991133324">
          <w:marLeft w:val="480"/>
          <w:marRight w:val="0"/>
          <w:marTop w:val="0"/>
          <w:marBottom w:val="0"/>
          <w:divBdr>
            <w:top w:val="none" w:sz="0" w:space="0" w:color="auto"/>
            <w:left w:val="none" w:sz="0" w:space="0" w:color="auto"/>
            <w:bottom w:val="none" w:sz="0" w:space="0" w:color="auto"/>
            <w:right w:val="none" w:sz="0" w:space="0" w:color="auto"/>
          </w:divBdr>
        </w:div>
        <w:div w:id="1009141049">
          <w:marLeft w:val="480"/>
          <w:marRight w:val="0"/>
          <w:marTop w:val="0"/>
          <w:marBottom w:val="0"/>
          <w:divBdr>
            <w:top w:val="none" w:sz="0" w:space="0" w:color="auto"/>
            <w:left w:val="none" w:sz="0" w:space="0" w:color="auto"/>
            <w:bottom w:val="none" w:sz="0" w:space="0" w:color="auto"/>
            <w:right w:val="none" w:sz="0" w:space="0" w:color="auto"/>
          </w:divBdr>
        </w:div>
        <w:div w:id="1105658209">
          <w:marLeft w:val="480"/>
          <w:marRight w:val="0"/>
          <w:marTop w:val="0"/>
          <w:marBottom w:val="0"/>
          <w:divBdr>
            <w:top w:val="none" w:sz="0" w:space="0" w:color="auto"/>
            <w:left w:val="none" w:sz="0" w:space="0" w:color="auto"/>
            <w:bottom w:val="none" w:sz="0" w:space="0" w:color="auto"/>
            <w:right w:val="none" w:sz="0" w:space="0" w:color="auto"/>
          </w:divBdr>
        </w:div>
        <w:div w:id="1779833536">
          <w:marLeft w:val="480"/>
          <w:marRight w:val="0"/>
          <w:marTop w:val="0"/>
          <w:marBottom w:val="0"/>
          <w:divBdr>
            <w:top w:val="none" w:sz="0" w:space="0" w:color="auto"/>
            <w:left w:val="none" w:sz="0" w:space="0" w:color="auto"/>
            <w:bottom w:val="none" w:sz="0" w:space="0" w:color="auto"/>
            <w:right w:val="none" w:sz="0" w:space="0" w:color="auto"/>
          </w:divBdr>
        </w:div>
        <w:div w:id="1092311171">
          <w:marLeft w:val="480"/>
          <w:marRight w:val="0"/>
          <w:marTop w:val="0"/>
          <w:marBottom w:val="0"/>
          <w:divBdr>
            <w:top w:val="none" w:sz="0" w:space="0" w:color="auto"/>
            <w:left w:val="none" w:sz="0" w:space="0" w:color="auto"/>
            <w:bottom w:val="none" w:sz="0" w:space="0" w:color="auto"/>
            <w:right w:val="none" w:sz="0" w:space="0" w:color="auto"/>
          </w:divBdr>
        </w:div>
        <w:div w:id="765659931">
          <w:marLeft w:val="480"/>
          <w:marRight w:val="0"/>
          <w:marTop w:val="0"/>
          <w:marBottom w:val="0"/>
          <w:divBdr>
            <w:top w:val="none" w:sz="0" w:space="0" w:color="auto"/>
            <w:left w:val="none" w:sz="0" w:space="0" w:color="auto"/>
            <w:bottom w:val="none" w:sz="0" w:space="0" w:color="auto"/>
            <w:right w:val="none" w:sz="0" w:space="0" w:color="auto"/>
          </w:divBdr>
        </w:div>
        <w:div w:id="355273913">
          <w:marLeft w:val="480"/>
          <w:marRight w:val="0"/>
          <w:marTop w:val="0"/>
          <w:marBottom w:val="0"/>
          <w:divBdr>
            <w:top w:val="none" w:sz="0" w:space="0" w:color="auto"/>
            <w:left w:val="none" w:sz="0" w:space="0" w:color="auto"/>
            <w:bottom w:val="none" w:sz="0" w:space="0" w:color="auto"/>
            <w:right w:val="none" w:sz="0" w:space="0" w:color="auto"/>
          </w:divBdr>
        </w:div>
      </w:divsChild>
    </w:div>
    <w:div w:id="417487201">
      <w:bodyDiv w:val="1"/>
      <w:marLeft w:val="0"/>
      <w:marRight w:val="0"/>
      <w:marTop w:val="0"/>
      <w:marBottom w:val="0"/>
      <w:divBdr>
        <w:top w:val="none" w:sz="0" w:space="0" w:color="auto"/>
        <w:left w:val="none" w:sz="0" w:space="0" w:color="auto"/>
        <w:bottom w:val="none" w:sz="0" w:space="0" w:color="auto"/>
        <w:right w:val="none" w:sz="0" w:space="0" w:color="auto"/>
      </w:divBdr>
      <w:divsChild>
        <w:div w:id="1348557315">
          <w:marLeft w:val="480"/>
          <w:marRight w:val="0"/>
          <w:marTop w:val="0"/>
          <w:marBottom w:val="0"/>
          <w:divBdr>
            <w:top w:val="none" w:sz="0" w:space="0" w:color="auto"/>
            <w:left w:val="none" w:sz="0" w:space="0" w:color="auto"/>
            <w:bottom w:val="none" w:sz="0" w:space="0" w:color="auto"/>
            <w:right w:val="none" w:sz="0" w:space="0" w:color="auto"/>
          </w:divBdr>
        </w:div>
        <w:div w:id="1233002189">
          <w:marLeft w:val="480"/>
          <w:marRight w:val="0"/>
          <w:marTop w:val="0"/>
          <w:marBottom w:val="0"/>
          <w:divBdr>
            <w:top w:val="none" w:sz="0" w:space="0" w:color="auto"/>
            <w:left w:val="none" w:sz="0" w:space="0" w:color="auto"/>
            <w:bottom w:val="none" w:sz="0" w:space="0" w:color="auto"/>
            <w:right w:val="none" w:sz="0" w:space="0" w:color="auto"/>
          </w:divBdr>
        </w:div>
        <w:div w:id="579869468">
          <w:marLeft w:val="480"/>
          <w:marRight w:val="0"/>
          <w:marTop w:val="0"/>
          <w:marBottom w:val="0"/>
          <w:divBdr>
            <w:top w:val="none" w:sz="0" w:space="0" w:color="auto"/>
            <w:left w:val="none" w:sz="0" w:space="0" w:color="auto"/>
            <w:bottom w:val="none" w:sz="0" w:space="0" w:color="auto"/>
            <w:right w:val="none" w:sz="0" w:space="0" w:color="auto"/>
          </w:divBdr>
        </w:div>
        <w:div w:id="531377804">
          <w:marLeft w:val="480"/>
          <w:marRight w:val="0"/>
          <w:marTop w:val="0"/>
          <w:marBottom w:val="0"/>
          <w:divBdr>
            <w:top w:val="none" w:sz="0" w:space="0" w:color="auto"/>
            <w:left w:val="none" w:sz="0" w:space="0" w:color="auto"/>
            <w:bottom w:val="none" w:sz="0" w:space="0" w:color="auto"/>
            <w:right w:val="none" w:sz="0" w:space="0" w:color="auto"/>
          </w:divBdr>
        </w:div>
        <w:div w:id="1102070287">
          <w:marLeft w:val="480"/>
          <w:marRight w:val="0"/>
          <w:marTop w:val="0"/>
          <w:marBottom w:val="0"/>
          <w:divBdr>
            <w:top w:val="none" w:sz="0" w:space="0" w:color="auto"/>
            <w:left w:val="none" w:sz="0" w:space="0" w:color="auto"/>
            <w:bottom w:val="none" w:sz="0" w:space="0" w:color="auto"/>
            <w:right w:val="none" w:sz="0" w:space="0" w:color="auto"/>
          </w:divBdr>
        </w:div>
        <w:div w:id="1433625099">
          <w:marLeft w:val="480"/>
          <w:marRight w:val="0"/>
          <w:marTop w:val="0"/>
          <w:marBottom w:val="0"/>
          <w:divBdr>
            <w:top w:val="none" w:sz="0" w:space="0" w:color="auto"/>
            <w:left w:val="none" w:sz="0" w:space="0" w:color="auto"/>
            <w:bottom w:val="none" w:sz="0" w:space="0" w:color="auto"/>
            <w:right w:val="none" w:sz="0" w:space="0" w:color="auto"/>
          </w:divBdr>
        </w:div>
        <w:div w:id="1798836329">
          <w:marLeft w:val="480"/>
          <w:marRight w:val="0"/>
          <w:marTop w:val="0"/>
          <w:marBottom w:val="0"/>
          <w:divBdr>
            <w:top w:val="none" w:sz="0" w:space="0" w:color="auto"/>
            <w:left w:val="none" w:sz="0" w:space="0" w:color="auto"/>
            <w:bottom w:val="none" w:sz="0" w:space="0" w:color="auto"/>
            <w:right w:val="none" w:sz="0" w:space="0" w:color="auto"/>
          </w:divBdr>
        </w:div>
        <w:div w:id="411123733">
          <w:marLeft w:val="480"/>
          <w:marRight w:val="0"/>
          <w:marTop w:val="0"/>
          <w:marBottom w:val="0"/>
          <w:divBdr>
            <w:top w:val="none" w:sz="0" w:space="0" w:color="auto"/>
            <w:left w:val="none" w:sz="0" w:space="0" w:color="auto"/>
            <w:bottom w:val="none" w:sz="0" w:space="0" w:color="auto"/>
            <w:right w:val="none" w:sz="0" w:space="0" w:color="auto"/>
          </w:divBdr>
        </w:div>
        <w:div w:id="329187847">
          <w:marLeft w:val="480"/>
          <w:marRight w:val="0"/>
          <w:marTop w:val="0"/>
          <w:marBottom w:val="0"/>
          <w:divBdr>
            <w:top w:val="none" w:sz="0" w:space="0" w:color="auto"/>
            <w:left w:val="none" w:sz="0" w:space="0" w:color="auto"/>
            <w:bottom w:val="none" w:sz="0" w:space="0" w:color="auto"/>
            <w:right w:val="none" w:sz="0" w:space="0" w:color="auto"/>
          </w:divBdr>
        </w:div>
        <w:div w:id="1329939124">
          <w:marLeft w:val="480"/>
          <w:marRight w:val="0"/>
          <w:marTop w:val="0"/>
          <w:marBottom w:val="0"/>
          <w:divBdr>
            <w:top w:val="none" w:sz="0" w:space="0" w:color="auto"/>
            <w:left w:val="none" w:sz="0" w:space="0" w:color="auto"/>
            <w:bottom w:val="none" w:sz="0" w:space="0" w:color="auto"/>
            <w:right w:val="none" w:sz="0" w:space="0" w:color="auto"/>
          </w:divBdr>
        </w:div>
        <w:div w:id="194543283">
          <w:marLeft w:val="480"/>
          <w:marRight w:val="0"/>
          <w:marTop w:val="0"/>
          <w:marBottom w:val="0"/>
          <w:divBdr>
            <w:top w:val="none" w:sz="0" w:space="0" w:color="auto"/>
            <w:left w:val="none" w:sz="0" w:space="0" w:color="auto"/>
            <w:bottom w:val="none" w:sz="0" w:space="0" w:color="auto"/>
            <w:right w:val="none" w:sz="0" w:space="0" w:color="auto"/>
          </w:divBdr>
        </w:div>
        <w:div w:id="1462110683">
          <w:marLeft w:val="480"/>
          <w:marRight w:val="0"/>
          <w:marTop w:val="0"/>
          <w:marBottom w:val="0"/>
          <w:divBdr>
            <w:top w:val="none" w:sz="0" w:space="0" w:color="auto"/>
            <w:left w:val="none" w:sz="0" w:space="0" w:color="auto"/>
            <w:bottom w:val="none" w:sz="0" w:space="0" w:color="auto"/>
            <w:right w:val="none" w:sz="0" w:space="0" w:color="auto"/>
          </w:divBdr>
        </w:div>
        <w:div w:id="332150358">
          <w:marLeft w:val="480"/>
          <w:marRight w:val="0"/>
          <w:marTop w:val="0"/>
          <w:marBottom w:val="0"/>
          <w:divBdr>
            <w:top w:val="none" w:sz="0" w:space="0" w:color="auto"/>
            <w:left w:val="none" w:sz="0" w:space="0" w:color="auto"/>
            <w:bottom w:val="none" w:sz="0" w:space="0" w:color="auto"/>
            <w:right w:val="none" w:sz="0" w:space="0" w:color="auto"/>
          </w:divBdr>
        </w:div>
        <w:div w:id="150680414">
          <w:marLeft w:val="480"/>
          <w:marRight w:val="0"/>
          <w:marTop w:val="0"/>
          <w:marBottom w:val="0"/>
          <w:divBdr>
            <w:top w:val="none" w:sz="0" w:space="0" w:color="auto"/>
            <w:left w:val="none" w:sz="0" w:space="0" w:color="auto"/>
            <w:bottom w:val="none" w:sz="0" w:space="0" w:color="auto"/>
            <w:right w:val="none" w:sz="0" w:space="0" w:color="auto"/>
          </w:divBdr>
        </w:div>
        <w:div w:id="587546015">
          <w:marLeft w:val="480"/>
          <w:marRight w:val="0"/>
          <w:marTop w:val="0"/>
          <w:marBottom w:val="0"/>
          <w:divBdr>
            <w:top w:val="none" w:sz="0" w:space="0" w:color="auto"/>
            <w:left w:val="none" w:sz="0" w:space="0" w:color="auto"/>
            <w:bottom w:val="none" w:sz="0" w:space="0" w:color="auto"/>
            <w:right w:val="none" w:sz="0" w:space="0" w:color="auto"/>
          </w:divBdr>
        </w:div>
        <w:div w:id="474106190">
          <w:marLeft w:val="480"/>
          <w:marRight w:val="0"/>
          <w:marTop w:val="0"/>
          <w:marBottom w:val="0"/>
          <w:divBdr>
            <w:top w:val="none" w:sz="0" w:space="0" w:color="auto"/>
            <w:left w:val="none" w:sz="0" w:space="0" w:color="auto"/>
            <w:bottom w:val="none" w:sz="0" w:space="0" w:color="auto"/>
            <w:right w:val="none" w:sz="0" w:space="0" w:color="auto"/>
          </w:divBdr>
        </w:div>
        <w:div w:id="1311910294">
          <w:marLeft w:val="480"/>
          <w:marRight w:val="0"/>
          <w:marTop w:val="0"/>
          <w:marBottom w:val="0"/>
          <w:divBdr>
            <w:top w:val="none" w:sz="0" w:space="0" w:color="auto"/>
            <w:left w:val="none" w:sz="0" w:space="0" w:color="auto"/>
            <w:bottom w:val="none" w:sz="0" w:space="0" w:color="auto"/>
            <w:right w:val="none" w:sz="0" w:space="0" w:color="auto"/>
          </w:divBdr>
        </w:div>
        <w:div w:id="1988388661">
          <w:marLeft w:val="480"/>
          <w:marRight w:val="0"/>
          <w:marTop w:val="0"/>
          <w:marBottom w:val="0"/>
          <w:divBdr>
            <w:top w:val="none" w:sz="0" w:space="0" w:color="auto"/>
            <w:left w:val="none" w:sz="0" w:space="0" w:color="auto"/>
            <w:bottom w:val="none" w:sz="0" w:space="0" w:color="auto"/>
            <w:right w:val="none" w:sz="0" w:space="0" w:color="auto"/>
          </w:divBdr>
        </w:div>
        <w:div w:id="349796601">
          <w:marLeft w:val="480"/>
          <w:marRight w:val="0"/>
          <w:marTop w:val="0"/>
          <w:marBottom w:val="0"/>
          <w:divBdr>
            <w:top w:val="none" w:sz="0" w:space="0" w:color="auto"/>
            <w:left w:val="none" w:sz="0" w:space="0" w:color="auto"/>
            <w:bottom w:val="none" w:sz="0" w:space="0" w:color="auto"/>
            <w:right w:val="none" w:sz="0" w:space="0" w:color="auto"/>
          </w:divBdr>
        </w:div>
        <w:div w:id="34044607">
          <w:marLeft w:val="480"/>
          <w:marRight w:val="0"/>
          <w:marTop w:val="0"/>
          <w:marBottom w:val="0"/>
          <w:divBdr>
            <w:top w:val="none" w:sz="0" w:space="0" w:color="auto"/>
            <w:left w:val="none" w:sz="0" w:space="0" w:color="auto"/>
            <w:bottom w:val="none" w:sz="0" w:space="0" w:color="auto"/>
            <w:right w:val="none" w:sz="0" w:space="0" w:color="auto"/>
          </w:divBdr>
        </w:div>
        <w:div w:id="455638120">
          <w:marLeft w:val="480"/>
          <w:marRight w:val="0"/>
          <w:marTop w:val="0"/>
          <w:marBottom w:val="0"/>
          <w:divBdr>
            <w:top w:val="none" w:sz="0" w:space="0" w:color="auto"/>
            <w:left w:val="none" w:sz="0" w:space="0" w:color="auto"/>
            <w:bottom w:val="none" w:sz="0" w:space="0" w:color="auto"/>
            <w:right w:val="none" w:sz="0" w:space="0" w:color="auto"/>
          </w:divBdr>
        </w:div>
        <w:div w:id="1107895817">
          <w:marLeft w:val="480"/>
          <w:marRight w:val="0"/>
          <w:marTop w:val="0"/>
          <w:marBottom w:val="0"/>
          <w:divBdr>
            <w:top w:val="none" w:sz="0" w:space="0" w:color="auto"/>
            <w:left w:val="none" w:sz="0" w:space="0" w:color="auto"/>
            <w:bottom w:val="none" w:sz="0" w:space="0" w:color="auto"/>
            <w:right w:val="none" w:sz="0" w:space="0" w:color="auto"/>
          </w:divBdr>
        </w:div>
        <w:div w:id="1245189778">
          <w:marLeft w:val="480"/>
          <w:marRight w:val="0"/>
          <w:marTop w:val="0"/>
          <w:marBottom w:val="0"/>
          <w:divBdr>
            <w:top w:val="none" w:sz="0" w:space="0" w:color="auto"/>
            <w:left w:val="none" w:sz="0" w:space="0" w:color="auto"/>
            <w:bottom w:val="none" w:sz="0" w:space="0" w:color="auto"/>
            <w:right w:val="none" w:sz="0" w:space="0" w:color="auto"/>
          </w:divBdr>
        </w:div>
        <w:div w:id="1972904011">
          <w:marLeft w:val="480"/>
          <w:marRight w:val="0"/>
          <w:marTop w:val="0"/>
          <w:marBottom w:val="0"/>
          <w:divBdr>
            <w:top w:val="none" w:sz="0" w:space="0" w:color="auto"/>
            <w:left w:val="none" w:sz="0" w:space="0" w:color="auto"/>
            <w:bottom w:val="none" w:sz="0" w:space="0" w:color="auto"/>
            <w:right w:val="none" w:sz="0" w:space="0" w:color="auto"/>
          </w:divBdr>
        </w:div>
        <w:div w:id="1929970259">
          <w:marLeft w:val="480"/>
          <w:marRight w:val="0"/>
          <w:marTop w:val="0"/>
          <w:marBottom w:val="0"/>
          <w:divBdr>
            <w:top w:val="none" w:sz="0" w:space="0" w:color="auto"/>
            <w:left w:val="none" w:sz="0" w:space="0" w:color="auto"/>
            <w:bottom w:val="none" w:sz="0" w:space="0" w:color="auto"/>
            <w:right w:val="none" w:sz="0" w:space="0" w:color="auto"/>
          </w:divBdr>
        </w:div>
        <w:div w:id="732433492">
          <w:marLeft w:val="480"/>
          <w:marRight w:val="0"/>
          <w:marTop w:val="0"/>
          <w:marBottom w:val="0"/>
          <w:divBdr>
            <w:top w:val="none" w:sz="0" w:space="0" w:color="auto"/>
            <w:left w:val="none" w:sz="0" w:space="0" w:color="auto"/>
            <w:bottom w:val="none" w:sz="0" w:space="0" w:color="auto"/>
            <w:right w:val="none" w:sz="0" w:space="0" w:color="auto"/>
          </w:divBdr>
        </w:div>
        <w:div w:id="2018846288">
          <w:marLeft w:val="480"/>
          <w:marRight w:val="0"/>
          <w:marTop w:val="0"/>
          <w:marBottom w:val="0"/>
          <w:divBdr>
            <w:top w:val="none" w:sz="0" w:space="0" w:color="auto"/>
            <w:left w:val="none" w:sz="0" w:space="0" w:color="auto"/>
            <w:bottom w:val="none" w:sz="0" w:space="0" w:color="auto"/>
            <w:right w:val="none" w:sz="0" w:space="0" w:color="auto"/>
          </w:divBdr>
        </w:div>
        <w:div w:id="1424644478">
          <w:marLeft w:val="480"/>
          <w:marRight w:val="0"/>
          <w:marTop w:val="0"/>
          <w:marBottom w:val="0"/>
          <w:divBdr>
            <w:top w:val="none" w:sz="0" w:space="0" w:color="auto"/>
            <w:left w:val="none" w:sz="0" w:space="0" w:color="auto"/>
            <w:bottom w:val="none" w:sz="0" w:space="0" w:color="auto"/>
            <w:right w:val="none" w:sz="0" w:space="0" w:color="auto"/>
          </w:divBdr>
        </w:div>
        <w:div w:id="1247962086">
          <w:marLeft w:val="48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48939044">
      <w:bodyDiv w:val="1"/>
      <w:marLeft w:val="0"/>
      <w:marRight w:val="0"/>
      <w:marTop w:val="0"/>
      <w:marBottom w:val="0"/>
      <w:divBdr>
        <w:top w:val="none" w:sz="0" w:space="0" w:color="auto"/>
        <w:left w:val="none" w:sz="0" w:space="0" w:color="auto"/>
        <w:bottom w:val="none" w:sz="0" w:space="0" w:color="auto"/>
        <w:right w:val="none" w:sz="0" w:space="0" w:color="auto"/>
      </w:divBdr>
      <w:divsChild>
        <w:div w:id="1377118504">
          <w:marLeft w:val="480"/>
          <w:marRight w:val="0"/>
          <w:marTop w:val="0"/>
          <w:marBottom w:val="0"/>
          <w:divBdr>
            <w:top w:val="none" w:sz="0" w:space="0" w:color="auto"/>
            <w:left w:val="none" w:sz="0" w:space="0" w:color="auto"/>
            <w:bottom w:val="none" w:sz="0" w:space="0" w:color="auto"/>
            <w:right w:val="none" w:sz="0" w:space="0" w:color="auto"/>
          </w:divBdr>
        </w:div>
        <w:div w:id="1826891281">
          <w:marLeft w:val="480"/>
          <w:marRight w:val="0"/>
          <w:marTop w:val="0"/>
          <w:marBottom w:val="0"/>
          <w:divBdr>
            <w:top w:val="none" w:sz="0" w:space="0" w:color="auto"/>
            <w:left w:val="none" w:sz="0" w:space="0" w:color="auto"/>
            <w:bottom w:val="none" w:sz="0" w:space="0" w:color="auto"/>
            <w:right w:val="none" w:sz="0" w:space="0" w:color="auto"/>
          </w:divBdr>
        </w:div>
        <w:div w:id="1575779557">
          <w:marLeft w:val="480"/>
          <w:marRight w:val="0"/>
          <w:marTop w:val="0"/>
          <w:marBottom w:val="0"/>
          <w:divBdr>
            <w:top w:val="none" w:sz="0" w:space="0" w:color="auto"/>
            <w:left w:val="none" w:sz="0" w:space="0" w:color="auto"/>
            <w:bottom w:val="none" w:sz="0" w:space="0" w:color="auto"/>
            <w:right w:val="none" w:sz="0" w:space="0" w:color="auto"/>
          </w:divBdr>
        </w:div>
        <w:div w:id="25326995">
          <w:marLeft w:val="480"/>
          <w:marRight w:val="0"/>
          <w:marTop w:val="0"/>
          <w:marBottom w:val="0"/>
          <w:divBdr>
            <w:top w:val="none" w:sz="0" w:space="0" w:color="auto"/>
            <w:left w:val="none" w:sz="0" w:space="0" w:color="auto"/>
            <w:bottom w:val="none" w:sz="0" w:space="0" w:color="auto"/>
            <w:right w:val="none" w:sz="0" w:space="0" w:color="auto"/>
          </w:divBdr>
        </w:div>
        <w:div w:id="722827267">
          <w:marLeft w:val="480"/>
          <w:marRight w:val="0"/>
          <w:marTop w:val="0"/>
          <w:marBottom w:val="0"/>
          <w:divBdr>
            <w:top w:val="none" w:sz="0" w:space="0" w:color="auto"/>
            <w:left w:val="none" w:sz="0" w:space="0" w:color="auto"/>
            <w:bottom w:val="none" w:sz="0" w:space="0" w:color="auto"/>
            <w:right w:val="none" w:sz="0" w:space="0" w:color="auto"/>
          </w:divBdr>
        </w:div>
        <w:div w:id="1006251315">
          <w:marLeft w:val="480"/>
          <w:marRight w:val="0"/>
          <w:marTop w:val="0"/>
          <w:marBottom w:val="0"/>
          <w:divBdr>
            <w:top w:val="none" w:sz="0" w:space="0" w:color="auto"/>
            <w:left w:val="none" w:sz="0" w:space="0" w:color="auto"/>
            <w:bottom w:val="none" w:sz="0" w:space="0" w:color="auto"/>
            <w:right w:val="none" w:sz="0" w:space="0" w:color="auto"/>
          </w:divBdr>
        </w:div>
        <w:div w:id="206190339">
          <w:marLeft w:val="480"/>
          <w:marRight w:val="0"/>
          <w:marTop w:val="0"/>
          <w:marBottom w:val="0"/>
          <w:divBdr>
            <w:top w:val="none" w:sz="0" w:space="0" w:color="auto"/>
            <w:left w:val="none" w:sz="0" w:space="0" w:color="auto"/>
            <w:bottom w:val="none" w:sz="0" w:space="0" w:color="auto"/>
            <w:right w:val="none" w:sz="0" w:space="0" w:color="auto"/>
          </w:divBdr>
        </w:div>
        <w:div w:id="70351552">
          <w:marLeft w:val="480"/>
          <w:marRight w:val="0"/>
          <w:marTop w:val="0"/>
          <w:marBottom w:val="0"/>
          <w:divBdr>
            <w:top w:val="none" w:sz="0" w:space="0" w:color="auto"/>
            <w:left w:val="none" w:sz="0" w:space="0" w:color="auto"/>
            <w:bottom w:val="none" w:sz="0" w:space="0" w:color="auto"/>
            <w:right w:val="none" w:sz="0" w:space="0" w:color="auto"/>
          </w:divBdr>
        </w:div>
        <w:div w:id="1128158623">
          <w:marLeft w:val="480"/>
          <w:marRight w:val="0"/>
          <w:marTop w:val="0"/>
          <w:marBottom w:val="0"/>
          <w:divBdr>
            <w:top w:val="none" w:sz="0" w:space="0" w:color="auto"/>
            <w:left w:val="none" w:sz="0" w:space="0" w:color="auto"/>
            <w:bottom w:val="none" w:sz="0" w:space="0" w:color="auto"/>
            <w:right w:val="none" w:sz="0" w:space="0" w:color="auto"/>
          </w:divBdr>
        </w:div>
        <w:div w:id="1594629637">
          <w:marLeft w:val="480"/>
          <w:marRight w:val="0"/>
          <w:marTop w:val="0"/>
          <w:marBottom w:val="0"/>
          <w:divBdr>
            <w:top w:val="none" w:sz="0" w:space="0" w:color="auto"/>
            <w:left w:val="none" w:sz="0" w:space="0" w:color="auto"/>
            <w:bottom w:val="none" w:sz="0" w:space="0" w:color="auto"/>
            <w:right w:val="none" w:sz="0" w:space="0" w:color="auto"/>
          </w:divBdr>
        </w:div>
        <w:div w:id="1110276092">
          <w:marLeft w:val="480"/>
          <w:marRight w:val="0"/>
          <w:marTop w:val="0"/>
          <w:marBottom w:val="0"/>
          <w:divBdr>
            <w:top w:val="none" w:sz="0" w:space="0" w:color="auto"/>
            <w:left w:val="none" w:sz="0" w:space="0" w:color="auto"/>
            <w:bottom w:val="none" w:sz="0" w:space="0" w:color="auto"/>
            <w:right w:val="none" w:sz="0" w:space="0" w:color="auto"/>
          </w:divBdr>
        </w:div>
        <w:div w:id="837038950">
          <w:marLeft w:val="480"/>
          <w:marRight w:val="0"/>
          <w:marTop w:val="0"/>
          <w:marBottom w:val="0"/>
          <w:divBdr>
            <w:top w:val="none" w:sz="0" w:space="0" w:color="auto"/>
            <w:left w:val="none" w:sz="0" w:space="0" w:color="auto"/>
            <w:bottom w:val="none" w:sz="0" w:space="0" w:color="auto"/>
            <w:right w:val="none" w:sz="0" w:space="0" w:color="auto"/>
          </w:divBdr>
        </w:div>
        <w:div w:id="1674917909">
          <w:marLeft w:val="480"/>
          <w:marRight w:val="0"/>
          <w:marTop w:val="0"/>
          <w:marBottom w:val="0"/>
          <w:divBdr>
            <w:top w:val="none" w:sz="0" w:space="0" w:color="auto"/>
            <w:left w:val="none" w:sz="0" w:space="0" w:color="auto"/>
            <w:bottom w:val="none" w:sz="0" w:space="0" w:color="auto"/>
            <w:right w:val="none" w:sz="0" w:space="0" w:color="auto"/>
          </w:divBdr>
        </w:div>
        <w:div w:id="351221759">
          <w:marLeft w:val="480"/>
          <w:marRight w:val="0"/>
          <w:marTop w:val="0"/>
          <w:marBottom w:val="0"/>
          <w:divBdr>
            <w:top w:val="none" w:sz="0" w:space="0" w:color="auto"/>
            <w:left w:val="none" w:sz="0" w:space="0" w:color="auto"/>
            <w:bottom w:val="none" w:sz="0" w:space="0" w:color="auto"/>
            <w:right w:val="none" w:sz="0" w:space="0" w:color="auto"/>
          </w:divBdr>
        </w:div>
        <w:div w:id="1513035738">
          <w:marLeft w:val="480"/>
          <w:marRight w:val="0"/>
          <w:marTop w:val="0"/>
          <w:marBottom w:val="0"/>
          <w:divBdr>
            <w:top w:val="none" w:sz="0" w:space="0" w:color="auto"/>
            <w:left w:val="none" w:sz="0" w:space="0" w:color="auto"/>
            <w:bottom w:val="none" w:sz="0" w:space="0" w:color="auto"/>
            <w:right w:val="none" w:sz="0" w:space="0" w:color="auto"/>
          </w:divBdr>
        </w:div>
        <w:div w:id="594435193">
          <w:marLeft w:val="480"/>
          <w:marRight w:val="0"/>
          <w:marTop w:val="0"/>
          <w:marBottom w:val="0"/>
          <w:divBdr>
            <w:top w:val="none" w:sz="0" w:space="0" w:color="auto"/>
            <w:left w:val="none" w:sz="0" w:space="0" w:color="auto"/>
            <w:bottom w:val="none" w:sz="0" w:space="0" w:color="auto"/>
            <w:right w:val="none" w:sz="0" w:space="0" w:color="auto"/>
          </w:divBdr>
        </w:div>
        <w:div w:id="1013529194">
          <w:marLeft w:val="480"/>
          <w:marRight w:val="0"/>
          <w:marTop w:val="0"/>
          <w:marBottom w:val="0"/>
          <w:divBdr>
            <w:top w:val="none" w:sz="0" w:space="0" w:color="auto"/>
            <w:left w:val="none" w:sz="0" w:space="0" w:color="auto"/>
            <w:bottom w:val="none" w:sz="0" w:space="0" w:color="auto"/>
            <w:right w:val="none" w:sz="0" w:space="0" w:color="auto"/>
          </w:divBdr>
        </w:div>
        <w:div w:id="51580701">
          <w:marLeft w:val="480"/>
          <w:marRight w:val="0"/>
          <w:marTop w:val="0"/>
          <w:marBottom w:val="0"/>
          <w:divBdr>
            <w:top w:val="none" w:sz="0" w:space="0" w:color="auto"/>
            <w:left w:val="none" w:sz="0" w:space="0" w:color="auto"/>
            <w:bottom w:val="none" w:sz="0" w:space="0" w:color="auto"/>
            <w:right w:val="none" w:sz="0" w:space="0" w:color="auto"/>
          </w:divBdr>
        </w:div>
        <w:div w:id="1451897674">
          <w:marLeft w:val="480"/>
          <w:marRight w:val="0"/>
          <w:marTop w:val="0"/>
          <w:marBottom w:val="0"/>
          <w:divBdr>
            <w:top w:val="none" w:sz="0" w:space="0" w:color="auto"/>
            <w:left w:val="none" w:sz="0" w:space="0" w:color="auto"/>
            <w:bottom w:val="none" w:sz="0" w:space="0" w:color="auto"/>
            <w:right w:val="none" w:sz="0" w:space="0" w:color="auto"/>
          </w:divBdr>
        </w:div>
        <w:div w:id="782773641">
          <w:marLeft w:val="480"/>
          <w:marRight w:val="0"/>
          <w:marTop w:val="0"/>
          <w:marBottom w:val="0"/>
          <w:divBdr>
            <w:top w:val="none" w:sz="0" w:space="0" w:color="auto"/>
            <w:left w:val="none" w:sz="0" w:space="0" w:color="auto"/>
            <w:bottom w:val="none" w:sz="0" w:space="0" w:color="auto"/>
            <w:right w:val="none" w:sz="0" w:space="0" w:color="auto"/>
          </w:divBdr>
        </w:div>
        <w:div w:id="2123375690">
          <w:marLeft w:val="480"/>
          <w:marRight w:val="0"/>
          <w:marTop w:val="0"/>
          <w:marBottom w:val="0"/>
          <w:divBdr>
            <w:top w:val="none" w:sz="0" w:space="0" w:color="auto"/>
            <w:left w:val="none" w:sz="0" w:space="0" w:color="auto"/>
            <w:bottom w:val="none" w:sz="0" w:space="0" w:color="auto"/>
            <w:right w:val="none" w:sz="0" w:space="0" w:color="auto"/>
          </w:divBdr>
        </w:div>
        <w:div w:id="1239513960">
          <w:marLeft w:val="480"/>
          <w:marRight w:val="0"/>
          <w:marTop w:val="0"/>
          <w:marBottom w:val="0"/>
          <w:divBdr>
            <w:top w:val="none" w:sz="0" w:space="0" w:color="auto"/>
            <w:left w:val="none" w:sz="0" w:space="0" w:color="auto"/>
            <w:bottom w:val="none" w:sz="0" w:space="0" w:color="auto"/>
            <w:right w:val="none" w:sz="0" w:space="0" w:color="auto"/>
          </w:divBdr>
        </w:div>
        <w:div w:id="2093696264">
          <w:marLeft w:val="480"/>
          <w:marRight w:val="0"/>
          <w:marTop w:val="0"/>
          <w:marBottom w:val="0"/>
          <w:divBdr>
            <w:top w:val="none" w:sz="0" w:space="0" w:color="auto"/>
            <w:left w:val="none" w:sz="0" w:space="0" w:color="auto"/>
            <w:bottom w:val="none" w:sz="0" w:space="0" w:color="auto"/>
            <w:right w:val="none" w:sz="0" w:space="0" w:color="auto"/>
          </w:divBdr>
        </w:div>
        <w:div w:id="1318804784">
          <w:marLeft w:val="48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58845076">
      <w:bodyDiv w:val="1"/>
      <w:marLeft w:val="0"/>
      <w:marRight w:val="0"/>
      <w:marTop w:val="0"/>
      <w:marBottom w:val="0"/>
      <w:divBdr>
        <w:top w:val="none" w:sz="0" w:space="0" w:color="auto"/>
        <w:left w:val="none" w:sz="0" w:space="0" w:color="auto"/>
        <w:bottom w:val="none" w:sz="0" w:space="0" w:color="auto"/>
        <w:right w:val="none" w:sz="0" w:space="0" w:color="auto"/>
      </w:divBdr>
    </w:div>
    <w:div w:id="460391545">
      <w:bodyDiv w:val="1"/>
      <w:marLeft w:val="0"/>
      <w:marRight w:val="0"/>
      <w:marTop w:val="0"/>
      <w:marBottom w:val="0"/>
      <w:divBdr>
        <w:top w:val="none" w:sz="0" w:space="0" w:color="auto"/>
        <w:left w:val="none" w:sz="0" w:space="0" w:color="auto"/>
        <w:bottom w:val="none" w:sz="0" w:space="0" w:color="auto"/>
        <w:right w:val="none" w:sz="0" w:space="0" w:color="auto"/>
      </w:divBdr>
      <w:divsChild>
        <w:div w:id="1005208176">
          <w:marLeft w:val="480"/>
          <w:marRight w:val="0"/>
          <w:marTop w:val="0"/>
          <w:marBottom w:val="0"/>
          <w:divBdr>
            <w:top w:val="none" w:sz="0" w:space="0" w:color="auto"/>
            <w:left w:val="none" w:sz="0" w:space="0" w:color="auto"/>
            <w:bottom w:val="none" w:sz="0" w:space="0" w:color="auto"/>
            <w:right w:val="none" w:sz="0" w:space="0" w:color="auto"/>
          </w:divBdr>
        </w:div>
        <w:div w:id="1568152996">
          <w:marLeft w:val="480"/>
          <w:marRight w:val="0"/>
          <w:marTop w:val="0"/>
          <w:marBottom w:val="0"/>
          <w:divBdr>
            <w:top w:val="none" w:sz="0" w:space="0" w:color="auto"/>
            <w:left w:val="none" w:sz="0" w:space="0" w:color="auto"/>
            <w:bottom w:val="none" w:sz="0" w:space="0" w:color="auto"/>
            <w:right w:val="none" w:sz="0" w:space="0" w:color="auto"/>
          </w:divBdr>
        </w:div>
        <w:div w:id="477847166">
          <w:marLeft w:val="480"/>
          <w:marRight w:val="0"/>
          <w:marTop w:val="0"/>
          <w:marBottom w:val="0"/>
          <w:divBdr>
            <w:top w:val="none" w:sz="0" w:space="0" w:color="auto"/>
            <w:left w:val="none" w:sz="0" w:space="0" w:color="auto"/>
            <w:bottom w:val="none" w:sz="0" w:space="0" w:color="auto"/>
            <w:right w:val="none" w:sz="0" w:space="0" w:color="auto"/>
          </w:divBdr>
        </w:div>
        <w:div w:id="952054455">
          <w:marLeft w:val="480"/>
          <w:marRight w:val="0"/>
          <w:marTop w:val="0"/>
          <w:marBottom w:val="0"/>
          <w:divBdr>
            <w:top w:val="none" w:sz="0" w:space="0" w:color="auto"/>
            <w:left w:val="none" w:sz="0" w:space="0" w:color="auto"/>
            <w:bottom w:val="none" w:sz="0" w:space="0" w:color="auto"/>
            <w:right w:val="none" w:sz="0" w:space="0" w:color="auto"/>
          </w:divBdr>
        </w:div>
        <w:div w:id="670066986">
          <w:marLeft w:val="480"/>
          <w:marRight w:val="0"/>
          <w:marTop w:val="0"/>
          <w:marBottom w:val="0"/>
          <w:divBdr>
            <w:top w:val="none" w:sz="0" w:space="0" w:color="auto"/>
            <w:left w:val="none" w:sz="0" w:space="0" w:color="auto"/>
            <w:bottom w:val="none" w:sz="0" w:space="0" w:color="auto"/>
            <w:right w:val="none" w:sz="0" w:space="0" w:color="auto"/>
          </w:divBdr>
        </w:div>
        <w:div w:id="386689391">
          <w:marLeft w:val="480"/>
          <w:marRight w:val="0"/>
          <w:marTop w:val="0"/>
          <w:marBottom w:val="0"/>
          <w:divBdr>
            <w:top w:val="none" w:sz="0" w:space="0" w:color="auto"/>
            <w:left w:val="none" w:sz="0" w:space="0" w:color="auto"/>
            <w:bottom w:val="none" w:sz="0" w:space="0" w:color="auto"/>
            <w:right w:val="none" w:sz="0" w:space="0" w:color="auto"/>
          </w:divBdr>
        </w:div>
        <w:div w:id="2046979534">
          <w:marLeft w:val="480"/>
          <w:marRight w:val="0"/>
          <w:marTop w:val="0"/>
          <w:marBottom w:val="0"/>
          <w:divBdr>
            <w:top w:val="none" w:sz="0" w:space="0" w:color="auto"/>
            <w:left w:val="none" w:sz="0" w:space="0" w:color="auto"/>
            <w:bottom w:val="none" w:sz="0" w:space="0" w:color="auto"/>
            <w:right w:val="none" w:sz="0" w:space="0" w:color="auto"/>
          </w:divBdr>
        </w:div>
        <w:div w:id="397561214">
          <w:marLeft w:val="480"/>
          <w:marRight w:val="0"/>
          <w:marTop w:val="0"/>
          <w:marBottom w:val="0"/>
          <w:divBdr>
            <w:top w:val="none" w:sz="0" w:space="0" w:color="auto"/>
            <w:left w:val="none" w:sz="0" w:space="0" w:color="auto"/>
            <w:bottom w:val="none" w:sz="0" w:space="0" w:color="auto"/>
            <w:right w:val="none" w:sz="0" w:space="0" w:color="auto"/>
          </w:divBdr>
        </w:div>
        <w:div w:id="1808350495">
          <w:marLeft w:val="480"/>
          <w:marRight w:val="0"/>
          <w:marTop w:val="0"/>
          <w:marBottom w:val="0"/>
          <w:divBdr>
            <w:top w:val="none" w:sz="0" w:space="0" w:color="auto"/>
            <w:left w:val="none" w:sz="0" w:space="0" w:color="auto"/>
            <w:bottom w:val="none" w:sz="0" w:space="0" w:color="auto"/>
            <w:right w:val="none" w:sz="0" w:space="0" w:color="auto"/>
          </w:divBdr>
        </w:div>
        <w:div w:id="1556964493">
          <w:marLeft w:val="480"/>
          <w:marRight w:val="0"/>
          <w:marTop w:val="0"/>
          <w:marBottom w:val="0"/>
          <w:divBdr>
            <w:top w:val="none" w:sz="0" w:space="0" w:color="auto"/>
            <w:left w:val="none" w:sz="0" w:space="0" w:color="auto"/>
            <w:bottom w:val="none" w:sz="0" w:space="0" w:color="auto"/>
            <w:right w:val="none" w:sz="0" w:space="0" w:color="auto"/>
          </w:divBdr>
        </w:div>
        <w:div w:id="150754371">
          <w:marLeft w:val="480"/>
          <w:marRight w:val="0"/>
          <w:marTop w:val="0"/>
          <w:marBottom w:val="0"/>
          <w:divBdr>
            <w:top w:val="none" w:sz="0" w:space="0" w:color="auto"/>
            <w:left w:val="none" w:sz="0" w:space="0" w:color="auto"/>
            <w:bottom w:val="none" w:sz="0" w:space="0" w:color="auto"/>
            <w:right w:val="none" w:sz="0" w:space="0" w:color="auto"/>
          </w:divBdr>
        </w:div>
        <w:div w:id="665672329">
          <w:marLeft w:val="480"/>
          <w:marRight w:val="0"/>
          <w:marTop w:val="0"/>
          <w:marBottom w:val="0"/>
          <w:divBdr>
            <w:top w:val="none" w:sz="0" w:space="0" w:color="auto"/>
            <w:left w:val="none" w:sz="0" w:space="0" w:color="auto"/>
            <w:bottom w:val="none" w:sz="0" w:space="0" w:color="auto"/>
            <w:right w:val="none" w:sz="0" w:space="0" w:color="auto"/>
          </w:divBdr>
        </w:div>
        <w:div w:id="1771469064">
          <w:marLeft w:val="480"/>
          <w:marRight w:val="0"/>
          <w:marTop w:val="0"/>
          <w:marBottom w:val="0"/>
          <w:divBdr>
            <w:top w:val="none" w:sz="0" w:space="0" w:color="auto"/>
            <w:left w:val="none" w:sz="0" w:space="0" w:color="auto"/>
            <w:bottom w:val="none" w:sz="0" w:space="0" w:color="auto"/>
            <w:right w:val="none" w:sz="0" w:space="0" w:color="auto"/>
          </w:divBdr>
        </w:div>
        <w:div w:id="1226526936">
          <w:marLeft w:val="480"/>
          <w:marRight w:val="0"/>
          <w:marTop w:val="0"/>
          <w:marBottom w:val="0"/>
          <w:divBdr>
            <w:top w:val="none" w:sz="0" w:space="0" w:color="auto"/>
            <w:left w:val="none" w:sz="0" w:space="0" w:color="auto"/>
            <w:bottom w:val="none" w:sz="0" w:space="0" w:color="auto"/>
            <w:right w:val="none" w:sz="0" w:space="0" w:color="auto"/>
          </w:divBdr>
        </w:div>
        <w:div w:id="2135053784">
          <w:marLeft w:val="480"/>
          <w:marRight w:val="0"/>
          <w:marTop w:val="0"/>
          <w:marBottom w:val="0"/>
          <w:divBdr>
            <w:top w:val="none" w:sz="0" w:space="0" w:color="auto"/>
            <w:left w:val="none" w:sz="0" w:space="0" w:color="auto"/>
            <w:bottom w:val="none" w:sz="0" w:space="0" w:color="auto"/>
            <w:right w:val="none" w:sz="0" w:space="0" w:color="auto"/>
          </w:divBdr>
        </w:div>
        <w:div w:id="1580628482">
          <w:marLeft w:val="480"/>
          <w:marRight w:val="0"/>
          <w:marTop w:val="0"/>
          <w:marBottom w:val="0"/>
          <w:divBdr>
            <w:top w:val="none" w:sz="0" w:space="0" w:color="auto"/>
            <w:left w:val="none" w:sz="0" w:space="0" w:color="auto"/>
            <w:bottom w:val="none" w:sz="0" w:space="0" w:color="auto"/>
            <w:right w:val="none" w:sz="0" w:space="0" w:color="auto"/>
          </w:divBdr>
        </w:div>
        <w:div w:id="1160652791">
          <w:marLeft w:val="480"/>
          <w:marRight w:val="0"/>
          <w:marTop w:val="0"/>
          <w:marBottom w:val="0"/>
          <w:divBdr>
            <w:top w:val="none" w:sz="0" w:space="0" w:color="auto"/>
            <w:left w:val="none" w:sz="0" w:space="0" w:color="auto"/>
            <w:bottom w:val="none" w:sz="0" w:space="0" w:color="auto"/>
            <w:right w:val="none" w:sz="0" w:space="0" w:color="auto"/>
          </w:divBdr>
        </w:div>
        <w:div w:id="844589985">
          <w:marLeft w:val="480"/>
          <w:marRight w:val="0"/>
          <w:marTop w:val="0"/>
          <w:marBottom w:val="0"/>
          <w:divBdr>
            <w:top w:val="none" w:sz="0" w:space="0" w:color="auto"/>
            <w:left w:val="none" w:sz="0" w:space="0" w:color="auto"/>
            <w:bottom w:val="none" w:sz="0" w:space="0" w:color="auto"/>
            <w:right w:val="none" w:sz="0" w:space="0" w:color="auto"/>
          </w:divBdr>
        </w:div>
        <w:div w:id="530342476">
          <w:marLeft w:val="480"/>
          <w:marRight w:val="0"/>
          <w:marTop w:val="0"/>
          <w:marBottom w:val="0"/>
          <w:divBdr>
            <w:top w:val="none" w:sz="0" w:space="0" w:color="auto"/>
            <w:left w:val="none" w:sz="0" w:space="0" w:color="auto"/>
            <w:bottom w:val="none" w:sz="0" w:space="0" w:color="auto"/>
            <w:right w:val="none" w:sz="0" w:space="0" w:color="auto"/>
          </w:divBdr>
        </w:div>
        <w:div w:id="764692843">
          <w:marLeft w:val="480"/>
          <w:marRight w:val="0"/>
          <w:marTop w:val="0"/>
          <w:marBottom w:val="0"/>
          <w:divBdr>
            <w:top w:val="none" w:sz="0" w:space="0" w:color="auto"/>
            <w:left w:val="none" w:sz="0" w:space="0" w:color="auto"/>
            <w:bottom w:val="none" w:sz="0" w:space="0" w:color="auto"/>
            <w:right w:val="none" w:sz="0" w:space="0" w:color="auto"/>
          </w:divBdr>
        </w:div>
        <w:div w:id="526450762">
          <w:marLeft w:val="480"/>
          <w:marRight w:val="0"/>
          <w:marTop w:val="0"/>
          <w:marBottom w:val="0"/>
          <w:divBdr>
            <w:top w:val="none" w:sz="0" w:space="0" w:color="auto"/>
            <w:left w:val="none" w:sz="0" w:space="0" w:color="auto"/>
            <w:bottom w:val="none" w:sz="0" w:space="0" w:color="auto"/>
            <w:right w:val="none" w:sz="0" w:space="0" w:color="auto"/>
          </w:divBdr>
        </w:div>
        <w:div w:id="496459302">
          <w:marLeft w:val="480"/>
          <w:marRight w:val="0"/>
          <w:marTop w:val="0"/>
          <w:marBottom w:val="0"/>
          <w:divBdr>
            <w:top w:val="none" w:sz="0" w:space="0" w:color="auto"/>
            <w:left w:val="none" w:sz="0" w:space="0" w:color="auto"/>
            <w:bottom w:val="none" w:sz="0" w:space="0" w:color="auto"/>
            <w:right w:val="none" w:sz="0" w:space="0" w:color="auto"/>
          </w:divBdr>
        </w:div>
        <w:div w:id="156460133">
          <w:marLeft w:val="480"/>
          <w:marRight w:val="0"/>
          <w:marTop w:val="0"/>
          <w:marBottom w:val="0"/>
          <w:divBdr>
            <w:top w:val="none" w:sz="0" w:space="0" w:color="auto"/>
            <w:left w:val="none" w:sz="0" w:space="0" w:color="auto"/>
            <w:bottom w:val="none" w:sz="0" w:space="0" w:color="auto"/>
            <w:right w:val="none" w:sz="0" w:space="0" w:color="auto"/>
          </w:divBdr>
        </w:div>
        <w:div w:id="718746720">
          <w:marLeft w:val="480"/>
          <w:marRight w:val="0"/>
          <w:marTop w:val="0"/>
          <w:marBottom w:val="0"/>
          <w:divBdr>
            <w:top w:val="none" w:sz="0" w:space="0" w:color="auto"/>
            <w:left w:val="none" w:sz="0" w:space="0" w:color="auto"/>
            <w:bottom w:val="none" w:sz="0" w:space="0" w:color="auto"/>
            <w:right w:val="none" w:sz="0" w:space="0" w:color="auto"/>
          </w:divBdr>
        </w:div>
        <w:div w:id="1844515218">
          <w:marLeft w:val="480"/>
          <w:marRight w:val="0"/>
          <w:marTop w:val="0"/>
          <w:marBottom w:val="0"/>
          <w:divBdr>
            <w:top w:val="none" w:sz="0" w:space="0" w:color="auto"/>
            <w:left w:val="none" w:sz="0" w:space="0" w:color="auto"/>
            <w:bottom w:val="none" w:sz="0" w:space="0" w:color="auto"/>
            <w:right w:val="none" w:sz="0" w:space="0" w:color="auto"/>
          </w:divBdr>
        </w:div>
        <w:div w:id="656039293">
          <w:marLeft w:val="48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19007846">
      <w:bodyDiv w:val="1"/>
      <w:marLeft w:val="0"/>
      <w:marRight w:val="0"/>
      <w:marTop w:val="0"/>
      <w:marBottom w:val="0"/>
      <w:divBdr>
        <w:top w:val="none" w:sz="0" w:space="0" w:color="auto"/>
        <w:left w:val="none" w:sz="0" w:space="0" w:color="auto"/>
        <w:bottom w:val="none" w:sz="0" w:space="0" w:color="auto"/>
        <w:right w:val="none" w:sz="0" w:space="0" w:color="auto"/>
      </w:divBdr>
      <w:divsChild>
        <w:div w:id="1416780754">
          <w:marLeft w:val="480"/>
          <w:marRight w:val="0"/>
          <w:marTop w:val="0"/>
          <w:marBottom w:val="0"/>
          <w:divBdr>
            <w:top w:val="none" w:sz="0" w:space="0" w:color="auto"/>
            <w:left w:val="none" w:sz="0" w:space="0" w:color="auto"/>
            <w:bottom w:val="none" w:sz="0" w:space="0" w:color="auto"/>
            <w:right w:val="none" w:sz="0" w:space="0" w:color="auto"/>
          </w:divBdr>
        </w:div>
        <w:div w:id="564803533">
          <w:marLeft w:val="480"/>
          <w:marRight w:val="0"/>
          <w:marTop w:val="0"/>
          <w:marBottom w:val="0"/>
          <w:divBdr>
            <w:top w:val="none" w:sz="0" w:space="0" w:color="auto"/>
            <w:left w:val="none" w:sz="0" w:space="0" w:color="auto"/>
            <w:bottom w:val="none" w:sz="0" w:space="0" w:color="auto"/>
            <w:right w:val="none" w:sz="0" w:space="0" w:color="auto"/>
          </w:divBdr>
        </w:div>
        <w:div w:id="1237401066">
          <w:marLeft w:val="480"/>
          <w:marRight w:val="0"/>
          <w:marTop w:val="0"/>
          <w:marBottom w:val="0"/>
          <w:divBdr>
            <w:top w:val="none" w:sz="0" w:space="0" w:color="auto"/>
            <w:left w:val="none" w:sz="0" w:space="0" w:color="auto"/>
            <w:bottom w:val="none" w:sz="0" w:space="0" w:color="auto"/>
            <w:right w:val="none" w:sz="0" w:space="0" w:color="auto"/>
          </w:divBdr>
        </w:div>
        <w:div w:id="1388332360">
          <w:marLeft w:val="480"/>
          <w:marRight w:val="0"/>
          <w:marTop w:val="0"/>
          <w:marBottom w:val="0"/>
          <w:divBdr>
            <w:top w:val="none" w:sz="0" w:space="0" w:color="auto"/>
            <w:left w:val="none" w:sz="0" w:space="0" w:color="auto"/>
            <w:bottom w:val="none" w:sz="0" w:space="0" w:color="auto"/>
            <w:right w:val="none" w:sz="0" w:space="0" w:color="auto"/>
          </w:divBdr>
        </w:div>
        <w:div w:id="67192688">
          <w:marLeft w:val="480"/>
          <w:marRight w:val="0"/>
          <w:marTop w:val="0"/>
          <w:marBottom w:val="0"/>
          <w:divBdr>
            <w:top w:val="none" w:sz="0" w:space="0" w:color="auto"/>
            <w:left w:val="none" w:sz="0" w:space="0" w:color="auto"/>
            <w:bottom w:val="none" w:sz="0" w:space="0" w:color="auto"/>
            <w:right w:val="none" w:sz="0" w:space="0" w:color="auto"/>
          </w:divBdr>
        </w:div>
        <w:div w:id="920219147">
          <w:marLeft w:val="480"/>
          <w:marRight w:val="0"/>
          <w:marTop w:val="0"/>
          <w:marBottom w:val="0"/>
          <w:divBdr>
            <w:top w:val="none" w:sz="0" w:space="0" w:color="auto"/>
            <w:left w:val="none" w:sz="0" w:space="0" w:color="auto"/>
            <w:bottom w:val="none" w:sz="0" w:space="0" w:color="auto"/>
            <w:right w:val="none" w:sz="0" w:space="0" w:color="auto"/>
          </w:divBdr>
        </w:div>
        <w:div w:id="1344896375">
          <w:marLeft w:val="480"/>
          <w:marRight w:val="0"/>
          <w:marTop w:val="0"/>
          <w:marBottom w:val="0"/>
          <w:divBdr>
            <w:top w:val="none" w:sz="0" w:space="0" w:color="auto"/>
            <w:left w:val="none" w:sz="0" w:space="0" w:color="auto"/>
            <w:bottom w:val="none" w:sz="0" w:space="0" w:color="auto"/>
            <w:right w:val="none" w:sz="0" w:space="0" w:color="auto"/>
          </w:divBdr>
        </w:div>
        <w:div w:id="1669403198">
          <w:marLeft w:val="480"/>
          <w:marRight w:val="0"/>
          <w:marTop w:val="0"/>
          <w:marBottom w:val="0"/>
          <w:divBdr>
            <w:top w:val="none" w:sz="0" w:space="0" w:color="auto"/>
            <w:left w:val="none" w:sz="0" w:space="0" w:color="auto"/>
            <w:bottom w:val="none" w:sz="0" w:space="0" w:color="auto"/>
            <w:right w:val="none" w:sz="0" w:space="0" w:color="auto"/>
          </w:divBdr>
        </w:div>
        <w:div w:id="1459570791">
          <w:marLeft w:val="480"/>
          <w:marRight w:val="0"/>
          <w:marTop w:val="0"/>
          <w:marBottom w:val="0"/>
          <w:divBdr>
            <w:top w:val="none" w:sz="0" w:space="0" w:color="auto"/>
            <w:left w:val="none" w:sz="0" w:space="0" w:color="auto"/>
            <w:bottom w:val="none" w:sz="0" w:space="0" w:color="auto"/>
            <w:right w:val="none" w:sz="0" w:space="0" w:color="auto"/>
          </w:divBdr>
        </w:div>
        <w:div w:id="942419149">
          <w:marLeft w:val="480"/>
          <w:marRight w:val="0"/>
          <w:marTop w:val="0"/>
          <w:marBottom w:val="0"/>
          <w:divBdr>
            <w:top w:val="none" w:sz="0" w:space="0" w:color="auto"/>
            <w:left w:val="none" w:sz="0" w:space="0" w:color="auto"/>
            <w:bottom w:val="none" w:sz="0" w:space="0" w:color="auto"/>
            <w:right w:val="none" w:sz="0" w:space="0" w:color="auto"/>
          </w:divBdr>
        </w:div>
        <w:div w:id="1344164730">
          <w:marLeft w:val="480"/>
          <w:marRight w:val="0"/>
          <w:marTop w:val="0"/>
          <w:marBottom w:val="0"/>
          <w:divBdr>
            <w:top w:val="none" w:sz="0" w:space="0" w:color="auto"/>
            <w:left w:val="none" w:sz="0" w:space="0" w:color="auto"/>
            <w:bottom w:val="none" w:sz="0" w:space="0" w:color="auto"/>
            <w:right w:val="none" w:sz="0" w:space="0" w:color="auto"/>
          </w:divBdr>
        </w:div>
        <w:div w:id="185751333">
          <w:marLeft w:val="480"/>
          <w:marRight w:val="0"/>
          <w:marTop w:val="0"/>
          <w:marBottom w:val="0"/>
          <w:divBdr>
            <w:top w:val="none" w:sz="0" w:space="0" w:color="auto"/>
            <w:left w:val="none" w:sz="0" w:space="0" w:color="auto"/>
            <w:bottom w:val="none" w:sz="0" w:space="0" w:color="auto"/>
            <w:right w:val="none" w:sz="0" w:space="0" w:color="auto"/>
          </w:divBdr>
        </w:div>
        <w:div w:id="1458991167">
          <w:marLeft w:val="480"/>
          <w:marRight w:val="0"/>
          <w:marTop w:val="0"/>
          <w:marBottom w:val="0"/>
          <w:divBdr>
            <w:top w:val="none" w:sz="0" w:space="0" w:color="auto"/>
            <w:left w:val="none" w:sz="0" w:space="0" w:color="auto"/>
            <w:bottom w:val="none" w:sz="0" w:space="0" w:color="auto"/>
            <w:right w:val="none" w:sz="0" w:space="0" w:color="auto"/>
          </w:divBdr>
        </w:div>
        <w:div w:id="1047952044">
          <w:marLeft w:val="480"/>
          <w:marRight w:val="0"/>
          <w:marTop w:val="0"/>
          <w:marBottom w:val="0"/>
          <w:divBdr>
            <w:top w:val="none" w:sz="0" w:space="0" w:color="auto"/>
            <w:left w:val="none" w:sz="0" w:space="0" w:color="auto"/>
            <w:bottom w:val="none" w:sz="0" w:space="0" w:color="auto"/>
            <w:right w:val="none" w:sz="0" w:space="0" w:color="auto"/>
          </w:divBdr>
        </w:div>
        <w:div w:id="1232302888">
          <w:marLeft w:val="480"/>
          <w:marRight w:val="0"/>
          <w:marTop w:val="0"/>
          <w:marBottom w:val="0"/>
          <w:divBdr>
            <w:top w:val="none" w:sz="0" w:space="0" w:color="auto"/>
            <w:left w:val="none" w:sz="0" w:space="0" w:color="auto"/>
            <w:bottom w:val="none" w:sz="0" w:space="0" w:color="auto"/>
            <w:right w:val="none" w:sz="0" w:space="0" w:color="auto"/>
          </w:divBdr>
        </w:div>
        <w:div w:id="1848868038">
          <w:marLeft w:val="480"/>
          <w:marRight w:val="0"/>
          <w:marTop w:val="0"/>
          <w:marBottom w:val="0"/>
          <w:divBdr>
            <w:top w:val="none" w:sz="0" w:space="0" w:color="auto"/>
            <w:left w:val="none" w:sz="0" w:space="0" w:color="auto"/>
            <w:bottom w:val="none" w:sz="0" w:space="0" w:color="auto"/>
            <w:right w:val="none" w:sz="0" w:space="0" w:color="auto"/>
          </w:divBdr>
        </w:div>
        <w:div w:id="1852644321">
          <w:marLeft w:val="480"/>
          <w:marRight w:val="0"/>
          <w:marTop w:val="0"/>
          <w:marBottom w:val="0"/>
          <w:divBdr>
            <w:top w:val="none" w:sz="0" w:space="0" w:color="auto"/>
            <w:left w:val="none" w:sz="0" w:space="0" w:color="auto"/>
            <w:bottom w:val="none" w:sz="0" w:space="0" w:color="auto"/>
            <w:right w:val="none" w:sz="0" w:space="0" w:color="auto"/>
          </w:divBdr>
        </w:div>
        <w:div w:id="486555273">
          <w:marLeft w:val="480"/>
          <w:marRight w:val="0"/>
          <w:marTop w:val="0"/>
          <w:marBottom w:val="0"/>
          <w:divBdr>
            <w:top w:val="none" w:sz="0" w:space="0" w:color="auto"/>
            <w:left w:val="none" w:sz="0" w:space="0" w:color="auto"/>
            <w:bottom w:val="none" w:sz="0" w:space="0" w:color="auto"/>
            <w:right w:val="none" w:sz="0" w:space="0" w:color="auto"/>
          </w:divBdr>
        </w:div>
        <w:div w:id="679427719">
          <w:marLeft w:val="480"/>
          <w:marRight w:val="0"/>
          <w:marTop w:val="0"/>
          <w:marBottom w:val="0"/>
          <w:divBdr>
            <w:top w:val="none" w:sz="0" w:space="0" w:color="auto"/>
            <w:left w:val="none" w:sz="0" w:space="0" w:color="auto"/>
            <w:bottom w:val="none" w:sz="0" w:space="0" w:color="auto"/>
            <w:right w:val="none" w:sz="0" w:space="0" w:color="auto"/>
          </w:divBdr>
        </w:div>
        <w:div w:id="1706103236">
          <w:marLeft w:val="480"/>
          <w:marRight w:val="0"/>
          <w:marTop w:val="0"/>
          <w:marBottom w:val="0"/>
          <w:divBdr>
            <w:top w:val="none" w:sz="0" w:space="0" w:color="auto"/>
            <w:left w:val="none" w:sz="0" w:space="0" w:color="auto"/>
            <w:bottom w:val="none" w:sz="0" w:space="0" w:color="auto"/>
            <w:right w:val="none" w:sz="0" w:space="0" w:color="auto"/>
          </w:divBdr>
        </w:div>
        <w:div w:id="651712696">
          <w:marLeft w:val="480"/>
          <w:marRight w:val="0"/>
          <w:marTop w:val="0"/>
          <w:marBottom w:val="0"/>
          <w:divBdr>
            <w:top w:val="none" w:sz="0" w:space="0" w:color="auto"/>
            <w:left w:val="none" w:sz="0" w:space="0" w:color="auto"/>
            <w:bottom w:val="none" w:sz="0" w:space="0" w:color="auto"/>
            <w:right w:val="none" w:sz="0" w:space="0" w:color="auto"/>
          </w:divBdr>
        </w:div>
      </w:divsChild>
    </w:div>
    <w:div w:id="519201609">
      <w:bodyDiv w:val="1"/>
      <w:marLeft w:val="0"/>
      <w:marRight w:val="0"/>
      <w:marTop w:val="0"/>
      <w:marBottom w:val="0"/>
      <w:divBdr>
        <w:top w:val="none" w:sz="0" w:space="0" w:color="auto"/>
        <w:left w:val="none" w:sz="0" w:space="0" w:color="auto"/>
        <w:bottom w:val="none" w:sz="0" w:space="0" w:color="auto"/>
        <w:right w:val="none" w:sz="0" w:space="0" w:color="auto"/>
      </w:divBdr>
      <w:divsChild>
        <w:div w:id="323315847">
          <w:marLeft w:val="480"/>
          <w:marRight w:val="0"/>
          <w:marTop w:val="0"/>
          <w:marBottom w:val="0"/>
          <w:divBdr>
            <w:top w:val="none" w:sz="0" w:space="0" w:color="auto"/>
            <w:left w:val="none" w:sz="0" w:space="0" w:color="auto"/>
            <w:bottom w:val="none" w:sz="0" w:space="0" w:color="auto"/>
            <w:right w:val="none" w:sz="0" w:space="0" w:color="auto"/>
          </w:divBdr>
        </w:div>
        <w:div w:id="576130269">
          <w:marLeft w:val="480"/>
          <w:marRight w:val="0"/>
          <w:marTop w:val="0"/>
          <w:marBottom w:val="0"/>
          <w:divBdr>
            <w:top w:val="none" w:sz="0" w:space="0" w:color="auto"/>
            <w:left w:val="none" w:sz="0" w:space="0" w:color="auto"/>
            <w:bottom w:val="none" w:sz="0" w:space="0" w:color="auto"/>
            <w:right w:val="none" w:sz="0" w:space="0" w:color="auto"/>
          </w:divBdr>
        </w:div>
        <w:div w:id="2146123159">
          <w:marLeft w:val="480"/>
          <w:marRight w:val="0"/>
          <w:marTop w:val="0"/>
          <w:marBottom w:val="0"/>
          <w:divBdr>
            <w:top w:val="none" w:sz="0" w:space="0" w:color="auto"/>
            <w:left w:val="none" w:sz="0" w:space="0" w:color="auto"/>
            <w:bottom w:val="none" w:sz="0" w:space="0" w:color="auto"/>
            <w:right w:val="none" w:sz="0" w:space="0" w:color="auto"/>
          </w:divBdr>
        </w:div>
        <w:div w:id="1933051859">
          <w:marLeft w:val="480"/>
          <w:marRight w:val="0"/>
          <w:marTop w:val="0"/>
          <w:marBottom w:val="0"/>
          <w:divBdr>
            <w:top w:val="none" w:sz="0" w:space="0" w:color="auto"/>
            <w:left w:val="none" w:sz="0" w:space="0" w:color="auto"/>
            <w:bottom w:val="none" w:sz="0" w:space="0" w:color="auto"/>
            <w:right w:val="none" w:sz="0" w:space="0" w:color="auto"/>
          </w:divBdr>
        </w:div>
        <w:div w:id="909576451">
          <w:marLeft w:val="480"/>
          <w:marRight w:val="0"/>
          <w:marTop w:val="0"/>
          <w:marBottom w:val="0"/>
          <w:divBdr>
            <w:top w:val="none" w:sz="0" w:space="0" w:color="auto"/>
            <w:left w:val="none" w:sz="0" w:space="0" w:color="auto"/>
            <w:bottom w:val="none" w:sz="0" w:space="0" w:color="auto"/>
            <w:right w:val="none" w:sz="0" w:space="0" w:color="auto"/>
          </w:divBdr>
        </w:div>
        <w:div w:id="1408068208">
          <w:marLeft w:val="480"/>
          <w:marRight w:val="0"/>
          <w:marTop w:val="0"/>
          <w:marBottom w:val="0"/>
          <w:divBdr>
            <w:top w:val="none" w:sz="0" w:space="0" w:color="auto"/>
            <w:left w:val="none" w:sz="0" w:space="0" w:color="auto"/>
            <w:bottom w:val="none" w:sz="0" w:space="0" w:color="auto"/>
            <w:right w:val="none" w:sz="0" w:space="0" w:color="auto"/>
          </w:divBdr>
        </w:div>
        <w:div w:id="1903175919">
          <w:marLeft w:val="480"/>
          <w:marRight w:val="0"/>
          <w:marTop w:val="0"/>
          <w:marBottom w:val="0"/>
          <w:divBdr>
            <w:top w:val="none" w:sz="0" w:space="0" w:color="auto"/>
            <w:left w:val="none" w:sz="0" w:space="0" w:color="auto"/>
            <w:bottom w:val="none" w:sz="0" w:space="0" w:color="auto"/>
            <w:right w:val="none" w:sz="0" w:space="0" w:color="auto"/>
          </w:divBdr>
        </w:div>
        <w:div w:id="1769351661">
          <w:marLeft w:val="480"/>
          <w:marRight w:val="0"/>
          <w:marTop w:val="0"/>
          <w:marBottom w:val="0"/>
          <w:divBdr>
            <w:top w:val="none" w:sz="0" w:space="0" w:color="auto"/>
            <w:left w:val="none" w:sz="0" w:space="0" w:color="auto"/>
            <w:bottom w:val="none" w:sz="0" w:space="0" w:color="auto"/>
            <w:right w:val="none" w:sz="0" w:space="0" w:color="auto"/>
          </w:divBdr>
        </w:div>
        <w:div w:id="44842698">
          <w:marLeft w:val="480"/>
          <w:marRight w:val="0"/>
          <w:marTop w:val="0"/>
          <w:marBottom w:val="0"/>
          <w:divBdr>
            <w:top w:val="none" w:sz="0" w:space="0" w:color="auto"/>
            <w:left w:val="none" w:sz="0" w:space="0" w:color="auto"/>
            <w:bottom w:val="none" w:sz="0" w:space="0" w:color="auto"/>
            <w:right w:val="none" w:sz="0" w:space="0" w:color="auto"/>
          </w:divBdr>
        </w:div>
        <w:div w:id="1527401454">
          <w:marLeft w:val="480"/>
          <w:marRight w:val="0"/>
          <w:marTop w:val="0"/>
          <w:marBottom w:val="0"/>
          <w:divBdr>
            <w:top w:val="none" w:sz="0" w:space="0" w:color="auto"/>
            <w:left w:val="none" w:sz="0" w:space="0" w:color="auto"/>
            <w:bottom w:val="none" w:sz="0" w:space="0" w:color="auto"/>
            <w:right w:val="none" w:sz="0" w:space="0" w:color="auto"/>
          </w:divBdr>
        </w:div>
        <w:div w:id="5133574">
          <w:marLeft w:val="480"/>
          <w:marRight w:val="0"/>
          <w:marTop w:val="0"/>
          <w:marBottom w:val="0"/>
          <w:divBdr>
            <w:top w:val="none" w:sz="0" w:space="0" w:color="auto"/>
            <w:left w:val="none" w:sz="0" w:space="0" w:color="auto"/>
            <w:bottom w:val="none" w:sz="0" w:space="0" w:color="auto"/>
            <w:right w:val="none" w:sz="0" w:space="0" w:color="auto"/>
          </w:divBdr>
        </w:div>
        <w:div w:id="1616600587">
          <w:marLeft w:val="480"/>
          <w:marRight w:val="0"/>
          <w:marTop w:val="0"/>
          <w:marBottom w:val="0"/>
          <w:divBdr>
            <w:top w:val="none" w:sz="0" w:space="0" w:color="auto"/>
            <w:left w:val="none" w:sz="0" w:space="0" w:color="auto"/>
            <w:bottom w:val="none" w:sz="0" w:space="0" w:color="auto"/>
            <w:right w:val="none" w:sz="0" w:space="0" w:color="auto"/>
          </w:divBdr>
        </w:div>
        <w:div w:id="1661497894">
          <w:marLeft w:val="480"/>
          <w:marRight w:val="0"/>
          <w:marTop w:val="0"/>
          <w:marBottom w:val="0"/>
          <w:divBdr>
            <w:top w:val="none" w:sz="0" w:space="0" w:color="auto"/>
            <w:left w:val="none" w:sz="0" w:space="0" w:color="auto"/>
            <w:bottom w:val="none" w:sz="0" w:space="0" w:color="auto"/>
            <w:right w:val="none" w:sz="0" w:space="0" w:color="auto"/>
          </w:divBdr>
        </w:div>
        <w:div w:id="1099133033">
          <w:marLeft w:val="480"/>
          <w:marRight w:val="0"/>
          <w:marTop w:val="0"/>
          <w:marBottom w:val="0"/>
          <w:divBdr>
            <w:top w:val="none" w:sz="0" w:space="0" w:color="auto"/>
            <w:left w:val="none" w:sz="0" w:space="0" w:color="auto"/>
            <w:bottom w:val="none" w:sz="0" w:space="0" w:color="auto"/>
            <w:right w:val="none" w:sz="0" w:space="0" w:color="auto"/>
          </w:divBdr>
        </w:div>
        <w:div w:id="248658518">
          <w:marLeft w:val="480"/>
          <w:marRight w:val="0"/>
          <w:marTop w:val="0"/>
          <w:marBottom w:val="0"/>
          <w:divBdr>
            <w:top w:val="none" w:sz="0" w:space="0" w:color="auto"/>
            <w:left w:val="none" w:sz="0" w:space="0" w:color="auto"/>
            <w:bottom w:val="none" w:sz="0" w:space="0" w:color="auto"/>
            <w:right w:val="none" w:sz="0" w:space="0" w:color="auto"/>
          </w:divBdr>
        </w:div>
        <w:div w:id="486287063">
          <w:marLeft w:val="480"/>
          <w:marRight w:val="0"/>
          <w:marTop w:val="0"/>
          <w:marBottom w:val="0"/>
          <w:divBdr>
            <w:top w:val="none" w:sz="0" w:space="0" w:color="auto"/>
            <w:left w:val="none" w:sz="0" w:space="0" w:color="auto"/>
            <w:bottom w:val="none" w:sz="0" w:space="0" w:color="auto"/>
            <w:right w:val="none" w:sz="0" w:space="0" w:color="auto"/>
          </w:divBdr>
        </w:div>
        <w:div w:id="368647326">
          <w:marLeft w:val="480"/>
          <w:marRight w:val="0"/>
          <w:marTop w:val="0"/>
          <w:marBottom w:val="0"/>
          <w:divBdr>
            <w:top w:val="none" w:sz="0" w:space="0" w:color="auto"/>
            <w:left w:val="none" w:sz="0" w:space="0" w:color="auto"/>
            <w:bottom w:val="none" w:sz="0" w:space="0" w:color="auto"/>
            <w:right w:val="none" w:sz="0" w:space="0" w:color="auto"/>
          </w:divBdr>
        </w:div>
        <w:div w:id="1495292877">
          <w:marLeft w:val="480"/>
          <w:marRight w:val="0"/>
          <w:marTop w:val="0"/>
          <w:marBottom w:val="0"/>
          <w:divBdr>
            <w:top w:val="none" w:sz="0" w:space="0" w:color="auto"/>
            <w:left w:val="none" w:sz="0" w:space="0" w:color="auto"/>
            <w:bottom w:val="none" w:sz="0" w:space="0" w:color="auto"/>
            <w:right w:val="none" w:sz="0" w:space="0" w:color="auto"/>
          </w:divBdr>
        </w:div>
        <w:div w:id="1736395208">
          <w:marLeft w:val="480"/>
          <w:marRight w:val="0"/>
          <w:marTop w:val="0"/>
          <w:marBottom w:val="0"/>
          <w:divBdr>
            <w:top w:val="none" w:sz="0" w:space="0" w:color="auto"/>
            <w:left w:val="none" w:sz="0" w:space="0" w:color="auto"/>
            <w:bottom w:val="none" w:sz="0" w:space="0" w:color="auto"/>
            <w:right w:val="none" w:sz="0" w:space="0" w:color="auto"/>
          </w:divBdr>
        </w:div>
        <w:div w:id="488256733">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7135303">
      <w:bodyDiv w:val="1"/>
      <w:marLeft w:val="0"/>
      <w:marRight w:val="0"/>
      <w:marTop w:val="0"/>
      <w:marBottom w:val="0"/>
      <w:divBdr>
        <w:top w:val="none" w:sz="0" w:space="0" w:color="auto"/>
        <w:left w:val="none" w:sz="0" w:space="0" w:color="auto"/>
        <w:bottom w:val="none" w:sz="0" w:space="0" w:color="auto"/>
        <w:right w:val="none" w:sz="0" w:space="0" w:color="auto"/>
      </w:divBdr>
      <w:divsChild>
        <w:div w:id="670529686">
          <w:marLeft w:val="480"/>
          <w:marRight w:val="0"/>
          <w:marTop w:val="0"/>
          <w:marBottom w:val="0"/>
          <w:divBdr>
            <w:top w:val="none" w:sz="0" w:space="0" w:color="auto"/>
            <w:left w:val="none" w:sz="0" w:space="0" w:color="auto"/>
            <w:bottom w:val="none" w:sz="0" w:space="0" w:color="auto"/>
            <w:right w:val="none" w:sz="0" w:space="0" w:color="auto"/>
          </w:divBdr>
        </w:div>
        <w:div w:id="850216271">
          <w:marLeft w:val="480"/>
          <w:marRight w:val="0"/>
          <w:marTop w:val="0"/>
          <w:marBottom w:val="0"/>
          <w:divBdr>
            <w:top w:val="none" w:sz="0" w:space="0" w:color="auto"/>
            <w:left w:val="none" w:sz="0" w:space="0" w:color="auto"/>
            <w:bottom w:val="none" w:sz="0" w:space="0" w:color="auto"/>
            <w:right w:val="none" w:sz="0" w:space="0" w:color="auto"/>
          </w:divBdr>
        </w:div>
        <w:div w:id="308217240">
          <w:marLeft w:val="480"/>
          <w:marRight w:val="0"/>
          <w:marTop w:val="0"/>
          <w:marBottom w:val="0"/>
          <w:divBdr>
            <w:top w:val="none" w:sz="0" w:space="0" w:color="auto"/>
            <w:left w:val="none" w:sz="0" w:space="0" w:color="auto"/>
            <w:bottom w:val="none" w:sz="0" w:space="0" w:color="auto"/>
            <w:right w:val="none" w:sz="0" w:space="0" w:color="auto"/>
          </w:divBdr>
        </w:div>
        <w:div w:id="771047179">
          <w:marLeft w:val="480"/>
          <w:marRight w:val="0"/>
          <w:marTop w:val="0"/>
          <w:marBottom w:val="0"/>
          <w:divBdr>
            <w:top w:val="none" w:sz="0" w:space="0" w:color="auto"/>
            <w:left w:val="none" w:sz="0" w:space="0" w:color="auto"/>
            <w:bottom w:val="none" w:sz="0" w:space="0" w:color="auto"/>
            <w:right w:val="none" w:sz="0" w:space="0" w:color="auto"/>
          </w:divBdr>
        </w:div>
        <w:div w:id="567573388">
          <w:marLeft w:val="480"/>
          <w:marRight w:val="0"/>
          <w:marTop w:val="0"/>
          <w:marBottom w:val="0"/>
          <w:divBdr>
            <w:top w:val="none" w:sz="0" w:space="0" w:color="auto"/>
            <w:left w:val="none" w:sz="0" w:space="0" w:color="auto"/>
            <w:bottom w:val="none" w:sz="0" w:space="0" w:color="auto"/>
            <w:right w:val="none" w:sz="0" w:space="0" w:color="auto"/>
          </w:divBdr>
        </w:div>
        <w:div w:id="1305310131">
          <w:marLeft w:val="480"/>
          <w:marRight w:val="0"/>
          <w:marTop w:val="0"/>
          <w:marBottom w:val="0"/>
          <w:divBdr>
            <w:top w:val="none" w:sz="0" w:space="0" w:color="auto"/>
            <w:left w:val="none" w:sz="0" w:space="0" w:color="auto"/>
            <w:bottom w:val="none" w:sz="0" w:space="0" w:color="auto"/>
            <w:right w:val="none" w:sz="0" w:space="0" w:color="auto"/>
          </w:divBdr>
        </w:div>
        <w:div w:id="1443845815">
          <w:marLeft w:val="480"/>
          <w:marRight w:val="0"/>
          <w:marTop w:val="0"/>
          <w:marBottom w:val="0"/>
          <w:divBdr>
            <w:top w:val="none" w:sz="0" w:space="0" w:color="auto"/>
            <w:left w:val="none" w:sz="0" w:space="0" w:color="auto"/>
            <w:bottom w:val="none" w:sz="0" w:space="0" w:color="auto"/>
            <w:right w:val="none" w:sz="0" w:space="0" w:color="auto"/>
          </w:divBdr>
        </w:div>
        <w:div w:id="1398744916">
          <w:marLeft w:val="480"/>
          <w:marRight w:val="0"/>
          <w:marTop w:val="0"/>
          <w:marBottom w:val="0"/>
          <w:divBdr>
            <w:top w:val="none" w:sz="0" w:space="0" w:color="auto"/>
            <w:left w:val="none" w:sz="0" w:space="0" w:color="auto"/>
            <w:bottom w:val="none" w:sz="0" w:space="0" w:color="auto"/>
            <w:right w:val="none" w:sz="0" w:space="0" w:color="auto"/>
          </w:divBdr>
        </w:div>
        <w:div w:id="1683167684">
          <w:marLeft w:val="480"/>
          <w:marRight w:val="0"/>
          <w:marTop w:val="0"/>
          <w:marBottom w:val="0"/>
          <w:divBdr>
            <w:top w:val="none" w:sz="0" w:space="0" w:color="auto"/>
            <w:left w:val="none" w:sz="0" w:space="0" w:color="auto"/>
            <w:bottom w:val="none" w:sz="0" w:space="0" w:color="auto"/>
            <w:right w:val="none" w:sz="0" w:space="0" w:color="auto"/>
          </w:divBdr>
        </w:div>
        <w:div w:id="2098556686">
          <w:marLeft w:val="480"/>
          <w:marRight w:val="0"/>
          <w:marTop w:val="0"/>
          <w:marBottom w:val="0"/>
          <w:divBdr>
            <w:top w:val="none" w:sz="0" w:space="0" w:color="auto"/>
            <w:left w:val="none" w:sz="0" w:space="0" w:color="auto"/>
            <w:bottom w:val="none" w:sz="0" w:space="0" w:color="auto"/>
            <w:right w:val="none" w:sz="0" w:space="0" w:color="auto"/>
          </w:divBdr>
        </w:div>
        <w:div w:id="85538253">
          <w:marLeft w:val="480"/>
          <w:marRight w:val="0"/>
          <w:marTop w:val="0"/>
          <w:marBottom w:val="0"/>
          <w:divBdr>
            <w:top w:val="none" w:sz="0" w:space="0" w:color="auto"/>
            <w:left w:val="none" w:sz="0" w:space="0" w:color="auto"/>
            <w:bottom w:val="none" w:sz="0" w:space="0" w:color="auto"/>
            <w:right w:val="none" w:sz="0" w:space="0" w:color="auto"/>
          </w:divBdr>
        </w:div>
        <w:div w:id="249582254">
          <w:marLeft w:val="480"/>
          <w:marRight w:val="0"/>
          <w:marTop w:val="0"/>
          <w:marBottom w:val="0"/>
          <w:divBdr>
            <w:top w:val="none" w:sz="0" w:space="0" w:color="auto"/>
            <w:left w:val="none" w:sz="0" w:space="0" w:color="auto"/>
            <w:bottom w:val="none" w:sz="0" w:space="0" w:color="auto"/>
            <w:right w:val="none" w:sz="0" w:space="0" w:color="auto"/>
          </w:divBdr>
        </w:div>
        <w:div w:id="221409555">
          <w:marLeft w:val="480"/>
          <w:marRight w:val="0"/>
          <w:marTop w:val="0"/>
          <w:marBottom w:val="0"/>
          <w:divBdr>
            <w:top w:val="none" w:sz="0" w:space="0" w:color="auto"/>
            <w:left w:val="none" w:sz="0" w:space="0" w:color="auto"/>
            <w:bottom w:val="none" w:sz="0" w:space="0" w:color="auto"/>
            <w:right w:val="none" w:sz="0" w:space="0" w:color="auto"/>
          </w:divBdr>
        </w:div>
        <w:div w:id="170801201">
          <w:marLeft w:val="480"/>
          <w:marRight w:val="0"/>
          <w:marTop w:val="0"/>
          <w:marBottom w:val="0"/>
          <w:divBdr>
            <w:top w:val="none" w:sz="0" w:space="0" w:color="auto"/>
            <w:left w:val="none" w:sz="0" w:space="0" w:color="auto"/>
            <w:bottom w:val="none" w:sz="0" w:space="0" w:color="auto"/>
            <w:right w:val="none" w:sz="0" w:space="0" w:color="auto"/>
          </w:divBdr>
        </w:div>
        <w:div w:id="1370182641">
          <w:marLeft w:val="480"/>
          <w:marRight w:val="0"/>
          <w:marTop w:val="0"/>
          <w:marBottom w:val="0"/>
          <w:divBdr>
            <w:top w:val="none" w:sz="0" w:space="0" w:color="auto"/>
            <w:left w:val="none" w:sz="0" w:space="0" w:color="auto"/>
            <w:bottom w:val="none" w:sz="0" w:space="0" w:color="auto"/>
            <w:right w:val="none" w:sz="0" w:space="0" w:color="auto"/>
          </w:divBdr>
        </w:div>
        <w:div w:id="1543904522">
          <w:marLeft w:val="480"/>
          <w:marRight w:val="0"/>
          <w:marTop w:val="0"/>
          <w:marBottom w:val="0"/>
          <w:divBdr>
            <w:top w:val="none" w:sz="0" w:space="0" w:color="auto"/>
            <w:left w:val="none" w:sz="0" w:space="0" w:color="auto"/>
            <w:bottom w:val="none" w:sz="0" w:space="0" w:color="auto"/>
            <w:right w:val="none" w:sz="0" w:space="0" w:color="auto"/>
          </w:divBdr>
        </w:div>
        <w:div w:id="179509973">
          <w:marLeft w:val="480"/>
          <w:marRight w:val="0"/>
          <w:marTop w:val="0"/>
          <w:marBottom w:val="0"/>
          <w:divBdr>
            <w:top w:val="none" w:sz="0" w:space="0" w:color="auto"/>
            <w:left w:val="none" w:sz="0" w:space="0" w:color="auto"/>
            <w:bottom w:val="none" w:sz="0" w:space="0" w:color="auto"/>
            <w:right w:val="none" w:sz="0" w:space="0" w:color="auto"/>
          </w:divBdr>
        </w:div>
        <w:div w:id="1518540462">
          <w:marLeft w:val="480"/>
          <w:marRight w:val="0"/>
          <w:marTop w:val="0"/>
          <w:marBottom w:val="0"/>
          <w:divBdr>
            <w:top w:val="none" w:sz="0" w:space="0" w:color="auto"/>
            <w:left w:val="none" w:sz="0" w:space="0" w:color="auto"/>
            <w:bottom w:val="none" w:sz="0" w:space="0" w:color="auto"/>
            <w:right w:val="none" w:sz="0" w:space="0" w:color="auto"/>
          </w:divBdr>
        </w:div>
        <w:div w:id="475294734">
          <w:marLeft w:val="480"/>
          <w:marRight w:val="0"/>
          <w:marTop w:val="0"/>
          <w:marBottom w:val="0"/>
          <w:divBdr>
            <w:top w:val="none" w:sz="0" w:space="0" w:color="auto"/>
            <w:left w:val="none" w:sz="0" w:space="0" w:color="auto"/>
            <w:bottom w:val="none" w:sz="0" w:space="0" w:color="auto"/>
            <w:right w:val="none" w:sz="0" w:space="0" w:color="auto"/>
          </w:divBdr>
        </w:div>
        <w:div w:id="4748624">
          <w:marLeft w:val="480"/>
          <w:marRight w:val="0"/>
          <w:marTop w:val="0"/>
          <w:marBottom w:val="0"/>
          <w:divBdr>
            <w:top w:val="none" w:sz="0" w:space="0" w:color="auto"/>
            <w:left w:val="none" w:sz="0" w:space="0" w:color="auto"/>
            <w:bottom w:val="none" w:sz="0" w:space="0" w:color="auto"/>
            <w:right w:val="none" w:sz="0" w:space="0" w:color="auto"/>
          </w:divBdr>
        </w:div>
        <w:div w:id="565844975">
          <w:marLeft w:val="480"/>
          <w:marRight w:val="0"/>
          <w:marTop w:val="0"/>
          <w:marBottom w:val="0"/>
          <w:divBdr>
            <w:top w:val="none" w:sz="0" w:space="0" w:color="auto"/>
            <w:left w:val="none" w:sz="0" w:space="0" w:color="auto"/>
            <w:bottom w:val="none" w:sz="0" w:space="0" w:color="auto"/>
            <w:right w:val="none" w:sz="0" w:space="0" w:color="auto"/>
          </w:divBdr>
        </w:div>
        <w:div w:id="885216773">
          <w:marLeft w:val="480"/>
          <w:marRight w:val="0"/>
          <w:marTop w:val="0"/>
          <w:marBottom w:val="0"/>
          <w:divBdr>
            <w:top w:val="none" w:sz="0" w:space="0" w:color="auto"/>
            <w:left w:val="none" w:sz="0" w:space="0" w:color="auto"/>
            <w:bottom w:val="none" w:sz="0" w:space="0" w:color="auto"/>
            <w:right w:val="none" w:sz="0" w:space="0" w:color="auto"/>
          </w:divBdr>
        </w:div>
        <w:div w:id="298151287">
          <w:marLeft w:val="480"/>
          <w:marRight w:val="0"/>
          <w:marTop w:val="0"/>
          <w:marBottom w:val="0"/>
          <w:divBdr>
            <w:top w:val="none" w:sz="0" w:space="0" w:color="auto"/>
            <w:left w:val="none" w:sz="0" w:space="0" w:color="auto"/>
            <w:bottom w:val="none" w:sz="0" w:space="0" w:color="auto"/>
            <w:right w:val="none" w:sz="0" w:space="0" w:color="auto"/>
          </w:divBdr>
        </w:div>
        <w:div w:id="437875978">
          <w:marLeft w:val="480"/>
          <w:marRight w:val="0"/>
          <w:marTop w:val="0"/>
          <w:marBottom w:val="0"/>
          <w:divBdr>
            <w:top w:val="none" w:sz="0" w:space="0" w:color="auto"/>
            <w:left w:val="none" w:sz="0" w:space="0" w:color="auto"/>
            <w:bottom w:val="none" w:sz="0" w:space="0" w:color="auto"/>
            <w:right w:val="none" w:sz="0" w:space="0" w:color="auto"/>
          </w:divBdr>
        </w:div>
        <w:div w:id="617371495">
          <w:marLeft w:val="480"/>
          <w:marRight w:val="0"/>
          <w:marTop w:val="0"/>
          <w:marBottom w:val="0"/>
          <w:divBdr>
            <w:top w:val="none" w:sz="0" w:space="0" w:color="auto"/>
            <w:left w:val="none" w:sz="0" w:space="0" w:color="auto"/>
            <w:bottom w:val="none" w:sz="0" w:space="0" w:color="auto"/>
            <w:right w:val="none" w:sz="0" w:space="0" w:color="auto"/>
          </w:divBdr>
        </w:div>
        <w:div w:id="944380710">
          <w:marLeft w:val="480"/>
          <w:marRight w:val="0"/>
          <w:marTop w:val="0"/>
          <w:marBottom w:val="0"/>
          <w:divBdr>
            <w:top w:val="none" w:sz="0" w:space="0" w:color="auto"/>
            <w:left w:val="none" w:sz="0" w:space="0" w:color="auto"/>
            <w:bottom w:val="none" w:sz="0" w:space="0" w:color="auto"/>
            <w:right w:val="none" w:sz="0" w:space="0" w:color="auto"/>
          </w:divBdr>
        </w:div>
        <w:div w:id="543181794">
          <w:marLeft w:val="480"/>
          <w:marRight w:val="0"/>
          <w:marTop w:val="0"/>
          <w:marBottom w:val="0"/>
          <w:divBdr>
            <w:top w:val="none" w:sz="0" w:space="0" w:color="auto"/>
            <w:left w:val="none" w:sz="0" w:space="0" w:color="auto"/>
            <w:bottom w:val="none" w:sz="0" w:space="0" w:color="auto"/>
            <w:right w:val="none" w:sz="0" w:space="0" w:color="auto"/>
          </w:divBdr>
        </w:div>
        <w:div w:id="1227498836">
          <w:marLeft w:val="48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2575294">
      <w:bodyDiv w:val="1"/>
      <w:marLeft w:val="0"/>
      <w:marRight w:val="0"/>
      <w:marTop w:val="0"/>
      <w:marBottom w:val="0"/>
      <w:divBdr>
        <w:top w:val="none" w:sz="0" w:space="0" w:color="auto"/>
        <w:left w:val="none" w:sz="0" w:space="0" w:color="auto"/>
        <w:bottom w:val="none" w:sz="0" w:space="0" w:color="auto"/>
        <w:right w:val="none" w:sz="0" w:space="0" w:color="auto"/>
      </w:divBdr>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47780667">
      <w:bodyDiv w:val="1"/>
      <w:marLeft w:val="0"/>
      <w:marRight w:val="0"/>
      <w:marTop w:val="0"/>
      <w:marBottom w:val="0"/>
      <w:divBdr>
        <w:top w:val="none" w:sz="0" w:space="0" w:color="auto"/>
        <w:left w:val="none" w:sz="0" w:space="0" w:color="auto"/>
        <w:bottom w:val="none" w:sz="0" w:space="0" w:color="auto"/>
        <w:right w:val="none" w:sz="0" w:space="0" w:color="auto"/>
      </w:divBdr>
      <w:divsChild>
        <w:div w:id="599879055">
          <w:marLeft w:val="0"/>
          <w:marRight w:val="0"/>
          <w:marTop w:val="0"/>
          <w:marBottom w:val="0"/>
          <w:divBdr>
            <w:top w:val="none" w:sz="0" w:space="0" w:color="auto"/>
            <w:left w:val="none" w:sz="0" w:space="0" w:color="auto"/>
            <w:bottom w:val="none" w:sz="0" w:space="0" w:color="auto"/>
            <w:right w:val="none" w:sz="0" w:space="0" w:color="auto"/>
          </w:divBdr>
          <w:divsChild>
            <w:div w:id="503472693">
              <w:marLeft w:val="0"/>
              <w:marRight w:val="0"/>
              <w:marTop w:val="0"/>
              <w:marBottom w:val="0"/>
              <w:divBdr>
                <w:top w:val="none" w:sz="0" w:space="0" w:color="auto"/>
                <w:left w:val="none" w:sz="0" w:space="0" w:color="auto"/>
                <w:bottom w:val="none" w:sz="0" w:space="0" w:color="auto"/>
                <w:right w:val="none" w:sz="0" w:space="0" w:color="auto"/>
              </w:divBdr>
            </w:div>
            <w:div w:id="773131280">
              <w:marLeft w:val="0"/>
              <w:marRight w:val="0"/>
              <w:marTop w:val="0"/>
              <w:marBottom w:val="0"/>
              <w:divBdr>
                <w:top w:val="none" w:sz="0" w:space="0" w:color="auto"/>
                <w:left w:val="none" w:sz="0" w:space="0" w:color="auto"/>
                <w:bottom w:val="none" w:sz="0" w:space="0" w:color="auto"/>
                <w:right w:val="none" w:sz="0" w:space="0" w:color="auto"/>
              </w:divBdr>
            </w:div>
            <w:div w:id="1602450729">
              <w:marLeft w:val="0"/>
              <w:marRight w:val="0"/>
              <w:marTop w:val="0"/>
              <w:marBottom w:val="0"/>
              <w:divBdr>
                <w:top w:val="none" w:sz="0" w:space="0" w:color="auto"/>
                <w:left w:val="none" w:sz="0" w:space="0" w:color="auto"/>
                <w:bottom w:val="none" w:sz="0" w:space="0" w:color="auto"/>
                <w:right w:val="none" w:sz="0" w:space="0" w:color="auto"/>
              </w:divBdr>
            </w:div>
            <w:div w:id="1478959899">
              <w:marLeft w:val="0"/>
              <w:marRight w:val="0"/>
              <w:marTop w:val="0"/>
              <w:marBottom w:val="0"/>
              <w:divBdr>
                <w:top w:val="none" w:sz="0" w:space="0" w:color="auto"/>
                <w:left w:val="none" w:sz="0" w:space="0" w:color="auto"/>
                <w:bottom w:val="none" w:sz="0" w:space="0" w:color="auto"/>
                <w:right w:val="none" w:sz="0" w:space="0" w:color="auto"/>
              </w:divBdr>
            </w:div>
            <w:div w:id="1146900455">
              <w:marLeft w:val="0"/>
              <w:marRight w:val="0"/>
              <w:marTop w:val="0"/>
              <w:marBottom w:val="0"/>
              <w:divBdr>
                <w:top w:val="none" w:sz="0" w:space="0" w:color="auto"/>
                <w:left w:val="none" w:sz="0" w:space="0" w:color="auto"/>
                <w:bottom w:val="none" w:sz="0" w:space="0" w:color="auto"/>
                <w:right w:val="none" w:sz="0" w:space="0" w:color="auto"/>
              </w:divBdr>
            </w:div>
            <w:div w:id="12414929">
              <w:marLeft w:val="0"/>
              <w:marRight w:val="0"/>
              <w:marTop w:val="0"/>
              <w:marBottom w:val="0"/>
              <w:divBdr>
                <w:top w:val="none" w:sz="0" w:space="0" w:color="auto"/>
                <w:left w:val="none" w:sz="0" w:space="0" w:color="auto"/>
                <w:bottom w:val="none" w:sz="0" w:space="0" w:color="auto"/>
                <w:right w:val="none" w:sz="0" w:space="0" w:color="auto"/>
              </w:divBdr>
            </w:div>
            <w:div w:id="1250963716">
              <w:marLeft w:val="0"/>
              <w:marRight w:val="0"/>
              <w:marTop w:val="0"/>
              <w:marBottom w:val="0"/>
              <w:divBdr>
                <w:top w:val="none" w:sz="0" w:space="0" w:color="auto"/>
                <w:left w:val="none" w:sz="0" w:space="0" w:color="auto"/>
                <w:bottom w:val="none" w:sz="0" w:space="0" w:color="auto"/>
                <w:right w:val="none" w:sz="0" w:space="0" w:color="auto"/>
              </w:divBdr>
            </w:div>
            <w:div w:id="1794014404">
              <w:marLeft w:val="0"/>
              <w:marRight w:val="0"/>
              <w:marTop w:val="0"/>
              <w:marBottom w:val="0"/>
              <w:divBdr>
                <w:top w:val="none" w:sz="0" w:space="0" w:color="auto"/>
                <w:left w:val="none" w:sz="0" w:space="0" w:color="auto"/>
                <w:bottom w:val="none" w:sz="0" w:space="0" w:color="auto"/>
                <w:right w:val="none" w:sz="0" w:space="0" w:color="auto"/>
              </w:divBdr>
            </w:div>
            <w:div w:id="664016174">
              <w:marLeft w:val="0"/>
              <w:marRight w:val="0"/>
              <w:marTop w:val="0"/>
              <w:marBottom w:val="0"/>
              <w:divBdr>
                <w:top w:val="none" w:sz="0" w:space="0" w:color="auto"/>
                <w:left w:val="none" w:sz="0" w:space="0" w:color="auto"/>
                <w:bottom w:val="none" w:sz="0" w:space="0" w:color="auto"/>
                <w:right w:val="none" w:sz="0" w:space="0" w:color="auto"/>
              </w:divBdr>
            </w:div>
            <w:div w:id="161043584">
              <w:marLeft w:val="0"/>
              <w:marRight w:val="0"/>
              <w:marTop w:val="0"/>
              <w:marBottom w:val="0"/>
              <w:divBdr>
                <w:top w:val="none" w:sz="0" w:space="0" w:color="auto"/>
                <w:left w:val="none" w:sz="0" w:space="0" w:color="auto"/>
                <w:bottom w:val="none" w:sz="0" w:space="0" w:color="auto"/>
                <w:right w:val="none" w:sz="0" w:space="0" w:color="auto"/>
              </w:divBdr>
            </w:div>
            <w:div w:id="1514143937">
              <w:marLeft w:val="0"/>
              <w:marRight w:val="0"/>
              <w:marTop w:val="0"/>
              <w:marBottom w:val="0"/>
              <w:divBdr>
                <w:top w:val="none" w:sz="0" w:space="0" w:color="auto"/>
                <w:left w:val="none" w:sz="0" w:space="0" w:color="auto"/>
                <w:bottom w:val="none" w:sz="0" w:space="0" w:color="auto"/>
                <w:right w:val="none" w:sz="0" w:space="0" w:color="auto"/>
              </w:divBdr>
            </w:div>
            <w:div w:id="2104763770">
              <w:marLeft w:val="0"/>
              <w:marRight w:val="0"/>
              <w:marTop w:val="0"/>
              <w:marBottom w:val="0"/>
              <w:divBdr>
                <w:top w:val="none" w:sz="0" w:space="0" w:color="auto"/>
                <w:left w:val="none" w:sz="0" w:space="0" w:color="auto"/>
                <w:bottom w:val="none" w:sz="0" w:space="0" w:color="auto"/>
                <w:right w:val="none" w:sz="0" w:space="0" w:color="auto"/>
              </w:divBdr>
            </w:div>
            <w:div w:id="1392925883">
              <w:marLeft w:val="0"/>
              <w:marRight w:val="0"/>
              <w:marTop w:val="0"/>
              <w:marBottom w:val="0"/>
              <w:divBdr>
                <w:top w:val="none" w:sz="0" w:space="0" w:color="auto"/>
                <w:left w:val="none" w:sz="0" w:space="0" w:color="auto"/>
                <w:bottom w:val="none" w:sz="0" w:space="0" w:color="auto"/>
                <w:right w:val="none" w:sz="0" w:space="0" w:color="auto"/>
              </w:divBdr>
            </w:div>
            <w:div w:id="519781623">
              <w:marLeft w:val="0"/>
              <w:marRight w:val="0"/>
              <w:marTop w:val="0"/>
              <w:marBottom w:val="0"/>
              <w:divBdr>
                <w:top w:val="none" w:sz="0" w:space="0" w:color="auto"/>
                <w:left w:val="none" w:sz="0" w:space="0" w:color="auto"/>
                <w:bottom w:val="none" w:sz="0" w:space="0" w:color="auto"/>
                <w:right w:val="none" w:sz="0" w:space="0" w:color="auto"/>
              </w:divBdr>
            </w:div>
            <w:div w:id="1836411662">
              <w:marLeft w:val="0"/>
              <w:marRight w:val="0"/>
              <w:marTop w:val="0"/>
              <w:marBottom w:val="0"/>
              <w:divBdr>
                <w:top w:val="none" w:sz="0" w:space="0" w:color="auto"/>
                <w:left w:val="none" w:sz="0" w:space="0" w:color="auto"/>
                <w:bottom w:val="none" w:sz="0" w:space="0" w:color="auto"/>
                <w:right w:val="none" w:sz="0" w:space="0" w:color="auto"/>
              </w:divBdr>
            </w:div>
            <w:div w:id="619647159">
              <w:marLeft w:val="0"/>
              <w:marRight w:val="0"/>
              <w:marTop w:val="0"/>
              <w:marBottom w:val="0"/>
              <w:divBdr>
                <w:top w:val="none" w:sz="0" w:space="0" w:color="auto"/>
                <w:left w:val="none" w:sz="0" w:space="0" w:color="auto"/>
                <w:bottom w:val="none" w:sz="0" w:space="0" w:color="auto"/>
                <w:right w:val="none" w:sz="0" w:space="0" w:color="auto"/>
              </w:divBdr>
            </w:div>
            <w:div w:id="967124102">
              <w:marLeft w:val="0"/>
              <w:marRight w:val="0"/>
              <w:marTop w:val="0"/>
              <w:marBottom w:val="0"/>
              <w:divBdr>
                <w:top w:val="none" w:sz="0" w:space="0" w:color="auto"/>
                <w:left w:val="none" w:sz="0" w:space="0" w:color="auto"/>
                <w:bottom w:val="none" w:sz="0" w:space="0" w:color="auto"/>
                <w:right w:val="none" w:sz="0" w:space="0" w:color="auto"/>
              </w:divBdr>
            </w:div>
            <w:div w:id="1222785763">
              <w:marLeft w:val="0"/>
              <w:marRight w:val="0"/>
              <w:marTop w:val="0"/>
              <w:marBottom w:val="0"/>
              <w:divBdr>
                <w:top w:val="none" w:sz="0" w:space="0" w:color="auto"/>
                <w:left w:val="none" w:sz="0" w:space="0" w:color="auto"/>
                <w:bottom w:val="none" w:sz="0" w:space="0" w:color="auto"/>
                <w:right w:val="none" w:sz="0" w:space="0" w:color="auto"/>
              </w:divBdr>
            </w:div>
            <w:div w:id="664825403">
              <w:marLeft w:val="0"/>
              <w:marRight w:val="0"/>
              <w:marTop w:val="0"/>
              <w:marBottom w:val="0"/>
              <w:divBdr>
                <w:top w:val="none" w:sz="0" w:space="0" w:color="auto"/>
                <w:left w:val="none" w:sz="0" w:space="0" w:color="auto"/>
                <w:bottom w:val="none" w:sz="0" w:space="0" w:color="auto"/>
                <w:right w:val="none" w:sz="0" w:space="0" w:color="auto"/>
              </w:divBdr>
            </w:div>
            <w:div w:id="2001302801">
              <w:marLeft w:val="0"/>
              <w:marRight w:val="0"/>
              <w:marTop w:val="0"/>
              <w:marBottom w:val="0"/>
              <w:divBdr>
                <w:top w:val="none" w:sz="0" w:space="0" w:color="auto"/>
                <w:left w:val="none" w:sz="0" w:space="0" w:color="auto"/>
                <w:bottom w:val="none" w:sz="0" w:space="0" w:color="auto"/>
                <w:right w:val="none" w:sz="0" w:space="0" w:color="auto"/>
              </w:divBdr>
            </w:div>
            <w:div w:id="739056087">
              <w:marLeft w:val="0"/>
              <w:marRight w:val="0"/>
              <w:marTop w:val="0"/>
              <w:marBottom w:val="0"/>
              <w:divBdr>
                <w:top w:val="none" w:sz="0" w:space="0" w:color="auto"/>
                <w:left w:val="none" w:sz="0" w:space="0" w:color="auto"/>
                <w:bottom w:val="none" w:sz="0" w:space="0" w:color="auto"/>
                <w:right w:val="none" w:sz="0" w:space="0" w:color="auto"/>
              </w:divBdr>
            </w:div>
            <w:div w:id="1838039717">
              <w:marLeft w:val="0"/>
              <w:marRight w:val="0"/>
              <w:marTop w:val="0"/>
              <w:marBottom w:val="0"/>
              <w:divBdr>
                <w:top w:val="none" w:sz="0" w:space="0" w:color="auto"/>
                <w:left w:val="none" w:sz="0" w:space="0" w:color="auto"/>
                <w:bottom w:val="none" w:sz="0" w:space="0" w:color="auto"/>
                <w:right w:val="none" w:sz="0" w:space="0" w:color="auto"/>
              </w:divBdr>
            </w:div>
            <w:div w:id="1465273569">
              <w:marLeft w:val="0"/>
              <w:marRight w:val="0"/>
              <w:marTop w:val="0"/>
              <w:marBottom w:val="0"/>
              <w:divBdr>
                <w:top w:val="none" w:sz="0" w:space="0" w:color="auto"/>
                <w:left w:val="none" w:sz="0" w:space="0" w:color="auto"/>
                <w:bottom w:val="none" w:sz="0" w:space="0" w:color="auto"/>
                <w:right w:val="none" w:sz="0" w:space="0" w:color="auto"/>
              </w:divBdr>
            </w:div>
            <w:div w:id="2061981111">
              <w:marLeft w:val="0"/>
              <w:marRight w:val="0"/>
              <w:marTop w:val="0"/>
              <w:marBottom w:val="0"/>
              <w:divBdr>
                <w:top w:val="none" w:sz="0" w:space="0" w:color="auto"/>
                <w:left w:val="none" w:sz="0" w:space="0" w:color="auto"/>
                <w:bottom w:val="none" w:sz="0" w:space="0" w:color="auto"/>
                <w:right w:val="none" w:sz="0" w:space="0" w:color="auto"/>
              </w:divBdr>
            </w:div>
            <w:div w:id="2035879706">
              <w:marLeft w:val="0"/>
              <w:marRight w:val="0"/>
              <w:marTop w:val="0"/>
              <w:marBottom w:val="0"/>
              <w:divBdr>
                <w:top w:val="none" w:sz="0" w:space="0" w:color="auto"/>
                <w:left w:val="none" w:sz="0" w:space="0" w:color="auto"/>
                <w:bottom w:val="none" w:sz="0" w:space="0" w:color="auto"/>
                <w:right w:val="none" w:sz="0" w:space="0" w:color="auto"/>
              </w:divBdr>
            </w:div>
            <w:div w:id="1532918683">
              <w:marLeft w:val="0"/>
              <w:marRight w:val="0"/>
              <w:marTop w:val="0"/>
              <w:marBottom w:val="0"/>
              <w:divBdr>
                <w:top w:val="none" w:sz="0" w:space="0" w:color="auto"/>
                <w:left w:val="none" w:sz="0" w:space="0" w:color="auto"/>
                <w:bottom w:val="none" w:sz="0" w:space="0" w:color="auto"/>
                <w:right w:val="none" w:sz="0" w:space="0" w:color="auto"/>
              </w:divBdr>
            </w:div>
            <w:div w:id="660743336">
              <w:marLeft w:val="0"/>
              <w:marRight w:val="0"/>
              <w:marTop w:val="0"/>
              <w:marBottom w:val="0"/>
              <w:divBdr>
                <w:top w:val="none" w:sz="0" w:space="0" w:color="auto"/>
                <w:left w:val="none" w:sz="0" w:space="0" w:color="auto"/>
                <w:bottom w:val="none" w:sz="0" w:space="0" w:color="auto"/>
                <w:right w:val="none" w:sz="0" w:space="0" w:color="auto"/>
              </w:divBdr>
            </w:div>
            <w:div w:id="1206604265">
              <w:marLeft w:val="0"/>
              <w:marRight w:val="0"/>
              <w:marTop w:val="0"/>
              <w:marBottom w:val="0"/>
              <w:divBdr>
                <w:top w:val="none" w:sz="0" w:space="0" w:color="auto"/>
                <w:left w:val="none" w:sz="0" w:space="0" w:color="auto"/>
                <w:bottom w:val="none" w:sz="0" w:space="0" w:color="auto"/>
                <w:right w:val="none" w:sz="0" w:space="0" w:color="auto"/>
              </w:divBdr>
            </w:div>
            <w:div w:id="2062052498">
              <w:marLeft w:val="0"/>
              <w:marRight w:val="0"/>
              <w:marTop w:val="0"/>
              <w:marBottom w:val="0"/>
              <w:divBdr>
                <w:top w:val="none" w:sz="0" w:space="0" w:color="auto"/>
                <w:left w:val="none" w:sz="0" w:space="0" w:color="auto"/>
                <w:bottom w:val="none" w:sz="0" w:space="0" w:color="auto"/>
                <w:right w:val="none" w:sz="0" w:space="0" w:color="auto"/>
              </w:divBdr>
            </w:div>
            <w:div w:id="960650726">
              <w:marLeft w:val="0"/>
              <w:marRight w:val="0"/>
              <w:marTop w:val="0"/>
              <w:marBottom w:val="0"/>
              <w:divBdr>
                <w:top w:val="none" w:sz="0" w:space="0" w:color="auto"/>
                <w:left w:val="none" w:sz="0" w:space="0" w:color="auto"/>
                <w:bottom w:val="none" w:sz="0" w:space="0" w:color="auto"/>
                <w:right w:val="none" w:sz="0" w:space="0" w:color="auto"/>
              </w:divBdr>
            </w:div>
            <w:div w:id="1798599586">
              <w:marLeft w:val="0"/>
              <w:marRight w:val="0"/>
              <w:marTop w:val="0"/>
              <w:marBottom w:val="0"/>
              <w:divBdr>
                <w:top w:val="none" w:sz="0" w:space="0" w:color="auto"/>
                <w:left w:val="none" w:sz="0" w:space="0" w:color="auto"/>
                <w:bottom w:val="none" w:sz="0" w:space="0" w:color="auto"/>
                <w:right w:val="none" w:sz="0" w:space="0" w:color="auto"/>
              </w:divBdr>
            </w:div>
            <w:div w:id="1000158592">
              <w:marLeft w:val="0"/>
              <w:marRight w:val="0"/>
              <w:marTop w:val="0"/>
              <w:marBottom w:val="0"/>
              <w:divBdr>
                <w:top w:val="none" w:sz="0" w:space="0" w:color="auto"/>
                <w:left w:val="none" w:sz="0" w:space="0" w:color="auto"/>
                <w:bottom w:val="none" w:sz="0" w:space="0" w:color="auto"/>
                <w:right w:val="none" w:sz="0" w:space="0" w:color="auto"/>
              </w:divBdr>
            </w:div>
            <w:div w:id="149492341">
              <w:marLeft w:val="0"/>
              <w:marRight w:val="0"/>
              <w:marTop w:val="0"/>
              <w:marBottom w:val="0"/>
              <w:divBdr>
                <w:top w:val="none" w:sz="0" w:space="0" w:color="auto"/>
                <w:left w:val="none" w:sz="0" w:space="0" w:color="auto"/>
                <w:bottom w:val="none" w:sz="0" w:space="0" w:color="auto"/>
                <w:right w:val="none" w:sz="0" w:space="0" w:color="auto"/>
              </w:divBdr>
            </w:div>
            <w:div w:id="443771546">
              <w:marLeft w:val="0"/>
              <w:marRight w:val="0"/>
              <w:marTop w:val="0"/>
              <w:marBottom w:val="0"/>
              <w:divBdr>
                <w:top w:val="none" w:sz="0" w:space="0" w:color="auto"/>
                <w:left w:val="none" w:sz="0" w:space="0" w:color="auto"/>
                <w:bottom w:val="none" w:sz="0" w:space="0" w:color="auto"/>
                <w:right w:val="none" w:sz="0" w:space="0" w:color="auto"/>
              </w:divBdr>
            </w:div>
            <w:div w:id="1022434402">
              <w:marLeft w:val="0"/>
              <w:marRight w:val="0"/>
              <w:marTop w:val="0"/>
              <w:marBottom w:val="0"/>
              <w:divBdr>
                <w:top w:val="none" w:sz="0" w:space="0" w:color="auto"/>
                <w:left w:val="none" w:sz="0" w:space="0" w:color="auto"/>
                <w:bottom w:val="none" w:sz="0" w:space="0" w:color="auto"/>
                <w:right w:val="none" w:sz="0" w:space="0" w:color="auto"/>
              </w:divBdr>
            </w:div>
            <w:div w:id="1716588328">
              <w:marLeft w:val="0"/>
              <w:marRight w:val="0"/>
              <w:marTop w:val="0"/>
              <w:marBottom w:val="0"/>
              <w:divBdr>
                <w:top w:val="none" w:sz="0" w:space="0" w:color="auto"/>
                <w:left w:val="none" w:sz="0" w:space="0" w:color="auto"/>
                <w:bottom w:val="none" w:sz="0" w:space="0" w:color="auto"/>
                <w:right w:val="none" w:sz="0" w:space="0" w:color="auto"/>
              </w:divBdr>
            </w:div>
            <w:div w:id="2101293282">
              <w:marLeft w:val="0"/>
              <w:marRight w:val="0"/>
              <w:marTop w:val="0"/>
              <w:marBottom w:val="0"/>
              <w:divBdr>
                <w:top w:val="none" w:sz="0" w:space="0" w:color="auto"/>
                <w:left w:val="none" w:sz="0" w:space="0" w:color="auto"/>
                <w:bottom w:val="none" w:sz="0" w:space="0" w:color="auto"/>
                <w:right w:val="none" w:sz="0" w:space="0" w:color="auto"/>
              </w:divBdr>
            </w:div>
            <w:div w:id="1634409932">
              <w:marLeft w:val="0"/>
              <w:marRight w:val="0"/>
              <w:marTop w:val="0"/>
              <w:marBottom w:val="0"/>
              <w:divBdr>
                <w:top w:val="none" w:sz="0" w:space="0" w:color="auto"/>
                <w:left w:val="none" w:sz="0" w:space="0" w:color="auto"/>
                <w:bottom w:val="none" w:sz="0" w:space="0" w:color="auto"/>
                <w:right w:val="none" w:sz="0" w:space="0" w:color="auto"/>
              </w:divBdr>
            </w:div>
            <w:div w:id="647831819">
              <w:marLeft w:val="0"/>
              <w:marRight w:val="0"/>
              <w:marTop w:val="0"/>
              <w:marBottom w:val="0"/>
              <w:divBdr>
                <w:top w:val="none" w:sz="0" w:space="0" w:color="auto"/>
                <w:left w:val="none" w:sz="0" w:space="0" w:color="auto"/>
                <w:bottom w:val="none" w:sz="0" w:space="0" w:color="auto"/>
                <w:right w:val="none" w:sz="0" w:space="0" w:color="auto"/>
              </w:divBdr>
            </w:div>
            <w:div w:id="958335693">
              <w:marLeft w:val="0"/>
              <w:marRight w:val="0"/>
              <w:marTop w:val="0"/>
              <w:marBottom w:val="0"/>
              <w:divBdr>
                <w:top w:val="none" w:sz="0" w:space="0" w:color="auto"/>
                <w:left w:val="none" w:sz="0" w:space="0" w:color="auto"/>
                <w:bottom w:val="none" w:sz="0" w:space="0" w:color="auto"/>
                <w:right w:val="none" w:sz="0" w:space="0" w:color="auto"/>
              </w:divBdr>
            </w:div>
            <w:div w:id="1891961398">
              <w:marLeft w:val="0"/>
              <w:marRight w:val="0"/>
              <w:marTop w:val="0"/>
              <w:marBottom w:val="0"/>
              <w:divBdr>
                <w:top w:val="none" w:sz="0" w:space="0" w:color="auto"/>
                <w:left w:val="none" w:sz="0" w:space="0" w:color="auto"/>
                <w:bottom w:val="none" w:sz="0" w:space="0" w:color="auto"/>
                <w:right w:val="none" w:sz="0" w:space="0" w:color="auto"/>
              </w:divBdr>
            </w:div>
            <w:div w:id="1457723775">
              <w:marLeft w:val="0"/>
              <w:marRight w:val="0"/>
              <w:marTop w:val="0"/>
              <w:marBottom w:val="0"/>
              <w:divBdr>
                <w:top w:val="none" w:sz="0" w:space="0" w:color="auto"/>
                <w:left w:val="none" w:sz="0" w:space="0" w:color="auto"/>
                <w:bottom w:val="none" w:sz="0" w:space="0" w:color="auto"/>
                <w:right w:val="none" w:sz="0" w:space="0" w:color="auto"/>
              </w:divBdr>
            </w:div>
            <w:div w:id="652442433">
              <w:marLeft w:val="0"/>
              <w:marRight w:val="0"/>
              <w:marTop w:val="0"/>
              <w:marBottom w:val="0"/>
              <w:divBdr>
                <w:top w:val="none" w:sz="0" w:space="0" w:color="auto"/>
                <w:left w:val="none" w:sz="0" w:space="0" w:color="auto"/>
                <w:bottom w:val="none" w:sz="0" w:space="0" w:color="auto"/>
                <w:right w:val="none" w:sz="0" w:space="0" w:color="auto"/>
              </w:divBdr>
            </w:div>
            <w:div w:id="243146867">
              <w:marLeft w:val="0"/>
              <w:marRight w:val="0"/>
              <w:marTop w:val="0"/>
              <w:marBottom w:val="0"/>
              <w:divBdr>
                <w:top w:val="none" w:sz="0" w:space="0" w:color="auto"/>
                <w:left w:val="none" w:sz="0" w:space="0" w:color="auto"/>
                <w:bottom w:val="none" w:sz="0" w:space="0" w:color="auto"/>
                <w:right w:val="none" w:sz="0" w:space="0" w:color="auto"/>
              </w:divBdr>
            </w:div>
            <w:div w:id="1646276990">
              <w:marLeft w:val="0"/>
              <w:marRight w:val="0"/>
              <w:marTop w:val="0"/>
              <w:marBottom w:val="0"/>
              <w:divBdr>
                <w:top w:val="none" w:sz="0" w:space="0" w:color="auto"/>
                <w:left w:val="none" w:sz="0" w:space="0" w:color="auto"/>
                <w:bottom w:val="none" w:sz="0" w:space="0" w:color="auto"/>
                <w:right w:val="none" w:sz="0" w:space="0" w:color="auto"/>
              </w:divBdr>
            </w:div>
            <w:div w:id="1120609260">
              <w:marLeft w:val="0"/>
              <w:marRight w:val="0"/>
              <w:marTop w:val="0"/>
              <w:marBottom w:val="0"/>
              <w:divBdr>
                <w:top w:val="none" w:sz="0" w:space="0" w:color="auto"/>
                <w:left w:val="none" w:sz="0" w:space="0" w:color="auto"/>
                <w:bottom w:val="none" w:sz="0" w:space="0" w:color="auto"/>
                <w:right w:val="none" w:sz="0" w:space="0" w:color="auto"/>
              </w:divBdr>
            </w:div>
            <w:div w:id="929848587">
              <w:marLeft w:val="0"/>
              <w:marRight w:val="0"/>
              <w:marTop w:val="0"/>
              <w:marBottom w:val="0"/>
              <w:divBdr>
                <w:top w:val="none" w:sz="0" w:space="0" w:color="auto"/>
                <w:left w:val="none" w:sz="0" w:space="0" w:color="auto"/>
                <w:bottom w:val="none" w:sz="0" w:space="0" w:color="auto"/>
                <w:right w:val="none" w:sz="0" w:space="0" w:color="auto"/>
              </w:divBdr>
            </w:div>
            <w:div w:id="392584245">
              <w:marLeft w:val="0"/>
              <w:marRight w:val="0"/>
              <w:marTop w:val="0"/>
              <w:marBottom w:val="0"/>
              <w:divBdr>
                <w:top w:val="none" w:sz="0" w:space="0" w:color="auto"/>
                <w:left w:val="none" w:sz="0" w:space="0" w:color="auto"/>
                <w:bottom w:val="none" w:sz="0" w:space="0" w:color="auto"/>
                <w:right w:val="none" w:sz="0" w:space="0" w:color="auto"/>
              </w:divBdr>
            </w:div>
            <w:div w:id="1842353683">
              <w:marLeft w:val="0"/>
              <w:marRight w:val="0"/>
              <w:marTop w:val="0"/>
              <w:marBottom w:val="0"/>
              <w:divBdr>
                <w:top w:val="none" w:sz="0" w:space="0" w:color="auto"/>
                <w:left w:val="none" w:sz="0" w:space="0" w:color="auto"/>
                <w:bottom w:val="none" w:sz="0" w:space="0" w:color="auto"/>
                <w:right w:val="none" w:sz="0" w:space="0" w:color="auto"/>
              </w:divBdr>
            </w:div>
            <w:div w:id="1790195592">
              <w:marLeft w:val="0"/>
              <w:marRight w:val="0"/>
              <w:marTop w:val="0"/>
              <w:marBottom w:val="0"/>
              <w:divBdr>
                <w:top w:val="none" w:sz="0" w:space="0" w:color="auto"/>
                <w:left w:val="none" w:sz="0" w:space="0" w:color="auto"/>
                <w:bottom w:val="none" w:sz="0" w:space="0" w:color="auto"/>
                <w:right w:val="none" w:sz="0" w:space="0" w:color="auto"/>
              </w:divBdr>
            </w:div>
            <w:div w:id="1889216382">
              <w:marLeft w:val="0"/>
              <w:marRight w:val="0"/>
              <w:marTop w:val="0"/>
              <w:marBottom w:val="0"/>
              <w:divBdr>
                <w:top w:val="none" w:sz="0" w:space="0" w:color="auto"/>
                <w:left w:val="none" w:sz="0" w:space="0" w:color="auto"/>
                <w:bottom w:val="none" w:sz="0" w:space="0" w:color="auto"/>
                <w:right w:val="none" w:sz="0" w:space="0" w:color="auto"/>
              </w:divBdr>
            </w:div>
            <w:div w:id="329019929">
              <w:marLeft w:val="0"/>
              <w:marRight w:val="0"/>
              <w:marTop w:val="0"/>
              <w:marBottom w:val="0"/>
              <w:divBdr>
                <w:top w:val="none" w:sz="0" w:space="0" w:color="auto"/>
                <w:left w:val="none" w:sz="0" w:space="0" w:color="auto"/>
                <w:bottom w:val="none" w:sz="0" w:space="0" w:color="auto"/>
                <w:right w:val="none" w:sz="0" w:space="0" w:color="auto"/>
              </w:divBdr>
            </w:div>
            <w:div w:id="1430588086">
              <w:marLeft w:val="0"/>
              <w:marRight w:val="0"/>
              <w:marTop w:val="0"/>
              <w:marBottom w:val="0"/>
              <w:divBdr>
                <w:top w:val="none" w:sz="0" w:space="0" w:color="auto"/>
                <w:left w:val="none" w:sz="0" w:space="0" w:color="auto"/>
                <w:bottom w:val="none" w:sz="0" w:space="0" w:color="auto"/>
                <w:right w:val="none" w:sz="0" w:space="0" w:color="auto"/>
              </w:divBdr>
            </w:div>
            <w:div w:id="1827697793">
              <w:marLeft w:val="0"/>
              <w:marRight w:val="0"/>
              <w:marTop w:val="0"/>
              <w:marBottom w:val="0"/>
              <w:divBdr>
                <w:top w:val="none" w:sz="0" w:space="0" w:color="auto"/>
                <w:left w:val="none" w:sz="0" w:space="0" w:color="auto"/>
                <w:bottom w:val="none" w:sz="0" w:space="0" w:color="auto"/>
                <w:right w:val="none" w:sz="0" w:space="0" w:color="auto"/>
              </w:divBdr>
            </w:div>
            <w:div w:id="916862008">
              <w:marLeft w:val="0"/>
              <w:marRight w:val="0"/>
              <w:marTop w:val="0"/>
              <w:marBottom w:val="0"/>
              <w:divBdr>
                <w:top w:val="none" w:sz="0" w:space="0" w:color="auto"/>
                <w:left w:val="none" w:sz="0" w:space="0" w:color="auto"/>
                <w:bottom w:val="none" w:sz="0" w:space="0" w:color="auto"/>
                <w:right w:val="none" w:sz="0" w:space="0" w:color="auto"/>
              </w:divBdr>
            </w:div>
            <w:div w:id="1573664556">
              <w:marLeft w:val="0"/>
              <w:marRight w:val="0"/>
              <w:marTop w:val="0"/>
              <w:marBottom w:val="0"/>
              <w:divBdr>
                <w:top w:val="none" w:sz="0" w:space="0" w:color="auto"/>
                <w:left w:val="none" w:sz="0" w:space="0" w:color="auto"/>
                <w:bottom w:val="none" w:sz="0" w:space="0" w:color="auto"/>
                <w:right w:val="none" w:sz="0" w:space="0" w:color="auto"/>
              </w:divBdr>
            </w:div>
            <w:div w:id="878009378">
              <w:marLeft w:val="0"/>
              <w:marRight w:val="0"/>
              <w:marTop w:val="0"/>
              <w:marBottom w:val="0"/>
              <w:divBdr>
                <w:top w:val="none" w:sz="0" w:space="0" w:color="auto"/>
                <w:left w:val="none" w:sz="0" w:space="0" w:color="auto"/>
                <w:bottom w:val="none" w:sz="0" w:space="0" w:color="auto"/>
                <w:right w:val="none" w:sz="0" w:space="0" w:color="auto"/>
              </w:divBdr>
            </w:div>
            <w:div w:id="356009327">
              <w:marLeft w:val="0"/>
              <w:marRight w:val="0"/>
              <w:marTop w:val="0"/>
              <w:marBottom w:val="0"/>
              <w:divBdr>
                <w:top w:val="none" w:sz="0" w:space="0" w:color="auto"/>
                <w:left w:val="none" w:sz="0" w:space="0" w:color="auto"/>
                <w:bottom w:val="none" w:sz="0" w:space="0" w:color="auto"/>
                <w:right w:val="none" w:sz="0" w:space="0" w:color="auto"/>
              </w:divBdr>
            </w:div>
            <w:div w:id="1470126285">
              <w:marLeft w:val="0"/>
              <w:marRight w:val="0"/>
              <w:marTop w:val="0"/>
              <w:marBottom w:val="0"/>
              <w:divBdr>
                <w:top w:val="none" w:sz="0" w:space="0" w:color="auto"/>
                <w:left w:val="none" w:sz="0" w:space="0" w:color="auto"/>
                <w:bottom w:val="none" w:sz="0" w:space="0" w:color="auto"/>
                <w:right w:val="none" w:sz="0" w:space="0" w:color="auto"/>
              </w:divBdr>
            </w:div>
            <w:div w:id="1269117183">
              <w:marLeft w:val="0"/>
              <w:marRight w:val="0"/>
              <w:marTop w:val="0"/>
              <w:marBottom w:val="0"/>
              <w:divBdr>
                <w:top w:val="none" w:sz="0" w:space="0" w:color="auto"/>
                <w:left w:val="none" w:sz="0" w:space="0" w:color="auto"/>
                <w:bottom w:val="none" w:sz="0" w:space="0" w:color="auto"/>
                <w:right w:val="none" w:sz="0" w:space="0" w:color="auto"/>
              </w:divBdr>
            </w:div>
            <w:div w:id="1055088138">
              <w:marLeft w:val="0"/>
              <w:marRight w:val="0"/>
              <w:marTop w:val="0"/>
              <w:marBottom w:val="0"/>
              <w:divBdr>
                <w:top w:val="none" w:sz="0" w:space="0" w:color="auto"/>
                <w:left w:val="none" w:sz="0" w:space="0" w:color="auto"/>
                <w:bottom w:val="none" w:sz="0" w:space="0" w:color="auto"/>
                <w:right w:val="none" w:sz="0" w:space="0" w:color="auto"/>
              </w:divBdr>
            </w:div>
            <w:div w:id="1396247334">
              <w:marLeft w:val="0"/>
              <w:marRight w:val="0"/>
              <w:marTop w:val="0"/>
              <w:marBottom w:val="0"/>
              <w:divBdr>
                <w:top w:val="none" w:sz="0" w:space="0" w:color="auto"/>
                <w:left w:val="none" w:sz="0" w:space="0" w:color="auto"/>
                <w:bottom w:val="none" w:sz="0" w:space="0" w:color="auto"/>
                <w:right w:val="none" w:sz="0" w:space="0" w:color="auto"/>
              </w:divBdr>
            </w:div>
            <w:div w:id="1180658789">
              <w:marLeft w:val="0"/>
              <w:marRight w:val="0"/>
              <w:marTop w:val="0"/>
              <w:marBottom w:val="0"/>
              <w:divBdr>
                <w:top w:val="none" w:sz="0" w:space="0" w:color="auto"/>
                <w:left w:val="none" w:sz="0" w:space="0" w:color="auto"/>
                <w:bottom w:val="none" w:sz="0" w:space="0" w:color="auto"/>
                <w:right w:val="none" w:sz="0" w:space="0" w:color="auto"/>
              </w:divBdr>
            </w:div>
            <w:div w:id="241305983">
              <w:marLeft w:val="0"/>
              <w:marRight w:val="0"/>
              <w:marTop w:val="0"/>
              <w:marBottom w:val="0"/>
              <w:divBdr>
                <w:top w:val="none" w:sz="0" w:space="0" w:color="auto"/>
                <w:left w:val="none" w:sz="0" w:space="0" w:color="auto"/>
                <w:bottom w:val="none" w:sz="0" w:space="0" w:color="auto"/>
                <w:right w:val="none" w:sz="0" w:space="0" w:color="auto"/>
              </w:divBdr>
            </w:div>
            <w:div w:id="1581672148">
              <w:marLeft w:val="0"/>
              <w:marRight w:val="0"/>
              <w:marTop w:val="0"/>
              <w:marBottom w:val="0"/>
              <w:divBdr>
                <w:top w:val="none" w:sz="0" w:space="0" w:color="auto"/>
                <w:left w:val="none" w:sz="0" w:space="0" w:color="auto"/>
                <w:bottom w:val="none" w:sz="0" w:space="0" w:color="auto"/>
                <w:right w:val="none" w:sz="0" w:space="0" w:color="auto"/>
              </w:divBdr>
            </w:div>
            <w:div w:id="1845706743">
              <w:marLeft w:val="0"/>
              <w:marRight w:val="0"/>
              <w:marTop w:val="0"/>
              <w:marBottom w:val="0"/>
              <w:divBdr>
                <w:top w:val="none" w:sz="0" w:space="0" w:color="auto"/>
                <w:left w:val="none" w:sz="0" w:space="0" w:color="auto"/>
                <w:bottom w:val="none" w:sz="0" w:space="0" w:color="auto"/>
                <w:right w:val="none" w:sz="0" w:space="0" w:color="auto"/>
              </w:divBdr>
            </w:div>
            <w:div w:id="326057793">
              <w:marLeft w:val="0"/>
              <w:marRight w:val="0"/>
              <w:marTop w:val="0"/>
              <w:marBottom w:val="0"/>
              <w:divBdr>
                <w:top w:val="none" w:sz="0" w:space="0" w:color="auto"/>
                <w:left w:val="none" w:sz="0" w:space="0" w:color="auto"/>
                <w:bottom w:val="none" w:sz="0" w:space="0" w:color="auto"/>
                <w:right w:val="none" w:sz="0" w:space="0" w:color="auto"/>
              </w:divBdr>
            </w:div>
            <w:div w:id="763309596">
              <w:marLeft w:val="0"/>
              <w:marRight w:val="0"/>
              <w:marTop w:val="0"/>
              <w:marBottom w:val="0"/>
              <w:divBdr>
                <w:top w:val="none" w:sz="0" w:space="0" w:color="auto"/>
                <w:left w:val="none" w:sz="0" w:space="0" w:color="auto"/>
                <w:bottom w:val="none" w:sz="0" w:space="0" w:color="auto"/>
                <w:right w:val="none" w:sz="0" w:space="0" w:color="auto"/>
              </w:divBdr>
            </w:div>
            <w:div w:id="248345341">
              <w:marLeft w:val="0"/>
              <w:marRight w:val="0"/>
              <w:marTop w:val="0"/>
              <w:marBottom w:val="0"/>
              <w:divBdr>
                <w:top w:val="none" w:sz="0" w:space="0" w:color="auto"/>
                <w:left w:val="none" w:sz="0" w:space="0" w:color="auto"/>
                <w:bottom w:val="none" w:sz="0" w:space="0" w:color="auto"/>
                <w:right w:val="none" w:sz="0" w:space="0" w:color="auto"/>
              </w:divBdr>
            </w:div>
            <w:div w:id="252738509">
              <w:marLeft w:val="0"/>
              <w:marRight w:val="0"/>
              <w:marTop w:val="0"/>
              <w:marBottom w:val="0"/>
              <w:divBdr>
                <w:top w:val="none" w:sz="0" w:space="0" w:color="auto"/>
                <w:left w:val="none" w:sz="0" w:space="0" w:color="auto"/>
                <w:bottom w:val="none" w:sz="0" w:space="0" w:color="auto"/>
                <w:right w:val="none" w:sz="0" w:space="0" w:color="auto"/>
              </w:divBdr>
            </w:div>
            <w:div w:id="220290939">
              <w:marLeft w:val="0"/>
              <w:marRight w:val="0"/>
              <w:marTop w:val="0"/>
              <w:marBottom w:val="0"/>
              <w:divBdr>
                <w:top w:val="none" w:sz="0" w:space="0" w:color="auto"/>
                <w:left w:val="none" w:sz="0" w:space="0" w:color="auto"/>
                <w:bottom w:val="none" w:sz="0" w:space="0" w:color="auto"/>
                <w:right w:val="none" w:sz="0" w:space="0" w:color="auto"/>
              </w:divBdr>
            </w:div>
            <w:div w:id="63064248">
              <w:marLeft w:val="0"/>
              <w:marRight w:val="0"/>
              <w:marTop w:val="0"/>
              <w:marBottom w:val="0"/>
              <w:divBdr>
                <w:top w:val="none" w:sz="0" w:space="0" w:color="auto"/>
                <w:left w:val="none" w:sz="0" w:space="0" w:color="auto"/>
                <w:bottom w:val="none" w:sz="0" w:space="0" w:color="auto"/>
                <w:right w:val="none" w:sz="0" w:space="0" w:color="auto"/>
              </w:divBdr>
            </w:div>
            <w:div w:id="1368022801">
              <w:marLeft w:val="0"/>
              <w:marRight w:val="0"/>
              <w:marTop w:val="0"/>
              <w:marBottom w:val="0"/>
              <w:divBdr>
                <w:top w:val="none" w:sz="0" w:space="0" w:color="auto"/>
                <w:left w:val="none" w:sz="0" w:space="0" w:color="auto"/>
                <w:bottom w:val="none" w:sz="0" w:space="0" w:color="auto"/>
                <w:right w:val="none" w:sz="0" w:space="0" w:color="auto"/>
              </w:divBdr>
            </w:div>
            <w:div w:id="794180634">
              <w:marLeft w:val="0"/>
              <w:marRight w:val="0"/>
              <w:marTop w:val="0"/>
              <w:marBottom w:val="0"/>
              <w:divBdr>
                <w:top w:val="none" w:sz="0" w:space="0" w:color="auto"/>
                <w:left w:val="none" w:sz="0" w:space="0" w:color="auto"/>
                <w:bottom w:val="none" w:sz="0" w:space="0" w:color="auto"/>
                <w:right w:val="none" w:sz="0" w:space="0" w:color="auto"/>
              </w:divBdr>
            </w:div>
            <w:div w:id="1096748717">
              <w:marLeft w:val="0"/>
              <w:marRight w:val="0"/>
              <w:marTop w:val="0"/>
              <w:marBottom w:val="0"/>
              <w:divBdr>
                <w:top w:val="none" w:sz="0" w:space="0" w:color="auto"/>
                <w:left w:val="none" w:sz="0" w:space="0" w:color="auto"/>
                <w:bottom w:val="none" w:sz="0" w:space="0" w:color="auto"/>
                <w:right w:val="none" w:sz="0" w:space="0" w:color="auto"/>
              </w:divBdr>
            </w:div>
            <w:div w:id="146171743">
              <w:marLeft w:val="0"/>
              <w:marRight w:val="0"/>
              <w:marTop w:val="0"/>
              <w:marBottom w:val="0"/>
              <w:divBdr>
                <w:top w:val="none" w:sz="0" w:space="0" w:color="auto"/>
                <w:left w:val="none" w:sz="0" w:space="0" w:color="auto"/>
                <w:bottom w:val="none" w:sz="0" w:space="0" w:color="auto"/>
                <w:right w:val="none" w:sz="0" w:space="0" w:color="auto"/>
              </w:divBdr>
            </w:div>
            <w:div w:id="1230965015">
              <w:marLeft w:val="0"/>
              <w:marRight w:val="0"/>
              <w:marTop w:val="0"/>
              <w:marBottom w:val="0"/>
              <w:divBdr>
                <w:top w:val="none" w:sz="0" w:space="0" w:color="auto"/>
                <w:left w:val="none" w:sz="0" w:space="0" w:color="auto"/>
                <w:bottom w:val="none" w:sz="0" w:space="0" w:color="auto"/>
                <w:right w:val="none" w:sz="0" w:space="0" w:color="auto"/>
              </w:divBdr>
            </w:div>
            <w:div w:id="787118247">
              <w:marLeft w:val="0"/>
              <w:marRight w:val="0"/>
              <w:marTop w:val="0"/>
              <w:marBottom w:val="0"/>
              <w:divBdr>
                <w:top w:val="none" w:sz="0" w:space="0" w:color="auto"/>
                <w:left w:val="none" w:sz="0" w:space="0" w:color="auto"/>
                <w:bottom w:val="none" w:sz="0" w:space="0" w:color="auto"/>
                <w:right w:val="none" w:sz="0" w:space="0" w:color="auto"/>
              </w:divBdr>
            </w:div>
            <w:div w:id="1363941270">
              <w:marLeft w:val="0"/>
              <w:marRight w:val="0"/>
              <w:marTop w:val="0"/>
              <w:marBottom w:val="0"/>
              <w:divBdr>
                <w:top w:val="none" w:sz="0" w:space="0" w:color="auto"/>
                <w:left w:val="none" w:sz="0" w:space="0" w:color="auto"/>
                <w:bottom w:val="none" w:sz="0" w:space="0" w:color="auto"/>
                <w:right w:val="none" w:sz="0" w:space="0" w:color="auto"/>
              </w:divBdr>
            </w:div>
            <w:div w:id="1826241103">
              <w:marLeft w:val="0"/>
              <w:marRight w:val="0"/>
              <w:marTop w:val="0"/>
              <w:marBottom w:val="0"/>
              <w:divBdr>
                <w:top w:val="none" w:sz="0" w:space="0" w:color="auto"/>
                <w:left w:val="none" w:sz="0" w:space="0" w:color="auto"/>
                <w:bottom w:val="none" w:sz="0" w:space="0" w:color="auto"/>
                <w:right w:val="none" w:sz="0" w:space="0" w:color="auto"/>
              </w:divBdr>
            </w:div>
            <w:div w:id="243807417">
              <w:marLeft w:val="0"/>
              <w:marRight w:val="0"/>
              <w:marTop w:val="0"/>
              <w:marBottom w:val="0"/>
              <w:divBdr>
                <w:top w:val="none" w:sz="0" w:space="0" w:color="auto"/>
                <w:left w:val="none" w:sz="0" w:space="0" w:color="auto"/>
                <w:bottom w:val="none" w:sz="0" w:space="0" w:color="auto"/>
                <w:right w:val="none" w:sz="0" w:space="0" w:color="auto"/>
              </w:divBdr>
            </w:div>
            <w:div w:id="991526899">
              <w:marLeft w:val="0"/>
              <w:marRight w:val="0"/>
              <w:marTop w:val="0"/>
              <w:marBottom w:val="0"/>
              <w:divBdr>
                <w:top w:val="none" w:sz="0" w:space="0" w:color="auto"/>
                <w:left w:val="none" w:sz="0" w:space="0" w:color="auto"/>
                <w:bottom w:val="none" w:sz="0" w:space="0" w:color="auto"/>
                <w:right w:val="none" w:sz="0" w:space="0" w:color="auto"/>
              </w:divBdr>
            </w:div>
            <w:div w:id="1222255429">
              <w:marLeft w:val="0"/>
              <w:marRight w:val="0"/>
              <w:marTop w:val="0"/>
              <w:marBottom w:val="0"/>
              <w:divBdr>
                <w:top w:val="none" w:sz="0" w:space="0" w:color="auto"/>
                <w:left w:val="none" w:sz="0" w:space="0" w:color="auto"/>
                <w:bottom w:val="none" w:sz="0" w:space="0" w:color="auto"/>
                <w:right w:val="none" w:sz="0" w:space="0" w:color="auto"/>
              </w:divBdr>
            </w:div>
            <w:div w:id="587233165">
              <w:marLeft w:val="0"/>
              <w:marRight w:val="0"/>
              <w:marTop w:val="0"/>
              <w:marBottom w:val="0"/>
              <w:divBdr>
                <w:top w:val="none" w:sz="0" w:space="0" w:color="auto"/>
                <w:left w:val="none" w:sz="0" w:space="0" w:color="auto"/>
                <w:bottom w:val="none" w:sz="0" w:space="0" w:color="auto"/>
                <w:right w:val="none" w:sz="0" w:space="0" w:color="auto"/>
              </w:divBdr>
            </w:div>
            <w:div w:id="2135782892">
              <w:marLeft w:val="0"/>
              <w:marRight w:val="0"/>
              <w:marTop w:val="0"/>
              <w:marBottom w:val="0"/>
              <w:divBdr>
                <w:top w:val="none" w:sz="0" w:space="0" w:color="auto"/>
                <w:left w:val="none" w:sz="0" w:space="0" w:color="auto"/>
                <w:bottom w:val="none" w:sz="0" w:space="0" w:color="auto"/>
                <w:right w:val="none" w:sz="0" w:space="0" w:color="auto"/>
              </w:divBdr>
            </w:div>
            <w:div w:id="380328574">
              <w:marLeft w:val="0"/>
              <w:marRight w:val="0"/>
              <w:marTop w:val="0"/>
              <w:marBottom w:val="0"/>
              <w:divBdr>
                <w:top w:val="none" w:sz="0" w:space="0" w:color="auto"/>
                <w:left w:val="none" w:sz="0" w:space="0" w:color="auto"/>
                <w:bottom w:val="none" w:sz="0" w:space="0" w:color="auto"/>
                <w:right w:val="none" w:sz="0" w:space="0" w:color="auto"/>
              </w:divBdr>
            </w:div>
            <w:div w:id="1174684242">
              <w:marLeft w:val="0"/>
              <w:marRight w:val="0"/>
              <w:marTop w:val="0"/>
              <w:marBottom w:val="0"/>
              <w:divBdr>
                <w:top w:val="none" w:sz="0" w:space="0" w:color="auto"/>
                <w:left w:val="none" w:sz="0" w:space="0" w:color="auto"/>
                <w:bottom w:val="none" w:sz="0" w:space="0" w:color="auto"/>
                <w:right w:val="none" w:sz="0" w:space="0" w:color="auto"/>
              </w:divBdr>
            </w:div>
            <w:div w:id="1315835484">
              <w:marLeft w:val="0"/>
              <w:marRight w:val="0"/>
              <w:marTop w:val="0"/>
              <w:marBottom w:val="0"/>
              <w:divBdr>
                <w:top w:val="none" w:sz="0" w:space="0" w:color="auto"/>
                <w:left w:val="none" w:sz="0" w:space="0" w:color="auto"/>
                <w:bottom w:val="none" w:sz="0" w:space="0" w:color="auto"/>
                <w:right w:val="none" w:sz="0" w:space="0" w:color="auto"/>
              </w:divBdr>
            </w:div>
            <w:div w:id="1664625070">
              <w:marLeft w:val="0"/>
              <w:marRight w:val="0"/>
              <w:marTop w:val="0"/>
              <w:marBottom w:val="0"/>
              <w:divBdr>
                <w:top w:val="none" w:sz="0" w:space="0" w:color="auto"/>
                <w:left w:val="none" w:sz="0" w:space="0" w:color="auto"/>
                <w:bottom w:val="none" w:sz="0" w:space="0" w:color="auto"/>
                <w:right w:val="none" w:sz="0" w:space="0" w:color="auto"/>
              </w:divBdr>
            </w:div>
            <w:div w:id="503711075">
              <w:marLeft w:val="0"/>
              <w:marRight w:val="0"/>
              <w:marTop w:val="0"/>
              <w:marBottom w:val="0"/>
              <w:divBdr>
                <w:top w:val="none" w:sz="0" w:space="0" w:color="auto"/>
                <w:left w:val="none" w:sz="0" w:space="0" w:color="auto"/>
                <w:bottom w:val="none" w:sz="0" w:space="0" w:color="auto"/>
                <w:right w:val="none" w:sz="0" w:space="0" w:color="auto"/>
              </w:divBdr>
            </w:div>
            <w:div w:id="1116559612">
              <w:marLeft w:val="0"/>
              <w:marRight w:val="0"/>
              <w:marTop w:val="0"/>
              <w:marBottom w:val="0"/>
              <w:divBdr>
                <w:top w:val="none" w:sz="0" w:space="0" w:color="auto"/>
                <w:left w:val="none" w:sz="0" w:space="0" w:color="auto"/>
                <w:bottom w:val="none" w:sz="0" w:space="0" w:color="auto"/>
                <w:right w:val="none" w:sz="0" w:space="0" w:color="auto"/>
              </w:divBdr>
            </w:div>
            <w:div w:id="1591112037">
              <w:marLeft w:val="0"/>
              <w:marRight w:val="0"/>
              <w:marTop w:val="0"/>
              <w:marBottom w:val="0"/>
              <w:divBdr>
                <w:top w:val="none" w:sz="0" w:space="0" w:color="auto"/>
                <w:left w:val="none" w:sz="0" w:space="0" w:color="auto"/>
                <w:bottom w:val="none" w:sz="0" w:space="0" w:color="auto"/>
                <w:right w:val="none" w:sz="0" w:space="0" w:color="auto"/>
              </w:divBdr>
            </w:div>
            <w:div w:id="1567296661">
              <w:marLeft w:val="0"/>
              <w:marRight w:val="0"/>
              <w:marTop w:val="0"/>
              <w:marBottom w:val="0"/>
              <w:divBdr>
                <w:top w:val="none" w:sz="0" w:space="0" w:color="auto"/>
                <w:left w:val="none" w:sz="0" w:space="0" w:color="auto"/>
                <w:bottom w:val="none" w:sz="0" w:space="0" w:color="auto"/>
                <w:right w:val="none" w:sz="0" w:space="0" w:color="auto"/>
              </w:divBdr>
            </w:div>
            <w:div w:id="830408268">
              <w:marLeft w:val="0"/>
              <w:marRight w:val="0"/>
              <w:marTop w:val="0"/>
              <w:marBottom w:val="0"/>
              <w:divBdr>
                <w:top w:val="none" w:sz="0" w:space="0" w:color="auto"/>
                <w:left w:val="none" w:sz="0" w:space="0" w:color="auto"/>
                <w:bottom w:val="none" w:sz="0" w:space="0" w:color="auto"/>
                <w:right w:val="none" w:sz="0" w:space="0" w:color="auto"/>
              </w:divBdr>
            </w:div>
            <w:div w:id="531963125">
              <w:marLeft w:val="0"/>
              <w:marRight w:val="0"/>
              <w:marTop w:val="0"/>
              <w:marBottom w:val="0"/>
              <w:divBdr>
                <w:top w:val="none" w:sz="0" w:space="0" w:color="auto"/>
                <w:left w:val="none" w:sz="0" w:space="0" w:color="auto"/>
                <w:bottom w:val="none" w:sz="0" w:space="0" w:color="auto"/>
                <w:right w:val="none" w:sz="0" w:space="0" w:color="auto"/>
              </w:divBdr>
            </w:div>
            <w:div w:id="2106264398">
              <w:marLeft w:val="0"/>
              <w:marRight w:val="0"/>
              <w:marTop w:val="0"/>
              <w:marBottom w:val="0"/>
              <w:divBdr>
                <w:top w:val="none" w:sz="0" w:space="0" w:color="auto"/>
                <w:left w:val="none" w:sz="0" w:space="0" w:color="auto"/>
                <w:bottom w:val="none" w:sz="0" w:space="0" w:color="auto"/>
                <w:right w:val="none" w:sz="0" w:space="0" w:color="auto"/>
              </w:divBdr>
            </w:div>
            <w:div w:id="964581816">
              <w:marLeft w:val="0"/>
              <w:marRight w:val="0"/>
              <w:marTop w:val="0"/>
              <w:marBottom w:val="0"/>
              <w:divBdr>
                <w:top w:val="none" w:sz="0" w:space="0" w:color="auto"/>
                <w:left w:val="none" w:sz="0" w:space="0" w:color="auto"/>
                <w:bottom w:val="none" w:sz="0" w:space="0" w:color="auto"/>
                <w:right w:val="none" w:sz="0" w:space="0" w:color="auto"/>
              </w:divBdr>
            </w:div>
            <w:div w:id="368841797">
              <w:marLeft w:val="0"/>
              <w:marRight w:val="0"/>
              <w:marTop w:val="0"/>
              <w:marBottom w:val="0"/>
              <w:divBdr>
                <w:top w:val="none" w:sz="0" w:space="0" w:color="auto"/>
                <w:left w:val="none" w:sz="0" w:space="0" w:color="auto"/>
                <w:bottom w:val="none" w:sz="0" w:space="0" w:color="auto"/>
                <w:right w:val="none" w:sz="0" w:space="0" w:color="auto"/>
              </w:divBdr>
            </w:div>
            <w:div w:id="421225761">
              <w:marLeft w:val="0"/>
              <w:marRight w:val="0"/>
              <w:marTop w:val="0"/>
              <w:marBottom w:val="0"/>
              <w:divBdr>
                <w:top w:val="none" w:sz="0" w:space="0" w:color="auto"/>
                <w:left w:val="none" w:sz="0" w:space="0" w:color="auto"/>
                <w:bottom w:val="none" w:sz="0" w:space="0" w:color="auto"/>
                <w:right w:val="none" w:sz="0" w:space="0" w:color="auto"/>
              </w:divBdr>
            </w:div>
            <w:div w:id="1023634584">
              <w:marLeft w:val="0"/>
              <w:marRight w:val="0"/>
              <w:marTop w:val="0"/>
              <w:marBottom w:val="0"/>
              <w:divBdr>
                <w:top w:val="none" w:sz="0" w:space="0" w:color="auto"/>
                <w:left w:val="none" w:sz="0" w:space="0" w:color="auto"/>
                <w:bottom w:val="none" w:sz="0" w:space="0" w:color="auto"/>
                <w:right w:val="none" w:sz="0" w:space="0" w:color="auto"/>
              </w:divBdr>
            </w:div>
            <w:div w:id="600988749">
              <w:marLeft w:val="0"/>
              <w:marRight w:val="0"/>
              <w:marTop w:val="0"/>
              <w:marBottom w:val="0"/>
              <w:divBdr>
                <w:top w:val="none" w:sz="0" w:space="0" w:color="auto"/>
                <w:left w:val="none" w:sz="0" w:space="0" w:color="auto"/>
                <w:bottom w:val="none" w:sz="0" w:space="0" w:color="auto"/>
                <w:right w:val="none" w:sz="0" w:space="0" w:color="auto"/>
              </w:divBdr>
            </w:div>
            <w:div w:id="231357251">
              <w:marLeft w:val="0"/>
              <w:marRight w:val="0"/>
              <w:marTop w:val="0"/>
              <w:marBottom w:val="0"/>
              <w:divBdr>
                <w:top w:val="none" w:sz="0" w:space="0" w:color="auto"/>
                <w:left w:val="none" w:sz="0" w:space="0" w:color="auto"/>
                <w:bottom w:val="none" w:sz="0" w:space="0" w:color="auto"/>
                <w:right w:val="none" w:sz="0" w:space="0" w:color="auto"/>
              </w:divBdr>
            </w:div>
            <w:div w:id="400056701">
              <w:marLeft w:val="0"/>
              <w:marRight w:val="0"/>
              <w:marTop w:val="0"/>
              <w:marBottom w:val="0"/>
              <w:divBdr>
                <w:top w:val="none" w:sz="0" w:space="0" w:color="auto"/>
                <w:left w:val="none" w:sz="0" w:space="0" w:color="auto"/>
                <w:bottom w:val="none" w:sz="0" w:space="0" w:color="auto"/>
                <w:right w:val="none" w:sz="0" w:space="0" w:color="auto"/>
              </w:divBdr>
            </w:div>
            <w:div w:id="245767143">
              <w:marLeft w:val="0"/>
              <w:marRight w:val="0"/>
              <w:marTop w:val="0"/>
              <w:marBottom w:val="0"/>
              <w:divBdr>
                <w:top w:val="none" w:sz="0" w:space="0" w:color="auto"/>
                <w:left w:val="none" w:sz="0" w:space="0" w:color="auto"/>
                <w:bottom w:val="none" w:sz="0" w:space="0" w:color="auto"/>
                <w:right w:val="none" w:sz="0" w:space="0" w:color="auto"/>
              </w:divBdr>
            </w:div>
            <w:div w:id="94794716">
              <w:marLeft w:val="0"/>
              <w:marRight w:val="0"/>
              <w:marTop w:val="0"/>
              <w:marBottom w:val="0"/>
              <w:divBdr>
                <w:top w:val="none" w:sz="0" w:space="0" w:color="auto"/>
                <w:left w:val="none" w:sz="0" w:space="0" w:color="auto"/>
                <w:bottom w:val="none" w:sz="0" w:space="0" w:color="auto"/>
                <w:right w:val="none" w:sz="0" w:space="0" w:color="auto"/>
              </w:divBdr>
            </w:div>
            <w:div w:id="1639264837">
              <w:marLeft w:val="0"/>
              <w:marRight w:val="0"/>
              <w:marTop w:val="0"/>
              <w:marBottom w:val="0"/>
              <w:divBdr>
                <w:top w:val="none" w:sz="0" w:space="0" w:color="auto"/>
                <w:left w:val="none" w:sz="0" w:space="0" w:color="auto"/>
                <w:bottom w:val="none" w:sz="0" w:space="0" w:color="auto"/>
                <w:right w:val="none" w:sz="0" w:space="0" w:color="auto"/>
              </w:divBdr>
            </w:div>
            <w:div w:id="720596141">
              <w:marLeft w:val="0"/>
              <w:marRight w:val="0"/>
              <w:marTop w:val="0"/>
              <w:marBottom w:val="0"/>
              <w:divBdr>
                <w:top w:val="none" w:sz="0" w:space="0" w:color="auto"/>
                <w:left w:val="none" w:sz="0" w:space="0" w:color="auto"/>
                <w:bottom w:val="none" w:sz="0" w:space="0" w:color="auto"/>
                <w:right w:val="none" w:sz="0" w:space="0" w:color="auto"/>
              </w:divBdr>
            </w:div>
            <w:div w:id="1109085946">
              <w:marLeft w:val="0"/>
              <w:marRight w:val="0"/>
              <w:marTop w:val="0"/>
              <w:marBottom w:val="0"/>
              <w:divBdr>
                <w:top w:val="none" w:sz="0" w:space="0" w:color="auto"/>
                <w:left w:val="none" w:sz="0" w:space="0" w:color="auto"/>
                <w:bottom w:val="none" w:sz="0" w:space="0" w:color="auto"/>
                <w:right w:val="none" w:sz="0" w:space="0" w:color="auto"/>
              </w:divBdr>
            </w:div>
            <w:div w:id="1835804387">
              <w:marLeft w:val="0"/>
              <w:marRight w:val="0"/>
              <w:marTop w:val="0"/>
              <w:marBottom w:val="0"/>
              <w:divBdr>
                <w:top w:val="none" w:sz="0" w:space="0" w:color="auto"/>
                <w:left w:val="none" w:sz="0" w:space="0" w:color="auto"/>
                <w:bottom w:val="none" w:sz="0" w:space="0" w:color="auto"/>
                <w:right w:val="none" w:sz="0" w:space="0" w:color="auto"/>
              </w:divBdr>
            </w:div>
            <w:div w:id="1874002407">
              <w:marLeft w:val="0"/>
              <w:marRight w:val="0"/>
              <w:marTop w:val="0"/>
              <w:marBottom w:val="0"/>
              <w:divBdr>
                <w:top w:val="none" w:sz="0" w:space="0" w:color="auto"/>
                <w:left w:val="none" w:sz="0" w:space="0" w:color="auto"/>
                <w:bottom w:val="none" w:sz="0" w:space="0" w:color="auto"/>
                <w:right w:val="none" w:sz="0" w:space="0" w:color="auto"/>
              </w:divBdr>
            </w:div>
            <w:div w:id="120809403">
              <w:marLeft w:val="0"/>
              <w:marRight w:val="0"/>
              <w:marTop w:val="0"/>
              <w:marBottom w:val="0"/>
              <w:divBdr>
                <w:top w:val="none" w:sz="0" w:space="0" w:color="auto"/>
                <w:left w:val="none" w:sz="0" w:space="0" w:color="auto"/>
                <w:bottom w:val="none" w:sz="0" w:space="0" w:color="auto"/>
                <w:right w:val="none" w:sz="0" w:space="0" w:color="auto"/>
              </w:divBdr>
            </w:div>
            <w:div w:id="709181954">
              <w:marLeft w:val="0"/>
              <w:marRight w:val="0"/>
              <w:marTop w:val="0"/>
              <w:marBottom w:val="0"/>
              <w:divBdr>
                <w:top w:val="none" w:sz="0" w:space="0" w:color="auto"/>
                <w:left w:val="none" w:sz="0" w:space="0" w:color="auto"/>
                <w:bottom w:val="none" w:sz="0" w:space="0" w:color="auto"/>
                <w:right w:val="none" w:sz="0" w:space="0" w:color="auto"/>
              </w:divBdr>
            </w:div>
            <w:div w:id="1551385683">
              <w:marLeft w:val="0"/>
              <w:marRight w:val="0"/>
              <w:marTop w:val="0"/>
              <w:marBottom w:val="0"/>
              <w:divBdr>
                <w:top w:val="none" w:sz="0" w:space="0" w:color="auto"/>
                <w:left w:val="none" w:sz="0" w:space="0" w:color="auto"/>
                <w:bottom w:val="none" w:sz="0" w:space="0" w:color="auto"/>
                <w:right w:val="none" w:sz="0" w:space="0" w:color="auto"/>
              </w:divBdr>
            </w:div>
            <w:div w:id="1324508583">
              <w:marLeft w:val="0"/>
              <w:marRight w:val="0"/>
              <w:marTop w:val="0"/>
              <w:marBottom w:val="0"/>
              <w:divBdr>
                <w:top w:val="none" w:sz="0" w:space="0" w:color="auto"/>
                <w:left w:val="none" w:sz="0" w:space="0" w:color="auto"/>
                <w:bottom w:val="none" w:sz="0" w:space="0" w:color="auto"/>
                <w:right w:val="none" w:sz="0" w:space="0" w:color="auto"/>
              </w:divBdr>
            </w:div>
            <w:div w:id="1732843623">
              <w:marLeft w:val="0"/>
              <w:marRight w:val="0"/>
              <w:marTop w:val="0"/>
              <w:marBottom w:val="0"/>
              <w:divBdr>
                <w:top w:val="none" w:sz="0" w:space="0" w:color="auto"/>
                <w:left w:val="none" w:sz="0" w:space="0" w:color="auto"/>
                <w:bottom w:val="none" w:sz="0" w:space="0" w:color="auto"/>
                <w:right w:val="none" w:sz="0" w:space="0" w:color="auto"/>
              </w:divBdr>
            </w:div>
            <w:div w:id="697121220">
              <w:marLeft w:val="0"/>
              <w:marRight w:val="0"/>
              <w:marTop w:val="0"/>
              <w:marBottom w:val="0"/>
              <w:divBdr>
                <w:top w:val="none" w:sz="0" w:space="0" w:color="auto"/>
                <w:left w:val="none" w:sz="0" w:space="0" w:color="auto"/>
                <w:bottom w:val="none" w:sz="0" w:space="0" w:color="auto"/>
                <w:right w:val="none" w:sz="0" w:space="0" w:color="auto"/>
              </w:divBdr>
            </w:div>
            <w:div w:id="799229351">
              <w:marLeft w:val="0"/>
              <w:marRight w:val="0"/>
              <w:marTop w:val="0"/>
              <w:marBottom w:val="0"/>
              <w:divBdr>
                <w:top w:val="none" w:sz="0" w:space="0" w:color="auto"/>
                <w:left w:val="none" w:sz="0" w:space="0" w:color="auto"/>
                <w:bottom w:val="none" w:sz="0" w:space="0" w:color="auto"/>
                <w:right w:val="none" w:sz="0" w:space="0" w:color="auto"/>
              </w:divBdr>
            </w:div>
            <w:div w:id="647127659">
              <w:marLeft w:val="0"/>
              <w:marRight w:val="0"/>
              <w:marTop w:val="0"/>
              <w:marBottom w:val="0"/>
              <w:divBdr>
                <w:top w:val="none" w:sz="0" w:space="0" w:color="auto"/>
                <w:left w:val="none" w:sz="0" w:space="0" w:color="auto"/>
                <w:bottom w:val="none" w:sz="0" w:space="0" w:color="auto"/>
                <w:right w:val="none" w:sz="0" w:space="0" w:color="auto"/>
              </w:divBdr>
            </w:div>
            <w:div w:id="1192493120">
              <w:marLeft w:val="0"/>
              <w:marRight w:val="0"/>
              <w:marTop w:val="0"/>
              <w:marBottom w:val="0"/>
              <w:divBdr>
                <w:top w:val="none" w:sz="0" w:space="0" w:color="auto"/>
                <w:left w:val="none" w:sz="0" w:space="0" w:color="auto"/>
                <w:bottom w:val="none" w:sz="0" w:space="0" w:color="auto"/>
                <w:right w:val="none" w:sz="0" w:space="0" w:color="auto"/>
              </w:divBdr>
            </w:div>
            <w:div w:id="388964748">
              <w:marLeft w:val="0"/>
              <w:marRight w:val="0"/>
              <w:marTop w:val="0"/>
              <w:marBottom w:val="0"/>
              <w:divBdr>
                <w:top w:val="none" w:sz="0" w:space="0" w:color="auto"/>
                <w:left w:val="none" w:sz="0" w:space="0" w:color="auto"/>
                <w:bottom w:val="none" w:sz="0" w:space="0" w:color="auto"/>
                <w:right w:val="none" w:sz="0" w:space="0" w:color="auto"/>
              </w:divBdr>
            </w:div>
            <w:div w:id="2071268013">
              <w:marLeft w:val="0"/>
              <w:marRight w:val="0"/>
              <w:marTop w:val="0"/>
              <w:marBottom w:val="0"/>
              <w:divBdr>
                <w:top w:val="none" w:sz="0" w:space="0" w:color="auto"/>
                <w:left w:val="none" w:sz="0" w:space="0" w:color="auto"/>
                <w:bottom w:val="none" w:sz="0" w:space="0" w:color="auto"/>
                <w:right w:val="none" w:sz="0" w:space="0" w:color="auto"/>
              </w:divBdr>
            </w:div>
            <w:div w:id="297610240">
              <w:marLeft w:val="0"/>
              <w:marRight w:val="0"/>
              <w:marTop w:val="0"/>
              <w:marBottom w:val="0"/>
              <w:divBdr>
                <w:top w:val="none" w:sz="0" w:space="0" w:color="auto"/>
                <w:left w:val="none" w:sz="0" w:space="0" w:color="auto"/>
                <w:bottom w:val="none" w:sz="0" w:space="0" w:color="auto"/>
                <w:right w:val="none" w:sz="0" w:space="0" w:color="auto"/>
              </w:divBdr>
            </w:div>
            <w:div w:id="461387408">
              <w:marLeft w:val="0"/>
              <w:marRight w:val="0"/>
              <w:marTop w:val="0"/>
              <w:marBottom w:val="0"/>
              <w:divBdr>
                <w:top w:val="none" w:sz="0" w:space="0" w:color="auto"/>
                <w:left w:val="none" w:sz="0" w:space="0" w:color="auto"/>
                <w:bottom w:val="none" w:sz="0" w:space="0" w:color="auto"/>
                <w:right w:val="none" w:sz="0" w:space="0" w:color="auto"/>
              </w:divBdr>
            </w:div>
            <w:div w:id="1364788282">
              <w:marLeft w:val="0"/>
              <w:marRight w:val="0"/>
              <w:marTop w:val="0"/>
              <w:marBottom w:val="0"/>
              <w:divBdr>
                <w:top w:val="none" w:sz="0" w:space="0" w:color="auto"/>
                <w:left w:val="none" w:sz="0" w:space="0" w:color="auto"/>
                <w:bottom w:val="none" w:sz="0" w:space="0" w:color="auto"/>
                <w:right w:val="none" w:sz="0" w:space="0" w:color="auto"/>
              </w:divBdr>
            </w:div>
            <w:div w:id="1008210444">
              <w:marLeft w:val="0"/>
              <w:marRight w:val="0"/>
              <w:marTop w:val="0"/>
              <w:marBottom w:val="0"/>
              <w:divBdr>
                <w:top w:val="none" w:sz="0" w:space="0" w:color="auto"/>
                <w:left w:val="none" w:sz="0" w:space="0" w:color="auto"/>
                <w:bottom w:val="none" w:sz="0" w:space="0" w:color="auto"/>
                <w:right w:val="none" w:sz="0" w:space="0" w:color="auto"/>
              </w:divBdr>
            </w:div>
            <w:div w:id="1607734970">
              <w:marLeft w:val="0"/>
              <w:marRight w:val="0"/>
              <w:marTop w:val="0"/>
              <w:marBottom w:val="0"/>
              <w:divBdr>
                <w:top w:val="none" w:sz="0" w:space="0" w:color="auto"/>
                <w:left w:val="none" w:sz="0" w:space="0" w:color="auto"/>
                <w:bottom w:val="none" w:sz="0" w:space="0" w:color="auto"/>
                <w:right w:val="none" w:sz="0" w:space="0" w:color="auto"/>
              </w:divBdr>
            </w:div>
            <w:div w:id="2019497070">
              <w:marLeft w:val="0"/>
              <w:marRight w:val="0"/>
              <w:marTop w:val="0"/>
              <w:marBottom w:val="0"/>
              <w:divBdr>
                <w:top w:val="none" w:sz="0" w:space="0" w:color="auto"/>
                <w:left w:val="none" w:sz="0" w:space="0" w:color="auto"/>
                <w:bottom w:val="none" w:sz="0" w:space="0" w:color="auto"/>
                <w:right w:val="none" w:sz="0" w:space="0" w:color="auto"/>
              </w:divBdr>
            </w:div>
            <w:div w:id="991442223">
              <w:marLeft w:val="0"/>
              <w:marRight w:val="0"/>
              <w:marTop w:val="0"/>
              <w:marBottom w:val="0"/>
              <w:divBdr>
                <w:top w:val="none" w:sz="0" w:space="0" w:color="auto"/>
                <w:left w:val="none" w:sz="0" w:space="0" w:color="auto"/>
                <w:bottom w:val="none" w:sz="0" w:space="0" w:color="auto"/>
                <w:right w:val="none" w:sz="0" w:space="0" w:color="auto"/>
              </w:divBdr>
            </w:div>
            <w:div w:id="1982423014">
              <w:marLeft w:val="0"/>
              <w:marRight w:val="0"/>
              <w:marTop w:val="0"/>
              <w:marBottom w:val="0"/>
              <w:divBdr>
                <w:top w:val="none" w:sz="0" w:space="0" w:color="auto"/>
                <w:left w:val="none" w:sz="0" w:space="0" w:color="auto"/>
                <w:bottom w:val="none" w:sz="0" w:space="0" w:color="auto"/>
                <w:right w:val="none" w:sz="0" w:space="0" w:color="auto"/>
              </w:divBdr>
            </w:div>
            <w:div w:id="709691315">
              <w:marLeft w:val="0"/>
              <w:marRight w:val="0"/>
              <w:marTop w:val="0"/>
              <w:marBottom w:val="0"/>
              <w:divBdr>
                <w:top w:val="none" w:sz="0" w:space="0" w:color="auto"/>
                <w:left w:val="none" w:sz="0" w:space="0" w:color="auto"/>
                <w:bottom w:val="none" w:sz="0" w:space="0" w:color="auto"/>
                <w:right w:val="none" w:sz="0" w:space="0" w:color="auto"/>
              </w:divBdr>
            </w:div>
            <w:div w:id="1915165322">
              <w:marLeft w:val="0"/>
              <w:marRight w:val="0"/>
              <w:marTop w:val="0"/>
              <w:marBottom w:val="0"/>
              <w:divBdr>
                <w:top w:val="none" w:sz="0" w:space="0" w:color="auto"/>
                <w:left w:val="none" w:sz="0" w:space="0" w:color="auto"/>
                <w:bottom w:val="none" w:sz="0" w:space="0" w:color="auto"/>
                <w:right w:val="none" w:sz="0" w:space="0" w:color="auto"/>
              </w:divBdr>
            </w:div>
            <w:div w:id="860164812">
              <w:marLeft w:val="0"/>
              <w:marRight w:val="0"/>
              <w:marTop w:val="0"/>
              <w:marBottom w:val="0"/>
              <w:divBdr>
                <w:top w:val="none" w:sz="0" w:space="0" w:color="auto"/>
                <w:left w:val="none" w:sz="0" w:space="0" w:color="auto"/>
                <w:bottom w:val="none" w:sz="0" w:space="0" w:color="auto"/>
                <w:right w:val="none" w:sz="0" w:space="0" w:color="auto"/>
              </w:divBdr>
            </w:div>
            <w:div w:id="812143759">
              <w:marLeft w:val="0"/>
              <w:marRight w:val="0"/>
              <w:marTop w:val="0"/>
              <w:marBottom w:val="0"/>
              <w:divBdr>
                <w:top w:val="none" w:sz="0" w:space="0" w:color="auto"/>
                <w:left w:val="none" w:sz="0" w:space="0" w:color="auto"/>
                <w:bottom w:val="none" w:sz="0" w:space="0" w:color="auto"/>
                <w:right w:val="none" w:sz="0" w:space="0" w:color="auto"/>
              </w:divBdr>
            </w:div>
            <w:div w:id="77556690">
              <w:marLeft w:val="0"/>
              <w:marRight w:val="0"/>
              <w:marTop w:val="0"/>
              <w:marBottom w:val="0"/>
              <w:divBdr>
                <w:top w:val="none" w:sz="0" w:space="0" w:color="auto"/>
                <w:left w:val="none" w:sz="0" w:space="0" w:color="auto"/>
                <w:bottom w:val="none" w:sz="0" w:space="0" w:color="auto"/>
                <w:right w:val="none" w:sz="0" w:space="0" w:color="auto"/>
              </w:divBdr>
            </w:div>
            <w:div w:id="71702386">
              <w:marLeft w:val="0"/>
              <w:marRight w:val="0"/>
              <w:marTop w:val="0"/>
              <w:marBottom w:val="0"/>
              <w:divBdr>
                <w:top w:val="none" w:sz="0" w:space="0" w:color="auto"/>
                <w:left w:val="none" w:sz="0" w:space="0" w:color="auto"/>
                <w:bottom w:val="none" w:sz="0" w:space="0" w:color="auto"/>
                <w:right w:val="none" w:sz="0" w:space="0" w:color="auto"/>
              </w:divBdr>
            </w:div>
            <w:div w:id="79985046">
              <w:marLeft w:val="0"/>
              <w:marRight w:val="0"/>
              <w:marTop w:val="0"/>
              <w:marBottom w:val="0"/>
              <w:divBdr>
                <w:top w:val="none" w:sz="0" w:space="0" w:color="auto"/>
                <w:left w:val="none" w:sz="0" w:space="0" w:color="auto"/>
                <w:bottom w:val="none" w:sz="0" w:space="0" w:color="auto"/>
                <w:right w:val="none" w:sz="0" w:space="0" w:color="auto"/>
              </w:divBdr>
            </w:div>
            <w:div w:id="215508159">
              <w:marLeft w:val="0"/>
              <w:marRight w:val="0"/>
              <w:marTop w:val="0"/>
              <w:marBottom w:val="0"/>
              <w:divBdr>
                <w:top w:val="none" w:sz="0" w:space="0" w:color="auto"/>
                <w:left w:val="none" w:sz="0" w:space="0" w:color="auto"/>
                <w:bottom w:val="none" w:sz="0" w:space="0" w:color="auto"/>
                <w:right w:val="none" w:sz="0" w:space="0" w:color="auto"/>
              </w:divBdr>
            </w:div>
            <w:div w:id="205022783">
              <w:marLeft w:val="0"/>
              <w:marRight w:val="0"/>
              <w:marTop w:val="0"/>
              <w:marBottom w:val="0"/>
              <w:divBdr>
                <w:top w:val="none" w:sz="0" w:space="0" w:color="auto"/>
                <w:left w:val="none" w:sz="0" w:space="0" w:color="auto"/>
                <w:bottom w:val="none" w:sz="0" w:space="0" w:color="auto"/>
                <w:right w:val="none" w:sz="0" w:space="0" w:color="auto"/>
              </w:divBdr>
            </w:div>
            <w:div w:id="830874260">
              <w:marLeft w:val="0"/>
              <w:marRight w:val="0"/>
              <w:marTop w:val="0"/>
              <w:marBottom w:val="0"/>
              <w:divBdr>
                <w:top w:val="none" w:sz="0" w:space="0" w:color="auto"/>
                <w:left w:val="none" w:sz="0" w:space="0" w:color="auto"/>
                <w:bottom w:val="none" w:sz="0" w:space="0" w:color="auto"/>
                <w:right w:val="none" w:sz="0" w:space="0" w:color="auto"/>
              </w:divBdr>
            </w:div>
            <w:div w:id="729115402">
              <w:marLeft w:val="0"/>
              <w:marRight w:val="0"/>
              <w:marTop w:val="0"/>
              <w:marBottom w:val="0"/>
              <w:divBdr>
                <w:top w:val="none" w:sz="0" w:space="0" w:color="auto"/>
                <w:left w:val="none" w:sz="0" w:space="0" w:color="auto"/>
                <w:bottom w:val="none" w:sz="0" w:space="0" w:color="auto"/>
                <w:right w:val="none" w:sz="0" w:space="0" w:color="auto"/>
              </w:divBdr>
            </w:div>
            <w:div w:id="225335794">
              <w:marLeft w:val="0"/>
              <w:marRight w:val="0"/>
              <w:marTop w:val="0"/>
              <w:marBottom w:val="0"/>
              <w:divBdr>
                <w:top w:val="none" w:sz="0" w:space="0" w:color="auto"/>
                <w:left w:val="none" w:sz="0" w:space="0" w:color="auto"/>
                <w:bottom w:val="none" w:sz="0" w:space="0" w:color="auto"/>
                <w:right w:val="none" w:sz="0" w:space="0" w:color="auto"/>
              </w:divBdr>
            </w:div>
            <w:div w:id="1280181894">
              <w:marLeft w:val="0"/>
              <w:marRight w:val="0"/>
              <w:marTop w:val="0"/>
              <w:marBottom w:val="0"/>
              <w:divBdr>
                <w:top w:val="none" w:sz="0" w:space="0" w:color="auto"/>
                <w:left w:val="none" w:sz="0" w:space="0" w:color="auto"/>
                <w:bottom w:val="none" w:sz="0" w:space="0" w:color="auto"/>
                <w:right w:val="none" w:sz="0" w:space="0" w:color="auto"/>
              </w:divBdr>
            </w:div>
            <w:div w:id="1353804916">
              <w:marLeft w:val="0"/>
              <w:marRight w:val="0"/>
              <w:marTop w:val="0"/>
              <w:marBottom w:val="0"/>
              <w:divBdr>
                <w:top w:val="none" w:sz="0" w:space="0" w:color="auto"/>
                <w:left w:val="none" w:sz="0" w:space="0" w:color="auto"/>
                <w:bottom w:val="none" w:sz="0" w:space="0" w:color="auto"/>
                <w:right w:val="none" w:sz="0" w:space="0" w:color="auto"/>
              </w:divBdr>
            </w:div>
            <w:div w:id="1088963591">
              <w:marLeft w:val="0"/>
              <w:marRight w:val="0"/>
              <w:marTop w:val="0"/>
              <w:marBottom w:val="0"/>
              <w:divBdr>
                <w:top w:val="none" w:sz="0" w:space="0" w:color="auto"/>
                <w:left w:val="none" w:sz="0" w:space="0" w:color="auto"/>
                <w:bottom w:val="none" w:sz="0" w:space="0" w:color="auto"/>
                <w:right w:val="none" w:sz="0" w:space="0" w:color="auto"/>
              </w:divBdr>
            </w:div>
            <w:div w:id="1373656290">
              <w:marLeft w:val="0"/>
              <w:marRight w:val="0"/>
              <w:marTop w:val="0"/>
              <w:marBottom w:val="0"/>
              <w:divBdr>
                <w:top w:val="none" w:sz="0" w:space="0" w:color="auto"/>
                <w:left w:val="none" w:sz="0" w:space="0" w:color="auto"/>
                <w:bottom w:val="none" w:sz="0" w:space="0" w:color="auto"/>
                <w:right w:val="none" w:sz="0" w:space="0" w:color="auto"/>
              </w:divBdr>
            </w:div>
            <w:div w:id="170460309">
              <w:marLeft w:val="0"/>
              <w:marRight w:val="0"/>
              <w:marTop w:val="0"/>
              <w:marBottom w:val="0"/>
              <w:divBdr>
                <w:top w:val="none" w:sz="0" w:space="0" w:color="auto"/>
                <w:left w:val="none" w:sz="0" w:space="0" w:color="auto"/>
                <w:bottom w:val="none" w:sz="0" w:space="0" w:color="auto"/>
                <w:right w:val="none" w:sz="0" w:space="0" w:color="auto"/>
              </w:divBdr>
            </w:div>
            <w:div w:id="1255362017">
              <w:marLeft w:val="0"/>
              <w:marRight w:val="0"/>
              <w:marTop w:val="0"/>
              <w:marBottom w:val="0"/>
              <w:divBdr>
                <w:top w:val="none" w:sz="0" w:space="0" w:color="auto"/>
                <w:left w:val="none" w:sz="0" w:space="0" w:color="auto"/>
                <w:bottom w:val="none" w:sz="0" w:space="0" w:color="auto"/>
                <w:right w:val="none" w:sz="0" w:space="0" w:color="auto"/>
              </w:divBdr>
            </w:div>
            <w:div w:id="1632664290">
              <w:marLeft w:val="0"/>
              <w:marRight w:val="0"/>
              <w:marTop w:val="0"/>
              <w:marBottom w:val="0"/>
              <w:divBdr>
                <w:top w:val="none" w:sz="0" w:space="0" w:color="auto"/>
                <w:left w:val="none" w:sz="0" w:space="0" w:color="auto"/>
                <w:bottom w:val="none" w:sz="0" w:space="0" w:color="auto"/>
                <w:right w:val="none" w:sz="0" w:space="0" w:color="auto"/>
              </w:divBdr>
            </w:div>
            <w:div w:id="1295795818">
              <w:marLeft w:val="0"/>
              <w:marRight w:val="0"/>
              <w:marTop w:val="0"/>
              <w:marBottom w:val="0"/>
              <w:divBdr>
                <w:top w:val="none" w:sz="0" w:space="0" w:color="auto"/>
                <w:left w:val="none" w:sz="0" w:space="0" w:color="auto"/>
                <w:bottom w:val="none" w:sz="0" w:space="0" w:color="auto"/>
                <w:right w:val="none" w:sz="0" w:space="0" w:color="auto"/>
              </w:divBdr>
            </w:div>
            <w:div w:id="2073457031">
              <w:marLeft w:val="0"/>
              <w:marRight w:val="0"/>
              <w:marTop w:val="0"/>
              <w:marBottom w:val="0"/>
              <w:divBdr>
                <w:top w:val="none" w:sz="0" w:space="0" w:color="auto"/>
                <w:left w:val="none" w:sz="0" w:space="0" w:color="auto"/>
                <w:bottom w:val="none" w:sz="0" w:space="0" w:color="auto"/>
                <w:right w:val="none" w:sz="0" w:space="0" w:color="auto"/>
              </w:divBdr>
            </w:div>
            <w:div w:id="1955399484">
              <w:marLeft w:val="0"/>
              <w:marRight w:val="0"/>
              <w:marTop w:val="0"/>
              <w:marBottom w:val="0"/>
              <w:divBdr>
                <w:top w:val="none" w:sz="0" w:space="0" w:color="auto"/>
                <w:left w:val="none" w:sz="0" w:space="0" w:color="auto"/>
                <w:bottom w:val="none" w:sz="0" w:space="0" w:color="auto"/>
                <w:right w:val="none" w:sz="0" w:space="0" w:color="auto"/>
              </w:divBdr>
            </w:div>
            <w:div w:id="367921535">
              <w:marLeft w:val="0"/>
              <w:marRight w:val="0"/>
              <w:marTop w:val="0"/>
              <w:marBottom w:val="0"/>
              <w:divBdr>
                <w:top w:val="none" w:sz="0" w:space="0" w:color="auto"/>
                <w:left w:val="none" w:sz="0" w:space="0" w:color="auto"/>
                <w:bottom w:val="none" w:sz="0" w:space="0" w:color="auto"/>
                <w:right w:val="none" w:sz="0" w:space="0" w:color="auto"/>
              </w:divBdr>
            </w:div>
            <w:div w:id="1754473041">
              <w:marLeft w:val="0"/>
              <w:marRight w:val="0"/>
              <w:marTop w:val="0"/>
              <w:marBottom w:val="0"/>
              <w:divBdr>
                <w:top w:val="none" w:sz="0" w:space="0" w:color="auto"/>
                <w:left w:val="none" w:sz="0" w:space="0" w:color="auto"/>
                <w:bottom w:val="none" w:sz="0" w:space="0" w:color="auto"/>
                <w:right w:val="none" w:sz="0" w:space="0" w:color="auto"/>
              </w:divBdr>
            </w:div>
            <w:div w:id="556085865">
              <w:marLeft w:val="0"/>
              <w:marRight w:val="0"/>
              <w:marTop w:val="0"/>
              <w:marBottom w:val="0"/>
              <w:divBdr>
                <w:top w:val="none" w:sz="0" w:space="0" w:color="auto"/>
                <w:left w:val="none" w:sz="0" w:space="0" w:color="auto"/>
                <w:bottom w:val="none" w:sz="0" w:space="0" w:color="auto"/>
                <w:right w:val="none" w:sz="0" w:space="0" w:color="auto"/>
              </w:divBdr>
            </w:div>
            <w:div w:id="1979610575">
              <w:marLeft w:val="0"/>
              <w:marRight w:val="0"/>
              <w:marTop w:val="0"/>
              <w:marBottom w:val="0"/>
              <w:divBdr>
                <w:top w:val="none" w:sz="0" w:space="0" w:color="auto"/>
                <w:left w:val="none" w:sz="0" w:space="0" w:color="auto"/>
                <w:bottom w:val="none" w:sz="0" w:space="0" w:color="auto"/>
                <w:right w:val="none" w:sz="0" w:space="0" w:color="auto"/>
              </w:divBdr>
            </w:div>
            <w:div w:id="532958178">
              <w:marLeft w:val="0"/>
              <w:marRight w:val="0"/>
              <w:marTop w:val="0"/>
              <w:marBottom w:val="0"/>
              <w:divBdr>
                <w:top w:val="none" w:sz="0" w:space="0" w:color="auto"/>
                <w:left w:val="none" w:sz="0" w:space="0" w:color="auto"/>
                <w:bottom w:val="none" w:sz="0" w:space="0" w:color="auto"/>
                <w:right w:val="none" w:sz="0" w:space="0" w:color="auto"/>
              </w:divBdr>
            </w:div>
            <w:div w:id="834758962">
              <w:marLeft w:val="0"/>
              <w:marRight w:val="0"/>
              <w:marTop w:val="0"/>
              <w:marBottom w:val="0"/>
              <w:divBdr>
                <w:top w:val="none" w:sz="0" w:space="0" w:color="auto"/>
                <w:left w:val="none" w:sz="0" w:space="0" w:color="auto"/>
                <w:bottom w:val="none" w:sz="0" w:space="0" w:color="auto"/>
                <w:right w:val="none" w:sz="0" w:space="0" w:color="auto"/>
              </w:divBdr>
            </w:div>
            <w:div w:id="1025715962">
              <w:marLeft w:val="0"/>
              <w:marRight w:val="0"/>
              <w:marTop w:val="0"/>
              <w:marBottom w:val="0"/>
              <w:divBdr>
                <w:top w:val="none" w:sz="0" w:space="0" w:color="auto"/>
                <w:left w:val="none" w:sz="0" w:space="0" w:color="auto"/>
                <w:bottom w:val="none" w:sz="0" w:space="0" w:color="auto"/>
                <w:right w:val="none" w:sz="0" w:space="0" w:color="auto"/>
              </w:divBdr>
            </w:div>
            <w:div w:id="1124348541">
              <w:marLeft w:val="0"/>
              <w:marRight w:val="0"/>
              <w:marTop w:val="0"/>
              <w:marBottom w:val="0"/>
              <w:divBdr>
                <w:top w:val="none" w:sz="0" w:space="0" w:color="auto"/>
                <w:left w:val="none" w:sz="0" w:space="0" w:color="auto"/>
                <w:bottom w:val="none" w:sz="0" w:space="0" w:color="auto"/>
                <w:right w:val="none" w:sz="0" w:space="0" w:color="auto"/>
              </w:divBdr>
            </w:div>
            <w:div w:id="2088334220">
              <w:marLeft w:val="0"/>
              <w:marRight w:val="0"/>
              <w:marTop w:val="0"/>
              <w:marBottom w:val="0"/>
              <w:divBdr>
                <w:top w:val="none" w:sz="0" w:space="0" w:color="auto"/>
                <w:left w:val="none" w:sz="0" w:space="0" w:color="auto"/>
                <w:bottom w:val="none" w:sz="0" w:space="0" w:color="auto"/>
                <w:right w:val="none" w:sz="0" w:space="0" w:color="auto"/>
              </w:divBdr>
            </w:div>
            <w:div w:id="1761563257">
              <w:marLeft w:val="0"/>
              <w:marRight w:val="0"/>
              <w:marTop w:val="0"/>
              <w:marBottom w:val="0"/>
              <w:divBdr>
                <w:top w:val="none" w:sz="0" w:space="0" w:color="auto"/>
                <w:left w:val="none" w:sz="0" w:space="0" w:color="auto"/>
                <w:bottom w:val="none" w:sz="0" w:space="0" w:color="auto"/>
                <w:right w:val="none" w:sz="0" w:space="0" w:color="auto"/>
              </w:divBdr>
            </w:div>
            <w:div w:id="7414187">
              <w:marLeft w:val="0"/>
              <w:marRight w:val="0"/>
              <w:marTop w:val="0"/>
              <w:marBottom w:val="0"/>
              <w:divBdr>
                <w:top w:val="none" w:sz="0" w:space="0" w:color="auto"/>
                <w:left w:val="none" w:sz="0" w:space="0" w:color="auto"/>
                <w:bottom w:val="none" w:sz="0" w:space="0" w:color="auto"/>
                <w:right w:val="none" w:sz="0" w:space="0" w:color="auto"/>
              </w:divBdr>
            </w:div>
            <w:div w:id="991101373">
              <w:marLeft w:val="0"/>
              <w:marRight w:val="0"/>
              <w:marTop w:val="0"/>
              <w:marBottom w:val="0"/>
              <w:divBdr>
                <w:top w:val="none" w:sz="0" w:space="0" w:color="auto"/>
                <w:left w:val="none" w:sz="0" w:space="0" w:color="auto"/>
                <w:bottom w:val="none" w:sz="0" w:space="0" w:color="auto"/>
                <w:right w:val="none" w:sz="0" w:space="0" w:color="auto"/>
              </w:divBdr>
            </w:div>
            <w:div w:id="1081754292">
              <w:marLeft w:val="0"/>
              <w:marRight w:val="0"/>
              <w:marTop w:val="0"/>
              <w:marBottom w:val="0"/>
              <w:divBdr>
                <w:top w:val="none" w:sz="0" w:space="0" w:color="auto"/>
                <w:left w:val="none" w:sz="0" w:space="0" w:color="auto"/>
                <w:bottom w:val="none" w:sz="0" w:space="0" w:color="auto"/>
                <w:right w:val="none" w:sz="0" w:space="0" w:color="auto"/>
              </w:divBdr>
            </w:div>
            <w:div w:id="522791168">
              <w:marLeft w:val="0"/>
              <w:marRight w:val="0"/>
              <w:marTop w:val="0"/>
              <w:marBottom w:val="0"/>
              <w:divBdr>
                <w:top w:val="none" w:sz="0" w:space="0" w:color="auto"/>
                <w:left w:val="none" w:sz="0" w:space="0" w:color="auto"/>
                <w:bottom w:val="none" w:sz="0" w:space="0" w:color="auto"/>
                <w:right w:val="none" w:sz="0" w:space="0" w:color="auto"/>
              </w:divBdr>
            </w:div>
            <w:div w:id="91441249">
              <w:marLeft w:val="0"/>
              <w:marRight w:val="0"/>
              <w:marTop w:val="0"/>
              <w:marBottom w:val="0"/>
              <w:divBdr>
                <w:top w:val="none" w:sz="0" w:space="0" w:color="auto"/>
                <w:left w:val="none" w:sz="0" w:space="0" w:color="auto"/>
                <w:bottom w:val="none" w:sz="0" w:space="0" w:color="auto"/>
                <w:right w:val="none" w:sz="0" w:space="0" w:color="auto"/>
              </w:divBdr>
            </w:div>
            <w:div w:id="1326779483">
              <w:marLeft w:val="0"/>
              <w:marRight w:val="0"/>
              <w:marTop w:val="0"/>
              <w:marBottom w:val="0"/>
              <w:divBdr>
                <w:top w:val="none" w:sz="0" w:space="0" w:color="auto"/>
                <w:left w:val="none" w:sz="0" w:space="0" w:color="auto"/>
                <w:bottom w:val="none" w:sz="0" w:space="0" w:color="auto"/>
                <w:right w:val="none" w:sz="0" w:space="0" w:color="auto"/>
              </w:divBdr>
            </w:div>
            <w:div w:id="62291271">
              <w:marLeft w:val="0"/>
              <w:marRight w:val="0"/>
              <w:marTop w:val="0"/>
              <w:marBottom w:val="0"/>
              <w:divBdr>
                <w:top w:val="none" w:sz="0" w:space="0" w:color="auto"/>
                <w:left w:val="none" w:sz="0" w:space="0" w:color="auto"/>
                <w:bottom w:val="none" w:sz="0" w:space="0" w:color="auto"/>
                <w:right w:val="none" w:sz="0" w:space="0" w:color="auto"/>
              </w:divBdr>
            </w:div>
            <w:div w:id="662121150">
              <w:marLeft w:val="0"/>
              <w:marRight w:val="0"/>
              <w:marTop w:val="0"/>
              <w:marBottom w:val="0"/>
              <w:divBdr>
                <w:top w:val="none" w:sz="0" w:space="0" w:color="auto"/>
                <w:left w:val="none" w:sz="0" w:space="0" w:color="auto"/>
                <w:bottom w:val="none" w:sz="0" w:space="0" w:color="auto"/>
                <w:right w:val="none" w:sz="0" w:space="0" w:color="auto"/>
              </w:divBdr>
            </w:div>
            <w:div w:id="1340504922">
              <w:marLeft w:val="0"/>
              <w:marRight w:val="0"/>
              <w:marTop w:val="0"/>
              <w:marBottom w:val="0"/>
              <w:divBdr>
                <w:top w:val="none" w:sz="0" w:space="0" w:color="auto"/>
                <w:left w:val="none" w:sz="0" w:space="0" w:color="auto"/>
                <w:bottom w:val="none" w:sz="0" w:space="0" w:color="auto"/>
                <w:right w:val="none" w:sz="0" w:space="0" w:color="auto"/>
              </w:divBdr>
            </w:div>
            <w:div w:id="1584800459">
              <w:marLeft w:val="0"/>
              <w:marRight w:val="0"/>
              <w:marTop w:val="0"/>
              <w:marBottom w:val="0"/>
              <w:divBdr>
                <w:top w:val="none" w:sz="0" w:space="0" w:color="auto"/>
                <w:left w:val="none" w:sz="0" w:space="0" w:color="auto"/>
                <w:bottom w:val="none" w:sz="0" w:space="0" w:color="auto"/>
                <w:right w:val="none" w:sz="0" w:space="0" w:color="auto"/>
              </w:divBdr>
            </w:div>
            <w:div w:id="1740636908">
              <w:marLeft w:val="0"/>
              <w:marRight w:val="0"/>
              <w:marTop w:val="0"/>
              <w:marBottom w:val="0"/>
              <w:divBdr>
                <w:top w:val="none" w:sz="0" w:space="0" w:color="auto"/>
                <w:left w:val="none" w:sz="0" w:space="0" w:color="auto"/>
                <w:bottom w:val="none" w:sz="0" w:space="0" w:color="auto"/>
                <w:right w:val="none" w:sz="0" w:space="0" w:color="auto"/>
              </w:divBdr>
            </w:div>
            <w:div w:id="843134744">
              <w:marLeft w:val="0"/>
              <w:marRight w:val="0"/>
              <w:marTop w:val="0"/>
              <w:marBottom w:val="0"/>
              <w:divBdr>
                <w:top w:val="none" w:sz="0" w:space="0" w:color="auto"/>
                <w:left w:val="none" w:sz="0" w:space="0" w:color="auto"/>
                <w:bottom w:val="none" w:sz="0" w:space="0" w:color="auto"/>
                <w:right w:val="none" w:sz="0" w:space="0" w:color="auto"/>
              </w:divBdr>
            </w:div>
            <w:div w:id="697389774">
              <w:marLeft w:val="0"/>
              <w:marRight w:val="0"/>
              <w:marTop w:val="0"/>
              <w:marBottom w:val="0"/>
              <w:divBdr>
                <w:top w:val="none" w:sz="0" w:space="0" w:color="auto"/>
                <w:left w:val="none" w:sz="0" w:space="0" w:color="auto"/>
                <w:bottom w:val="none" w:sz="0" w:space="0" w:color="auto"/>
                <w:right w:val="none" w:sz="0" w:space="0" w:color="auto"/>
              </w:divBdr>
            </w:div>
            <w:div w:id="1013648942">
              <w:marLeft w:val="0"/>
              <w:marRight w:val="0"/>
              <w:marTop w:val="0"/>
              <w:marBottom w:val="0"/>
              <w:divBdr>
                <w:top w:val="none" w:sz="0" w:space="0" w:color="auto"/>
                <w:left w:val="none" w:sz="0" w:space="0" w:color="auto"/>
                <w:bottom w:val="none" w:sz="0" w:space="0" w:color="auto"/>
                <w:right w:val="none" w:sz="0" w:space="0" w:color="auto"/>
              </w:divBdr>
            </w:div>
            <w:div w:id="2097170635">
              <w:marLeft w:val="0"/>
              <w:marRight w:val="0"/>
              <w:marTop w:val="0"/>
              <w:marBottom w:val="0"/>
              <w:divBdr>
                <w:top w:val="none" w:sz="0" w:space="0" w:color="auto"/>
                <w:left w:val="none" w:sz="0" w:space="0" w:color="auto"/>
                <w:bottom w:val="none" w:sz="0" w:space="0" w:color="auto"/>
                <w:right w:val="none" w:sz="0" w:space="0" w:color="auto"/>
              </w:divBdr>
            </w:div>
            <w:div w:id="1013149516">
              <w:marLeft w:val="0"/>
              <w:marRight w:val="0"/>
              <w:marTop w:val="0"/>
              <w:marBottom w:val="0"/>
              <w:divBdr>
                <w:top w:val="none" w:sz="0" w:space="0" w:color="auto"/>
                <w:left w:val="none" w:sz="0" w:space="0" w:color="auto"/>
                <w:bottom w:val="none" w:sz="0" w:space="0" w:color="auto"/>
                <w:right w:val="none" w:sz="0" w:space="0" w:color="auto"/>
              </w:divBdr>
            </w:div>
            <w:div w:id="1442652340">
              <w:marLeft w:val="0"/>
              <w:marRight w:val="0"/>
              <w:marTop w:val="0"/>
              <w:marBottom w:val="0"/>
              <w:divBdr>
                <w:top w:val="none" w:sz="0" w:space="0" w:color="auto"/>
                <w:left w:val="none" w:sz="0" w:space="0" w:color="auto"/>
                <w:bottom w:val="none" w:sz="0" w:space="0" w:color="auto"/>
                <w:right w:val="none" w:sz="0" w:space="0" w:color="auto"/>
              </w:divBdr>
            </w:div>
            <w:div w:id="762341695">
              <w:marLeft w:val="0"/>
              <w:marRight w:val="0"/>
              <w:marTop w:val="0"/>
              <w:marBottom w:val="0"/>
              <w:divBdr>
                <w:top w:val="none" w:sz="0" w:space="0" w:color="auto"/>
                <w:left w:val="none" w:sz="0" w:space="0" w:color="auto"/>
                <w:bottom w:val="none" w:sz="0" w:space="0" w:color="auto"/>
                <w:right w:val="none" w:sz="0" w:space="0" w:color="auto"/>
              </w:divBdr>
            </w:div>
            <w:div w:id="1268270252">
              <w:marLeft w:val="0"/>
              <w:marRight w:val="0"/>
              <w:marTop w:val="0"/>
              <w:marBottom w:val="0"/>
              <w:divBdr>
                <w:top w:val="none" w:sz="0" w:space="0" w:color="auto"/>
                <w:left w:val="none" w:sz="0" w:space="0" w:color="auto"/>
                <w:bottom w:val="none" w:sz="0" w:space="0" w:color="auto"/>
                <w:right w:val="none" w:sz="0" w:space="0" w:color="auto"/>
              </w:divBdr>
            </w:div>
            <w:div w:id="331102176">
              <w:marLeft w:val="0"/>
              <w:marRight w:val="0"/>
              <w:marTop w:val="0"/>
              <w:marBottom w:val="0"/>
              <w:divBdr>
                <w:top w:val="none" w:sz="0" w:space="0" w:color="auto"/>
                <w:left w:val="none" w:sz="0" w:space="0" w:color="auto"/>
                <w:bottom w:val="none" w:sz="0" w:space="0" w:color="auto"/>
                <w:right w:val="none" w:sz="0" w:space="0" w:color="auto"/>
              </w:divBdr>
            </w:div>
            <w:div w:id="496112297">
              <w:marLeft w:val="0"/>
              <w:marRight w:val="0"/>
              <w:marTop w:val="0"/>
              <w:marBottom w:val="0"/>
              <w:divBdr>
                <w:top w:val="none" w:sz="0" w:space="0" w:color="auto"/>
                <w:left w:val="none" w:sz="0" w:space="0" w:color="auto"/>
                <w:bottom w:val="none" w:sz="0" w:space="0" w:color="auto"/>
                <w:right w:val="none" w:sz="0" w:space="0" w:color="auto"/>
              </w:divBdr>
            </w:div>
            <w:div w:id="1578904181">
              <w:marLeft w:val="0"/>
              <w:marRight w:val="0"/>
              <w:marTop w:val="0"/>
              <w:marBottom w:val="0"/>
              <w:divBdr>
                <w:top w:val="none" w:sz="0" w:space="0" w:color="auto"/>
                <w:left w:val="none" w:sz="0" w:space="0" w:color="auto"/>
                <w:bottom w:val="none" w:sz="0" w:space="0" w:color="auto"/>
                <w:right w:val="none" w:sz="0" w:space="0" w:color="auto"/>
              </w:divBdr>
            </w:div>
            <w:div w:id="1808815577">
              <w:marLeft w:val="0"/>
              <w:marRight w:val="0"/>
              <w:marTop w:val="0"/>
              <w:marBottom w:val="0"/>
              <w:divBdr>
                <w:top w:val="none" w:sz="0" w:space="0" w:color="auto"/>
                <w:left w:val="none" w:sz="0" w:space="0" w:color="auto"/>
                <w:bottom w:val="none" w:sz="0" w:space="0" w:color="auto"/>
                <w:right w:val="none" w:sz="0" w:space="0" w:color="auto"/>
              </w:divBdr>
            </w:div>
            <w:div w:id="351567330">
              <w:marLeft w:val="0"/>
              <w:marRight w:val="0"/>
              <w:marTop w:val="0"/>
              <w:marBottom w:val="0"/>
              <w:divBdr>
                <w:top w:val="none" w:sz="0" w:space="0" w:color="auto"/>
                <w:left w:val="none" w:sz="0" w:space="0" w:color="auto"/>
                <w:bottom w:val="none" w:sz="0" w:space="0" w:color="auto"/>
                <w:right w:val="none" w:sz="0" w:space="0" w:color="auto"/>
              </w:divBdr>
            </w:div>
            <w:div w:id="2007320770">
              <w:marLeft w:val="0"/>
              <w:marRight w:val="0"/>
              <w:marTop w:val="0"/>
              <w:marBottom w:val="0"/>
              <w:divBdr>
                <w:top w:val="none" w:sz="0" w:space="0" w:color="auto"/>
                <w:left w:val="none" w:sz="0" w:space="0" w:color="auto"/>
                <w:bottom w:val="none" w:sz="0" w:space="0" w:color="auto"/>
                <w:right w:val="none" w:sz="0" w:space="0" w:color="auto"/>
              </w:divBdr>
            </w:div>
            <w:div w:id="1520465399">
              <w:marLeft w:val="0"/>
              <w:marRight w:val="0"/>
              <w:marTop w:val="0"/>
              <w:marBottom w:val="0"/>
              <w:divBdr>
                <w:top w:val="none" w:sz="0" w:space="0" w:color="auto"/>
                <w:left w:val="none" w:sz="0" w:space="0" w:color="auto"/>
                <w:bottom w:val="none" w:sz="0" w:space="0" w:color="auto"/>
                <w:right w:val="none" w:sz="0" w:space="0" w:color="auto"/>
              </w:divBdr>
            </w:div>
            <w:div w:id="908924030">
              <w:marLeft w:val="0"/>
              <w:marRight w:val="0"/>
              <w:marTop w:val="0"/>
              <w:marBottom w:val="0"/>
              <w:divBdr>
                <w:top w:val="none" w:sz="0" w:space="0" w:color="auto"/>
                <w:left w:val="none" w:sz="0" w:space="0" w:color="auto"/>
                <w:bottom w:val="none" w:sz="0" w:space="0" w:color="auto"/>
                <w:right w:val="none" w:sz="0" w:space="0" w:color="auto"/>
              </w:divBdr>
            </w:div>
            <w:div w:id="716246859">
              <w:marLeft w:val="0"/>
              <w:marRight w:val="0"/>
              <w:marTop w:val="0"/>
              <w:marBottom w:val="0"/>
              <w:divBdr>
                <w:top w:val="none" w:sz="0" w:space="0" w:color="auto"/>
                <w:left w:val="none" w:sz="0" w:space="0" w:color="auto"/>
                <w:bottom w:val="none" w:sz="0" w:space="0" w:color="auto"/>
                <w:right w:val="none" w:sz="0" w:space="0" w:color="auto"/>
              </w:divBdr>
            </w:div>
            <w:div w:id="941692195">
              <w:marLeft w:val="0"/>
              <w:marRight w:val="0"/>
              <w:marTop w:val="0"/>
              <w:marBottom w:val="0"/>
              <w:divBdr>
                <w:top w:val="none" w:sz="0" w:space="0" w:color="auto"/>
                <w:left w:val="none" w:sz="0" w:space="0" w:color="auto"/>
                <w:bottom w:val="none" w:sz="0" w:space="0" w:color="auto"/>
                <w:right w:val="none" w:sz="0" w:space="0" w:color="auto"/>
              </w:divBdr>
            </w:div>
            <w:div w:id="2080787353">
              <w:marLeft w:val="0"/>
              <w:marRight w:val="0"/>
              <w:marTop w:val="0"/>
              <w:marBottom w:val="0"/>
              <w:divBdr>
                <w:top w:val="none" w:sz="0" w:space="0" w:color="auto"/>
                <w:left w:val="none" w:sz="0" w:space="0" w:color="auto"/>
                <w:bottom w:val="none" w:sz="0" w:space="0" w:color="auto"/>
                <w:right w:val="none" w:sz="0" w:space="0" w:color="auto"/>
              </w:divBdr>
            </w:div>
            <w:div w:id="1144742139">
              <w:marLeft w:val="0"/>
              <w:marRight w:val="0"/>
              <w:marTop w:val="0"/>
              <w:marBottom w:val="0"/>
              <w:divBdr>
                <w:top w:val="none" w:sz="0" w:space="0" w:color="auto"/>
                <w:left w:val="none" w:sz="0" w:space="0" w:color="auto"/>
                <w:bottom w:val="none" w:sz="0" w:space="0" w:color="auto"/>
                <w:right w:val="none" w:sz="0" w:space="0" w:color="auto"/>
              </w:divBdr>
            </w:div>
            <w:div w:id="292710290">
              <w:marLeft w:val="0"/>
              <w:marRight w:val="0"/>
              <w:marTop w:val="0"/>
              <w:marBottom w:val="0"/>
              <w:divBdr>
                <w:top w:val="none" w:sz="0" w:space="0" w:color="auto"/>
                <w:left w:val="none" w:sz="0" w:space="0" w:color="auto"/>
                <w:bottom w:val="none" w:sz="0" w:space="0" w:color="auto"/>
                <w:right w:val="none" w:sz="0" w:space="0" w:color="auto"/>
              </w:divBdr>
            </w:div>
            <w:div w:id="1850556903">
              <w:marLeft w:val="0"/>
              <w:marRight w:val="0"/>
              <w:marTop w:val="0"/>
              <w:marBottom w:val="0"/>
              <w:divBdr>
                <w:top w:val="none" w:sz="0" w:space="0" w:color="auto"/>
                <w:left w:val="none" w:sz="0" w:space="0" w:color="auto"/>
                <w:bottom w:val="none" w:sz="0" w:space="0" w:color="auto"/>
                <w:right w:val="none" w:sz="0" w:space="0" w:color="auto"/>
              </w:divBdr>
            </w:div>
            <w:div w:id="1234003537">
              <w:marLeft w:val="0"/>
              <w:marRight w:val="0"/>
              <w:marTop w:val="0"/>
              <w:marBottom w:val="0"/>
              <w:divBdr>
                <w:top w:val="none" w:sz="0" w:space="0" w:color="auto"/>
                <w:left w:val="none" w:sz="0" w:space="0" w:color="auto"/>
                <w:bottom w:val="none" w:sz="0" w:space="0" w:color="auto"/>
                <w:right w:val="none" w:sz="0" w:space="0" w:color="auto"/>
              </w:divBdr>
            </w:div>
            <w:div w:id="1530994597">
              <w:marLeft w:val="0"/>
              <w:marRight w:val="0"/>
              <w:marTop w:val="0"/>
              <w:marBottom w:val="0"/>
              <w:divBdr>
                <w:top w:val="none" w:sz="0" w:space="0" w:color="auto"/>
                <w:left w:val="none" w:sz="0" w:space="0" w:color="auto"/>
                <w:bottom w:val="none" w:sz="0" w:space="0" w:color="auto"/>
                <w:right w:val="none" w:sz="0" w:space="0" w:color="auto"/>
              </w:divBdr>
            </w:div>
            <w:div w:id="340739496">
              <w:marLeft w:val="0"/>
              <w:marRight w:val="0"/>
              <w:marTop w:val="0"/>
              <w:marBottom w:val="0"/>
              <w:divBdr>
                <w:top w:val="none" w:sz="0" w:space="0" w:color="auto"/>
                <w:left w:val="none" w:sz="0" w:space="0" w:color="auto"/>
                <w:bottom w:val="none" w:sz="0" w:space="0" w:color="auto"/>
                <w:right w:val="none" w:sz="0" w:space="0" w:color="auto"/>
              </w:divBdr>
            </w:div>
            <w:div w:id="1823229918">
              <w:marLeft w:val="0"/>
              <w:marRight w:val="0"/>
              <w:marTop w:val="0"/>
              <w:marBottom w:val="0"/>
              <w:divBdr>
                <w:top w:val="none" w:sz="0" w:space="0" w:color="auto"/>
                <w:left w:val="none" w:sz="0" w:space="0" w:color="auto"/>
                <w:bottom w:val="none" w:sz="0" w:space="0" w:color="auto"/>
                <w:right w:val="none" w:sz="0" w:space="0" w:color="auto"/>
              </w:divBdr>
            </w:div>
            <w:div w:id="453645096">
              <w:marLeft w:val="0"/>
              <w:marRight w:val="0"/>
              <w:marTop w:val="0"/>
              <w:marBottom w:val="0"/>
              <w:divBdr>
                <w:top w:val="none" w:sz="0" w:space="0" w:color="auto"/>
                <w:left w:val="none" w:sz="0" w:space="0" w:color="auto"/>
                <w:bottom w:val="none" w:sz="0" w:space="0" w:color="auto"/>
                <w:right w:val="none" w:sz="0" w:space="0" w:color="auto"/>
              </w:divBdr>
            </w:div>
            <w:div w:id="2004160189">
              <w:marLeft w:val="0"/>
              <w:marRight w:val="0"/>
              <w:marTop w:val="0"/>
              <w:marBottom w:val="0"/>
              <w:divBdr>
                <w:top w:val="none" w:sz="0" w:space="0" w:color="auto"/>
                <w:left w:val="none" w:sz="0" w:space="0" w:color="auto"/>
                <w:bottom w:val="none" w:sz="0" w:space="0" w:color="auto"/>
                <w:right w:val="none" w:sz="0" w:space="0" w:color="auto"/>
              </w:divBdr>
            </w:div>
            <w:div w:id="1965228235">
              <w:marLeft w:val="0"/>
              <w:marRight w:val="0"/>
              <w:marTop w:val="0"/>
              <w:marBottom w:val="0"/>
              <w:divBdr>
                <w:top w:val="none" w:sz="0" w:space="0" w:color="auto"/>
                <w:left w:val="none" w:sz="0" w:space="0" w:color="auto"/>
                <w:bottom w:val="none" w:sz="0" w:space="0" w:color="auto"/>
                <w:right w:val="none" w:sz="0" w:space="0" w:color="auto"/>
              </w:divBdr>
            </w:div>
            <w:div w:id="1997952771">
              <w:marLeft w:val="0"/>
              <w:marRight w:val="0"/>
              <w:marTop w:val="0"/>
              <w:marBottom w:val="0"/>
              <w:divBdr>
                <w:top w:val="none" w:sz="0" w:space="0" w:color="auto"/>
                <w:left w:val="none" w:sz="0" w:space="0" w:color="auto"/>
                <w:bottom w:val="none" w:sz="0" w:space="0" w:color="auto"/>
                <w:right w:val="none" w:sz="0" w:space="0" w:color="auto"/>
              </w:divBdr>
            </w:div>
            <w:div w:id="486170074">
              <w:marLeft w:val="0"/>
              <w:marRight w:val="0"/>
              <w:marTop w:val="0"/>
              <w:marBottom w:val="0"/>
              <w:divBdr>
                <w:top w:val="none" w:sz="0" w:space="0" w:color="auto"/>
                <w:left w:val="none" w:sz="0" w:space="0" w:color="auto"/>
                <w:bottom w:val="none" w:sz="0" w:space="0" w:color="auto"/>
                <w:right w:val="none" w:sz="0" w:space="0" w:color="auto"/>
              </w:divBdr>
            </w:div>
            <w:div w:id="206530187">
              <w:marLeft w:val="0"/>
              <w:marRight w:val="0"/>
              <w:marTop w:val="0"/>
              <w:marBottom w:val="0"/>
              <w:divBdr>
                <w:top w:val="none" w:sz="0" w:space="0" w:color="auto"/>
                <w:left w:val="none" w:sz="0" w:space="0" w:color="auto"/>
                <w:bottom w:val="none" w:sz="0" w:space="0" w:color="auto"/>
                <w:right w:val="none" w:sz="0" w:space="0" w:color="auto"/>
              </w:divBdr>
            </w:div>
            <w:div w:id="84887696">
              <w:marLeft w:val="0"/>
              <w:marRight w:val="0"/>
              <w:marTop w:val="0"/>
              <w:marBottom w:val="0"/>
              <w:divBdr>
                <w:top w:val="none" w:sz="0" w:space="0" w:color="auto"/>
                <w:left w:val="none" w:sz="0" w:space="0" w:color="auto"/>
                <w:bottom w:val="none" w:sz="0" w:space="0" w:color="auto"/>
                <w:right w:val="none" w:sz="0" w:space="0" w:color="auto"/>
              </w:divBdr>
            </w:div>
            <w:div w:id="1283147079">
              <w:marLeft w:val="0"/>
              <w:marRight w:val="0"/>
              <w:marTop w:val="0"/>
              <w:marBottom w:val="0"/>
              <w:divBdr>
                <w:top w:val="none" w:sz="0" w:space="0" w:color="auto"/>
                <w:left w:val="none" w:sz="0" w:space="0" w:color="auto"/>
                <w:bottom w:val="none" w:sz="0" w:space="0" w:color="auto"/>
                <w:right w:val="none" w:sz="0" w:space="0" w:color="auto"/>
              </w:divBdr>
            </w:div>
            <w:div w:id="1382437621">
              <w:marLeft w:val="0"/>
              <w:marRight w:val="0"/>
              <w:marTop w:val="0"/>
              <w:marBottom w:val="0"/>
              <w:divBdr>
                <w:top w:val="none" w:sz="0" w:space="0" w:color="auto"/>
                <w:left w:val="none" w:sz="0" w:space="0" w:color="auto"/>
                <w:bottom w:val="none" w:sz="0" w:space="0" w:color="auto"/>
                <w:right w:val="none" w:sz="0" w:space="0" w:color="auto"/>
              </w:divBdr>
            </w:div>
            <w:div w:id="569733842">
              <w:marLeft w:val="0"/>
              <w:marRight w:val="0"/>
              <w:marTop w:val="0"/>
              <w:marBottom w:val="0"/>
              <w:divBdr>
                <w:top w:val="none" w:sz="0" w:space="0" w:color="auto"/>
                <w:left w:val="none" w:sz="0" w:space="0" w:color="auto"/>
                <w:bottom w:val="none" w:sz="0" w:space="0" w:color="auto"/>
                <w:right w:val="none" w:sz="0" w:space="0" w:color="auto"/>
              </w:divBdr>
            </w:div>
            <w:div w:id="453982794">
              <w:marLeft w:val="0"/>
              <w:marRight w:val="0"/>
              <w:marTop w:val="0"/>
              <w:marBottom w:val="0"/>
              <w:divBdr>
                <w:top w:val="none" w:sz="0" w:space="0" w:color="auto"/>
                <w:left w:val="none" w:sz="0" w:space="0" w:color="auto"/>
                <w:bottom w:val="none" w:sz="0" w:space="0" w:color="auto"/>
                <w:right w:val="none" w:sz="0" w:space="0" w:color="auto"/>
              </w:divBdr>
            </w:div>
            <w:div w:id="1130324178">
              <w:marLeft w:val="0"/>
              <w:marRight w:val="0"/>
              <w:marTop w:val="0"/>
              <w:marBottom w:val="0"/>
              <w:divBdr>
                <w:top w:val="none" w:sz="0" w:space="0" w:color="auto"/>
                <w:left w:val="none" w:sz="0" w:space="0" w:color="auto"/>
                <w:bottom w:val="none" w:sz="0" w:space="0" w:color="auto"/>
                <w:right w:val="none" w:sz="0" w:space="0" w:color="auto"/>
              </w:divBdr>
            </w:div>
            <w:div w:id="122238370">
              <w:marLeft w:val="0"/>
              <w:marRight w:val="0"/>
              <w:marTop w:val="0"/>
              <w:marBottom w:val="0"/>
              <w:divBdr>
                <w:top w:val="none" w:sz="0" w:space="0" w:color="auto"/>
                <w:left w:val="none" w:sz="0" w:space="0" w:color="auto"/>
                <w:bottom w:val="none" w:sz="0" w:space="0" w:color="auto"/>
                <w:right w:val="none" w:sz="0" w:space="0" w:color="auto"/>
              </w:divBdr>
            </w:div>
            <w:div w:id="365641305">
              <w:marLeft w:val="0"/>
              <w:marRight w:val="0"/>
              <w:marTop w:val="0"/>
              <w:marBottom w:val="0"/>
              <w:divBdr>
                <w:top w:val="none" w:sz="0" w:space="0" w:color="auto"/>
                <w:left w:val="none" w:sz="0" w:space="0" w:color="auto"/>
                <w:bottom w:val="none" w:sz="0" w:space="0" w:color="auto"/>
                <w:right w:val="none" w:sz="0" w:space="0" w:color="auto"/>
              </w:divBdr>
            </w:div>
            <w:div w:id="2108113100">
              <w:marLeft w:val="0"/>
              <w:marRight w:val="0"/>
              <w:marTop w:val="0"/>
              <w:marBottom w:val="0"/>
              <w:divBdr>
                <w:top w:val="none" w:sz="0" w:space="0" w:color="auto"/>
                <w:left w:val="none" w:sz="0" w:space="0" w:color="auto"/>
                <w:bottom w:val="none" w:sz="0" w:space="0" w:color="auto"/>
                <w:right w:val="none" w:sz="0" w:space="0" w:color="auto"/>
              </w:divBdr>
            </w:div>
            <w:div w:id="1723479949">
              <w:marLeft w:val="0"/>
              <w:marRight w:val="0"/>
              <w:marTop w:val="0"/>
              <w:marBottom w:val="0"/>
              <w:divBdr>
                <w:top w:val="none" w:sz="0" w:space="0" w:color="auto"/>
                <w:left w:val="none" w:sz="0" w:space="0" w:color="auto"/>
                <w:bottom w:val="none" w:sz="0" w:space="0" w:color="auto"/>
                <w:right w:val="none" w:sz="0" w:space="0" w:color="auto"/>
              </w:divBdr>
            </w:div>
            <w:div w:id="744380465">
              <w:marLeft w:val="0"/>
              <w:marRight w:val="0"/>
              <w:marTop w:val="0"/>
              <w:marBottom w:val="0"/>
              <w:divBdr>
                <w:top w:val="none" w:sz="0" w:space="0" w:color="auto"/>
                <w:left w:val="none" w:sz="0" w:space="0" w:color="auto"/>
                <w:bottom w:val="none" w:sz="0" w:space="0" w:color="auto"/>
                <w:right w:val="none" w:sz="0" w:space="0" w:color="auto"/>
              </w:divBdr>
            </w:div>
            <w:div w:id="1733116811">
              <w:marLeft w:val="0"/>
              <w:marRight w:val="0"/>
              <w:marTop w:val="0"/>
              <w:marBottom w:val="0"/>
              <w:divBdr>
                <w:top w:val="none" w:sz="0" w:space="0" w:color="auto"/>
                <w:left w:val="none" w:sz="0" w:space="0" w:color="auto"/>
                <w:bottom w:val="none" w:sz="0" w:space="0" w:color="auto"/>
                <w:right w:val="none" w:sz="0" w:space="0" w:color="auto"/>
              </w:divBdr>
            </w:div>
            <w:div w:id="1328165909">
              <w:marLeft w:val="0"/>
              <w:marRight w:val="0"/>
              <w:marTop w:val="0"/>
              <w:marBottom w:val="0"/>
              <w:divBdr>
                <w:top w:val="none" w:sz="0" w:space="0" w:color="auto"/>
                <w:left w:val="none" w:sz="0" w:space="0" w:color="auto"/>
                <w:bottom w:val="none" w:sz="0" w:space="0" w:color="auto"/>
                <w:right w:val="none" w:sz="0" w:space="0" w:color="auto"/>
              </w:divBdr>
            </w:div>
            <w:div w:id="366104217">
              <w:marLeft w:val="0"/>
              <w:marRight w:val="0"/>
              <w:marTop w:val="0"/>
              <w:marBottom w:val="0"/>
              <w:divBdr>
                <w:top w:val="none" w:sz="0" w:space="0" w:color="auto"/>
                <w:left w:val="none" w:sz="0" w:space="0" w:color="auto"/>
                <w:bottom w:val="none" w:sz="0" w:space="0" w:color="auto"/>
                <w:right w:val="none" w:sz="0" w:space="0" w:color="auto"/>
              </w:divBdr>
            </w:div>
            <w:div w:id="1341587970">
              <w:marLeft w:val="0"/>
              <w:marRight w:val="0"/>
              <w:marTop w:val="0"/>
              <w:marBottom w:val="0"/>
              <w:divBdr>
                <w:top w:val="none" w:sz="0" w:space="0" w:color="auto"/>
                <w:left w:val="none" w:sz="0" w:space="0" w:color="auto"/>
                <w:bottom w:val="none" w:sz="0" w:space="0" w:color="auto"/>
                <w:right w:val="none" w:sz="0" w:space="0" w:color="auto"/>
              </w:divBdr>
            </w:div>
            <w:div w:id="441535172">
              <w:marLeft w:val="0"/>
              <w:marRight w:val="0"/>
              <w:marTop w:val="0"/>
              <w:marBottom w:val="0"/>
              <w:divBdr>
                <w:top w:val="none" w:sz="0" w:space="0" w:color="auto"/>
                <w:left w:val="none" w:sz="0" w:space="0" w:color="auto"/>
                <w:bottom w:val="none" w:sz="0" w:space="0" w:color="auto"/>
                <w:right w:val="none" w:sz="0" w:space="0" w:color="auto"/>
              </w:divBdr>
            </w:div>
            <w:div w:id="1599946080">
              <w:marLeft w:val="0"/>
              <w:marRight w:val="0"/>
              <w:marTop w:val="0"/>
              <w:marBottom w:val="0"/>
              <w:divBdr>
                <w:top w:val="none" w:sz="0" w:space="0" w:color="auto"/>
                <w:left w:val="none" w:sz="0" w:space="0" w:color="auto"/>
                <w:bottom w:val="none" w:sz="0" w:space="0" w:color="auto"/>
                <w:right w:val="none" w:sz="0" w:space="0" w:color="auto"/>
              </w:divBdr>
            </w:div>
            <w:div w:id="625237090">
              <w:marLeft w:val="0"/>
              <w:marRight w:val="0"/>
              <w:marTop w:val="0"/>
              <w:marBottom w:val="0"/>
              <w:divBdr>
                <w:top w:val="none" w:sz="0" w:space="0" w:color="auto"/>
                <w:left w:val="none" w:sz="0" w:space="0" w:color="auto"/>
                <w:bottom w:val="none" w:sz="0" w:space="0" w:color="auto"/>
                <w:right w:val="none" w:sz="0" w:space="0" w:color="auto"/>
              </w:divBdr>
            </w:div>
            <w:div w:id="828669907">
              <w:marLeft w:val="0"/>
              <w:marRight w:val="0"/>
              <w:marTop w:val="0"/>
              <w:marBottom w:val="0"/>
              <w:divBdr>
                <w:top w:val="none" w:sz="0" w:space="0" w:color="auto"/>
                <w:left w:val="none" w:sz="0" w:space="0" w:color="auto"/>
                <w:bottom w:val="none" w:sz="0" w:space="0" w:color="auto"/>
                <w:right w:val="none" w:sz="0" w:space="0" w:color="auto"/>
              </w:divBdr>
            </w:div>
            <w:div w:id="1663853249">
              <w:marLeft w:val="0"/>
              <w:marRight w:val="0"/>
              <w:marTop w:val="0"/>
              <w:marBottom w:val="0"/>
              <w:divBdr>
                <w:top w:val="none" w:sz="0" w:space="0" w:color="auto"/>
                <w:left w:val="none" w:sz="0" w:space="0" w:color="auto"/>
                <w:bottom w:val="none" w:sz="0" w:space="0" w:color="auto"/>
                <w:right w:val="none" w:sz="0" w:space="0" w:color="auto"/>
              </w:divBdr>
            </w:div>
            <w:div w:id="838467985">
              <w:marLeft w:val="0"/>
              <w:marRight w:val="0"/>
              <w:marTop w:val="0"/>
              <w:marBottom w:val="0"/>
              <w:divBdr>
                <w:top w:val="none" w:sz="0" w:space="0" w:color="auto"/>
                <w:left w:val="none" w:sz="0" w:space="0" w:color="auto"/>
                <w:bottom w:val="none" w:sz="0" w:space="0" w:color="auto"/>
                <w:right w:val="none" w:sz="0" w:space="0" w:color="auto"/>
              </w:divBdr>
            </w:div>
            <w:div w:id="524826974">
              <w:marLeft w:val="0"/>
              <w:marRight w:val="0"/>
              <w:marTop w:val="0"/>
              <w:marBottom w:val="0"/>
              <w:divBdr>
                <w:top w:val="none" w:sz="0" w:space="0" w:color="auto"/>
                <w:left w:val="none" w:sz="0" w:space="0" w:color="auto"/>
                <w:bottom w:val="none" w:sz="0" w:space="0" w:color="auto"/>
                <w:right w:val="none" w:sz="0" w:space="0" w:color="auto"/>
              </w:divBdr>
            </w:div>
            <w:div w:id="1534726835">
              <w:marLeft w:val="0"/>
              <w:marRight w:val="0"/>
              <w:marTop w:val="0"/>
              <w:marBottom w:val="0"/>
              <w:divBdr>
                <w:top w:val="none" w:sz="0" w:space="0" w:color="auto"/>
                <w:left w:val="none" w:sz="0" w:space="0" w:color="auto"/>
                <w:bottom w:val="none" w:sz="0" w:space="0" w:color="auto"/>
                <w:right w:val="none" w:sz="0" w:space="0" w:color="auto"/>
              </w:divBdr>
            </w:div>
            <w:div w:id="1984195634">
              <w:marLeft w:val="0"/>
              <w:marRight w:val="0"/>
              <w:marTop w:val="0"/>
              <w:marBottom w:val="0"/>
              <w:divBdr>
                <w:top w:val="none" w:sz="0" w:space="0" w:color="auto"/>
                <w:left w:val="none" w:sz="0" w:space="0" w:color="auto"/>
                <w:bottom w:val="none" w:sz="0" w:space="0" w:color="auto"/>
                <w:right w:val="none" w:sz="0" w:space="0" w:color="auto"/>
              </w:divBdr>
            </w:div>
            <w:div w:id="1420253170">
              <w:marLeft w:val="0"/>
              <w:marRight w:val="0"/>
              <w:marTop w:val="0"/>
              <w:marBottom w:val="0"/>
              <w:divBdr>
                <w:top w:val="none" w:sz="0" w:space="0" w:color="auto"/>
                <w:left w:val="none" w:sz="0" w:space="0" w:color="auto"/>
                <w:bottom w:val="none" w:sz="0" w:space="0" w:color="auto"/>
                <w:right w:val="none" w:sz="0" w:space="0" w:color="auto"/>
              </w:divBdr>
            </w:div>
            <w:div w:id="1979723883">
              <w:marLeft w:val="0"/>
              <w:marRight w:val="0"/>
              <w:marTop w:val="0"/>
              <w:marBottom w:val="0"/>
              <w:divBdr>
                <w:top w:val="none" w:sz="0" w:space="0" w:color="auto"/>
                <w:left w:val="none" w:sz="0" w:space="0" w:color="auto"/>
                <w:bottom w:val="none" w:sz="0" w:space="0" w:color="auto"/>
                <w:right w:val="none" w:sz="0" w:space="0" w:color="auto"/>
              </w:divBdr>
            </w:div>
            <w:div w:id="419253106">
              <w:marLeft w:val="0"/>
              <w:marRight w:val="0"/>
              <w:marTop w:val="0"/>
              <w:marBottom w:val="0"/>
              <w:divBdr>
                <w:top w:val="none" w:sz="0" w:space="0" w:color="auto"/>
                <w:left w:val="none" w:sz="0" w:space="0" w:color="auto"/>
                <w:bottom w:val="none" w:sz="0" w:space="0" w:color="auto"/>
                <w:right w:val="none" w:sz="0" w:space="0" w:color="auto"/>
              </w:divBdr>
            </w:div>
            <w:div w:id="1931280614">
              <w:marLeft w:val="0"/>
              <w:marRight w:val="0"/>
              <w:marTop w:val="0"/>
              <w:marBottom w:val="0"/>
              <w:divBdr>
                <w:top w:val="none" w:sz="0" w:space="0" w:color="auto"/>
                <w:left w:val="none" w:sz="0" w:space="0" w:color="auto"/>
                <w:bottom w:val="none" w:sz="0" w:space="0" w:color="auto"/>
                <w:right w:val="none" w:sz="0" w:space="0" w:color="auto"/>
              </w:divBdr>
            </w:div>
            <w:div w:id="228351207">
              <w:marLeft w:val="0"/>
              <w:marRight w:val="0"/>
              <w:marTop w:val="0"/>
              <w:marBottom w:val="0"/>
              <w:divBdr>
                <w:top w:val="none" w:sz="0" w:space="0" w:color="auto"/>
                <w:left w:val="none" w:sz="0" w:space="0" w:color="auto"/>
                <w:bottom w:val="none" w:sz="0" w:space="0" w:color="auto"/>
                <w:right w:val="none" w:sz="0" w:space="0" w:color="auto"/>
              </w:divBdr>
            </w:div>
            <w:div w:id="847450185">
              <w:marLeft w:val="0"/>
              <w:marRight w:val="0"/>
              <w:marTop w:val="0"/>
              <w:marBottom w:val="0"/>
              <w:divBdr>
                <w:top w:val="none" w:sz="0" w:space="0" w:color="auto"/>
                <w:left w:val="none" w:sz="0" w:space="0" w:color="auto"/>
                <w:bottom w:val="none" w:sz="0" w:space="0" w:color="auto"/>
                <w:right w:val="none" w:sz="0" w:space="0" w:color="auto"/>
              </w:divBdr>
            </w:div>
            <w:div w:id="1392192015">
              <w:marLeft w:val="0"/>
              <w:marRight w:val="0"/>
              <w:marTop w:val="0"/>
              <w:marBottom w:val="0"/>
              <w:divBdr>
                <w:top w:val="none" w:sz="0" w:space="0" w:color="auto"/>
                <w:left w:val="none" w:sz="0" w:space="0" w:color="auto"/>
                <w:bottom w:val="none" w:sz="0" w:space="0" w:color="auto"/>
                <w:right w:val="none" w:sz="0" w:space="0" w:color="auto"/>
              </w:divBdr>
            </w:div>
            <w:div w:id="661398591">
              <w:marLeft w:val="0"/>
              <w:marRight w:val="0"/>
              <w:marTop w:val="0"/>
              <w:marBottom w:val="0"/>
              <w:divBdr>
                <w:top w:val="none" w:sz="0" w:space="0" w:color="auto"/>
                <w:left w:val="none" w:sz="0" w:space="0" w:color="auto"/>
                <w:bottom w:val="none" w:sz="0" w:space="0" w:color="auto"/>
                <w:right w:val="none" w:sz="0" w:space="0" w:color="auto"/>
              </w:divBdr>
            </w:div>
            <w:div w:id="128591388">
              <w:marLeft w:val="0"/>
              <w:marRight w:val="0"/>
              <w:marTop w:val="0"/>
              <w:marBottom w:val="0"/>
              <w:divBdr>
                <w:top w:val="none" w:sz="0" w:space="0" w:color="auto"/>
                <w:left w:val="none" w:sz="0" w:space="0" w:color="auto"/>
                <w:bottom w:val="none" w:sz="0" w:space="0" w:color="auto"/>
                <w:right w:val="none" w:sz="0" w:space="0" w:color="auto"/>
              </w:divBdr>
            </w:div>
            <w:div w:id="562445566">
              <w:marLeft w:val="0"/>
              <w:marRight w:val="0"/>
              <w:marTop w:val="0"/>
              <w:marBottom w:val="0"/>
              <w:divBdr>
                <w:top w:val="none" w:sz="0" w:space="0" w:color="auto"/>
                <w:left w:val="none" w:sz="0" w:space="0" w:color="auto"/>
                <w:bottom w:val="none" w:sz="0" w:space="0" w:color="auto"/>
                <w:right w:val="none" w:sz="0" w:space="0" w:color="auto"/>
              </w:divBdr>
            </w:div>
            <w:div w:id="2066751917">
              <w:marLeft w:val="0"/>
              <w:marRight w:val="0"/>
              <w:marTop w:val="0"/>
              <w:marBottom w:val="0"/>
              <w:divBdr>
                <w:top w:val="none" w:sz="0" w:space="0" w:color="auto"/>
                <w:left w:val="none" w:sz="0" w:space="0" w:color="auto"/>
                <w:bottom w:val="none" w:sz="0" w:space="0" w:color="auto"/>
                <w:right w:val="none" w:sz="0" w:space="0" w:color="auto"/>
              </w:divBdr>
            </w:div>
            <w:div w:id="8483834">
              <w:marLeft w:val="0"/>
              <w:marRight w:val="0"/>
              <w:marTop w:val="0"/>
              <w:marBottom w:val="0"/>
              <w:divBdr>
                <w:top w:val="none" w:sz="0" w:space="0" w:color="auto"/>
                <w:left w:val="none" w:sz="0" w:space="0" w:color="auto"/>
                <w:bottom w:val="none" w:sz="0" w:space="0" w:color="auto"/>
                <w:right w:val="none" w:sz="0" w:space="0" w:color="auto"/>
              </w:divBdr>
            </w:div>
            <w:div w:id="1925187024">
              <w:marLeft w:val="0"/>
              <w:marRight w:val="0"/>
              <w:marTop w:val="0"/>
              <w:marBottom w:val="0"/>
              <w:divBdr>
                <w:top w:val="none" w:sz="0" w:space="0" w:color="auto"/>
                <w:left w:val="none" w:sz="0" w:space="0" w:color="auto"/>
                <w:bottom w:val="none" w:sz="0" w:space="0" w:color="auto"/>
                <w:right w:val="none" w:sz="0" w:space="0" w:color="auto"/>
              </w:divBdr>
            </w:div>
            <w:div w:id="96484742">
              <w:marLeft w:val="0"/>
              <w:marRight w:val="0"/>
              <w:marTop w:val="0"/>
              <w:marBottom w:val="0"/>
              <w:divBdr>
                <w:top w:val="none" w:sz="0" w:space="0" w:color="auto"/>
                <w:left w:val="none" w:sz="0" w:space="0" w:color="auto"/>
                <w:bottom w:val="none" w:sz="0" w:space="0" w:color="auto"/>
                <w:right w:val="none" w:sz="0" w:space="0" w:color="auto"/>
              </w:divBdr>
            </w:div>
            <w:div w:id="1528523850">
              <w:marLeft w:val="0"/>
              <w:marRight w:val="0"/>
              <w:marTop w:val="0"/>
              <w:marBottom w:val="0"/>
              <w:divBdr>
                <w:top w:val="none" w:sz="0" w:space="0" w:color="auto"/>
                <w:left w:val="none" w:sz="0" w:space="0" w:color="auto"/>
                <w:bottom w:val="none" w:sz="0" w:space="0" w:color="auto"/>
                <w:right w:val="none" w:sz="0" w:space="0" w:color="auto"/>
              </w:divBdr>
            </w:div>
            <w:div w:id="24403374">
              <w:marLeft w:val="0"/>
              <w:marRight w:val="0"/>
              <w:marTop w:val="0"/>
              <w:marBottom w:val="0"/>
              <w:divBdr>
                <w:top w:val="none" w:sz="0" w:space="0" w:color="auto"/>
                <w:left w:val="none" w:sz="0" w:space="0" w:color="auto"/>
                <w:bottom w:val="none" w:sz="0" w:space="0" w:color="auto"/>
                <w:right w:val="none" w:sz="0" w:space="0" w:color="auto"/>
              </w:divBdr>
            </w:div>
            <w:div w:id="2102287305">
              <w:marLeft w:val="0"/>
              <w:marRight w:val="0"/>
              <w:marTop w:val="0"/>
              <w:marBottom w:val="0"/>
              <w:divBdr>
                <w:top w:val="none" w:sz="0" w:space="0" w:color="auto"/>
                <w:left w:val="none" w:sz="0" w:space="0" w:color="auto"/>
                <w:bottom w:val="none" w:sz="0" w:space="0" w:color="auto"/>
                <w:right w:val="none" w:sz="0" w:space="0" w:color="auto"/>
              </w:divBdr>
            </w:div>
            <w:div w:id="1480267590">
              <w:marLeft w:val="0"/>
              <w:marRight w:val="0"/>
              <w:marTop w:val="0"/>
              <w:marBottom w:val="0"/>
              <w:divBdr>
                <w:top w:val="none" w:sz="0" w:space="0" w:color="auto"/>
                <w:left w:val="none" w:sz="0" w:space="0" w:color="auto"/>
                <w:bottom w:val="none" w:sz="0" w:space="0" w:color="auto"/>
                <w:right w:val="none" w:sz="0" w:space="0" w:color="auto"/>
              </w:divBdr>
            </w:div>
            <w:div w:id="1622032627">
              <w:marLeft w:val="0"/>
              <w:marRight w:val="0"/>
              <w:marTop w:val="0"/>
              <w:marBottom w:val="0"/>
              <w:divBdr>
                <w:top w:val="none" w:sz="0" w:space="0" w:color="auto"/>
                <w:left w:val="none" w:sz="0" w:space="0" w:color="auto"/>
                <w:bottom w:val="none" w:sz="0" w:space="0" w:color="auto"/>
                <w:right w:val="none" w:sz="0" w:space="0" w:color="auto"/>
              </w:divBdr>
            </w:div>
            <w:div w:id="1033000905">
              <w:marLeft w:val="0"/>
              <w:marRight w:val="0"/>
              <w:marTop w:val="0"/>
              <w:marBottom w:val="0"/>
              <w:divBdr>
                <w:top w:val="none" w:sz="0" w:space="0" w:color="auto"/>
                <w:left w:val="none" w:sz="0" w:space="0" w:color="auto"/>
                <w:bottom w:val="none" w:sz="0" w:space="0" w:color="auto"/>
                <w:right w:val="none" w:sz="0" w:space="0" w:color="auto"/>
              </w:divBdr>
            </w:div>
            <w:div w:id="1529368273">
              <w:marLeft w:val="0"/>
              <w:marRight w:val="0"/>
              <w:marTop w:val="0"/>
              <w:marBottom w:val="0"/>
              <w:divBdr>
                <w:top w:val="none" w:sz="0" w:space="0" w:color="auto"/>
                <w:left w:val="none" w:sz="0" w:space="0" w:color="auto"/>
                <w:bottom w:val="none" w:sz="0" w:space="0" w:color="auto"/>
                <w:right w:val="none" w:sz="0" w:space="0" w:color="auto"/>
              </w:divBdr>
            </w:div>
            <w:div w:id="1472402856">
              <w:marLeft w:val="0"/>
              <w:marRight w:val="0"/>
              <w:marTop w:val="0"/>
              <w:marBottom w:val="0"/>
              <w:divBdr>
                <w:top w:val="none" w:sz="0" w:space="0" w:color="auto"/>
                <w:left w:val="none" w:sz="0" w:space="0" w:color="auto"/>
                <w:bottom w:val="none" w:sz="0" w:space="0" w:color="auto"/>
                <w:right w:val="none" w:sz="0" w:space="0" w:color="auto"/>
              </w:divBdr>
            </w:div>
            <w:div w:id="1343165482">
              <w:marLeft w:val="0"/>
              <w:marRight w:val="0"/>
              <w:marTop w:val="0"/>
              <w:marBottom w:val="0"/>
              <w:divBdr>
                <w:top w:val="none" w:sz="0" w:space="0" w:color="auto"/>
                <w:left w:val="none" w:sz="0" w:space="0" w:color="auto"/>
                <w:bottom w:val="none" w:sz="0" w:space="0" w:color="auto"/>
                <w:right w:val="none" w:sz="0" w:space="0" w:color="auto"/>
              </w:divBdr>
            </w:div>
            <w:div w:id="526020222">
              <w:marLeft w:val="0"/>
              <w:marRight w:val="0"/>
              <w:marTop w:val="0"/>
              <w:marBottom w:val="0"/>
              <w:divBdr>
                <w:top w:val="none" w:sz="0" w:space="0" w:color="auto"/>
                <w:left w:val="none" w:sz="0" w:space="0" w:color="auto"/>
                <w:bottom w:val="none" w:sz="0" w:space="0" w:color="auto"/>
                <w:right w:val="none" w:sz="0" w:space="0" w:color="auto"/>
              </w:divBdr>
            </w:div>
            <w:div w:id="2017339213">
              <w:marLeft w:val="0"/>
              <w:marRight w:val="0"/>
              <w:marTop w:val="0"/>
              <w:marBottom w:val="0"/>
              <w:divBdr>
                <w:top w:val="none" w:sz="0" w:space="0" w:color="auto"/>
                <w:left w:val="none" w:sz="0" w:space="0" w:color="auto"/>
                <w:bottom w:val="none" w:sz="0" w:space="0" w:color="auto"/>
                <w:right w:val="none" w:sz="0" w:space="0" w:color="auto"/>
              </w:divBdr>
            </w:div>
            <w:div w:id="1040319610">
              <w:marLeft w:val="0"/>
              <w:marRight w:val="0"/>
              <w:marTop w:val="0"/>
              <w:marBottom w:val="0"/>
              <w:divBdr>
                <w:top w:val="none" w:sz="0" w:space="0" w:color="auto"/>
                <w:left w:val="none" w:sz="0" w:space="0" w:color="auto"/>
                <w:bottom w:val="none" w:sz="0" w:space="0" w:color="auto"/>
                <w:right w:val="none" w:sz="0" w:space="0" w:color="auto"/>
              </w:divBdr>
            </w:div>
            <w:div w:id="1229029072">
              <w:marLeft w:val="0"/>
              <w:marRight w:val="0"/>
              <w:marTop w:val="0"/>
              <w:marBottom w:val="0"/>
              <w:divBdr>
                <w:top w:val="none" w:sz="0" w:space="0" w:color="auto"/>
                <w:left w:val="none" w:sz="0" w:space="0" w:color="auto"/>
                <w:bottom w:val="none" w:sz="0" w:space="0" w:color="auto"/>
                <w:right w:val="none" w:sz="0" w:space="0" w:color="auto"/>
              </w:divBdr>
            </w:div>
            <w:div w:id="448814726">
              <w:marLeft w:val="0"/>
              <w:marRight w:val="0"/>
              <w:marTop w:val="0"/>
              <w:marBottom w:val="0"/>
              <w:divBdr>
                <w:top w:val="none" w:sz="0" w:space="0" w:color="auto"/>
                <w:left w:val="none" w:sz="0" w:space="0" w:color="auto"/>
                <w:bottom w:val="none" w:sz="0" w:space="0" w:color="auto"/>
                <w:right w:val="none" w:sz="0" w:space="0" w:color="auto"/>
              </w:divBdr>
            </w:div>
            <w:div w:id="1411728946">
              <w:marLeft w:val="0"/>
              <w:marRight w:val="0"/>
              <w:marTop w:val="0"/>
              <w:marBottom w:val="0"/>
              <w:divBdr>
                <w:top w:val="none" w:sz="0" w:space="0" w:color="auto"/>
                <w:left w:val="none" w:sz="0" w:space="0" w:color="auto"/>
                <w:bottom w:val="none" w:sz="0" w:space="0" w:color="auto"/>
                <w:right w:val="none" w:sz="0" w:space="0" w:color="auto"/>
              </w:divBdr>
            </w:div>
            <w:div w:id="439954149">
              <w:marLeft w:val="0"/>
              <w:marRight w:val="0"/>
              <w:marTop w:val="0"/>
              <w:marBottom w:val="0"/>
              <w:divBdr>
                <w:top w:val="none" w:sz="0" w:space="0" w:color="auto"/>
                <w:left w:val="none" w:sz="0" w:space="0" w:color="auto"/>
                <w:bottom w:val="none" w:sz="0" w:space="0" w:color="auto"/>
                <w:right w:val="none" w:sz="0" w:space="0" w:color="auto"/>
              </w:divBdr>
            </w:div>
            <w:div w:id="894004966">
              <w:marLeft w:val="0"/>
              <w:marRight w:val="0"/>
              <w:marTop w:val="0"/>
              <w:marBottom w:val="0"/>
              <w:divBdr>
                <w:top w:val="none" w:sz="0" w:space="0" w:color="auto"/>
                <w:left w:val="none" w:sz="0" w:space="0" w:color="auto"/>
                <w:bottom w:val="none" w:sz="0" w:space="0" w:color="auto"/>
                <w:right w:val="none" w:sz="0" w:space="0" w:color="auto"/>
              </w:divBdr>
            </w:div>
            <w:div w:id="127553905">
              <w:marLeft w:val="0"/>
              <w:marRight w:val="0"/>
              <w:marTop w:val="0"/>
              <w:marBottom w:val="0"/>
              <w:divBdr>
                <w:top w:val="none" w:sz="0" w:space="0" w:color="auto"/>
                <w:left w:val="none" w:sz="0" w:space="0" w:color="auto"/>
                <w:bottom w:val="none" w:sz="0" w:space="0" w:color="auto"/>
                <w:right w:val="none" w:sz="0" w:space="0" w:color="auto"/>
              </w:divBdr>
            </w:div>
            <w:div w:id="1846550756">
              <w:marLeft w:val="0"/>
              <w:marRight w:val="0"/>
              <w:marTop w:val="0"/>
              <w:marBottom w:val="0"/>
              <w:divBdr>
                <w:top w:val="none" w:sz="0" w:space="0" w:color="auto"/>
                <w:left w:val="none" w:sz="0" w:space="0" w:color="auto"/>
                <w:bottom w:val="none" w:sz="0" w:space="0" w:color="auto"/>
                <w:right w:val="none" w:sz="0" w:space="0" w:color="auto"/>
              </w:divBdr>
            </w:div>
            <w:div w:id="1580599204">
              <w:marLeft w:val="0"/>
              <w:marRight w:val="0"/>
              <w:marTop w:val="0"/>
              <w:marBottom w:val="0"/>
              <w:divBdr>
                <w:top w:val="none" w:sz="0" w:space="0" w:color="auto"/>
                <w:left w:val="none" w:sz="0" w:space="0" w:color="auto"/>
                <w:bottom w:val="none" w:sz="0" w:space="0" w:color="auto"/>
                <w:right w:val="none" w:sz="0" w:space="0" w:color="auto"/>
              </w:divBdr>
            </w:div>
            <w:div w:id="566769102">
              <w:marLeft w:val="0"/>
              <w:marRight w:val="0"/>
              <w:marTop w:val="0"/>
              <w:marBottom w:val="0"/>
              <w:divBdr>
                <w:top w:val="none" w:sz="0" w:space="0" w:color="auto"/>
                <w:left w:val="none" w:sz="0" w:space="0" w:color="auto"/>
                <w:bottom w:val="none" w:sz="0" w:space="0" w:color="auto"/>
                <w:right w:val="none" w:sz="0" w:space="0" w:color="auto"/>
              </w:divBdr>
            </w:div>
            <w:div w:id="759639503">
              <w:marLeft w:val="0"/>
              <w:marRight w:val="0"/>
              <w:marTop w:val="0"/>
              <w:marBottom w:val="0"/>
              <w:divBdr>
                <w:top w:val="none" w:sz="0" w:space="0" w:color="auto"/>
                <w:left w:val="none" w:sz="0" w:space="0" w:color="auto"/>
                <w:bottom w:val="none" w:sz="0" w:space="0" w:color="auto"/>
                <w:right w:val="none" w:sz="0" w:space="0" w:color="auto"/>
              </w:divBdr>
            </w:div>
            <w:div w:id="42682409">
              <w:marLeft w:val="0"/>
              <w:marRight w:val="0"/>
              <w:marTop w:val="0"/>
              <w:marBottom w:val="0"/>
              <w:divBdr>
                <w:top w:val="none" w:sz="0" w:space="0" w:color="auto"/>
                <w:left w:val="none" w:sz="0" w:space="0" w:color="auto"/>
                <w:bottom w:val="none" w:sz="0" w:space="0" w:color="auto"/>
                <w:right w:val="none" w:sz="0" w:space="0" w:color="auto"/>
              </w:divBdr>
            </w:div>
            <w:div w:id="1803500010">
              <w:marLeft w:val="0"/>
              <w:marRight w:val="0"/>
              <w:marTop w:val="0"/>
              <w:marBottom w:val="0"/>
              <w:divBdr>
                <w:top w:val="none" w:sz="0" w:space="0" w:color="auto"/>
                <w:left w:val="none" w:sz="0" w:space="0" w:color="auto"/>
                <w:bottom w:val="none" w:sz="0" w:space="0" w:color="auto"/>
                <w:right w:val="none" w:sz="0" w:space="0" w:color="auto"/>
              </w:divBdr>
            </w:div>
            <w:div w:id="1638491749">
              <w:marLeft w:val="0"/>
              <w:marRight w:val="0"/>
              <w:marTop w:val="0"/>
              <w:marBottom w:val="0"/>
              <w:divBdr>
                <w:top w:val="none" w:sz="0" w:space="0" w:color="auto"/>
                <w:left w:val="none" w:sz="0" w:space="0" w:color="auto"/>
                <w:bottom w:val="none" w:sz="0" w:space="0" w:color="auto"/>
                <w:right w:val="none" w:sz="0" w:space="0" w:color="auto"/>
              </w:divBdr>
            </w:div>
            <w:div w:id="1693728098">
              <w:marLeft w:val="0"/>
              <w:marRight w:val="0"/>
              <w:marTop w:val="0"/>
              <w:marBottom w:val="0"/>
              <w:divBdr>
                <w:top w:val="none" w:sz="0" w:space="0" w:color="auto"/>
                <w:left w:val="none" w:sz="0" w:space="0" w:color="auto"/>
                <w:bottom w:val="none" w:sz="0" w:space="0" w:color="auto"/>
                <w:right w:val="none" w:sz="0" w:space="0" w:color="auto"/>
              </w:divBdr>
            </w:div>
            <w:div w:id="1627202954">
              <w:marLeft w:val="0"/>
              <w:marRight w:val="0"/>
              <w:marTop w:val="0"/>
              <w:marBottom w:val="0"/>
              <w:divBdr>
                <w:top w:val="none" w:sz="0" w:space="0" w:color="auto"/>
                <w:left w:val="none" w:sz="0" w:space="0" w:color="auto"/>
                <w:bottom w:val="none" w:sz="0" w:space="0" w:color="auto"/>
                <w:right w:val="none" w:sz="0" w:space="0" w:color="auto"/>
              </w:divBdr>
            </w:div>
            <w:div w:id="662781528">
              <w:marLeft w:val="0"/>
              <w:marRight w:val="0"/>
              <w:marTop w:val="0"/>
              <w:marBottom w:val="0"/>
              <w:divBdr>
                <w:top w:val="none" w:sz="0" w:space="0" w:color="auto"/>
                <w:left w:val="none" w:sz="0" w:space="0" w:color="auto"/>
                <w:bottom w:val="none" w:sz="0" w:space="0" w:color="auto"/>
                <w:right w:val="none" w:sz="0" w:space="0" w:color="auto"/>
              </w:divBdr>
            </w:div>
            <w:div w:id="1667128657">
              <w:marLeft w:val="0"/>
              <w:marRight w:val="0"/>
              <w:marTop w:val="0"/>
              <w:marBottom w:val="0"/>
              <w:divBdr>
                <w:top w:val="none" w:sz="0" w:space="0" w:color="auto"/>
                <w:left w:val="none" w:sz="0" w:space="0" w:color="auto"/>
                <w:bottom w:val="none" w:sz="0" w:space="0" w:color="auto"/>
                <w:right w:val="none" w:sz="0" w:space="0" w:color="auto"/>
              </w:divBdr>
            </w:div>
            <w:div w:id="590772539">
              <w:marLeft w:val="0"/>
              <w:marRight w:val="0"/>
              <w:marTop w:val="0"/>
              <w:marBottom w:val="0"/>
              <w:divBdr>
                <w:top w:val="none" w:sz="0" w:space="0" w:color="auto"/>
                <w:left w:val="none" w:sz="0" w:space="0" w:color="auto"/>
                <w:bottom w:val="none" w:sz="0" w:space="0" w:color="auto"/>
                <w:right w:val="none" w:sz="0" w:space="0" w:color="auto"/>
              </w:divBdr>
            </w:div>
            <w:div w:id="2119636129">
              <w:marLeft w:val="0"/>
              <w:marRight w:val="0"/>
              <w:marTop w:val="0"/>
              <w:marBottom w:val="0"/>
              <w:divBdr>
                <w:top w:val="none" w:sz="0" w:space="0" w:color="auto"/>
                <w:left w:val="none" w:sz="0" w:space="0" w:color="auto"/>
                <w:bottom w:val="none" w:sz="0" w:space="0" w:color="auto"/>
                <w:right w:val="none" w:sz="0" w:space="0" w:color="auto"/>
              </w:divBdr>
            </w:div>
            <w:div w:id="2092193523">
              <w:marLeft w:val="0"/>
              <w:marRight w:val="0"/>
              <w:marTop w:val="0"/>
              <w:marBottom w:val="0"/>
              <w:divBdr>
                <w:top w:val="none" w:sz="0" w:space="0" w:color="auto"/>
                <w:left w:val="none" w:sz="0" w:space="0" w:color="auto"/>
                <w:bottom w:val="none" w:sz="0" w:space="0" w:color="auto"/>
                <w:right w:val="none" w:sz="0" w:space="0" w:color="auto"/>
              </w:divBdr>
            </w:div>
            <w:div w:id="1279531400">
              <w:marLeft w:val="0"/>
              <w:marRight w:val="0"/>
              <w:marTop w:val="0"/>
              <w:marBottom w:val="0"/>
              <w:divBdr>
                <w:top w:val="none" w:sz="0" w:space="0" w:color="auto"/>
                <w:left w:val="none" w:sz="0" w:space="0" w:color="auto"/>
                <w:bottom w:val="none" w:sz="0" w:space="0" w:color="auto"/>
                <w:right w:val="none" w:sz="0" w:space="0" w:color="auto"/>
              </w:divBdr>
            </w:div>
            <w:div w:id="161628919">
              <w:marLeft w:val="0"/>
              <w:marRight w:val="0"/>
              <w:marTop w:val="0"/>
              <w:marBottom w:val="0"/>
              <w:divBdr>
                <w:top w:val="none" w:sz="0" w:space="0" w:color="auto"/>
                <w:left w:val="none" w:sz="0" w:space="0" w:color="auto"/>
                <w:bottom w:val="none" w:sz="0" w:space="0" w:color="auto"/>
                <w:right w:val="none" w:sz="0" w:space="0" w:color="auto"/>
              </w:divBdr>
            </w:div>
            <w:div w:id="267080274">
              <w:marLeft w:val="0"/>
              <w:marRight w:val="0"/>
              <w:marTop w:val="0"/>
              <w:marBottom w:val="0"/>
              <w:divBdr>
                <w:top w:val="none" w:sz="0" w:space="0" w:color="auto"/>
                <w:left w:val="none" w:sz="0" w:space="0" w:color="auto"/>
                <w:bottom w:val="none" w:sz="0" w:space="0" w:color="auto"/>
                <w:right w:val="none" w:sz="0" w:space="0" w:color="auto"/>
              </w:divBdr>
            </w:div>
            <w:div w:id="989099405">
              <w:marLeft w:val="0"/>
              <w:marRight w:val="0"/>
              <w:marTop w:val="0"/>
              <w:marBottom w:val="0"/>
              <w:divBdr>
                <w:top w:val="none" w:sz="0" w:space="0" w:color="auto"/>
                <w:left w:val="none" w:sz="0" w:space="0" w:color="auto"/>
                <w:bottom w:val="none" w:sz="0" w:space="0" w:color="auto"/>
                <w:right w:val="none" w:sz="0" w:space="0" w:color="auto"/>
              </w:divBdr>
            </w:div>
            <w:div w:id="1374309358">
              <w:marLeft w:val="0"/>
              <w:marRight w:val="0"/>
              <w:marTop w:val="0"/>
              <w:marBottom w:val="0"/>
              <w:divBdr>
                <w:top w:val="none" w:sz="0" w:space="0" w:color="auto"/>
                <w:left w:val="none" w:sz="0" w:space="0" w:color="auto"/>
                <w:bottom w:val="none" w:sz="0" w:space="0" w:color="auto"/>
                <w:right w:val="none" w:sz="0" w:space="0" w:color="auto"/>
              </w:divBdr>
            </w:div>
            <w:div w:id="2007632746">
              <w:marLeft w:val="0"/>
              <w:marRight w:val="0"/>
              <w:marTop w:val="0"/>
              <w:marBottom w:val="0"/>
              <w:divBdr>
                <w:top w:val="none" w:sz="0" w:space="0" w:color="auto"/>
                <w:left w:val="none" w:sz="0" w:space="0" w:color="auto"/>
                <w:bottom w:val="none" w:sz="0" w:space="0" w:color="auto"/>
                <w:right w:val="none" w:sz="0" w:space="0" w:color="auto"/>
              </w:divBdr>
            </w:div>
            <w:div w:id="1674455801">
              <w:marLeft w:val="0"/>
              <w:marRight w:val="0"/>
              <w:marTop w:val="0"/>
              <w:marBottom w:val="0"/>
              <w:divBdr>
                <w:top w:val="none" w:sz="0" w:space="0" w:color="auto"/>
                <w:left w:val="none" w:sz="0" w:space="0" w:color="auto"/>
                <w:bottom w:val="none" w:sz="0" w:space="0" w:color="auto"/>
                <w:right w:val="none" w:sz="0" w:space="0" w:color="auto"/>
              </w:divBdr>
            </w:div>
            <w:div w:id="687415116">
              <w:marLeft w:val="0"/>
              <w:marRight w:val="0"/>
              <w:marTop w:val="0"/>
              <w:marBottom w:val="0"/>
              <w:divBdr>
                <w:top w:val="none" w:sz="0" w:space="0" w:color="auto"/>
                <w:left w:val="none" w:sz="0" w:space="0" w:color="auto"/>
                <w:bottom w:val="none" w:sz="0" w:space="0" w:color="auto"/>
                <w:right w:val="none" w:sz="0" w:space="0" w:color="auto"/>
              </w:divBdr>
            </w:div>
            <w:div w:id="794831354">
              <w:marLeft w:val="0"/>
              <w:marRight w:val="0"/>
              <w:marTop w:val="0"/>
              <w:marBottom w:val="0"/>
              <w:divBdr>
                <w:top w:val="none" w:sz="0" w:space="0" w:color="auto"/>
                <w:left w:val="none" w:sz="0" w:space="0" w:color="auto"/>
                <w:bottom w:val="none" w:sz="0" w:space="0" w:color="auto"/>
                <w:right w:val="none" w:sz="0" w:space="0" w:color="auto"/>
              </w:divBdr>
            </w:div>
            <w:div w:id="1749686784">
              <w:marLeft w:val="0"/>
              <w:marRight w:val="0"/>
              <w:marTop w:val="0"/>
              <w:marBottom w:val="0"/>
              <w:divBdr>
                <w:top w:val="none" w:sz="0" w:space="0" w:color="auto"/>
                <w:left w:val="none" w:sz="0" w:space="0" w:color="auto"/>
                <w:bottom w:val="none" w:sz="0" w:space="0" w:color="auto"/>
                <w:right w:val="none" w:sz="0" w:space="0" w:color="auto"/>
              </w:divBdr>
            </w:div>
            <w:div w:id="97140631">
              <w:marLeft w:val="0"/>
              <w:marRight w:val="0"/>
              <w:marTop w:val="0"/>
              <w:marBottom w:val="0"/>
              <w:divBdr>
                <w:top w:val="none" w:sz="0" w:space="0" w:color="auto"/>
                <w:left w:val="none" w:sz="0" w:space="0" w:color="auto"/>
                <w:bottom w:val="none" w:sz="0" w:space="0" w:color="auto"/>
                <w:right w:val="none" w:sz="0" w:space="0" w:color="auto"/>
              </w:divBdr>
            </w:div>
            <w:div w:id="422801631">
              <w:marLeft w:val="0"/>
              <w:marRight w:val="0"/>
              <w:marTop w:val="0"/>
              <w:marBottom w:val="0"/>
              <w:divBdr>
                <w:top w:val="none" w:sz="0" w:space="0" w:color="auto"/>
                <w:left w:val="none" w:sz="0" w:space="0" w:color="auto"/>
                <w:bottom w:val="none" w:sz="0" w:space="0" w:color="auto"/>
                <w:right w:val="none" w:sz="0" w:space="0" w:color="auto"/>
              </w:divBdr>
            </w:div>
            <w:div w:id="919290953">
              <w:marLeft w:val="0"/>
              <w:marRight w:val="0"/>
              <w:marTop w:val="0"/>
              <w:marBottom w:val="0"/>
              <w:divBdr>
                <w:top w:val="none" w:sz="0" w:space="0" w:color="auto"/>
                <w:left w:val="none" w:sz="0" w:space="0" w:color="auto"/>
                <w:bottom w:val="none" w:sz="0" w:space="0" w:color="auto"/>
                <w:right w:val="none" w:sz="0" w:space="0" w:color="auto"/>
              </w:divBdr>
            </w:div>
            <w:div w:id="1185752978">
              <w:marLeft w:val="0"/>
              <w:marRight w:val="0"/>
              <w:marTop w:val="0"/>
              <w:marBottom w:val="0"/>
              <w:divBdr>
                <w:top w:val="none" w:sz="0" w:space="0" w:color="auto"/>
                <w:left w:val="none" w:sz="0" w:space="0" w:color="auto"/>
                <w:bottom w:val="none" w:sz="0" w:space="0" w:color="auto"/>
                <w:right w:val="none" w:sz="0" w:space="0" w:color="auto"/>
              </w:divBdr>
            </w:div>
            <w:div w:id="44191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8740">
      <w:bodyDiv w:val="1"/>
      <w:marLeft w:val="0"/>
      <w:marRight w:val="0"/>
      <w:marTop w:val="0"/>
      <w:marBottom w:val="0"/>
      <w:divBdr>
        <w:top w:val="none" w:sz="0" w:space="0" w:color="auto"/>
        <w:left w:val="none" w:sz="0" w:space="0" w:color="auto"/>
        <w:bottom w:val="none" w:sz="0" w:space="0" w:color="auto"/>
        <w:right w:val="none" w:sz="0" w:space="0" w:color="auto"/>
      </w:divBdr>
      <w:divsChild>
        <w:div w:id="1346979483">
          <w:marLeft w:val="480"/>
          <w:marRight w:val="0"/>
          <w:marTop w:val="0"/>
          <w:marBottom w:val="0"/>
          <w:divBdr>
            <w:top w:val="none" w:sz="0" w:space="0" w:color="auto"/>
            <w:left w:val="none" w:sz="0" w:space="0" w:color="auto"/>
            <w:bottom w:val="none" w:sz="0" w:space="0" w:color="auto"/>
            <w:right w:val="none" w:sz="0" w:space="0" w:color="auto"/>
          </w:divBdr>
        </w:div>
        <w:div w:id="1052575759">
          <w:marLeft w:val="480"/>
          <w:marRight w:val="0"/>
          <w:marTop w:val="0"/>
          <w:marBottom w:val="0"/>
          <w:divBdr>
            <w:top w:val="none" w:sz="0" w:space="0" w:color="auto"/>
            <w:left w:val="none" w:sz="0" w:space="0" w:color="auto"/>
            <w:bottom w:val="none" w:sz="0" w:space="0" w:color="auto"/>
            <w:right w:val="none" w:sz="0" w:space="0" w:color="auto"/>
          </w:divBdr>
        </w:div>
        <w:div w:id="584655669">
          <w:marLeft w:val="480"/>
          <w:marRight w:val="0"/>
          <w:marTop w:val="0"/>
          <w:marBottom w:val="0"/>
          <w:divBdr>
            <w:top w:val="none" w:sz="0" w:space="0" w:color="auto"/>
            <w:left w:val="none" w:sz="0" w:space="0" w:color="auto"/>
            <w:bottom w:val="none" w:sz="0" w:space="0" w:color="auto"/>
            <w:right w:val="none" w:sz="0" w:space="0" w:color="auto"/>
          </w:divBdr>
        </w:div>
        <w:div w:id="1044674933">
          <w:marLeft w:val="480"/>
          <w:marRight w:val="0"/>
          <w:marTop w:val="0"/>
          <w:marBottom w:val="0"/>
          <w:divBdr>
            <w:top w:val="none" w:sz="0" w:space="0" w:color="auto"/>
            <w:left w:val="none" w:sz="0" w:space="0" w:color="auto"/>
            <w:bottom w:val="none" w:sz="0" w:space="0" w:color="auto"/>
            <w:right w:val="none" w:sz="0" w:space="0" w:color="auto"/>
          </w:divBdr>
        </w:div>
        <w:div w:id="724377367">
          <w:marLeft w:val="480"/>
          <w:marRight w:val="0"/>
          <w:marTop w:val="0"/>
          <w:marBottom w:val="0"/>
          <w:divBdr>
            <w:top w:val="none" w:sz="0" w:space="0" w:color="auto"/>
            <w:left w:val="none" w:sz="0" w:space="0" w:color="auto"/>
            <w:bottom w:val="none" w:sz="0" w:space="0" w:color="auto"/>
            <w:right w:val="none" w:sz="0" w:space="0" w:color="auto"/>
          </w:divBdr>
        </w:div>
        <w:div w:id="1302267074">
          <w:marLeft w:val="480"/>
          <w:marRight w:val="0"/>
          <w:marTop w:val="0"/>
          <w:marBottom w:val="0"/>
          <w:divBdr>
            <w:top w:val="none" w:sz="0" w:space="0" w:color="auto"/>
            <w:left w:val="none" w:sz="0" w:space="0" w:color="auto"/>
            <w:bottom w:val="none" w:sz="0" w:space="0" w:color="auto"/>
            <w:right w:val="none" w:sz="0" w:space="0" w:color="auto"/>
          </w:divBdr>
        </w:div>
        <w:div w:id="285933678">
          <w:marLeft w:val="480"/>
          <w:marRight w:val="0"/>
          <w:marTop w:val="0"/>
          <w:marBottom w:val="0"/>
          <w:divBdr>
            <w:top w:val="none" w:sz="0" w:space="0" w:color="auto"/>
            <w:left w:val="none" w:sz="0" w:space="0" w:color="auto"/>
            <w:bottom w:val="none" w:sz="0" w:space="0" w:color="auto"/>
            <w:right w:val="none" w:sz="0" w:space="0" w:color="auto"/>
          </w:divBdr>
        </w:div>
        <w:div w:id="296647339">
          <w:marLeft w:val="480"/>
          <w:marRight w:val="0"/>
          <w:marTop w:val="0"/>
          <w:marBottom w:val="0"/>
          <w:divBdr>
            <w:top w:val="none" w:sz="0" w:space="0" w:color="auto"/>
            <w:left w:val="none" w:sz="0" w:space="0" w:color="auto"/>
            <w:bottom w:val="none" w:sz="0" w:space="0" w:color="auto"/>
            <w:right w:val="none" w:sz="0" w:space="0" w:color="auto"/>
          </w:divBdr>
        </w:div>
        <w:div w:id="419521722">
          <w:marLeft w:val="480"/>
          <w:marRight w:val="0"/>
          <w:marTop w:val="0"/>
          <w:marBottom w:val="0"/>
          <w:divBdr>
            <w:top w:val="none" w:sz="0" w:space="0" w:color="auto"/>
            <w:left w:val="none" w:sz="0" w:space="0" w:color="auto"/>
            <w:bottom w:val="none" w:sz="0" w:space="0" w:color="auto"/>
            <w:right w:val="none" w:sz="0" w:space="0" w:color="auto"/>
          </w:divBdr>
        </w:div>
        <w:div w:id="1394156108">
          <w:marLeft w:val="480"/>
          <w:marRight w:val="0"/>
          <w:marTop w:val="0"/>
          <w:marBottom w:val="0"/>
          <w:divBdr>
            <w:top w:val="none" w:sz="0" w:space="0" w:color="auto"/>
            <w:left w:val="none" w:sz="0" w:space="0" w:color="auto"/>
            <w:bottom w:val="none" w:sz="0" w:space="0" w:color="auto"/>
            <w:right w:val="none" w:sz="0" w:space="0" w:color="auto"/>
          </w:divBdr>
        </w:div>
        <w:div w:id="1651598892">
          <w:marLeft w:val="480"/>
          <w:marRight w:val="0"/>
          <w:marTop w:val="0"/>
          <w:marBottom w:val="0"/>
          <w:divBdr>
            <w:top w:val="none" w:sz="0" w:space="0" w:color="auto"/>
            <w:left w:val="none" w:sz="0" w:space="0" w:color="auto"/>
            <w:bottom w:val="none" w:sz="0" w:space="0" w:color="auto"/>
            <w:right w:val="none" w:sz="0" w:space="0" w:color="auto"/>
          </w:divBdr>
        </w:div>
        <w:div w:id="1492018663">
          <w:marLeft w:val="480"/>
          <w:marRight w:val="0"/>
          <w:marTop w:val="0"/>
          <w:marBottom w:val="0"/>
          <w:divBdr>
            <w:top w:val="none" w:sz="0" w:space="0" w:color="auto"/>
            <w:left w:val="none" w:sz="0" w:space="0" w:color="auto"/>
            <w:bottom w:val="none" w:sz="0" w:space="0" w:color="auto"/>
            <w:right w:val="none" w:sz="0" w:space="0" w:color="auto"/>
          </w:divBdr>
        </w:div>
        <w:div w:id="2104259671">
          <w:marLeft w:val="480"/>
          <w:marRight w:val="0"/>
          <w:marTop w:val="0"/>
          <w:marBottom w:val="0"/>
          <w:divBdr>
            <w:top w:val="none" w:sz="0" w:space="0" w:color="auto"/>
            <w:left w:val="none" w:sz="0" w:space="0" w:color="auto"/>
            <w:bottom w:val="none" w:sz="0" w:space="0" w:color="auto"/>
            <w:right w:val="none" w:sz="0" w:space="0" w:color="auto"/>
          </w:divBdr>
        </w:div>
        <w:div w:id="1607810304">
          <w:marLeft w:val="480"/>
          <w:marRight w:val="0"/>
          <w:marTop w:val="0"/>
          <w:marBottom w:val="0"/>
          <w:divBdr>
            <w:top w:val="none" w:sz="0" w:space="0" w:color="auto"/>
            <w:left w:val="none" w:sz="0" w:space="0" w:color="auto"/>
            <w:bottom w:val="none" w:sz="0" w:space="0" w:color="auto"/>
            <w:right w:val="none" w:sz="0" w:space="0" w:color="auto"/>
          </w:divBdr>
        </w:div>
        <w:div w:id="1117749076">
          <w:marLeft w:val="480"/>
          <w:marRight w:val="0"/>
          <w:marTop w:val="0"/>
          <w:marBottom w:val="0"/>
          <w:divBdr>
            <w:top w:val="none" w:sz="0" w:space="0" w:color="auto"/>
            <w:left w:val="none" w:sz="0" w:space="0" w:color="auto"/>
            <w:bottom w:val="none" w:sz="0" w:space="0" w:color="auto"/>
            <w:right w:val="none" w:sz="0" w:space="0" w:color="auto"/>
          </w:divBdr>
        </w:div>
        <w:div w:id="1701321254">
          <w:marLeft w:val="480"/>
          <w:marRight w:val="0"/>
          <w:marTop w:val="0"/>
          <w:marBottom w:val="0"/>
          <w:divBdr>
            <w:top w:val="none" w:sz="0" w:space="0" w:color="auto"/>
            <w:left w:val="none" w:sz="0" w:space="0" w:color="auto"/>
            <w:bottom w:val="none" w:sz="0" w:space="0" w:color="auto"/>
            <w:right w:val="none" w:sz="0" w:space="0" w:color="auto"/>
          </w:divBdr>
        </w:div>
        <w:div w:id="1175723993">
          <w:marLeft w:val="480"/>
          <w:marRight w:val="0"/>
          <w:marTop w:val="0"/>
          <w:marBottom w:val="0"/>
          <w:divBdr>
            <w:top w:val="none" w:sz="0" w:space="0" w:color="auto"/>
            <w:left w:val="none" w:sz="0" w:space="0" w:color="auto"/>
            <w:bottom w:val="none" w:sz="0" w:space="0" w:color="auto"/>
            <w:right w:val="none" w:sz="0" w:space="0" w:color="auto"/>
          </w:divBdr>
        </w:div>
        <w:div w:id="1539124771">
          <w:marLeft w:val="480"/>
          <w:marRight w:val="0"/>
          <w:marTop w:val="0"/>
          <w:marBottom w:val="0"/>
          <w:divBdr>
            <w:top w:val="none" w:sz="0" w:space="0" w:color="auto"/>
            <w:left w:val="none" w:sz="0" w:space="0" w:color="auto"/>
            <w:bottom w:val="none" w:sz="0" w:space="0" w:color="auto"/>
            <w:right w:val="none" w:sz="0" w:space="0" w:color="auto"/>
          </w:divBdr>
        </w:div>
        <w:div w:id="13270499">
          <w:marLeft w:val="480"/>
          <w:marRight w:val="0"/>
          <w:marTop w:val="0"/>
          <w:marBottom w:val="0"/>
          <w:divBdr>
            <w:top w:val="none" w:sz="0" w:space="0" w:color="auto"/>
            <w:left w:val="none" w:sz="0" w:space="0" w:color="auto"/>
            <w:bottom w:val="none" w:sz="0" w:space="0" w:color="auto"/>
            <w:right w:val="none" w:sz="0" w:space="0" w:color="auto"/>
          </w:divBdr>
        </w:div>
        <w:div w:id="708408541">
          <w:marLeft w:val="480"/>
          <w:marRight w:val="0"/>
          <w:marTop w:val="0"/>
          <w:marBottom w:val="0"/>
          <w:divBdr>
            <w:top w:val="none" w:sz="0" w:space="0" w:color="auto"/>
            <w:left w:val="none" w:sz="0" w:space="0" w:color="auto"/>
            <w:bottom w:val="none" w:sz="0" w:space="0" w:color="auto"/>
            <w:right w:val="none" w:sz="0" w:space="0" w:color="auto"/>
          </w:divBdr>
        </w:div>
        <w:div w:id="1778058919">
          <w:marLeft w:val="480"/>
          <w:marRight w:val="0"/>
          <w:marTop w:val="0"/>
          <w:marBottom w:val="0"/>
          <w:divBdr>
            <w:top w:val="none" w:sz="0" w:space="0" w:color="auto"/>
            <w:left w:val="none" w:sz="0" w:space="0" w:color="auto"/>
            <w:bottom w:val="none" w:sz="0" w:space="0" w:color="auto"/>
            <w:right w:val="none" w:sz="0" w:space="0" w:color="auto"/>
          </w:divBdr>
        </w:div>
        <w:div w:id="743841727">
          <w:marLeft w:val="480"/>
          <w:marRight w:val="0"/>
          <w:marTop w:val="0"/>
          <w:marBottom w:val="0"/>
          <w:divBdr>
            <w:top w:val="none" w:sz="0" w:space="0" w:color="auto"/>
            <w:left w:val="none" w:sz="0" w:space="0" w:color="auto"/>
            <w:bottom w:val="none" w:sz="0" w:space="0" w:color="auto"/>
            <w:right w:val="none" w:sz="0" w:space="0" w:color="auto"/>
          </w:divBdr>
        </w:div>
        <w:div w:id="33164840">
          <w:marLeft w:val="480"/>
          <w:marRight w:val="0"/>
          <w:marTop w:val="0"/>
          <w:marBottom w:val="0"/>
          <w:divBdr>
            <w:top w:val="none" w:sz="0" w:space="0" w:color="auto"/>
            <w:left w:val="none" w:sz="0" w:space="0" w:color="auto"/>
            <w:bottom w:val="none" w:sz="0" w:space="0" w:color="auto"/>
            <w:right w:val="none" w:sz="0" w:space="0" w:color="auto"/>
          </w:divBdr>
        </w:div>
        <w:div w:id="459617292">
          <w:marLeft w:val="480"/>
          <w:marRight w:val="0"/>
          <w:marTop w:val="0"/>
          <w:marBottom w:val="0"/>
          <w:divBdr>
            <w:top w:val="none" w:sz="0" w:space="0" w:color="auto"/>
            <w:left w:val="none" w:sz="0" w:space="0" w:color="auto"/>
            <w:bottom w:val="none" w:sz="0" w:space="0" w:color="auto"/>
            <w:right w:val="none" w:sz="0" w:space="0" w:color="auto"/>
          </w:divBdr>
        </w:div>
        <w:div w:id="945426821">
          <w:marLeft w:val="480"/>
          <w:marRight w:val="0"/>
          <w:marTop w:val="0"/>
          <w:marBottom w:val="0"/>
          <w:divBdr>
            <w:top w:val="none" w:sz="0" w:space="0" w:color="auto"/>
            <w:left w:val="none" w:sz="0" w:space="0" w:color="auto"/>
            <w:bottom w:val="none" w:sz="0" w:space="0" w:color="auto"/>
            <w:right w:val="none" w:sz="0" w:space="0" w:color="auto"/>
          </w:divBdr>
        </w:div>
        <w:div w:id="734821481">
          <w:marLeft w:val="480"/>
          <w:marRight w:val="0"/>
          <w:marTop w:val="0"/>
          <w:marBottom w:val="0"/>
          <w:divBdr>
            <w:top w:val="none" w:sz="0" w:space="0" w:color="auto"/>
            <w:left w:val="none" w:sz="0" w:space="0" w:color="auto"/>
            <w:bottom w:val="none" w:sz="0" w:space="0" w:color="auto"/>
            <w:right w:val="none" w:sz="0" w:space="0" w:color="auto"/>
          </w:divBdr>
        </w:div>
        <w:div w:id="1815640139">
          <w:marLeft w:val="480"/>
          <w:marRight w:val="0"/>
          <w:marTop w:val="0"/>
          <w:marBottom w:val="0"/>
          <w:divBdr>
            <w:top w:val="none" w:sz="0" w:space="0" w:color="auto"/>
            <w:left w:val="none" w:sz="0" w:space="0" w:color="auto"/>
            <w:bottom w:val="none" w:sz="0" w:space="0" w:color="auto"/>
            <w:right w:val="none" w:sz="0" w:space="0" w:color="auto"/>
          </w:divBdr>
        </w:div>
        <w:div w:id="266887833">
          <w:marLeft w:val="48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68019760">
      <w:bodyDiv w:val="1"/>
      <w:marLeft w:val="0"/>
      <w:marRight w:val="0"/>
      <w:marTop w:val="0"/>
      <w:marBottom w:val="0"/>
      <w:divBdr>
        <w:top w:val="none" w:sz="0" w:space="0" w:color="auto"/>
        <w:left w:val="none" w:sz="0" w:space="0" w:color="auto"/>
        <w:bottom w:val="none" w:sz="0" w:space="0" w:color="auto"/>
        <w:right w:val="none" w:sz="0" w:space="0" w:color="auto"/>
      </w:divBdr>
      <w:divsChild>
        <w:div w:id="1479805935">
          <w:marLeft w:val="480"/>
          <w:marRight w:val="0"/>
          <w:marTop w:val="0"/>
          <w:marBottom w:val="0"/>
          <w:divBdr>
            <w:top w:val="none" w:sz="0" w:space="0" w:color="auto"/>
            <w:left w:val="none" w:sz="0" w:space="0" w:color="auto"/>
            <w:bottom w:val="none" w:sz="0" w:space="0" w:color="auto"/>
            <w:right w:val="none" w:sz="0" w:space="0" w:color="auto"/>
          </w:divBdr>
        </w:div>
        <w:div w:id="1560940163">
          <w:marLeft w:val="480"/>
          <w:marRight w:val="0"/>
          <w:marTop w:val="0"/>
          <w:marBottom w:val="0"/>
          <w:divBdr>
            <w:top w:val="none" w:sz="0" w:space="0" w:color="auto"/>
            <w:left w:val="none" w:sz="0" w:space="0" w:color="auto"/>
            <w:bottom w:val="none" w:sz="0" w:space="0" w:color="auto"/>
            <w:right w:val="none" w:sz="0" w:space="0" w:color="auto"/>
          </w:divBdr>
        </w:div>
        <w:div w:id="1088116433">
          <w:marLeft w:val="480"/>
          <w:marRight w:val="0"/>
          <w:marTop w:val="0"/>
          <w:marBottom w:val="0"/>
          <w:divBdr>
            <w:top w:val="none" w:sz="0" w:space="0" w:color="auto"/>
            <w:left w:val="none" w:sz="0" w:space="0" w:color="auto"/>
            <w:bottom w:val="none" w:sz="0" w:space="0" w:color="auto"/>
            <w:right w:val="none" w:sz="0" w:space="0" w:color="auto"/>
          </w:divBdr>
        </w:div>
        <w:div w:id="911235956">
          <w:marLeft w:val="480"/>
          <w:marRight w:val="0"/>
          <w:marTop w:val="0"/>
          <w:marBottom w:val="0"/>
          <w:divBdr>
            <w:top w:val="none" w:sz="0" w:space="0" w:color="auto"/>
            <w:left w:val="none" w:sz="0" w:space="0" w:color="auto"/>
            <w:bottom w:val="none" w:sz="0" w:space="0" w:color="auto"/>
            <w:right w:val="none" w:sz="0" w:space="0" w:color="auto"/>
          </w:divBdr>
        </w:div>
        <w:div w:id="184908667">
          <w:marLeft w:val="480"/>
          <w:marRight w:val="0"/>
          <w:marTop w:val="0"/>
          <w:marBottom w:val="0"/>
          <w:divBdr>
            <w:top w:val="none" w:sz="0" w:space="0" w:color="auto"/>
            <w:left w:val="none" w:sz="0" w:space="0" w:color="auto"/>
            <w:bottom w:val="none" w:sz="0" w:space="0" w:color="auto"/>
            <w:right w:val="none" w:sz="0" w:space="0" w:color="auto"/>
          </w:divBdr>
        </w:div>
        <w:div w:id="1289124213">
          <w:marLeft w:val="480"/>
          <w:marRight w:val="0"/>
          <w:marTop w:val="0"/>
          <w:marBottom w:val="0"/>
          <w:divBdr>
            <w:top w:val="none" w:sz="0" w:space="0" w:color="auto"/>
            <w:left w:val="none" w:sz="0" w:space="0" w:color="auto"/>
            <w:bottom w:val="none" w:sz="0" w:space="0" w:color="auto"/>
            <w:right w:val="none" w:sz="0" w:space="0" w:color="auto"/>
          </w:divBdr>
        </w:div>
        <w:div w:id="943808541">
          <w:marLeft w:val="480"/>
          <w:marRight w:val="0"/>
          <w:marTop w:val="0"/>
          <w:marBottom w:val="0"/>
          <w:divBdr>
            <w:top w:val="none" w:sz="0" w:space="0" w:color="auto"/>
            <w:left w:val="none" w:sz="0" w:space="0" w:color="auto"/>
            <w:bottom w:val="none" w:sz="0" w:space="0" w:color="auto"/>
            <w:right w:val="none" w:sz="0" w:space="0" w:color="auto"/>
          </w:divBdr>
        </w:div>
        <w:div w:id="1499888073">
          <w:marLeft w:val="480"/>
          <w:marRight w:val="0"/>
          <w:marTop w:val="0"/>
          <w:marBottom w:val="0"/>
          <w:divBdr>
            <w:top w:val="none" w:sz="0" w:space="0" w:color="auto"/>
            <w:left w:val="none" w:sz="0" w:space="0" w:color="auto"/>
            <w:bottom w:val="none" w:sz="0" w:space="0" w:color="auto"/>
            <w:right w:val="none" w:sz="0" w:space="0" w:color="auto"/>
          </w:divBdr>
        </w:div>
        <w:div w:id="819812697">
          <w:marLeft w:val="480"/>
          <w:marRight w:val="0"/>
          <w:marTop w:val="0"/>
          <w:marBottom w:val="0"/>
          <w:divBdr>
            <w:top w:val="none" w:sz="0" w:space="0" w:color="auto"/>
            <w:left w:val="none" w:sz="0" w:space="0" w:color="auto"/>
            <w:bottom w:val="none" w:sz="0" w:space="0" w:color="auto"/>
            <w:right w:val="none" w:sz="0" w:space="0" w:color="auto"/>
          </w:divBdr>
        </w:div>
        <w:div w:id="1564289490">
          <w:marLeft w:val="480"/>
          <w:marRight w:val="0"/>
          <w:marTop w:val="0"/>
          <w:marBottom w:val="0"/>
          <w:divBdr>
            <w:top w:val="none" w:sz="0" w:space="0" w:color="auto"/>
            <w:left w:val="none" w:sz="0" w:space="0" w:color="auto"/>
            <w:bottom w:val="none" w:sz="0" w:space="0" w:color="auto"/>
            <w:right w:val="none" w:sz="0" w:space="0" w:color="auto"/>
          </w:divBdr>
        </w:div>
        <w:div w:id="1650285074">
          <w:marLeft w:val="480"/>
          <w:marRight w:val="0"/>
          <w:marTop w:val="0"/>
          <w:marBottom w:val="0"/>
          <w:divBdr>
            <w:top w:val="none" w:sz="0" w:space="0" w:color="auto"/>
            <w:left w:val="none" w:sz="0" w:space="0" w:color="auto"/>
            <w:bottom w:val="none" w:sz="0" w:space="0" w:color="auto"/>
            <w:right w:val="none" w:sz="0" w:space="0" w:color="auto"/>
          </w:divBdr>
        </w:div>
        <w:div w:id="342171882">
          <w:marLeft w:val="480"/>
          <w:marRight w:val="0"/>
          <w:marTop w:val="0"/>
          <w:marBottom w:val="0"/>
          <w:divBdr>
            <w:top w:val="none" w:sz="0" w:space="0" w:color="auto"/>
            <w:left w:val="none" w:sz="0" w:space="0" w:color="auto"/>
            <w:bottom w:val="none" w:sz="0" w:space="0" w:color="auto"/>
            <w:right w:val="none" w:sz="0" w:space="0" w:color="auto"/>
          </w:divBdr>
        </w:div>
        <w:div w:id="1394625315">
          <w:marLeft w:val="480"/>
          <w:marRight w:val="0"/>
          <w:marTop w:val="0"/>
          <w:marBottom w:val="0"/>
          <w:divBdr>
            <w:top w:val="none" w:sz="0" w:space="0" w:color="auto"/>
            <w:left w:val="none" w:sz="0" w:space="0" w:color="auto"/>
            <w:bottom w:val="none" w:sz="0" w:space="0" w:color="auto"/>
            <w:right w:val="none" w:sz="0" w:space="0" w:color="auto"/>
          </w:divBdr>
        </w:div>
        <w:div w:id="349333953">
          <w:marLeft w:val="480"/>
          <w:marRight w:val="0"/>
          <w:marTop w:val="0"/>
          <w:marBottom w:val="0"/>
          <w:divBdr>
            <w:top w:val="none" w:sz="0" w:space="0" w:color="auto"/>
            <w:left w:val="none" w:sz="0" w:space="0" w:color="auto"/>
            <w:bottom w:val="none" w:sz="0" w:space="0" w:color="auto"/>
            <w:right w:val="none" w:sz="0" w:space="0" w:color="auto"/>
          </w:divBdr>
        </w:div>
        <w:div w:id="846871761">
          <w:marLeft w:val="480"/>
          <w:marRight w:val="0"/>
          <w:marTop w:val="0"/>
          <w:marBottom w:val="0"/>
          <w:divBdr>
            <w:top w:val="none" w:sz="0" w:space="0" w:color="auto"/>
            <w:left w:val="none" w:sz="0" w:space="0" w:color="auto"/>
            <w:bottom w:val="none" w:sz="0" w:space="0" w:color="auto"/>
            <w:right w:val="none" w:sz="0" w:space="0" w:color="auto"/>
          </w:divBdr>
        </w:div>
        <w:div w:id="1049039543">
          <w:marLeft w:val="480"/>
          <w:marRight w:val="0"/>
          <w:marTop w:val="0"/>
          <w:marBottom w:val="0"/>
          <w:divBdr>
            <w:top w:val="none" w:sz="0" w:space="0" w:color="auto"/>
            <w:left w:val="none" w:sz="0" w:space="0" w:color="auto"/>
            <w:bottom w:val="none" w:sz="0" w:space="0" w:color="auto"/>
            <w:right w:val="none" w:sz="0" w:space="0" w:color="auto"/>
          </w:divBdr>
        </w:div>
        <w:div w:id="384912080">
          <w:marLeft w:val="480"/>
          <w:marRight w:val="0"/>
          <w:marTop w:val="0"/>
          <w:marBottom w:val="0"/>
          <w:divBdr>
            <w:top w:val="none" w:sz="0" w:space="0" w:color="auto"/>
            <w:left w:val="none" w:sz="0" w:space="0" w:color="auto"/>
            <w:bottom w:val="none" w:sz="0" w:space="0" w:color="auto"/>
            <w:right w:val="none" w:sz="0" w:space="0" w:color="auto"/>
          </w:divBdr>
        </w:div>
        <w:div w:id="1051418792">
          <w:marLeft w:val="480"/>
          <w:marRight w:val="0"/>
          <w:marTop w:val="0"/>
          <w:marBottom w:val="0"/>
          <w:divBdr>
            <w:top w:val="none" w:sz="0" w:space="0" w:color="auto"/>
            <w:left w:val="none" w:sz="0" w:space="0" w:color="auto"/>
            <w:bottom w:val="none" w:sz="0" w:space="0" w:color="auto"/>
            <w:right w:val="none" w:sz="0" w:space="0" w:color="auto"/>
          </w:divBdr>
        </w:div>
        <w:div w:id="898858903">
          <w:marLeft w:val="480"/>
          <w:marRight w:val="0"/>
          <w:marTop w:val="0"/>
          <w:marBottom w:val="0"/>
          <w:divBdr>
            <w:top w:val="none" w:sz="0" w:space="0" w:color="auto"/>
            <w:left w:val="none" w:sz="0" w:space="0" w:color="auto"/>
            <w:bottom w:val="none" w:sz="0" w:space="0" w:color="auto"/>
            <w:right w:val="none" w:sz="0" w:space="0" w:color="auto"/>
          </w:divBdr>
        </w:div>
        <w:div w:id="2000303147">
          <w:marLeft w:val="480"/>
          <w:marRight w:val="0"/>
          <w:marTop w:val="0"/>
          <w:marBottom w:val="0"/>
          <w:divBdr>
            <w:top w:val="none" w:sz="0" w:space="0" w:color="auto"/>
            <w:left w:val="none" w:sz="0" w:space="0" w:color="auto"/>
            <w:bottom w:val="none" w:sz="0" w:space="0" w:color="auto"/>
            <w:right w:val="none" w:sz="0" w:space="0" w:color="auto"/>
          </w:divBdr>
        </w:div>
        <w:div w:id="1996376229">
          <w:marLeft w:val="480"/>
          <w:marRight w:val="0"/>
          <w:marTop w:val="0"/>
          <w:marBottom w:val="0"/>
          <w:divBdr>
            <w:top w:val="none" w:sz="0" w:space="0" w:color="auto"/>
            <w:left w:val="none" w:sz="0" w:space="0" w:color="auto"/>
            <w:bottom w:val="none" w:sz="0" w:space="0" w:color="auto"/>
            <w:right w:val="none" w:sz="0" w:space="0" w:color="auto"/>
          </w:divBdr>
        </w:div>
        <w:div w:id="16201907">
          <w:marLeft w:val="480"/>
          <w:marRight w:val="0"/>
          <w:marTop w:val="0"/>
          <w:marBottom w:val="0"/>
          <w:divBdr>
            <w:top w:val="none" w:sz="0" w:space="0" w:color="auto"/>
            <w:left w:val="none" w:sz="0" w:space="0" w:color="auto"/>
            <w:bottom w:val="none" w:sz="0" w:space="0" w:color="auto"/>
            <w:right w:val="none" w:sz="0" w:space="0" w:color="auto"/>
          </w:divBdr>
        </w:div>
        <w:div w:id="924453913">
          <w:marLeft w:val="48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3966308">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71170942">
      <w:bodyDiv w:val="1"/>
      <w:marLeft w:val="0"/>
      <w:marRight w:val="0"/>
      <w:marTop w:val="0"/>
      <w:marBottom w:val="0"/>
      <w:divBdr>
        <w:top w:val="none" w:sz="0" w:space="0" w:color="auto"/>
        <w:left w:val="none" w:sz="0" w:space="0" w:color="auto"/>
        <w:bottom w:val="none" w:sz="0" w:space="0" w:color="auto"/>
        <w:right w:val="none" w:sz="0" w:space="0" w:color="auto"/>
      </w:divBdr>
      <w:divsChild>
        <w:div w:id="1825006109">
          <w:marLeft w:val="480"/>
          <w:marRight w:val="0"/>
          <w:marTop w:val="0"/>
          <w:marBottom w:val="0"/>
          <w:divBdr>
            <w:top w:val="none" w:sz="0" w:space="0" w:color="auto"/>
            <w:left w:val="none" w:sz="0" w:space="0" w:color="auto"/>
            <w:bottom w:val="none" w:sz="0" w:space="0" w:color="auto"/>
            <w:right w:val="none" w:sz="0" w:space="0" w:color="auto"/>
          </w:divBdr>
        </w:div>
        <w:div w:id="457528222">
          <w:marLeft w:val="480"/>
          <w:marRight w:val="0"/>
          <w:marTop w:val="0"/>
          <w:marBottom w:val="0"/>
          <w:divBdr>
            <w:top w:val="none" w:sz="0" w:space="0" w:color="auto"/>
            <w:left w:val="none" w:sz="0" w:space="0" w:color="auto"/>
            <w:bottom w:val="none" w:sz="0" w:space="0" w:color="auto"/>
            <w:right w:val="none" w:sz="0" w:space="0" w:color="auto"/>
          </w:divBdr>
        </w:div>
        <w:div w:id="1946303113">
          <w:marLeft w:val="480"/>
          <w:marRight w:val="0"/>
          <w:marTop w:val="0"/>
          <w:marBottom w:val="0"/>
          <w:divBdr>
            <w:top w:val="none" w:sz="0" w:space="0" w:color="auto"/>
            <w:left w:val="none" w:sz="0" w:space="0" w:color="auto"/>
            <w:bottom w:val="none" w:sz="0" w:space="0" w:color="auto"/>
            <w:right w:val="none" w:sz="0" w:space="0" w:color="auto"/>
          </w:divBdr>
        </w:div>
        <w:div w:id="578952270">
          <w:marLeft w:val="480"/>
          <w:marRight w:val="0"/>
          <w:marTop w:val="0"/>
          <w:marBottom w:val="0"/>
          <w:divBdr>
            <w:top w:val="none" w:sz="0" w:space="0" w:color="auto"/>
            <w:left w:val="none" w:sz="0" w:space="0" w:color="auto"/>
            <w:bottom w:val="none" w:sz="0" w:space="0" w:color="auto"/>
            <w:right w:val="none" w:sz="0" w:space="0" w:color="auto"/>
          </w:divBdr>
        </w:div>
        <w:div w:id="2066025026">
          <w:marLeft w:val="480"/>
          <w:marRight w:val="0"/>
          <w:marTop w:val="0"/>
          <w:marBottom w:val="0"/>
          <w:divBdr>
            <w:top w:val="none" w:sz="0" w:space="0" w:color="auto"/>
            <w:left w:val="none" w:sz="0" w:space="0" w:color="auto"/>
            <w:bottom w:val="none" w:sz="0" w:space="0" w:color="auto"/>
            <w:right w:val="none" w:sz="0" w:space="0" w:color="auto"/>
          </w:divBdr>
        </w:div>
        <w:div w:id="284703279">
          <w:marLeft w:val="480"/>
          <w:marRight w:val="0"/>
          <w:marTop w:val="0"/>
          <w:marBottom w:val="0"/>
          <w:divBdr>
            <w:top w:val="none" w:sz="0" w:space="0" w:color="auto"/>
            <w:left w:val="none" w:sz="0" w:space="0" w:color="auto"/>
            <w:bottom w:val="none" w:sz="0" w:space="0" w:color="auto"/>
            <w:right w:val="none" w:sz="0" w:space="0" w:color="auto"/>
          </w:divBdr>
        </w:div>
        <w:div w:id="950088521">
          <w:marLeft w:val="480"/>
          <w:marRight w:val="0"/>
          <w:marTop w:val="0"/>
          <w:marBottom w:val="0"/>
          <w:divBdr>
            <w:top w:val="none" w:sz="0" w:space="0" w:color="auto"/>
            <w:left w:val="none" w:sz="0" w:space="0" w:color="auto"/>
            <w:bottom w:val="none" w:sz="0" w:space="0" w:color="auto"/>
            <w:right w:val="none" w:sz="0" w:space="0" w:color="auto"/>
          </w:divBdr>
        </w:div>
        <w:div w:id="170726992">
          <w:marLeft w:val="480"/>
          <w:marRight w:val="0"/>
          <w:marTop w:val="0"/>
          <w:marBottom w:val="0"/>
          <w:divBdr>
            <w:top w:val="none" w:sz="0" w:space="0" w:color="auto"/>
            <w:left w:val="none" w:sz="0" w:space="0" w:color="auto"/>
            <w:bottom w:val="none" w:sz="0" w:space="0" w:color="auto"/>
            <w:right w:val="none" w:sz="0" w:space="0" w:color="auto"/>
          </w:divBdr>
        </w:div>
        <w:div w:id="91634854">
          <w:marLeft w:val="480"/>
          <w:marRight w:val="0"/>
          <w:marTop w:val="0"/>
          <w:marBottom w:val="0"/>
          <w:divBdr>
            <w:top w:val="none" w:sz="0" w:space="0" w:color="auto"/>
            <w:left w:val="none" w:sz="0" w:space="0" w:color="auto"/>
            <w:bottom w:val="none" w:sz="0" w:space="0" w:color="auto"/>
            <w:right w:val="none" w:sz="0" w:space="0" w:color="auto"/>
          </w:divBdr>
        </w:div>
        <w:div w:id="1044796726">
          <w:marLeft w:val="480"/>
          <w:marRight w:val="0"/>
          <w:marTop w:val="0"/>
          <w:marBottom w:val="0"/>
          <w:divBdr>
            <w:top w:val="none" w:sz="0" w:space="0" w:color="auto"/>
            <w:left w:val="none" w:sz="0" w:space="0" w:color="auto"/>
            <w:bottom w:val="none" w:sz="0" w:space="0" w:color="auto"/>
            <w:right w:val="none" w:sz="0" w:space="0" w:color="auto"/>
          </w:divBdr>
        </w:div>
        <w:div w:id="709379558">
          <w:marLeft w:val="480"/>
          <w:marRight w:val="0"/>
          <w:marTop w:val="0"/>
          <w:marBottom w:val="0"/>
          <w:divBdr>
            <w:top w:val="none" w:sz="0" w:space="0" w:color="auto"/>
            <w:left w:val="none" w:sz="0" w:space="0" w:color="auto"/>
            <w:bottom w:val="none" w:sz="0" w:space="0" w:color="auto"/>
            <w:right w:val="none" w:sz="0" w:space="0" w:color="auto"/>
          </w:divBdr>
        </w:div>
        <w:div w:id="401146374">
          <w:marLeft w:val="480"/>
          <w:marRight w:val="0"/>
          <w:marTop w:val="0"/>
          <w:marBottom w:val="0"/>
          <w:divBdr>
            <w:top w:val="none" w:sz="0" w:space="0" w:color="auto"/>
            <w:left w:val="none" w:sz="0" w:space="0" w:color="auto"/>
            <w:bottom w:val="none" w:sz="0" w:space="0" w:color="auto"/>
            <w:right w:val="none" w:sz="0" w:space="0" w:color="auto"/>
          </w:divBdr>
        </w:div>
        <w:div w:id="828592323">
          <w:marLeft w:val="480"/>
          <w:marRight w:val="0"/>
          <w:marTop w:val="0"/>
          <w:marBottom w:val="0"/>
          <w:divBdr>
            <w:top w:val="none" w:sz="0" w:space="0" w:color="auto"/>
            <w:left w:val="none" w:sz="0" w:space="0" w:color="auto"/>
            <w:bottom w:val="none" w:sz="0" w:space="0" w:color="auto"/>
            <w:right w:val="none" w:sz="0" w:space="0" w:color="auto"/>
          </w:divBdr>
        </w:div>
        <w:div w:id="1693679325">
          <w:marLeft w:val="480"/>
          <w:marRight w:val="0"/>
          <w:marTop w:val="0"/>
          <w:marBottom w:val="0"/>
          <w:divBdr>
            <w:top w:val="none" w:sz="0" w:space="0" w:color="auto"/>
            <w:left w:val="none" w:sz="0" w:space="0" w:color="auto"/>
            <w:bottom w:val="none" w:sz="0" w:space="0" w:color="auto"/>
            <w:right w:val="none" w:sz="0" w:space="0" w:color="auto"/>
          </w:divBdr>
        </w:div>
        <w:div w:id="184751789">
          <w:marLeft w:val="480"/>
          <w:marRight w:val="0"/>
          <w:marTop w:val="0"/>
          <w:marBottom w:val="0"/>
          <w:divBdr>
            <w:top w:val="none" w:sz="0" w:space="0" w:color="auto"/>
            <w:left w:val="none" w:sz="0" w:space="0" w:color="auto"/>
            <w:bottom w:val="none" w:sz="0" w:space="0" w:color="auto"/>
            <w:right w:val="none" w:sz="0" w:space="0" w:color="auto"/>
          </w:divBdr>
        </w:div>
        <w:div w:id="136843076">
          <w:marLeft w:val="480"/>
          <w:marRight w:val="0"/>
          <w:marTop w:val="0"/>
          <w:marBottom w:val="0"/>
          <w:divBdr>
            <w:top w:val="none" w:sz="0" w:space="0" w:color="auto"/>
            <w:left w:val="none" w:sz="0" w:space="0" w:color="auto"/>
            <w:bottom w:val="none" w:sz="0" w:space="0" w:color="auto"/>
            <w:right w:val="none" w:sz="0" w:space="0" w:color="auto"/>
          </w:divBdr>
        </w:div>
        <w:div w:id="1050809905">
          <w:marLeft w:val="480"/>
          <w:marRight w:val="0"/>
          <w:marTop w:val="0"/>
          <w:marBottom w:val="0"/>
          <w:divBdr>
            <w:top w:val="none" w:sz="0" w:space="0" w:color="auto"/>
            <w:left w:val="none" w:sz="0" w:space="0" w:color="auto"/>
            <w:bottom w:val="none" w:sz="0" w:space="0" w:color="auto"/>
            <w:right w:val="none" w:sz="0" w:space="0" w:color="auto"/>
          </w:divBdr>
        </w:div>
        <w:div w:id="1514340608">
          <w:marLeft w:val="480"/>
          <w:marRight w:val="0"/>
          <w:marTop w:val="0"/>
          <w:marBottom w:val="0"/>
          <w:divBdr>
            <w:top w:val="none" w:sz="0" w:space="0" w:color="auto"/>
            <w:left w:val="none" w:sz="0" w:space="0" w:color="auto"/>
            <w:bottom w:val="none" w:sz="0" w:space="0" w:color="auto"/>
            <w:right w:val="none" w:sz="0" w:space="0" w:color="auto"/>
          </w:divBdr>
        </w:div>
        <w:div w:id="1561549481">
          <w:marLeft w:val="480"/>
          <w:marRight w:val="0"/>
          <w:marTop w:val="0"/>
          <w:marBottom w:val="0"/>
          <w:divBdr>
            <w:top w:val="none" w:sz="0" w:space="0" w:color="auto"/>
            <w:left w:val="none" w:sz="0" w:space="0" w:color="auto"/>
            <w:bottom w:val="none" w:sz="0" w:space="0" w:color="auto"/>
            <w:right w:val="none" w:sz="0" w:space="0" w:color="auto"/>
          </w:divBdr>
        </w:div>
        <w:div w:id="463889511">
          <w:marLeft w:val="480"/>
          <w:marRight w:val="0"/>
          <w:marTop w:val="0"/>
          <w:marBottom w:val="0"/>
          <w:divBdr>
            <w:top w:val="none" w:sz="0" w:space="0" w:color="auto"/>
            <w:left w:val="none" w:sz="0" w:space="0" w:color="auto"/>
            <w:bottom w:val="none" w:sz="0" w:space="0" w:color="auto"/>
            <w:right w:val="none" w:sz="0" w:space="0" w:color="auto"/>
          </w:divBdr>
        </w:div>
        <w:div w:id="1883008838">
          <w:marLeft w:val="480"/>
          <w:marRight w:val="0"/>
          <w:marTop w:val="0"/>
          <w:marBottom w:val="0"/>
          <w:divBdr>
            <w:top w:val="none" w:sz="0" w:space="0" w:color="auto"/>
            <w:left w:val="none" w:sz="0" w:space="0" w:color="auto"/>
            <w:bottom w:val="none" w:sz="0" w:space="0" w:color="auto"/>
            <w:right w:val="none" w:sz="0" w:space="0" w:color="auto"/>
          </w:divBdr>
        </w:div>
        <w:div w:id="2000960056">
          <w:marLeft w:val="480"/>
          <w:marRight w:val="0"/>
          <w:marTop w:val="0"/>
          <w:marBottom w:val="0"/>
          <w:divBdr>
            <w:top w:val="none" w:sz="0" w:space="0" w:color="auto"/>
            <w:left w:val="none" w:sz="0" w:space="0" w:color="auto"/>
            <w:bottom w:val="none" w:sz="0" w:space="0" w:color="auto"/>
            <w:right w:val="none" w:sz="0" w:space="0" w:color="auto"/>
          </w:divBdr>
        </w:div>
        <w:div w:id="272438784">
          <w:marLeft w:val="480"/>
          <w:marRight w:val="0"/>
          <w:marTop w:val="0"/>
          <w:marBottom w:val="0"/>
          <w:divBdr>
            <w:top w:val="none" w:sz="0" w:space="0" w:color="auto"/>
            <w:left w:val="none" w:sz="0" w:space="0" w:color="auto"/>
            <w:bottom w:val="none" w:sz="0" w:space="0" w:color="auto"/>
            <w:right w:val="none" w:sz="0" w:space="0" w:color="auto"/>
          </w:divBdr>
        </w:div>
        <w:div w:id="2054192162">
          <w:marLeft w:val="480"/>
          <w:marRight w:val="0"/>
          <w:marTop w:val="0"/>
          <w:marBottom w:val="0"/>
          <w:divBdr>
            <w:top w:val="none" w:sz="0" w:space="0" w:color="auto"/>
            <w:left w:val="none" w:sz="0" w:space="0" w:color="auto"/>
            <w:bottom w:val="none" w:sz="0" w:space="0" w:color="auto"/>
            <w:right w:val="none" w:sz="0" w:space="0" w:color="auto"/>
          </w:divBdr>
        </w:div>
        <w:div w:id="1592009203">
          <w:marLeft w:val="480"/>
          <w:marRight w:val="0"/>
          <w:marTop w:val="0"/>
          <w:marBottom w:val="0"/>
          <w:divBdr>
            <w:top w:val="none" w:sz="0" w:space="0" w:color="auto"/>
            <w:left w:val="none" w:sz="0" w:space="0" w:color="auto"/>
            <w:bottom w:val="none" w:sz="0" w:space="0" w:color="auto"/>
            <w:right w:val="none" w:sz="0" w:space="0" w:color="auto"/>
          </w:divBdr>
        </w:div>
        <w:div w:id="1821115979">
          <w:marLeft w:val="480"/>
          <w:marRight w:val="0"/>
          <w:marTop w:val="0"/>
          <w:marBottom w:val="0"/>
          <w:divBdr>
            <w:top w:val="none" w:sz="0" w:space="0" w:color="auto"/>
            <w:left w:val="none" w:sz="0" w:space="0" w:color="auto"/>
            <w:bottom w:val="none" w:sz="0" w:space="0" w:color="auto"/>
            <w:right w:val="none" w:sz="0" w:space="0" w:color="auto"/>
          </w:divBdr>
        </w:div>
        <w:div w:id="125589102">
          <w:marLeft w:val="480"/>
          <w:marRight w:val="0"/>
          <w:marTop w:val="0"/>
          <w:marBottom w:val="0"/>
          <w:divBdr>
            <w:top w:val="none" w:sz="0" w:space="0" w:color="auto"/>
            <w:left w:val="none" w:sz="0" w:space="0" w:color="auto"/>
            <w:bottom w:val="none" w:sz="0" w:space="0" w:color="auto"/>
            <w:right w:val="none" w:sz="0" w:space="0" w:color="auto"/>
          </w:divBdr>
        </w:div>
        <w:div w:id="1381587655">
          <w:marLeft w:val="480"/>
          <w:marRight w:val="0"/>
          <w:marTop w:val="0"/>
          <w:marBottom w:val="0"/>
          <w:divBdr>
            <w:top w:val="none" w:sz="0" w:space="0" w:color="auto"/>
            <w:left w:val="none" w:sz="0" w:space="0" w:color="auto"/>
            <w:bottom w:val="none" w:sz="0" w:space="0" w:color="auto"/>
            <w:right w:val="none" w:sz="0" w:space="0" w:color="auto"/>
          </w:divBdr>
        </w:div>
        <w:div w:id="737674388">
          <w:marLeft w:val="480"/>
          <w:marRight w:val="0"/>
          <w:marTop w:val="0"/>
          <w:marBottom w:val="0"/>
          <w:divBdr>
            <w:top w:val="none" w:sz="0" w:space="0" w:color="auto"/>
            <w:left w:val="none" w:sz="0" w:space="0" w:color="auto"/>
            <w:bottom w:val="none" w:sz="0" w:space="0" w:color="auto"/>
            <w:right w:val="none" w:sz="0" w:space="0" w:color="auto"/>
          </w:divBdr>
        </w:div>
        <w:div w:id="690034147">
          <w:marLeft w:val="48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1965511">
      <w:bodyDiv w:val="1"/>
      <w:marLeft w:val="0"/>
      <w:marRight w:val="0"/>
      <w:marTop w:val="0"/>
      <w:marBottom w:val="0"/>
      <w:divBdr>
        <w:top w:val="none" w:sz="0" w:space="0" w:color="auto"/>
        <w:left w:val="none" w:sz="0" w:space="0" w:color="auto"/>
        <w:bottom w:val="none" w:sz="0" w:space="0" w:color="auto"/>
        <w:right w:val="none" w:sz="0" w:space="0" w:color="auto"/>
      </w:divBdr>
      <w:divsChild>
        <w:div w:id="20250901">
          <w:marLeft w:val="480"/>
          <w:marRight w:val="0"/>
          <w:marTop w:val="0"/>
          <w:marBottom w:val="0"/>
          <w:divBdr>
            <w:top w:val="none" w:sz="0" w:space="0" w:color="auto"/>
            <w:left w:val="none" w:sz="0" w:space="0" w:color="auto"/>
            <w:bottom w:val="none" w:sz="0" w:space="0" w:color="auto"/>
            <w:right w:val="none" w:sz="0" w:space="0" w:color="auto"/>
          </w:divBdr>
        </w:div>
        <w:div w:id="293408287">
          <w:marLeft w:val="480"/>
          <w:marRight w:val="0"/>
          <w:marTop w:val="0"/>
          <w:marBottom w:val="0"/>
          <w:divBdr>
            <w:top w:val="none" w:sz="0" w:space="0" w:color="auto"/>
            <w:left w:val="none" w:sz="0" w:space="0" w:color="auto"/>
            <w:bottom w:val="none" w:sz="0" w:space="0" w:color="auto"/>
            <w:right w:val="none" w:sz="0" w:space="0" w:color="auto"/>
          </w:divBdr>
        </w:div>
        <w:div w:id="1373766808">
          <w:marLeft w:val="480"/>
          <w:marRight w:val="0"/>
          <w:marTop w:val="0"/>
          <w:marBottom w:val="0"/>
          <w:divBdr>
            <w:top w:val="none" w:sz="0" w:space="0" w:color="auto"/>
            <w:left w:val="none" w:sz="0" w:space="0" w:color="auto"/>
            <w:bottom w:val="none" w:sz="0" w:space="0" w:color="auto"/>
            <w:right w:val="none" w:sz="0" w:space="0" w:color="auto"/>
          </w:divBdr>
        </w:div>
        <w:div w:id="1179928888">
          <w:marLeft w:val="480"/>
          <w:marRight w:val="0"/>
          <w:marTop w:val="0"/>
          <w:marBottom w:val="0"/>
          <w:divBdr>
            <w:top w:val="none" w:sz="0" w:space="0" w:color="auto"/>
            <w:left w:val="none" w:sz="0" w:space="0" w:color="auto"/>
            <w:bottom w:val="none" w:sz="0" w:space="0" w:color="auto"/>
            <w:right w:val="none" w:sz="0" w:space="0" w:color="auto"/>
          </w:divBdr>
        </w:div>
        <w:div w:id="331643275">
          <w:marLeft w:val="480"/>
          <w:marRight w:val="0"/>
          <w:marTop w:val="0"/>
          <w:marBottom w:val="0"/>
          <w:divBdr>
            <w:top w:val="none" w:sz="0" w:space="0" w:color="auto"/>
            <w:left w:val="none" w:sz="0" w:space="0" w:color="auto"/>
            <w:bottom w:val="none" w:sz="0" w:space="0" w:color="auto"/>
            <w:right w:val="none" w:sz="0" w:space="0" w:color="auto"/>
          </w:divBdr>
        </w:div>
        <w:div w:id="1914315923">
          <w:marLeft w:val="480"/>
          <w:marRight w:val="0"/>
          <w:marTop w:val="0"/>
          <w:marBottom w:val="0"/>
          <w:divBdr>
            <w:top w:val="none" w:sz="0" w:space="0" w:color="auto"/>
            <w:left w:val="none" w:sz="0" w:space="0" w:color="auto"/>
            <w:bottom w:val="none" w:sz="0" w:space="0" w:color="auto"/>
            <w:right w:val="none" w:sz="0" w:space="0" w:color="auto"/>
          </w:divBdr>
        </w:div>
        <w:div w:id="1023703322">
          <w:marLeft w:val="480"/>
          <w:marRight w:val="0"/>
          <w:marTop w:val="0"/>
          <w:marBottom w:val="0"/>
          <w:divBdr>
            <w:top w:val="none" w:sz="0" w:space="0" w:color="auto"/>
            <w:left w:val="none" w:sz="0" w:space="0" w:color="auto"/>
            <w:bottom w:val="none" w:sz="0" w:space="0" w:color="auto"/>
            <w:right w:val="none" w:sz="0" w:space="0" w:color="auto"/>
          </w:divBdr>
        </w:div>
        <w:div w:id="273638220">
          <w:marLeft w:val="480"/>
          <w:marRight w:val="0"/>
          <w:marTop w:val="0"/>
          <w:marBottom w:val="0"/>
          <w:divBdr>
            <w:top w:val="none" w:sz="0" w:space="0" w:color="auto"/>
            <w:left w:val="none" w:sz="0" w:space="0" w:color="auto"/>
            <w:bottom w:val="none" w:sz="0" w:space="0" w:color="auto"/>
            <w:right w:val="none" w:sz="0" w:space="0" w:color="auto"/>
          </w:divBdr>
        </w:div>
        <w:div w:id="226770977">
          <w:marLeft w:val="480"/>
          <w:marRight w:val="0"/>
          <w:marTop w:val="0"/>
          <w:marBottom w:val="0"/>
          <w:divBdr>
            <w:top w:val="none" w:sz="0" w:space="0" w:color="auto"/>
            <w:left w:val="none" w:sz="0" w:space="0" w:color="auto"/>
            <w:bottom w:val="none" w:sz="0" w:space="0" w:color="auto"/>
            <w:right w:val="none" w:sz="0" w:space="0" w:color="auto"/>
          </w:divBdr>
        </w:div>
        <w:div w:id="1427073880">
          <w:marLeft w:val="480"/>
          <w:marRight w:val="0"/>
          <w:marTop w:val="0"/>
          <w:marBottom w:val="0"/>
          <w:divBdr>
            <w:top w:val="none" w:sz="0" w:space="0" w:color="auto"/>
            <w:left w:val="none" w:sz="0" w:space="0" w:color="auto"/>
            <w:bottom w:val="none" w:sz="0" w:space="0" w:color="auto"/>
            <w:right w:val="none" w:sz="0" w:space="0" w:color="auto"/>
          </w:divBdr>
        </w:div>
        <w:div w:id="1101954412">
          <w:marLeft w:val="480"/>
          <w:marRight w:val="0"/>
          <w:marTop w:val="0"/>
          <w:marBottom w:val="0"/>
          <w:divBdr>
            <w:top w:val="none" w:sz="0" w:space="0" w:color="auto"/>
            <w:left w:val="none" w:sz="0" w:space="0" w:color="auto"/>
            <w:bottom w:val="none" w:sz="0" w:space="0" w:color="auto"/>
            <w:right w:val="none" w:sz="0" w:space="0" w:color="auto"/>
          </w:divBdr>
        </w:div>
        <w:div w:id="1103304077">
          <w:marLeft w:val="480"/>
          <w:marRight w:val="0"/>
          <w:marTop w:val="0"/>
          <w:marBottom w:val="0"/>
          <w:divBdr>
            <w:top w:val="none" w:sz="0" w:space="0" w:color="auto"/>
            <w:left w:val="none" w:sz="0" w:space="0" w:color="auto"/>
            <w:bottom w:val="none" w:sz="0" w:space="0" w:color="auto"/>
            <w:right w:val="none" w:sz="0" w:space="0" w:color="auto"/>
          </w:divBdr>
        </w:div>
        <w:div w:id="1275553533">
          <w:marLeft w:val="480"/>
          <w:marRight w:val="0"/>
          <w:marTop w:val="0"/>
          <w:marBottom w:val="0"/>
          <w:divBdr>
            <w:top w:val="none" w:sz="0" w:space="0" w:color="auto"/>
            <w:left w:val="none" w:sz="0" w:space="0" w:color="auto"/>
            <w:bottom w:val="none" w:sz="0" w:space="0" w:color="auto"/>
            <w:right w:val="none" w:sz="0" w:space="0" w:color="auto"/>
          </w:divBdr>
        </w:div>
        <w:div w:id="263265938">
          <w:marLeft w:val="480"/>
          <w:marRight w:val="0"/>
          <w:marTop w:val="0"/>
          <w:marBottom w:val="0"/>
          <w:divBdr>
            <w:top w:val="none" w:sz="0" w:space="0" w:color="auto"/>
            <w:left w:val="none" w:sz="0" w:space="0" w:color="auto"/>
            <w:bottom w:val="none" w:sz="0" w:space="0" w:color="auto"/>
            <w:right w:val="none" w:sz="0" w:space="0" w:color="auto"/>
          </w:divBdr>
        </w:div>
        <w:div w:id="1765420553">
          <w:marLeft w:val="480"/>
          <w:marRight w:val="0"/>
          <w:marTop w:val="0"/>
          <w:marBottom w:val="0"/>
          <w:divBdr>
            <w:top w:val="none" w:sz="0" w:space="0" w:color="auto"/>
            <w:left w:val="none" w:sz="0" w:space="0" w:color="auto"/>
            <w:bottom w:val="none" w:sz="0" w:space="0" w:color="auto"/>
            <w:right w:val="none" w:sz="0" w:space="0" w:color="auto"/>
          </w:divBdr>
        </w:div>
        <w:div w:id="455099413">
          <w:marLeft w:val="480"/>
          <w:marRight w:val="0"/>
          <w:marTop w:val="0"/>
          <w:marBottom w:val="0"/>
          <w:divBdr>
            <w:top w:val="none" w:sz="0" w:space="0" w:color="auto"/>
            <w:left w:val="none" w:sz="0" w:space="0" w:color="auto"/>
            <w:bottom w:val="none" w:sz="0" w:space="0" w:color="auto"/>
            <w:right w:val="none" w:sz="0" w:space="0" w:color="auto"/>
          </w:divBdr>
        </w:div>
        <w:div w:id="1932735729">
          <w:marLeft w:val="480"/>
          <w:marRight w:val="0"/>
          <w:marTop w:val="0"/>
          <w:marBottom w:val="0"/>
          <w:divBdr>
            <w:top w:val="none" w:sz="0" w:space="0" w:color="auto"/>
            <w:left w:val="none" w:sz="0" w:space="0" w:color="auto"/>
            <w:bottom w:val="none" w:sz="0" w:space="0" w:color="auto"/>
            <w:right w:val="none" w:sz="0" w:space="0" w:color="auto"/>
          </w:divBdr>
        </w:div>
        <w:div w:id="675576348">
          <w:marLeft w:val="480"/>
          <w:marRight w:val="0"/>
          <w:marTop w:val="0"/>
          <w:marBottom w:val="0"/>
          <w:divBdr>
            <w:top w:val="none" w:sz="0" w:space="0" w:color="auto"/>
            <w:left w:val="none" w:sz="0" w:space="0" w:color="auto"/>
            <w:bottom w:val="none" w:sz="0" w:space="0" w:color="auto"/>
            <w:right w:val="none" w:sz="0" w:space="0" w:color="auto"/>
          </w:divBdr>
        </w:div>
        <w:div w:id="726681165">
          <w:marLeft w:val="480"/>
          <w:marRight w:val="0"/>
          <w:marTop w:val="0"/>
          <w:marBottom w:val="0"/>
          <w:divBdr>
            <w:top w:val="none" w:sz="0" w:space="0" w:color="auto"/>
            <w:left w:val="none" w:sz="0" w:space="0" w:color="auto"/>
            <w:bottom w:val="none" w:sz="0" w:space="0" w:color="auto"/>
            <w:right w:val="none" w:sz="0" w:space="0" w:color="auto"/>
          </w:divBdr>
        </w:div>
        <w:div w:id="302659425">
          <w:marLeft w:val="480"/>
          <w:marRight w:val="0"/>
          <w:marTop w:val="0"/>
          <w:marBottom w:val="0"/>
          <w:divBdr>
            <w:top w:val="none" w:sz="0" w:space="0" w:color="auto"/>
            <w:left w:val="none" w:sz="0" w:space="0" w:color="auto"/>
            <w:bottom w:val="none" w:sz="0" w:space="0" w:color="auto"/>
            <w:right w:val="none" w:sz="0" w:space="0" w:color="auto"/>
          </w:divBdr>
        </w:div>
        <w:div w:id="426848962">
          <w:marLeft w:val="480"/>
          <w:marRight w:val="0"/>
          <w:marTop w:val="0"/>
          <w:marBottom w:val="0"/>
          <w:divBdr>
            <w:top w:val="none" w:sz="0" w:space="0" w:color="auto"/>
            <w:left w:val="none" w:sz="0" w:space="0" w:color="auto"/>
            <w:bottom w:val="none" w:sz="0" w:space="0" w:color="auto"/>
            <w:right w:val="none" w:sz="0" w:space="0" w:color="auto"/>
          </w:divBdr>
        </w:div>
        <w:div w:id="1094210152">
          <w:marLeft w:val="480"/>
          <w:marRight w:val="0"/>
          <w:marTop w:val="0"/>
          <w:marBottom w:val="0"/>
          <w:divBdr>
            <w:top w:val="none" w:sz="0" w:space="0" w:color="auto"/>
            <w:left w:val="none" w:sz="0" w:space="0" w:color="auto"/>
            <w:bottom w:val="none" w:sz="0" w:space="0" w:color="auto"/>
            <w:right w:val="none" w:sz="0" w:space="0" w:color="auto"/>
          </w:divBdr>
        </w:div>
        <w:div w:id="2039575616">
          <w:marLeft w:val="480"/>
          <w:marRight w:val="0"/>
          <w:marTop w:val="0"/>
          <w:marBottom w:val="0"/>
          <w:divBdr>
            <w:top w:val="none" w:sz="0" w:space="0" w:color="auto"/>
            <w:left w:val="none" w:sz="0" w:space="0" w:color="auto"/>
            <w:bottom w:val="none" w:sz="0" w:space="0" w:color="auto"/>
            <w:right w:val="none" w:sz="0" w:space="0" w:color="auto"/>
          </w:divBdr>
        </w:div>
        <w:div w:id="1668050696">
          <w:marLeft w:val="480"/>
          <w:marRight w:val="0"/>
          <w:marTop w:val="0"/>
          <w:marBottom w:val="0"/>
          <w:divBdr>
            <w:top w:val="none" w:sz="0" w:space="0" w:color="auto"/>
            <w:left w:val="none" w:sz="0" w:space="0" w:color="auto"/>
            <w:bottom w:val="none" w:sz="0" w:space="0" w:color="auto"/>
            <w:right w:val="none" w:sz="0" w:space="0" w:color="auto"/>
          </w:divBdr>
        </w:div>
        <w:div w:id="512189937">
          <w:marLeft w:val="480"/>
          <w:marRight w:val="0"/>
          <w:marTop w:val="0"/>
          <w:marBottom w:val="0"/>
          <w:divBdr>
            <w:top w:val="none" w:sz="0" w:space="0" w:color="auto"/>
            <w:left w:val="none" w:sz="0" w:space="0" w:color="auto"/>
            <w:bottom w:val="none" w:sz="0" w:space="0" w:color="auto"/>
            <w:right w:val="none" w:sz="0" w:space="0" w:color="auto"/>
          </w:divBdr>
        </w:div>
        <w:div w:id="2045013105">
          <w:marLeft w:val="480"/>
          <w:marRight w:val="0"/>
          <w:marTop w:val="0"/>
          <w:marBottom w:val="0"/>
          <w:divBdr>
            <w:top w:val="none" w:sz="0" w:space="0" w:color="auto"/>
            <w:left w:val="none" w:sz="0" w:space="0" w:color="auto"/>
            <w:bottom w:val="none" w:sz="0" w:space="0" w:color="auto"/>
            <w:right w:val="none" w:sz="0" w:space="0" w:color="auto"/>
          </w:divBdr>
        </w:div>
        <w:div w:id="1567061366">
          <w:marLeft w:val="480"/>
          <w:marRight w:val="0"/>
          <w:marTop w:val="0"/>
          <w:marBottom w:val="0"/>
          <w:divBdr>
            <w:top w:val="none" w:sz="0" w:space="0" w:color="auto"/>
            <w:left w:val="none" w:sz="0" w:space="0" w:color="auto"/>
            <w:bottom w:val="none" w:sz="0" w:space="0" w:color="auto"/>
            <w:right w:val="none" w:sz="0" w:space="0" w:color="auto"/>
          </w:divBdr>
        </w:div>
        <w:div w:id="1753506168">
          <w:marLeft w:val="480"/>
          <w:marRight w:val="0"/>
          <w:marTop w:val="0"/>
          <w:marBottom w:val="0"/>
          <w:divBdr>
            <w:top w:val="none" w:sz="0" w:space="0" w:color="auto"/>
            <w:left w:val="none" w:sz="0" w:space="0" w:color="auto"/>
            <w:bottom w:val="none" w:sz="0" w:space="0" w:color="auto"/>
            <w:right w:val="none" w:sz="0" w:space="0" w:color="auto"/>
          </w:divBdr>
        </w:div>
        <w:div w:id="1835027641">
          <w:marLeft w:val="480"/>
          <w:marRight w:val="0"/>
          <w:marTop w:val="0"/>
          <w:marBottom w:val="0"/>
          <w:divBdr>
            <w:top w:val="none" w:sz="0" w:space="0" w:color="auto"/>
            <w:left w:val="none" w:sz="0" w:space="0" w:color="auto"/>
            <w:bottom w:val="none" w:sz="0" w:space="0" w:color="auto"/>
            <w:right w:val="none" w:sz="0" w:space="0" w:color="auto"/>
          </w:divBdr>
        </w:div>
        <w:div w:id="2003267833">
          <w:marLeft w:val="48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47133527">
      <w:bodyDiv w:val="1"/>
      <w:marLeft w:val="0"/>
      <w:marRight w:val="0"/>
      <w:marTop w:val="0"/>
      <w:marBottom w:val="0"/>
      <w:divBdr>
        <w:top w:val="none" w:sz="0" w:space="0" w:color="auto"/>
        <w:left w:val="none" w:sz="0" w:space="0" w:color="auto"/>
        <w:bottom w:val="none" w:sz="0" w:space="0" w:color="auto"/>
        <w:right w:val="none" w:sz="0" w:space="0" w:color="auto"/>
      </w:divBdr>
      <w:divsChild>
        <w:div w:id="1783038901">
          <w:marLeft w:val="0"/>
          <w:marRight w:val="0"/>
          <w:marTop w:val="0"/>
          <w:marBottom w:val="0"/>
          <w:divBdr>
            <w:top w:val="none" w:sz="0" w:space="0" w:color="auto"/>
            <w:left w:val="none" w:sz="0" w:space="0" w:color="auto"/>
            <w:bottom w:val="none" w:sz="0" w:space="0" w:color="auto"/>
            <w:right w:val="none" w:sz="0" w:space="0" w:color="auto"/>
          </w:divBdr>
          <w:divsChild>
            <w:div w:id="1957786602">
              <w:marLeft w:val="0"/>
              <w:marRight w:val="0"/>
              <w:marTop w:val="0"/>
              <w:marBottom w:val="0"/>
              <w:divBdr>
                <w:top w:val="none" w:sz="0" w:space="0" w:color="auto"/>
                <w:left w:val="none" w:sz="0" w:space="0" w:color="auto"/>
                <w:bottom w:val="none" w:sz="0" w:space="0" w:color="auto"/>
                <w:right w:val="none" w:sz="0" w:space="0" w:color="auto"/>
              </w:divBdr>
            </w:div>
            <w:div w:id="2088068922">
              <w:marLeft w:val="0"/>
              <w:marRight w:val="0"/>
              <w:marTop w:val="0"/>
              <w:marBottom w:val="0"/>
              <w:divBdr>
                <w:top w:val="none" w:sz="0" w:space="0" w:color="auto"/>
                <w:left w:val="none" w:sz="0" w:space="0" w:color="auto"/>
                <w:bottom w:val="none" w:sz="0" w:space="0" w:color="auto"/>
                <w:right w:val="none" w:sz="0" w:space="0" w:color="auto"/>
              </w:divBdr>
            </w:div>
            <w:div w:id="1158837662">
              <w:marLeft w:val="0"/>
              <w:marRight w:val="0"/>
              <w:marTop w:val="0"/>
              <w:marBottom w:val="0"/>
              <w:divBdr>
                <w:top w:val="none" w:sz="0" w:space="0" w:color="auto"/>
                <w:left w:val="none" w:sz="0" w:space="0" w:color="auto"/>
                <w:bottom w:val="none" w:sz="0" w:space="0" w:color="auto"/>
                <w:right w:val="none" w:sz="0" w:space="0" w:color="auto"/>
              </w:divBdr>
            </w:div>
            <w:div w:id="1262839638">
              <w:marLeft w:val="0"/>
              <w:marRight w:val="0"/>
              <w:marTop w:val="0"/>
              <w:marBottom w:val="0"/>
              <w:divBdr>
                <w:top w:val="none" w:sz="0" w:space="0" w:color="auto"/>
                <w:left w:val="none" w:sz="0" w:space="0" w:color="auto"/>
                <w:bottom w:val="none" w:sz="0" w:space="0" w:color="auto"/>
                <w:right w:val="none" w:sz="0" w:space="0" w:color="auto"/>
              </w:divBdr>
            </w:div>
            <w:div w:id="11542827">
              <w:marLeft w:val="0"/>
              <w:marRight w:val="0"/>
              <w:marTop w:val="0"/>
              <w:marBottom w:val="0"/>
              <w:divBdr>
                <w:top w:val="none" w:sz="0" w:space="0" w:color="auto"/>
                <w:left w:val="none" w:sz="0" w:space="0" w:color="auto"/>
                <w:bottom w:val="none" w:sz="0" w:space="0" w:color="auto"/>
                <w:right w:val="none" w:sz="0" w:space="0" w:color="auto"/>
              </w:divBdr>
            </w:div>
            <w:div w:id="23404250">
              <w:marLeft w:val="0"/>
              <w:marRight w:val="0"/>
              <w:marTop w:val="0"/>
              <w:marBottom w:val="0"/>
              <w:divBdr>
                <w:top w:val="none" w:sz="0" w:space="0" w:color="auto"/>
                <w:left w:val="none" w:sz="0" w:space="0" w:color="auto"/>
                <w:bottom w:val="none" w:sz="0" w:space="0" w:color="auto"/>
                <w:right w:val="none" w:sz="0" w:space="0" w:color="auto"/>
              </w:divBdr>
            </w:div>
            <w:div w:id="408966520">
              <w:marLeft w:val="0"/>
              <w:marRight w:val="0"/>
              <w:marTop w:val="0"/>
              <w:marBottom w:val="0"/>
              <w:divBdr>
                <w:top w:val="none" w:sz="0" w:space="0" w:color="auto"/>
                <w:left w:val="none" w:sz="0" w:space="0" w:color="auto"/>
                <w:bottom w:val="none" w:sz="0" w:space="0" w:color="auto"/>
                <w:right w:val="none" w:sz="0" w:space="0" w:color="auto"/>
              </w:divBdr>
            </w:div>
            <w:div w:id="1887790421">
              <w:marLeft w:val="0"/>
              <w:marRight w:val="0"/>
              <w:marTop w:val="0"/>
              <w:marBottom w:val="0"/>
              <w:divBdr>
                <w:top w:val="none" w:sz="0" w:space="0" w:color="auto"/>
                <w:left w:val="none" w:sz="0" w:space="0" w:color="auto"/>
                <w:bottom w:val="none" w:sz="0" w:space="0" w:color="auto"/>
                <w:right w:val="none" w:sz="0" w:space="0" w:color="auto"/>
              </w:divBdr>
            </w:div>
            <w:div w:id="536088639">
              <w:marLeft w:val="0"/>
              <w:marRight w:val="0"/>
              <w:marTop w:val="0"/>
              <w:marBottom w:val="0"/>
              <w:divBdr>
                <w:top w:val="none" w:sz="0" w:space="0" w:color="auto"/>
                <w:left w:val="none" w:sz="0" w:space="0" w:color="auto"/>
                <w:bottom w:val="none" w:sz="0" w:space="0" w:color="auto"/>
                <w:right w:val="none" w:sz="0" w:space="0" w:color="auto"/>
              </w:divBdr>
            </w:div>
            <w:div w:id="1276522292">
              <w:marLeft w:val="0"/>
              <w:marRight w:val="0"/>
              <w:marTop w:val="0"/>
              <w:marBottom w:val="0"/>
              <w:divBdr>
                <w:top w:val="none" w:sz="0" w:space="0" w:color="auto"/>
                <w:left w:val="none" w:sz="0" w:space="0" w:color="auto"/>
                <w:bottom w:val="none" w:sz="0" w:space="0" w:color="auto"/>
                <w:right w:val="none" w:sz="0" w:space="0" w:color="auto"/>
              </w:divBdr>
            </w:div>
            <w:div w:id="2006544527">
              <w:marLeft w:val="0"/>
              <w:marRight w:val="0"/>
              <w:marTop w:val="0"/>
              <w:marBottom w:val="0"/>
              <w:divBdr>
                <w:top w:val="none" w:sz="0" w:space="0" w:color="auto"/>
                <w:left w:val="none" w:sz="0" w:space="0" w:color="auto"/>
                <w:bottom w:val="none" w:sz="0" w:space="0" w:color="auto"/>
                <w:right w:val="none" w:sz="0" w:space="0" w:color="auto"/>
              </w:divBdr>
            </w:div>
            <w:div w:id="1171216186">
              <w:marLeft w:val="0"/>
              <w:marRight w:val="0"/>
              <w:marTop w:val="0"/>
              <w:marBottom w:val="0"/>
              <w:divBdr>
                <w:top w:val="none" w:sz="0" w:space="0" w:color="auto"/>
                <w:left w:val="none" w:sz="0" w:space="0" w:color="auto"/>
                <w:bottom w:val="none" w:sz="0" w:space="0" w:color="auto"/>
                <w:right w:val="none" w:sz="0" w:space="0" w:color="auto"/>
              </w:divBdr>
            </w:div>
            <w:div w:id="1643735656">
              <w:marLeft w:val="0"/>
              <w:marRight w:val="0"/>
              <w:marTop w:val="0"/>
              <w:marBottom w:val="0"/>
              <w:divBdr>
                <w:top w:val="none" w:sz="0" w:space="0" w:color="auto"/>
                <w:left w:val="none" w:sz="0" w:space="0" w:color="auto"/>
                <w:bottom w:val="none" w:sz="0" w:space="0" w:color="auto"/>
                <w:right w:val="none" w:sz="0" w:space="0" w:color="auto"/>
              </w:divBdr>
            </w:div>
            <w:div w:id="939601924">
              <w:marLeft w:val="0"/>
              <w:marRight w:val="0"/>
              <w:marTop w:val="0"/>
              <w:marBottom w:val="0"/>
              <w:divBdr>
                <w:top w:val="none" w:sz="0" w:space="0" w:color="auto"/>
                <w:left w:val="none" w:sz="0" w:space="0" w:color="auto"/>
                <w:bottom w:val="none" w:sz="0" w:space="0" w:color="auto"/>
                <w:right w:val="none" w:sz="0" w:space="0" w:color="auto"/>
              </w:divBdr>
            </w:div>
            <w:div w:id="453601022">
              <w:marLeft w:val="0"/>
              <w:marRight w:val="0"/>
              <w:marTop w:val="0"/>
              <w:marBottom w:val="0"/>
              <w:divBdr>
                <w:top w:val="none" w:sz="0" w:space="0" w:color="auto"/>
                <w:left w:val="none" w:sz="0" w:space="0" w:color="auto"/>
                <w:bottom w:val="none" w:sz="0" w:space="0" w:color="auto"/>
                <w:right w:val="none" w:sz="0" w:space="0" w:color="auto"/>
              </w:divBdr>
            </w:div>
            <w:div w:id="926695587">
              <w:marLeft w:val="0"/>
              <w:marRight w:val="0"/>
              <w:marTop w:val="0"/>
              <w:marBottom w:val="0"/>
              <w:divBdr>
                <w:top w:val="none" w:sz="0" w:space="0" w:color="auto"/>
                <w:left w:val="none" w:sz="0" w:space="0" w:color="auto"/>
                <w:bottom w:val="none" w:sz="0" w:space="0" w:color="auto"/>
                <w:right w:val="none" w:sz="0" w:space="0" w:color="auto"/>
              </w:divBdr>
            </w:div>
            <w:div w:id="1135365609">
              <w:marLeft w:val="0"/>
              <w:marRight w:val="0"/>
              <w:marTop w:val="0"/>
              <w:marBottom w:val="0"/>
              <w:divBdr>
                <w:top w:val="none" w:sz="0" w:space="0" w:color="auto"/>
                <w:left w:val="none" w:sz="0" w:space="0" w:color="auto"/>
                <w:bottom w:val="none" w:sz="0" w:space="0" w:color="auto"/>
                <w:right w:val="none" w:sz="0" w:space="0" w:color="auto"/>
              </w:divBdr>
            </w:div>
            <w:div w:id="8145022">
              <w:marLeft w:val="0"/>
              <w:marRight w:val="0"/>
              <w:marTop w:val="0"/>
              <w:marBottom w:val="0"/>
              <w:divBdr>
                <w:top w:val="none" w:sz="0" w:space="0" w:color="auto"/>
                <w:left w:val="none" w:sz="0" w:space="0" w:color="auto"/>
                <w:bottom w:val="none" w:sz="0" w:space="0" w:color="auto"/>
                <w:right w:val="none" w:sz="0" w:space="0" w:color="auto"/>
              </w:divBdr>
            </w:div>
            <w:div w:id="865213040">
              <w:marLeft w:val="0"/>
              <w:marRight w:val="0"/>
              <w:marTop w:val="0"/>
              <w:marBottom w:val="0"/>
              <w:divBdr>
                <w:top w:val="none" w:sz="0" w:space="0" w:color="auto"/>
                <w:left w:val="none" w:sz="0" w:space="0" w:color="auto"/>
                <w:bottom w:val="none" w:sz="0" w:space="0" w:color="auto"/>
                <w:right w:val="none" w:sz="0" w:space="0" w:color="auto"/>
              </w:divBdr>
            </w:div>
            <w:div w:id="1502698565">
              <w:marLeft w:val="0"/>
              <w:marRight w:val="0"/>
              <w:marTop w:val="0"/>
              <w:marBottom w:val="0"/>
              <w:divBdr>
                <w:top w:val="none" w:sz="0" w:space="0" w:color="auto"/>
                <w:left w:val="none" w:sz="0" w:space="0" w:color="auto"/>
                <w:bottom w:val="none" w:sz="0" w:space="0" w:color="auto"/>
                <w:right w:val="none" w:sz="0" w:space="0" w:color="auto"/>
              </w:divBdr>
            </w:div>
            <w:div w:id="1680964906">
              <w:marLeft w:val="0"/>
              <w:marRight w:val="0"/>
              <w:marTop w:val="0"/>
              <w:marBottom w:val="0"/>
              <w:divBdr>
                <w:top w:val="none" w:sz="0" w:space="0" w:color="auto"/>
                <w:left w:val="none" w:sz="0" w:space="0" w:color="auto"/>
                <w:bottom w:val="none" w:sz="0" w:space="0" w:color="auto"/>
                <w:right w:val="none" w:sz="0" w:space="0" w:color="auto"/>
              </w:divBdr>
            </w:div>
            <w:div w:id="1489176641">
              <w:marLeft w:val="0"/>
              <w:marRight w:val="0"/>
              <w:marTop w:val="0"/>
              <w:marBottom w:val="0"/>
              <w:divBdr>
                <w:top w:val="none" w:sz="0" w:space="0" w:color="auto"/>
                <w:left w:val="none" w:sz="0" w:space="0" w:color="auto"/>
                <w:bottom w:val="none" w:sz="0" w:space="0" w:color="auto"/>
                <w:right w:val="none" w:sz="0" w:space="0" w:color="auto"/>
              </w:divBdr>
            </w:div>
            <w:div w:id="916742175">
              <w:marLeft w:val="0"/>
              <w:marRight w:val="0"/>
              <w:marTop w:val="0"/>
              <w:marBottom w:val="0"/>
              <w:divBdr>
                <w:top w:val="none" w:sz="0" w:space="0" w:color="auto"/>
                <w:left w:val="none" w:sz="0" w:space="0" w:color="auto"/>
                <w:bottom w:val="none" w:sz="0" w:space="0" w:color="auto"/>
                <w:right w:val="none" w:sz="0" w:space="0" w:color="auto"/>
              </w:divBdr>
            </w:div>
            <w:div w:id="873424168">
              <w:marLeft w:val="0"/>
              <w:marRight w:val="0"/>
              <w:marTop w:val="0"/>
              <w:marBottom w:val="0"/>
              <w:divBdr>
                <w:top w:val="none" w:sz="0" w:space="0" w:color="auto"/>
                <w:left w:val="none" w:sz="0" w:space="0" w:color="auto"/>
                <w:bottom w:val="none" w:sz="0" w:space="0" w:color="auto"/>
                <w:right w:val="none" w:sz="0" w:space="0" w:color="auto"/>
              </w:divBdr>
            </w:div>
            <w:div w:id="1632437301">
              <w:marLeft w:val="0"/>
              <w:marRight w:val="0"/>
              <w:marTop w:val="0"/>
              <w:marBottom w:val="0"/>
              <w:divBdr>
                <w:top w:val="none" w:sz="0" w:space="0" w:color="auto"/>
                <w:left w:val="none" w:sz="0" w:space="0" w:color="auto"/>
                <w:bottom w:val="none" w:sz="0" w:space="0" w:color="auto"/>
                <w:right w:val="none" w:sz="0" w:space="0" w:color="auto"/>
              </w:divBdr>
            </w:div>
            <w:div w:id="1548376402">
              <w:marLeft w:val="0"/>
              <w:marRight w:val="0"/>
              <w:marTop w:val="0"/>
              <w:marBottom w:val="0"/>
              <w:divBdr>
                <w:top w:val="none" w:sz="0" w:space="0" w:color="auto"/>
                <w:left w:val="none" w:sz="0" w:space="0" w:color="auto"/>
                <w:bottom w:val="none" w:sz="0" w:space="0" w:color="auto"/>
                <w:right w:val="none" w:sz="0" w:space="0" w:color="auto"/>
              </w:divBdr>
            </w:div>
            <w:div w:id="804857054">
              <w:marLeft w:val="0"/>
              <w:marRight w:val="0"/>
              <w:marTop w:val="0"/>
              <w:marBottom w:val="0"/>
              <w:divBdr>
                <w:top w:val="none" w:sz="0" w:space="0" w:color="auto"/>
                <w:left w:val="none" w:sz="0" w:space="0" w:color="auto"/>
                <w:bottom w:val="none" w:sz="0" w:space="0" w:color="auto"/>
                <w:right w:val="none" w:sz="0" w:space="0" w:color="auto"/>
              </w:divBdr>
            </w:div>
            <w:div w:id="1700543288">
              <w:marLeft w:val="0"/>
              <w:marRight w:val="0"/>
              <w:marTop w:val="0"/>
              <w:marBottom w:val="0"/>
              <w:divBdr>
                <w:top w:val="none" w:sz="0" w:space="0" w:color="auto"/>
                <w:left w:val="none" w:sz="0" w:space="0" w:color="auto"/>
                <w:bottom w:val="none" w:sz="0" w:space="0" w:color="auto"/>
                <w:right w:val="none" w:sz="0" w:space="0" w:color="auto"/>
              </w:divBdr>
            </w:div>
            <w:div w:id="1638686089">
              <w:marLeft w:val="0"/>
              <w:marRight w:val="0"/>
              <w:marTop w:val="0"/>
              <w:marBottom w:val="0"/>
              <w:divBdr>
                <w:top w:val="none" w:sz="0" w:space="0" w:color="auto"/>
                <w:left w:val="none" w:sz="0" w:space="0" w:color="auto"/>
                <w:bottom w:val="none" w:sz="0" w:space="0" w:color="auto"/>
                <w:right w:val="none" w:sz="0" w:space="0" w:color="auto"/>
              </w:divBdr>
            </w:div>
            <w:div w:id="124861475">
              <w:marLeft w:val="0"/>
              <w:marRight w:val="0"/>
              <w:marTop w:val="0"/>
              <w:marBottom w:val="0"/>
              <w:divBdr>
                <w:top w:val="none" w:sz="0" w:space="0" w:color="auto"/>
                <w:left w:val="none" w:sz="0" w:space="0" w:color="auto"/>
                <w:bottom w:val="none" w:sz="0" w:space="0" w:color="auto"/>
                <w:right w:val="none" w:sz="0" w:space="0" w:color="auto"/>
              </w:divBdr>
            </w:div>
            <w:div w:id="935214194">
              <w:marLeft w:val="0"/>
              <w:marRight w:val="0"/>
              <w:marTop w:val="0"/>
              <w:marBottom w:val="0"/>
              <w:divBdr>
                <w:top w:val="none" w:sz="0" w:space="0" w:color="auto"/>
                <w:left w:val="none" w:sz="0" w:space="0" w:color="auto"/>
                <w:bottom w:val="none" w:sz="0" w:space="0" w:color="auto"/>
                <w:right w:val="none" w:sz="0" w:space="0" w:color="auto"/>
              </w:divBdr>
            </w:div>
            <w:div w:id="208494147">
              <w:marLeft w:val="0"/>
              <w:marRight w:val="0"/>
              <w:marTop w:val="0"/>
              <w:marBottom w:val="0"/>
              <w:divBdr>
                <w:top w:val="none" w:sz="0" w:space="0" w:color="auto"/>
                <w:left w:val="none" w:sz="0" w:space="0" w:color="auto"/>
                <w:bottom w:val="none" w:sz="0" w:space="0" w:color="auto"/>
                <w:right w:val="none" w:sz="0" w:space="0" w:color="auto"/>
              </w:divBdr>
            </w:div>
            <w:div w:id="1283222224">
              <w:marLeft w:val="0"/>
              <w:marRight w:val="0"/>
              <w:marTop w:val="0"/>
              <w:marBottom w:val="0"/>
              <w:divBdr>
                <w:top w:val="none" w:sz="0" w:space="0" w:color="auto"/>
                <w:left w:val="none" w:sz="0" w:space="0" w:color="auto"/>
                <w:bottom w:val="none" w:sz="0" w:space="0" w:color="auto"/>
                <w:right w:val="none" w:sz="0" w:space="0" w:color="auto"/>
              </w:divBdr>
            </w:div>
            <w:div w:id="1428844408">
              <w:marLeft w:val="0"/>
              <w:marRight w:val="0"/>
              <w:marTop w:val="0"/>
              <w:marBottom w:val="0"/>
              <w:divBdr>
                <w:top w:val="none" w:sz="0" w:space="0" w:color="auto"/>
                <w:left w:val="none" w:sz="0" w:space="0" w:color="auto"/>
                <w:bottom w:val="none" w:sz="0" w:space="0" w:color="auto"/>
                <w:right w:val="none" w:sz="0" w:space="0" w:color="auto"/>
              </w:divBdr>
            </w:div>
            <w:div w:id="1971008971">
              <w:marLeft w:val="0"/>
              <w:marRight w:val="0"/>
              <w:marTop w:val="0"/>
              <w:marBottom w:val="0"/>
              <w:divBdr>
                <w:top w:val="none" w:sz="0" w:space="0" w:color="auto"/>
                <w:left w:val="none" w:sz="0" w:space="0" w:color="auto"/>
                <w:bottom w:val="none" w:sz="0" w:space="0" w:color="auto"/>
                <w:right w:val="none" w:sz="0" w:space="0" w:color="auto"/>
              </w:divBdr>
            </w:div>
            <w:div w:id="905534764">
              <w:marLeft w:val="0"/>
              <w:marRight w:val="0"/>
              <w:marTop w:val="0"/>
              <w:marBottom w:val="0"/>
              <w:divBdr>
                <w:top w:val="none" w:sz="0" w:space="0" w:color="auto"/>
                <w:left w:val="none" w:sz="0" w:space="0" w:color="auto"/>
                <w:bottom w:val="none" w:sz="0" w:space="0" w:color="auto"/>
                <w:right w:val="none" w:sz="0" w:space="0" w:color="auto"/>
              </w:divBdr>
            </w:div>
            <w:div w:id="23601868">
              <w:marLeft w:val="0"/>
              <w:marRight w:val="0"/>
              <w:marTop w:val="0"/>
              <w:marBottom w:val="0"/>
              <w:divBdr>
                <w:top w:val="none" w:sz="0" w:space="0" w:color="auto"/>
                <w:left w:val="none" w:sz="0" w:space="0" w:color="auto"/>
                <w:bottom w:val="none" w:sz="0" w:space="0" w:color="auto"/>
                <w:right w:val="none" w:sz="0" w:space="0" w:color="auto"/>
              </w:divBdr>
            </w:div>
            <w:div w:id="233467726">
              <w:marLeft w:val="0"/>
              <w:marRight w:val="0"/>
              <w:marTop w:val="0"/>
              <w:marBottom w:val="0"/>
              <w:divBdr>
                <w:top w:val="none" w:sz="0" w:space="0" w:color="auto"/>
                <w:left w:val="none" w:sz="0" w:space="0" w:color="auto"/>
                <w:bottom w:val="none" w:sz="0" w:space="0" w:color="auto"/>
                <w:right w:val="none" w:sz="0" w:space="0" w:color="auto"/>
              </w:divBdr>
            </w:div>
            <w:div w:id="799958811">
              <w:marLeft w:val="0"/>
              <w:marRight w:val="0"/>
              <w:marTop w:val="0"/>
              <w:marBottom w:val="0"/>
              <w:divBdr>
                <w:top w:val="none" w:sz="0" w:space="0" w:color="auto"/>
                <w:left w:val="none" w:sz="0" w:space="0" w:color="auto"/>
                <w:bottom w:val="none" w:sz="0" w:space="0" w:color="auto"/>
                <w:right w:val="none" w:sz="0" w:space="0" w:color="auto"/>
              </w:divBdr>
            </w:div>
            <w:div w:id="455296421">
              <w:marLeft w:val="0"/>
              <w:marRight w:val="0"/>
              <w:marTop w:val="0"/>
              <w:marBottom w:val="0"/>
              <w:divBdr>
                <w:top w:val="none" w:sz="0" w:space="0" w:color="auto"/>
                <w:left w:val="none" w:sz="0" w:space="0" w:color="auto"/>
                <w:bottom w:val="none" w:sz="0" w:space="0" w:color="auto"/>
                <w:right w:val="none" w:sz="0" w:space="0" w:color="auto"/>
              </w:divBdr>
            </w:div>
            <w:div w:id="1517815280">
              <w:marLeft w:val="0"/>
              <w:marRight w:val="0"/>
              <w:marTop w:val="0"/>
              <w:marBottom w:val="0"/>
              <w:divBdr>
                <w:top w:val="none" w:sz="0" w:space="0" w:color="auto"/>
                <w:left w:val="none" w:sz="0" w:space="0" w:color="auto"/>
                <w:bottom w:val="none" w:sz="0" w:space="0" w:color="auto"/>
                <w:right w:val="none" w:sz="0" w:space="0" w:color="auto"/>
              </w:divBdr>
            </w:div>
            <w:div w:id="1611089780">
              <w:marLeft w:val="0"/>
              <w:marRight w:val="0"/>
              <w:marTop w:val="0"/>
              <w:marBottom w:val="0"/>
              <w:divBdr>
                <w:top w:val="none" w:sz="0" w:space="0" w:color="auto"/>
                <w:left w:val="none" w:sz="0" w:space="0" w:color="auto"/>
                <w:bottom w:val="none" w:sz="0" w:space="0" w:color="auto"/>
                <w:right w:val="none" w:sz="0" w:space="0" w:color="auto"/>
              </w:divBdr>
            </w:div>
            <w:div w:id="974914229">
              <w:marLeft w:val="0"/>
              <w:marRight w:val="0"/>
              <w:marTop w:val="0"/>
              <w:marBottom w:val="0"/>
              <w:divBdr>
                <w:top w:val="none" w:sz="0" w:space="0" w:color="auto"/>
                <w:left w:val="none" w:sz="0" w:space="0" w:color="auto"/>
                <w:bottom w:val="none" w:sz="0" w:space="0" w:color="auto"/>
                <w:right w:val="none" w:sz="0" w:space="0" w:color="auto"/>
              </w:divBdr>
            </w:div>
            <w:div w:id="1383364062">
              <w:marLeft w:val="0"/>
              <w:marRight w:val="0"/>
              <w:marTop w:val="0"/>
              <w:marBottom w:val="0"/>
              <w:divBdr>
                <w:top w:val="none" w:sz="0" w:space="0" w:color="auto"/>
                <w:left w:val="none" w:sz="0" w:space="0" w:color="auto"/>
                <w:bottom w:val="none" w:sz="0" w:space="0" w:color="auto"/>
                <w:right w:val="none" w:sz="0" w:space="0" w:color="auto"/>
              </w:divBdr>
            </w:div>
            <w:div w:id="1970240465">
              <w:marLeft w:val="0"/>
              <w:marRight w:val="0"/>
              <w:marTop w:val="0"/>
              <w:marBottom w:val="0"/>
              <w:divBdr>
                <w:top w:val="none" w:sz="0" w:space="0" w:color="auto"/>
                <w:left w:val="none" w:sz="0" w:space="0" w:color="auto"/>
                <w:bottom w:val="none" w:sz="0" w:space="0" w:color="auto"/>
                <w:right w:val="none" w:sz="0" w:space="0" w:color="auto"/>
              </w:divBdr>
            </w:div>
            <w:div w:id="640380125">
              <w:marLeft w:val="0"/>
              <w:marRight w:val="0"/>
              <w:marTop w:val="0"/>
              <w:marBottom w:val="0"/>
              <w:divBdr>
                <w:top w:val="none" w:sz="0" w:space="0" w:color="auto"/>
                <w:left w:val="none" w:sz="0" w:space="0" w:color="auto"/>
                <w:bottom w:val="none" w:sz="0" w:space="0" w:color="auto"/>
                <w:right w:val="none" w:sz="0" w:space="0" w:color="auto"/>
              </w:divBdr>
            </w:div>
            <w:div w:id="254099334">
              <w:marLeft w:val="0"/>
              <w:marRight w:val="0"/>
              <w:marTop w:val="0"/>
              <w:marBottom w:val="0"/>
              <w:divBdr>
                <w:top w:val="none" w:sz="0" w:space="0" w:color="auto"/>
                <w:left w:val="none" w:sz="0" w:space="0" w:color="auto"/>
                <w:bottom w:val="none" w:sz="0" w:space="0" w:color="auto"/>
                <w:right w:val="none" w:sz="0" w:space="0" w:color="auto"/>
              </w:divBdr>
            </w:div>
            <w:div w:id="556432672">
              <w:marLeft w:val="0"/>
              <w:marRight w:val="0"/>
              <w:marTop w:val="0"/>
              <w:marBottom w:val="0"/>
              <w:divBdr>
                <w:top w:val="none" w:sz="0" w:space="0" w:color="auto"/>
                <w:left w:val="none" w:sz="0" w:space="0" w:color="auto"/>
                <w:bottom w:val="none" w:sz="0" w:space="0" w:color="auto"/>
                <w:right w:val="none" w:sz="0" w:space="0" w:color="auto"/>
              </w:divBdr>
            </w:div>
            <w:div w:id="1673681037">
              <w:marLeft w:val="0"/>
              <w:marRight w:val="0"/>
              <w:marTop w:val="0"/>
              <w:marBottom w:val="0"/>
              <w:divBdr>
                <w:top w:val="none" w:sz="0" w:space="0" w:color="auto"/>
                <w:left w:val="none" w:sz="0" w:space="0" w:color="auto"/>
                <w:bottom w:val="none" w:sz="0" w:space="0" w:color="auto"/>
                <w:right w:val="none" w:sz="0" w:space="0" w:color="auto"/>
              </w:divBdr>
            </w:div>
            <w:div w:id="1073504136">
              <w:marLeft w:val="0"/>
              <w:marRight w:val="0"/>
              <w:marTop w:val="0"/>
              <w:marBottom w:val="0"/>
              <w:divBdr>
                <w:top w:val="none" w:sz="0" w:space="0" w:color="auto"/>
                <w:left w:val="none" w:sz="0" w:space="0" w:color="auto"/>
                <w:bottom w:val="none" w:sz="0" w:space="0" w:color="auto"/>
                <w:right w:val="none" w:sz="0" w:space="0" w:color="auto"/>
              </w:divBdr>
            </w:div>
            <w:div w:id="2046371287">
              <w:marLeft w:val="0"/>
              <w:marRight w:val="0"/>
              <w:marTop w:val="0"/>
              <w:marBottom w:val="0"/>
              <w:divBdr>
                <w:top w:val="none" w:sz="0" w:space="0" w:color="auto"/>
                <w:left w:val="none" w:sz="0" w:space="0" w:color="auto"/>
                <w:bottom w:val="none" w:sz="0" w:space="0" w:color="auto"/>
                <w:right w:val="none" w:sz="0" w:space="0" w:color="auto"/>
              </w:divBdr>
            </w:div>
            <w:div w:id="928536870">
              <w:marLeft w:val="0"/>
              <w:marRight w:val="0"/>
              <w:marTop w:val="0"/>
              <w:marBottom w:val="0"/>
              <w:divBdr>
                <w:top w:val="none" w:sz="0" w:space="0" w:color="auto"/>
                <w:left w:val="none" w:sz="0" w:space="0" w:color="auto"/>
                <w:bottom w:val="none" w:sz="0" w:space="0" w:color="auto"/>
                <w:right w:val="none" w:sz="0" w:space="0" w:color="auto"/>
              </w:divBdr>
            </w:div>
            <w:div w:id="900597780">
              <w:marLeft w:val="0"/>
              <w:marRight w:val="0"/>
              <w:marTop w:val="0"/>
              <w:marBottom w:val="0"/>
              <w:divBdr>
                <w:top w:val="none" w:sz="0" w:space="0" w:color="auto"/>
                <w:left w:val="none" w:sz="0" w:space="0" w:color="auto"/>
                <w:bottom w:val="none" w:sz="0" w:space="0" w:color="auto"/>
                <w:right w:val="none" w:sz="0" w:space="0" w:color="auto"/>
              </w:divBdr>
            </w:div>
            <w:div w:id="1748768525">
              <w:marLeft w:val="0"/>
              <w:marRight w:val="0"/>
              <w:marTop w:val="0"/>
              <w:marBottom w:val="0"/>
              <w:divBdr>
                <w:top w:val="none" w:sz="0" w:space="0" w:color="auto"/>
                <w:left w:val="none" w:sz="0" w:space="0" w:color="auto"/>
                <w:bottom w:val="none" w:sz="0" w:space="0" w:color="auto"/>
                <w:right w:val="none" w:sz="0" w:space="0" w:color="auto"/>
              </w:divBdr>
            </w:div>
            <w:div w:id="1529292355">
              <w:marLeft w:val="0"/>
              <w:marRight w:val="0"/>
              <w:marTop w:val="0"/>
              <w:marBottom w:val="0"/>
              <w:divBdr>
                <w:top w:val="none" w:sz="0" w:space="0" w:color="auto"/>
                <w:left w:val="none" w:sz="0" w:space="0" w:color="auto"/>
                <w:bottom w:val="none" w:sz="0" w:space="0" w:color="auto"/>
                <w:right w:val="none" w:sz="0" w:space="0" w:color="auto"/>
              </w:divBdr>
            </w:div>
            <w:div w:id="2120490982">
              <w:marLeft w:val="0"/>
              <w:marRight w:val="0"/>
              <w:marTop w:val="0"/>
              <w:marBottom w:val="0"/>
              <w:divBdr>
                <w:top w:val="none" w:sz="0" w:space="0" w:color="auto"/>
                <w:left w:val="none" w:sz="0" w:space="0" w:color="auto"/>
                <w:bottom w:val="none" w:sz="0" w:space="0" w:color="auto"/>
                <w:right w:val="none" w:sz="0" w:space="0" w:color="auto"/>
              </w:divBdr>
            </w:div>
            <w:div w:id="1254244240">
              <w:marLeft w:val="0"/>
              <w:marRight w:val="0"/>
              <w:marTop w:val="0"/>
              <w:marBottom w:val="0"/>
              <w:divBdr>
                <w:top w:val="none" w:sz="0" w:space="0" w:color="auto"/>
                <w:left w:val="none" w:sz="0" w:space="0" w:color="auto"/>
                <w:bottom w:val="none" w:sz="0" w:space="0" w:color="auto"/>
                <w:right w:val="none" w:sz="0" w:space="0" w:color="auto"/>
              </w:divBdr>
            </w:div>
            <w:div w:id="12536913">
              <w:marLeft w:val="0"/>
              <w:marRight w:val="0"/>
              <w:marTop w:val="0"/>
              <w:marBottom w:val="0"/>
              <w:divBdr>
                <w:top w:val="none" w:sz="0" w:space="0" w:color="auto"/>
                <w:left w:val="none" w:sz="0" w:space="0" w:color="auto"/>
                <w:bottom w:val="none" w:sz="0" w:space="0" w:color="auto"/>
                <w:right w:val="none" w:sz="0" w:space="0" w:color="auto"/>
              </w:divBdr>
            </w:div>
            <w:div w:id="1387491321">
              <w:marLeft w:val="0"/>
              <w:marRight w:val="0"/>
              <w:marTop w:val="0"/>
              <w:marBottom w:val="0"/>
              <w:divBdr>
                <w:top w:val="none" w:sz="0" w:space="0" w:color="auto"/>
                <w:left w:val="none" w:sz="0" w:space="0" w:color="auto"/>
                <w:bottom w:val="none" w:sz="0" w:space="0" w:color="auto"/>
                <w:right w:val="none" w:sz="0" w:space="0" w:color="auto"/>
              </w:divBdr>
            </w:div>
            <w:div w:id="1112748606">
              <w:marLeft w:val="0"/>
              <w:marRight w:val="0"/>
              <w:marTop w:val="0"/>
              <w:marBottom w:val="0"/>
              <w:divBdr>
                <w:top w:val="none" w:sz="0" w:space="0" w:color="auto"/>
                <w:left w:val="none" w:sz="0" w:space="0" w:color="auto"/>
                <w:bottom w:val="none" w:sz="0" w:space="0" w:color="auto"/>
                <w:right w:val="none" w:sz="0" w:space="0" w:color="auto"/>
              </w:divBdr>
            </w:div>
            <w:div w:id="206378372">
              <w:marLeft w:val="0"/>
              <w:marRight w:val="0"/>
              <w:marTop w:val="0"/>
              <w:marBottom w:val="0"/>
              <w:divBdr>
                <w:top w:val="none" w:sz="0" w:space="0" w:color="auto"/>
                <w:left w:val="none" w:sz="0" w:space="0" w:color="auto"/>
                <w:bottom w:val="none" w:sz="0" w:space="0" w:color="auto"/>
                <w:right w:val="none" w:sz="0" w:space="0" w:color="auto"/>
              </w:divBdr>
            </w:div>
            <w:div w:id="1699744066">
              <w:marLeft w:val="0"/>
              <w:marRight w:val="0"/>
              <w:marTop w:val="0"/>
              <w:marBottom w:val="0"/>
              <w:divBdr>
                <w:top w:val="none" w:sz="0" w:space="0" w:color="auto"/>
                <w:left w:val="none" w:sz="0" w:space="0" w:color="auto"/>
                <w:bottom w:val="none" w:sz="0" w:space="0" w:color="auto"/>
                <w:right w:val="none" w:sz="0" w:space="0" w:color="auto"/>
              </w:divBdr>
            </w:div>
            <w:div w:id="978605564">
              <w:marLeft w:val="0"/>
              <w:marRight w:val="0"/>
              <w:marTop w:val="0"/>
              <w:marBottom w:val="0"/>
              <w:divBdr>
                <w:top w:val="none" w:sz="0" w:space="0" w:color="auto"/>
                <w:left w:val="none" w:sz="0" w:space="0" w:color="auto"/>
                <w:bottom w:val="none" w:sz="0" w:space="0" w:color="auto"/>
                <w:right w:val="none" w:sz="0" w:space="0" w:color="auto"/>
              </w:divBdr>
            </w:div>
            <w:div w:id="1102726558">
              <w:marLeft w:val="0"/>
              <w:marRight w:val="0"/>
              <w:marTop w:val="0"/>
              <w:marBottom w:val="0"/>
              <w:divBdr>
                <w:top w:val="none" w:sz="0" w:space="0" w:color="auto"/>
                <w:left w:val="none" w:sz="0" w:space="0" w:color="auto"/>
                <w:bottom w:val="none" w:sz="0" w:space="0" w:color="auto"/>
                <w:right w:val="none" w:sz="0" w:space="0" w:color="auto"/>
              </w:divBdr>
            </w:div>
            <w:div w:id="1662194834">
              <w:marLeft w:val="0"/>
              <w:marRight w:val="0"/>
              <w:marTop w:val="0"/>
              <w:marBottom w:val="0"/>
              <w:divBdr>
                <w:top w:val="none" w:sz="0" w:space="0" w:color="auto"/>
                <w:left w:val="none" w:sz="0" w:space="0" w:color="auto"/>
                <w:bottom w:val="none" w:sz="0" w:space="0" w:color="auto"/>
                <w:right w:val="none" w:sz="0" w:space="0" w:color="auto"/>
              </w:divBdr>
            </w:div>
            <w:div w:id="1083604791">
              <w:marLeft w:val="0"/>
              <w:marRight w:val="0"/>
              <w:marTop w:val="0"/>
              <w:marBottom w:val="0"/>
              <w:divBdr>
                <w:top w:val="none" w:sz="0" w:space="0" w:color="auto"/>
                <w:left w:val="none" w:sz="0" w:space="0" w:color="auto"/>
                <w:bottom w:val="none" w:sz="0" w:space="0" w:color="auto"/>
                <w:right w:val="none" w:sz="0" w:space="0" w:color="auto"/>
              </w:divBdr>
            </w:div>
            <w:div w:id="198250943">
              <w:marLeft w:val="0"/>
              <w:marRight w:val="0"/>
              <w:marTop w:val="0"/>
              <w:marBottom w:val="0"/>
              <w:divBdr>
                <w:top w:val="none" w:sz="0" w:space="0" w:color="auto"/>
                <w:left w:val="none" w:sz="0" w:space="0" w:color="auto"/>
                <w:bottom w:val="none" w:sz="0" w:space="0" w:color="auto"/>
                <w:right w:val="none" w:sz="0" w:space="0" w:color="auto"/>
              </w:divBdr>
            </w:div>
            <w:div w:id="1601596540">
              <w:marLeft w:val="0"/>
              <w:marRight w:val="0"/>
              <w:marTop w:val="0"/>
              <w:marBottom w:val="0"/>
              <w:divBdr>
                <w:top w:val="none" w:sz="0" w:space="0" w:color="auto"/>
                <w:left w:val="none" w:sz="0" w:space="0" w:color="auto"/>
                <w:bottom w:val="none" w:sz="0" w:space="0" w:color="auto"/>
                <w:right w:val="none" w:sz="0" w:space="0" w:color="auto"/>
              </w:divBdr>
            </w:div>
            <w:div w:id="180975477">
              <w:marLeft w:val="0"/>
              <w:marRight w:val="0"/>
              <w:marTop w:val="0"/>
              <w:marBottom w:val="0"/>
              <w:divBdr>
                <w:top w:val="none" w:sz="0" w:space="0" w:color="auto"/>
                <w:left w:val="none" w:sz="0" w:space="0" w:color="auto"/>
                <w:bottom w:val="none" w:sz="0" w:space="0" w:color="auto"/>
                <w:right w:val="none" w:sz="0" w:space="0" w:color="auto"/>
              </w:divBdr>
            </w:div>
            <w:div w:id="2124643563">
              <w:marLeft w:val="0"/>
              <w:marRight w:val="0"/>
              <w:marTop w:val="0"/>
              <w:marBottom w:val="0"/>
              <w:divBdr>
                <w:top w:val="none" w:sz="0" w:space="0" w:color="auto"/>
                <w:left w:val="none" w:sz="0" w:space="0" w:color="auto"/>
                <w:bottom w:val="none" w:sz="0" w:space="0" w:color="auto"/>
                <w:right w:val="none" w:sz="0" w:space="0" w:color="auto"/>
              </w:divBdr>
            </w:div>
            <w:div w:id="1931547177">
              <w:marLeft w:val="0"/>
              <w:marRight w:val="0"/>
              <w:marTop w:val="0"/>
              <w:marBottom w:val="0"/>
              <w:divBdr>
                <w:top w:val="none" w:sz="0" w:space="0" w:color="auto"/>
                <w:left w:val="none" w:sz="0" w:space="0" w:color="auto"/>
                <w:bottom w:val="none" w:sz="0" w:space="0" w:color="auto"/>
                <w:right w:val="none" w:sz="0" w:space="0" w:color="auto"/>
              </w:divBdr>
            </w:div>
            <w:div w:id="801116681">
              <w:marLeft w:val="0"/>
              <w:marRight w:val="0"/>
              <w:marTop w:val="0"/>
              <w:marBottom w:val="0"/>
              <w:divBdr>
                <w:top w:val="none" w:sz="0" w:space="0" w:color="auto"/>
                <w:left w:val="none" w:sz="0" w:space="0" w:color="auto"/>
                <w:bottom w:val="none" w:sz="0" w:space="0" w:color="auto"/>
                <w:right w:val="none" w:sz="0" w:space="0" w:color="auto"/>
              </w:divBdr>
            </w:div>
            <w:div w:id="1975867402">
              <w:marLeft w:val="0"/>
              <w:marRight w:val="0"/>
              <w:marTop w:val="0"/>
              <w:marBottom w:val="0"/>
              <w:divBdr>
                <w:top w:val="none" w:sz="0" w:space="0" w:color="auto"/>
                <w:left w:val="none" w:sz="0" w:space="0" w:color="auto"/>
                <w:bottom w:val="none" w:sz="0" w:space="0" w:color="auto"/>
                <w:right w:val="none" w:sz="0" w:space="0" w:color="auto"/>
              </w:divBdr>
            </w:div>
            <w:div w:id="389495902">
              <w:marLeft w:val="0"/>
              <w:marRight w:val="0"/>
              <w:marTop w:val="0"/>
              <w:marBottom w:val="0"/>
              <w:divBdr>
                <w:top w:val="none" w:sz="0" w:space="0" w:color="auto"/>
                <w:left w:val="none" w:sz="0" w:space="0" w:color="auto"/>
                <w:bottom w:val="none" w:sz="0" w:space="0" w:color="auto"/>
                <w:right w:val="none" w:sz="0" w:space="0" w:color="auto"/>
              </w:divBdr>
            </w:div>
            <w:div w:id="1832286477">
              <w:marLeft w:val="0"/>
              <w:marRight w:val="0"/>
              <w:marTop w:val="0"/>
              <w:marBottom w:val="0"/>
              <w:divBdr>
                <w:top w:val="none" w:sz="0" w:space="0" w:color="auto"/>
                <w:left w:val="none" w:sz="0" w:space="0" w:color="auto"/>
                <w:bottom w:val="none" w:sz="0" w:space="0" w:color="auto"/>
                <w:right w:val="none" w:sz="0" w:space="0" w:color="auto"/>
              </w:divBdr>
            </w:div>
            <w:div w:id="252395625">
              <w:marLeft w:val="0"/>
              <w:marRight w:val="0"/>
              <w:marTop w:val="0"/>
              <w:marBottom w:val="0"/>
              <w:divBdr>
                <w:top w:val="none" w:sz="0" w:space="0" w:color="auto"/>
                <w:left w:val="none" w:sz="0" w:space="0" w:color="auto"/>
                <w:bottom w:val="none" w:sz="0" w:space="0" w:color="auto"/>
                <w:right w:val="none" w:sz="0" w:space="0" w:color="auto"/>
              </w:divBdr>
            </w:div>
            <w:div w:id="199710825">
              <w:marLeft w:val="0"/>
              <w:marRight w:val="0"/>
              <w:marTop w:val="0"/>
              <w:marBottom w:val="0"/>
              <w:divBdr>
                <w:top w:val="none" w:sz="0" w:space="0" w:color="auto"/>
                <w:left w:val="none" w:sz="0" w:space="0" w:color="auto"/>
                <w:bottom w:val="none" w:sz="0" w:space="0" w:color="auto"/>
                <w:right w:val="none" w:sz="0" w:space="0" w:color="auto"/>
              </w:divBdr>
            </w:div>
            <w:div w:id="1412775964">
              <w:marLeft w:val="0"/>
              <w:marRight w:val="0"/>
              <w:marTop w:val="0"/>
              <w:marBottom w:val="0"/>
              <w:divBdr>
                <w:top w:val="none" w:sz="0" w:space="0" w:color="auto"/>
                <w:left w:val="none" w:sz="0" w:space="0" w:color="auto"/>
                <w:bottom w:val="none" w:sz="0" w:space="0" w:color="auto"/>
                <w:right w:val="none" w:sz="0" w:space="0" w:color="auto"/>
              </w:divBdr>
            </w:div>
            <w:div w:id="147937296">
              <w:marLeft w:val="0"/>
              <w:marRight w:val="0"/>
              <w:marTop w:val="0"/>
              <w:marBottom w:val="0"/>
              <w:divBdr>
                <w:top w:val="none" w:sz="0" w:space="0" w:color="auto"/>
                <w:left w:val="none" w:sz="0" w:space="0" w:color="auto"/>
                <w:bottom w:val="none" w:sz="0" w:space="0" w:color="auto"/>
                <w:right w:val="none" w:sz="0" w:space="0" w:color="auto"/>
              </w:divBdr>
            </w:div>
            <w:div w:id="2041666300">
              <w:marLeft w:val="0"/>
              <w:marRight w:val="0"/>
              <w:marTop w:val="0"/>
              <w:marBottom w:val="0"/>
              <w:divBdr>
                <w:top w:val="none" w:sz="0" w:space="0" w:color="auto"/>
                <w:left w:val="none" w:sz="0" w:space="0" w:color="auto"/>
                <w:bottom w:val="none" w:sz="0" w:space="0" w:color="auto"/>
                <w:right w:val="none" w:sz="0" w:space="0" w:color="auto"/>
              </w:divBdr>
            </w:div>
            <w:div w:id="271399047">
              <w:marLeft w:val="0"/>
              <w:marRight w:val="0"/>
              <w:marTop w:val="0"/>
              <w:marBottom w:val="0"/>
              <w:divBdr>
                <w:top w:val="none" w:sz="0" w:space="0" w:color="auto"/>
                <w:left w:val="none" w:sz="0" w:space="0" w:color="auto"/>
                <w:bottom w:val="none" w:sz="0" w:space="0" w:color="auto"/>
                <w:right w:val="none" w:sz="0" w:space="0" w:color="auto"/>
              </w:divBdr>
            </w:div>
            <w:div w:id="991908034">
              <w:marLeft w:val="0"/>
              <w:marRight w:val="0"/>
              <w:marTop w:val="0"/>
              <w:marBottom w:val="0"/>
              <w:divBdr>
                <w:top w:val="none" w:sz="0" w:space="0" w:color="auto"/>
                <w:left w:val="none" w:sz="0" w:space="0" w:color="auto"/>
                <w:bottom w:val="none" w:sz="0" w:space="0" w:color="auto"/>
                <w:right w:val="none" w:sz="0" w:space="0" w:color="auto"/>
              </w:divBdr>
            </w:div>
            <w:div w:id="815874665">
              <w:marLeft w:val="0"/>
              <w:marRight w:val="0"/>
              <w:marTop w:val="0"/>
              <w:marBottom w:val="0"/>
              <w:divBdr>
                <w:top w:val="none" w:sz="0" w:space="0" w:color="auto"/>
                <w:left w:val="none" w:sz="0" w:space="0" w:color="auto"/>
                <w:bottom w:val="none" w:sz="0" w:space="0" w:color="auto"/>
                <w:right w:val="none" w:sz="0" w:space="0" w:color="auto"/>
              </w:divBdr>
            </w:div>
            <w:div w:id="1568344986">
              <w:marLeft w:val="0"/>
              <w:marRight w:val="0"/>
              <w:marTop w:val="0"/>
              <w:marBottom w:val="0"/>
              <w:divBdr>
                <w:top w:val="none" w:sz="0" w:space="0" w:color="auto"/>
                <w:left w:val="none" w:sz="0" w:space="0" w:color="auto"/>
                <w:bottom w:val="none" w:sz="0" w:space="0" w:color="auto"/>
                <w:right w:val="none" w:sz="0" w:space="0" w:color="auto"/>
              </w:divBdr>
            </w:div>
            <w:div w:id="803238842">
              <w:marLeft w:val="0"/>
              <w:marRight w:val="0"/>
              <w:marTop w:val="0"/>
              <w:marBottom w:val="0"/>
              <w:divBdr>
                <w:top w:val="none" w:sz="0" w:space="0" w:color="auto"/>
                <w:left w:val="none" w:sz="0" w:space="0" w:color="auto"/>
                <w:bottom w:val="none" w:sz="0" w:space="0" w:color="auto"/>
                <w:right w:val="none" w:sz="0" w:space="0" w:color="auto"/>
              </w:divBdr>
            </w:div>
            <w:div w:id="1136989675">
              <w:marLeft w:val="0"/>
              <w:marRight w:val="0"/>
              <w:marTop w:val="0"/>
              <w:marBottom w:val="0"/>
              <w:divBdr>
                <w:top w:val="none" w:sz="0" w:space="0" w:color="auto"/>
                <w:left w:val="none" w:sz="0" w:space="0" w:color="auto"/>
                <w:bottom w:val="none" w:sz="0" w:space="0" w:color="auto"/>
                <w:right w:val="none" w:sz="0" w:space="0" w:color="auto"/>
              </w:divBdr>
            </w:div>
            <w:div w:id="1744981924">
              <w:marLeft w:val="0"/>
              <w:marRight w:val="0"/>
              <w:marTop w:val="0"/>
              <w:marBottom w:val="0"/>
              <w:divBdr>
                <w:top w:val="none" w:sz="0" w:space="0" w:color="auto"/>
                <w:left w:val="none" w:sz="0" w:space="0" w:color="auto"/>
                <w:bottom w:val="none" w:sz="0" w:space="0" w:color="auto"/>
                <w:right w:val="none" w:sz="0" w:space="0" w:color="auto"/>
              </w:divBdr>
            </w:div>
            <w:div w:id="1903439592">
              <w:marLeft w:val="0"/>
              <w:marRight w:val="0"/>
              <w:marTop w:val="0"/>
              <w:marBottom w:val="0"/>
              <w:divBdr>
                <w:top w:val="none" w:sz="0" w:space="0" w:color="auto"/>
                <w:left w:val="none" w:sz="0" w:space="0" w:color="auto"/>
                <w:bottom w:val="none" w:sz="0" w:space="0" w:color="auto"/>
                <w:right w:val="none" w:sz="0" w:space="0" w:color="auto"/>
              </w:divBdr>
            </w:div>
            <w:div w:id="86968515">
              <w:marLeft w:val="0"/>
              <w:marRight w:val="0"/>
              <w:marTop w:val="0"/>
              <w:marBottom w:val="0"/>
              <w:divBdr>
                <w:top w:val="none" w:sz="0" w:space="0" w:color="auto"/>
                <w:left w:val="none" w:sz="0" w:space="0" w:color="auto"/>
                <w:bottom w:val="none" w:sz="0" w:space="0" w:color="auto"/>
                <w:right w:val="none" w:sz="0" w:space="0" w:color="auto"/>
              </w:divBdr>
            </w:div>
            <w:div w:id="576209534">
              <w:marLeft w:val="0"/>
              <w:marRight w:val="0"/>
              <w:marTop w:val="0"/>
              <w:marBottom w:val="0"/>
              <w:divBdr>
                <w:top w:val="none" w:sz="0" w:space="0" w:color="auto"/>
                <w:left w:val="none" w:sz="0" w:space="0" w:color="auto"/>
                <w:bottom w:val="none" w:sz="0" w:space="0" w:color="auto"/>
                <w:right w:val="none" w:sz="0" w:space="0" w:color="auto"/>
              </w:divBdr>
            </w:div>
            <w:div w:id="36702725">
              <w:marLeft w:val="0"/>
              <w:marRight w:val="0"/>
              <w:marTop w:val="0"/>
              <w:marBottom w:val="0"/>
              <w:divBdr>
                <w:top w:val="none" w:sz="0" w:space="0" w:color="auto"/>
                <w:left w:val="none" w:sz="0" w:space="0" w:color="auto"/>
                <w:bottom w:val="none" w:sz="0" w:space="0" w:color="auto"/>
                <w:right w:val="none" w:sz="0" w:space="0" w:color="auto"/>
              </w:divBdr>
            </w:div>
            <w:div w:id="1633898874">
              <w:marLeft w:val="0"/>
              <w:marRight w:val="0"/>
              <w:marTop w:val="0"/>
              <w:marBottom w:val="0"/>
              <w:divBdr>
                <w:top w:val="none" w:sz="0" w:space="0" w:color="auto"/>
                <w:left w:val="none" w:sz="0" w:space="0" w:color="auto"/>
                <w:bottom w:val="none" w:sz="0" w:space="0" w:color="auto"/>
                <w:right w:val="none" w:sz="0" w:space="0" w:color="auto"/>
              </w:divBdr>
            </w:div>
            <w:div w:id="1338270895">
              <w:marLeft w:val="0"/>
              <w:marRight w:val="0"/>
              <w:marTop w:val="0"/>
              <w:marBottom w:val="0"/>
              <w:divBdr>
                <w:top w:val="none" w:sz="0" w:space="0" w:color="auto"/>
                <w:left w:val="none" w:sz="0" w:space="0" w:color="auto"/>
                <w:bottom w:val="none" w:sz="0" w:space="0" w:color="auto"/>
                <w:right w:val="none" w:sz="0" w:space="0" w:color="auto"/>
              </w:divBdr>
            </w:div>
            <w:div w:id="1018311628">
              <w:marLeft w:val="0"/>
              <w:marRight w:val="0"/>
              <w:marTop w:val="0"/>
              <w:marBottom w:val="0"/>
              <w:divBdr>
                <w:top w:val="none" w:sz="0" w:space="0" w:color="auto"/>
                <w:left w:val="none" w:sz="0" w:space="0" w:color="auto"/>
                <w:bottom w:val="none" w:sz="0" w:space="0" w:color="auto"/>
                <w:right w:val="none" w:sz="0" w:space="0" w:color="auto"/>
              </w:divBdr>
            </w:div>
            <w:div w:id="637338968">
              <w:marLeft w:val="0"/>
              <w:marRight w:val="0"/>
              <w:marTop w:val="0"/>
              <w:marBottom w:val="0"/>
              <w:divBdr>
                <w:top w:val="none" w:sz="0" w:space="0" w:color="auto"/>
                <w:left w:val="none" w:sz="0" w:space="0" w:color="auto"/>
                <w:bottom w:val="none" w:sz="0" w:space="0" w:color="auto"/>
                <w:right w:val="none" w:sz="0" w:space="0" w:color="auto"/>
              </w:divBdr>
            </w:div>
            <w:div w:id="21070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68253570">
      <w:bodyDiv w:val="1"/>
      <w:marLeft w:val="0"/>
      <w:marRight w:val="0"/>
      <w:marTop w:val="0"/>
      <w:marBottom w:val="0"/>
      <w:divBdr>
        <w:top w:val="none" w:sz="0" w:space="0" w:color="auto"/>
        <w:left w:val="none" w:sz="0" w:space="0" w:color="auto"/>
        <w:bottom w:val="none" w:sz="0" w:space="0" w:color="auto"/>
        <w:right w:val="none" w:sz="0" w:space="0" w:color="auto"/>
      </w:divBdr>
      <w:divsChild>
        <w:div w:id="1136600552">
          <w:marLeft w:val="480"/>
          <w:marRight w:val="0"/>
          <w:marTop w:val="0"/>
          <w:marBottom w:val="0"/>
          <w:divBdr>
            <w:top w:val="none" w:sz="0" w:space="0" w:color="auto"/>
            <w:left w:val="none" w:sz="0" w:space="0" w:color="auto"/>
            <w:bottom w:val="none" w:sz="0" w:space="0" w:color="auto"/>
            <w:right w:val="none" w:sz="0" w:space="0" w:color="auto"/>
          </w:divBdr>
        </w:div>
        <w:div w:id="1056272922">
          <w:marLeft w:val="480"/>
          <w:marRight w:val="0"/>
          <w:marTop w:val="0"/>
          <w:marBottom w:val="0"/>
          <w:divBdr>
            <w:top w:val="none" w:sz="0" w:space="0" w:color="auto"/>
            <w:left w:val="none" w:sz="0" w:space="0" w:color="auto"/>
            <w:bottom w:val="none" w:sz="0" w:space="0" w:color="auto"/>
            <w:right w:val="none" w:sz="0" w:space="0" w:color="auto"/>
          </w:divBdr>
        </w:div>
        <w:div w:id="149639117">
          <w:marLeft w:val="480"/>
          <w:marRight w:val="0"/>
          <w:marTop w:val="0"/>
          <w:marBottom w:val="0"/>
          <w:divBdr>
            <w:top w:val="none" w:sz="0" w:space="0" w:color="auto"/>
            <w:left w:val="none" w:sz="0" w:space="0" w:color="auto"/>
            <w:bottom w:val="none" w:sz="0" w:space="0" w:color="auto"/>
            <w:right w:val="none" w:sz="0" w:space="0" w:color="auto"/>
          </w:divBdr>
        </w:div>
        <w:div w:id="414784623">
          <w:marLeft w:val="480"/>
          <w:marRight w:val="0"/>
          <w:marTop w:val="0"/>
          <w:marBottom w:val="0"/>
          <w:divBdr>
            <w:top w:val="none" w:sz="0" w:space="0" w:color="auto"/>
            <w:left w:val="none" w:sz="0" w:space="0" w:color="auto"/>
            <w:bottom w:val="none" w:sz="0" w:space="0" w:color="auto"/>
            <w:right w:val="none" w:sz="0" w:space="0" w:color="auto"/>
          </w:divBdr>
        </w:div>
        <w:div w:id="1830831755">
          <w:marLeft w:val="480"/>
          <w:marRight w:val="0"/>
          <w:marTop w:val="0"/>
          <w:marBottom w:val="0"/>
          <w:divBdr>
            <w:top w:val="none" w:sz="0" w:space="0" w:color="auto"/>
            <w:left w:val="none" w:sz="0" w:space="0" w:color="auto"/>
            <w:bottom w:val="none" w:sz="0" w:space="0" w:color="auto"/>
            <w:right w:val="none" w:sz="0" w:space="0" w:color="auto"/>
          </w:divBdr>
        </w:div>
        <w:div w:id="1469012163">
          <w:marLeft w:val="480"/>
          <w:marRight w:val="0"/>
          <w:marTop w:val="0"/>
          <w:marBottom w:val="0"/>
          <w:divBdr>
            <w:top w:val="none" w:sz="0" w:space="0" w:color="auto"/>
            <w:left w:val="none" w:sz="0" w:space="0" w:color="auto"/>
            <w:bottom w:val="none" w:sz="0" w:space="0" w:color="auto"/>
            <w:right w:val="none" w:sz="0" w:space="0" w:color="auto"/>
          </w:divBdr>
        </w:div>
        <w:div w:id="1395424315">
          <w:marLeft w:val="480"/>
          <w:marRight w:val="0"/>
          <w:marTop w:val="0"/>
          <w:marBottom w:val="0"/>
          <w:divBdr>
            <w:top w:val="none" w:sz="0" w:space="0" w:color="auto"/>
            <w:left w:val="none" w:sz="0" w:space="0" w:color="auto"/>
            <w:bottom w:val="none" w:sz="0" w:space="0" w:color="auto"/>
            <w:right w:val="none" w:sz="0" w:space="0" w:color="auto"/>
          </w:divBdr>
        </w:div>
        <w:div w:id="340817093">
          <w:marLeft w:val="480"/>
          <w:marRight w:val="0"/>
          <w:marTop w:val="0"/>
          <w:marBottom w:val="0"/>
          <w:divBdr>
            <w:top w:val="none" w:sz="0" w:space="0" w:color="auto"/>
            <w:left w:val="none" w:sz="0" w:space="0" w:color="auto"/>
            <w:bottom w:val="none" w:sz="0" w:space="0" w:color="auto"/>
            <w:right w:val="none" w:sz="0" w:space="0" w:color="auto"/>
          </w:divBdr>
        </w:div>
        <w:div w:id="1242563796">
          <w:marLeft w:val="480"/>
          <w:marRight w:val="0"/>
          <w:marTop w:val="0"/>
          <w:marBottom w:val="0"/>
          <w:divBdr>
            <w:top w:val="none" w:sz="0" w:space="0" w:color="auto"/>
            <w:left w:val="none" w:sz="0" w:space="0" w:color="auto"/>
            <w:bottom w:val="none" w:sz="0" w:space="0" w:color="auto"/>
            <w:right w:val="none" w:sz="0" w:space="0" w:color="auto"/>
          </w:divBdr>
        </w:div>
        <w:div w:id="1199856140">
          <w:marLeft w:val="480"/>
          <w:marRight w:val="0"/>
          <w:marTop w:val="0"/>
          <w:marBottom w:val="0"/>
          <w:divBdr>
            <w:top w:val="none" w:sz="0" w:space="0" w:color="auto"/>
            <w:left w:val="none" w:sz="0" w:space="0" w:color="auto"/>
            <w:bottom w:val="none" w:sz="0" w:space="0" w:color="auto"/>
            <w:right w:val="none" w:sz="0" w:space="0" w:color="auto"/>
          </w:divBdr>
        </w:div>
        <w:div w:id="670372992">
          <w:marLeft w:val="480"/>
          <w:marRight w:val="0"/>
          <w:marTop w:val="0"/>
          <w:marBottom w:val="0"/>
          <w:divBdr>
            <w:top w:val="none" w:sz="0" w:space="0" w:color="auto"/>
            <w:left w:val="none" w:sz="0" w:space="0" w:color="auto"/>
            <w:bottom w:val="none" w:sz="0" w:space="0" w:color="auto"/>
            <w:right w:val="none" w:sz="0" w:space="0" w:color="auto"/>
          </w:divBdr>
        </w:div>
        <w:div w:id="115682555">
          <w:marLeft w:val="480"/>
          <w:marRight w:val="0"/>
          <w:marTop w:val="0"/>
          <w:marBottom w:val="0"/>
          <w:divBdr>
            <w:top w:val="none" w:sz="0" w:space="0" w:color="auto"/>
            <w:left w:val="none" w:sz="0" w:space="0" w:color="auto"/>
            <w:bottom w:val="none" w:sz="0" w:space="0" w:color="auto"/>
            <w:right w:val="none" w:sz="0" w:space="0" w:color="auto"/>
          </w:divBdr>
        </w:div>
        <w:div w:id="548687122">
          <w:marLeft w:val="480"/>
          <w:marRight w:val="0"/>
          <w:marTop w:val="0"/>
          <w:marBottom w:val="0"/>
          <w:divBdr>
            <w:top w:val="none" w:sz="0" w:space="0" w:color="auto"/>
            <w:left w:val="none" w:sz="0" w:space="0" w:color="auto"/>
            <w:bottom w:val="none" w:sz="0" w:space="0" w:color="auto"/>
            <w:right w:val="none" w:sz="0" w:space="0" w:color="auto"/>
          </w:divBdr>
        </w:div>
        <w:div w:id="1091853351">
          <w:marLeft w:val="480"/>
          <w:marRight w:val="0"/>
          <w:marTop w:val="0"/>
          <w:marBottom w:val="0"/>
          <w:divBdr>
            <w:top w:val="none" w:sz="0" w:space="0" w:color="auto"/>
            <w:left w:val="none" w:sz="0" w:space="0" w:color="auto"/>
            <w:bottom w:val="none" w:sz="0" w:space="0" w:color="auto"/>
            <w:right w:val="none" w:sz="0" w:space="0" w:color="auto"/>
          </w:divBdr>
        </w:div>
        <w:div w:id="1893492422">
          <w:marLeft w:val="480"/>
          <w:marRight w:val="0"/>
          <w:marTop w:val="0"/>
          <w:marBottom w:val="0"/>
          <w:divBdr>
            <w:top w:val="none" w:sz="0" w:space="0" w:color="auto"/>
            <w:left w:val="none" w:sz="0" w:space="0" w:color="auto"/>
            <w:bottom w:val="none" w:sz="0" w:space="0" w:color="auto"/>
            <w:right w:val="none" w:sz="0" w:space="0" w:color="auto"/>
          </w:divBdr>
        </w:div>
        <w:div w:id="1607348681">
          <w:marLeft w:val="480"/>
          <w:marRight w:val="0"/>
          <w:marTop w:val="0"/>
          <w:marBottom w:val="0"/>
          <w:divBdr>
            <w:top w:val="none" w:sz="0" w:space="0" w:color="auto"/>
            <w:left w:val="none" w:sz="0" w:space="0" w:color="auto"/>
            <w:bottom w:val="none" w:sz="0" w:space="0" w:color="auto"/>
            <w:right w:val="none" w:sz="0" w:space="0" w:color="auto"/>
          </w:divBdr>
        </w:div>
        <w:div w:id="118570521">
          <w:marLeft w:val="480"/>
          <w:marRight w:val="0"/>
          <w:marTop w:val="0"/>
          <w:marBottom w:val="0"/>
          <w:divBdr>
            <w:top w:val="none" w:sz="0" w:space="0" w:color="auto"/>
            <w:left w:val="none" w:sz="0" w:space="0" w:color="auto"/>
            <w:bottom w:val="none" w:sz="0" w:space="0" w:color="auto"/>
            <w:right w:val="none" w:sz="0" w:space="0" w:color="auto"/>
          </w:divBdr>
        </w:div>
        <w:div w:id="1648047728">
          <w:marLeft w:val="480"/>
          <w:marRight w:val="0"/>
          <w:marTop w:val="0"/>
          <w:marBottom w:val="0"/>
          <w:divBdr>
            <w:top w:val="none" w:sz="0" w:space="0" w:color="auto"/>
            <w:left w:val="none" w:sz="0" w:space="0" w:color="auto"/>
            <w:bottom w:val="none" w:sz="0" w:space="0" w:color="auto"/>
            <w:right w:val="none" w:sz="0" w:space="0" w:color="auto"/>
          </w:divBdr>
        </w:div>
        <w:div w:id="2090301695">
          <w:marLeft w:val="480"/>
          <w:marRight w:val="0"/>
          <w:marTop w:val="0"/>
          <w:marBottom w:val="0"/>
          <w:divBdr>
            <w:top w:val="none" w:sz="0" w:space="0" w:color="auto"/>
            <w:left w:val="none" w:sz="0" w:space="0" w:color="auto"/>
            <w:bottom w:val="none" w:sz="0" w:space="0" w:color="auto"/>
            <w:right w:val="none" w:sz="0" w:space="0" w:color="auto"/>
          </w:divBdr>
        </w:div>
        <w:div w:id="1783454681">
          <w:marLeft w:val="480"/>
          <w:marRight w:val="0"/>
          <w:marTop w:val="0"/>
          <w:marBottom w:val="0"/>
          <w:divBdr>
            <w:top w:val="none" w:sz="0" w:space="0" w:color="auto"/>
            <w:left w:val="none" w:sz="0" w:space="0" w:color="auto"/>
            <w:bottom w:val="none" w:sz="0" w:space="0" w:color="auto"/>
            <w:right w:val="none" w:sz="0" w:space="0" w:color="auto"/>
          </w:divBdr>
        </w:div>
        <w:div w:id="629089165">
          <w:marLeft w:val="480"/>
          <w:marRight w:val="0"/>
          <w:marTop w:val="0"/>
          <w:marBottom w:val="0"/>
          <w:divBdr>
            <w:top w:val="none" w:sz="0" w:space="0" w:color="auto"/>
            <w:left w:val="none" w:sz="0" w:space="0" w:color="auto"/>
            <w:bottom w:val="none" w:sz="0" w:space="0" w:color="auto"/>
            <w:right w:val="none" w:sz="0" w:space="0" w:color="auto"/>
          </w:divBdr>
        </w:div>
        <w:div w:id="2006862223">
          <w:marLeft w:val="480"/>
          <w:marRight w:val="0"/>
          <w:marTop w:val="0"/>
          <w:marBottom w:val="0"/>
          <w:divBdr>
            <w:top w:val="none" w:sz="0" w:space="0" w:color="auto"/>
            <w:left w:val="none" w:sz="0" w:space="0" w:color="auto"/>
            <w:bottom w:val="none" w:sz="0" w:space="0" w:color="auto"/>
            <w:right w:val="none" w:sz="0" w:space="0" w:color="auto"/>
          </w:divBdr>
        </w:div>
        <w:div w:id="573859800">
          <w:marLeft w:val="480"/>
          <w:marRight w:val="0"/>
          <w:marTop w:val="0"/>
          <w:marBottom w:val="0"/>
          <w:divBdr>
            <w:top w:val="none" w:sz="0" w:space="0" w:color="auto"/>
            <w:left w:val="none" w:sz="0" w:space="0" w:color="auto"/>
            <w:bottom w:val="none" w:sz="0" w:space="0" w:color="auto"/>
            <w:right w:val="none" w:sz="0" w:space="0" w:color="auto"/>
          </w:divBdr>
        </w:div>
        <w:div w:id="1666976599">
          <w:marLeft w:val="480"/>
          <w:marRight w:val="0"/>
          <w:marTop w:val="0"/>
          <w:marBottom w:val="0"/>
          <w:divBdr>
            <w:top w:val="none" w:sz="0" w:space="0" w:color="auto"/>
            <w:left w:val="none" w:sz="0" w:space="0" w:color="auto"/>
            <w:bottom w:val="none" w:sz="0" w:space="0" w:color="auto"/>
            <w:right w:val="none" w:sz="0" w:space="0" w:color="auto"/>
          </w:divBdr>
        </w:div>
        <w:div w:id="488716775">
          <w:marLeft w:val="480"/>
          <w:marRight w:val="0"/>
          <w:marTop w:val="0"/>
          <w:marBottom w:val="0"/>
          <w:divBdr>
            <w:top w:val="none" w:sz="0" w:space="0" w:color="auto"/>
            <w:left w:val="none" w:sz="0" w:space="0" w:color="auto"/>
            <w:bottom w:val="none" w:sz="0" w:space="0" w:color="auto"/>
            <w:right w:val="none" w:sz="0" w:space="0" w:color="auto"/>
          </w:divBdr>
        </w:div>
        <w:div w:id="1611663166">
          <w:marLeft w:val="480"/>
          <w:marRight w:val="0"/>
          <w:marTop w:val="0"/>
          <w:marBottom w:val="0"/>
          <w:divBdr>
            <w:top w:val="none" w:sz="0" w:space="0" w:color="auto"/>
            <w:left w:val="none" w:sz="0" w:space="0" w:color="auto"/>
            <w:bottom w:val="none" w:sz="0" w:space="0" w:color="auto"/>
            <w:right w:val="none" w:sz="0" w:space="0" w:color="auto"/>
          </w:divBdr>
        </w:div>
        <w:div w:id="1682390646">
          <w:marLeft w:val="480"/>
          <w:marRight w:val="0"/>
          <w:marTop w:val="0"/>
          <w:marBottom w:val="0"/>
          <w:divBdr>
            <w:top w:val="none" w:sz="0" w:space="0" w:color="auto"/>
            <w:left w:val="none" w:sz="0" w:space="0" w:color="auto"/>
            <w:bottom w:val="none" w:sz="0" w:space="0" w:color="auto"/>
            <w:right w:val="none" w:sz="0" w:space="0" w:color="auto"/>
          </w:divBdr>
        </w:div>
        <w:div w:id="1394625585">
          <w:marLeft w:val="480"/>
          <w:marRight w:val="0"/>
          <w:marTop w:val="0"/>
          <w:marBottom w:val="0"/>
          <w:divBdr>
            <w:top w:val="none" w:sz="0" w:space="0" w:color="auto"/>
            <w:left w:val="none" w:sz="0" w:space="0" w:color="auto"/>
            <w:bottom w:val="none" w:sz="0" w:space="0" w:color="auto"/>
            <w:right w:val="none" w:sz="0" w:space="0" w:color="auto"/>
          </w:divBdr>
        </w:div>
        <w:div w:id="576129402">
          <w:marLeft w:val="480"/>
          <w:marRight w:val="0"/>
          <w:marTop w:val="0"/>
          <w:marBottom w:val="0"/>
          <w:divBdr>
            <w:top w:val="none" w:sz="0" w:space="0" w:color="auto"/>
            <w:left w:val="none" w:sz="0" w:space="0" w:color="auto"/>
            <w:bottom w:val="none" w:sz="0" w:space="0" w:color="auto"/>
            <w:right w:val="none" w:sz="0" w:space="0" w:color="auto"/>
          </w:divBdr>
        </w:div>
        <w:div w:id="442724563">
          <w:marLeft w:val="480"/>
          <w:marRight w:val="0"/>
          <w:marTop w:val="0"/>
          <w:marBottom w:val="0"/>
          <w:divBdr>
            <w:top w:val="none" w:sz="0" w:space="0" w:color="auto"/>
            <w:left w:val="none" w:sz="0" w:space="0" w:color="auto"/>
            <w:bottom w:val="none" w:sz="0" w:space="0" w:color="auto"/>
            <w:right w:val="none" w:sz="0" w:space="0" w:color="auto"/>
          </w:divBdr>
        </w:div>
        <w:div w:id="1969509516">
          <w:marLeft w:val="480"/>
          <w:marRight w:val="0"/>
          <w:marTop w:val="0"/>
          <w:marBottom w:val="0"/>
          <w:divBdr>
            <w:top w:val="none" w:sz="0" w:space="0" w:color="auto"/>
            <w:left w:val="none" w:sz="0" w:space="0" w:color="auto"/>
            <w:bottom w:val="none" w:sz="0" w:space="0" w:color="auto"/>
            <w:right w:val="none" w:sz="0" w:space="0" w:color="auto"/>
          </w:divBdr>
        </w:div>
        <w:div w:id="259728903">
          <w:marLeft w:val="480"/>
          <w:marRight w:val="0"/>
          <w:marTop w:val="0"/>
          <w:marBottom w:val="0"/>
          <w:divBdr>
            <w:top w:val="none" w:sz="0" w:space="0" w:color="auto"/>
            <w:left w:val="none" w:sz="0" w:space="0" w:color="auto"/>
            <w:bottom w:val="none" w:sz="0" w:space="0" w:color="auto"/>
            <w:right w:val="none" w:sz="0" w:space="0" w:color="auto"/>
          </w:divBdr>
        </w:div>
        <w:div w:id="2077434047">
          <w:marLeft w:val="480"/>
          <w:marRight w:val="0"/>
          <w:marTop w:val="0"/>
          <w:marBottom w:val="0"/>
          <w:divBdr>
            <w:top w:val="none" w:sz="0" w:space="0" w:color="auto"/>
            <w:left w:val="none" w:sz="0" w:space="0" w:color="auto"/>
            <w:bottom w:val="none" w:sz="0" w:space="0" w:color="auto"/>
            <w:right w:val="none" w:sz="0" w:space="0" w:color="auto"/>
          </w:divBdr>
        </w:div>
        <w:div w:id="1439331562">
          <w:marLeft w:val="480"/>
          <w:marRight w:val="0"/>
          <w:marTop w:val="0"/>
          <w:marBottom w:val="0"/>
          <w:divBdr>
            <w:top w:val="none" w:sz="0" w:space="0" w:color="auto"/>
            <w:left w:val="none" w:sz="0" w:space="0" w:color="auto"/>
            <w:bottom w:val="none" w:sz="0" w:space="0" w:color="auto"/>
            <w:right w:val="none" w:sz="0" w:space="0" w:color="auto"/>
          </w:divBdr>
        </w:div>
        <w:div w:id="1813598949">
          <w:marLeft w:val="480"/>
          <w:marRight w:val="0"/>
          <w:marTop w:val="0"/>
          <w:marBottom w:val="0"/>
          <w:divBdr>
            <w:top w:val="none" w:sz="0" w:space="0" w:color="auto"/>
            <w:left w:val="none" w:sz="0" w:space="0" w:color="auto"/>
            <w:bottom w:val="none" w:sz="0" w:space="0" w:color="auto"/>
            <w:right w:val="none" w:sz="0" w:space="0" w:color="auto"/>
          </w:divBdr>
        </w:div>
      </w:divsChild>
    </w:div>
    <w:div w:id="878130942">
      <w:bodyDiv w:val="1"/>
      <w:marLeft w:val="0"/>
      <w:marRight w:val="0"/>
      <w:marTop w:val="0"/>
      <w:marBottom w:val="0"/>
      <w:divBdr>
        <w:top w:val="none" w:sz="0" w:space="0" w:color="auto"/>
        <w:left w:val="none" w:sz="0" w:space="0" w:color="auto"/>
        <w:bottom w:val="none" w:sz="0" w:space="0" w:color="auto"/>
        <w:right w:val="none" w:sz="0" w:space="0" w:color="auto"/>
      </w:divBdr>
      <w:divsChild>
        <w:div w:id="1694069452">
          <w:marLeft w:val="480"/>
          <w:marRight w:val="0"/>
          <w:marTop w:val="0"/>
          <w:marBottom w:val="0"/>
          <w:divBdr>
            <w:top w:val="none" w:sz="0" w:space="0" w:color="auto"/>
            <w:left w:val="none" w:sz="0" w:space="0" w:color="auto"/>
            <w:bottom w:val="none" w:sz="0" w:space="0" w:color="auto"/>
            <w:right w:val="none" w:sz="0" w:space="0" w:color="auto"/>
          </w:divBdr>
        </w:div>
        <w:div w:id="913199683">
          <w:marLeft w:val="480"/>
          <w:marRight w:val="0"/>
          <w:marTop w:val="0"/>
          <w:marBottom w:val="0"/>
          <w:divBdr>
            <w:top w:val="none" w:sz="0" w:space="0" w:color="auto"/>
            <w:left w:val="none" w:sz="0" w:space="0" w:color="auto"/>
            <w:bottom w:val="none" w:sz="0" w:space="0" w:color="auto"/>
            <w:right w:val="none" w:sz="0" w:space="0" w:color="auto"/>
          </w:divBdr>
        </w:div>
        <w:div w:id="1678729994">
          <w:marLeft w:val="480"/>
          <w:marRight w:val="0"/>
          <w:marTop w:val="0"/>
          <w:marBottom w:val="0"/>
          <w:divBdr>
            <w:top w:val="none" w:sz="0" w:space="0" w:color="auto"/>
            <w:left w:val="none" w:sz="0" w:space="0" w:color="auto"/>
            <w:bottom w:val="none" w:sz="0" w:space="0" w:color="auto"/>
            <w:right w:val="none" w:sz="0" w:space="0" w:color="auto"/>
          </w:divBdr>
        </w:div>
        <w:div w:id="609775062">
          <w:marLeft w:val="480"/>
          <w:marRight w:val="0"/>
          <w:marTop w:val="0"/>
          <w:marBottom w:val="0"/>
          <w:divBdr>
            <w:top w:val="none" w:sz="0" w:space="0" w:color="auto"/>
            <w:left w:val="none" w:sz="0" w:space="0" w:color="auto"/>
            <w:bottom w:val="none" w:sz="0" w:space="0" w:color="auto"/>
            <w:right w:val="none" w:sz="0" w:space="0" w:color="auto"/>
          </w:divBdr>
        </w:div>
        <w:div w:id="1648128380">
          <w:marLeft w:val="480"/>
          <w:marRight w:val="0"/>
          <w:marTop w:val="0"/>
          <w:marBottom w:val="0"/>
          <w:divBdr>
            <w:top w:val="none" w:sz="0" w:space="0" w:color="auto"/>
            <w:left w:val="none" w:sz="0" w:space="0" w:color="auto"/>
            <w:bottom w:val="none" w:sz="0" w:space="0" w:color="auto"/>
            <w:right w:val="none" w:sz="0" w:space="0" w:color="auto"/>
          </w:divBdr>
        </w:div>
        <w:div w:id="1313635117">
          <w:marLeft w:val="480"/>
          <w:marRight w:val="0"/>
          <w:marTop w:val="0"/>
          <w:marBottom w:val="0"/>
          <w:divBdr>
            <w:top w:val="none" w:sz="0" w:space="0" w:color="auto"/>
            <w:left w:val="none" w:sz="0" w:space="0" w:color="auto"/>
            <w:bottom w:val="none" w:sz="0" w:space="0" w:color="auto"/>
            <w:right w:val="none" w:sz="0" w:space="0" w:color="auto"/>
          </w:divBdr>
        </w:div>
        <w:div w:id="429352209">
          <w:marLeft w:val="480"/>
          <w:marRight w:val="0"/>
          <w:marTop w:val="0"/>
          <w:marBottom w:val="0"/>
          <w:divBdr>
            <w:top w:val="none" w:sz="0" w:space="0" w:color="auto"/>
            <w:left w:val="none" w:sz="0" w:space="0" w:color="auto"/>
            <w:bottom w:val="none" w:sz="0" w:space="0" w:color="auto"/>
            <w:right w:val="none" w:sz="0" w:space="0" w:color="auto"/>
          </w:divBdr>
        </w:div>
        <w:div w:id="1625648453">
          <w:marLeft w:val="480"/>
          <w:marRight w:val="0"/>
          <w:marTop w:val="0"/>
          <w:marBottom w:val="0"/>
          <w:divBdr>
            <w:top w:val="none" w:sz="0" w:space="0" w:color="auto"/>
            <w:left w:val="none" w:sz="0" w:space="0" w:color="auto"/>
            <w:bottom w:val="none" w:sz="0" w:space="0" w:color="auto"/>
            <w:right w:val="none" w:sz="0" w:space="0" w:color="auto"/>
          </w:divBdr>
        </w:div>
        <w:div w:id="359169124">
          <w:marLeft w:val="480"/>
          <w:marRight w:val="0"/>
          <w:marTop w:val="0"/>
          <w:marBottom w:val="0"/>
          <w:divBdr>
            <w:top w:val="none" w:sz="0" w:space="0" w:color="auto"/>
            <w:left w:val="none" w:sz="0" w:space="0" w:color="auto"/>
            <w:bottom w:val="none" w:sz="0" w:space="0" w:color="auto"/>
            <w:right w:val="none" w:sz="0" w:space="0" w:color="auto"/>
          </w:divBdr>
        </w:div>
        <w:div w:id="787578095">
          <w:marLeft w:val="480"/>
          <w:marRight w:val="0"/>
          <w:marTop w:val="0"/>
          <w:marBottom w:val="0"/>
          <w:divBdr>
            <w:top w:val="none" w:sz="0" w:space="0" w:color="auto"/>
            <w:left w:val="none" w:sz="0" w:space="0" w:color="auto"/>
            <w:bottom w:val="none" w:sz="0" w:space="0" w:color="auto"/>
            <w:right w:val="none" w:sz="0" w:space="0" w:color="auto"/>
          </w:divBdr>
        </w:div>
        <w:div w:id="280378724">
          <w:marLeft w:val="480"/>
          <w:marRight w:val="0"/>
          <w:marTop w:val="0"/>
          <w:marBottom w:val="0"/>
          <w:divBdr>
            <w:top w:val="none" w:sz="0" w:space="0" w:color="auto"/>
            <w:left w:val="none" w:sz="0" w:space="0" w:color="auto"/>
            <w:bottom w:val="none" w:sz="0" w:space="0" w:color="auto"/>
            <w:right w:val="none" w:sz="0" w:space="0" w:color="auto"/>
          </w:divBdr>
        </w:div>
        <w:div w:id="1279726083">
          <w:marLeft w:val="480"/>
          <w:marRight w:val="0"/>
          <w:marTop w:val="0"/>
          <w:marBottom w:val="0"/>
          <w:divBdr>
            <w:top w:val="none" w:sz="0" w:space="0" w:color="auto"/>
            <w:left w:val="none" w:sz="0" w:space="0" w:color="auto"/>
            <w:bottom w:val="none" w:sz="0" w:space="0" w:color="auto"/>
            <w:right w:val="none" w:sz="0" w:space="0" w:color="auto"/>
          </w:divBdr>
        </w:div>
        <w:div w:id="2243457">
          <w:marLeft w:val="480"/>
          <w:marRight w:val="0"/>
          <w:marTop w:val="0"/>
          <w:marBottom w:val="0"/>
          <w:divBdr>
            <w:top w:val="none" w:sz="0" w:space="0" w:color="auto"/>
            <w:left w:val="none" w:sz="0" w:space="0" w:color="auto"/>
            <w:bottom w:val="none" w:sz="0" w:space="0" w:color="auto"/>
            <w:right w:val="none" w:sz="0" w:space="0" w:color="auto"/>
          </w:divBdr>
        </w:div>
        <w:div w:id="1328900531">
          <w:marLeft w:val="480"/>
          <w:marRight w:val="0"/>
          <w:marTop w:val="0"/>
          <w:marBottom w:val="0"/>
          <w:divBdr>
            <w:top w:val="none" w:sz="0" w:space="0" w:color="auto"/>
            <w:left w:val="none" w:sz="0" w:space="0" w:color="auto"/>
            <w:bottom w:val="none" w:sz="0" w:space="0" w:color="auto"/>
            <w:right w:val="none" w:sz="0" w:space="0" w:color="auto"/>
          </w:divBdr>
        </w:div>
        <w:div w:id="393354320">
          <w:marLeft w:val="480"/>
          <w:marRight w:val="0"/>
          <w:marTop w:val="0"/>
          <w:marBottom w:val="0"/>
          <w:divBdr>
            <w:top w:val="none" w:sz="0" w:space="0" w:color="auto"/>
            <w:left w:val="none" w:sz="0" w:space="0" w:color="auto"/>
            <w:bottom w:val="none" w:sz="0" w:space="0" w:color="auto"/>
            <w:right w:val="none" w:sz="0" w:space="0" w:color="auto"/>
          </w:divBdr>
        </w:div>
        <w:div w:id="1185903539">
          <w:marLeft w:val="480"/>
          <w:marRight w:val="0"/>
          <w:marTop w:val="0"/>
          <w:marBottom w:val="0"/>
          <w:divBdr>
            <w:top w:val="none" w:sz="0" w:space="0" w:color="auto"/>
            <w:left w:val="none" w:sz="0" w:space="0" w:color="auto"/>
            <w:bottom w:val="none" w:sz="0" w:space="0" w:color="auto"/>
            <w:right w:val="none" w:sz="0" w:space="0" w:color="auto"/>
          </w:divBdr>
        </w:div>
        <w:div w:id="1099642782">
          <w:marLeft w:val="480"/>
          <w:marRight w:val="0"/>
          <w:marTop w:val="0"/>
          <w:marBottom w:val="0"/>
          <w:divBdr>
            <w:top w:val="none" w:sz="0" w:space="0" w:color="auto"/>
            <w:left w:val="none" w:sz="0" w:space="0" w:color="auto"/>
            <w:bottom w:val="none" w:sz="0" w:space="0" w:color="auto"/>
            <w:right w:val="none" w:sz="0" w:space="0" w:color="auto"/>
          </w:divBdr>
        </w:div>
        <w:div w:id="1388341293">
          <w:marLeft w:val="480"/>
          <w:marRight w:val="0"/>
          <w:marTop w:val="0"/>
          <w:marBottom w:val="0"/>
          <w:divBdr>
            <w:top w:val="none" w:sz="0" w:space="0" w:color="auto"/>
            <w:left w:val="none" w:sz="0" w:space="0" w:color="auto"/>
            <w:bottom w:val="none" w:sz="0" w:space="0" w:color="auto"/>
            <w:right w:val="none" w:sz="0" w:space="0" w:color="auto"/>
          </w:divBdr>
        </w:div>
        <w:div w:id="723062705">
          <w:marLeft w:val="480"/>
          <w:marRight w:val="0"/>
          <w:marTop w:val="0"/>
          <w:marBottom w:val="0"/>
          <w:divBdr>
            <w:top w:val="none" w:sz="0" w:space="0" w:color="auto"/>
            <w:left w:val="none" w:sz="0" w:space="0" w:color="auto"/>
            <w:bottom w:val="none" w:sz="0" w:space="0" w:color="auto"/>
            <w:right w:val="none" w:sz="0" w:space="0" w:color="auto"/>
          </w:divBdr>
        </w:div>
        <w:div w:id="229847596">
          <w:marLeft w:val="480"/>
          <w:marRight w:val="0"/>
          <w:marTop w:val="0"/>
          <w:marBottom w:val="0"/>
          <w:divBdr>
            <w:top w:val="none" w:sz="0" w:space="0" w:color="auto"/>
            <w:left w:val="none" w:sz="0" w:space="0" w:color="auto"/>
            <w:bottom w:val="none" w:sz="0" w:space="0" w:color="auto"/>
            <w:right w:val="none" w:sz="0" w:space="0" w:color="auto"/>
          </w:divBdr>
        </w:div>
        <w:div w:id="1630820012">
          <w:marLeft w:val="480"/>
          <w:marRight w:val="0"/>
          <w:marTop w:val="0"/>
          <w:marBottom w:val="0"/>
          <w:divBdr>
            <w:top w:val="none" w:sz="0" w:space="0" w:color="auto"/>
            <w:left w:val="none" w:sz="0" w:space="0" w:color="auto"/>
            <w:bottom w:val="none" w:sz="0" w:space="0" w:color="auto"/>
            <w:right w:val="none" w:sz="0" w:space="0" w:color="auto"/>
          </w:divBdr>
        </w:div>
        <w:div w:id="544176347">
          <w:marLeft w:val="480"/>
          <w:marRight w:val="0"/>
          <w:marTop w:val="0"/>
          <w:marBottom w:val="0"/>
          <w:divBdr>
            <w:top w:val="none" w:sz="0" w:space="0" w:color="auto"/>
            <w:left w:val="none" w:sz="0" w:space="0" w:color="auto"/>
            <w:bottom w:val="none" w:sz="0" w:space="0" w:color="auto"/>
            <w:right w:val="none" w:sz="0" w:space="0" w:color="auto"/>
          </w:divBdr>
        </w:div>
        <w:div w:id="413626399">
          <w:marLeft w:val="480"/>
          <w:marRight w:val="0"/>
          <w:marTop w:val="0"/>
          <w:marBottom w:val="0"/>
          <w:divBdr>
            <w:top w:val="none" w:sz="0" w:space="0" w:color="auto"/>
            <w:left w:val="none" w:sz="0" w:space="0" w:color="auto"/>
            <w:bottom w:val="none" w:sz="0" w:space="0" w:color="auto"/>
            <w:right w:val="none" w:sz="0" w:space="0" w:color="auto"/>
          </w:divBdr>
        </w:div>
        <w:div w:id="2140371192">
          <w:marLeft w:val="480"/>
          <w:marRight w:val="0"/>
          <w:marTop w:val="0"/>
          <w:marBottom w:val="0"/>
          <w:divBdr>
            <w:top w:val="none" w:sz="0" w:space="0" w:color="auto"/>
            <w:left w:val="none" w:sz="0" w:space="0" w:color="auto"/>
            <w:bottom w:val="none" w:sz="0" w:space="0" w:color="auto"/>
            <w:right w:val="none" w:sz="0" w:space="0" w:color="auto"/>
          </w:divBdr>
        </w:div>
        <w:div w:id="1856797182">
          <w:marLeft w:val="48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894436383">
      <w:bodyDiv w:val="1"/>
      <w:marLeft w:val="0"/>
      <w:marRight w:val="0"/>
      <w:marTop w:val="0"/>
      <w:marBottom w:val="0"/>
      <w:divBdr>
        <w:top w:val="none" w:sz="0" w:space="0" w:color="auto"/>
        <w:left w:val="none" w:sz="0" w:space="0" w:color="auto"/>
        <w:bottom w:val="none" w:sz="0" w:space="0" w:color="auto"/>
        <w:right w:val="none" w:sz="0" w:space="0" w:color="auto"/>
      </w:divBdr>
      <w:divsChild>
        <w:div w:id="635259513">
          <w:marLeft w:val="480"/>
          <w:marRight w:val="0"/>
          <w:marTop w:val="0"/>
          <w:marBottom w:val="0"/>
          <w:divBdr>
            <w:top w:val="none" w:sz="0" w:space="0" w:color="auto"/>
            <w:left w:val="none" w:sz="0" w:space="0" w:color="auto"/>
            <w:bottom w:val="none" w:sz="0" w:space="0" w:color="auto"/>
            <w:right w:val="none" w:sz="0" w:space="0" w:color="auto"/>
          </w:divBdr>
        </w:div>
        <w:div w:id="468547399">
          <w:marLeft w:val="480"/>
          <w:marRight w:val="0"/>
          <w:marTop w:val="0"/>
          <w:marBottom w:val="0"/>
          <w:divBdr>
            <w:top w:val="none" w:sz="0" w:space="0" w:color="auto"/>
            <w:left w:val="none" w:sz="0" w:space="0" w:color="auto"/>
            <w:bottom w:val="none" w:sz="0" w:space="0" w:color="auto"/>
            <w:right w:val="none" w:sz="0" w:space="0" w:color="auto"/>
          </w:divBdr>
        </w:div>
        <w:div w:id="467818665">
          <w:marLeft w:val="480"/>
          <w:marRight w:val="0"/>
          <w:marTop w:val="0"/>
          <w:marBottom w:val="0"/>
          <w:divBdr>
            <w:top w:val="none" w:sz="0" w:space="0" w:color="auto"/>
            <w:left w:val="none" w:sz="0" w:space="0" w:color="auto"/>
            <w:bottom w:val="none" w:sz="0" w:space="0" w:color="auto"/>
            <w:right w:val="none" w:sz="0" w:space="0" w:color="auto"/>
          </w:divBdr>
        </w:div>
        <w:div w:id="1829713658">
          <w:marLeft w:val="480"/>
          <w:marRight w:val="0"/>
          <w:marTop w:val="0"/>
          <w:marBottom w:val="0"/>
          <w:divBdr>
            <w:top w:val="none" w:sz="0" w:space="0" w:color="auto"/>
            <w:left w:val="none" w:sz="0" w:space="0" w:color="auto"/>
            <w:bottom w:val="none" w:sz="0" w:space="0" w:color="auto"/>
            <w:right w:val="none" w:sz="0" w:space="0" w:color="auto"/>
          </w:divBdr>
        </w:div>
        <w:div w:id="540556077">
          <w:marLeft w:val="480"/>
          <w:marRight w:val="0"/>
          <w:marTop w:val="0"/>
          <w:marBottom w:val="0"/>
          <w:divBdr>
            <w:top w:val="none" w:sz="0" w:space="0" w:color="auto"/>
            <w:left w:val="none" w:sz="0" w:space="0" w:color="auto"/>
            <w:bottom w:val="none" w:sz="0" w:space="0" w:color="auto"/>
            <w:right w:val="none" w:sz="0" w:space="0" w:color="auto"/>
          </w:divBdr>
        </w:div>
        <w:div w:id="1327979551">
          <w:marLeft w:val="480"/>
          <w:marRight w:val="0"/>
          <w:marTop w:val="0"/>
          <w:marBottom w:val="0"/>
          <w:divBdr>
            <w:top w:val="none" w:sz="0" w:space="0" w:color="auto"/>
            <w:left w:val="none" w:sz="0" w:space="0" w:color="auto"/>
            <w:bottom w:val="none" w:sz="0" w:space="0" w:color="auto"/>
            <w:right w:val="none" w:sz="0" w:space="0" w:color="auto"/>
          </w:divBdr>
        </w:div>
        <w:div w:id="1027755286">
          <w:marLeft w:val="480"/>
          <w:marRight w:val="0"/>
          <w:marTop w:val="0"/>
          <w:marBottom w:val="0"/>
          <w:divBdr>
            <w:top w:val="none" w:sz="0" w:space="0" w:color="auto"/>
            <w:left w:val="none" w:sz="0" w:space="0" w:color="auto"/>
            <w:bottom w:val="none" w:sz="0" w:space="0" w:color="auto"/>
            <w:right w:val="none" w:sz="0" w:space="0" w:color="auto"/>
          </w:divBdr>
        </w:div>
        <w:div w:id="1500539227">
          <w:marLeft w:val="480"/>
          <w:marRight w:val="0"/>
          <w:marTop w:val="0"/>
          <w:marBottom w:val="0"/>
          <w:divBdr>
            <w:top w:val="none" w:sz="0" w:space="0" w:color="auto"/>
            <w:left w:val="none" w:sz="0" w:space="0" w:color="auto"/>
            <w:bottom w:val="none" w:sz="0" w:space="0" w:color="auto"/>
            <w:right w:val="none" w:sz="0" w:space="0" w:color="auto"/>
          </w:divBdr>
        </w:div>
        <w:div w:id="1716541985">
          <w:marLeft w:val="480"/>
          <w:marRight w:val="0"/>
          <w:marTop w:val="0"/>
          <w:marBottom w:val="0"/>
          <w:divBdr>
            <w:top w:val="none" w:sz="0" w:space="0" w:color="auto"/>
            <w:left w:val="none" w:sz="0" w:space="0" w:color="auto"/>
            <w:bottom w:val="none" w:sz="0" w:space="0" w:color="auto"/>
            <w:right w:val="none" w:sz="0" w:space="0" w:color="auto"/>
          </w:divBdr>
        </w:div>
        <w:div w:id="868687899">
          <w:marLeft w:val="480"/>
          <w:marRight w:val="0"/>
          <w:marTop w:val="0"/>
          <w:marBottom w:val="0"/>
          <w:divBdr>
            <w:top w:val="none" w:sz="0" w:space="0" w:color="auto"/>
            <w:left w:val="none" w:sz="0" w:space="0" w:color="auto"/>
            <w:bottom w:val="none" w:sz="0" w:space="0" w:color="auto"/>
            <w:right w:val="none" w:sz="0" w:space="0" w:color="auto"/>
          </w:divBdr>
        </w:div>
        <w:div w:id="1310090943">
          <w:marLeft w:val="480"/>
          <w:marRight w:val="0"/>
          <w:marTop w:val="0"/>
          <w:marBottom w:val="0"/>
          <w:divBdr>
            <w:top w:val="none" w:sz="0" w:space="0" w:color="auto"/>
            <w:left w:val="none" w:sz="0" w:space="0" w:color="auto"/>
            <w:bottom w:val="none" w:sz="0" w:space="0" w:color="auto"/>
            <w:right w:val="none" w:sz="0" w:space="0" w:color="auto"/>
          </w:divBdr>
        </w:div>
        <w:div w:id="1147894805">
          <w:marLeft w:val="480"/>
          <w:marRight w:val="0"/>
          <w:marTop w:val="0"/>
          <w:marBottom w:val="0"/>
          <w:divBdr>
            <w:top w:val="none" w:sz="0" w:space="0" w:color="auto"/>
            <w:left w:val="none" w:sz="0" w:space="0" w:color="auto"/>
            <w:bottom w:val="none" w:sz="0" w:space="0" w:color="auto"/>
            <w:right w:val="none" w:sz="0" w:space="0" w:color="auto"/>
          </w:divBdr>
        </w:div>
        <w:div w:id="1309087255">
          <w:marLeft w:val="480"/>
          <w:marRight w:val="0"/>
          <w:marTop w:val="0"/>
          <w:marBottom w:val="0"/>
          <w:divBdr>
            <w:top w:val="none" w:sz="0" w:space="0" w:color="auto"/>
            <w:left w:val="none" w:sz="0" w:space="0" w:color="auto"/>
            <w:bottom w:val="none" w:sz="0" w:space="0" w:color="auto"/>
            <w:right w:val="none" w:sz="0" w:space="0" w:color="auto"/>
          </w:divBdr>
        </w:div>
        <w:div w:id="57943943">
          <w:marLeft w:val="480"/>
          <w:marRight w:val="0"/>
          <w:marTop w:val="0"/>
          <w:marBottom w:val="0"/>
          <w:divBdr>
            <w:top w:val="none" w:sz="0" w:space="0" w:color="auto"/>
            <w:left w:val="none" w:sz="0" w:space="0" w:color="auto"/>
            <w:bottom w:val="none" w:sz="0" w:space="0" w:color="auto"/>
            <w:right w:val="none" w:sz="0" w:space="0" w:color="auto"/>
          </w:divBdr>
        </w:div>
        <w:div w:id="2001304422">
          <w:marLeft w:val="480"/>
          <w:marRight w:val="0"/>
          <w:marTop w:val="0"/>
          <w:marBottom w:val="0"/>
          <w:divBdr>
            <w:top w:val="none" w:sz="0" w:space="0" w:color="auto"/>
            <w:left w:val="none" w:sz="0" w:space="0" w:color="auto"/>
            <w:bottom w:val="none" w:sz="0" w:space="0" w:color="auto"/>
            <w:right w:val="none" w:sz="0" w:space="0" w:color="auto"/>
          </w:divBdr>
        </w:div>
        <w:div w:id="858080003">
          <w:marLeft w:val="480"/>
          <w:marRight w:val="0"/>
          <w:marTop w:val="0"/>
          <w:marBottom w:val="0"/>
          <w:divBdr>
            <w:top w:val="none" w:sz="0" w:space="0" w:color="auto"/>
            <w:left w:val="none" w:sz="0" w:space="0" w:color="auto"/>
            <w:bottom w:val="none" w:sz="0" w:space="0" w:color="auto"/>
            <w:right w:val="none" w:sz="0" w:space="0" w:color="auto"/>
          </w:divBdr>
        </w:div>
        <w:div w:id="1877888264">
          <w:marLeft w:val="480"/>
          <w:marRight w:val="0"/>
          <w:marTop w:val="0"/>
          <w:marBottom w:val="0"/>
          <w:divBdr>
            <w:top w:val="none" w:sz="0" w:space="0" w:color="auto"/>
            <w:left w:val="none" w:sz="0" w:space="0" w:color="auto"/>
            <w:bottom w:val="none" w:sz="0" w:space="0" w:color="auto"/>
            <w:right w:val="none" w:sz="0" w:space="0" w:color="auto"/>
          </w:divBdr>
        </w:div>
        <w:div w:id="1464467849">
          <w:marLeft w:val="480"/>
          <w:marRight w:val="0"/>
          <w:marTop w:val="0"/>
          <w:marBottom w:val="0"/>
          <w:divBdr>
            <w:top w:val="none" w:sz="0" w:space="0" w:color="auto"/>
            <w:left w:val="none" w:sz="0" w:space="0" w:color="auto"/>
            <w:bottom w:val="none" w:sz="0" w:space="0" w:color="auto"/>
            <w:right w:val="none" w:sz="0" w:space="0" w:color="auto"/>
          </w:divBdr>
        </w:div>
        <w:div w:id="2054228778">
          <w:marLeft w:val="480"/>
          <w:marRight w:val="0"/>
          <w:marTop w:val="0"/>
          <w:marBottom w:val="0"/>
          <w:divBdr>
            <w:top w:val="none" w:sz="0" w:space="0" w:color="auto"/>
            <w:left w:val="none" w:sz="0" w:space="0" w:color="auto"/>
            <w:bottom w:val="none" w:sz="0" w:space="0" w:color="auto"/>
            <w:right w:val="none" w:sz="0" w:space="0" w:color="auto"/>
          </w:divBdr>
        </w:div>
        <w:div w:id="1661692818">
          <w:marLeft w:val="480"/>
          <w:marRight w:val="0"/>
          <w:marTop w:val="0"/>
          <w:marBottom w:val="0"/>
          <w:divBdr>
            <w:top w:val="none" w:sz="0" w:space="0" w:color="auto"/>
            <w:left w:val="none" w:sz="0" w:space="0" w:color="auto"/>
            <w:bottom w:val="none" w:sz="0" w:space="0" w:color="auto"/>
            <w:right w:val="none" w:sz="0" w:space="0" w:color="auto"/>
          </w:divBdr>
        </w:div>
        <w:div w:id="1928463334">
          <w:marLeft w:val="480"/>
          <w:marRight w:val="0"/>
          <w:marTop w:val="0"/>
          <w:marBottom w:val="0"/>
          <w:divBdr>
            <w:top w:val="none" w:sz="0" w:space="0" w:color="auto"/>
            <w:left w:val="none" w:sz="0" w:space="0" w:color="auto"/>
            <w:bottom w:val="none" w:sz="0" w:space="0" w:color="auto"/>
            <w:right w:val="none" w:sz="0" w:space="0" w:color="auto"/>
          </w:divBdr>
        </w:div>
        <w:div w:id="252931896">
          <w:marLeft w:val="480"/>
          <w:marRight w:val="0"/>
          <w:marTop w:val="0"/>
          <w:marBottom w:val="0"/>
          <w:divBdr>
            <w:top w:val="none" w:sz="0" w:space="0" w:color="auto"/>
            <w:left w:val="none" w:sz="0" w:space="0" w:color="auto"/>
            <w:bottom w:val="none" w:sz="0" w:space="0" w:color="auto"/>
            <w:right w:val="none" w:sz="0" w:space="0" w:color="auto"/>
          </w:divBdr>
        </w:div>
        <w:div w:id="1511725437">
          <w:marLeft w:val="480"/>
          <w:marRight w:val="0"/>
          <w:marTop w:val="0"/>
          <w:marBottom w:val="0"/>
          <w:divBdr>
            <w:top w:val="none" w:sz="0" w:space="0" w:color="auto"/>
            <w:left w:val="none" w:sz="0" w:space="0" w:color="auto"/>
            <w:bottom w:val="none" w:sz="0" w:space="0" w:color="auto"/>
            <w:right w:val="none" w:sz="0" w:space="0" w:color="auto"/>
          </w:divBdr>
        </w:div>
        <w:div w:id="1378553009">
          <w:marLeft w:val="480"/>
          <w:marRight w:val="0"/>
          <w:marTop w:val="0"/>
          <w:marBottom w:val="0"/>
          <w:divBdr>
            <w:top w:val="none" w:sz="0" w:space="0" w:color="auto"/>
            <w:left w:val="none" w:sz="0" w:space="0" w:color="auto"/>
            <w:bottom w:val="none" w:sz="0" w:space="0" w:color="auto"/>
            <w:right w:val="none" w:sz="0" w:space="0" w:color="auto"/>
          </w:divBdr>
        </w:div>
        <w:div w:id="2023966719">
          <w:marLeft w:val="480"/>
          <w:marRight w:val="0"/>
          <w:marTop w:val="0"/>
          <w:marBottom w:val="0"/>
          <w:divBdr>
            <w:top w:val="none" w:sz="0" w:space="0" w:color="auto"/>
            <w:left w:val="none" w:sz="0" w:space="0" w:color="auto"/>
            <w:bottom w:val="none" w:sz="0" w:space="0" w:color="auto"/>
            <w:right w:val="none" w:sz="0" w:space="0" w:color="auto"/>
          </w:divBdr>
        </w:div>
        <w:div w:id="305400882">
          <w:marLeft w:val="480"/>
          <w:marRight w:val="0"/>
          <w:marTop w:val="0"/>
          <w:marBottom w:val="0"/>
          <w:divBdr>
            <w:top w:val="none" w:sz="0" w:space="0" w:color="auto"/>
            <w:left w:val="none" w:sz="0" w:space="0" w:color="auto"/>
            <w:bottom w:val="none" w:sz="0" w:space="0" w:color="auto"/>
            <w:right w:val="none" w:sz="0" w:space="0" w:color="auto"/>
          </w:divBdr>
        </w:div>
        <w:div w:id="1427993492">
          <w:marLeft w:val="480"/>
          <w:marRight w:val="0"/>
          <w:marTop w:val="0"/>
          <w:marBottom w:val="0"/>
          <w:divBdr>
            <w:top w:val="none" w:sz="0" w:space="0" w:color="auto"/>
            <w:left w:val="none" w:sz="0" w:space="0" w:color="auto"/>
            <w:bottom w:val="none" w:sz="0" w:space="0" w:color="auto"/>
            <w:right w:val="none" w:sz="0" w:space="0" w:color="auto"/>
          </w:divBdr>
        </w:div>
        <w:div w:id="553658389">
          <w:marLeft w:val="480"/>
          <w:marRight w:val="0"/>
          <w:marTop w:val="0"/>
          <w:marBottom w:val="0"/>
          <w:divBdr>
            <w:top w:val="none" w:sz="0" w:space="0" w:color="auto"/>
            <w:left w:val="none" w:sz="0" w:space="0" w:color="auto"/>
            <w:bottom w:val="none" w:sz="0" w:space="0" w:color="auto"/>
            <w:right w:val="none" w:sz="0" w:space="0" w:color="auto"/>
          </w:divBdr>
        </w:div>
        <w:div w:id="1211922041">
          <w:marLeft w:val="480"/>
          <w:marRight w:val="0"/>
          <w:marTop w:val="0"/>
          <w:marBottom w:val="0"/>
          <w:divBdr>
            <w:top w:val="none" w:sz="0" w:space="0" w:color="auto"/>
            <w:left w:val="none" w:sz="0" w:space="0" w:color="auto"/>
            <w:bottom w:val="none" w:sz="0" w:space="0" w:color="auto"/>
            <w:right w:val="none" w:sz="0" w:space="0" w:color="auto"/>
          </w:divBdr>
        </w:div>
        <w:div w:id="992830290">
          <w:marLeft w:val="480"/>
          <w:marRight w:val="0"/>
          <w:marTop w:val="0"/>
          <w:marBottom w:val="0"/>
          <w:divBdr>
            <w:top w:val="none" w:sz="0" w:space="0" w:color="auto"/>
            <w:left w:val="none" w:sz="0" w:space="0" w:color="auto"/>
            <w:bottom w:val="none" w:sz="0" w:space="0" w:color="auto"/>
            <w:right w:val="none" w:sz="0" w:space="0" w:color="auto"/>
          </w:divBdr>
        </w:div>
        <w:div w:id="1834031936">
          <w:marLeft w:val="480"/>
          <w:marRight w:val="0"/>
          <w:marTop w:val="0"/>
          <w:marBottom w:val="0"/>
          <w:divBdr>
            <w:top w:val="none" w:sz="0" w:space="0" w:color="auto"/>
            <w:left w:val="none" w:sz="0" w:space="0" w:color="auto"/>
            <w:bottom w:val="none" w:sz="0" w:space="0" w:color="auto"/>
            <w:right w:val="none" w:sz="0" w:space="0" w:color="auto"/>
          </w:divBdr>
        </w:div>
        <w:div w:id="1902596939">
          <w:marLeft w:val="480"/>
          <w:marRight w:val="0"/>
          <w:marTop w:val="0"/>
          <w:marBottom w:val="0"/>
          <w:divBdr>
            <w:top w:val="none" w:sz="0" w:space="0" w:color="auto"/>
            <w:left w:val="none" w:sz="0" w:space="0" w:color="auto"/>
            <w:bottom w:val="none" w:sz="0" w:space="0" w:color="auto"/>
            <w:right w:val="none" w:sz="0" w:space="0" w:color="auto"/>
          </w:divBdr>
        </w:div>
        <w:div w:id="292100473">
          <w:marLeft w:val="480"/>
          <w:marRight w:val="0"/>
          <w:marTop w:val="0"/>
          <w:marBottom w:val="0"/>
          <w:divBdr>
            <w:top w:val="none" w:sz="0" w:space="0" w:color="auto"/>
            <w:left w:val="none" w:sz="0" w:space="0" w:color="auto"/>
            <w:bottom w:val="none" w:sz="0" w:space="0" w:color="auto"/>
            <w:right w:val="none" w:sz="0" w:space="0" w:color="auto"/>
          </w:divBdr>
        </w:div>
        <w:div w:id="1192644134">
          <w:marLeft w:val="480"/>
          <w:marRight w:val="0"/>
          <w:marTop w:val="0"/>
          <w:marBottom w:val="0"/>
          <w:divBdr>
            <w:top w:val="none" w:sz="0" w:space="0" w:color="auto"/>
            <w:left w:val="none" w:sz="0" w:space="0" w:color="auto"/>
            <w:bottom w:val="none" w:sz="0" w:space="0" w:color="auto"/>
            <w:right w:val="none" w:sz="0" w:space="0" w:color="auto"/>
          </w:divBdr>
        </w:div>
      </w:divsChild>
    </w:div>
    <w:div w:id="896089169">
      <w:bodyDiv w:val="1"/>
      <w:marLeft w:val="0"/>
      <w:marRight w:val="0"/>
      <w:marTop w:val="0"/>
      <w:marBottom w:val="0"/>
      <w:divBdr>
        <w:top w:val="none" w:sz="0" w:space="0" w:color="auto"/>
        <w:left w:val="none" w:sz="0" w:space="0" w:color="auto"/>
        <w:bottom w:val="none" w:sz="0" w:space="0" w:color="auto"/>
        <w:right w:val="none" w:sz="0" w:space="0" w:color="auto"/>
      </w:divBdr>
      <w:divsChild>
        <w:div w:id="1636369396">
          <w:marLeft w:val="480"/>
          <w:marRight w:val="0"/>
          <w:marTop w:val="0"/>
          <w:marBottom w:val="0"/>
          <w:divBdr>
            <w:top w:val="none" w:sz="0" w:space="0" w:color="auto"/>
            <w:left w:val="none" w:sz="0" w:space="0" w:color="auto"/>
            <w:bottom w:val="none" w:sz="0" w:space="0" w:color="auto"/>
            <w:right w:val="none" w:sz="0" w:space="0" w:color="auto"/>
          </w:divBdr>
        </w:div>
        <w:div w:id="521240000">
          <w:marLeft w:val="480"/>
          <w:marRight w:val="0"/>
          <w:marTop w:val="0"/>
          <w:marBottom w:val="0"/>
          <w:divBdr>
            <w:top w:val="none" w:sz="0" w:space="0" w:color="auto"/>
            <w:left w:val="none" w:sz="0" w:space="0" w:color="auto"/>
            <w:bottom w:val="none" w:sz="0" w:space="0" w:color="auto"/>
            <w:right w:val="none" w:sz="0" w:space="0" w:color="auto"/>
          </w:divBdr>
        </w:div>
        <w:div w:id="1358313724">
          <w:marLeft w:val="480"/>
          <w:marRight w:val="0"/>
          <w:marTop w:val="0"/>
          <w:marBottom w:val="0"/>
          <w:divBdr>
            <w:top w:val="none" w:sz="0" w:space="0" w:color="auto"/>
            <w:left w:val="none" w:sz="0" w:space="0" w:color="auto"/>
            <w:bottom w:val="none" w:sz="0" w:space="0" w:color="auto"/>
            <w:right w:val="none" w:sz="0" w:space="0" w:color="auto"/>
          </w:divBdr>
        </w:div>
        <w:div w:id="789857870">
          <w:marLeft w:val="480"/>
          <w:marRight w:val="0"/>
          <w:marTop w:val="0"/>
          <w:marBottom w:val="0"/>
          <w:divBdr>
            <w:top w:val="none" w:sz="0" w:space="0" w:color="auto"/>
            <w:left w:val="none" w:sz="0" w:space="0" w:color="auto"/>
            <w:bottom w:val="none" w:sz="0" w:space="0" w:color="auto"/>
            <w:right w:val="none" w:sz="0" w:space="0" w:color="auto"/>
          </w:divBdr>
        </w:div>
        <w:div w:id="740520751">
          <w:marLeft w:val="480"/>
          <w:marRight w:val="0"/>
          <w:marTop w:val="0"/>
          <w:marBottom w:val="0"/>
          <w:divBdr>
            <w:top w:val="none" w:sz="0" w:space="0" w:color="auto"/>
            <w:left w:val="none" w:sz="0" w:space="0" w:color="auto"/>
            <w:bottom w:val="none" w:sz="0" w:space="0" w:color="auto"/>
            <w:right w:val="none" w:sz="0" w:space="0" w:color="auto"/>
          </w:divBdr>
        </w:div>
        <w:div w:id="1985501209">
          <w:marLeft w:val="480"/>
          <w:marRight w:val="0"/>
          <w:marTop w:val="0"/>
          <w:marBottom w:val="0"/>
          <w:divBdr>
            <w:top w:val="none" w:sz="0" w:space="0" w:color="auto"/>
            <w:left w:val="none" w:sz="0" w:space="0" w:color="auto"/>
            <w:bottom w:val="none" w:sz="0" w:space="0" w:color="auto"/>
            <w:right w:val="none" w:sz="0" w:space="0" w:color="auto"/>
          </w:divBdr>
        </w:div>
        <w:div w:id="1552575687">
          <w:marLeft w:val="480"/>
          <w:marRight w:val="0"/>
          <w:marTop w:val="0"/>
          <w:marBottom w:val="0"/>
          <w:divBdr>
            <w:top w:val="none" w:sz="0" w:space="0" w:color="auto"/>
            <w:left w:val="none" w:sz="0" w:space="0" w:color="auto"/>
            <w:bottom w:val="none" w:sz="0" w:space="0" w:color="auto"/>
            <w:right w:val="none" w:sz="0" w:space="0" w:color="auto"/>
          </w:divBdr>
        </w:div>
        <w:div w:id="1054045603">
          <w:marLeft w:val="480"/>
          <w:marRight w:val="0"/>
          <w:marTop w:val="0"/>
          <w:marBottom w:val="0"/>
          <w:divBdr>
            <w:top w:val="none" w:sz="0" w:space="0" w:color="auto"/>
            <w:left w:val="none" w:sz="0" w:space="0" w:color="auto"/>
            <w:bottom w:val="none" w:sz="0" w:space="0" w:color="auto"/>
            <w:right w:val="none" w:sz="0" w:space="0" w:color="auto"/>
          </w:divBdr>
        </w:div>
        <w:div w:id="276714823">
          <w:marLeft w:val="480"/>
          <w:marRight w:val="0"/>
          <w:marTop w:val="0"/>
          <w:marBottom w:val="0"/>
          <w:divBdr>
            <w:top w:val="none" w:sz="0" w:space="0" w:color="auto"/>
            <w:left w:val="none" w:sz="0" w:space="0" w:color="auto"/>
            <w:bottom w:val="none" w:sz="0" w:space="0" w:color="auto"/>
            <w:right w:val="none" w:sz="0" w:space="0" w:color="auto"/>
          </w:divBdr>
        </w:div>
        <w:div w:id="866411121">
          <w:marLeft w:val="480"/>
          <w:marRight w:val="0"/>
          <w:marTop w:val="0"/>
          <w:marBottom w:val="0"/>
          <w:divBdr>
            <w:top w:val="none" w:sz="0" w:space="0" w:color="auto"/>
            <w:left w:val="none" w:sz="0" w:space="0" w:color="auto"/>
            <w:bottom w:val="none" w:sz="0" w:space="0" w:color="auto"/>
            <w:right w:val="none" w:sz="0" w:space="0" w:color="auto"/>
          </w:divBdr>
        </w:div>
        <w:div w:id="848562579">
          <w:marLeft w:val="480"/>
          <w:marRight w:val="0"/>
          <w:marTop w:val="0"/>
          <w:marBottom w:val="0"/>
          <w:divBdr>
            <w:top w:val="none" w:sz="0" w:space="0" w:color="auto"/>
            <w:left w:val="none" w:sz="0" w:space="0" w:color="auto"/>
            <w:bottom w:val="none" w:sz="0" w:space="0" w:color="auto"/>
            <w:right w:val="none" w:sz="0" w:space="0" w:color="auto"/>
          </w:divBdr>
        </w:div>
        <w:div w:id="1687556986">
          <w:marLeft w:val="480"/>
          <w:marRight w:val="0"/>
          <w:marTop w:val="0"/>
          <w:marBottom w:val="0"/>
          <w:divBdr>
            <w:top w:val="none" w:sz="0" w:space="0" w:color="auto"/>
            <w:left w:val="none" w:sz="0" w:space="0" w:color="auto"/>
            <w:bottom w:val="none" w:sz="0" w:space="0" w:color="auto"/>
            <w:right w:val="none" w:sz="0" w:space="0" w:color="auto"/>
          </w:divBdr>
        </w:div>
        <w:div w:id="753360966">
          <w:marLeft w:val="480"/>
          <w:marRight w:val="0"/>
          <w:marTop w:val="0"/>
          <w:marBottom w:val="0"/>
          <w:divBdr>
            <w:top w:val="none" w:sz="0" w:space="0" w:color="auto"/>
            <w:left w:val="none" w:sz="0" w:space="0" w:color="auto"/>
            <w:bottom w:val="none" w:sz="0" w:space="0" w:color="auto"/>
            <w:right w:val="none" w:sz="0" w:space="0" w:color="auto"/>
          </w:divBdr>
        </w:div>
        <w:div w:id="1987934773">
          <w:marLeft w:val="480"/>
          <w:marRight w:val="0"/>
          <w:marTop w:val="0"/>
          <w:marBottom w:val="0"/>
          <w:divBdr>
            <w:top w:val="none" w:sz="0" w:space="0" w:color="auto"/>
            <w:left w:val="none" w:sz="0" w:space="0" w:color="auto"/>
            <w:bottom w:val="none" w:sz="0" w:space="0" w:color="auto"/>
            <w:right w:val="none" w:sz="0" w:space="0" w:color="auto"/>
          </w:divBdr>
        </w:div>
        <w:div w:id="2133940348">
          <w:marLeft w:val="480"/>
          <w:marRight w:val="0"/>
          <w:marTop w:val="0"/>
          <w:marBottom w:val="0"/>
          <w:divBdr>
            <w:top w:val="none" w:sz="0" w:space="0" w:color="auto"/>
            <w:left w:val="none" w:sz="0" w:space="0" w:color="auto"/>
            <w:bottom w:val="none" w:sz="0" w:space="0" w:color="auto"/>
            <w:right w:val="none" w:sz="0" w:space="0" w:color="auto"/>
          </w:divBdr>
        </w:div>
        <w:div w:id="808321497">
          <w:marLeft w:val="480"/>
          <w:marRight w:val="0"/>
          <w:marTop w:val="0"/>
          <w:marBottom w:val="0"/>
          <w:divBdr>
            <w:top w:val="none" w:sz="0" w:space="0" w:color="auto"/>
            <w:left w:val="none" w:sz="0" w:space="0" w:color="auto"/>
            <w:bottom w:val="none" w:sz="0" w:space="0" w:color="auto"/>
            <w:right w:val="none" w:sz="0" w:space="0" w:color="auto"/>
          </w:divBdr>
        </w:div>
        <w:div w:id="1750735700">
          <w:marLeft w:val="480"/>
          <w:marRight w:val="0"/>
          <w:marTop w:val="0"/>
          <w:marBottom w:val="0"/>
          <w:divBdr>
            <w:top w:val="none" w:sz="0" w:space="0" w:color="auto"/>
            <w:left w:val="none" w:sz="0" w:space="0" w:color="auto"/>
            <w:bottom w:val="none" w:sz="0" w:space="0" w:color="auto"/>
            <w:right w:val="none" w:sz="0" w:space="0" w:color="auto"/>
          </w:divBdr>
        </w:div>
        <w:div w:id="1683049398">
          <w:marLeft w:val="480"/>
          <w:marRight w:val="0"/>
          <w:marTop w:val="0"/>
          <w:marBottom w:val="0"/>
          <w:divBdr>
            <w:top w:val="none" w:sz="0" w:space="0" w:color="auto"/>
            <w:left w:val="none" w:sz="0" w:space="0" w:color="auto"/>
            <w:bottom w:val="none" w:sz="0" w:space="0" w:color="auto"/>
            <w:right w:val="none" w:sz="0" w:space="0" w:color="auto"/>
          </w:divBdr>
        </w:div>
        <w:div w:id="739790383">
          <w:marLeft w:val="480"/>
          <w:marRight w:val="0"/>
          <w:marTop w:val="0"/>
          <w:marBottom w:val="0"/>
          <w:divBdr>
            <w:top w:val="none" w:sz="0" w:space="0" w:color="auto"/>
            <w:left w:val="none" w:sz="0" w:space="0" w:color="auto"/>
            <w:bottom w:val="none" w:sz="0" w:space="0" w:color="auto"/>
            <w:right w:val="none" w:sz="0" w:space="0" w:color="auto"/>
          </w:divBdr>
        </w:div>
        <w:div w:id="196092613">
          <w:marLeft w:val="480"/>
          <w:marRight w:val="0"/>
          <w:marTop w:val="0"/>
          <w:marBottom w:val="0"/>
          <w:divBdr>
            <w:top w:val="none" w:sz="0" w:space="0" w:color="auto"/>
            <w:left w:val="none" w:sz="0" w:space="0" w:color="auto"/>
            <w:bottom w:val="none" w:sz="0" w:space="0" w:color="auto"/>
            <w:right w:val="none" w:sz="0" w:space="0" w:color="auto"/>
          </w:divBdr>
        </w:div>
        <w:div w:id="1920553151">
          <w:marLeft w:val="480"/>
          <w:marRight w:val="0"/>
          <w:marTop w:val="0"/>
          <w:marBottom w:val="0"/>
          <w:divBdr>
            <w:top w:val="none" w:sz="0" w:space="0" w:color="auto"/>
            <w:left w:val="none" w:sz="0" w:space="0" w:color="auto"/>
            <w:bottom w:val="none" w:sz="0" w:space="0" w:color="auto"/>
            <w:right w:val="none" w:sz="0" w:space="0" w:color="auto"/>
          </w:divBdr>
        </w:div>
        <w:div w:id="1609317008">
          <w:marLeft w:val="480"/>
          <w:marRight w:val="0"/>
          <w:marTop w:val="0"/>
          <w:marBottom w:val="0"/>
          <w:divBdr>
            <w:top w:val="none" w:sz="0" w:space="0" w:color="auto"/>
            <w:left w:val="none" w:sz="0" w:space="0" w:color="auto"/>
            <w:bottom w:val="none" w:sz="0" w:space="0" w:color="auto"/>
            <w:right w:val="none" w:sz="0" w:space="0" w:color="auto"/>
          </w:divBdr>
        </w:div>
        <w:div w:id="816149934">
          <w:marLeft w:val="480"/>
          <w:marRight w:val="0"/>
          <w:marTop w:val="0"/>
          <w:marBottom w:val="0"/>
          <w:divBdr>
            <w:top w:val="none" w:sz="0" w:space="0" w:color="auto"/>
            <w:left w:val="none" w:sz="0" w:space="0" w:color="auto"/>
            <w:bottom w:val="none" w:sz="0" w:space="0" w:color="auto"/>
            <w:right w:val="none" w:sz="0" w:space="0" w:color="auto"/>
          </w:divBdr>
        </w:div>
        <w:div w:id="910233180">
          <w:marLeft w:val="480"/>
          <w:marRight w:val="0"/>
          <w:marTop w:val="0"/>
          <w:marBottom w:val="0"/>
          <w:divBdr>
            <w:top w:val="none" w:sz="0" w:space="0" w:color="auto"/>
            <w:left w:val="none" w:sz="0" w:space="0" w:color="auto"/>
            <w:bottom w:val="none" w:sz="0" w:space="0" w:color="auto"/>
            <w:right w:val="none" w:sz="0" w:space="0" w:color="auto"/>
          </w:divBdr>
        </w:div>
        <w:div w:id="1582055720">
          <w:marLeft w:val="480"/>
          <w:marRight w:val="0"/>
          <w:marTop w:val="0"/>
          <w:marBottom w:val="0"/>
          <w:divBdr>
            <w:top w:val="none" w:sz="0" w:space="0" w:color="auto"/>
            <w:left w:val="none" w:sz="0" w:space="0" w:color="auto"/>
            <w:bottom w:val="none" w:sz="0" w:space="0" w:color="auto"/>
            <w:right w:val="none" w:sz="0" w:space="0" w:color="auto"/>
          </w:divBdr>
        </w:div>
        <w:div w:id="1115178999">
          <w:marLeft w:val="480"/>
          <w:marRight w:val="0"/>
          <w:marTop w:val="0"/>
          <w:marBottom w:val="0"/>
          <w:divBdr>
            <w:top w:val="none" w:sz="0" w:space="0" w:color="auto"/>
            <w:left w:val="none" w:sz="0" w:space="0" w:color="auto"/>
            <w:bottom w:val="none" w:sz="0" w:space="0" w:color="auto"/>
            <w:right w:val="none" w:sz="0" w:space="0" w:color="auto"/>
          </w:divBdr>
        </w:div>
        <w:div w:id="1803766574">
          <w:marLeft w:val="480"/>
          <w:marRight w:val="0"/>
          <w:marTop w:val="0"/>
          <w:marBottom w:val="0"/>
          <w:divBdr>
            <w:top w:val="none" w:sz="0" w:space="0" w:color="auto"/>
            <w:left w:val="none" w:sz="0" w:space="0" w:color="auto"/>
            <w:bottom w:val="none" w:sz="0" w:space="0" w:color="auto"/>
            <w:right w:val="none" w:sz="0" w:space="0" w:color="auto"/>
          </w:divBdr>
        </w:div>
        <w:div w:id="881209087">
          <w:marLeft w:val="480"/>
          <w:marRight w:val="0"/>
          <w:marTop w:val="0"/>
          <w:marBottom w:val="0"/>
          <w:divBdr>
            <w:top w:val="none" w:sz="0" w:space="0" w:color="auto"/>
            <w:left w:val="none" w:sz="0" w:space="0" w:color="auto"/>
            <w:bottom w:val="none" w:sz="0" w:space="0" w:color="auto"/>
            <w:right w:val="none" w:sz="0" w:space="0" w:color="auto"/>
          </w:divBdr>
        </w:div>
        <w:div w:id="2096128586">
          <w:marLeft w:val="480"/>
          <w:marRight w:val="0"/>
          <w:marTop w:val="0"/>
          <w:marBottom w:val="0"/>
          <w:divBdr>
            <w:top w:val="none" w:sz="0" w:space="0" w:color="auto"/>
            <w:left w:val="none" w:sz="0" w:space="0" w:color="auto"/>
            <w:bottom w:val="none" w:sz="0" w:space="0" w:color="auto"/>
            <w:right w:val="none" w:sz="0" w:space="0" w:color="auto"/>
          </w:divBdr>
        </w:div>
        <w:div w:id="1750274649">
          <w:marLeft w:val="480"/>
          <w:marRight w:val="0"/>
          <w:marTop w:val="0"/>
          <w:marBottom w:val="0"/>
          <w:divBdr>
            <w:top w:val="none" w:sz="0" w:space="0" w:color="auto"/>
            <w:left w:val="none" w:sz="0" w:space="0" w:color="auto"/>
            <w:bottom w:val="none" w:sz="0" w:space="0" w:color="auto"/>
            <w:right w:val="none" w:sz="0" w:space="0" w:color="auto"/>
          </w:divBdr>
        </w:div>
        <w:div w:id="1579628900">
          <w:marLeft w:val="480"/>
          <w:marRight w:val="0"/>
          <w:marTop w:val="0"/>
          <w:marBottom w:val="0"/>
          <w:divBdr>
            <w:top w:val="none" w:sz="0" w:space="0" w:color="auto"/>
            <w:left w:val="none" w:sz="0" w:space="0" w:color="auto"/>
            <w:bottom w:val="none" w:sz="0" w:space="0" w:color="auto"/>
            <w:right w:val="none" w:sz="0" w:space="0" w:color="auto"/>
          </w:divBdr>
        </w:div>
        <w:div w:id="984352313">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6129529">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26379557">
      <w:bodyDiv w:val="1"/>
      <w:marLeft w:val="0"/>
      <w:marRight w:val="0"/>
      <w:marTop w:val="0"/>
      <w:marBottom w:val="0"/>
      <w:divBdr>
        <w:top w:val="none" w:sz="0" w:space="0" w:color="auto"/>
        <w:left w:val="none" w:sz="0" w:space="0" w:color="auto"/>
        <w:bottom w:val="none" w:sz="0" w:space="0" w:color="auto"/>
        <w:right w:val="none" w:sz="0" w:space="0" w:color="auto"/>
      </w:divBdr>
      <w:divsChild>
        <w:div w:id="1333068703">
          <w:marLeft w:val="480"/>
          <w:marRight w:val="0"/>
          <w:marTop w:val="0"/>
          <w:marBottom w:val="0"/>
          <w:divBdr>
            <w:top w:val="none" w:sz="0" w:space="0" w:color="auto"/>
            <w:left w:val="none" w:sz="0" w:space="0" w:color="auto"/>
            <w:bottom w:val="none" w:sz="0" w:space="0" w:color="auto"/>
            <w:right w:val="none" w:sz="0" w:space="0" w:color="auto"/>
          </w:divBdr>
        </w:div>
        <w:div w:id="1803232939">
          <w:marLeft w:val="480"/>
          <w:marRight w:val="0"/>
          <w:marTop w:val="0"/>
          <w:marBottom w:val="0"/>
          <w:divBdr>
            <w:top w:val="none" w:sz="0" w:space="0" w:color="auto"/>
            <w:left w:val="none" w:sz="0" w:space="0" w:color="auto"/>
            <w:bottom w:val="none" w:sz="0" w:space="0" w:color="auto"/>
            <w:right w:val="none" w:sz="0" w:space="0" w:color="auto"/>
          </w:divBdr>
        </w:div>
        <w:div w:id="1986542581">
          <w:marLeft w:val="480"/>
          <w:marRight w:val="0"/>
          <w:marTop w:val="0"/>
          <w:marBottom w:val="0"/>
          <w:divBdr>
            <w:top w:val="none" w:sz="0" w:space="0" w:color="auto"/>
            <w:left w:val="none" w:sz="0" w:space="0" w:color="auto"/>
            <w:bottom w:val="none" w:sz="0" w:space="0" w:color="auto"/>
            <w:right w:val="none" w:sz="0" w:space="0" w:color="auto"/>
          </w:divBdr>
        </w:div>
        <w:div w:id="939675890">
          <w:marLeft w:val="480"/>
          <w:marRight w:val="0"/>
          <w:marTop w:val="0"/>
          <w:marBottom w:val="0"/>
          <w:divBdr>
            <w:top w:val="none" w:sz="0" w:space="0" w:color="auto"/>
            <w:left w:val="none" w:sz="0" w:space="0" w:color="auto"/>
            <w:bottom w:val="none" w:sz="0" w:space="0" w:color="auto"/>
            <w:right w:val="none" w:sz="0" w:space="0" w:color="auto"/>
          </w:divBdr>
        </w:div>
        <w:div w:id="2019691391">
          <w:marLeft w:val="480"/>
          <w:marRight w:val="0"/>
          <w:marTop w:val="0"/>
          <w:marBottom w:val="0"/>
          <w:divBdr>
            <w:top w:val="none" w:sz="0" w:space="0" w:color="auto"/>
            <w:left w:val="none" w:sz="0" w:space="0" w:color="auto"/>
            <w:bottom w:val="none" w:sz="0" w:space="0" w:color="auto"/>
            <w:right w:val="none" w:sz="0" w:space="0" w:color="auto"/>
          </w:divBdr>
        </w:div>
        <w:div w:id="26952575">
          <w:marLeft w:val="480"/>
          <w:marRight w:val="0"/>
          <w:marTop w:val="0"/>
          <w:marBottom w:val="0"/>
          <w:divBdr>
            <w:top w:val="none" w:sz="0" w:space="0" w:color="auto"/>
            <w:left w:val="none" w:sz="0" w:space="0" w:color="auto"/>
            <w:bottom w:val="none" w:sz="0" w:space="0" w:color="auto"/>
            <w:right w:val="none" w:sz="0" w:space="0" w:color="auto"/>
          </w:divBdr>
        </w:div>
        <w:div w:id="1965497205">
          <w:marLeft w:val="480"/>
          <w:marRight w:val="0"/>
          <w:marTop w:val="0"/>
          <w:marBottom w:val="0"/>
          <w:divBdr>
            <w:top w:val="none" w:sz="0" w:space="0" w:color="auto"/>
            <w:left w:val="none" w:sz="0" w:space="0" w:color="auto"/>
            <w:bottom w:val="none" w:sz="0" w:space="0" w:color="auto"/>
            <w:right w:val="none" w:sz="0" w:space="0" w:color="auto"/>
          </w:divBdr>
        </w:div>
        <w:div w:id="1889805487">
          <w:marLeft w:val="480"/>
          <w:marRight w:val="0"/>
          <w:marTop w:val="0"/>
          <w:marBottom w:val="0"/>
          <w:divBdr>
            <w:top w:val="none" w:sz="0" w:space="0" w:color="auto"/>
            <w:left w:val="none" w:sz="0" w:space="0" w:color="auto"/>
            <w:bottom w:val="none" w:sz="0" w:space="0" w:color="auto"/>
            <w:right w:val="none" w:sz="0" w:space="0" w:color="auto"/>
          </w:divBdr>
        </w:div>
        <w:div w:id="1400521109">
          <w:marLeft w:val="480"/>
          <w:marRight w:val="0"/>
          <w:marTop w:val="0"/>
          <w:marBottom w:val="0"/>
          <w:divBdr>
            <w:top w:val="none" w:sz="0" w:space="0" w:color="auto"/>
            <w:left w:val="none" w:sz="0" w:space="0" w:color="auto"/>
            <w:bottom w:val="none" w:sz="0" w:space="0" w:color="auto"/>
            <w:right w:val="none" w:sz="0" w:space="0" w:color="auto"/>
          </w:divBdr>
        </w:div>
        <w:div w:id="2137795182">
          <w:marLeft w:val="480"/>
          <w:marRight w:val="0"/>
          <w:marTop w:val="0"/>
          <w:marBottom w:val="0"/>
          <w:divBdr>
            <w:top w:val="none" w:sz="0" w:space="0" w:color="auto"/>
            <w:left w:val="none" w:sz="0" w:space="0" w:color="auto"/>
            <w:bottom w:val="none" w:sz="0" w:space="0" w:color="auto"/>
            <w:right w:val="none" w:sz="0" w:space="0" w:color="auto"/>
          </w:divBdr>
        </w:div>
        <w:div w:id="1308364887">
          <w:marLeft w:val="480"/>
          <w:marRight w:val="0"/>
          <w:marTop w:val="0"/>
          <w:marBottom w:val="0"/>
          <w:divBdr>
            <w:top w:val="none" w:sz="0" w:space="0" w:color="auto"/>
            <w:left w:val="none" w:sz="0" w:space="0" w:color="auto"/>
            <w:bottom w:val="none" w:sz="0" w:space="0" w:color="auto"/>
            <w:right w:val="none" w:sz="0" w:space="0" w:color="auto"/>
          </w:divBdr>
        </w:div>
        <w:div w:id="1985893958">
          <w:marLeft w:val="480"/>
          <w:marRight w:val="0"/>
          <w:marTop w:val="0"/>
          <w:marBottom w:val="0"/>
          <w:divBdr>
            <w:top w:val="none" w:sz="0" w:space="0" w:color="auto"/>
            <w:left w:val="none" w:sz="0" w:space="0" w:color="auto"/>
            <w:bottom w:val="none" w:sz="0" w:space="0" w:color="auto"/>
            <w:right w:val="none" w:sz="0" w:space="0" w:color="auto"/>
          </w:divBdr>
        </w:div>
        <w:div w:id="1244418240">
          <w:marLeft w:val="480"/>
          <w:marRight w:val="0"/>
          <w:marTop w:val="0"/>
          <w:marBottom w:val="0"/>
          <w:divBdr>
            <w:top w:val="none" w:sz="0" w:space="0" w:color="auto"/>
            <w:left w:val="none" w:sz="0" w:space="0" w:color="auto"/>
            <w:bottom w:val="none" w:sz="0" w:space="0" w:color="auto"/>
            <w:right w:val="none" w:sz="0" w:space="0" w:color="auto"/>
          </w:divBdr>
        </w:div>
        <w:div w:id="90863023">
          <w:marLeft w:val="480"/>
          <w:marRight w:val="0"/>
          <w:marTop w:val="0"/>
          <w:marBottom w:val="0"/>
          <w:divBdr>
            <w:top w:val="none" w:sz="0" w:space="0" w:color="auto"/>
            <w:left w:val="none" w:sz="0" w:space="0" w:color="auto"/>
            <w:bottom w:val="none" w:sz="0" w:space="0" w:color="auto"/>
            <w:right w:val="none" w:sz="0" w:space="0" w:color="auto"/>
          </w:divBdr>
        </w:div>
        <w:div w:id="1774550945">
          <w:marLeft w:val="480"/>
          <w:marRight w:val="0"/>
          <w:marTop w:val="0"/>
          <w:marBottom w:val="0"/>
          <w:divBdr>
            <w:top w:val="none" w:sz="0" w:space="0" w:color="auto"/>
            <w:left w:val="none" w:sz="0" w:space="0" w:color="auto"/>
            <w:bottom w:val="none" w:sz="0" w:space="0" w:color="auto"/>
            <w:right w:val="none" w:sz="0" w:space="0" w:color="auto"/>
          </w:divBdr>
        </w:div>
        <w:div w:id="1937008462">
          <w:marLeft w:val="480"/>
          <w:marRight w:val="0"/>
          <w:marTop w:val="0"/>
          <w:marBottom w:val="0"/>
          <w:divBdr>
            <w:top w:val="none" w:sz="0" w:space="0" w:color="auto"/>
            <w:left w:val="none" w:sz="0" w:space="0" w:color="auto"/>
            <w:bottom w:val="none" w:sz="0" w:space="0" w:color="auto"/>
            <w:right w:val="none" w:sz="0" w:space="0" w:color="auto"/>
          </w:divBdr>
        </w:div>
        <w:div w:id="1349867698">
          <w:marLeft w:val="480"/>
          <w:marRight w:val="0"/>
          <w:marTop w:val="0"/>
          <w:marBottom w:val="0"/>
          <w:divBdr>
            <w:top w:val="none" w:sz="0" w:space="0" w:color="auto"/>
            <w:left w:val="none" w:sz="0" w:space="0" w:color="auto"/>
            <w:bottom w:val="none" w:sz="0" w:space="0" w:color="auto"/>
            <w:right w:val="none" w:sz="0" w:space="0" w:color="auto"/>
          </w:divBdr>
        </w:div>
        <w:div w:id="1486628780">
          <w:marLeft w:val="480"/>
          <w:marRight w:val="0"/>
          <w:marTop w:val="0"/>
          <w:marBottom w:val="0"/>
          <w:divBdr>
            <w:top w:val="none" w:sz="0" w:space="0" w:color="auto"/>
            <w:left w:val="none" w:sz="0" w:space="0" w:color="auto"/>
            <w:bottom w:val="none" w:sz="0" w:space="0" w:color="auto"/>
            <w:right w:val="none" w:sz="0" w:space="0" w:color="auto"/>
          </w:divBdr>
        </w:div>
        <w:div w:id="376007065">
          <w:marLeft w:val="480"/>
          <w:marRight w:val="0"/>
          <w:marTop w:val="0"/>
          <w:marBottom w:val="0"/>
          <w:divBdr>
            <w:top w:val="none" w:sz="0" w:space="0" w:color="auto"/>
            <w:left w:val="none" w:sz="0" w:space="0" w:color="auto"/>
            <w:bottom w:val="none" w:sz="0" w:space="0" w:color="auto"/>
            <w:right w:val="none" w:sz="0" w:space="0" w:color="auto"/>
          </w:divBdr>
        </w:div>
        <w:div w:id="687565162">
          <w:marLeft w:val="480"/>
          <w:marRight w:val="0"/>
          <w:marTop w:val="0"/>
          <w:marBottom w:val="0"/>
          <w:divBdr>
            <w:top w:val="none" w:sz="0" w:space="0" w:color="auto"/>
            <w:left w:val="none" w:sz="0" w:space="0" w:color="auto"/>
            <w:bottom w:val="none" w:sz="0" w:space="0" w:color="auto"/>
            <w:right w:val="none" w:sz="0" w:space="0" w:color="auto"/>
          </w:divBdr>
        </w:div>
        <w:div w:id="1011297513">
          <w:marLeft w:val="480"/>
          <w:marRight w:val="0"/>
          <w:marTop w:val="0"/>
          <w:marBottom w:val="0"/>
          <w:divBdr>
            <w:top w:val="none" w:sz="0" w:space="0" w:color="auto"/>
            <w:left w:val="none" w:sz="0" w:space="0" w:color="auto"/>
            <w:bottom w:val="none" w:sz="0" w:space="0" w:color="auto"/>
            <w:right w:val="none" w:sz="0" w:space="0" w:color="auto"/>
          </w:divBdr>
        </w:div>
        <w:div w:id="110172995">
          <w:marLeft w:val="480"/>
          <w:marRight w:val="0"/>
          <w:marTop w:val="0"/>
          <w:marBottom w:val="0"/>
          <w:divBdr>
            <w:top w:val="none" w:sz="0" w:space="0" w:color="auto"/>
            <w:left w:val="none" w:sz="0" w:space="0" w:color="auto"/>
            <w:bottom w:val="none" w:sz="0" w:space="0" w:color="auto"/>
            <w:right w:val="none" w:sz="0" w:space="0" w:color="auto"/>
          </w:divBdr>
        </w:div>
        <w:div w:id="1944805840">
          <w:marLeft w:val="480"/>
          <w:marRight w:val="0"/>
          <w:marTop w:val="0"/>
          <w:marBottom w:val="0"/>
          <w:divBdr>
            <w:top w:val="none" w:sz="0" w:space="0" w:color="auto"/>
            <w:left w:val="none" w:sz="0" w:space="0" w:color="auto"/>
            <w:bottom w:val="none" w:sz="0" w:space="0" w:color="auto"/>
            <w:right w:val="none" w:sz="0" w:space="0" w:color="auto"/>
          </w:divBdr>
        </w:div>
        <w:div w:id="511989681">
          <w:marLeft w:val="480"/>
          <w:marRight w:val="0"/>
          <w:marTop w:val="0"/>
          <w:marBottom w:val="0"/>
          <w:divBdr>
            <w:top w:val="none" w:sz="0" w:space="0" w:color="auto"/>
            <w:left w:val="none" w:sz="0" w:space="0" w:color="auto"/>
            <w:bottom w:val="none" w:sz="0" w:space="0" w:color="auto"/>
            <w:right w:val="none" w:sz="0" w:space="0" w:color="auto"/>
          </w:divBdr>
        </w:div>
        <w:div w:id="1026836182">
          <w:marLeft w:val="480"/>
          <w:marRight w:val="0"/>
          <w:marTop w:val="0"/>
          <w:marBottom w:val="0"/>
          <w:divBdr>
            <w:top w:val="none" w:sz="0" w:space="0" w:color="auto"/>
            <w:left w:val="none" w:sz="0" w:space="0" w:color="auto"/>
            <w:bottom w:val="none" w:sz="0" w:space="0" w:color="auto"/>
            <w:right w:val="none" w:sz="0" w:space="0" w:color="auto"/>
          </w:divBdr>
        </w:div>
        <w:div w:id="179973541">
          <w:marLeft w:val="480"/>
          <w:marRight w:val="0"/>
          <w:marTop w:val="0"/>
          <w:marBottom w:val="0"/>
          <w:divBdr>
            <w:top w:val="none" w:sz="0" w:space="0" w:color="auto"/>
            <w:left w:val="none" w:sz="0" w:space="0" w:color="auto"/>
            <w:bottom w:val="none" w:sz="0" w:space="0" w:color="auto"/>
            <w:right w:val="none" w:sz="0" w:space="0" w:color="auto"/>
          </w:divBdr>
        </w:div>
        <w:div w:id="363410354">
          <w:marLeft w:val="480"/>
          <w:marRight w:val="0"/>
          <w:marTop w:val="0"/>
          <w:marBottom w:val="0"/>
          <w:divBdr>
            <w:top w:val="none" w:sz="0" w:space="0" w:color="auto"/>
            <w:left w:val="none" w:sz="0" w:space="0" w:color="auto"/>
            <w:bottom w:val="none" w:sz="0" w:space="0" w:color="auto"/>
            <w:right w:val="none" w:sz="0" w:space="0" w:color="auto"/>
          </w:divBdr>
        </w:div>
        <w:div w:id="970985224">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46621657">
      <w:bodyDiv w:val="1"/>
      <w:marLeft w:val="0"/>
      <w:marRight w:val="0"/>
      <w:marTop w:val="0"/>
      <w:marBottom w:val="0"/>
      <w:divBdr>
        <w:top w:val="none" w:sz="0" w:space="0" w:color="auto"/>
        <w:left w:val="none" w:sz="0" w:space="0" w:color="auto"/>
        <w:bottom w:val="none" w:sz="0" w:space="0" w:color="auto"/>
        <w:right w:val="none" w:sz="0" w:space="0" w:color="auto"/>
      </w:divBdr>
      <w:divsChild>
        <w:div w:id="2123455743">
          <w:marLeft w:val="480"/>
          <w:marRight w:val="0"/>
          <w:marTop w:val="0"/>
          <w:marBottom w:val="0"/>
          <w:divBdr>
            <w:top w:val="none" w:sz="0" w:space="0" w:color="auto"/>
            <w:left w:val="none" w:sz="0" w:space="0" w:color="auto"/>
            <w:bottom w:val="none" w:sz="0" w:space="0" w:color="auto"/>
            <w:right w:val="none" w:sz="0" w:space="0" w:color="auto"/>
          </w:divBdr>
        </w:div>
        <w:div w:id="1191914039">
          <w:marLeft w:val="480"/>
          <w:marRight w:val="0"/>
          <w:marTop w:val="0"/>
          <w:marBottom w:val="0"/>
          <w:divBdr>
            <w:top w:val="none" w:sz="0" w:space="0" w:color="auto"/>
            <w:left w:val="none" w:sz="0" w:space="0" w:color="auto"/>
            <w:bottom w:val="none" w:sz="0" w:space="0" w:color="auto"/>
            <w:right w:val="none" w:sz="0" w:space="0" w:color="auto"/>
          </w:divBdr>
        </w:div>
        <w:div w:id="612323852">
          <w:marLeft w:val="480"/>
          <w:marRight w:val="0"/>
          <w:marTop w:val="0"/>
          <w:marBottom w:val="0"/>
          <w:divBdr>
            <w:top w:val="none" w:sz="0" w:space="0" w:color="auto"/>
            <w:left w:val="none" w:sz="0" w:space="0" w:color="auto"/>
            <w:bottom w:val="none" w:sz="0" w:space="0" w:color="auto"/>
            <w:right w:val="none" w:sz="0" w:space="0" w:color="auto"/>
          </w:divBdr>
        </w:div>
        <w:div w:id="711659635">
          <w:marLeft w:val="480"/>
          <w:marRight w:val="0"/>
          <w:marTop w:val="0"/>
          <w:marBottom w:val="0"/>
          <w:divBdr>
            <w:top w:val="none" w:sz="0" w:space="0" w:color="auto"/>
            <w:left w:val="none" w:sz="0" w:space="0" w:color="auto"/>
            <w:bottom w:val="none" w:sz="0" w:space="0" w:color="auto"/>
            <w:right w:val="none" w:sz="0" w:space="0" w:color="auto"/>
          </w:divBdr>
        </w:div>
        <w:div w:id="317537092">
          <w:marLeft w:val="480"/>
          <w:marRight w:val="0"/>
          <w:marTop w:val="0"/>
          <w:marBottom w:val="0"/>
          <w:divBdr>
            <w:top w:val="none" w:sz="0" w:space="0" w:color="auto"/>
            <w:left w:val="none" w:sz="0" w:space="0" w:color="auto"/>
            <w:bottom w:val="none" w:sz="0" w:space="0" w:color="auto"/>
            <w:right w:val="none" w:sz="0" w:space="0" w:color="auto"/>
          </w:divBdr>
        </w:div>
        <w:div w:id="820922678">
          <w:marLeft w:val="480"/>
          <w:marRight w:val="0"/>
          <w:marTop w:val="0"/>
          <w:marBottom w:val="0"/>
          <w:divBdr>
            <w:top w:val="none" w:sz="0" w:space="0" w:color="auto"/>
            <w:left w:val="none" w:sz="0" w:space="0" w:color="auto"/>
            <w:bottom w:val="none" w:sz="0" w:space="0" w:color="auto"/>
            <w:right w:val="none" w:sz="0" w:space="0" w:color="auto"/>
          </w:divBdr>
        </w:div>
        <w:div w:id="1162237643">
          <w:marLeft w:val="480"/>
          <w:marRight w:val="0"/>
          <w:marTop w:val="0"/>
          <w:marBottom w:val="0"/>
          <w:divBdr>
            <w:top w:val="none" w:sz="0" w:space="0" w:color="auto"/>
            <w:left w:val="none" w:sz="0" w:space="0" w:color="auto"/>
            <w:bottom w:val="none" w:sz="0" w:space="0" w:color="auto"/>
            <w:right w:val="none" w:sz="0" w:space="0" w:color="auto"/>
          </w:divBdr>
        </w:div>
        <w:div w:id="1432511262">
          <w:marLeft w:val="480"/>
          <w:marRight w:val="0"/>
          <w:marTop w:val="0"/>
          <w:marBottom w:val="0"/>
          <w:divBdr>
            <w:top w:val="none" w:sz="0" w:space="0" w:color="auto"/>
            <w:left w:val="none" w:sz="0" w:space="0" w:color="auto"/>
            <w:bottom w:val="none" w:sz="0" w:space="0" w:color="auto"/>
            <w:right w:val="none" w:sz="0" w:space="0" w:color="auto"/>
          </w:divBdr>
        </w:div>
        <w:div w:id="150099932">
          <w:marLeft w:val="480"/>
          <w:marRight w:val="0"/>
          <w:marTop w:val="0"/>
          <w:marBottom w:val="0"/>
          <w:divBdr>
            <w:top w:val="none" w:sz="0" w:space="0" w:color="auto"/>
            <w:left w:val="none" w:sz="0" w:space="0" w:color="auto"/>
            <w:bottom w:val="none" w:sz="0" w:space="0" w:color="auto"/>
            <w:right w:val="none" w:sz="0" w:space="0" w:color="auto"/>
          </w:divBdr>
        </w:div>
        <w:div w:id="1039739667">
          <w:marLeft w:val="480"/>
          <w:marRight w:val="0"/>
          <w:marTop w:val="0"/>
          <w:marBottom w:val="0"/>
          <w:divBdr>
            <w:top w:val="none" w:sz="0" w:space="0" w:color="auto"/>
            <w:left w:val="none" w:sz="0" w:space="0" w:color="auto"/>
            <w:bottom w:val="none" w:sz="0" w:space="0" w:color="auto"/>
            <w:right w:val="none" w:sz="0" w:space="0" w:color="auto"/>
          </w:divBdr>
        </w:div>
        <w:div w:id="106122152">
          <w:marLeft w:val="480"/>
          <w:marRight w:val="0"/>
          <w:marTop w:val="0"/>
          <w:marBottom w:val="0"/>
          <w:divBdr>
            <w:top w:val="none" w:sz="0" w:space="0" w:color="auto"/>
            <w:left w:val="none" w:sz="0" w:space="0" w:color="auto"/>
            <w:bottom w:val="none" w:sz="0" w:space="0" w:color="auto"/>
            <w:right w:val="none" w:sz="0" w:space="0" w:color="auto"/>
          </w:divBdr>
        </w:div>
        <w:div w:id="392656097">
          <w:marLeft w:val="480"/>
          <w:marRight w:val="0"/>
          <w:marTop w:val="0"/>
          <w:marBottom w:val="0"/>
          <w:divBdr>
            <w:top w:val="none" w:sz="0" w:space="0" w:color="auto"/>
            <w:left w:val="none" w:sz="0" w:space="0" w:color="auto"/>
            <w:bottom w:val="none" w:sz="0" w:space="0" w:color="auto"/>
            <w:right w:val="none" w:sz="0" w:space="0" w:color="auto"/>
          </w:divBdr>
        </w:div>
        <w:div w:id="1967854329">
          <w:marLeft w:val="480"/>
          <w:marRight w:val="0"/>
          <w:marTop w:val="0"/>
          <w:marBottom w:val="0"/>
          <w:divBdr>
            <w:top w:val="none" w:sz="0" w:space="0" w:color="auto"/>
            <w:left w:val="none" w:sz="0" w:space="0" w:color="auto"/>
            <w:bottom w:val="none" w:sz="0" w:space="0" w:color="auto"/>
            <w:right w:val="none" w:sz="0" w:space="0" w:color="auto"/>
          </w:divBdr>
        </w:div>
        <w:div w:id="2019310669">
          <w:marLeft w:val="480"/>
          <w:marRight w:val="0"/>
          <w:marTop w:val="0"/>
          <w:marBottom w:val="0"/>
          <w:divBdr>
            <w:top w:val="none" w:sz="0" w:space="0" w:color="auto"/>
            <w:left w:val="none" w:sz="0" w:space="0" w:color="auto"/>
            <w:bottom w:val="none" w:sz="0" w:space="0" w:color="auto"/>
            <w:right w:val="none" w:sz="0" w:space="0" w:color="auto"/>
          </w:divBdr>
        </w:div>
        <w:div w:id="1744713761">
          <w:marLeft w:val="480"/>
          <w:marRight w:val="0"/>
          <w:marTop w:val="0"/>
          <w:marBottom w:val="0"/>
          <w:divBdr>
            <w:top w:val="none" w:sz="0" w:space="0" w:color="auto"/>
            <w:left w:val="none" w:sz="0" w:space="0" w:color="auto"/>
            <w:bottom w:val="none" w:sz="0" w:space="0" w:color="auto"/>
            <w:right w:val="none" w:sz="0" w:space="0" w:color="auto"/>
          </w:divBdr>
        </w:div>
        <w:div w:id="1755013872">
          <w:marLeft w:val="480"/>
          <w:marRight w:val="0"/>
          <w:marTop w:val="0"/>
          <w:marBottom w:val="0"/>
          <w:divBdr>
            <w:top w:val="none" w:sz="0" w:space="0" w:color="auto"/>
            <w:left w:val="none" w:sz="0" w:space="0" w:color="auto"/>
            <w:bottom w:val="none" w:sz="0" w:space="0" w:color="auto"/>
            <w:right w:val="none" w:sz="0" w:space="0" w:color="auto"/>
          </w:divBdr>
        </w:div>
        <w:div w:id="677007126">
          <w:marLeft w:val="480"/>
          <w:marRight w:val="0"/>
          <w:marTop w:val="0"/>
          <w:marBottom w:val="0"/>
          <w:divBdr>
            <w:top w:val="none" w:sz="0" w:space="0" w:color="auto"/>
            <w:left w:val="none" w:sz="0" w:space="0" w:color="auto"/>
            <w:bottom w:val="none" w:sz="0" w:space="0" w:color="auto"/>
            <w:right w:val="none" w:sz="0" w:space="0" w:color="auto"/>
          </w:divBdr>
        </w:div>
        <w:div w:id="339351129">
          <w:marLeft w:val="480"/>
          <w:marRight w:val="0"/>
          <w:marTop w:val="0"/>
          <w:marBottom w:val="0"/>
          <w:divBdr>
            <w:top w:val="none" w:sz="0" w:space="0" w:color="auto"/>
            <w:left w:val="none" w:sz="0" w:space="0" w:color="auto"/>
            <w:bottom w:val="none" w:sz="0" w:space="0" w:color="auto"/>
            <w:right w:val="none" w:sz="0" w:space="0" w:color="auto"/>
          </w:divBdr>
        </w:div>
        <w:div w:id="1926380182">
          <w:marLeft w:val="480"/>
          <w:marRight w:val="0"/>
          <w:marTop w:val="0"/>
          <w:marBottom w:val="0"/>
          <w:divBdr>
            <w:top w:val="none" w:sz="0" w:space="0" w:color="auto"/>
            <w:left w:val="none" w:sz="0" w:space="0" w:color="auto"/>
            <w:bottom w:val="none" w:sz="0" w:space="0" w:color="auto"/>
            <w:right w:val="none" w:sz="0" w:space="0" w:color="auto"/>
          </w:divBdr>
        </w:div>
        <w:div w:id="329721240">
          <w:marLeft w:val="480"/>
          <w:marRight w:val="0"/>
          <w:marTop w:val="0"/>
          <w:marBottom w:val="0"/>
          <w:divBdr>
            <w:top w:val="none" w:sz="0" w:space="0" w:color="auto"/>
            <w:left w:val="none" w:sz="0" w:space="0" w:color="auto"/>
            <w:bottom w:val="none" w:sz="0" w:space="0" w:color="auto"/>
            <w:right w:val="none" w:sz="0" w:space="0" w:color="auto"/>
          </w:divBdr>
        </w:div>
        <w:div w:id="1449667041">
          <w:marLeft w:val="480"/>
          <w:marRight w:val="0"/>
          <w:marTop w:val="0"/>
          <w:marBottom w:val="0"/>
          <w:divBdr>
            <w:top w:val="none" w:sz="0" w:space="0" w:color="auto"/>
            <w:left w:val="none" w:sz="0" w:space="0" w:color="auto"/>
            <w:bottom w:val="none" w:sz="0" w:space="0" w:color="auto"/>
            <w:right w:val="none" w:sz="0" w:space="0" w:color="auto"/>
          </w:divBdr>
        </w:div>
        <w:div w:id="763502936">
          <w:marLeft w:val="480"/>
          <w:marRight w:val="0"/>
          <w:marTop w:val="0"/>
          <w:marBottom w:val="0"/>
          <w:divBdr>
            <w:top w:val="none" w:sz="0" w:space="0" w:color="auto"/>
            <w:left w:val="none" w:sz="0" w:space="0" w:color="auto"/>
            <w:bottom w:val="none" w:sz="0" w:space="0" w:color="auto"/>
            <w:right w:val="none" w:sz="0" w:space="0" w:color="auto"/>
          </w:divBdr>
        </w:div>
        <w:div w:id="1002320236">
          <w:marLeft w:val="480"/>
          <w:marRight w:val="0"/>
          <w:marTop w:val="0"/>
          <w:marBottom w:val="0"/>
          <w:divBdr>
            <w:top w:val="none" w:sz="0" w:space="0" w:color="auto"/>
            <w:left w:val="none" w:sz="0" w:space="0" w:color="auto"/>
            <w:bottom w:val="none" w:sz="0" w:space="0" w:color="auto"/>
            <w:right w:val="none" w:sz="0" w:space="0" w:color="auto"/>
          </w:divBdr>
        </w:div>
        <w:div w:id="120997960">
          <w:marLeft w:val="480"/>
          <w:marRight w:val="0"/>
          <w:marTop w:val="0"/>
          <w:marBottom w:val="0"/>
          <w:divBdr>
            <w:top w:val="none" w:sz="0" w:space="0" w:color="auto"/>
            <w:left w:val="none" w:sz="0" w:space="0" w:color="auto"/>
            <w:bottom w:val="none" w:sz="0" w:space="0" w:color="auto"/>
            <w:right w:val="none" w:sz="0" w:space="0" w:color="auto"/>
          </w:divBdr>
        </w:div>
        <w:div w:id="2115514120">
          <w:marLeft w:val="480"/>
          <w:marRight w:val="0"/>
          <w:marTop w:val="0"/>
          <w:marBottom w:val="0"/>
          <w:divBdr>
            <w:top w:val="none" w:sz="0" w:space="0" w:color="auto"/>
            <w:left w:val="none" w:sz="0" w:space="0" w:color="auto"/>
            <w:bottom w:val="none" w:sz="0" w:space="0" w:color="auto"/>
            <w:right w:val="none" w:sz="0" w:space="0" w:color="auto"/>
          </w:divBdr>
        </w:div>
        <w:div w:id="1525246486">
          <w:marLeft w:val="480"/>
          <w:marRight w:val="0"/>
          <w:marTop w:val="0"/>
          <w:marBottom w:val="0"/>
          <w:divBdr>
            <w:top w:val="none" w:sz="0" w:space="0" w:color="auto"/>
            <w:left w:val="none" w:sz="0" w:space="0" w:color="auto"/>
            <w:bottom w:val="none" w:sz="0" w:space="0" w:color="auto"/>
            <w:right w:val="none" w:sz="0" w:space="0" w:color="auto"/>
          </w:divBdr>
        </w:div>
        <w:div w:id="56630559">
          <w:marLeft w:val="48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1841">
      <w:bodyDiv w:val="1"/>
      <w:marLeft w:val="0"/>
      <w:marRight w:val="0"/>
      <w:marTop w:val="0"/>
      <w:marBottom w:val="0"/>
      <w:divBdr>
        <w:top w:val="none" w:sz="0" w:space="0" w:color="auto"/>
        <w:left w:val="none" w:sz="0" w:space="0" w:color="auto"/>
        <w:bottom w:val="none" w:sz="0" w:space="0" w:color="auto"/>
        <w:right w:val="none" w:sz="0" w:space="0" w:color="auto"/>
      </w:divBdr>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15495590">
      <w:bodyDiv w:val="1"/>
      <w:marLeft w:val="0"/>
      <w:marRight w:val="0"/>
      <w:marTop w:val="0"/>
      <w:marBottom w:val="0"/>
      <w:divBdr>
        <w:top w:val="none" w:sz="0" w:space="0" w:color="auto"/>
        <w:left w:val="none" w:sz="0" w:space="0" w:color="auto"/>
        <w:bottom w:val="none" w:sz="0" w:space="0" w:color="auto"/>
        <w:right w:val="none" w:sz="0" w:space="0" w:color="auto"/>
      </w:divBdr>
      <w:divsChild>
        <w:div w:id="100610195">
          <w:marLeft w:val="480"/>
          <w:marRight w:val="0"/>
          <w:marTop w:val="0"/>
          <w:marBottom w:val="0"/>
          <w:divBdr>
            <w:top w:val="none" w:sz="0" w:space="0" w:color="auto"/>
            <w:left w:val="none" w:sz="0" w:space="0" w:color="auto"/>
            <w:bottom w:val="none" w:sz="0" w:space="0" w:color="auto"/>
            <w:right w:val="none" w:sz="0" w:space="0" w:color="auto"/>
          </w:divBdr>
        </w:div>
        <w:div w:id="536626852">
          <w:marLeft w:val="480"/>
          <w:marRight w:val="0"/>
          <w:marTop w:val="0"/>
          <w:marBottom w:val="0"/>
          <w:divBdr>
            <w:top w:val="none" w:sz="0" w:space="0" w:color="auto"/>
            <w:left w:val="none" w:sz="0" w:space="0" w:color="auto"/>
            <w:bottom w:val="none" w:sz="0" w:space="0" w:color="auto"/>
            <w:right w:val="none" w:sz="0" w:space="0" w:color="auto"/>
          </w:divBdr>
        </w:div>
        <w:div w:id="543711810">
          <w:marLeft w:val="480"/>
          <w:marRight w:val="0"/>
          <w:marTop w:val="0"/>
          <w:marBottom w:val="0"/>
          <w:divBdr>
            <w:top w:val="none" w:sz="0" w:space="0" w:color="auto"/>
            <w:left w:val="none" w:sz="0" w:space="0" w:color="auto"/>
            <w:bottom w:val="none" w:sz="0" w:space="0" w:color="auto"/>
            <w:right w:val="none" w:sz="0" w:space="0" w:color="auto"/>
          </w:divBdr>
        </w:div>
        <w:div w:id="768306867">
          <w:marLeft w:val="480"/>
          <w:marRight w:val="0"/>
          <w:marTop w:val="0"/>
          <w:marBottom w:val="0"/>
          <w:divBdr>
            <w:top w:val="none" w:sz="0" w:space="0" w:color="auto"/>
            <w:left w:val="none" w:sz="0" w:space="0" w:color="auto"/>
            <w:bottom w:val="none" w:sz="0" w:space="0" w:color="auto"/>
            <w:right w:val="none" w:sz="0" w:space="0" w:color="auto"/>
          </w:divBdr>
        </w:div>
        <w:div w:id="1712026761">
          <w:marLeft w:val="480"/>
          <w:marRight w:val="0"/>
          <w:marTop w:val="0"/>
          <w:marBottom w:val="0"/>
          <w:divBdr>
            <w:top w:val="none" w:sz="0" w:space="0" w:color="auto"/>
            <w:left w:val="none" w:sz="0" w:space="0" w:color="auto"/>
            <w:bottom w:val="none" w:sz="0" w:space="0" w:color="auto"/>
            <w:right w:val="none" w:sz="0" w:space="0" w:color="auto"/>
          </w:divBdr>
        </w:div>
        <w:div w:id="1188715009">
          <w:marLeft w:val="480"/>
          <w:marRight w:val="0"/>
          <w:marTop w:val="0"/>
          <w:marBottom w:val="0"/>
          <w:divBdr>
            <w:top w:val="none" w:sz="0" w:space="0" w:color="auto"/>
            <w:left w:val="none" w:sz="0" w:space="0" w:color="auto"/>
            <w:bottom w:val="none" w:sz="0" w:space="0" w:color="auto"/>
            <w:right w:val="none" w:sz="0" w:space="0" w:color="auto"/>
          </w:divBdr>
        </w:div>
        <w:div w:id="98455512">
          <w:marLeft w:val="480"/>
          <w:marRight w:val="0"/>
          <w:marTop w:val="0"/>
          <w:marBottom w:val="0"/>
          <w:divBdr>
            <w:top w:val="none" w:sz="0" w:space="0" w:color="auto"/>
            <w:left w:val="none" w:sz="0" w:space="0" w:color="auto"/>
            <w:bottom w:val="none" w:sz="0" w:space="0" w:color="auto"/>
            <w:right w:val="none" w:sz="0" w:space="0" w:color="auto"/>
          </w:divBdr>
        </w:div>
        <w:div w:id="576211416">
          <w:marLeft w:val="480"/>
          <w:marRight w:val="0"/>
          <w:marTop w:val="0"/>
          <w:marBottom w:val="0"/>
          <w:divBdr>
            <w:top w:val="none" w:sz="0" w:space="0" w:color="auto"/>
            <w:left w:val="none" w:sz="0" w:space="0" w:color="auto"/>
            <w:bottom w:val="none" w:sz="0" w:space="0" w:color="auto"/>
            <w:right w:val="none" w:sz="0" w:space="0" w:color="auto"/>
          </w:divBdr>
        </w:div>
        <w:div w:id="6640546">
          <w:marLeft w:val="480"/>
          <w:marRight w:val="0"/>
          <w:marTop w:val="0"/>
          <w:marBottom w:val="0"/>
          <w:divBdr>
            <w:top w:val="none" w:sz="0" w:space="0" w:color="auto"/>
            <w:left w:val="none" w:sz="0" w:space="0" w:color="auto"/>
            <w:bottom w:val="none" w:sz="0" w:space="0" w:color="auto"/>
            <w:right w:val="none" w:sz="0" w:space="0" w:color="auto"/>
          </w:divBdr>
        </w:div>
        <w:div w:id="4747181">
          <w:marLeft w:val="480"/>
          <w:marRight w:val="0"/>
          <w:marTop w:val="0"/>
          <w:marBottom w:val="0"/>
          <w:divBdr>
            <w:top w:val="none" w:sz="0" w:space="0" w:color="auto"/>
            <w:left w:val="none" w:sz="0" w:space="0" w:color="auto"/>
            <w:bottom w:val="none" w:sz="0" w:space="0" w:color="auto"/>
            <w:right w:val="none" w:sz="0" w:space="0" w:color="auto"/>
          </w:divBdr>
        </w:div>
        <w:div w:id="2068599693">
          <w:marLeft w:val="480"/>
          <w:marRight w:val="0"/>
          <w:marTop w:val="0"/>
          <w:marBottom w:val="0"/>
          <w:divBdr>
            <w:top w:val="none" w:sz="0" w:space="0" w:color="auto"/>
            <w:left w:val="none" w:sz="0" w:space="0" w:color="auto"/>
            <w:bottom w:val="none" w:sz="0" w:space="0" w:color="auto"/>
            <w:right w:val="none" w:sz="0" w:space="0" w:color="auto"/>
          </w:divBdr>
        </w:div>
        <w:div w:id="1462265004">
          <w:marLeft w:val="480"/>
          <w:marRight w:val="0"/>
          <w:marTop w:val="0"/>
          <w:marBottom w:val="0"/>
          <w:divBdr>
            <w:top w:val="none" w:sz="0" w:space="0" w:color="auto"/>
            <w:left w:val="none" w:sz="0" w:space="0" w:color="auto"/>
            <w:bottom w:val="none" w:sz="0" w:space="0" w:color="auto"/>
            <w:right w:val="none" w:sz="0" w:space="0" w:color="auto"/>
          </w:divBdr>
        </w:div>
        <w:div w:id="1050495163">
          <w:marLeft w:val="480"/>
          <w:marRight w:val="0"/>
          <w:marTop w:val="0"/>
          <w:marBottom w:val="0"/>
          <w:divBdr>
            <w:top w:val="none" w:sz="0" w:space="0" w:color="auto"/>
            <w:left w:val="none" w:sz="0" w:space="0" w:color="auto"/>
            <w:bottom w:val="none" w:sz="0" w:space="0" w:color="auto"/>
            <w:right w:val="none" w:sz="0" w:space="0" w:color="auto"/>
          </w:divBdr>
        </w:div>
        <w:div w:id="1501845672">
          <w:marLeft w:val="480"/>
          <w:marRight w:val="0"/>
          <w:marTop w:val="0"/>
          <w:marBottom w:val="0"/>
          <w:divBdr>
            <w:top w:val="none" w:sz="0" w:space="0" w:color="auto"/>
            <w:left w:val="none" w:sz="0" w:space="0" w:color="auto"/>
            <w:bottom w:val="none" w:sz="0" w:space="0" w:color="auto"/>
            <w:right w:val="none" w:sz="0" w:space="0" w:color="auto"/>
          </w:divBdr>
        </w:div>
        <w:div w:id="1063257191">
          <w:marLeft w:val="480"/>
          <w:marRight w:val="0"/>
          <w:marTop w:val="0"/>
          <w:marBottom w:val="0"/>
          <w:divBdr>
            <w:top w:val="none" w:sz="0" w:space="0" w:color="auto"/>
            <w:left w:val="none" w:sz="0" w:space="0" w:color="auto"/>
            <w:bottom w:val="none" w:sz="0" w:space="0" w:color="auto"/>
            <w:right w:val="none" w:sz="0" w:space="0" w:color="auto"/>
          </w:divBdr>
        </w:div>
        <w:div w:id="1749695723">
          <w:marLeft w:val="480"/>
          <w:marRight w:val="0"/>
          <w:marTop w:val="0"/>
          <w:marBottom w:val="0"/>
          <w:divBdr>
            <w:top w:val="none" w:sz="0" w:space="0" w:color="auto"/>
            <w:left w:val="none" w:sz="0" w:space="0" w:color="auto"/>
            <w:bottom w:val="none" w:sz="0" w:space="0" w:color="auto"/>
            <w:right w:val="none" w:sz="0" w:space="0" w:color="auto"/>
          </w:divBdr>
        </w:div>
        <w:div w:id="221212238">
          <w:marLeft w:val="480"/>
          <w:marRight w:val="0"/>
          <w:marTop w:val="0"/>
          <w:marBottom w:val="0"/>
          <w:divBdr>
            <w:top w:val="none" w:sz="0" w:space="0" w:color="auto"/>
            <w:left w:val="none" w:sz="0" w:space="0" w:color="auto"/>
            <w:bottom w:val="none" w:sz="0" w:space="0" w:color="auto"/>
            <w:right w:val="none" w:sz="0" w:space="0" w:color="auto"/>
          </w:divBdr>
        </w:div>
        <w:div w:id="1256090533">
          <w:marLeft w:val="480"/>
          <w:marRight w:val="0"/>
          <w:marTop w:val="0"/>
          <w:marBottom w:val="0"/>
          <w:divBdr>
            <w:top w:val="none" w:sz="0" w:space="0" w:color="auto"/>
            <w:left w:val="none" w:sz="0" w:space="0" w:color="auto"/>
            <w:bottom w:val="none" w:sz="0" w:space="0" w:color="auto"/>
            <w:right w:val="none" w:sz="0" w:space="0" w:color="auto"/>
          </w:divBdr>
        </w:div>
        <w:div w:id="862861046">
          <w:marLeft w:val="480"/>
          <w:marRight w:val="0"/>
          <w:marTop w:val="0"/>
          <w:marBottom w:val="0"/>
          <w:divBdr>
            <w:top w:val="none" w:sz="0" w:space="0" w:color="auto"/>
            <w:left w:val="none" w:sz="0" w:space="0" w:color="auto"/>
            <w:bottom w:val="none" w:sz="0" w:space="0" w:color="auto"/>
            <w:right w:val="none" w:sz="0" w:space="0" w:color="auto"/>
          </w:divBdr>
        </w:div>
        <w:div w:id="639112195">
          <w:marLeft w:val="480"/>
          <w:marRight w:val="0"/>
          <w:marTop w:val="0"/>
          <w:marBottom w:val="0"/>
          <w:divBdr>
            <w:top w:val="none" w:sz="0" w:space="0" w:color="auto"/>
            <w:left w:val="none" w:sz="0" w:space="0" w:color="auto"/>
            <w:bottom w:val="none" w:sz="0" w:space="0" w:color="auto"/>
            <w:right w:val="none" w:sz="0" w:space="0" w:color="auto"/>
          </w:divBdr>
        </w:div>
        <w:div w:id="1054936027">
          <w:marLeft w:val="480"/>
          <w:marRight w:val="0"/>
          <w:marTop w:val="0"/>
          <w:marBottom w:val="0"/>
          <w:divBdr>
            <w:top w:val="none" w:sz="0" w:space="0" w:color="auto"/>
            <w:left w:val="none" w:sz="0" w:space="0" w:color="auto"/>
            <w:bottom w:val="none" w:sz="0" w:space="0" w:color="auto"/>
            <w:right w:val="none" w:sz="0" w:space="0" w:color="auto"/>
          </w:divBdr>
        </w:div>
        <w:div w:id="1852452610">
          <w:marLeft w:val="480"/>
          <w:marRight w:val="0"/>
          <w:marTop w:val="0"/>
          <w:marBottom w:val="0"/>
          <w:divBdr>
            <w:top w:val="none" w:sz="0" w:space="0" w:color="auto"/>
            <w:left w:val="none" w:sz="0" w:space="0" w:color="auto"/>
            <w:bottom w:val="none" w:sz="0" w:space="0" w:color="auto"/>
            <w:right w:val="none" w:sz="0" w:space="0" w:color="auto"/>
          </w:divBdr>
        </w:div>
        <w:div w:id="104471966">
          <w:marLeft w:val="480"/>
          <w:marRight w:val="0"/>
          <w:marTop w:val="0"/>
          <w:marBottom w:val="0"/>
          <w:divBdr>
            <w:top w:val="none" w:sz="0" w:space="0" w:color="auto"/>
            <w:left w:val="none" w:sz="0" w:space="0" w:color="auto"/>
            <w:bottom w:val="none" w:sz="0" w:space="0" w:color="auto"/>
            <w:right w:val="none" w:sz="0" w:space="0" w:color="auto"/>
          </w:divBdr>
        </w:div>
        <w:div w:id="963383431">
          <w:marLeft w:val="480"/>
          <w:marRight w:val="0"/>
          <w:marTop w:val="0"/>
          <w:marBottom w:val="0"/>
          <w:divBdr>
            <w:top w:val="none" w:sz="0" w:space="0" w:color="auto"/>
            <w:left w:val="none" w:sz="0" w:space="0" w:color="auto"/>
            <w:bottom w:val="none" w:sz="0" w:space="0" w:color="auto"/>
            <w:right w:val="none" w:sz="0" w:space="0" w:color="auto"/>
          </w:divBdr>
        </w:div>
        <w:div w:id="275064697">
          <w:marLeft w:val="480"/>
          <w:marRight w:val="0"/>
          <w:marTop w:val="0"/>
          <w:marBottom w:val="0"/>
          <w:divBdr>
            <w:top w:val="none" w:sz="0" w:space="0" w:color="auto"/>
            <w:left w:val="none" w:sz="0" w:space="0" w:color="auto"/>
            <w:bottom w:val="none" w:sz="0" w:space="0" w:color="auto"/>
            <w:right w:val="none" w:sz="0" w:space="0" w:color="auto"/>
          </w:divBdr>
        </w:div>
        <w:div w:id="1815178969">
          <w:marLeft w:val="480"/>
          <w:marRight w:val="0"/>
          <w:marTop w:val="0"/>
          <w:marBottom w:val="0"/>
          <w:divBdr>
            <w:top w:val="none" w:sz="0" w:space="0" w:color="auto"/>
            <w:left w:val="none" w:sz="0" w:space="0" w:color="auto"/>
            <w:bottom w:val="none" w:sz="0" w:space="0" w:color="auto"/>
            <w:right w:val="none" w:sz="0" w:space="0" w:color="auto"/>
          </w:divBdr>
        </w:div>
        <w:div w:id="812866658">
          <w:marLeft w:val="480"/>
          <w:marRight w:val="0"/>
          <w:marTop w:val="0"/>
          <w:marBottom w:val="0"/>
          <w:divBdr>
            <w:top w:val="none" w:sz="0" w:space="0" w:color="auto"/>
            <w:left w:val="none" w:sz="0" w:space="0" w:color="auto"/>
            <w:bottom w:val="none" w:sz="0" w:space="0" w:color="auto"/>
            <w:right w:val="none" w:sz="0" w:space="0" w:color="auto"/>
          </w:divBdr>
        </w:div>
        <w:div w:id="1012951326">
          <w:marLeft w:val="480"/>
          <w:marRight w:val="0"/>
          <w:marTop w:val="0"/>
          <w:marBottom w:val="0"/>
          <w:divBdr>
            <w:top w:val="none" w:sz="0" w:space="0" w:color="auto"/>
            <w:left w:val="none" w:sz="0" w:space="0" w:color="auto"/>
            <w:bottom w:val="none" w:sz="0" w:space="0" w:color="auto"/>
            <w:right w:val="none" w:sz="0" w:space="0" w:color="auto"/>
          </w:divBdr>
        </w:div>
        <w:div w:id="1539588749">
          <w:marLeft w:val="480"/>
          <w:marRight w:val="0"/>
          <w:marTop w:val="0"/>
          <w:marBottom w:val="0"/>
          <w:divBdr>
            <w:top w:val="none" w:sz="0" w:space="0" w:color="auto"/>
            <w:left w:val="none" w:sz="0" w:space="0" w:color="auto"/>
            <w:bottom w:val="none" w:sz="0" w:space="0" w:color="auto"/>
            <w:right w:val="none" w:sz="0" w:space="0" w:color="auto"/>
          </w:divBdr>
        </w:div>
        <w:div w:id="1066612513">
          <w:marLeft w:val="480"/>
          <w:marRight w:val="0"/>
          <w:marTop w:val="0"/>
          <w:marBottom w:val="0"/>
          <w:divBdr>
            <w:top w:val="none" w:sz="0" w:space="0" w:color="auto"/>
            <w:left w:val="none" w:sz="0" w:space="0" w:color="auto"/>
            <w:bottom w:val="none" w:sz="0" w:space="0" w:color="auto"/>
            <w:right w:val="none" w:sz="0" w:space="0" w:color="auto"/>
          </w:divBdr>
        </w:div>
        <w:div w:id="397411101">
          <w:marLeft w:val="480"/>
          <w:marRight w:val="0"/>
          <w:marTop w:val="0"/>
          <w:marBottom w:val="0"/>
          <w:divBdr>
            <w:top w:val="none" w:sz="0" w:space="0" w:color="auto"/>
            <w:left w:val="none" w:sz="0" w:space="0" w:color="auto"/>
            <w:bottom w:val="none" w:sz="0" w:space="0" w:color="auto"/>
            <w:right w:val="none" w:sz="0" w:space="0" w:color="auto"/>
          </w:divBdr>
        </w:div>
        <w:div w:id="2080781895">
          <w:marLeft w:val="480"/>
          <w:marRight w:val="0"/>
          <w:marTop w:val="0"/>
          <w:marBottom w:val="0"/>
          <w:divBdr>
            <w:top w:val="none" w:sz="0" w:space="0" w:color="auto"/>
            <w:left w:val="none" w:sz="0" w:space="0" w:color="auto"/>
            <w:bottom w:val="none" w:sz="0" w:space="0" w:color="auto"/>
            <w:right w:val="none" w:sz="0" w:space="0" w:color="auto"/>
          </w:divBdr>
        </w:div>
        <w:div w:id="1816068483">
          <w:marLeft w:val="480"/>
          <w:marRight w:val="0"/>
          <w:marTop w:val="0"/>
          <w:marBottom w:val="0"/>
          <w:divBdr>
            <w:top w:val="none" w:sz="0" w:space="0" w:color="auto"/>
            <w:left w:val="none" w:sz="0" w:space="0" w:color="auto"/>
            <w:bottom w:val="none" w:sz="0" w:space="0" w:color="auto"/>
            <w:right w:val="none" w:sz="0" w:space="0" w:color="auto"/>
          </w:divBdr>
        </w:div>
        <w:div w:id="380635480">
          <w:marLeft w:val="480"/>
          <w:marRight w:val="0"/>
          <w:marTop w:val="0"/>
          <w:marBottom w:val="0"/>
          <w:divBdr>
            <w:top w:val="none" w:sz="0" w:space="0" w:color="auto"/>
            <w:left w:val="none" w:sz="0" w:space="0" w:color="auto"/>
            <w:bottom w:val="none" w:sz="0" w:space="0" w:color="auto"/>
            <w:right w:val="none" w:sz="0" w:space="0" w:color="auto"/>
          </w:divBdr>
        </w:div>
        <w:div w:id="94643781">
          <w:marLeft w:val="48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03107094">
      <w:bodyDiv w:val="1"/>
      <w:marLeft w:val="0"/>
      <w:marRight w:val="0"/>
      <w:marTop w:val="0"/>
      <w:marBottom w:val="0"/>
      <w:divBdr>
        <w:top w:val="none" w:sz="0" w:space="0" w:color="auto"/>
        <w:left w:val="none" w:sz="0" w:space="0" w:color="auto"/>
        <w:bottom w:val="none" w:sz="0" w:space="0" w:color="auto"/>
        <w:right w:val="none" w:sz="0" w:space="0" w:color="auto"/>
      </w:divBdr>
      <w:divsChild>
        <w:div w:id="2095323232">
          <w:marLeft w:val="480"/>
          <w:marRight w:val="0"/>
          <w:marTop w:val="0"/>
          <w:marBottom w:val="0"/>
          <w:divBdr>
            <w:top w:val="none" w:sz="0" w:space="0" w:color="auto"/>
            <w:left w:val="none" w:sz="0" w:space="0" w:color="auto"/>
            <w:bottom w:val="none" w:sz="0" w:space="0" w:color="auto"/>
            <w:right w:val="none" w:sz="0" w:space="0" w:color="auto"/>
          </w:divBdr>
        </w:div>
        <w:div w:id="408189232">
          <w:marLeft w:val="480"/>
          <w:marRight w:val="0"/>
          <w:marTop w:val="0"/>
          <w:marBottom w:val="0"/>
          <w:divBdr>
            <w:top w:val="none" w:sz="0" w:space="0" w:color="auto"/>
            <w:left w:val="none" w:sz="0" w:space="0" w:color="auto"/>
            <w:bottom w:val="none" w:sz="0" w:space="0" w:color="auto"/>
            <w:right w:val="none" w:sz="0" w:space="0" w:color="auto"/>
          </w:divBdr>
        </w:div>
        <w:div w:id="1598370849">
          <w:marLeft w:val="480"/>
          <w:marRight w:val="0"/>
          <w:marTop w:val="0"/>
          <w:marBottom w:val="0"/>
          <w:divBdr>
            <w:top w:val="none" w:sz="0" w:space="0" w:color="auto"/>
            <w:left w:val="none" w:sz="0" w:space="0" w:color="auto"/>
            <w:bottom w:val="none" w:sz="0" w:space="0" w:color="auto"/>
            <w:right w:val="none" w:sz="0" w:space="0" w:color="auto"/>
          </w:divBdr>
        </w:div>
        <w:div w:id="1600336489">
          <w:marLeft w:val="480"/>
          <w:marRight w:val="0"/>
          <w:marTop w:val="0"/>
          <w:marBottom w:val="0"/>
          <w:divBdr>
            <w:top w:val="none" w:sz="0" w:space="0" w:color="auto"/>
            <w:left w:val="none" w:sz="0" w:space="0" w:color="auto"/>
            <w:bottom w:val="none" w:sz="0" w:space="0" w:color="auto"/>
            <w:right w:val="none" w:sz="0" w:space="0" w:color="auto"/>
          </w:divBdr>
        </w:div>
        <w:div w:id="1815829958">
          <w:marLeft w:val="480"/>
          <w:marRight w:val="0"/>
          <w:marTop w:val="0"/>
          <w:marBottom w:val="0"/>
          <w:divBdr>
            <w:top w:val="none" w:sz="0" w:space="0" w:color="auto"/>
            <w:left w:val="none" w:sz="0" w:space="0" w:color="auto"/>
            <w:bottom w:val="none" w:sz="0" w:space="0" w:color="auto"/>
            <w:right w:val="none" w:sz="0" w:space="0" w:color="auto"/>
          </w:divBdr>
        </w:div>
        <w:div w:id="607348950">
          <w:marLeft w:val="480"/>
          <w:marRight w:val="0"/>
          <w:marTop w:val="0"/>
          <w:marBottom w:val="0"/>
          <w:divBdr>
            <w:top w:val="none" w:sz="0" w:space="0" w:color="auto"/>
            <w:left w:val="none" w:sz="0" w:space="0" w:color="auto"/>
            <w:bottom w:val="none" w:sz="0" w:space="0" w:color="auto"/>
            <w:right w:val="none" w:sz="0" w:space="0" w:color="auto"/>
          </w:divBdr>
        </w:div>
        <w:div w:id="2058967607">
          <w:marLeft w:val="480"/>
          <w:marRight w:val="0"/>
          <w:marTop w:val="0"/>
          <w:marBottom w:val="0"/>
          <w:divBdr>
            <w:top w:val="none" w:sz="0" w:space="0" w:color="auto"/>
            <w:left w:val="none" w:sz="0" w:space="0" w:color="auto"/>
            <w:bottom w:val="none" w:sz="0" w:space="0" w:color="auto"/>
            <w:right w:val="none" w:sz="0" w:space="0" w:color="auto"/>
          </w:divBdr>
        </w:div>
        <w:div w:id="323047217">
          <w:marLeft w:val="480"/>
          <w:marRight w:val="0"/>
          <w:marTop w:val="0"/>
          <w:marBottom w:val="0"/>
          <w:divBdr>
            <w:top w:val="none" w:sz="0" w:space="0" w:color="auto"/>
            <w:left w:val="none" w:sz="0" w:space="0" w:color="auto"/>
            <w:bottom w:val="none" w:sz="0" w:space="0" w:color="auto"/>
            <w:right w:val="none" w:sz="0" w:space="0" w:color="auto"/>
          </w:divBdr>
        </w:div>
        <w:div w:id="759983509">
          <w:marLeft w:val="480"/>
          <w:marRight w:val="0"/>
          <w:marTop w:val="0"/>
          <w:marBottom w:val="0"/>
          <w:divBdr>
            <w:top w:val="none" w:sz="0" w:space="0" w:color="auto"/>
            <w:left w:val="none" w:sz="0" w:space="0" w:color="auto"/>
            <w:bottom w:val="none" w:sz="0" w:space="0" w:color="auto"/>
            <w:right w:val="none" w:sz="0" w:space="0" w:color="auto"/>
          </w:divBdr>
        </w:div>
        <w:div w:id="220529930">
          <w:marLeft w:val="480"/>
          <w:marRight w:val="0"/>
          <w:marTop w:val="0"/>
          <w:marBottom w:val="0"/>
          <w:divBdr>
            <w:top w:val="none" w:sz="0" w:space="0" w:color="auto"/>
            <w:left w:val="none" w:sz="0" w:space="0" w:color="auto"/>
            <w:bottom w:val="none" w:sz="0" w:space="0" w:color="auto"/>
            <w:right w:val="none" w:sz="0" w:space="0" w:color="auto"/>
          </w:divBdr>
        </w:div>
        <w:div w:id="1281378827">
          <w:marLeft w:val="480"/>
          <w:marRight w:val="0"/>
          <w:marTop w:val="0"/>
          <w:marBottom w:val="0"/>
          <w:divBdr>
            <w:top w:val="none" w:sz="0" w:space="0" w:color="auto"/>
            <w:left w:val="none" w:sz="0" w:space="0" w:color="auto"/>
            <w:bottom w:val="none" w:sz="0" w:space="0" w:color="auto"/>
            <w:right w:val="none" w:sz="0" w:space="0" w:color="auto"/>
          </w:divBdr>
        </w:div>
        <w:div w:id="861750377">
          <w:marLeft w:val="480"/>
          <w:marRight w:val="0"/>
          <w:marTop w:val="0"/>
          <w:marBottom w:val="0"/>
          <w:divBdr>
            <w:top w:val="none" w:sz="0" w:space="0" w:color="auto"/>
            <w:left w:val="none" w:sz="0" w:space="0" w:color="auto"/>
            <w:bottom w:val="none" w:sz="0" w:space="0" w:color="auto"/>
            <w:right w:val="none" w:sz="0" w:space="0" w:color="auto"/>
          </w:divBdr>
        </w:div>
        <w:div w:id="14117590">
          <w:marLeft w:val="480"/>
          <w:marRight w:val="0"/>
          <w:marTop w:val="0"/>
          <w:marBottom w:val="0"/>
          <w:divBdr>
            <w:top w:val="none" w:sz="0" w:space="0" w:color="auto"/>
            <w:left w:val="none" w:sz="0" w:space="0" w:color="auto"/>
            <w:bottom w:val="none" w:sz="0" w:space="0" w:color="auto"/>
            <w:right w:val="none" w:sz="0" w:space="0" w:color="auto"/>
          </w:divBdr>
        </w:div>
        <w:div w:id="1290894294">
          <w:marLeft w:val="480"/>
          <w:marRight w:val="0"/>
          <w:marTop w:val="0"/>
          <w:marBottom w:val="0"/>
          <w:divBdr>
            <w:top w:val="none" w:sz="0" w:space="0" w:color="auto"/>
            <w:left w:val="none" w:sz="0" w:space="0" w:color="auto"/>
            <w:bottom w:val="none" w:sz="0" w:space="0" w:color="auto"/>
            <w:right w:val="none" w:sz="0" w:space="0" w:color="auto"/>
          </w:divBdr>
        </w:div>
        <w:div w:id="1563129945">
          <w:marLeft w:val="480"/>
          <w:marRight w:val="0"/>
          <w:marTop w:val="0"/>
          <w:marBottom w:val="0"/>
          <w:divBdr>
            <w:top w:val="none" w:sz="0" w:space="0" w:color="auto"/>
            <w:left w:val="none" w:sz="0" w:space="0" w:color="auto"/>
            <w:bottom w:val="none" w:sz="0" w:space="0" w:color="auto"/>
            <w:right w:val="none" w:sz="0" w:space="0" w:color="auto"/>
          </w:divBdr>
        </w:div>
        <w:div w:id="400324998">
          <w:marLeft w:val="480"/>
          <w:marRight w:val="0"/>
          <w:marTop w:val="0"/>
          <w:marBottom w:val="0"/>
          <w:divBdr>
            <w:top w:val="none" w:sz="0" w:space="0" w:color="auto"/>
            <w:left w:val="none" w:sz="0" w:space="0" w:color="auto"/>
            <w:bottom w:val="none" w:sz="0" w:space="0" w:color="auto"/>
            <w:right w:val="none" w:sz="0" w:space="0" w:color="auto"/>
          </w:divBdr>
        </w:div>
        <w:div w:id="732122861">
          <w:marLeft w:val="480"/>
          <w:marRight w:val="0"/>
          <w:marTop w:val="0"/>
          <w:marBottom w:val="0"/>
          <w:divBdr>
            <w:top w:val="none" w:sz="0" w:space="0" w:color="auto"/>
            <w:left w:val="none" w:sz="0" w:space="0" w:color="auto"/>
            <w:bottom w:val="none" w:sz="0" w:space="0" w:color="auto"/>
            <w:right w:val="none" w:sz="0" w:space="0" w:color="auto"/>
          </w:divBdr>
        </w:div>
        <w:div w:id="71708436">
          <w:marLeft w:val="480"/>
          <w:marRight w:val="0"/>
          <w:marTop w:val="0"/>
          <w:marBottom w:val="0"/>
          <w:divBdr>
            <w:top w:val="none" w:sz="0" w:space="0" w:color="auto"/>
            <w:left w:val="none" w:sz="0" w:space="0" w:color="auto"/>
            <w:bottom w:val="none" w:sz="0" w:space="0" w:color="auto"/>
            <w:right w:val="none" w:sz="0" w:space="0" w:color="auto"/>
          </w:divBdr>
        </w:div>
        <w:div w:id="520512877">
          <w:marLeft w:val="480"/>
          <w:marRight w:val="0"/>
          <w:marTop w:val="0"/>
          <w:marBottom w:val="0"/>
          <w:divBdr>
            <w:top w:val="none" w:sz="0" w:space="0" w:color="auto"/>
            <w:left w:val="none" w:sz="0" w:space="0" w:color="auto"/>
            <w:bottom w:val="none" w:sz="0" w:space="0" w:color="auto"/>
            <w:right w:val="none" w:sz="0" w:space="0" w:color="auto"/>
          </w:divBdr>
        </w:div>
        <w:div w:id="507406501">
          <w:marLeft w:val="480"/>
          <w:marRight w:val="0"/>
          <w:marTop w:val="0"/>
          <w:marBottom w:val="0"/>
          <w:divBdr>
            <w:top w:val="none" w:sz="0" w:space="0" w:color="auto"/>
            <w:left w:val="none" w:sz="0" w:space="0" w:color="auto"/>
            <w:bottom w:val="none" w:sz="0" w:space="0" w:color="auto"/>
            <w:right w:val="none" w:sz="0" w:space="0" w:color="auto"/>
          </w:divBdr>
        </w:div>
        <w:div w:id="806748935">
          <w:marLeft w:val="480"/>
          <w:marRight w:val="0"/>
          <w:marTop w:val="0"/>
          <w:marBottom w:val="0"/>
          <w:divBdr>
            <w:top w:val="none" w:sz="0" w:space="0" w:color="auto"/>
            <w:left w:val="none" w:sz="0" w:space="0" w:color="auto"/>
            <w:bottom w:val="none" w:sz="0" w:space="0" w:color="auto"/>
            <w:right w:val="none" w:sz="0" w:space="0" w:color="auto"/>
          </w:divBdr>
        </w:div>
        <w:div w:id="949629971">
          <w:marLeft w:val="480"/>
          <w:marRight w:val="0"/>
          <w:marTop w:val="0"/>
          <w:marBottom w:val="0"/>
          <w:divBdr>
            <w:top w:val="none" w:sz="0" w:space="0" w:color="auto"/>
            <w:left w:val="none" w:sz="0" w:space="0" w:color="auto"/>
            <w:bottom w:val="none" w:sz="0" w:space="0" w:color="auto"/>
            <w:right w:val="none" w:sz="0" w:space="0" w:color="auto"/>
          </w:divBdr>
        </w:div>
        <w:div w:id="1402629993">
          <w:marLeft w:val="480"/>
          <w:marRight w:val="0"/>
          <w:marTop w:val="0"/>
          <w:marBottom w:val="0"/>
          <w:divBdr>
            <w:top w:val="none" w:sz="0" w:space="0" w:color="auto"/>
            <w:left w:val="none" w:sz="0" w:space="0" w:color="auto"/>
            <w:bottom w:val="none" w:sz="0" w:space="0" w:color="auto"/>
            <w:right w:val="none" w:sz="0" w:space="0" w:color="auto"/>
          </w:divBdr>
        </w:div>
        <w:div w:id="854803255">
          <w:marLeft w:val="480"/>
          <w:marRight w:val="0"/>
          <w:marTop w:val="0"/>
          <w:marBottom w:val="0"/>
          <w:divBdr>
            <w:top w:val="none" w:sz="0" w:space="0" w:color="auto"/>
            <w:left w:val="none" w:sz="0" w:space="0" w:color="auto"/>
            <w:bottom w:val="none" w:sz="0" w:space="0" w:color="auto"/>
            <w:right w:val="none" w:sz="0" w:space="0" w:color="auto"/>
          </w:divBdr>
        </w:div>
        <w:div w:id="1135873877">
          <w:marLeft w:val="48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6774501">
      <w:bodyDiv w:val="1"/>
      <w:marLeft w:val="0"/>
      <w:marRight w:val="0"/>
      <w:marTop w:val="0"/>
      <w:marBottom w:val="0"/>
      <w:divBdr>
        <w:top w:val="none" w:sz="0" w:space="0" w:color="auto"/>
        <w:left w:val="none" w:sz="0" w:space="0" w:color="auto"/>
        <w:bottom w:val="none" w:sz="0" w:space="0" w:color="auto"/>
        <w:right w:val="none" w:sz="0" w:space="0" w:color="auto"/>
      </w:divBdr>
      <w:divsChild>
        <w:div w:id="1905598952">
          <w:marLeft w:val="0"/>
          <w:marRight w:val="0"/>
          <w:marTop w:val="0"/>
          <w:marBottom w:val="0"/>
          <w:divBdr>
            <w:top w:val="none" w:sz="0" w:space="0" w:color="auto"/>
            <w:left w:val="none" w:sz="0" w:space="0" w:color="auto"/>
            <w:bottom w:val="none" w:sz="0" w:space="0" w:color="auto"/>
            <w:right w:val="none" w:sz="0" w:space="0" w:color="auto"/>
          </w:divBdr>
          <w:divsChild>
            <w:div w:id="517738154">
              <w:marLeft w:val="0"/>
              <w:marRight w:val="0"/>
              <w:marTop w:val="0"/>
              <w:marBottom w:val="0"/>
              <w:divBdr>
                <w:top w:val="none" w:sz="0" w:space="0" w:color="auto"/>
                <w:left w:val="none" w:sz="0" w:space="0" w:color="auto"/>
                <w:bottom w:val="none" w:sz="0" w:space="0" w:color="auto"/>
                <w:right w:val="none" w:sz="0" w:space="0" w:color="auto"/>
              </w:divBdr>
            </w:div>
            <w:div w:id="334263674">
              <w:marLeft w:val="0"/>
              <w:marRight w:val="0"/>
              <w:marTop w:val="0"/>
              <w:marBottom w:val="0"/>
              <w:divBdr>
                <w:top w:val="none" w:sz="0" w:space="0" w:color="auto"/>
                <w:left w:val="none" w:sz="0" w:space="0" w:color="auto"/>
                <w:bottom w:val="none" w:sz="0" w:space="0" w:color="auto"/>
                <w:right w:val="none" w:sz="0" w:space="0" w:color="auto"/>
              </w:divBdr>
            </w:div>
            <w:div w:id="14894588">
              <w:marLeft w:val="0"/>
              <w:marRight w:val="0"/>
              <w:marTop w:val="0"/>
              <w:marBottom w:val="0"/>
              <w:divBdr>
                <w:top w:val="none" w:sz="0" w:space="0" w:color="auto"/>
                <w:left w:val="none" w:sz="0" w:space="0" w:color="auto"/>
                <w:bottom w:val="none" w:sz="0" w:space="0" w:color="auto"/>
                <w:right w:val="none" w:sz="0" w:space="0" w:color="auto"/>
              </w:divBdr>
            </w:div>
            <w:div w:id="2108185694">
              <w:marLeft w:val="0"/>
              <w:marRight w:val="0"/>
              <w:marTop w:val="0"/>
              <w:marBottom w:val="0"/>
              <w:divBdr>
                <w:top w:val="none" w:sz="0" w:space="0" w:color="auto"/>
                <w:left w:val="none" w:sz="0" w:space="0" w:color="auto"/>
                <w:bottom w:val="none" w:sz="0" w:space="0" w:color="auto"/>
                <w:right w:val="none" w:sz="0" w:space="0" w:color="auto"/>
              </w:divBdr>
            </w:div>
            <w:div w:id="636645426">
              <w:marLeft w:val="0"/>
              <w:marRight w:val="0"/>
              <w:marTop w:val="0"/>
              <w:marBottom w:val="0"/>
              <w:divBdr>
                <w:top w:val="none" w:sz="0" w:space="0" w:color="auto"/>
                <w:left w:val="none" w:sz="0" w:space="0" w:color="auto"/>
                <w:bottom w:val="none" w:sz="0" w:space="0" w:color="auto"/>
                <w:right w:val="none" w:sz="0" w:space="0" w:color="auto"/>
              </w:divBdr>
            </w:div>
            <w:div w:id="1330792647">
              <w:marLeft w:val="0"/>
              <w:marRight w:val="0"/>
              <w:marTop w:val="0"/>
              <w:marBottom w:val="0"/>
              <w:divBdr>
                <w:top w:val="none" w:sz="0" w:space="0" w:color="auto"/>
                <w:left w:val="none" w:sz="0" w:space="0" w:color="auto"/>
                <w:bottom w:val="none" w:sz="0" w:space="0" w:color="auto"/>
                <w:right w:val="none" w:sz="0" w:space="0" w:color="auto"/>
              </w:divBdr>
            </w:div>
            <w:div w:id="313527594">
              <w:marLeft w:val="0"/>
              <w:marRight w:val="0"/>
              <w:marTop w:val="0"/>
              <w:marBottom w:val="0"/>
              <w:divBdr>
                <w:top w:val="none" w:sz="0" w:space="0" w:color="auto"/>
                <w:left w:val="none" w:sz="0" w:space="0" w:color="auto"/>
                <w:bottom w:val="none" w:sz="0" w:space="0" w:color="auto"/>
                <w:right w:val="none" w:sz="0" w:space="0" w:color="auto"/>
              </w:divBdr>
            </w:div>
            <w:div w:id="72749486">
              <w:marLeft w:val="0"/>
              <w:marRight w:val="0"/>
              <w:marTop w:val="0"/>
              <w:marBottom w:val="0"/>
              <w:divBdr>
                <w:top w:val="none" w:sz="0" w:space="0" w:color="auto"/>
                <w:left w:val="none" w:sz="0" w:space="0" w:color="auto"/>
                <w:bottom w:val="none" w:sz="0" w:space="0" w:color="auto"/>
                <w:right w:val="none" w:sz="0" w:space="0" w:color="auto"/>
              </w:divBdr>
            </w:div>
            <w:div w:id="1095706623">
              <w:marLeft w:val="0"/>
              <w:marRight w:val="0"/>
              <w:marTop w:val="0"/>
              <w:marBottom w:val="0"/>
              <w:divBdr>
                <w:top w:val="none" w:sz="0" w:space="0" w:color="auto"/>
                <w:left w:val="none" w:sz="0" w:space="0" w:color="auto"/>
                <w:bottom w:val="none" w:sz="0" w:space="0" w:color="auto"/>
                <w:right w:val="none" w:sz="0" w:space="0" w:color="auto"/>
              </w:divBdr>
            </w:div>
            <w:div w:id="2004895548">
              <w:marLeft w:val="0"/>
              <w:marRight w:val="0"/>
              <w:marTop w:val="0"/>
              <w:marBottom w:val="0"/>
              <w:divBdr>
                <w:top w:val="none" w:sz="0" w:space="0" w:color="auto"/>
                <w:left w:val="none" w:sz="0" w:space="0" w:color="auto"/>
                <w:bottom w:val="none" w:sz="0" w:space="0" w:color="auto"/>
                <w:right w:val="none" w:sz="0" w:space="0" w:color="auto"/>
              </w:divBdr>
            </w:div>
            <w:div w:id="1906450402">
              <w:marLeft w:val="0"/>
              <w:marRight w:val="0"/>
              <w:marTop w:val="0"/>
              <w:marBottom w:val="0"/>
              <w:divBdr>
                <w:top w:val="none" w:sz="0" w:space="0" w:color="auto"/>
                <w:left w:val="none" w:sz="0" w:space="0" w:color="auto"/>
                <w:bottom w:val="none" w:sz="0" w:space="0" w:color="auto"/>
                <w:right w:val="none" w:sz="0" w:space="0" w:color="auto"/>
              </w:divBdr>
            </w:div>
            <w:div w:id="765733272">
              <w:marLeft w:val="0"/>
              <w:marRight w:val="0"/>
              <w:marTop w:val="0"/>
              <w:marBottom w:val="0"/>
              <w:divBdr>
                <w:top w:val="none" w:sz="0" w:space="0" w:color="auto"/>
                <w:left w:val="none" w:sz="0" w:space="0" w:color="auto"/>
                <w:bottom w:val="none" w:sz="0" w:space="0" w:color="auto"/>
                <w:right w:val="none" w:sz="0" w:space="0" w:color="auto"/>
              </w:divBdr>
            </w:div>
            <w:div w:id="1296913703">
              <w:marLeft w:val="0"/>
              <w:marRight w:val="0"/>
              <w:marTop w:val="0"/>
              <w:marBottom w:val="0"/>
              <w:divBdr>
                <w:top w:val="none" w:sz="0" w:space="0" w:color="auto"/>
                <w:left w:val="none" w:sz="0" w:space="0" w:color="auto"/>
                <w:bottom w:val="none" w:sz="0" w:space="0" w:color="auto"/>
                <w:right w:val="none" w:sz="0" w:space="0" w:color="auto"/>
              </w:divBdr>
            </w:div>
            <w:div w:id="1378045524">
              <w:marLeft w:val="0"/>
              <w:marRight w:val="0"/>
              <w:marTop w:val="0"/>
              <w:marBottom w:val="0"/>
              <w:divBdr>
                <w:top w:val="none" w:sz="0" w:space="0" w:color="auto"/>
                <w:left w:val="none" w:sz="0" w:space="0" w:color="auto"/>
                <w:bottom w:val="none" w:sz="0" w:space="0" w:color="auto"/>
                <w:right w:val="none" w:sz="0" w:space="0" w:color="auto"/>
              </w:divBdr>
            </w:div>
            <w:div w:id="225654597">
              <w:marLeft w:val="0"/>
              <w:marRight w:val="0"/>
              <w:marTop w:val="0"/>
              <w:marBottom w:val="0"/>
              <w:divBdr>
                <w:top w:val="none" w:sz="0" w:space="0" w:color="auto"/>
                <w:left w:val="none" w:sz="0" w:space="0" w:color="auto"/>
                <w:bottom w:val="none" w:sz="0" w:space="0" w:color="auto"/>
                <w:right w:val="none" w:sz="0" w:space="0" w:color="auto"/>
              </w:divBdr>
            </w:div>
            <w:div w:id="1662930151">
              <w:marLeft w:val="0"/>
              <w:marRight w:val="0"/>
              <w:marTop w:val="0"/>
              <w:marBottom w:val="0"/>
              <w:divBdr>
                <w:top w:val="none" w:sz="0" w:space="0" w:color="auto"/>
                <w:left w:val="none" w:sz="0" w:space="0" w:color="auto"/>
                <w:bottom w:val="none" w:sz="0" w:space="0" w:color="auto"/>
                <w:right w:val="none" w:sz="0" w:space="0" w:color="auto"/>
              </w:divBdr>
            </w:div>
            <w:div w:id="1723820416">
              <w:marLeft w:val="0"/>
              <w:marRight w:val="0"/>
              <w:marTop w:val="0"/>
              <w:marBottom w:val="0"/>
              <w:divBdr>
                <w:top w:val="none" w:sz="0" w:space="0" w:color="auto"/>
                <w:left w:val="none" w:sz="0" w:space="0" w:color="auto"/>
                <w:bottom w:val="none" w:sz="0" w:space="0" w:color="auto"/>
                <w:right w:val="none" w:sz="0" w:space="0" w:color="auto"/>
              </w:divBdr>
            </w:div>
            <w:div w:id="1771466685">
              <w:marLeft w:val="0"/>
              <w:marRight w:val="0"/>
              <w:marTop w:val="0"/>
              <w:marBottom w:val="0"/>
              <w:divBdr>
                <w:top w:val="none" w:sz="0" w:space="0" w:color="auto"/>
                <w:left w:val="none" w:sz="0" w:space="0" w:color="auto"/>
                <w:bottom w:val="none" w:sz="0" w:space="0" w:color="auto"/>
                <w:right w:val="none" w:sz="0" w:space="0" w:color="auto"/>
              </w:divBdr>
            </w:div>
            <w:div w:id="1381399479">
              <w:marLeft w:val="0"/>
              <w:marRight w:val="0"/>
              <w:marTop w:val="0"/>
              <w:marBottom w:val="0"/>
              <w:divBdr>
                <w:top w:val="none" w:sz="0" w:space="0" w:color="auto"/>
                <w:left w:val="none" w:sz="0" w:space="0" w:color="auto"/>
                <w:bottom w:val="none" w:sz="0" w:space="0" w:color="auto"/>
                <w:right w:val="none" w:sz="0" w:space="0" w:color="auto"/>
              </w:divBdr>
            </w:div>
            <w:div w:id="1467503449">
              <w:marLeft w:val="0"/>
              <w:marRight w:val="0"/>
              <w:marTop w:val="0"/>
              <w:marBottom w:val="0"/>
              <w:divBdr>
                <w:top w:val="none" w:sz="0" w:space="0" w:color="auto"/>
                <w:left w:val="none" w:sz="0" w:space="0" w:color="auto"/>
                <w:bottom w:val="none" w:sz="0" w:space="0" w:color="auto"/>
                <w:right w:val="none" w:sz="0" w:space="0" w:color="auto"/>
              </w:divBdr>
            </w:div>
            <w:div w:id="331221946">
              <w:marLeft w:val="0"/>
              <w:marRight w:val="0"/>
              <w:marTop w:val="0"/>
              <w:marBottom w:val="0"/>
              <w:divBdr>
                <w:top w:val="none" w:sz="0" w:space="0" w:color="auto"/>
                <w:left w:val="none" w:sz="0" w:space="0" w:color="auto"/>
                <w:bottom w:val="none" w:sz="0" w:space="0" w:color="auto"/>
                <w:right w:val="none" w:sz="0" w:space="0" w:color="auto"/>
              </w:divBdr>
            </w:div>
            <w:div w:id="1700080084">
              <w:marLeft w:val="0"/>
              <w:marRight w:val="0"/>
              <w:marTop w:val="0"/>
              <w:marBottom w:val="0"/>
              <w:divBdr>
                <w:top w:val="none" w:sz="0" w:space="0" w:color="auto"/>
                <w:left w:val="none" w:sz="0" w:space="0" w:color="auto"/>
                <w:bottom w:val="none" w:sz="0" w:space="0" w:color="auto"/>
                <w:right w:val="none" w:sz="0" w:space="0" w:color="auto"/>
              </w:divBdr>
            </w:div>
            <w:div w:id="1047678117">
              <w:marLeft w:val="0"/>
              <w:marRight w:val="0"/>
              <w:marTop w:val="0"/>
              <w:marBottom w:val="0"/>
              <w:divBdr>
                <w:top w:val="none" w:sz="0" w:space="0" w:color="auto"/>
                <w:left w:val="none" w:sz="0" w:space="0" w:color="auto"/>
                <w:bottom w:val="none" w:sz="0" w:space="0" w:color="auto"/>
                <w:right w:val="none" w:sz="0" w:space="0" w:color="auto"/>
              </w:divBdr>
            </w:div>
            <w:div w:id="1768234088">
              <w:marLeft w:val="0"/>
              <w:marRight w:val="0"/>
              <w:marTop w:val="0"/>
              <w:marBottom w:val="0"/>
              <w:divBdr>
                <w:top w:val="none" w:sz="0" w:space="0" w:color="auto"/>
                <w:left w:val="none" w:sz="0" w:space="0" w:color="auto"/>
                <w:bottom w:val="none" w:sz="0" w:space="0" w:color="auto"/>
                <w:right w:val="none" w:sz="0" w:space="0" w:color="auto"/>
              </w:divBdr>
            </w:div>
            <w:div w:id="1206331120">
              <w:marLeft w:val="0"/>
              <w:marRight w:val="0"/>
              <w:marTop w:val="0"/>
              <w:marBottom w:val="0"/>
              <w:divBdr>
                <w:top w:val="none" w:sz="0" w:space="0" w:color="auto"/>
                <w:left w:val="none" w:sz="0" w:space="0" w:color="auto"/>
                <w:bottom w:val="none" w:sz="0" w:space="0" w:color="auto"/>
                <w:right w:val="none" w:sz="0" w:space="0" w:color="auto"/>
              </w:divBdr>
            </w:div>
            <w:div w:id="1645088316">
              <w:marLeft w:val="0"/>
              <w:marRight w:val="0"/>
              <w:marTop w:val="0"/>
              <w:marBottom w:val="0"/>
              <w:divBdr>
                <w:top w:val="none" w:sz="0" w:space="0" w:color="auto"/>
                <w:left w:val="none" w:sz="0" w:space="0" w:color="auto"/>
                <w:bottom w:val="none" w:sz="0" w:space="0" w:color="auto"/>
                <w:right w:val="none" w:sz="0" w:space="0" w:color="auto"/>
              </w:divBdr>
            </w:div>
            <w:div w:id="796411280">
              <w:marLeft w:val="0"/>
              <w:marRight w:val="0"/>
              <w:marTop w:val="0"/>
              <w:marBottom w:val="0"/>
              <w:divBdr>
                <w:top w:val="none" w:sz="0" w:space="0" w:color="auto"/>
                <w:left w:val="none" w:sz="0" w:space="0" w:color="auto"/>
                <w:bottom w:val="none" w:sz="0" w:space="0" w:color="auto"/>
                <w:right w:val="none" w:sz="0" w:space="0" w:color="auto"/>
              </w:divBdr>
            </w:div>
            <w:div w:id="789318606">
              <w:marLeft w:val="0"/>
              <w:marRight w:val="0"/>
              <w:marTop w:val="0"/>
              <w:marBottom w:val="0"/>
              <w:divBdr>
                <w:top w:val="none" w:sz="0" w:space="0" w:color="auto"/>
                <w:left w:val="none" w:sz="0" w:space="0" w:color="auto"/>
                <w:bottom w:val="none" w:sz="0" w:space="0" w:color="auto"/>
                <w:right w:val="none" w:sz="0" w:space="0" w:color="auto"/>
              </w:divBdr>
            </w:div>
            <w:div w:id="1733693796">
              <w:marLeft w:val="0"/>
              <w:marRight w:val="0"/>
              <w:marTop w:val="0"/>
              <w:marBottom w:val="0"/>
              <w:divBdr>
                <w:top w:val="none" w:sz="0" w:space="0" w:color="auto"/>
                <w:left w:val="none" w:sz="0" w:space="0" w:color="auto"/>
                <w:bottom w:val="none" w:sz="0" w:space="0" w:color="auto"/>
                <w:right w:val="none" w:sz="0" w:space="0" w:color="auto"/>
              </w:divBdr>
            </w:div>
            <w:div w:id="1038313395">
              <w:marLeft w:val="0"/>
              <w:marRight w:val="0"/>
              <w:marTop w:val="0"/>
              <w:marBottom w:val="0"/>
              <w:divBdr>
                <w:top w:val="none" w:sz="0" w:space="0" w:color="auto"/>
                <w:left w:val="none" w:sz="0" w:space="0" w:color="auto"/>
                <w:bottom w:val="none" w:sz="0" w:space="0" w:color="auto"/>
                <w:right w:val="none" w:sz="0" w:space="0" w:color="auto"/>
              </w:divBdr>
            </w:div>
            <w:div w:id="1937865749">
              <w:marLeft w:val="0"/>
              <w:marRight w:val="0"/>
              <w:marTop w:val="0"/>
              <w:marBottom w:val="0"/>
              <w:divBdr>
                <w:top w:val="none" w:sz="0" w:space="0" w:color="auto"/>
                <w:left w:val="none" w:sz="0" w:space="0" w:color="auto"/>
                <w:bottom w:val="none" w:sz="0" w:space="0" w:color="auto"/>
                <w:right w:val="none" w:sz="0" w:space="0" w:color="auto"/>
              </w:divBdr>
            </w:div>
            <w:div w:id="1780441731">
              <w:marLeft w:val="0"/>
              <w:marRight w:val="0"/>
              <w:marTop w:val="0"/>
              <w:marBottom w:val="0"/>
              <w:divBdr>
                <w:top w:val="none" w:sz="0" w:space="0" w:color="auto"/>
                <w:left w:val="none" w:sz="0" w:space="0" w:color="auto"/>
                <w:bottom w:val="none" w:sz="0" w:space="0" w:color="auto"/>
                <w:right w:val="none" w:sz="0" w:space="0" w:color="auto"/>
              </w:divBdr>
            </w:div>
            <w:div w:id="1831822413">
              <w:marLeft w:val="0"/>
              <w:marRight w:val="0"/>
              <w:marTop w:val="0"/>
              <w:marBottom w:val="0"/>
              <w:divBdr>
                <w:top w:val="none" w:sz="0" w:space="0" w:color="auto"/>
                <w:left w:val="none" w:sz="0" w:space="0" w:color="auto"/>
                <w:bottom w:val="none" w:sz="0" w:space="0" w:color="auto"/>
                <w:right w:val="none" w:sz="0" w:space="0" w:color="auto"/>
              </w:divBdr>
            </w:div>
            <w:div w:id="266698091">
              <w:marLeft w:val="0"/>
              <w:marRight w:val="0"/>
              <w:marTop w:val="0"/>
              <w:marBottom w:val="0"/>
              <w:divBdr>
                <w:top w:val="none" w:sz="0" w:space="0" w:color="auto"/>
                <w:left w:val="none" w:sz="0" w:space="0" w:color="auto"/>
                <w:bottom w:val="none" w:sz="0" w:space="0" w:color="auto"/>
                <w:right w:val="none" w:sz="0" w:space="0" w:color="auto"/>
              </w:divBdr>
            </w:div>
            <w:div w:id="572397869">
              <w:marLeft w:val="0"/>
              <w:marRight w:val="0"/>
              <w:marTop w:val="0"/>
              <w:marBottom w:val="0"/>
              <w:divBdr>
                <w:top w:val="none" w:sz="0" w:space="0" w:color="auto"/>
                <w:left w:val="none" w:sz="0" w:space="0" w:color="auto"/>
                <w:bottom w:val="none" w:sz="0" w:space="0" w:color="auto"/>
                <w:right w:val="none" w:sz="0" w:space="0" w:color="auto"/>
              </w:divBdr>
            </w:div>
            <w:div w:id="1490289199">
              <w:marLeft w:val="0"/>
              <w:marRight w:val="0"/>
              <w:marTop w:val="0"/>
              <w:marBottom w:val="0"/>
              <w:divBdr>
                <w:top w:val="none" w:sz="0" w:space="0" w:color="auto"/>
                <w:left w:val="none" w:sz="0" w:space="0" w:color="auto"/>
                <w:bottom w:val="none" w:sz="0" w:space="0" w:color="auto"/>
                <w:right w:val="none" w:sz="0" w:space="0" w:color="auto"/>
              </w:divBdr>
            </w:div>
            <w:div w:id="1316102744">
              <w:marLeft w:val="0"/>
              <w:marRight w:val="0"/>
              <w:marTop w:val="0"/>
              <w:marBottom w:val="0"/>
              <w:divBdr>
                <w:top w:val="none" w:sz="0" w:space="0" w:color="auto"/>
                <w:left w:val="none" w:sz="0" w:space="0" w:color="auto"/>
                <w:bottom w:val="none" w:sz="0" w:space="0" w:color="auto"/>
                <w:right w:val="none" w:sz="0" w:space="0" w:color="auto"/>
              </w:divBdr>
            </w:div>
            <w:div w:id="517080312">
              <w:marLeft w:val="0"/>
              <w:marRight w:val="0"/>
              <w:marTop w:val="0"/>
              <w:marBottom w:val="0"/>
              <w:divBdr>
                <w:top w:val="none" w:sz="0" w:space="0" w:color="auto"/>
                <w:left w:val="none" w:sz="0" w:space="0" w:color="auto"/>
                <w:bottom w:val="none" w:sz="0" w:space="0" w:color="auto"/>
                <w:right w:val="none" w:sz="0" w:space="0" w:color="auto"/>
              </w:divBdr>
            </w:div>
            <w:div w:id="472403795">
              <w:marLeft w:val="0"/>
              <w:marRight w:val="0"/>
              <w:marTop w:val="0"/>
              <w:marBottom w:val="0"/>
              <w:divBdr>
                <w:top w:val="none" w:sz="0" w:space="0" w:color="auto"/>
                <w:left w:val="none" w:sz="0" w:space="0" w:color="auto"/>
                <w:bottom w:val="none" w:sz="0" w:space="0" w:color="auto"/>
                <w:right w:val="none" w:sz="0" w:space="0" w:color="auto"/>
              </w:divBdr>
            </w:div>
            <w:div w:id="1388339634">
              <w:marLeft w:val="0"/>
              <w:marRight w:val="0"/>
              <w:marTop w:val="0"/>
              <w:marBottom w:val="0"/>
              <w:divBdr>
                <w:top w:val="none" w:sz="0" w:space="0" w:color="auto"/>
                <w:left w:val="none" w:sz="0" w:space="0" w:color="auto"/>
                <w:bottom w:val="none" w:sz="0" w:space="0" w:color="auto"/>
                <w:right w:val="none" w:sz="0" w:space="0" w:color="auto"/>
              </w:divBdr>
            </w:div>
            <w:div w:id="19745024">
              <w:marLeft w:val="0"/>
              <w:marRight w:val="0"/>
              <w:marTop w:val="0"/>
              <w:marBottom w:val="0"/>
              <w:divBdr>
                <w:top w:val="none" w:sz="0" w:space="0" w:color="auto"/>
                <w:left w:val="none" w:sz="0" w:space="0" w:color="auto"/>
                <w:bottom w:val="none" w:sz="0" w:space="0" w:color="auto"/>
                <w:right w:val="none" w:sz="0" w:space="0" w:color="auto"/>
              </w:divBdr>
            </w:div>
            <w:div w:id="394667235">
              <w:marLeft w:val="0"/>
              <w:marRight w:val="0"/>
              <w:marTop w:val="0"/>
              <w:marBottom w:val="0"/>
              <w:divBdr>
                <w:top w:val="none" w:sz="0" w:space="0" w:color="auto"/>
                <w:left w:val="none" w:sz="0" w:space="0" w:color="auto"/>
                <w:bottom w:val="none" w:sz="0" w:space="0" w:color="auto"/>
                <w:right w:val="none" w:sz="0" w:space="0" w:color="auto"/>
              </w:divBdr>
            </w:div>
            <w:div w:id="432213892">
              <w:marLeft w:val="0"/>
              <w:marRight w:val="0"/>
              <w:marTop w:val="0"/>
              <w:marBottom w:val="0"/>
              <w:divBdr>
                <w:top w:val="none" w:sz="0" w:space="0" w:color="auto"/>
                <w:left w:val="none" w:sz="0" w:space="0" w:color="auto"/>
                <w:bottom w:val="none" w:sz="0" w:space="0" w:color="auto"/>
                <w:right w:val="none" w:sz="0" w:space="0" w:color="auto"/>
              </w:divBdr>
            </w:div>
            <w:div w:id="1112898652">
              <w:marLeft w:val="0"/>
              <w:marRight w:val="0"/>
              <w:marTop w:val="0"/>
              <w:marBottom w:val="0"/>
              <w:divBdr>
                <w:top w:val="none" w:sz="0" w:space="0" w:color="auto"/>
                <w:left w:val="none" w:sz="0" w:space="0" w:color="auto"/>
                <w:bottom w:val="none" w:sz="0" w:space="0" w:color="auto"/>
                <w:right w:val="none" w:sz="0" w:space="0" w:color="auto"/>
              </w:divBdr>
            </w:div>
            <w:div w:id="184369211">
              <w:marLeft w:val="0"/>
              <w:marRight w:val="0"/>
              <w:marTop w:val="0"/>
              <w:marBottom w:val="0"/>
              <w:divBdr>
                <w:top w:val="none" w:sz="0" w:space="0" w:color="auto"/>
                <w:left w:val="none" w:sz="0" w:space="0" w:color="auto"/>
                <w:bottom w:val="none" w:sz="0" w:space="0" w:color="auto"/>
                <w:right w:val="none" w:sz="0" w:space="0" w:color="auto"/>
              </w:divBdr>
            </w:div>
            <w:div w:id="876158889">
              <w:marLeft w:val="0"/>
              <w:marRight w:val="0"/>
              <w:marTop w:val="0"/>
              <w:marBottom w:val="0"/>
              <w:divBdr>
                <w:top w:val="none" w:sz="0" w:space="0" w:color="auto"/>
                <w:left w:val="none" w:sz="0" w:space="0" w:color="auto"/>
                <w:bottom w:val="none" w:sz="0" w:space="0" w:color="auto"/>
                <w:right w:val="none" w:sz="0" w:space="0" w:color="auto"/>
              </w:divBdr>
            </w:div>
            <w:div w:id="626546905">
              <w:marLeft w:val="0"/>
              <w:marRight w:val="0"/>
              <w:marTop w:val="0"/>
              <w:marBottom w:val="0"/>
              <w:divBdr>
                <w:top w:val="none" w:sz="0" w:space="0" w:color="auto"/>
                <w:left w:val="none" w:sz="0" w:space="0" w:color="auto"/>
                <w:bottom w:val="none" w:sz="0" w:space="0" w:color="auto"/>
                <w:right w:val="none" w:sz="0" w:space="0" w:color="auto"/>
              </w:divBdr>
            </w:div>
            <w:div w:id="609363756">
              <w:marLeft w:val="0"/>
              <w:marRight w:val="0"/>
              <w:marTop w:val="0"/>
              <w:marBottom w:val="0"/>
              <w:divBdr>
                <w:top w:val="none" w:sz="0" w:space="0" w:color="auto"/>
                <w:left w:val="none" w:sz="0" w:space="0" w:color="auto"/>
                <w:bottom w:val="none" w:sz="0" w:space="0" w:color="auto"/>
                <w:right w:val="none" w:sz="0" w:space="0" w:color="auto"/>
              </w:divBdr>
            </w:div>
            <w:div w:id="1310090577">
              <w:marLeft w:val="0"/>
              <w:marRight w:val="0"/>
              <w:marTop w:val="0"/>
              <w:marBottom w:val="0"/>
              <w:divBdr>
                <w:top w:val="none" w:sz="0" w:space="0" w:color="auto"/>
                <w:left w:val="none" w:sz="0" w:space="0" w:color="auto"/>
                <w:bottom w:val="none" w:sz="0" w:space="0" w:color="auto"/>
                <w:right w:val="none" w:sz="0" w:space="0" w:color="auto"/>
              </w:divBdr>
            </w:div>
            <w:div w:id="2137137868">
              <w:marLeft w:val="0"/>
              <w:marRight w:val="0"/>
              <w:marTop w:val="0"/>
              <w:marBottom w:val="0"/>
              <w:divBdr>
                <w:top w:val="none" w:sz="0" w:space="0" w:color="auto"/>
                <w:left w:val="none" w:sz="0" w:space="0" w:color="auto"/>
                <w:bottom w:val="none" w:sz="0" w:space="0" w:color="auto"/>
                <w:right w:val="none" w:sz="0" w:space="0" w:color="auto"/>
              </w:divBdr>
            </w:div>
            <w:div w:id="180554344">
              <w:marLeft w:val="0"/>
              <w:marRight w:val="0"/>
              <w:marTop w:val="0"/>
              <w:marBottom w:val="0"/>
              <w:divBdr>
                <w:top w:val="none" w:sz="0" w:space="0" w:color="auto"/>
                <w:left w:val="none" w:sz="0" w:space="0" w:color="auto"/>
                <w:bottom w:val="none" w:sz="0" w:space="0" w:color="auto"/>
                <w:right w:val="none" w:sz="0" w:space="0" w:color="auto"/>
              </w:divBdr>
            </w:div>
            <w:div w:id="1436093834">
              <w:marLeft w:val="0"/>
              <w:marRight w:val="0"/>
              <w:marTop w:val="0"/>
              <w:marBottom w:val="0"/>
              <w:divBdr>
                <w:top w:val="none" w:sz="0" w:space="0" w:color="auto"/>
                <w:left w:val="none" w:sz="0" w:space="0" w:color="auto"/>
                <w:bottom w:val="none" w:sz="0" w:space="0" w:color="auto"/>
                <w:right w:val="none" w:sz="0" w:space="0" w:color="auto"/>
              </w:divBdr>
            </w:div>
            <w:div w:id="1857649346">
              <w:marLeft w:val="0"/>
              <w:marRight w:val="0"/>
              <w:marTop w:val="0"/>
              <w:marBottom w:val="0"/>
              <w:divBdr>
                <w:top w:val="none" w:sz="0" w:space="0" w:color="auto"/>
                <w:left w:val="none" w:sz="0" w:space="0" w:color="auto"/>
                <w:bottom w:val="none" w:sz="0" w:space="0" w:color="auto"/>
                <w:right w:val="none" w:sz="0" w:space="0" w:color="auto"/>
              </w:divBdr>
            </w:div>
            <w:div w:id="371420015">
              <w:marLeft w:val="0"/>
              <w:marRight w:val="0"/>
              <w:marTop w:val="0"/>
              <w:marBottom w:val="0"/>
              <w:divBdr>
                <w:top w:val="none" w:sz="0" w:space="0" w:color="auto"/>
                <w:left w:val="none" w:sz="0" w:space="0" w:color="auto"/>
                <w:bottom w:val="none" w:sz="0" w:space="0" w:color="auto"/>
                <w:right w:val="none" w:sz="0" w:space="0" w:color="auto"/>
              </w:divBdr>
            </w:div>
            <w:div w:id="905527950">
              <w:marLeft w:val="0"/>
              <w:marRight w:val="0"/>
              <w:marTop w:val="0"/>
              <w:marBottom w:val="0"/>
              <w:divBdr>
                <w:top w:val="none" w:sz="0" w:space="0" w:color="auto"/>
                <w:left w:val="none" w:sz="0" w:space="0" w:color="auto"/>
                <w:bottom w:val="none" w:sz="0" w:space="0" w:color="auto"/>
                <w:right w:val="none" w:sz="0" w:space="0" w:color="auto"/>
              </w:divBdr>
            </w:div>
            <w:div w:id="1746686411">
              <w:marLeft w:val="0"/>
              <w:marRight w:val="0"/>
              <w:marTop w:val="0"/>
              <w:marBottom w:val="0"/>
              <w:divBdr>
                <w:top w:val="none" w:sz="0" w:space="0" w:color="auto"/>
                <w:left w:val="none" w:sz="0" w:space="0" w:color="auto"/>
                <w:bottom w:val="none" w:sz="0" w:space="0" w:color="auto"/>
                <w:right w:val="none" w:sz="0" w:space="0" w:color="auto"/>
              </w:divBdr>
            </w:div>
            <w:div w:id="2112895361">
              <w:marLeft w:val="0"/>
              <w:marRight w:val="0"/>
              <w:marTop w:val="0"/>
              <w:marBottom w:val="0"/>
              <w:divBdr>
                <w:top w:val="none" w:sz="0" w:space="0" w:color="auto"/>
                <w:left w:val="none" w:sz="0" w:space="0" w:color="auto"/>
                <w:bottom w:val="none" w:sz="0" w:space="0" w:color="auto"/>
                <w:right w:val="none" w:sz="0" w:space="0" w:color="auto"/>
              </w:divBdr>
            </w:div>
            <w:div w:id="299266315">
              <w:marLeft w:val="0"/>
              <w:marRight w:val="0"/>
              <w:marTop w:val="0"/>
              <w:marBottom w:val="0"/>
              <w:divBdr>
                <w:top w:val="none" w:sz="0" w:space="0" w:color="auto"/>
                <w:left w:val="none" w:sz="0" w:space="0" w:color="auto"/>
                <w:bottom w:val="none" w:sz="0" w:space="0" w:color="auto"/>
                <w:right w:val="none" w:sz="0" w:space="0" w:color="auto"/>
              </w:divBdr>
            </w:div>
            <w:div w:id="1520393264">
              <w:marLeft w:val="0"/>
              <w:marRight w:val="0"/>
              <w:marTop w:val="0"/>
              <w:marBottom w:val="0"/>
              <w:divBdr>
                <w:top w:val="none" w:sz="0" w:space="0" w:color="auto"/>
                <w:left w:val="none" w:sz="0" w:space="0" w:color="auto"/>
                <w:bottom w:val="none" w:sz="0" w:space="0" w:color="auto"/>
                <w:right w:val="none" w:sz="0" w:space="0" w:color="auto"/>
              </w:divBdr>
            </w:div>
            <w:div w:id="1406419138">
              <w:marLeft w:val="0"/>
              <w:marRight w:val="0"/>
              <w:marTop w:val="0"/>
              <w:marBottom w:val="0"/>
              <w:divBdr>
                <w:top w:val="none" w:sz="0" w:space="0" w:color="auto"/>
                <w:left w:val="none" w:sz="0" w:space="0" w:color="auto"/>
                <w:bottom w:val="none" w:sz="0" w:space="0" w:color="auto"/>
                <w:right w:val="none" w:sz="0" w:space="0" w:color="auto"/>
              </w:divBdr>
            </w:div>
            <w:div w:id="1612973598">
              <w:marLeft w:val="0"/>
              <w:marRight w:val="0"/>
              <w:marTop w:val="0"/>
              <w:marBottom w:val="0"/>
              <w:divBdr>
                <w:top w:val="none" w:sz="0" w:space="0" w:color="auto"/>
                <w:left w:val="none" w:sz="0" w:space="0" w:color="auto"/>
                <w:bottom w:val="none" w:sz="0" w:space="0" w:color="auto"/>
                <w:right w:val="none" w:sz="0" w:space="0" w:color="auto"/>
              </w:divBdr>
            </w:div>
            <w:div w:id="894778189">
              <w:marLeft w:val="0"/>
              <w:marRight w:val="0"/>
              <w:marTop w:val="0"/>
              <w:marBottom w:val="0"/>
              <w:divBdr>
                <w:top w:val="none" w:sz="0" w:space="0" w:color="auto"/>
                <w:left w:val="none" w:sz="0" w:space="0" w:color="auto"/>
                <w:bottom w:val="none" w:sz="0" w:space="0" w:color="auto"/>
                <w:right w:val="none" w:sz="0" w:space="0" w:color="auto"/>
              </w:divBdr>
            </w:div>
            <w:div w:id="36785842">
              <w:marLeft w:val="0"/>
              <w:marRight w:val="0"/>
              <w:marTop w:val="0"/>
              <w:marBottom w:val="0"/>
              <w:divBdr>
                <w:top w:val="none" w:sz="0" w:space="0" w:color="auto"/>
                <w:left w:val="none" w:sz="0" w:space="0" w:color="auto"/>
                <w:bottom w:val="none" w:sz="0" w:space="0" w:color="auto"/>
                <w:right w:val="none" w:sz="0" w:space="0" w:color="auto"/>
              </w:divBdr>
            </w:div>
            <w:div w:id="745498248">
              <w:marLeft w:val="0"/>
              <w:marRight w:val="0"/>
              <w:marTop w:val="0"/>
              <w:marBottom w:val="0"/>
              <w:divBdr>
                <w:top w:val="none" w:sz="0" w:space="0" w:color="auto"/>
                <w:left w:val="none" w:sz="0" w:space="0" w:color="auto"/>
                <w:bottom w:val="none" w:sz="0" w:space="0" w:color="auto"/>
                <w:right w:val="none" w:sz="0" w:space="0" w:color="auto"/>
              </w:divBdr>
            </w:div>
            <w:div w:id="172693161">
              <w:marLeft w:val="0"/>
              <w:marRight w:val="0"/>
              <w:marTop w:val="0"/>
              <w:marBottom w:val="0"/>
              <w:divBdr>
                <w:top w:val="none" w:sz="0" w:space="0" w:color="auto"/>
                <w:left w:val="none" w:sz="0" w:space="0" w:color="auto"/>
                <w:bottom w:val="none" w:sz="0" w:space="0" w:color="auto"/>
                <w:right w:val="none" w:sz="0" w:space="0" w:color="auto"/>
              </w:divBdr>
            </w:div>
            <w:div w:id="1548180301">
              <w:marLeft w:val="0"/>
              <w:marRight w:val="0"/>
              <w:marTop w:val="0"/>
              <w:marBottom w:val="0"/>
              <w:divBdr>
                <w:top w:val="none" w:sz="0" w:space="0" w:color="auto"/>
                <w:left w:val="none" w:sz="0" w:space="0" w:color="auto"/>
                <w:bottom w:val="none" w:sz="0" w:space="0" w:color="auto"/>
                <w:right w:val="none" w:sz="0" w:space="0" w:color="auto"/>
              </w:divBdr>
            </w:div>
            <w:div w:id="761685483">
              <w:marLeft w:val="0"/>
              <w:marRight w:val="0"/>
              <w:marTop w:val="0"/>
              <w:marBottom w:val="0"/>
              <w:divBdr>
                <w:top w:val="none" w:sz="0" w:space="0" w:color="auto"/>
                <w:left w:val="none" w:sz="0" w:space="0" w:color="auto"/>
                <w:bottom w:val="none" w:sz="0" w:space="0" w:color="auto"/>
                <w:right w:val="none" w:sz="0" w:space="0" w:color="auto"/>
              </w:divBdr>
            </w:div>
            <w:div w:id="259918958">
              <w:marLeft w:val="0"/>
              <w:marRight w:val="0"/>
              <w:marTop w:val="0"/>
              <w:marBottom w:val="0"/>
              <w:divBdr>
                <w:top w:val="none" w:sz="0" w:space="0" w:color="auto"/>
                <w:left w:val="none" w:sz="0" w:space="0" w:color="auto"/>
                <w:bottom w:val="none" w:sz="0" w:space="0" w:color="auto"/>
                <w:right w:val="none" w:sz="0" w:space="0" w:color="auto"/>
              </w:divBdr>
            </w:div>
            <w:div w:id="1929733608">
              <w:marLeft w:val="0"/>
              <w:marRight w:val="0"/>
              <w:marTop w:val="0"/>
              <w:marBottom w:val="0"/>
              <w:divBdr>
                <w:top w:val="none" w:sz="0" w:space="0" w:color="auto"/>
                <w:left w:val="none" w:sz="0" w:space="0" w:color="auto"/>
                <w:bottom w:val="none" w:sz="0" w:space="0" w:color="auto"/>
                <w:right w:val="none" w:sz="0" w:space="0" w:color="auto"/>
              </w:divBdr>
            </w:div>
            <w:div w:id="177281216">
              <w:marLeft w:val="0"/>
              <w:marRight w:val="0"/>
              <w:marTop w:val="0"/>
              <w:marBottom w:val="0"/>
              <w:divBdr>
                <w:top w:val="none" w:sz="0" w:space="0" w:color="auto"/>
                <w:left w:val="none" w:sz="0" w:space="0" w:color="auto"/>
                <w:bottom w:val="none" w:sz="0" w:space="0" w:color="auto"/>
                <w:right w:val="none" w:sz="0" w:space="0" w:color="auto"/>
              </w:divBdr>
            </w:div>
            <w:div w:id="2046250918">
              <w:marLeft w:val="0"/>
              <w:marRight w:val="0"/>
              <w:marTop w:val="0"/>
              <w:marBottom w:val="0"/>
              <w:divBdr>
                <w:top w:val="none" w:sz="0" w:space="0" w:color="auto"/>
                <w:left w:val="none" w:sz="0" w:space="0" w:color="auto"/>
                <w:bottom w:val="none" w:sz="0" w:space="0" w:color="auto"/>
                <w:right w:val="none" w:sz="0" w:space="0" w:color="auto"/>
              </w:divBdr>
            </w:div>
            <w:div w:id="891230089">
              <w:marLeft w:val="0"/>
              <w:marRight w:val="0"/>
              <w:marTop w:val="0"/>
              <w:marBottom w:val="0"/>
              <w:divBdr>
                <w:top w:val="none" w:sz="0" w:space="0" w:color="auto"/>
                <w:left w:val="none" w:sz="0" w:space="0" w:color="auto"/>
                <w:bottom w:val="none" w:sz="0" w:space="0" w:color="auto"/>
                <w:right w:val="none" w:sz="0" w:space="0" w:color="auto"/>
              </w:divBdr>
            </w:div>
            <w:div w:id="1589077286">
              <w:marLeft w:val="0"/>
              <w:marRight w:val="0"/>
              <w:marTop w:val="0"/>
              <w:marBottom w:val="0"/>
              <w:divBdr>
                <w:top w:val="none" w:sz="0" w:space="0" w:color="auto"/>
                <w:left w:val="none" w:sz="0" w:space="0" w:color="auto"/>
                <w:bottom w:val="none" w:sz="0" w:space="0" w:color="auto"/>
                <w:right w:val="none" w:sz="0" w:space="0" w:color="auto"/>
              </w:divBdr>
            </w:div>
            <w:div w:id="2086563929">
              <w:marLeft w:val="0"/>
              <w:marRight w:val="0"/>
              <w:marTop w:val="0"/>
              <w:marBottom w:val="0"/>
              <w:divBdr>
                <w:top w:val="none" w:sz="0" w:space="0" w:color="auto"/>
                <w:left w:val="none" w:sz="0" w:space="0" w:color="auto"/>
                <w:bottom w:val="none" w:sz="0" w:space="0" w:color="auto"/>
                <w:right w:val="none" w:sz="0" w:space="0" w:color="auto"/>
              </w:divBdr>
            </w:div>
            <w:div w:id="827671829">
              <w:marLeft w:val="0"/>
              <w:marRight w:val="0"/>
              <w:marTop w:val="0"/>
              <w:marBottom w:val="0"/>
              <w:divBdr>
                <w:top w:val="none" w:sz="0" w:space="0" w:color="auto"/>
                <w:left w:val="none" w:sz="0" w:space="0" w:color="auto"/>
                <w:bottom w:val="none" w:sz="0" w:space="0" w:color="auto"/>
                <w:right w:val="none" w:sz="0" w:space="0" w:color="auto"/>
              </w:divBdr>
            </w:div>
            <w:div w:id="1323780916">
              <w:marLeft w:val="0"/>
              <w:marRight w:val="0"/>
              <w:marTop w:val="0"/>
              <w:marBottom w:val="0"/>
              <w:divBdr>
                <w:top w:val="none" w:sz="0" w:space="0" w:color="auto"/>
                <w:left w:val="none" w:sz="0" w:space="0" w:color="auto"/>
                <w:bottom w:val="none" w:sz="0" w:space="0" w:color="auto"/>
                <w:right w:val="none" w:sz="0" w:space="0" w:color="auto"/>
              </w:divBdr>
            </w:div>
            <w:div w:id="755246722">
              <w:marLeft w:val="0"/>
              <w:marRight w:val="0"/>
              <w:marTop w:val="0"/>
              <w:marBottom w:val="0"/>
              <w:divBdr>
                <w:top w:val="none" w:sz="0" w:space="0" w:color="auto"/>
                <w:left w:val="none" w:sz="0" w:space="0" w:color="auto"/>
                <w:bottom w:val="none" w:sz="0" w:space="0" w:color="auto"/>
                <w:right w:val="none" w:sz="0" w:space="0" w:color="auto"/>
              </w:divBdr>
            </w:div>
            <w:div w:id="1508979524">
              <w:marLeft w:val="0"/>
              <w:marRight w:val="0"/>
              <w:marTop w:val="0"/>
              <w:marBottom w:val="0"/>
              <w:divBdr>
                <w:top w:val="none" w:sz="0" w:space="0" w:color="auto"/>
                <w:left w:val="none" w:sz="0" w:space="0" w:color="auto"/>
                <w:bottom w:val="none" w:sz="0" w:space="0" w:color="auto"/>
                <w:right w:val="none" w:sz="0" w:space="0" w:color="auto"/>
              </w:divBdr>
            </w:div>
            <w:div w:id="1083916493">
              <w:marLeft w:val="0"/>
              <w:marRight w:val="0"/>
              <w:marTop w:val="0"/>
              <w:marBottom w:val="0"/>
              <w:divBdr>
                <w:top w:val="none" w:sz="0" w:space="0" w:color="auto"/>
                <w:left w:val="none" w:sz="0" w:space="0" w:color="auto"/>
                <w:bottom w:val="none" w:sz="0" w:space="0" w:color="auto"/>
                <w:right w:val="none" w:sz="0" w:space="0" w:color="auto"/>
              </w:divBdr>
            </w:div>
            <w:div w:id="332488629">
              <w:marLeft w:val="0"/>
              <w:marRight w:val="0"/>
              <w:marTop w:val="0"/>
              <w:marBottom w:val="0"/>
              <w:divBdr>
                <w:top w:val="none" w:sz="0" w:space="0" w:color="auto"/>
                <w:left w:val="none" w:sz="0" w:space="0" w:color="auto"/>
                <w:bottom w:val="none" w:sz="0" w:space="0" w:color="auto"/>
                <w:right w:val="none" w:sz="0" w:space="0" w:color="auto"/>
              </w:divBdr>
            </w:div>
            <w:div w:id="882716866">
              <w:marLeft w:val="0"/>
              <w:marRight w:val="0"/>
              <w:marTop w:val="0"/>
              <w:marBottom w:val="0"/>
              <w:divBdr>
                <w:top w:val="none" w:sz="0" w:space="0" w:color="auto"/>
                <w:left w:val="none" w:sz="0" w:space="0" w:color="auto"/>
                <w:bottom w:val="none" w:sz="0" w:space="0" w:color="auto"/>
                <w:right w:val="none" w:sz="0" w:space="0" w:color="auto"/>
              </w:divBdr>
            </w:div>
            <w:div w:id="389160797">
              <w:marLeft w:val="0"/>
              <w:marRight w:val="0"/>
              <w:marTop w:val="0"/>
              <w:marBottom w:val="0"/>
              <w:divBdr>
                <w:top w:val="none" w:sz="0" w:space="0" w:color="auto"/>
                <w:left w:val="none" w:sz="0" w:space="0" w:color="auto"/>
                <w:bottom w:val="none" w:sz="0" w:space="0" w:color="auto"/>
                <w:right w:val="none" w:sz="0" w:space="0" w:color="auto"/>
              </w:divBdr>
            </w:div>
            <w:div w:id="1392726856">
              <w:marLeft w:val="0"/>
              <w:marRight w:val="0"/>
              <w:marTop w:val="0"/>
              <w:marBottom w:val="0"/>
              <w:divBdr>
                <w:top w:val="none" w:sz="0" w:space="0" w:color="auto"/>
                <w:left w:val="none" w:sz="0" w:space="0" w:color="auto"/>
                <w:bottom w:val="none" w:sz="0" w:space="0" w:color="auto"/>
                <w:right w:val="none" w:sz="0" w:space="0" w:color="auto"/>
              </w:divBdr>
            </w:div>
            <w:div w:id="4022435">
              <w:marLeft w:val="0"/>
              <w:marRight w:val="0"/>
              <w:marTop w:val="0"/>
              <w:marBottom w:val="0"/>
              <w:divBdr>
                <w:top w:val="none" w:sz="0" w:space="0" w:color="auto"/>
                <w:left w:val="none" w:sz="0" w:space="0" w:color="auto"/>
                <w:bottom w:val="none" w:sz="0" w:space="0" w:color="auto"/>
                <w:right w:val="none" w:sz="0" w:space="0" w:color="auto"/>
              </w:divBdr>
            </w:div>
            <w:div w:id="41753997">
              <w:marLeft w:val="0"/>
              <w:marRight w:val="0"/>
              <w:marTop w:val="0"/>
              <w:marBottom w:val="0"/>
              <w:divBdr>
                <w:top w:val="none" w:sz="0" w:space="0" w:color="auto"/>
                <w:left w:val="none" w:sz="0" w:space="0" w:color="auto"/>
                <w:bottom w:val="none" w:sz="0" w:space="0" w:color="auto"/>
                <w:right w:val="none" w:sz="0" w:space="0" w:color="auto"/>
              </w:divBdr>
            </w:div>
            <w:div w:id="742992671">
              <w:marLeft w:val="0"/>
              <w:marRight w:val="0"/>
              <w:marTop w:val="0"/>
              <w:marBottom w:val="0"/>
              <w:divBdr>
                <w:top w:val="none" w:sz="0" w:space="0" w:color="auto"/>
                <w:left w:val="none" w:sz="0" w:space="0" w:color="auto"/>
                <w:bottom w:val="none" w:sz="0" w:space="0" w:color="auto"/>
                <w:right w:val="none" w:sz="0" w:space="0" w:color="auto"/>
              </w:divBdr>
            </w:div>
            <w:div w:id="1547789559">
              <w:marLeft w:val="0"/>
              <w:marRight w:val="0"/>
              <w:marTop w:val="0"/>
              <w:marBottom w:val="0"/>
              <w:divBdr>
                <w:top w:val="none" w:sz="0" w:space="0" w:color="auto"/>
                <w:left w:val="none" w:sz="0" w:space="0" w:color="auto"/>
                <w:bottom w:val="none" w:sz="0" w:space="0" w:color="auto"/>
                <w:right w:val="none" w:sz="0" w:space="0" w:color="auto"/>
              </w:divBdr>
            </w:div>
            <w:div w:id="1998993712">
              <w:marLeft w:val="0"/>
              <w:marRight w:val="0"/>
              <w:marTop w:val="0"/>
              <w:marBottom w:val="0"/>
              <w:divBdr>
                <w:top w:val="none" w:sz="0" w:space="0" w:color="auto"/>
                <w:left w:val="none" w:sz="0" w:space="0" w:color="auto"/>
                <w:bottom w:val="none" w:sz="0" w:space="0" w:color="auto"/>
                <w:right w:val="none" w:sz="0" w:space="0" w:color="auto"/>
              </w:divBdr>
            </w:div>
            <w:div w:id="12466078">
              <w:marLeft w:val="0"/>
              <w:marRight w:val="0"/>
              <w:marTop w:val="0"/>
              <w:marBottom w:val="0"/>
              <w:divBdr>
                <w:top w:val="none" w:sz="0" w:space="0" w:color="auto"/>
                <w:left w:val="none" w:sz="0" w:space="0" w:color="auto"/>
                <w:bottom w:val="none" w:sz="0" w:space="0" w:color="auto"/>
                <w:right w:val="none" w:sz="0" w:space="0" w:color="auto"/>
              </w:divBdr>
            </w:div>
            <w:div w:id="924921061">
              <w:marLeft w:val="0"/>
              <w:marRight w:val="0"/>
              <w:marTop w:val="0"/>
              <w:marBottom w:val="0"/>
              <w:divBdr>
                <w:top w:val="none" w:sz="0" w:space="0" w:color="auto"/>
                <w:left w:val="none" w:sz="0" w:space="0" w:color="auto"/>
                <w:bottom w:val="none" w:sz="0" w:space="0" w:color="auto"/>
                <w:right w:val="none" w:sz="0" w:space="0" w:color="auto"/>
              </w:divBdr>
            </w:div>
            <w:div w:id="1452045867">
              <w:marLeft w:val="0"/>
              <w:marRight w:val="0"/>
              <w:marTop w:val="0"/>
              <w:marBottom w:val="0"/>
              <w:divBdr>
                <w:top w:val="none" w:sz="0" w:space="0" w:color="auto"/>
                <w:left w:val="none" w:sz="0" w:space="0" w:color="auto"/>
                <w:bottom w:val="none" w:sz="0" w:space="0" w:color="auto"/>
                <w:right w:val="none" w:sz="0" w:space="0" w:color="auto"/>
              </w:divBdr>
            </w:div>
            <w:div w:id="96099227">
              <w:marLeft w:val="0"/>
              <w:marRight w:val="0"/>
              <w:marTop w:val="0"/>
              <w:marBottom w:val="0"/>
              <w:divBdr>
                <w:top w:val="none" w:sz="0" w:space="0" w:color="auto"/>
                <w:left w:val="none" w:sz="0" w:space="0" w:color="auto"/>
                <w:bottom w:val="none" w:sz="0" w:space="0" w:color="auto"/>
                <w:right w:val="none" w:sz="0" w:space="0" w:color="auto"/>
              </w:divBdr>
            </w:div>
            <w:div w:id="1861092103">
              <w:marLeft w:val="0"/>
              <w:marRight w:val="0"/>
              <w:marTop w:val="0"/>
              <w:marBottom w:val="0"/>
              <w:divBdr>
                <w:top w:val="none" w:sz="0" w:space="0" w:color="auto"/>
                <w:left w:val="none" w:sz="0" w:space="0" w:color="auto"/>
                <w:bottom w:val="none" w:sz="0" w:space="0" w:color="auto"/>
                <w:right w:val="none" w:sz="0" w:space="0" w:color="auto"/>
              </w:divBdr>
            </w:div>
            <w:div w:id="1035278533">
              <w:marLeft w:val="0"/>
              <w:marRight w:val="0"/>
              <w:marTop w:val="0"/>
              <w:marBottom w:val="0"/>
              <w:divBdr>
                <w:top w:val="none" w:sz="0" w:space="0" w:color="auto"/>
                <w:left w:val="none" w:sz="0" w:space="0" w:color="auto"/>
                <w:bottom w:val="none" w:sz="0" w:space="0" w:color="auto"/>
                <w:right w:val="none" w:sz="0" w:space="0" w:color="auto"/>
              </w:divBdr>
            </w:div>
            <w:div w:id="1345740022">
              <w:marLeft w:val="0"/>
              <w:marRight w:val="0"/>
              <w:marTop w:val="0"/>
              <w:marBottom w:val="0"/>
              <w:divBdr>
                <w:top w:val="none" w:sz="0" w:space="0" w:color="auto"/>
                <w:left w:val="none" w:sz="0" w:space="0" w:color="auto"/>
                <w:bottom w:val="none" w:sz="0" w:space="0" w:color="auto"/>
                <w:right w:val="none" w:sz="0" w:space="0" w:color="auto"/>
              </w:divBdr>
            </w:div>
            <w:div w:id="161829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4566">
      <w:bodyDiv w:val="1"/>
      <w:marLeft w:val="0"/>
      <w:marRight w:val="0"/>
      <w:marTop w:val="0"/>
      <w:marBottom w:val="0"/>
      <w:divBdr>
        <w:top w:val="none" w:sz="0" w:space="0" w:color="auto"/>
        <w:left w:val="none" w:sz="0" w:space="0" w:color="auto"/>
        <w:bottom w:val="none" w:sz="0" w:space="0" w:color="auto"/>
        <w:right w:val="none" w:sz="0" w:space="0" w:color="auto"/>
      </w:divBdr>
      <w:divsChild>
        <w:div w:id="1982688167">
          <w:marLeft w:val="480"/>
          <w:marRight w:val="0"/>
          <w:marTop w:val="0"/>
          <w:marBottom w:val="0"/>
          <w:divBdr>
            <w:top w:val="none" w:sz="0" w:space="0" w:color="auto"/>
            <w:left w:val="none" w:sz="0" w:space="0" w:color="auto"/>
            <w:bottom w:val="none" w:sz="0" w:space="0" w:color="auto"/>
            <w:right w:val="none" w:sz="0" w:space="0" w:color="auto"/>
          </w:divBdr>
        </w:div>
        <w:div w:id="90585702">
          <w:marLeft w:val="480"/>
          <w:marRight w:val="0"/>
          <w:marTop w:val="0"/>
          <w:marBottom w:val="0"/>
          <w:divBdr>
            <w:top w:val="none" w:sz="0" w:space="0" w:color="auto"/>
            <w:left w:val="none" w:sz="0" w:space="0" w:color="auto"/>
            <w:bottom w:val="none" w:sz="0" w:space="0" w:color="auto"/>
            <w:right w:val="none" w:sz="0" w:space="0" w:color="auto"/>
          </w:divBdr>
        </w:div>
        <w:div w:id="2066758447">
          <w:marLeft w:val="480"/>
          <w:marRight w:val="0"/>
          <w:marTop w:val="0"/>
          <w:marBottom w:val="0"/>
          <w:divBdr>
            <w:top w:val="none" w:sz="0" w:space="0" w:color="auto"/>
            <w:left w:val="none" w:sz="0" w:space="0" w:color="auto"/>
            <w:bottom w:val="none" w:sz="0" w:space="0" w:color="auto"/>
            <w:right w:val="none" w:sz="0" w:space="0" w:color="auto"/>
          </w:divBdr>
        </w:div>
        <w:div w:id="259337015">
          <w:marLeft w:val="480"/>
          <w:marRight w:val="0"/>
          <w:marTop w:val="0"/>
          <w:marBottom w:val="0"/>
          <w:divBdr>
            <w:top w:val="none" w:sz="0" w:space="0" w:color="auto"/>
            <w:left w:val="none" w:sz="0" w:space="0" w:color="auto"/>
            <w:bottom w:val="none" w:sz="0" w:space="0" w:color="auto"/>
            <w:right w:val="none" w:sz="0" w:space="0" w:color="auto"/>
          </w:divBdr>
        </w:div>
        <w:div w:id="1597127556">
          <w:marLeft w:val="480"/>
          <w:marRight w:val="0"/>
          <w:marTop w:val="0"/>
          <w:marBottom w:val="0"/>
          <w:divBdr>
            <w:top w:val="none" w:sz="0" w:space="0" w:color="auto"/>
            <w:left w:val="none" w:sz="0" w:space="0" w:color="auto"/>
            <w:bottom w:val="none" w:sz="0" w:space="0" w:color="auto"/>
            <w:right w:val="none" w:sz="0" w:space="0" w:color="auto"/>
          </w:divBdr>
        </w:div>
        <w:div w:id="1429109606">
          <w:marLeft w:val="480"/>
          <w:marRight w:val="0"/>
          <w:marTop w:val="0"/>
          <w:marBottom w:val="0"/>
          <w:divBdr>
            <w:top w:val="none" w:sz="0" w:space="0" w:color="auto"/>
            <w:left w:val="none" w:sz="0" w:space="0" w:color="auto"/>
            <w:bottom w:val="none" w:sz="0" w:space="0" w:color="auto"/>
            <w:right w:val="none" w:sz="0" w:space="0" w:color="auto"/>
          </w:divBdr>
        </w:div>
        <w:div w:id="919173003">
          <w:marLeft w:val="480"/>
          <w:marRight w:val="0"/>
          <w:marTop w:val="0"/>
          <w:marBottom w:val="0"/>
          <w:divBdr>
            <w:top w:val="none" w:sz="0" w:space="0" w:color="auto"/>
            <w:left w:val="none" w:sz="0" w:space="0" w:color="auto"/>
            <w:bottom w:val="none" w:sz="0" w:space="0" w:color="auto"/>
            <w:right w:val="none" w:sz="0" w:space="0" w:color="auto"/>
          </w:divBdr>
        </w:div>
        <w:div w:id="1007243981">
          <w:marLeft w:val="480"/>
          <w:marRight w:val="0"/>
          <w:marTop w:val="0"/>
          <w:marBottom w:val="0"/>
          <w:divBdr>
            <w:top w:val="none" w:sz="0" w:space="0" w:color="auto"/>
            <w:left w:val="none" w:sz="0" w:space="0" w:color="auto"/>
            <w:bottom w:val="none" w:sz="0" w:space="0" w:color="auto"/>
            <w:right w:val="none" w:sz="0" w:space="0" w:color="auto"/>
          </w:divBdr>
        </w:div>
        <w:div w:id="576331835">
          <w:marLeft w:val="480"/>
          <w:marRight w:val="0"/>
          <w:marTop w:val="0"/>
          <w:marBottom w:val="0"/>
          <w:divBdr>
            <w:top w:val="none" w:sz="0" w:space="0" w:color="auto"/>
            <w:left w:val="none" w:sz="0" w:space="0" w:color="auto"/>
            <w:bottom w:val="none" w:sz="0" w:space="0" w:color="auto"/>
            <w:right w:val="none" w:sz="0" w:space="0" w:color="auto"/>
          </w:divBdr>
        </w:div>
        <w:div w:id="2017538515">
          <w:marLeft w:val="480"/>
          <w:marRight w:val="0"/>
          <w:marTop w:val="0"/>
          <w:marBottom w:val="0"/>
          <w:divBdr>
            <w:top w:val="none" w:sz="0" w:space="0" w:color="auto"/>
            <w:left w:val="none" w:sz="0" w:space="0" w:color="auto"/>
            <w:bottom w:val="none" w:sz="0" w:space="0" w:color="auto"/>
            <w:right w:val="none" w:sz="0" w:space="0" w:color="auto"/>
          </w:divBdr>
        </w:div>
        <w:div w:id="2012053143">
          <w:marLeft w:val="480"/>
          <w:marRight w:val="0"/>
          <w:marTop w:val="0"/>
          <w:marBottom w:val="0"/>
          <w:divBdr>
            <w:top w:val="none" w:sz="0" w:space="0" w:color="auto"/>
            <w:left w:val="none" w:sz="0" w:space="0" w:color="auto"/>
            <w:bottom w:val="none" w:sz="0" w:space="0" w:color="auto"/>
            <w:right w:val="none" w:sz="0" w:space="0" w:color="auto"/>
          </w:divBdr>
        </w:div>
        <w:div w:id="619914960">
          <w:marLeft w:val="480"/>
          <w:marRight w:val="0"/>
          <w:marTop w:val="0"/>
          <w:marBottom w:val="0"/>
          <w:divBdr>
            <w:top w:val="none" w:sz="0" w:space="0" w:color="auto"/>
            <w:left w:val="none" w:sz="0" w:space="0" w:color="auto"/>
            <w:bottom w:val="none" w:sz="0" w:space="0" w:color="auto"/>
            <w:right w:val="none" w:sz="0" w:space="0" w:color="auto"/>
          </w:divBdr>
        </w:div>
        <w:div w:id="411780670">
          <w:marLeft w:val="480"/>
          <w:marRight w:val="0"/>
          <w:marTop w:val="0"/>
          <w:marBottom w:val="0"/>
          <w:divBdr>
            <w:top w:val="none" w:sz="0" w:space="0" w:color="auto"/>
            <w:left w:val="none" w:sz="0" w:space="0" w:color="auto"/>
            <w:bottom w:val="none" w:sz="0" w:space="0" w:color="auto"/>
            <w:right w:val="none" w:sz="0" w:space="0" w:color="auto"/>
          </w:divBdr>
        </w:div>
        <w:div w:id="1405683391">
          <w:marLeft w:val="480"/>
          <w:marRight w:val="0"/>
          <w:marTop w:val="0"/>
          <w:marBottom w:val="0"/>
          <w:divBdr>
            <w:top w:val="none" w:sz="0" w:space="0" w:color="auto"/>
            <w:left w:val="none" w:sz="0" w:space="0" w:color="auto"/>
            <w:bottom w:val="none" w:sz="0" w:space="0" w:color="auto"/>
            <w:right w:val="none" w:sz="0" w:space="0" w:color="auto"/>
          </w:divBdr>
        </w:div>
        <w:div w:id="1487668129">
          <w:marLeft w:val="480"/>
          <w:marRight w:val="0"/>
          <w:marTop w:val="0"/>
          <w:marBottom w:val="0"/>
          <w:divBdr>
            <w:top w:val="none" w:sz="0" w:space="0" w:color="auto"/>
            <w:left w:val="none" w:sz="0" w:space="0" w:color="auto"/>
            <w:bottom w:val="none" w:sz="0" w:space="0" w:color="auto"/>
            <w:right w:val="none" w:sz="0" w:space="0" w:color="auto"/>
          </w:divBdr>
        </w:div>
        <w:div w:id="1037970894">
          <w:marLeft w:val="480"/>
          <w:marRight w:val="0"/>
          <w:marTop w:val="0"/>
          <w:marBottom w:val="0"/>
          <w:divBdr>
            <w:top w:val="none" w:sz="0" w:space="0" w:color="auto"/>
            <w:left w:val="none" w:sz="0" w:space="0" w:color="auto"/>
            <w:bottom w:val="none" w:sz="0" w:space="0" w:color="auto"/>
            <w:right w:val="none" w:sz="0" w:space="0" w:color="auto"/>
          </w:divBdr>
        </w:div>
        <w:div w:id="1574392191">
          <w:marLeft w:val="480"/>
          <w:marRight w:val="0"/>
          <w:marTop w:val="0"/>
          <w:marBottom w:val="0"/>
          <w:divBdr>
            <w:top w:val="none" w:sz="0" w:space="0" w:color="auto"/>
            <w:left w:val="none" w:sz="0" w:space="0" w:color="auto"/>
            <w:bottom w:val="none" w:sz="0" w:space="0" w:color="auto"/>
            <w:right w:val="none" w:sz="0" w:space="0" w:color="auto"/>
          </w:divBdr>
        </w:div>
        <w:div w:id="44499533">
          <w:marLeft w:val="480"/>
          <w:marRight w:val="0"/>
          <w:marTop w:val="0"/>
          <w:marBottom w:val="0"/>
          <w:divBdr>
            <w:top w:val="none" w:sz="0" w:space="0" w:color="auto"/>
            <w:left w:val="none" w:sz="0" w:space="0" w:color="auto"/>
            <w:bottom w:val="none" w:sz="0" w:space="0" w:color="auto"/>
            <w:right w:val="none" w:sz="0" w:space="0" w:color="auto"/>
          </w:divBdr>
        </w:div>
        <w:div w:id="1160346607">
          <w:marLeft w:val="480"/>
          <w:marRight w:val="0"/>
          <w:marTop w:val="0"/>
          <w:marBottom w:val="0"/>
          <w:divBdr>
            <w:top w:val="none" w:sz="0" w:space="0" w:color="auto"/>
            <w:left w:val="none" w:sz="0" w:space="0" w:color="auto"/>
            <w:bottom w:val="none" w:sz="0" w:space="0" w:color="auto"/>
            <w:right w:val="none" w:sz="0" w:space="0" w:color="auto"/>
          </w:divBdr>
        </w:div>
        <w:div w:id="585115594">
          <w:marLeft w:val="480"/>
          <w:marRight w:val="0"/>
          <w:marTop w:val="0"/>
          <w:marBottom w:val="0"/>
          <w:divBdr>
            <w:top w:val="none" w:sz="0" w:space="0" w:color="auto"/>
            <w:left w:val="none" w:sz="0" w:space="0" w:color="auto"/>
            <w:bottom w:val="none" w:sz="0" w:space="0" w:color="auto"/>
            <w:right w:val="none" w:sz="0" w:space="0" w:color="auto"/>
          </w:divBdr>
        </w:div>
        <w:div w:id="2032757992">
          <w:marLeft w:val="480"/>
          <w:marRight w:val="0"/>
          <w:marTop w:val="0"/>
          <w:marBottom w:val="0"/>
          <w:divBdr>
            <w:top w:val="none" w:sz="0" w:space="0" w:color="auto"/>
            <w:left w:val="none" w:sz="0" w:space="0" w:color="auto"/>
            <w:bottom w:val="none" w:sz="0" w:space="0" w:color="auto"/>
            <w:right w:val="none" w:sz="0" w:space="0" w:color="auto"/>
          </w:divBdr>
        </w:div>
        <w:div w:id="893665294">
          <w:marLeft w:val="480"/>
          <w:marRight w:val="0"/>
          <w:marTop w:val="0"/>
          <w:marBottom w:val="0"/>
          <w:divBdr>
            <w:top w:val="none" w:sz="0" w:space="0" w:color="auto"/>
            <w:left w:val="none" w:sz="0" w:space="0" w:color="auto"/>
            <w:bottom w:val="none" w:sz="0" w:space="0" w:color="auto"/>
            <w:right w:val="none" w:sz="0" w:space="0" w:color="auto"/>
          </w:divBdr>
        </w:div>
        <w:div w:id="72632224">
          <w:marLeft w:val="480"/>
          <w:marRight w:val="0"/>
          <w:marTop w:val="0"/>
          <w:marBottom w:val="0"/>
          <w:divBdr>
            <w:top w:val="none" w:sz="0" w:space="0" w:color="auto"/>
            <w:left w:val="none" w:sz="0" w:space="0" w:color="auto"/>
            <w:bottom w:val="none" w:sz="0" w:space="0" w:color="auto"/>
            <w:right w:val="none" w:sz="0" w:space="0" w:color="auto"/>
          </w:divBdr>
        </w:div>
        <w:div w:id="1584561240">
          <w:marLeft w:val="480"/>
          <w:marRight w:val="0"/>
          <w:marTop w:val="0"/>
          <w:marBottom w:val="0"/>
          <w:divBdr>
            <w:top w:val="none" w:sz="0" w:space="0" w:color="auto"/>
            <w:left w:val="none" w:sz="0" w:space="0" w:color="auto"/>
            <w:bottom w:val="none" w:sz="0" w:space="0" w:color="auto"/>
            <w:right w:val="none" w:sz="0" w:space="0" w:color="auto"/>
          </w:divBdr>
        </w:div>
        <w:div w:id="1717075286">
          <w:marLeft w:val="480"/>
          <w:marRight w:val="0"/>
          <w:marTop w:val="0"/>
          <w:marBottom w:val="0"/>
          <w:divBdr>
            <w:top w:val="none" w:sz="0" w:space="0" w:color="auto"/>
            <w:left w:val="none" w:sz="0" w:space="0" w:color="auto"/>
            <w:bottom w:val="none" w:sz="0" w:space="0" w:color="auto"/>
            <w:right w:val="none" w:sz="0" w:space="0" w:color="auto"/>
          </w:divBdr>
        </w:div>
        <w:div w:id="2070689731">
          <w:marLeft w:val="480"/>
          <w:marRight w:val="0"/>
          <w:marTop w:val="0"/>
          <w:marBottom w:val="0"/>
          <w:divBdr>
            <w:top w:val="none" w:sz="0" w:space="0" w:color="auto"/>
            <w:left w:val="none" w:sz="0" w:space="0" w:color="auto"/>
            <w:bottom w:val="none" w:sz="0" w:space="0" w:color="auto"/>
            <w:right w:val="none" w:sz="0" w:space="0" w:color="auto"/>
          </w:divBdr>
        </w:div>
        <w:div w:id="1242256246">
          <w:marLeft w:val="480"/>
          <w:marRight w:val="0"/>
          <w:marTop w:val="0"/>
          <w:marBottom w:val="0"/>
          <w:divBdr>
            <w:top w:val="none" w:sz="0" w:space="0" w:color="auto"/>
            <w:left w:val="none" w:sz="0" w:space="0" w:color="auto"/>
            <w:bottom w:val="none" w:sz="0" w:space="0" w:color="auto"/>
            <w:right w:val="none" w:sz="0" w:space="0" w:color="auto"/>
          </w:divBdr>
        </w:div>
        <w:div w:id="1826773237">
          <w:marLeft w:val="480"/>
          <w:marRight w:val="0"/>
          <w:marTop w:val="0"/>
          <w:marBottom w:val="0"/>
          <w:divBdr>
            <w:top w:val="none" w:sz="0" w:space="0" w:color="auto"/>
            <w:left w:val="none" w:sz="0" w:space="0" w:color="auto"/>
            <w:bottom w:val="none" w:sz="0" w:space="0" w:color="auto"/>
            <w:right w:val="none" w:sz="0" w:space="0" w:color="auto"/>
          </w:divBdr>
        </w:div>
        <w:div w:id="1374453538">
          <w:marLeft w:val="480"/>
          <w:marRight w:val="0"/>
          <w:marTop w:val="0"/>
          <w:marBottom w:val="0"/>
          <w:divBdr>
            <w:top w:val="none" w:sz="0" w:space="0" w:color="auto"/>
            <w:left w:val="none" w:sz="0" w:space="0" w:color="auto"/>
            <w:bottom w:val="none" w:sz="0" w:space="0" w:color="auto"/>
            <w:right w:val="none" w:sz="0" w:space="0" w:color="auto"/>
          </w:divBdr>
        </w:div>
        <w:div w:id="1654069080">
          <w:marLeft w:val="480"/>
          <w:marRight w:val="0"/>
          <w:marTop w:val="0"/>
          <w:marBottom w:val="0"/>
          <w:divBdr>
            <w:top w:val="none" w:sz="0" w:space="0" w:color="auto"/>
            <w:left w:val="none" w:sz="0" w:space="0" w:color="auto"/>
            <w:bottom w:val="none" w:sz="0" w:space="0" w:color="auto"/>
            <w:right w:val="none" w:sz="0" w:space="0" w:color="auto"/>
          </w:divBdr>
        </w:div>
        <w:div w:id="196234593">
          <w:marLeft w:val="480"/>
          <w:marRight w:val="0"/>
          <w:marTop w:val="0"/>
          <w:marBottom w:val="0"/>
          <w:divBdr>
            <w:top w:val="none" w:sz="0" w:space="0" w:color="auto"/>
            <w:left w:val="none" w:sz="0" w:space="0" w:color="auto"/>
            <w:bottom w:val="none" w:sz="0" w:space="0" w:color="auto"/>
            <w:right w:val="none" w:sz="0" w:space="0" w:color="auto"/>
          </w:divBdr>
        </w:div>
        <w:div w:id="279339944">
          <w:marLeft w:val="480"/>
          <w:marRight w:val="0"/>
          <w:marTop w:val="0"/>
          <w:marBottom w:val="0"/>
          <w:divBdr>
            <w:top w:val="none" w:sz="0" w:space="0" w:color="auto"/>
            <w:left w:val="none" w:sz="0" w:space="0" w:color="auto"/>
            <w:bottom w:val="none" w:sz="0" w:space="0" w:color="auto"/>
            <w:right w:val="none" w:sz="0" w:space="0" w:color="auto"/>
          </w:divBdr>
        </w:div>
        <w:div w:id="1357775195">
          <w:marLeft w:val="480"/>
          <w:marRight w:val="0"/>
          <w:marTop w:val="0"/>
          <w:marBottom w:val="0"/>
          <w:divBdr>
            <w:top w:val="none" w:sz="0" w:space="0" w:color="auto"/>
            <w:left w:val="none" w:sz="0" w:space="0" w:color="auto"/>
            <w:bottom w:val="none" w:sz="0" w:space="0" w:color="auto"/>
            <w:right w:val="none" w:sz="0" w:space="0" w:color="auto"/>
          </w:divBdr>
        </w:div>
        <w:div w:id="417945154">
          <w:marLeft w:val="480"/>
          <w:marRight w:val="0"/>
          <w:marTop w:val="0"/>
          <w:marBottom w:val="0"/>
          <w:divBdr>
            <w:top w:val="none" w:sz="0" w:space="0" w:color="auto"/>
            <w:left w:val="none" w:sz="0" w:space="0" w:color="auto"/>
            <w:bottom w:val="none" w:sz="0" w:space="0" w:color="auto"/>
            <w:right w:val="none" w:sz="0" w:space="0" w:color="auto"/>
          </w:divBdr>
        </w:div>
        <w:div w:id="1260721168">
          <w:marLeft w:val="48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199777469">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42834680">
      <w:bodyDiv w:val="1"/>
      <w:marLeft w:val="0"/>
      <w:marRight w:val="0"/>
      <w:marTop w:val="0"/>
      <w:marBottom w:val="0"/>
      <w:divBdr>
        <w:top w:val="none" w:sz="0" w:space="0" w:color="auto"/>
        <w:left w:val="none" w:sz="0" w:space="0" w:color="auto"/>
        <w:bottom w:val="none" w:sz="0" w:space="0" w:color="auto"/>
        <w:right w:val="none" w:sz="0" w:space="0" w:color="auto"/>
      </w:divBdr>
    </w:div>
    <w:div w:id="1262567895">
      <w:bodyDiv w:val="1"/>
      <w:marLeft w:val="0"/>
      <w:marRight w:val="0"/>
      <w:marTop w:val="0"/>
      <w:marBottom w:val="0"/>
      <w:divBdr>
        <w:top w:val="none" w:sz="0" w:space="0" w:color="auto"/>
        <w:left w:val="none" w:sz="0" w:space="0" w:color="auto"/>
        <w:bottom w:val="none" w:sz="0" w:space="0" w:color="auto"/>
        <w:right w:val="none" w:sz="0" w:space="0" w:color="auto"/>
      </w:divBdr>
      <w:divsChild>
        <w:div w:id="1714843037">
          <w:marLeft w:val="480"/>
          <w:marRight w:val="0"/>
          <w:marTop w:val="0"/>
          <w:marBottom w:val="0"/>
          <w:divBdr>
            <w:top w:val="none" w:sz="0" w:space="0" w:color="auto"/>
            <w:left w:val="none" w:sz="0" w:space="0" w:color="auto"/>
            <w:bottom w:val="none" w:sz="0" w:space="0" w:color="auto"/>
            <w:right w:val="none" w:sz="0" w:space="0" w:color="auto"/>
          </w:divBdr>
        </w:div>
        <w:div w:id="1535338374">
          <w:marLeft w:val="480"/>
          <w:marRight w:val="0"/>
          <w:marTop w:val="0"/>
          <w:marBottom w:val="0"/>
          <w:divBdr>
            <w:top w:val="none" w:sz="0" w:space="0" w:color="auto"/>
            <w:left w:val="none" w:sz="0" w:space="0" w:color="auto"/>
            <w:bottom w:val="none" w:sz="0" w:space="0" w:color="auto"/>
            <w:right w:val="none" w:sz="0" w:space="0" w:color="auto"/>
          </w:divBdr>
        </w:div>
        <w:div w:id="365830602">
          <w:marLeft w:val="480"/>
          <w:marRight w:val="0"/>
          <w:marTop w:val="0"/>
          <w:marBottom w:val="0"/>
          <w:divBdr>
            <w:top w:val="none" w:sz="0" w:space="0" w:color="auto"/>
            <w:left w:val="none" w:sz="0" w:space="0" w:color="auto"/>
            <w:bottom w:val="none" w:sz="0" w:space="0" w:color="auto"/>
            <w:right w:val="none" w:sz="0" w:space="0" w:color="auto"/>
          </w:divBdr>
        </w:div>
        <w:div w:id="1507939686">
          <w:marLeft w:val="480"/>
          <w:marRight w:val="0"/>
          <w:marTop w:val="0"/>
          <w:marBottom w:val="0"/>
          <w:divBdr>
            <w:top w:val="none" w:sz="0" w:space="0" w:color="auto"/>
            <w:left w:val="none" w:sz="0" w:space="0" w:color="auto"/>
            <w:bottom w:val="none" w:sz="0" w:space="0" w:color="auto"/>
            <w:right w:val="none" w:sz="0" w:space="0" w:color="auto"/>
          </w:divBdr>
        </w:div>
        <w:div w:id="1218317463">
          <w:marLeft w:val="480"/>
          <w:marRight w:val="0"/>
          <w:marTop w:val="0"/>
          <w:marBottom w:val="0"/>
          <w:divBdr>
            <w:top w:val="none" w:sz="0" w:space="0" w:color="auto"/>
            <w:left w:val="none" w:sz="0" w:space="0" w:color="auto"/>
            <w:bottom w:val="none" w:sz="0" w:space="0" w:color="auto"/>
            <w:right w:val="none" w:sz="0" w:space="0" w:color="auto"/>
          </w:divBdr>
        </w:div>
        <w:div w:id="2099326841">
          <w:marLeft w:val="480"/>
          <w:marRight w:val="0"/>
          <w:marTop w:val="0"/>
          <w:marBottom w:val="0"/>
          <w:divBdr>
            <w:top w:val="none" w:sz="0" w:space="0" w:color="auto"/>
            <w:left w:val="none" w:sz="0" w:space="0" w:color="auto"/>
            <w:bottom w:val="none" w:sz="0" w:space="0" w:color="auto"/>
            <w:right w:val="none" w:sz="0" w:space="0" w:color="auto"/>
          </w:divBdr>
        </w:div>
        <w:div w:id="1407730893">
          <w:marLeft w:val="480"/>
          <w:marRight w:val="0"/>
          <w:marTop w:val="0"/>
          <w:marBottom w:val="0"/>
          <w:divBdr>
            <w:top w:val="none" w:sz="0" w:space="0" w:color="auto"/>
            <w:left w:val="none" w:sz="0" w:space="0" w:color="auto"/>
            <w:bottom w:val="none" w:sz="0" w:space="0" w:color="auto"/>
            <w:right w:val="none" w:sz="0" w:space="0" w:color="auto"/>
          </w:divBdr>
        </w:div>
        <w:div w:id="292907623">
          <w:marLeft w:val="480"/>
          <w:marRight w:val="0"/>
          <w:marTop w:val="0"/>
          <w:marBottom w:val="0"/>
          <w:divBdr>
            <w:top w:val="none" w:sz="0" w:space="0" w:color="auto"/>
            <w:left w:val="none" w:sz="0" w:space="0" w:color="auto"/>
            <w:bottom w:val="none" w:sz="0" w:space="0" w:color="auto"/>
            <w:right w:val="none" w:sz="0" w:space="0" w:color="auto"/>
          </w:divBdr>
        </w:div>
        <w:div w:id="205223987">
          <w:marLeft w:val="480"/>
          <w:marRight w:val="0"/>
          <w:marTop w:val="0"/>
          <w:marBottom w:val="0"/>
          <w:divBdr>
            <w:top w:val="none" w:sz="0" w:space="0" w:color="auto"/>
            <w:left w:val="none" w:sz="0" w:space="0" w:color="auto"/>
            <w:bottom w:val="none" w:sz="0" w:space="0" w:color="auto"/>
            <w:right w:val="none" w:sz="0" w:space="0" w:color="auto"/>
          </w:divBdr>
        </w:div>
        <w:div w:id="1805074103">
          <w:marLeft w:val="480"/>
          <w:marRight w:val="0"/>
          <w:marTop w:val="0"/>
          <w:marBottom w:val="0"/>
          <w:divBdr>
            <w:top w:val="none" w:sz="0" w:space="0" w:color="auto"/>
            <w:left w:val="none" w:sz="0" w:space="0" w:color="auto"/>
            <w:bottom w:val="none" w:sz="0" w:space="0" w:color="auto"/>
            <w:right w:val="none" w:sz="0" w:space="0" w:color="auto"/>
          </w:divBdr>
        </w:div>
        <w:div w:id="212927769">
          <w:marLeft w:val="480"/>
          <w:marRight w:val="0"/>
          <w:marTop w:val="0"/>
          <w:marBottom w:val="0"/>
          <w:divBdr>
            <w:top w:val="none" w:sz="0" w:space="0" w:color="auto"/>
            <w:left w:val="none" w:sz="0" w:space="0" w:color="auto"/>
            <w:bottom w:val="none" w:sz="0" w:space="0" w:color="auto"/>
            <w:right w:val="none" w:sz="0" w:space="0" w:color="auto"/>
          </w:divBdr>
        </w:div>
        <w:div w:id="468399491">
          <w:marLeft w:val="480"/>
          <w:marRight w:val="0"/>
          <w:marTop w:val="0"/>
          <w:marBottom w:val="0"/>
          <w:divBdr>
            <w:top w:val="none" w:sz="0" w:space="0" w:color="auto"/>
            <w:left w:val="none" w:sz="0" w:space="0" w:color="auto"/>
            <w:bottom w:val="none" w:sz="0" w:space="0" w:color="auto"/>
            <w:right w:val="none" w:sz="0" w:space="0" w:color="auto"/>
          </w:divBdr>
        </w:div>
        <w:div w:id="1760831596">
          <w:marLeft w:val="480"/>
          <w:marRight w:val="0"/>
          <w:marTop w:val="0"/>
          <w:marBottom w:val="0"/>
          <w:divBdr>
            <w:top w:val="none" w:sz="0" w:space="0" w:color="auto"/>
            <w:left w:val="none" w:sz="0" w:space="0" w:color="auto"/>
            <w:bottom w:val="none" w:sz="0" w:space="0" w:color="auto"/>
            <w:right w:val="none" w:sz="0" w:space="0" w:color="auto"/>
          </w:divBdr>
        </w:div>
        <w:div w:id="1291474135">
          <w:marLeft w:val="480"/>
          <w:marRight w:val="0"/>
          <w:marTop w:val="0"/>
          <w:marBottom w:val="0"/>
          <w:divBdr>
            <w:top w:val="none" w:sz="0" w:space="0" w:color="auto"/>
            <w:left w:val="none" w:sz="0" w:space="0" w:color="auto"/>
            <w:bottom w:val="none" w:sz="0" w:space="0" w:color="auto"/>
            <w:right w:val="none" w:sz="0" w:space="0" w:color="auto"/>
          </w:divBdr>
        </w:div>
        <w:div w:id="1453982213">
          <w:marLeft w:val="480"/>
          <w:marRight w:val="0"/>
          <w:marTop w:val="0"/>
          <w:marBottom w:val="0"/>
          <w:divBdr>
            <w:top w:val="none" w:sz="0" w:space="0" w:color="auto"/>
            <w:left w:val="none" w:sz="0" w:space="0" w:color="auto"/>
            <w:bottom w:val="none" w:sz="0" w:space="0" w:color="auto"/>
            <w:right w:val="none" w:sz="0" w:space="0" w:color="auto"/>
          </w:divBdr>
        </w:div>
        <w:div w:id="1991862896">
          <w:marLeft w:val="480"/>
          <w:marRight w:val="0"/>
          <w:marTop w:val="0"/>
          <w:marBottom w:val="0"/>
          <w:divBdr>
            <w:top w:val="none" w:sz="0" w:space="0" w:color="auto"/>
            <w:left w:val="none" w:sz="0" w:space="0" w:color="auto"/>
            <w:bottom w:val="none" w:sz="0" w:space="0" w:color="auto"/>
            <w:right w:val="none" w:sz="0" w:space="0" w:color="auto"/>
          </w:divBdr>
        </w:div>
        <w:div w:id="2087258936">
          <w:marLeft w:val="480"/>
          <w:marRight w:val="0"/>
          <w:marTop w:val="0"/>
          <w:marBottom w:val="0"/>
          <w:divBdr>
            <w:top w:val="none" w:sz="0" w:space="0" w:color="auto"/>
            <w:left w:val="none" w:sz="0" w:space="0" w:color="auto"/>
            <w:bottom w:val="none" w:sz="0" w:space="0" w:color="auto"/>
            <w:right w:val="none" w:sz="0" w:space="0" w:color="auto"/>
          </w:divBdr>
        </w:div>
        <w:div w:id="1724981596">
          <w:marLeft w:val="480"/>
          <w:marRight w:val="0"/>
          <w:marTop w:val="0"/>
          <w:marBottom w:val="0"/>
          <w:divBdr>
            <w:top w:val="none" w:sz="0" w:space="0" w:color="auto"/>
            <w:left w:val="none" w:sz="0" w:space="0" w:color="auto"/>
            <w:bottom w:val="none" w:sz="0" w:space="0" w:color="auto"/>
            <w:right w:val="none" w:sz="0" w:space="0" w:color="auto"/>
          </w:divBdr>
        </w:div>
        <w:div w:id="1631209272">
          <w:marLeft w:val="480"/>
          <w:marRight w:val="0"/>
          <w:marTop w:val="0"/>
          <w:marBottom w:val="0"/>
          <w:divBdr>
            <w:top w:val="none" w:sz="0" w:space="0" w:color="auto"/>
            <w:left w:val="none" w:sz="0" w:space="0" w:color="auto"/>
            <w:bottom w:val="none" w:sz="0" w:space="0" w:color="auto"/>
            <w:right w:val="none" w:sz="0" w:space="0" w:color="auto"/>
          </w:divBdr>
        </w:div>
        <w:div w:id="1445464544">
          <w:marLeft w:val="480"/>
          <w:marRight w:val="0"/>
          <w:marTop w:val="0"/>
          <w:marBottom w:val="0"/>
          <w:divBdr>
            <w:top w:val="none" w:sz="0" w:space="0" w:color="auto"/>
            <w:left w:val="none" w:sz="0" w:space="0" w:color="auto"/>
            <w:bottom w:val="none" w:sz="0" w:space="0" w:color="auto"/>
            <w:right w:val="none" w:sz="0" w:space="0" w:color="auto"/>
          </w:divBdr>
        </w:div>
        <w:div w:id="1824546881">
          <w:marLeft w:val="480"/>
          <w:marRight w:val="0"/>
          <w:marTop w:val="0"/>
          <w:marBottom w:val="0"/>
          <w:divBdr>
            <w:top w:val="none" w:sz="0" w:space="0" w:color="auto"/>
            <w:left w:val="none" w:sz="0" w:space="0" w:color="auto"/>
            <w:bottom w:val="none" w:sz="0" w:space="0" w:color="auto"/>
            <w:right w:val="none" w:sz="0" w:space="0" w:color="auto"/>
          </w:divBdr>
        </w:div>
        <w:div w:id="850535015">
          <w:marLeft w:val="480"/>
          <w:marRight w:val="0"/>
          <w:marTop w:val="0"/>
          <w:marBottom w:val="0"/>
          <w:divBdr>
            <w:top w:val="none" w:sz="0" w:space="0" w:color="auto"/>
            <w:left w:val="none" w:sz="0" w:space="0" w:color="auto"/>
            <w:bottom w:val="none" w:sz="0" w:space="0" w:color="auto"/>
            <w:right w:val="none" w:sz="0" w:space="0" w:color="auto"/>
          </w:divBdr>
        </w:div>
        <w:div w:id="1520311304">
          <w:marLeft w:val="480"/>
          <w:marRight w:val="0"/>
          <w:marTop w:val="0"/>
          <w:marBottom w:val="0"/>
          <w:divBdr>
            <w:top w:val="none" w:sz="0" w:space="0" w:color="auto"/>
            <w:left w:val="none" w:sz="0" w:space="0" w:color="auto"/>
            <w:bottom w:val="none" w:sz="0" w:space="0" w:color="auto"/>
            <w:right w:val="none" w:sz="0" w:space="0" w:color="auto"/>
          </w:divBdr>
        </w:div>
        <w:div w:id="1925213821">
          <w:marLeft w:val="48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4873534">
      <w:bodyDiv w:val="1"/>
      <w:marLeft w:val="0"/>
      <w:marRight w:val="0"/>
      <w:marTop w:val="0"/>
      <w:marBottom w:val="0"/>
      <w:divBdr>
        <w:top w:val="none" w:sz="0" w:space="0" w:color="auto"/>
        <w:left w:val="none" w:sz="0" w:space="0" w:color="auto"/>
        <w:bottom w:val="none" w:sz="0" w:space="0" w:color="auto"/>
        <w:right w:val="none" w:sz="0" w:space="0" w:color="auto"/>
      </w:divBdr>
      <w:divsChild>
        <w:div w:id="825900396">
          <w:marLeft w:val="480"/>
          <w:marRight w:val="0"/>
          <w:marTop w:val="0"/>
          <w:marBottom w:val="0"/>
          <w:divBdr>
            <w:top w:val="none" w:sz="0" w:space="0" w:color="auto"/>
            <w:left w:val="none" w:sz="0" w:space="0" w:color="auto"/>
            <w:bottom w:val="none" w:sz="0" w:space="0" w:color="auto"/>
            <w:right w:val="none" w:sz="0" w:space="0" w:color="auto"/>
          </w:divBdr>
        </w:div>
        <w:div w:id="1968855740">
          <w:marLeft w:val="480"/>
          <w:marRight w:val="0"/>
          <w:marTop w:val="0"/>
          <w:marBottom w:val="0"/>
          <w:divBdr>
            <w:top w:val="none" w:sz="0" w:space="0" w:color="auto"/>
            <w:left w:val="none" w:sz="0" w:space="0" w:color="auto"/>
            <w:bottom w:val="none" w:sz="0" w:space="0" w:color="auto"/>
            <w:right w:val="none" w:sz="0" w:space="0" w:color="auto"/>
          </w:divBdr>
        </w:div>
        <w:div w:id="269632275">
          <w:marLeft w:val="480"/>
          <w:marRight w:val="0"/>
          <w:marTop w:val="0"/>
          <w:marBottom w:val="0"/>
          <w:divBdr>
            <w:top w:val="none" w:sz="0" w:space="0" w:color="auto"/>
            <w:left w:val="none" w:sz="0" w:space="0" w:color="auto"/>
            <w:bottom w:val="none" w:sz="0" w:space="0" w:color="auto"/>
            <w:right w:val="none" w:sz="0" w:space="0" w:color="auto"/>
          </w:divBdr>
        </w:div>
        <w:div w:id="1457992292">
          <w:marLeft w:val="480"/>
          <w:marRight w:val="0"/>
          <w:marTop w:val="0"/>
          <w:marBottom w:val="0"/>
          <w:divBdr>
            <w:top w:val="none" w:sz="0" w:space="0" w:color="auto"/>
            <w:left w:val="none" w:sz="0" w:space="0" w:color="auto"/>
            <w:bottom w:val="none" w:sz="0" w:space="0" w:color="auto"/>
            <w:right w:val="none" w:sz="0" w:space="0" w:color="auto"/>
          </w:divBdr>
        </w:div>
        <w:div w:id="1334796981">
          <w:marLeft w:val="480"/>
          <w:marRight w:val="0"/>
          <w:marTop w:val="0"/>
          <w:marBottom w:val="0"/>
          <w:divBdr>
            <w:top w:val="none" w:sz="0" w:space="0" w:color="auto"/>
            <w:left w:val="none" w:sz="0" w:space="0" w:color="auto"/>
            <w:bottom w:val="none" w:sz="0" w:space="0" w:color="auto"/>
            <w:right w:val="none" w:sz="0" w:space="0" w:color="auto"/>
          </w:divBdr>
        </w:div>
        <w:div w:id="1749886344">
          <w:marLeft w:val="480"/>
          <w:marRight w:val="0"/>
          <w:marTop w:val="0"/>
          <w:marBottom w:val="0"/>
          <w:divBdr>
            <w:top w:val="none" w:sz="0" w:space="0" w:color="auto"/>
            <w:left w:val="none" w:sz="0" w:space="0" w:color="auto"/>
            <w:bottom w:val="none" w:sz="0" w:space="0" w:color="auto"/>
            <w:right w:val="none" w:sz="0" w:space="0" w:color="auto"/>
          </w:divBdr>
        </w:div>
        <w:div w:id="1436050039">
          <w:marLeft w:val="480"/>
          <w:marRight w:val="0"/>
          <w:marTop w:val="0"/>
          <w:marBottom w:val="0"/>
          <w:divBdr>
            <w:top w:val="none" w:sz="0" w:space="0" w:color="auto"/>
            <w:left w:val="none" w:sz="0" w:space="0" w:color="auto"/>
            <w:bottom w:val="none" w:sz="0" w:space="0" w:color="auto"/>
            <w:right w:val="none" w:sz="0" w:space="0" w:color="auto"/>
          </w:divBdr>
        </w:div>
        <w:div w:id="53312085">
          <w:marLeft w:val="480"/>
          <w:marRight w:val="0"/>
          <w:marTop w:val="0"/>
          <w:marBottom w:val="0"/>
          <w:divBdr>
            <w:top w:val="none" w:sz="0" w:space="0" w:color="auto"/>
            <w:left w:val="none" w:sz="0" w:space="0" w:color="auto"/>
            <w:bottom w:val="none" w:sz="0" w:space="0" w:color="auto"/>
            <w:right w:val="none" w:sz="0" w:space="0" w:color="auto"/>
          </w:divBdr>
        </w:div>
        <w:div w:id="704335440">
          <w:marLeft w:val="480"/>
          <w:marRight w:val="0"/>
          <w:marTop w:val="0"/>
          <w:marBottom w:val="0"/>
          <w:divBdr>
            <w:top w:val="none" w:sz="0" w:space="0" w:color="auto"/>
            <w:left w:val="none" w:sz="0" w:space="0" w:color="auto"/>
            <w:bottom w:val="none" w:sz="0" w:space="0" w:color="auto"/>
            <w:right w:val="none" w:sz="0" w:space="0" w:color="auto"/>
          </w:divBdr>
        </w:div>
        <w:div w:id="1883860924">
          <w:marLeft w:val="480"/>
          <w:marRight w:val="0"/>
          <w:marTop w:val="0"/>
          <w:marBottom w:val="0"/>
          <w:divBdr>
            <w:top w:val="none" w:sz="0" w:space="0" w:color="auto"/>
            <w:left w:val="none" w:sz="0" w:space="0" w:color="auto"/>
            <w:bottom w:val="none" w:sz="0" w:space="0" w:color="auto"/>
            <w:right w:val="none" w:sz="0" w:space="0" w:color="auto"/>
          </w:divBdr>
        </w:div>
        <w:div w:id="755785795">
          <w:marLeft w:val="480"/>
          <w:marRight w:val="0"/>
          <w:marTop w:val="0"/>
          <w:marBottom w:val="0"/>
          <w:divBdr>
            <w:top w:val="none" w:sz="0" w:space="0" w:color="auto"/>
            <w:left w:val="none" w:sz="0" w:space="0" w:color="auto"/>
            <w:bottom w:val="none" w:sz="0" w:space="0" w:color="auto"/>
            <w:right w:val="none" w:sz="0" w:space="0" w:color="auto"/>
          </w:divBdr>
        </w:div>
        <w:div w:id="309596452">
          <w:marLeft w:val="480"/>
          <w:marRight w:val="0"/>
          <w:marTop w:val="0"/>
          <w:marBottom w:val="0"/>
          <w:divBdr>
            <w:top w:val="none" w:sz="0" w:space="0" w:color="auto"/>
            <w:left w:val="none" w:sz="0" w:space="0" w:color="auto"/>
            <w:bottom w:val="none" w:sz="0" w:space="0" w:color="auto"/>
            <w:right w:val="none" w:sz="0" w:space="0" w:color="auto"/>
          </w:divBdr>
        </w:div>
        <w:div w:id="796919940">
          <w:marLeft w:val="480"/>
          <w:marRight w:val="0"/>
          <w:marTop w:val="0"/>
          <w:marBottom w:val="0"/>
          <w:divBdr>
            <w:top w:val="none" w:sz="0" w:space="0" w:color="auto"/>
            <w:left w:val="none" w:sz="0" w:space="0" w:color="auto"/>
            <w:bottom w:val="none" w:sz="0" w:space="0" w:color="auto"/>
            <w:right w:val="none" w:sz="0" w:space="0" w:color="auto"/>
          </w:divBdr>
        </w:div>
        <w:div w:id="827599934">
          <w:marLeft w:val="480"/>
          <w:marRight w:val="0"/>
          <w:marTop w:val="0"/>
          <w:marBottom w:val="0"/>
          <w:divBdr>
            <w:top w:val="none" w:sz="0" w:space="0" w:color="auto"/>
            <w:left w:val="none" w:sz="0" w:space="0" w:color="auto"/>
            <w:bottom w:val="none" w:sz="0" w:space="0" w:color="auto"/>
            <w:right w:val="none" w:sz="0" w:space="0" w:color="auto"/>
          </w:divBdr>
        </w:div>
        <w:div w:id="1411778227">
          <w:marLeft w:val="480"/>
          <w:marRight w:val="0"/>
          <w:marTop w:val="0"/>
          <w:marBottom w:val="0"/>
          <w:divBdr>
            <w:top w:val="none" w:sz="0" w:space="0" w:color="auto"/>
            <w:left w:val="none" w:sz="0" w:space="0" w:color="auto"/>
            <w:bottom w:val="none" w:sz="0" w:space="0" w:color="auto"/>
            <w:right w:val="none" w:sz="0" w:space="0" w:color="auto"/>
          </w:divBdr>
        </w:div>
        <w:div w:id="27878811">
          <w:marLeft w:val="480"/>
          <w:marRight w:val="0"/>
          <w:marTop w:val="0"/>
          <w:marBottom w:val="0"/>
          <w:divBdr>
            <w:top w:val="none" w:sz="0" w:space="0" w:color="auto"/>
            <w:left w:val="none" w:sz="0" w:space="0" w:color="auto"/>
            <w:bottom w:val="none" w:sz="0" w:space="0" w:color="auto"/>
            <w:right w:val="none" w:sz="0" w:space="0" w:color="auto"/>
          </w:divBdr>
        </w:div>
        <w:div w:id="85615090">
          <w:marLeft w:val="480"/>
          <w:marRight w:val="0"/>
          <w:marTop w:val="0"/>
          <w:marBottom w:val="0"/>
          <w:divBdr>
            <w:top w:val="none" w:sz="0" w:space="0" w:color="auto"/>
            <w:left w:val="none" w:sz="0" w:space="0" w:color="auto"/>
            <w:bottom w:val="none" w:sz="0" w:space="0" w:color="auto"/>
            <w:right w:val="none" w:sz="0" w:space="0" w:color="auto"/>
          </w:divBdr>
        </w:div>
        <w:div w:id="509758462">
          <w:marLeft w:val="480"/>
          <w:marRight w:val="0"/>
          <w:marTop w:val="0"/>
          <w:marBottom w:val="0"/>
          <w:divBdr>
            <w:top w:val="none" w:sz="0" w:space="0" w:color="auto"/>
            <w:left w:val="none" w:sz="0" w:space="0" w:color="auto"/>
            <w:bottom w:val="none" w:sz="0" w:space="0" w:color="auto"/>
            <w:right w:val="none" w:sz="0" w:space="0" w:color="auto"/>
          </w:divBdr>
        </w:div>
        <w:div w:id="2100176893">
          <w:marLeft w:val="480"/>
          <w:marRight w:val="0"/>
          <w:marTop w:val="0"/>
          <w:marBottom w:val="0"/>
          <w:divBdr>
            <w:top w:val="none" w:sz="0" w:space="0" w:color="auto"/>
            <w:left w:val="none" w:sz="0" w:space="0" w:color="auto"/>
            <w:bottom w:val="none" w:sz="0" w:space="0" w:color="auto"/>
            <w:right w:val="none" w:sz="0" w:space="0" w:color="auto"/>
          </w:divBdr>
        </w:div>
        <w:div w:id="572206339">
          <w:marLeft w:val="480"/>
          <w:marRight w:val="0"/>
          <w:marTop w:val="0"/>
          <w:marBottom w:val="0"/>
          <w:divBdr>
            <w:top w:val="none" w:sz="0" w:space="0" w:color="auto"/>
            <w:left w:val="none" w:sz="0" w:space="0" w:color="auto"/>
            <w:bottom w:val="none" w:sz="0" w:space="0" w:color="auto"/>
            <w:right w:val="none" w:sz="0" w:space="0" w:color="auto"/>
          </w:divBdr>
        </w:div>
        <w:div w:id="1557811200">
          <w:marLeft w:val="480"/>
          <w:marRight w:val="0"/>
          <w:marTop w:val="0"/>
          <w:marBottom w:val="0"/>
          <w:divBdr>
            <w:top w:val="none" w:sz="0" w:space="0" w:color="auto"/>
            <w:left w:val="none" w:sz="0" w:space="0" w:color="auto"/>
            <w:bottom w:val="none" w:sz="0" w:space="0" w:color="auto"/>
            <w:right w:val="none" w:sz="0" w:space="0" w:color="auto"/>
          </w:divBdr>
        </w:div>
        <w:div w:id="912660482">
          <w:marLeft w:val="480"/>
          <w:marRight w:val="0"/>
          <w:marTop w:val="0"/>
          <w:marBottom w:val="0"/>
          <w:divBdr>
            <w:top w:val="none" w:sz="0" w:space="0" w:color="auto"/>
            <w:left w:val="none" w:sz="0" w:space="0" w:color="auto"/>
            <w:bottom w:val="none" w:sz="0" w:space="0" w:color="auto"/>
            <w:right w:val="none" w:sz="0" w:space="0" w:color="auto"/>
          </w:divBdr>
        </w:div>
        <w:div w:id="604580475">
          <w:marLeft w:val="48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65766950">
      <w:bodyDiv w:val="1"/>
      <w:marLeft w:val="0"/>
      <w:marRight w:val="0"/>
      <w:marTop w:val="0"/>
      <w:marBottom w:val="0"/>
      <w:divBdr>
        <w:top w:val="none" w:sz="0" w:space="0" w:color="auto"/>
        <w:left w:val="none" w:sz="0" w:space="0" w:color="auto"/>
        <w:bottom w:val="none" w:sz="0" w:space="0" w:color="auto"/>
        <w:right w:val="none" w:sz="0" w:space="0" w:color="auto"/>
      </w:divBdr>
      <w:divsChild>
        <w:div w:id="1595161140">
          <w:marLeft w:val="480"/>
          <w:marRight w:val="0"/>
          <w:marTop w:val="0"/>
          <w:marBottom w:val="0"/>
          <w:divBdr>
            <w:top w:val="none" w:sz="0" w:space="0" w:color="auto"/>
            <w:left w:val="none" w:sz="0" w:space="0" w:color="auto"/>
            <w:bottom w:val="none" w:sz="0" w:space="0" w:color="auto"/>
            <w:right w:val="none" w:sz="0" w:space="0" w:color="auto"/>
          </w:divBdr>
        </w:div>
        <w:div w:id="1668246282">
          <w:marLeft w:val="480"/>
          <w:marRight w:val="0"/>
          <w:marTop w:val="0"/>
          <w:marBottom w:val="0"/>
          <w:divBdr>
            <w:top w:val="none" w:sz="0" w:space="0" w:color="auto"/>
            <w:left w:val="none" w:sz="0" w:space="0" w:color="auto"/>
            <w:bottom w:val="none" w:sz="0" w:space="0" w:color="auto"/>
            <w:right w:val="none" w:sz="0" w:space="0" w:color="auto"/>
          </w:divBdr>
        </w:div>
        <w:div w:id="137846276">
          <w:marLeft w:val="480"/>
          <w:marRight w:val="0"/>
          <w:marTop w:val="0"/>
          <w:marBottom w:val="0"/>
          <w:divBdr>
            <w:top w:val="none" w:sz="0" w:space="0" w:color="auto"/>
            <w:left w:val="none" w:sz="0" w:space="0" w:color="auto"/>
            <w:bottom w:val="none" w:sz="0" w:space="0" w:color="auto"/>
            <w:right w:val="none" w:sz="0" w:space="0" w:color="auto"/>
          </w:divBdr>
        </w:div>
        <w:div w:id="1586919107">
          <w:marLeft w:val="480"/>
          <w:marRight w:val="0"/>
          <w:marTop w:val="0"/>
          <w:marBottom w:val="0"/>
          <w:divBdr>
            <w:top w:val="none" w:sz="0" w:space="0" w:color="auto"/>
            <w:left w:val="none" w:sz="0" w:space="0" w:color="auto"/>
            <w:bottom w:val="none" w:sz="0" w:space="0" w:color="auto"/>
            <w:right w:val="none" w:sz="0" w:space="0" w:color="auto"/>
          </w:divBdr>
        </w:div>
        <w:div w:id="1421633136">
          <w:marLeft w:val="480"/>
          <w:marRight w:val="0"/>
          <w:marTop w:val="0"/>
          <w:marBottom w:val="0"/>
          <w:divBdr>
            <w:top w:val="none" w:sz="0" w:space="0" w:color="auto"/>
            <w:left w:val="none" w:sz="0" w:space="0" w:color="auto"/>
            <w:bottom w:val="none" w:sz="0" w:space="0" w:color="auto"/>
            <w:right w:val="none" w:sz="0" w:space="0" w:color="auto"/>
          </w:divBdr>
        </w:div>
        <w:div w:id="1837918557">
          <w:marLeft w:val="480"/>
          <w:marRight w:val="0"/>
          <w:marTop w:val="0"/>
          <w:marBottom w:val="0"/>
          <w:divBdr>
            <w:top w:val="none" w:sz="0" w:space="0" w:color="auto"/>
            <w:left w:val="none" w:sz="0" w:space="0" w:color="auto"/>
            <w:bottom w:val="none" w:sz="0" w:space="0" w:color="auto"/>
            <w:right w:val="none" w:sz="0" w:space="0" w:color="auto"/>
          </w:divBdr>
        </w:div>
        <w:div w:id="867525667">
          <w:marLeft w:val="480"/>
          <w:marRight w:val="0"/>
          <w:marTop w:val="0"/>
          <w:marBottom w:val="0"/>
          <w:divBdr>
            <w:top w:val="none" w:sz="0" w:space="0" w:color="auto"/>
            <w:left w:val="none" w:sz="0" w:space="0" w:color="auto"/>
            <w:bottom w:val="none" w:sz="0" w:space="0" w:color="auto"/>
            <w:right w:val="none" w:sz="0" w:space="0" w:color="auto"/>
          </w:divBdr>
        </w:div>
        <w:div w:id="997458734">
          <w:marLeft w:val="480"/>
          <w:marRight w:val="0"/>
          <w:marTop w:val="0"/>
          <w:marBottom w:val="0"/>
          <w:divBdr>
            <w:top w:val="none" w:sz="0" w:space="0" w:color="auto"/>
            <w:left w:val="none" w:sz="0" w:space="0" w:color="auto"/>
            <w:bottom w:val="none" w:sz="0" w:space="0" w:color="auto"/>
            <w:right w:val="none" w:sz="0" w:space="0" w:color="auto"/>
          </w:divBdr>
        </w:div>
        <w:div w:id="2008708346">
          <w:marLeft w:val="480"/>
          <w:marRight w:val="0"/>
          <w:marTop w:val="0"/>
          <w:marBottom w:val="0"/>
          <w:divBdr>
            <w:top w:val="none" w:sz="0" w:space="0" w:color="auto"/>
            <w:left w:val="none" w:sz="0" w:space="0" w:color="auto"/>
            <w:bottom w:val="none" w:sz="0" w:space="0" w:color="auto"/>
            <w:right w:val="none" w:sz="0" w:space="0" w:color="auto"/>
          </w:divBdr>
        </w:div>
        <w:div w:id="932931246">
          <w:marLeft w:val="480"/>
          <w:marRight w:val="0"/>
          <w:marTop w:val="0"/>
          <w:marBottom w:val="0"/>
          <w:divBdr>
            <w:top w:val="none" w:sz="0" w:space="0" w:color="auto"/>
            <w:left w:val="none" w:sz="0" w:space="0" w:color="auto"/>
            <w:bottom w:val="none" w:sz="0" w:space="0" w:color="auto"/>
            <w:right w:val="none" w:sz="0" w:space="0" w:color="auto"/>
          </w:divBdr>
        </w:div>
        <w:div w:id="1504585672">
          <w:marLeft w:val="480"/>
          <w:marRight w:val="0"/>
          <w:marTop w:val="0"/>
          <w:marBottom w:val="0"/>
          <w:divBdr>
            <w:top w:val="none" w:sz="0" w:space="0" w:color="auto"/>
            <w:left w:val="none" w:sz="0" w:space="0" w:color="auto"/>
            <w:bottom w:val="none" w:sz="0" w:space="0" w:color="auto"/>
            <w:right w:val="none" w:sz="0" w:space="0" w:color="auto"/>
          </w:divBdr>
        </w:div>
        <w:div w:id="1131898542">
          <w:marLeft w:val="480"/>
          <w:marRight w:val="0"/>
          <w:marTop w:val="0"/>
          <w:marBottom w:val="0"/>
          <w:divBdr>
            <w:top w:val="none" w:sz="0" w:space="0" w:color="auto"/>
            <w:left w:val="none" w:sz="0" w:space="0" w:color="auto"/>
            <w:bottom w:val="none" w:sz="0" w:space="0" w:color="auto"/>
            <w:right w:val="none" w:sz="0" w:space="0" w:color="auto"/>
          </w:divBdr>
        </w:div>
        <w:div w:id="1212380317">
          <w:marLeft w:val="480"/>
          <w:marRight w:val="0"/>
          <w:marTop w:val="0"/>
          <w:marBottom w:val="0"/>
          <w:divBdr>
            <w:top w:val="none" w:sz="0" w:space="0" w:color="auto"/>
            <w:left w:val="none" w:sz="0" w:space="0" w:color="auto"/>
            <w:bottom w:val="none" w:sz="0" w:space="0" w:color="auto"/>
            <w:right w:val="none" w:sz="0" w:space="0" w:color="auto"/>
          </w:divBdr>
        </w:div>
        <w:div w:id="1636326484">
          <w:marLeft w:val="480"/>
          <w:marRight w:val="0"/>
          <w:marTop w:val="0"/>
          <w:marBottom w:val="0"/>
          <w:divBdr>
            <w:top w:val="none" w:sz="0" w:space="0" w:color="auto"/>
            <w:left w:val="none" w:sz="0" w:space="0" w:color="auto"/>
            <w:bottom w:val="none" w:sz="0" w:space="0" w:color="auto"/>
            <w:right w:val="none" w:sz="0" w:space="0" w:color="auto"/>
          </w:divBdr>
        </w:div>
        <w:div w:id="544872291">
          <w:marLeft w:val="480"/>
          <w:marRight w:val="0"/>
          <w:marTop w:val="0"/>
          <w:marBottom w:val="0"/>
          <w:divBdr>
            <w:top w:val="none" w:sz="0" w:space="0" w:color="auto"/>
            <w:left w:val="none" w:sz="0" w:space="0" w:color="auto"/>
            <w:bottom w:val="none" w:sz="0" w:space="0" w:color="auto"/>
            <w:right w:val="none" w:sz="0" w:space="0" w:color="auto"/>
          </w:divBdr>
        </w:div>
        <w:div w:id="934753148">
          <w:marLeft w:val="480"/>
          <w:marRight w:val="0"/>
          <w:marTop w:val="0"/>
          <w:marBottom w:val="0"/>
          <w:divBdr>
            <w:top w:val="none" w:sz="0" w:space="0" w:color="auto"/>
            <w:left w:val="none" w:sz="0" w:space="0" w:color="auto"/>
            <w:bottom w:val="none" w:sz="0" w:space="0" w:color="auto"/>
            <w:right w:val="none" w:sz="0" w:space="0" w:color="auto"/>
          </w:divBdr>
        </w:div>
        <w:div w:id="784740195">
          <w:marLeft w:val="480"/>
          <w:marRight w:val="0"/>
          <w:marTop w:val="0"/>
          <w:marBottom w:val="0"/>
          <w:divBdr>
            <w:top w:val="none" w:sz="0" w:space="0" w:color="auto"/>
            <w:left w:val="none" w:sz="0" w:space="0" w:color="auto"/>
            <w:bottom w:val="none" w:sz="0" w:space="0" w:color="auto"/>
            <w:right w:val="none" w:sz="0" w:space="0" w:color="auto"/>
          </w:divBdr>
        </w:div>
        <w:div w:id="1935551663">
          <w:marLeft w:val="480"/>
          <w:marRight w:val="0"/>
          <w:marTop w:val="0"/>
          <w:marBottom w:val="0"/>
          <w:divBdr>
            <w:top w:val="none" w:sz="0" w:space="0" w:color="auto"/>
            <w:left w:val="none" w:sz="0" w:space="0" w:color="auto"/>
            <w:bottom w:val="none" w:sz="0" w:space="0" w:color="auto"/>
            <w:right w:val="none" w:sz="0" w:space="0" w:color="auto"/>
          </w:divBdr>
        </w:div>
        <w:div w:id="1557625898">
          <w:marLeft w:val="480"/>
          <w:marRight w:val="0"/>
          <w:marTop w:val="0"/>
          <w:marBottom w:val="0"/>
          <w:divBdr>
            <w:top w:val="none" w:sz="0" w:space="0" w:color="auto"/>
            <w:left w:val="none" w:sz="0" w:space="0" w:color="auto"/>
            <w:bottom w:val="none" w:sz="0" w:space="0" w:color="auto"/>
            <w:right w:val="none" w:sz="0" w:space="0" w:color="auto"/>
          </w:divBdr>
        </w:div>
        <w:div w:id="2033996824">
          <w:marLeft w:val="48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294673049">
      <w:bodyDiv w:val="1"/>
      <w:marLeft w:val="0"/>
      <w:marRight w:val="0"/>
      <w:marTop w:val="0"/>
      <w:marBottom w:val="0"/>
      <w:divBdr>
        <w:top w:val="none" w:sz="0" w:space="0" w:color="auto"/>
        <w:left w:val="none" w:sz="0" w:space="0" w:color="auto"/>
        <w:bottom w:val="none" w:sz="0" w:space="0" w:color="auto"/>
        <w:right w:val="none" w:sz="0" w:space="0" w:color="auto"/>
      </w:divBdr>
      <w:divsChild>
        <w:div w:id="199636496">
          <w:marLeft w:val="480"/>
          <w:marRight w:val="0"/>
          <w:marTop w:val="0"/>
          <w:marBottom w:val="0"/>
          <w:divBdr>
            <w:top w:val="none" w:sz="0" w:space="0" w:color="auto"/>
            <w:left w:val="none" w:sz="0" w:space="0" w:color="auto"/>
            <w:bottom w:val="none" w:sz="0" w:space="0" w:color="auto"/>
            <w:right w:val="none" w:sz="0" w:space="0" w:color="auto"/>
          </w:divBdr>
        </w:div>
        <w:div w:id="312948764">
          <w:marLeft w:val="480"/>
          <w:marRight w:val="0"/>
          <w:marTop w:val="0"/>
          <w:marBottom w:val="0"/>
          <w:divBdr>
            <w:top w:val="none" w:sz="0" w:space="0" w:color="auto"/>
            <w:left w:val="none" w:sz="0" w:space="0" w:color="auto"/>
            <w:bottom w:val="none" w:sz="0" w:space="0" w:color="auto"/>
            <w:right w:val="none" w:sz="0" w:space="0" w:color="auto"/>
          </w:divBdr>
        </w:div>
        <w:div w:id="313527609">
          <w:marLeft w:val="480"/>
          <w:marRight w:val="0"/>
          <w:marTop w:val="0"/>
          <w:marBottom w:val="0"/>
          <w:divBdr>
            <w:top w:val="none" w:sz="0" w:space="0" w:color="auto"/>
            <w:left w:val="none" w:sz="0" w:space="0" w:color="auto"/>
            <w:bottom w:val="none" w:sz="0" w:space="0" w:color="auto"/>
            <w:right w:val="none" w:sz="0" w:space="0" w:color="auto"/>
          </w:divBdr>
        </w:div>
        <w:div w:id="1486892642">
          <w:marLeft w:val="480"/>
          <w:marRight w:val="0"/>
          <w:marTop w:val="0"/>
          <w:marBottom w:val="0"/>
          <w:divBdr>
            <w:top w:val="none" w:sz="0" w:space="0" w:color="auto"/>
            <w:left w:val="none" w:sz="0" w:space="0" w:color="auto"/>
            <w:bottom w:val="none" w:sz="0" w:space="0" w:color="auto"/>
            <w:right w:val="none" w:sz="0" w:space="0" w:color="auto"/>
          </w:divBdr>
        </w:div>
        <w:div w:id="1792549668">
          <w:marLeft w:val="480"/>
          <w:marRight w:val="0"/>
          <w:marTop w:val="0"/>
          <w:marBottom w:val="0"/>
          <w:divBdr>
            <w:top w:val="none" w:sz="0" w:space="0" w:color="auto"/>
            <w:left w:val="none" w:sz="0" w:space="0" w:color="auto"/>
            <w:bottom w:val="none" w:sz="0" w:space="0" w:color="auto"/>
            <w:right w:val="none" w:sz="0" w:space="0" w:color="auto"/>
          </w:divBdr>
        </w:div>
        <w:div w:id="482239173">
          <w:marLeft w:val="480"/>
          <w:marRight w:val="0"/>
          <w:marTop w:val="0"/>
          <w:marBottom w:val="0"/>
          <w:divBdr>
            <w:top w:val="none" w:sz="0" w:space="0" w:color="auto"/>
            <w:left w:val="none" w:sz="0" w:space="0" w:color="auto"/>
            <w:bottom w:val="none" w:sz="0" w:space="0" w:color="auto"/>
            <w:right w:val="none" w:sz="0" w:space="0" w:color="auto"/>
          </w:divBdr>
        </w:div>
        <w:div w:id="1080131248">
          <w:marLeft w:val="480"/>
          <w:marRight w:val="0"/>
          <w:marTop w:val="0"/>
          <w:marBottom w:val="0"/>
          <w:divBdr>
            <w:top w:val="none" w:sz="0" w:space="0" w:color="auto"/>
            <w:left w:val="none" w:sz="0" w:space="0" w:color="auto"/>
            <w:bottom w:val="none" w:sz="0" w:space="0" w:color="auto"/>
            <w:right w:val="none" w:sz="0" w:space="0" w:color="auto"/>
          </w:divBdr>
        </w:div>
        <w:div w:id="1304000750">
          <w:marLeft w:val="480"/>
          <w:marRight w:val="0"/>
          <w:marTop w:val="0"/>
          <w:marBottom w:val="0"/>
          <w:divBdr>
            <w:top w:val="none" w:sz="0" w:space="0" w:color="auto"/>
            <w:left w:val="none" w:sz="0" w:space="0" w:color="auto"/>
            <w:bottom w:val="none" w:sz="0" w:space="0" w:color="auto"/>
            <w:right w:val="none" w:sz="0" w:space="0" w:color="auto"/>
          </w:divBdr>
        </w:div>
        <w:div w:id="1828549222">
          <w:marLeft w:val="480"/>
          <w:marRight w:val="0"/>
          <w:marTop w:val="0"/>
          <w:marBottom w:val="0"/>
          <w:divBdr>
            <w:top w:val="none" w:sz="0" w:space="0" w:color="auto"/>
            <w:left w:val="none" w:sz="0" w:space="0" w:color="auto"/>
            <w:bottom w:val="none" w:sz="0" w:space="0" w:color="auto"/>
            <w:right w:val="none" w:sz="0" w:space="0" w:color="auto"/>
          </w:divBdr>
        </w:div>
        <w:div w:id="1709866363">
          <w:marLeft w:val="480"/>
          <w:marRight w:val="0"/>
          <w:marTop w:val="0"/>
          <w:marBottom w:val="0"/>
          <w:divBdr>
            <w:top w:val="none" w:sz="0" w:space="0" w:color="auto"/>
            <w:left w:val="none" w:sz="0" w:space="0" w:color="auto"/>
            <w:bottom w:val="none" w:sz="0" w:space="0" w:color="auto"/>
            <w:right w:val="none" w:sz="0" w:space="0" w:color="auto"/>
          </w:divBdr>
        </w:div>
        <w:div w:id="2061971641">
          <w:marLeft w:val="480"/>
          <w:marRight w:val="0"/>
          <w:marTop w:val="0"/>
          <w:marBottom w:val="0"/>
          <w:divBdr>
            <w:top w:val="none" w:sz="0" w:space="0" w:color="auto"/>
            <w:left w:val="none" w:sz="0" w:space="0" w:color="auto"/>
            <w:bottom w:val="none" w:sz="0" w:space="0" w:color="auto"/>
            <w:right w:val="none" w:sz="0" w:space="0" w:color="auto"/>
          </w:divBdr>
        </w:div>
        <w:div w:id="1134638320">
          <w:marLeft w:val="480"/>
          <w:marRight w:val="0"/>
          <w:marTop w:val="0"/>
          <w:marBottom w:val="0"/>
          <w:divBdr>
            <w:top w:val="none" w:sz="0" w:space="0" w:color="auto"/>
            <w:left w:val="none" w:sz="0" w:space="0" w:color="auto"/>
            <w:bottom w:val="none" w:sz="0" w:space="0" w:color="auto"/>
            <w:right w:val="none" w:sz="0" w:space="0" w:color="auto"/>
          </w:divBdr>
        </w:div>
        <w:div w:id="1630016222">
          <w:marLeft w:val="480"/>
          <w:marRight w:val="0"/>
          <w:marTop w:val="0"/>
          <w:marBottom w:val="0"/>
          <w:divBdr>
            <w:top w:val="none" w:sz="0" w:space="0" w:color="auto"/>
            <w:left w:val="none" w:sz="0" w:space="0" w:color="auto"/>
            <w:bottom w:val="none" w:sz="0" w:space="0" w:color="auto"/>
            <w:right w:val="none" w:sz="0" w:space="0" w:color="auto"/>
          </w:divBdr>
        </w:div>
        <w:div w:id="1353265513">
          <w:marLeft w:val="480"/>
          <w:marRight w:val="0"/>
          <w:marTop w:val="0"/>
          <w:marBottom w:val="0"/>
          <w:divBdr>
            <w:top w:val="none" w:sz="0" w:space="0" w:color="auto"/>
            <w:left w:val="none" w:sz="0" w:space="0" w:color="auto"/>
            <w:bottom w:val="none" w:sz="0" w:space="0" w:color="auto"/>
            <w:right w:val="none" w:sz="0" w:space="0" w:color="auto"/>
          </w:divBdr>
        </w:div>
        <w:div w:id="574979222">
          <w:marLeft w:val="480"/>
          <w:marRight w:val="0"/>
          <w:marTop w:val="0"/>
          <w:marBottom w:val="0"/>
          <w:divBdr>
            <w:top w:val="none" w:sz="0" w:space="0" w:color="auto"/>
            <w:left w:val="none" w:sz="0" w:space="0" w:color="auto"/>
            <w:bottom w:val="none" w:sz="0" w:space="0" w:color="auto"/>
            <w:right w:val="none" w:sz="0" w:space="0" w:color="auto"/>
          </w:divBdr>
        </w:div>
        <w:div w:id="625740116">
          <w:marLeft w:val="480"/>
          <w:marRight w:val="0"/>
          <w:marTop w:val="0"/>
          <w:marBottom w:val="0"/>
          <w:divBdr>
            <w:top w:val="none" w:sz="0" w:space="0" w:color="auto"/>
            <w:left w:val="none" w:sz="0" w:space="0" w:color="auto"/>
            <w:bottom w:val="none" w:sz="0" w:space="0" w:color="auto"/>
            <w:right w:val="none" w:sz="0" w:space="0" w:color="auto"/>
          </w:divBdr>
        </w:div>
        <w:div w:id="1523785555">
          <w:marLeft w:val="480"/>
          <w:marRight w:val="0"/>
          <w:marTop w:val="0"/>
          <w:marBottom w:val="0"/>
          <w:divBdr>
            <w:top w:val="none" w:sz="0" w:space="0" w:color="auto"/>
            <w:left w:val="none" w:sz="0" w:space="0" w:color="auto"/>
            <w:bottom w:val="none" w:sz="0" w:space="0" w:color="auto"/>
            <w:right w:val="none" w:sz="0" w:space="0" w:color="auto"/>
          </w:divBdr>
        </w:div>
        <w:div w:id="1269585946">
          <w:marLeft w:val="480"/>
          <w:marRight w:val="0"/>
          <w:marTop w:val="0"/>
          <w:marBottom w:val="0"/>
          <w:divBdr>
            <w:top w:val="none" w:sz="0" w:space="0" w:color="auto"/>
            <w:left w:val="none" w:sz="0" w:space="0" w:color="auto"/>
            <w:bottom w:val="none" w:sz="0" w:space="0" w:color="auto"/>
            <w:right w:val="none" w:sz="0" w:space="0" w:color="auto"/>
          </w:divBdr>
        </w:div>
        <w:div w:id="1978365872">
          <w:marLeft w:val="480"/>
          <w:marRight w:val="0"/>
          <w:marTop w:val="0"/>
          <w:marBottom w:val="0"/>
          <w:divBdr>
            <w:top w:val="none" w:sz="0" w:space="0" w:color="auto"/>
            <w:left w:val="none" w:sz="0" w:space="0" w:color="auto"/>
            <w:bottom w:val="none" w:sz="0" w:space="0" w:color="auto"/>
            <w:right w:val="none" w:sz="0" w:space="0" w:color="auto"/>
          </w:divBdr>
        </w:div>
        <w:div w:id="1075055355">
          <w:marLeft w:val="480"/>
          <w:marRight w:val="0"/>
          <w:marTop w:val="0"/>
          <w:marBottom w:val="0"/>
          <w:divBdr>
            <w:top w:val="none" w:sz="0" w:space="0" w:color="auto"/>
            <w:left w:val="none" w:sz="0" w:space="0" w:color="auto"/>
            <w:bottom w:val="none" w:sz="0" w:space="0" w:color="auto"/>
            <w:right w:val="none" w:sz="0" w:space="0" w:color="auto"/>
          </w:divBdr>
        </w:div>
        <w:div w:id="1467359210">
          <w:marLeft w:val="480"/>
          <w:marRight w:val="0"/>
          <w:marTop w:val="0"/>
          <w:marBottom w:val="0"/>
          <w:divBdr>
            <w:top w:val="none" w:sz="0" w:space="0" w:color="auto"/>
            <w:left w:val="none" w:sz="0" w:space="0" w:color="auto"/>
            <w:bottom w:val="none" w:sz="0" w:space="0" w:color="auto"/>
            <w:right w:val="none" w:sz="0" w:space="0" w:color="auto"/>
          </w:divBdr>
        </w:div>
        <w:div w:id="1406490827">
          <w:marLeft w:val="480"/>
          <w:marRight w:val="0"/>
          <w:marTop w:val="0"/>
          <w:marBottom w:val="0"/>
          <w:divBdr>
            <w:top w:val="none" w:sz="0" w:space="0" w:color="auto"/>
            <w:left w:val="none" w:sz="0" w:space="0" w:color="auto"/>
            <w:bottom w:val="none" w:sz="0" w:space="0" w:color="auto"/>
            <w:right w:val="none" w:sz="0" w:space="0" w:color="auto"/>
          </w:divBdr>
        </w:div>
        <w:div w:id="285040469">
          <w:marLeft w:val="480"/>
          <w:marRight w:val="0"/>
          <w:marTop w:val="0"/>
          <w:marBottom w:val="0"/>
          <w:divBdr>
            <w:top w:val="none" w:sz="0" w:space="0" w:color="auto"/>
            <w:left w:val="none" w:sz="0" w:space="0" w:color="auto"/>
            <w:bottom w:val="none" w:sz="0" w:space="0" w:color="auto"/>
            <w:right w:val="none" w:sz="0" w:space="0" w:color="auto"/>
          </w:divBdr>
        </w:div>
        <w:div w:id="1886527202">
          <w:marLeft w:val="480"/>
          <w:marRight w:val="0"/>
          <w:marTop w:val="0"/>
          <w:marBottom w:val="0"/>
          <w:divBdr>
            <w:top w:val="none" w:sz="0" w:space="0" w:color="auto"/>
            <w:left w:val="none" w:sz="0" w:space="0" w:color="auto"/>
            <w:bottom w:val="none" w:sz="0" w:space="0" w:color="auto"/>
            <w:right w:val="none" w:sz="0" w:space="0" w:color="auto"/>
          </w:divBdr>
        </w:div>
        <w:div w:id="1691251084">
          <w:marLeft w:val="480"/>
          <w:marRight w:val="0"/>
          <w:marTop w:val="0"/>
          <w:marBottom w:val="0"/>
          <w:divBdr>
            <w:top w:val="none" w:sz="0" w:space="0" w:color="auto"/>
            <w:left w:val="none" w:sz="0" w:space="0" w:color="auto"/>
            <w:bottom w:val="none" w:sz="0" w:space="0" w:color="auto"/>
            <w:right w:val="none" w:sz="0" w:space="0" w:color="auto"/>
          </w:divBdr>
        </w:div>
        <w:div w:id="742219755">
          <w:marLeft w:val="480"/>
          <w:marRight w:val="0"/>
          <w:marTop w:val="0"/>
          <w:marBottom w:val="0"/>
          <w:divBdr>
            <w:top w:val="none" w:sz="0" w:space="0" w:color="auto"/>
            <w:left w:val="none" w:sz="0" w:space="0" w:color="auto"/>
            <w:bottom w:val="none" w:sz="0" w:space="0" w:color="auto"/>
            <w:right w:val="none" w:sz="0" w:space="0" w:color="auto"/>
          </w:divBdr>
        </w:div>
      </w:divsChild>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05310769">
      <w:bodyDiv w:val="1"/>
      <w:marLeft w:val="0"/>
      <w:marRight w:val="0"/>
      <w:marTop w:val="0"/>
      <w:marBottom w:val="0"/>
      <w:divBdr>
        <w:top w:val="none" w:sz="0" w:space="0" w:color="auto"/>
        <w:left w:val="none" w:sz="0" w:space="0" w:color="auto"/>
        <w:bottom w:val="none" w:sz="0" w:space="0" w:color="auto"/>
        <w:right w:val="none" w:sz="0" w:space="0" w:color="auto"/>
      </w:divBdr>
      <w:divsChild>
        <w:div w:id="1833643698">
          <w:marLeft w:val="480"/>
          <w:marRight w:val="0"/>
          <w:marTop w:val="0"/>
          <w:marBottom w:val="0"/>
          <w:divBdr>
            <w:top w:val="none" w:sz="0" w:space="0" w:color="auto"/>
            <w:left w:val="none" w:sz="0" w:space="0" w:color="auto"/>
            <w:bottom w:val="none" w:sz="0" w:space="0" w:color="auto"/>
            <w:right w:val="none" w:sz="0" w:space="0" w:color="auto"/>
          </w:divBdr>
        </w:div>
        <w:div w:id="2075619431">
          <w:marLeft w:val="480"/>
          <w:marRight w:val="0"/>
          <w:marTop w:val="0"/>
          <w:marBottom w:val="0"/>
          <w:divBdr>
            <w:top w:val="none" w:sz="0" w:space="0" w:color="auto"/>
            <w:left w:val="none" w:sz="0" w:space="0" w:color="auto"/>
            <w:bottom w:val="none" w:sz="0" w:space="0" w:color="auto"/>
            <w:right w:val="none" w:sz="0" w:space="0" w:color="auto"/>
          </w:divBdr>
        </w:div>
        <w:div w:id="1121724767">
          <w:marLeft w:val="480"/>
          <w:marRight w:val="0"/>
          <w:marTop w:val="0"/>
          <w:marBottom w:val="0"/>
          <w:divBdr>
            <w:top w:val="none" w:sz="0" w:space="0" w:color="auto"/>
            <w:left w:val="none" w:sz="0" w:space="0" w:color="auto"/>
            <w:bottom w:val="none" w:sz="0" w:space="0" w:color="auto"/>
            <w:right w:val="none" w:sz="0" w:space="0" w:color="auto"/>
          </w:divBdr>
        </w:div>
        <w:div w:id="950093198">
          <w:marLeft w:val="480"/>
          <w:marRight w:val="0"/>
          <w:marTop w:val="0"/>
          <w:marBottom w:val="0"/>
          <w:divBdr>
            <w:top w:val="none" w:sz="0" w:space="0" w:color="auto"/>
            <w:left w:val="none" w:sz="0" w:space="0" w:color="auto"/>
            <w:bottom w:val="none" w:sz="0" w:space="0" w:color="auto"/>
            <w:right w:val="none" w:sz="0" w:space="0" w:color="auto"/>
          </w:divBdr>
        </w:div>
        <w:div w:id="1660034602">
          <w:marLeft w:val="480"/>
          <w:marRight w:val="0"/>
          <w:marTop w:val="0"/>
          <w:marBottom w:val="0"/>
          <w:divBdr>
            <w:top w:val="none" w:sz="0" w:space="0" w:color="auto"/>
            <w:left w:val="none" w:sz="0" w:space="0" w:color="auto"/>
            <w:bottom w:val="none" w:sz="0" w:space="0" w:color="auto"/>
            <w:right w:val="none" w:sz="0" w:space="0" w:color="auto"/>
          </w:divBdr>
        </w:div>
        <w:div w:id="1275210010">
          <w:marLeft w:val="480"/>
          <w:marRight w:val="0"/>
          <w:marTop w:val="0"/>
          <w:marBottom w:val="0"/>
          <w:divBdr>
            <w:top w:val="none" w:sz="0" w:space="0" w:color="auto"/>
            <w:left w:val="none" w:sz="0" w:space="0" w:color="auto"/>
            <w:bottom w:val="none" w:sz="0" w:space="0" w:color="auto"/>
            <w:right w:val="none" w:sz="0" w:space="0" w:color="auto"/>
          </w:divBdr>
        </w:div>
        <w:div w:id="1355425405">
          <w:marLeft w:val="480"/>
          <w:marRight w:val="0"/>
          <w:marTop w:val="0"/>
          <w:marBottom w:val="0"/>
          <w:divBdr>
            <w:top w:val="none" w:sz="0" w:space="0" w:color="auto"/>
            <w:left w:val="none" w:sz="0" w:space="0" w:color="auto"/>
            <w:bottom w:val="none" w:sz="0" w:space="0" w:color="auto"/>
            <w:right w:val="none" w:sz="0" w:space="0" w:color="auto"/>
          </w:divBdr>
        </w:div>
        <w:div w:id="648438751">
          <w:marLeft w:val="480"/>
          <w:marRight w:val="0"/>
          <w:marTop w:val="0"/>
          <w:marBottom w:val="0"/>
          <w:divBdr>
            <w:top w:val="none" w:sz="0" w:space="0" w:color="auto"/>
            <w:left w:val="none" w:sz="0" w:space="0" w:color="auto"/>
            <w:bottom w:val="none" w:sz="0" w:space="0" w:color="auto"/>
            <w:right w:val="none" w:sz="0" w:space="0" w:color="auto"/>
          </w:divBdr>
        </w:div>
        <w:div w:id="2090081012">
          <w:marLeft w:val="480"/>
          <w:marRight w:val="0"/>
          <w:marTop w:val="0"/>
          <w:marBottom w:val="0"/>
          <w:divBdr>
            <w:top w:val="none" w:sz="0" w:space="0" w:color="auto"/>
            <w:left w:val="none" w:sz="0" w:space="0" w:color="auto"/>
            <w:bottom w:val="none" w:sz="0" w:space="0" w:color="auto"/>
            <w:right w:val="none" w:sz="0" w:space="0" w:color="auto"/>
          </w:divBdr>
        </w:div>
        <w:div w:id="83574428">
          <w:marLeft w:val="480"/>
          <w:marRight w:val="0"/>
          <w:marTop w:val="0"/>
          <w:marBottom w:val="0"/>
          <w:divBdr>
            <w:top w:val="none" w:sz="0" w:space="0" w:color="auto"/>
            <w:left w:val="none" w:sz="0" w:space="0" w:color="auto"/>
            <w:bottom w:val="none" w:sz="0" w:space="0" w:color="auto"/>
            <w:right w:val="none" w:sz="0" w:space="0" w:color="auto"/>
          </w:divBdr>
        </w:div>
        <w:div w:id="2132898823">
          <w:marLeft w:val="480"/>
          <w:marRight w:val="0"/>
          <w:marTop w:val="0"/>
          <w:marBottom w:val="0"/>
          <w:divBdr>
            <w:top w:val="none" w:sz="0" w:space="0" w:color="auto"/>
            <w:left w:val="none" w:sz="0" w:space="0" w:color="auto"/>
            <w:bottom w:val="none" w:sz="0" w:space="0" w:color="auto"/>
            <w:right w:val="none" w:sz="0" w:space="0" w:color="auto"/>
          </w:divBdr>
        </w:div>
        <w:div w:id="1824808553">
          <w:marLeft w:val="480"/>
          <w:marRight w:val="0"/>
          <w:marTop w:val="0"/>
          <w:marBottom w:val="0"/>
          <w:divBdr>
            <w:top w:val="none" w:sz="0" w:space="0" w:color="auto"/>
            <w:left w:val="none" w:sz="0" w:space="0" w:color="auto"/>
            <w:bottom w:val="none" w:sz="0" w:space="0" w:color="auto"/>
            <w:right w:val="none" w:sz="0" w:space="0" w:color="auto"/>
          </w:divBdr>
        </w:div>
        <w:div w:id="373968074">
          <w:marLeft w:val="480"/>
          <w:marRight w:val="0"/>
          <w:marTop w:val="0"/>
          <w:marBottom w:val="0"/>
          <w:divBdr>
            <w:top w:val="none" w:sz="0" w:space="0" w:color="auto"/>
            <w:left w:val="none" w:sz="0" w:space="0" w:color="auto"/>
            <w:bottom w:val="none" w:sz="0" w:space="0" w:color="auto"/>
            <w:right w:val="none" w:sz="0" w:space="0" w:color="auto"/>
          </w:divBdr>
        </w:div>
        <w:div w:id="275255458">
          <w:marLeft w:val="480"/>
          <w:marRight w:val="0"/>
          <w:marTop w:val="0"/>
          <w:marBottom w:val="0"/>
          <w:divBdr>
            <w:top w:val="none" w:sz="0" w:space="0" w:color="auto"/>
            <w:left w:val="none" w:sz="0" w:space="0" w:color="auto"/>
            <w:bottom w:val="none" w:sz="0" w:space="0" w:color="auto"/>
            <w:right w:val="none" w:sz="0" w:space="0" w:color="auto"/>
          </w:divBdr>
        </w:div>
        <w:div w:id="604194568">
          <w:marLeft w:val="480"/>
          <w:marRight w:val="0"/>
          <w:marTop w:val="0"/>
          <w:marBottom w:val="0"/>
          <w:divBdr>
            <w:top w:val="none" w:sz="0" w:space="0" w:color="auto"/>
            <w:left w:val="none" w:sz="0" w:space="0" w:color="auto"/>
            <w:bottom w:val="none" w:sz="0" w:space="0" w:color="auto"/>
            <w:right w:val="none" w:sz="0" w:space="0" w:color="auto"/>
          </w:divBdr>
        </w:div>
        <w:div w:id="478226073">
          <w:marLeft w:val="480"/>
          <w:marRight w:val="0"/>
          <w:marTop w:val="0"/>
          <w:marBottom w:val="0"/>
          <w:divBdr>
            <w:top w:val="none" w:sz="0" w:space="0" w:color="auto"/>
            <w:left w:val="none" w:sz="0" w:space="0" w:color="auto"/>
            <w:bottom w:val="none" w:sz="0" w:space="0" w:color="auto"/>
            <w:right w:val="none" w:sz="0" w:space="0" w:color="auto"/>
          </w:divBdr>
        </w:div>
        <w:div w:id="1568228026">
          <w:marLeft w:val="480"/>
          <w:marRight w:val="0"/>
          <w:marTop w:val="0"/>
          <w:marBottom w:val="0"/>
          <w:divBdr>
            <w:top w:val="none" w:sz="0" w:space="0" w:color="auto"/>
            <w:left w:val="none" w:sz="0" w:space="0" w:color="auto"/>
            <w:bottom w:val="none" w:sz="0" w:space="0" w:color="auto"/>
            <w:right w:val="none" w:sz="0" w:space="0" w:color="auto"/>
          </w:divBdr>
        </w:div>
        <w:div w:id="1739858893">
          <w:marLeft w:val="480"/>
          <w:marRight w:val="0"/>
          <w:marTop w:val="0"/>
          <w:marBottom w:val="0"/>
          <w:divBdr>
            <w:top w:val="none" w:sz="0" w:space="0" w:color="auto"/>
            <w:left w:val="none" w:sz="0" w:space="0" w:color="auto"/>
            <w:bottom w:val="none" w:sz="0" w:space="0" w:color="auto"/>
            <w:right w:val="none" w:sz="0" w:space="0" w:color="auto"/>
          </w:divBdr>
        </w:div>
        <w:div w:id="2062434986">
          <w:marLeft w:val="480"/>
          <w:marRight w:val="0"/>
          <w:marTop w:val="0"/>
          <w:marBottom w:val="0"/>
          <w:divBdr>
            <w:top w:val="none" w:sz="0" w:space="0" w:color="auto"/>
            <w:left w:val="none" w:sz="0" w:space="0" w:color="auto"/>
            <w:bottom w:val="none" w:sz="0" w:space="0" w:color="auto"/>
            <w:right w:val="none" w:sz="0" w:space="0" w:color="auto"/>
          </w:divBdr>
        </w:div>
        <w:div w:id="470252741">
          <w:marLeft w:val="480"/>
          <w:marRight w:val="0"/>
          <w:marTop w:val="0"/>
          <w:marBottom w:val="0"/>
          <w:divBdr>
            <w:top w:val="none" w:sz="0" w:space="0" w:color="auto"/>
            <w:left w:val="none" w:sz="0" w:space="0" w:color="auto"/>
            <w:bottom w:val="none" w:sz="0" w:space="0" w:color="auto"/>
            <w:right w:val="none" w:sz="0" w:space="0" w:color="auto"/>
          </w:divBdr>
        </w:div>
        <w:div w:id="743526141">
          <w:marLeft w:val="480"/>
          <w:marRight w:val="0"/>
          <w:marTop w:val="0"/>
          <w:marBottom w:val="0"/>
          <w:divBdr>
            <w:top w:val="none" w:sz="0" w:space="0" w:color="auto"/>
            <w:left w:val="none" w:sz="0" w:space="0" w:color="auto"/>
            <w:bottom w:val="none" w:sz="0" w:space="0" w:color="auto"/>
            <w:right w:val="none" w:sz="0" w:space="0" w:color="auto"/>
          </w:divBdr>
        </w:div>
        <w:div w:id="1746101517">
          <w:marLeft w:val="480"/>
          <w:marRight w:val="0"/>
          <w:marTop w:val="0"/>
          <w:marBottom w:val="0"/>
          <w:divBdr>
            <w:top w:val="none" w:sz="0" w:space="0" w:color="auto"/>
            <w:left w:val="none" w:sz="0" w:space="0" w:color="auto"/>
            <w:bottom w:val="none" w:sz="0" w:space="0" w:color="auto"/>
            <w:right w:val="none" w:sz="0" w:space="0" w:color="auto"/>
          </w:divBdr>
        </w:div>
        <w:div w:id="1357199782">
          <w:marLeft w:val="480"/>
          <w:marRight w:val="0"/>
          <w:marTop w:val="0"/>
          <w:marBottom w:val="0"/>
          <w:divBdr>
            <w:top w:val="none" w:sz="0" w:space="0" w:color="auto"/>
            <w:left w:val="none" w:sz="0" w:space="0" w:color="auto"/>
            <w:bottom w:val="none" w:sz="0" w:space="0" w:color="auto"/>
            <w:right w:val="none" w:sz="0" w:space="0" w:color="auto"/>
          </w:divBdr>
        </w:div>
        <w:div w:id="542863065">
          <w:marLeft w:val="480"/>
          <w:marRight w:val="0"/>
          <w:marTop w:val="0"/>
          <w:marBottom w:val="0"/>
          <w:divBdr>
            <w:top w:val="none" w:sz="0" w:space="0" w:color="auto"/>
            <w:left w:val="none" w:sz="0" w:space="0" w:color="auto"/>
            <w:bottom w:val="none" w:sz="0" w:space="0" w:color="auto"/>
            <w:right w:val="none" w:sz="0" w:space="0" w:color="auto"/>
          </w:divBdr>
        </w:div>
        <w:div w:id="310252859">
          <w:marLeft w:val="480"/>
          <w:marRight w:val="0"/>
          <w:marTop w:val="0"/>
          <w:marBottom w:val="0"/>
          <w:divBdr>
            <w:top w:val="none" w:sz="0" w:space="0" w:color="auto"/>
            <w:left w:val="none" w:sz="0" w:space="0" w:color="auto"/>
            <w:bottom w:val="none" w:sz="0" w:space="0" w:color="auto"/>
            <w:right w:val="none" w:sz="0" w:space="0" w:color="auto"/>
          </w:divBdr>
        </w:div>
        <w:div w:id="1994408256">
          <w:marLeft w:val="48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48873503">
      <w:bodyDiv w:val="1"/>
      <w:marLeft w:val="0"/>
      <w:marRight w:val="0"/>
      <w:marTop w:val="0"/>
      <w:marBottom w:val="0"/>
      <w:divBdr>
        <w:top w:val="none" w:sz="0" w:space="0" w:color="auto"/>
        <w:left w:val="none" w:sz="0" w:space="0" w:color="auto"/>
        <w:bottom w:val="none" w:sz="0" w:space="0" w:color="auto"/>
        <w:right w:val="none" w:sz="0" w:space="0" w:color="auto"/>
      </w:divBdr>
      <w:divsChild>
        <w:div w:id="939340965">
          <w:marLeft w:val="480"/>
          <w:marRight w:val="0"/>
          <w:marTop w:val="0"/>
          <w:marBottom w:val="0"/>
          <w:divBdr>
            <w:top w:val="none" w:sz="0" w:space="0" w:color="auto"/>
            <w:left w:val="none" w:sz="0" w:space="0" w:color="auto"/>
            <w:bottom w:val="none" w:sz="0" w:space="0" w:color="auto"/>
            <w:right w:val="none" w:sz="0" w:space="0" w:color="auto"/>
          </w:divBdr>
        </w:div>
        <w:div w:id="845291828">
          <w:marLeft w:val="480"/>
          <w:marRight w:val="0"/>
          <w:marTop w:val="0"/>
          <w:marBottom w:val="0"/>
          <w:divBdr>
            <w:top w:val="none" w:sz="0" w:space="0" w:color="auto"/>
            <w:left w:val="none" w:sz="0" w:space="0" w:color="auto"/>
            <w:bottom w:val="none" w:sz="0" w:space="0" w:color="auto"/>
            <w:right w:val="none" w:sz="0" w:space="0" w:color="auto"/>
          </w:divBdr>
        </w:div>
        <w:div w:id="1252933468">
          <w:marLeft w:val="480"/>
          <w:marRight w:val="0"/>
          <w:marTop w:val="0"/>
          <w:marBottom w:val="0"/>
          <w:divBdr>
            <w:top w:val="none" w:sz="0" w:space="0" w:color="auto"/>
            <w:left w:val="none" w:sz="0" w:space="0" w:color="auto"/>
            <w:bottom w:val="none" w:sz="0" w:space="0" w:color="auto"/>
            <w:right w:val="none" w:sz="0" w:space="0" w:color="auto"/>
          </w:divBdr>
        </w:div>
        <w:div w:id="1054814085">
          <w:marLeft w:val="480"/>
          <w:marRight w:val="0"/>
          <w:marTop w:val="0"/>
          <w:marBottom w:val="0"/>
          <w:divBdr>
            <w:top w:val="none" w:sz="0" w:space="0" w:color="auto"/>
            <w:left w:val="none" w:sz="0" w:space="0" w:color="auto"/>
            <w:bottom w:val="none" w:sz="0" w:space="0" w:color="auto"/>
            <w:right w:val="none" w:sz="0" w:space="0" w:color="auto"/>
          </w:divBdr>
        </w:div>
        <w:div w:id="176236360">
          <w:marLeft w:val="480"/>
          <w:marRight w:val="0"/>
          <w:marTop w:val="0"/>
          <w:marBottom w:val="0"/>
          <w:divBdr>
            <w:top w:val="none" w:sz="0" w:space="0" w:color="auto"/>
            <w:left w:val="none" w:sz="0" w:space="0" w:color="auto"/>
            <w:bottom w:val="none" w:sz="0" w:space="0" w:color="auto"/>
            <w:right w:val="none" w:sz="0" w:space="0" w:color="auto"/>
          </w:divBdr>
        </w:div>
        <w:div w:id="434789664">
          <w:marLeft w:val="480"/>
          <w:marRight w:val="0"/>
          <w:marTop w:val="0"/>
          <w:marBottom w:val="0"/>
          <w:divBdr>
            <w:top w:val="none" w:sz="0" w:space="0" w:color="auto"/>
            <w:left w:val="none" w:sz="0" w:space="0" w:color="auto"/>
            <w:bottom w:val="none" w:sz="0" w:space="0" w:color="auto"/>
            <w:right w:val="none" w:sz="0" w:space="0" w:color="auto"/>
          </w:divBdr>
        </w:div>
        <w:div w:id="1203203965">
          <w:marLeft w:val="480"/>
          <w:marRight w:val="0"/>
          <w:marTop w:val="0"/>
          <w:marBottom w:val="0"/>
          <w:divBdr>
            <w:top w:val="none" w:sz="0" w:space="0" w:color="auto"/>
            <w:left w:val="none" w:sz="0" w:space="0" w:color="auto"/>
            <w:bottom w:val="none" w:sz="0" w:space="0" w:color="auto"/>
            <w:right w:val="none" w:sz="0" w:space="0" w:color="auto"/>
          </w:divBdr>
        </w:div>
        <w:div w:id="1120222705">
          <w:marLeft w:val="480"/>
          <w:marRight w:val="0"/>
          <w:marTop w:val="0"/>
          <w:marBottom w:val="0"/>
          <w:divBdr>
            <w:top w:val="none" w:sz="0" w:space="0" w:color="auto"/>
            <w:left w:val="none" w:sz="0" w:space="0" w:color="auto"/>
            <w:bottom w:val="none" w:sz="0" w:space="0" w:color="auto"/>
            <w:right w:val="none" w:sz="0" w:space="0" w:color="auto"/>
          </w:divBdr>
        </w:div>
        <w:div w:id="1750033741">
          <w:marLeft w:val="480"/>
          <w:marRight w:val="0"/>
          <w:marTop w:val="0"/>
          <w:marBottom w:val="0"/>
          <w:divBdr>
            <w:top w:val="none" w:sz="0" w:space="0" w:color="auto"/>
            <w:left w:val="none" w:sz="0" w:space="0" w:color="auto"/>
            <w:bottom w:val="none" w:sz="0" w:space="0" w:color="auto"/>
            <w:right w:val="none" w:sz="0" w:space="0" w:color="auto"/>
          </w:divBdr>
        </w:div>
        <w:div w:id="1922324352">
          <w:marLeft w:val="480"/>
          <w:marRight w:val="0"/>
          <w:marTop w:val="0"/>
          <w:marBottom w:val="0"/>
          <w:divBdr>
            <w:top w:val="none" w:sz="0" w:space="0" w:color="auto"/>
            <w:left w:val="none" w:sz="0" w:space="0" w:color="auto"/>
            <w:bottom w:val="none" w:sz="0" w:space="0" w:color="auto"/>
            <w:right w:val="none" w:sz="0" w:space="0" w:color="auto"/>
          </w:divBdr>
        </w:div>
        <w:div w:id="1887452368">
          <w:marLeft w:val="480"/>
          <w:marRight w:val="0"/>
          <w:marTop w:val="0"/>
          <w:marBottom w:val="0"/>
          <w:divBdr>
            <w:top w:val="none" w:sz="0" w:space="0" w:color="auto"/>
            <w:left w:val="none" w:sz="0" w:space="0" w:color="auto"/>
            <w:bottom w:val="none" w:sz="0" w:space="0" w:color="auto"/>
            <w:right w:val="none" w:sz="0" w:space="0" w:color="auto"/>
          </w:divBdr>
        </w:div>
        <w:div w:id="162359499">
          <w:marLeft w:val="480"/>
          <w:marRight w:val="0"/>
          <w:marTop w:val="0"/>
          <w:marBottom w:val="0"/>
          <w:divBdr>
            <w:top w:val="none" w:sz="0" w:space="0" w:color="auto"/>
            <w:left w:val="none" w:sz="0" w:space="0" w:color="auto"/>
            <w:bottom w:val="none" w:sz="0" w:space="0" w:color="auto"/>
            <w:right w:val="none" w:sz="0" w:space="0" w:color="auto"/>
          </w:divBdr>
        </w:div>
        <w:div w:id="1280188824">
          <w:marLeft w:val="480"/>
          <w:marRight w:val="0"/>
          <w:marTop w:val="0"/>
          <w:marBottom w:val="0"/>
          <w:divBdr>
            <w:top w:val="none" w:sz="0" w:space="0" w:color="auto"/>
            <w:left w:val="none" w:sz="0" w:space="0" w:color="auto"/>
            <w:bottom w:val="none" w:sz="0" w:space="0" w:color="auto"/>
            <w:right w:val="none" w:sz="0" w:space="0" w:color="auto"/>
          </w:divBdr>
        </w:div>
        <w:div w:id="1230924941">
          <w:marLeft w:val="480"/>
          <w:marRight w:val="0"/>
          <w:marTop w:val="0"/>
          <w:marBottom w:val="0"/>
          <w:divBdr>
            <w:top w:val="none" w:sz="0" w:space="0" w:color="auto"/>
            <w:left w:val="none" w:sz="0" w:space="0" w:color="auto"/>
            <w:bottom w:val="none" w:sz="0" w:space="0" w:color="auto"/>
            <w:right w:val="none" w:sz="0" w:space="0" w:color="auto"/>
          </w:divBdr>
        </w:div>
        <w:div w:id="400174453">
          <w:marLeft w:val="480"/>
          <w:marRight w:val="0"/>
          <w:marTop w:val="0"/>
          <w:marBottom w:val="0"/>
          <w:divBdr>
            <w:top w:val="none" w:sz="0" w:space="0" w:color="auto"/>
            <w:left w:val="none" w:sz="0" w:space="0" w:color="auto"/>
            <w:bottom w:val="none" w:sz="0" w:space="0" w:color="auto"/>
            <w:right w:val="none" w:sz="0" w:space="0" w:color="auto"/>
          </w:divBdr>
        </w:div>
        <w:div w:id="2004432521">
          <w:marLeft w:val="480"/>
          <w:marRight w:val="0"/>
          <w:marTop w:val="0"/>
          <w:marBottom w:val="0"/>
          <w:divBdr>
            <w:top w:val="none" w:sz="0" w:space="0" w:color="auto"/>
            <w:left w:val="none" w:sz="0" w:space="0" w:color="auto"/>
            <w:bottom w:val="none" w:sz="0" w:space="0" w:color="auto"/>
            <w:right w:val="none" w:sz="0" w:space="0" w:color="auto"/>
          </w:divBdr>
        </w:div>
        <w:div w:id="1212694000">
          <w:marLeft w:val="480"/>
          <w:marRight w:val="0"/>
          <w:marTop w:val="0"/>
          <w:marBottom w:val="0"/>
          <w:divBdr>
            <w:top w:val="none" w:sz="0" w:space="0" w:color="auto"/>
            <w:left w:val="none" w:sz="0" w:space="0" w:color="auto"/>
            <w:bottom w:val="none" w:sz="0" w:space="0" w:color="auto"/>
            <w:right w:val="none" w:sz="0" w:space="0" w:color="auto"/>
          </w:divBdr>
        </w:div>
        <w:div w:id="1167138703">
          <w:marLeft w:val="480"/>
          <w:marRight w:val="0"/>
          <w:marTop w:val="0"/>
          <w:marBottom w:val="0"/>
          <w:divBdr>
            <w:top w:val="none" w:sz="0" w:space="0" w:color="auto"/>
            <w:left w:val="none" w:sz="0" w:space="0" w:color="auto"/>
            <w:bottom w:val="none" w:sz="0" w:space="0" w:color="auto"/>
            <w:right w:val="none" w:sz="0" w:space="0" w:color="auto"/>
          </w:divBdr>
        </w:div>
        <w:div w:id="1129787461">
          <w:marLeft w:val="480"/>
          <w:marRight w:val="0"/>
          <w:marTop w:val="0"/>
          <w:marBottom w:val="0"/>
          <w:divBdr>
            <w:top w:val="none" w:sz="0" w:space="0" w:color="auto"/>
            <w:left w:val="none" w:sz="0" w:space="0" w:color="auto"/>
            <w:bottom w:val="none" w:sz="0" w:space="0" w:color="auto"/>
            <w:right w:val="none" w:sz="0" w:space="0" w:color="auto"/>
          </w:divBdr>
        </w:div>
        <w:div w:id="1502815526">
          <w:marLeft w:val="480"/>
          <w:marRight w:val="0"/>
          <w:marTop w:val="0"/>
          <w:marBottom w:val="0"/>
          <w:divBdr>
            <w:top w:val="none" w:sz="0" w:space="0" w:color="auto"/>
            <w:left w:val="none" w:sz="0" w:space="0" w:color="auto"/>
            <w:bottom w:val="none" w:sz="0" w:space="0" w:color="auto"/>
            <w:right w:val="none" w:sz="0" w:space="0" w:color="auto"/>
          </w:divBdr>
        </w:div>
        <w:div w:id="1075516579">
          <w:marLeft w:val="480"/>
          <w:marRight w:val="0"/>
          <w:marTop w:val="0"/>
          <w:marBottom w:val="0"/>
          <w:divBdr>
            <w:top w:val="none" w:sz="0" w:space="0" w:color="auto"/>
            <w:left w:val="none" w:sz="0" w:space="0" w:color="auto"/>
            <w:bottom w:val="none" w:sz="0" w:space="0" w:color="auto"/>
            <w:right w:val="none" w:sz="0" w:space="0" w:color="auto"/>
          </w:divBdr>
        </w:div>
        <w:div w:id="1202282504">
          <w:marLeft w:val="480"/>
          <w:marRight w:val="0"/>
          <w:marTop w:val="0"/>
          <w:marBottom w:val="0"/>
          <w:divBdr>
            <w:top w:val="none" w:sz="0" w:space="0" w:color="auto"/>
            <w:left w:val="none" w:sz="0" w:space="0" w:color="auto"/>
            <w:bottom w:val="none" w:sz="0" w:space="0" w:color="auto"/>
            <w:right w:val="none" w:sz="0" w:space="0" w:color="auto"/>
          </w:divBdr>
        </w:div>
        <w:div w:id="819465976">
          <w:marLeft w:val="480"/>
          <w:marRight w:val="0"/>
          <w:marTop w:val="0"/>
          <w:marBottom w:val="0"/>
          <w:divBdr>
            <w:top w:val="none" w:sz="0" w:space="0" w:color="auto"/>
            <w:left w:val="none" w:sz="0" w:space="0" w:color="auto"/>
            <w:bottom w:val="none" w:sz="0" w:space="0" w:color="auto"/>
            <w:right w:val="none" w:sz="0" w:space="0" w:color="auto"/>
          </w:divBdr>
        </w:div>
        <w:div w:id="1154223196">
          <w:marLeft w:val="480"/>
          <w:marRight w:val="0"/>
          <w:marTop w:val="0"/>
          <w:marBottom w:val="0"/>
          <w:divBdr>
            <w:top w:val="none" w:sz="0" w:space="0" w:color="auto"/>
            <w:left w:val="none" w:sz="0" w:space="0" w:color="auto"/>
            <w:bottom w:val="none" w:sz="0" w:space="0" w:color="auto"/>
            <w:right w:val="none" w:sz="0" w:space="0" w:color="auto"/>
          </w:divBdr>
        </w:div>
        <w:div w:id="977757036">
          <w:marLeft w:val="480"/>
          <w:marRight w:val="0"/>
          <w:marTop w:val="0"/>
          <w:marBottom w:val="0"/>
          <w:divBdr>
            <w:top w:val="none" w:sz="0" w:space="0" w:color="auto"/>
            <w:left w:val="none" w:sz="0" w:space="0" w:color="auto"/>
            <w:bottom w:val="none" w:sz="0" w:space="0" w:color="auto"/>
            <w:right w:val="none" w:sz="0" w:space="0" w:color="auto"/>
          </w:divBdr>
        </w:div>
        <w:div w:id="1549301688">
          <w:marLeft w:val="480"/>
          <w:marRight w:val="0"/>
          <w:marTop w:val="0"/>
          <w:marBottom w:val="0"/>
          <w:divBdr>
            <w:top w:val="none" w:sz="0" w:space="0" w:color="auto"/>
            <w:left w:val="none" w:sz="0" w:space="0" w:color="auto"/>
            <w:bottom w:val="none" w:sz="0" w:space="0" w:color="auto"/>
            <w:right w:val="none" w:sz="0" w:space="0" w:color="auto"/>
          </w:divBdr>
        </w:div>
        <w:div w:id="1748527180">
          <w:marLeft w:val="480"/>
          <w:marRight w:val="0"/>
          <w:marTop w:val="0"/>
          <w:marBottom w:val="0"/>
          <w:divBdr>
            <w:top w:val="none" w:sz="0" w:space="0" w:color="auto"/>
            <w:left w:val="none" w:sz="0" w:space="0" w:color="auto"/>
            <w:bottom w:val="none" w:sz="0" w:space="0" w:color="auto"/>
            <w:right w:val="none" w:sz="0" w:space="0" w:color="auto"/>
          </w:divBdr>
        </w:div>
        <w:div w:id="1655252717">
          <w:marLeft w:val="480"/>
          <w:marRight w:val="0"/>
          <w:marTop w:val="0"/>
          <w:marBottom w:val="0"/>
          <w:divBdr>
            <w:top w:val="none" w:sz="0" w:space="0" w:color="auto"/>
            <w:left w:val="none" w:sz="0" w:space="0" w:color="auto"/>
            <w:bottom w:val="none" w:sz="0" w:space="0" w:color="auto"/>
            <w:right w:val="none" w:sz="0" w:space="0" w:color="auto"/>
          </w:divBdr>
        </w:div>
        <w:div w:id="1465731179">
          <w:marLeft w:val="480"/>
          <w:marRight w:val="0"/>
          <w:marTop w:val="0"/>
          <w:marBottom w:val="0"/>
          <w:divBdr>
            <w:top w:val="none" w:sz="0" w:space="0" w:color="auto"/>
            <w:left w:val="none" w:sz="0" w:space="0" w:color="auto"/>
            <w:bottom w:val="none" w:sz="0" w:space="0" w:color="auto"/>
            <w:right w:val="none" w:sz="0" w:space="0" w:color="auto"/>
          </w:divBdr>
        </w:div>
        <w:div w:id="1150094190">
          <w:marLeft w:val="480"/>
          <w:marRight w:val="0"/>
          <w:marTop w:val="0"/>
          <w:marBottom w:val="0"/>
          <w:divBdr>
            <w:top w:val="none" w:sz="0" w:space="0" w:color="auto"/>
            <w:left w:val="none" w:sz="0" w:space="0" w:color="auto"/>
            <w:bottom w:val="none" w:sz="0" w:space="0" w:color="auto"/>
            <w:right w:val="none" w:sz="0" w:space="0" w:color="auto"/>
          </w:divBdr>
        </w:div>
        <w:div w:id="349525454">
          <w:marLeft w:val="48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81174364">
      <w:bodyDiv w:val="1"/>
      <w:marLeft w:val="0"/>
      <w:marRight w:val="0"/>
      <w:marTop w:val="0"/>
      <w:marBottom w:val="0"/>
      <w:divBdr>
        <w:top w:val="none" w:sz="0" w:space="0" w:color="auto"/>
        <w:left w:val="none" w:sz="0" w:space="0" w:color="auto"/>
        <w:bottom w:val="none" w:sz="0" w:space="0" w:color="auto"/>
        <w:right w:val="none" w:sz="0" w:space="0" w:color="auto"/>
      </w:divBdr>
      <w:divsChild>
        <w:div w:id="1155413135">
          <w:marLeft w:val="480"/>
          <w:marRight w:val="0"/>
          <w:marTop w:val="0"/>
          <w:marBottom w:val="0"/>
          <w:divBdr>
            <w:top w:val="none" w:sz="0" w:space="0" w:color="auto"/>
            <w:left w:val="none" w:sz="0" w:space="0" w:color="auto"/>
            <w:bottom w:val="none" w:sz="0" w:space="0" w:color="auto"/>
            <w:right w:val="none" w:sz="0" w:space="0" w:color="auto"/>
          </w:divBdr>
        </w:div>
        <w:div w:id="1979995648">
          <w:marLeft w:val="480"/>
          <w:marRight w:val="0"/>
          <w:marTop w:val="0"/>
          <w:marBottom w:val="0"/>
          <w:divBdr>
            <w:top w:val="none" w:sz="0" w:space="0" w:color="auto"/>
            <w:left w:val="none" w:sz="0" w:space="0" w:color="auto"/>
            <w:bottom w:val="none" w:sz="0" w:space="0" w:color="auto"/>
            <w:right w:val="none" w:sz="0" w:space="0" w:color="auto"/>
          </w:divBdr>
        </w:div>
        <w:div w:id="1319574889">
          <w:marLeft w:val="480"/>
          <w:marRight w:val="0"/>
          <w:marTop w:val="0"/>
          <w:marBottom w:val="0"/>
          <w:divBdr>
            <w:top w:val="none" w:sz="0" w:space="0" w:color="auto"/>
            <w:left w:val="none" w:sz="0" w:space="0" w:color="auto"/>
            <w:bottom w:val="none" w:sz="0" w:space="0" w:color="auto"/>
            <w:right w:val="none" w:sz="0" w:space="0" w:color="auto"/>
          </w:divBdr>
        </w:div>
        <w:div w:id="1624538289">
          <w:marLeft w:val="480"/>
          <w:marRight w:val="0"/>
          <w:marTop w:val="0"/>
          <w:marBottom w:val="0"/>
          <w:divBdr>
            <w:top w:val="none" w:sz="0" w:space="0" w:color="auto"/>
            <w:left w:val="none" w:sz="0" w:space="0" w:color="auto"/>
            <w:bottom w:val="none" w:sz="0" w:space="0" w:color="auto"/>
            <w:right w:val="none" w:sz="0" w:space="0" w:color="auto"/>
          </w:divBdr>
        </w:div>
        <w:div w:id="1098063723">
          <w:marLeft w:val="480"/>
          <w:marRight w:val="0"/>
          <w:marTop w:val="0"/>
          <w:marBottom w:val="0"/>
          <w:divBdr>
            <w:top w:val="none" w:sz="0" w:space="0" w:color="auto"/>
            <w:left w:val="none" w:sz="0" w:space="0" w:color="auto"/>
            <w:bottom w:val="none" w:sz="0" w:space="0" w:color="auto"/>
            <w:right w:val="none" w:sz="0" w:space="0" w:color="auto"/>
          </w:divBdr>
        </w:div>
        <w:div w:id="1344548130">
          <w:marLeft w:val="480"/>
          <w:marRight w:val="0"/>
          <w:marTop w:val="0"/>
          <w:marBottom w:val="0"/>
          <w:divBdr>
            <w:top w:val="none" w:sz="0" w:space="0" w:color="auto"/>
            <w:left w:val="none" w:sz="0" w:space="0" w:color="auto"/>
            <w:bottom w:val="none" w:sz="0" w:space="0" w:color="auto"/>
            <w:right w:val="none" w:sz="0" w:space="0" w:color="auto"/>
          </w:divBdr>
        </w:div>
        <w:div w:id="1993633954">
          <w:marLeft w:val="480"/>
          <w:marRight w:val="0"/>
          <w:marTop w:val="0"/>
          <w:marBottom w:val="0"/>
          <w:divBdr>
            <w:top w:val="none" w:sz="0" w:space="0" w:color="auto"/>
            <w:left w:val="none" w:sz="0" w:space="0" w:color="auto"/>
            <w:bottom w:val="none" w:sz="0" w:space="0" w:color="auto"/>
            <w:right w:val="none" w:sz="0" w:space="0" w:color="auto"/>
          </w:divBdr>
        </w:div>
        <w:div w:id="226307645">
          <w:marLeft w:val="480"/>
          <w:marRight w:val="0"/>
          <w:marTop w:val="0"/>
          <w:marBottom w:val="0"/>
          <w:divBdr>
            <w:top w:val="none" w:sz="0" w:space="0" w:color="auto"/>
            <w:left w:val="none" w:sz="0" w:space="0" w:color="auto"/>
            <w:bottom w:val="none" w:sz="0" w:space="0" w:color="auto"/>
            <w:right w:val="none" w:sz="0" w:space="0" w:color="auto"/>
          </w:divBdr>
        </w:div>
        <w:div w:id="2032799197">
          <w:marLeft w:val="480"/>
          <w:marRight w:val="0"/>
          <w:marTop w:val="0"/>
          <w:marBottom w:val="0"/>
          <w:divBdr>
            <w:top w:val="none" w:sz="0" w:space="0" w:color="auto"/>
            <w:left w:val="none" w:sz="0" w:space="0" w:color="auto"/>
            <w:bottom w:val="none" w:sz="0" w:space="0" w:color="auto"/>
            <w:right w:val="none" w:sz="0" w:space="0" w:color="auto"/>
          </w:divBdr>
        </w:div>
        <w:div w:id="1439519695">
          <w:marLeft w:val="480"/>
          <w:marRight w:val="0"/>
          <w:marTop w:val="0"/>
          <w:marBottom w:val="0"/>
          <w:divBdr>
            <w:top w:val="none" w:sz="0" w:space="0" w:color="auto"/>
            <w:left w:val="none" w:sz="0" w:space="0" w:color="auto"/>
            <w:bottom w:val="none" w:sz="0" w:space="0" w:color="auto"/>
            <w:right w:val="none" w:sz="0" w:space="0" w:color="auto"/>
          </w:divBdr>
        </w:div>
        <w:div w:id="1099526069">
          <w:marLeft w:val="480"/>
          <w:marRight w:val="0"/>
          <w:marTop w:val="0"/>
          <w:marBottom w:val="0"/>
          <w:divBdr>
            <w:top w:val="none" w:sz="0" w:space="0" w:color="auto"/>
            <w:left w:val="none" w:sz="0" w:space="0" w:color="auto"/>
            <w:bottom w:val="none" w:sz="0" w:space="0" w:color="auto"/>
            <w:right w:val="none" w:sz="0" w:space="0" w:color="auto"/>
          </w:divBdr>
        </w:div>
        <w:div w:id="610943303">
          <w:marLeft w:val="480"/>
          <w:marRight w:val="0"/>
          <w:marTop w:val="0"/>
          <w:marBottom w:val="0"/>
          <w:divBdr>
            <w:top w:val="none" w:sz="0" w:space="0" w:color="auto"/>
            <w:left w:val="none" w:sz="0" w:space="0" w:color="auto"/>
            <w:bottom w:val="none" w:sz="0" w:space="0" w:color="auto"/>
            <w:right w:val="none" w:sz="0" w:space="0" w:color="auto"/>
          </w:divBdr>
        </w:div>
        <w:div w:id="1640837272">
          <w:marLeft w:val="480"/>
          <w:marRight w:val="0"/>
          <w:marTop w:val="0"/>
          <w:marBottom w:val="0"/>
          <w:divBdr>
            <w:top w:val="none" w:sz="0" w:space="0" w:color="auto"/>
            <w:left w:val="none" w:sz="0" w:space="0" w:color="auto"/>
            <w:bottom w:val="none" w:sz="0" w:space="0" w:color="auto"/>
            <w:right w:val="none" w:sz="0" w:space="0" w:color="auto"/>
          </w:divBdr>
        </w:div>
        <w:div w:id="1317226194">
          <w:marLeft w:val="480"/>
          <w:marRight w:val="0"/>
          <w:marTop w:val="0"/>
          <w:marBottom w:val="0"/>
          <w:divBdr>
            <w:top w:val="none" w:sz="0" w:space="0" w:color="auto"/>
            <w:left w:val="none" w:sz="0" w:space="0" w:color="auto"/>
            <w:bottom w:val="none" w:sz="0" w:space="0" w:color="auto"/>
            <w:right w:val="none" w:sz="0" w:space="0" w:color="auto"/>
          </w:divBdr>
        </w:div>
        <w:div w:id="214052871">
          <w:marLeft w:val="480"/>
          <w:marRight w:val="0"/>
          <w:marTop w:val="0"/>
          <w:marBottom w:val="0"/>
          <w:divBdr>
            <w:top w:val="none" w:sz="0" w:space="0" w:color="auto"/>
            <w:left w:val="none" w:sz="0" w:space="0" w:color="auto"/>
            <w:bottom w:val="none" w:sz="0" w:space="0" w:color="auto"/>
            <w:right w:val="none" w:sz="0" w:space="0" w:color="auto"/>
          </w:divBdr>
        </w:div>
        <w:div w:id="506135116">
          <w:marLeft w:val="480"/>
          <w:marRight w:val="0"/>
          <w:marTop w:val="0"/>
          <w:marBottom w:val="0"/>
          <w:divBdr>
            <w:top w:val="none" w:sz="0" w:space="0" w:color="auto"/>
            <w:left w:val="none" w:sz="0" w:space="0" w:color="auto"/>
            <w:bottom w:val="none" w:sz="0" w:space="0" w:color="auto"/>
            <w:right w:val="none" w:sz="0" w:space="0" w:color="auto"/>
          </w:divBdr>
        </w:div>
        <w:div w:id="425998194">
          <w:marLeft w:val="480"/>
          <w:marRight w:val="0"/>
          <w:marTop w:val="0"/>
          <w:marBottom w:val="0"/>
          <w:divBdr>
            <w:top w:val="none" w:sz="0" w:space="0" w:color="auto"/>
            <w:left w:val="none" w:sz="0" w:space="0" w:color="auto"/>
            <w:bottom w:val="none" w:sz="0" w:space="0" w:color="auto"/>
            <w:right w:val="none" w:sz="0" w:space="0" w:color="auto"/>
          </w:divBdr>
        </w:div>
        <w:div w:id="460537819">
          <w:marLeft w:val="480"/>
          <w:marRight w:val="0"/>
          <w:marTop w:val="0"/>
          <w:marBottom w:val="0"/>
          <w:divBdr>
            <w:top w:val="none" w:sz="0" w:space="0" w:color="auto"/>
            <w:left w:val="none" w:sz="0" w:space="0" w:color="auto"/>
            <w:bottom w:val="none" w:sz="0" w:space="0" w:color="auto"/>
            <w:right w:val="none" w:sz="0" w:space="0" w:color="auto"/>
          </w:divBdr>
        </w:div>
        <w:div w:id="1511093371">
          <w:marLeft w:val="480"/>
          <w:marRight w:val="0"/>
          <w:marTop w:val="0"/>
          <w:marBottom w:val="0"/>
          <w:divBdr>
            <w:top w:val="none" w:sz="0" w:space="0" w:color="auto"/>
            <w:left w:val="none" w:sz="0" w:space="0" w:color="auto"/>
            <w:bottom w:val="none" w:sz="0" w:space="0" w:color="auto"/>
            <w:right w:val="none" w:sz="0" w:space="0" w:color="auto"/>
          </w:divBdr>
        </w:div>
        <w:div w:id="1344630009">
          <w:marLeft w:val="480"/>
          <w:marRight w:val="0"/>
          <w:marTop w:val="0"/>
          <w:marBottom w:val="0"/>
          <w:divBdr>
            <w:top w:val="none" w:sz="0" w:space="0" w:color="auto"/>
            <w:left w:val="none" w:sz="0" w:space="0" w:color="auto"/>
            <w:bottom w:val="none" w:sz="0" w:space="0" w:color="auto"/>
            <w:right w:val="none" w:sz="0" w:space="0" w:color="auto"/>
          </w:divBdr>
        </w:div>
        <w:div w:id="1061295446">
          <w:marLeft w:val="480"/>
          <w:marRight w:val="0"/>
          <w:marTop w:val="0"/>
          <w:marBottom w:val="0"/>
          <w:divBdr>
            <w:top w:val="none" w:sz="0" w:space="0" w:color="auto"/>
            <w:left w:val="none" w:sz="0" w:space="0" w:color="auto"/>
            <w:bottom w:val="none" w:sz="0" w:space="0" w:color="auto"/>
            <w:right w:val="none" w:sz="0" w:space="0" w:color="auto"/>
          </w:divBdr>
        </w:div>
        <w:div w:id="607347864">
          <w:marLeft w:val="480"/>
          <w:marRight w:val="0"/>
          <w:marTop w:val="0"/>
          <w:marBottom w:val="0"/>
          <w:divBdr>
            <w:top w:val="none" w:sz="0" w:space="0" w:color="auto"/>
            <w:left w:val="none" w:sz="0" w:space="0" w:color="auto"/>
            <w:bottom w:val="none" w:sz="0" w:space="0" w:color="auto"/>
            <w:right w:val="none" w:sz="0" w:space="0" w:color="auto"/>
          </w:divBdr>
        </w:div>
        <w:div w:id="1310861862">
          <w:marLeft w:val="480"/>
          <w:marRight w:val="0"/>
          <w:marTop w:val="0"/>
          <w:marBottom w:val="0"/>
          <w:divBdr>
            <w:top w:val="none" w:sz="0" w:space="0" w:color="auto"/>
            <w:left w:val="none" w:sz="0" w:space="0" w:color="auto"/>
            <w:bottom w:val="none" w:sz="0" w:space="0" w:color="auto"/>
            <w:right w:val="none" w:sz="0" w:space="0" w:color="auto"/>
          </w:divBdr>
        </w:div>
        <w:div w:id="2016490899">
          <w:marLeft w:val="480"/>
          <w:marRight w:val="0"/>
          <w:marTop w:val="0"/>
          <w:marBottom w:val="0"/>
          <w:divBdr>
            <w:top w:val="none" w:sz="0" w:space="0" w:color="auto"/>
            <w:left w:val="none" w:sz="0" w:space="0" w:color="auto"/>
            <w:bottom w:val="none" w:sz="0" w:space="0" w:color="auto"/>
            <w:right w:val="none" w:sz="0" w:space="0" w:color="auto"/>
          </w:divBdr>
        </w:div>
        <w:div w:id="1694576415">
          <w:marLeft w:val="480"/>
          <w:marRight w:val="0"/>
          <w:marTop w:val="0"/>
          <w:marBottom w:val="0"/>
          <w:divBdr>
            <w:top w:val="none" w:sz="0" w:space="0" w:color="auto"/>
            <w:left w:val="none" w:sz="0" w:space="0" w:color="auto"/>
            <w:bottom w:val="none" w:sz="0" w:space="0" w:color="auto"/>
            <w:right w:val="none" w:sz="0" w:space="0" w:color="auto"/>
          </w:divBdr>
        </w:div>
        <w:div w:id="1018971549">
          <w:marLeft w:val="480"/>
          <w:marRight w:val="0"/>
          <w:marTop w:val="0"/>
          <w:marBottom w:val="0"/>
          <w:divBdr>
            <w:top w:val="none" w:sz="0" w:space="0" w:color="auto"/>
            <w:left w:val="none" w:sz="0" w:space="0" w:color="auto"/>
            <w:bottom w:val="none" w:sz="0" w:space="0" w:color="auto"/>
            <w:right w:val="none" w:sz="0" w:space="0" w:color="auto"/>
          </w:divBdr>
        </w:div>
        <w:div w:id="924218191">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0564434">
      <w:bodyDiv w:val="1"/>
      <w:marLeft w:val="0"/>
      <w:marRight w:val="0"/>
      <w:marTop w:val="0"/>
      <w:marBottom w:val="0"/>
      <w:divBdr>
        <w:top w:val="none" w:sz="0" w:space="0" w:color="auto"/>
        <w:left w:val="none" w:sz="0" w:space="0" w:color="auto"/>
        <w:bottom w:val="none" w:sz="0" w:space="0" w:color="auto"/>
        <w:right w:val="none" w:sz="0" w:space="0" w:color="auto"/>
      </w:divBdr>
      <w:divsChild>
        <w:div w:id="440686008">
          <w:marLeft w:val="480"/>
          <w:marRight w:val="0"/>
          <w:marTop w:val="0"/>
          <w:marBottom w:val="0"/>
          <w:divBdr>
            <w:top w:val="none" w:sz="0" w:space="0" w:color="auto"/>
            <w:left w:val="none" w:sz="0" w:space="0" w:color="auto"/>
            <w:bottom w:val="none" w:sz="0" w:space="0" w:color="auto"/>
            <w:right w:val="none" w:sz="0" w:space="0" w:color="auto"/>
          </w:divBdr>
        </w:div>
        <w:div w:id="401637234">
          <w:marLeft w:val="480"/>
          <w:marRight w:val="0"/>
          <w:marTop w:val="0"/>
          <w:marBottom w:val="0"/>
          <w:divBdr>
            <w:top w:val="none" w:sz="0" w:space="0" w:color="auto"/>
            <w:left w:val="none" w:sz="0" w:space="0" w:color="auto"/>
            <w:bottom w:val="none" w:sz="0" w:space="0" w:color="auto"/>
            <w:right w:val="none" w:sz="0" w:space="0" w:color="auto"/>
          </w:divBdr>
        </w:div>
        <w:div w:id="2037072092">
          <w:marLeft w:val="480"/>
          <w:marRight w:val="0"/>
          <w:marTop w:val="0"/>
          <w:marBottom w:val="0"/>
          <w:divBdr>
            <w:top w:val="none" w:sz="0" w:space="0" w:color="auto"/>
            <w:left w:val="none" w:sz="0" w:space="0" w:color="auto"/>
            <w:bottom w:val="none" w:sz="0" w:space="0" w:color="auto"/>
            <w:right w:val="none" w:sz="0" w:space="0" w:color="auto"/>
          </w:divBdr>
        </w:div>
        <w:div w:id="1180391035">
          <w:marLeft w:val="480"/>
          <w:marRight w:val="0"/>
          <w:marTop w:val="0"/>
          <w:marBottom w:val="0"/>
          <w:divBdr>
            <w:top w:val="none" w:sz="0" w:space="0" w:color="auto"/>
            <w:left w:val="none" w:sz="0" w:space="0" w:color="auto"/>
            <w:bottom w:val="none" w:sz="0" w:space="0" w:color="auto"/>
            <w:right w:val="none" w:sz="0" w:space="0" w:color="auto"/>
          </w:divBdr>
        </w:div>
        <w:div w:id="1635523441">
          <w:marLeft w:val="480"/>
          <w:marRight w:val="0"/>
          <w:marTop w:val="0"/>
          <w:marBottom w:val="0"/>
          <w:divBdr>
            <w:top w:val="none" w:sz="0" w:space="0" w:color="auto"/>
            <w:left w:val="none" w:sz="0" w:space="0" w:color="auto"/>
            <w:bottom w:val="none" w:sz="0" w:space="0" w:color="auto"/>
            <w:right w:val="none" w:sz="0" w:space="0" w:color="auto"/>
          </w:divBdr>
        </w:div>
        <w:div w:id="1183855846">
          <w:marLeft w:val="480"/>
          <w:marRight w:val="0"/>
          <w:marTop w:val="0"/>
          <w:marBottom w:val="0"/>
          <w:divBdr>
            <w:top w:val="none" w:sz="0" w:space="0" w:color="auto"/>
            <w:left w:val="none" w:sz="0" w:space="0" w:color="auto"/>
            <w:bottom w:val="none" w:sz="0" w:space="0" w:color="auto"/>
            <w:right w:val="none" w:sz="0" w:space="0" w:color="auto"/>
          </w:divBdr>
        </w:div>
        <w:div w:id="1750270843">
          <w:marLeft w:val="480"/>
          <w:marRight w:val="0"/>
          <w:marTop w:val="0"/>
          <w:marBottom w:val="0"/>
          <w:divBdr>
            <w:top w:val="none" w:sz="0" w:space="0" w:color="auto"/>
            <w:left w:val="none" w:sz="0" w:space="0" w:color="auto"/>
            <w:bottom w:val="none" w:sz="0" w:space="0" w:color="auto"/>
            <w:right w:val="none" w:sz="0" w:space="0" w:color="auto"/>
          </w:divBdr>
        </w:div>
        <w:div w:id="503906804">
          <w:marLeft w:val="480"/>
          <w:marRight w:val="0"/>
          <w:marTop w:val="0"/>
          <w:marBottom w:val="0"/>
          <w:divBdr>
            <w:top w:val="none" w:sz="0" w:space="0" w:color="auto"/>
            <w:left w:val="none" w:sz="0" w:space="0" w:color="auto"/>
            <w:bottom w:val="none" w:sz="0" w:space="0" w:color="auto"/>
            <w:right w:val="none" w:sz="0" w:space="0" w:color="auto"/>
          </w:divBdr>
        </w:div>
        <w:div w:id="1966691189">
          <w:marLeft w:val="480"/>
          <w:marRight w:val="0"/>
          <w:marTop w:val="0"/>
          <w:marBottom w:val="0"/>
          <w:divBdr>
            <w:top w:val="none" w:sz="0" w:space="0" w:color="auto"/>
            <w:left w:val="none" w:sz="0" w:space="0" w:color="auto"/>
            <w:bottom w:val="none" w:sz="0" w:space="0" w:color="auto"/>
            <w:right w:val="none" w:sz="0" w:space="0" w:color="auto"/>
          </w:divBdr>
        </w:div>
        <w:div w:id="1065761144">
          <w:marLeft w:val="480"/>
          <w:marRight w:val="0"/>
          <w:marTop w:val="0"/>
          <w:marBottom w:val="0"/>
          <w:divBdr>
            <w:top w:val="none" w:sz="0" w:space="0" w:color="auto"/>
            <w:left w:val="none" w:sz="0" w:space="0" w:color="auto"/>
            <w:bottom w:val="none" w:sz="0" w:space="0" w:color="auto"/>
            <w:right w:val="none" w:sz="0" w:space="0" w:color="auto"/>
          </w:divBdr>
        </w:div>
        <w:div w:id="1321040264">
          <w:marLeft w:val="480"/>
          <w:marRight w:val="0"/>
          <w:marTop w:val="0"/>
          <w:marBottom w:val="0"/>
          <w:divBdr>
            <w:top w:val="none" w:sz="0" w:space="0" w:color="auto"/>
            <w:left w:val="none" w:sz="0" w:space="0" w:color="auto"/>
            <w:bottom w:val="none" w:sz="0" w:space="0" w:color="auto"/>
            <w:right w:val="none" w:sz="0" w:space="0" w:color="auto"/>
          </w:divBdr>
        </w:div>
        <w:div w:id="1873300775">
          <w:marLeft w:val="480"/>
          <w:marRight w:val="0"/>
          <w:marTop w:val="0"/>
          <w:marBottom w:val="0"/>
          <w:divBdr>
            <w:top w:val="none" w:sz="0" w:space="0" w:color="auto"/>
            <w:left w:val="none" w:sz="0" w:space="0" w:color="auto"/>
            <w:bottom w:val="none" w:sz="0" w:space="0" w:color="auto"/>
            <w:right w:val="none" w:sz="0" w:space="0" w:color="auto"/>
          </w:divBdr>
        </w:div>
        <w:div w:id="18362877">
          <w:marLeft w:val="480"/>
          <w:marRight w:val="0"/>
          <w:marTop w:val="0"/>
          <w:marBottom w:val="0"/>
          <w:divBdr>
            <w:top w:val="none" w:sz="0" w:space="0" w:color="auto"/>
            <w:left w:val="none" w:sz="0" w:space="0" w:color="auto"/>
            <w:bottom w:val="none" w:sz="0" w:space="0" w:color="auto"/>
            <w:right w:val="none" w:sz="0" w:space="0" w:color="auto"/>
          </w:divBdr>
        </w:div>
        <w:div w:id="1310283856">
          <w:marLeft w:val="480"/>
          <w:marRight w:val="0"/>
          <w:marTop w:val="0"/>
          <w:marBottom w:val="0"/>
          <w:divBdr>
            <w:top w:val="none" w:sz="0" w:space="0" w:color="auto"/>
            <w:left w:val="none" w:sz="0" w:space="0" w:color="auto"/>
            <w:bottom w:val="none" w:sz="0" w:space="0" w:color="auto"/>
            <w:right w:val="none" w:sz="0" w:space="0" w:color="auto"/>
          </w:divBdr>
        </w:div>
        <w:div w:id="340745476">
          <w:marLeft w:val="480"/>
          <w:marRight w:val="0"/>
          <w:marTop w:val="0"/>
          <w:marBottom w:val="0"/>
          <w:divBdr>
            <w:top w:val="none" w:sz="0" w:space="0" w:color="auto"/>
            <w:left w:val="none" w:sz="0" w:space="0" w:color="auto"/>
            <w:bottom w:val="none" w:sz="0" w:space="0" w:color="auto"/>
            <w:right w:val="none" w:sz="0" w:space="0" w:color="auto"/>
          </w:divBdr>
        </w:div>
        <w:div w:id="1946183856">
          <w:marLeft w:val="480"/>
          <w:marRight w:val="0"/>
          <w:marTop w:val="0"/>
          <w:marBottom w:val="0"/>
          <w:divBdr>
            <w:top w:val="none" w:sz="0" w:space="0" w:color="auto"/>
            <w:left w:val="none" w:sz="0" w:space="0" w:color="auto"/>
            <w:bottom w:val="none" w:sz="0" w:space="0" w:color="auto"/>
            <w:right w:val="none" w:sz="0" w:space="0" w:color="auto"/>
          </w:divBdr>
        </w:div>
        <w:div w:id="1420636083">
          <w:marLeft w:val="480"/>
          <w:marRight w:val="0"/>
          <w:marTop w:val="0"/>
          <w:marBottom w:val="0"/>
          <w:divBdr>
            <w:top w:val="none" w:sz="0" w:space="0" w:color="auto"/>
            <w:left w:val="none" w:sz="0" w:space="0" w:color="auto"/>
            <w:bottom w:val="none" w:sz="0" w:space="0" w:color="auto"/>
            <w:right w:val="none" w:sz="0" w:space="0" w:color="auto"/>
          </w:divBdr>
        </w:div>
        <w:div w:id="1969504096">
          <w:marLeft w:val="480"/>
          <w:marRight w:val="0"/>
          <w:marTop w:val="0"/>
          <w:marBottom w:val="0"/>
          <w:divBdr>
            <w:top w:val="none" w:sz="0" w:space="0" w:color="auto"/>
            <w:left w:val="none" w:sz="0" w:space="0" w:color="auto"/>
            <w:bottom w:val="none" w:sz="0" w:space="0" w:color="auto"/>
            <w:right w:val="none" w:sz="0" w:space="0" w:color="auto"/>
          </w:divBdr>
        </w:div>
        <w:div w:id="1488663955">
          <w:marLeft w:val="480"/>
          <w:marRight w:val="0"/>
          <w:marTop w:val="0"/>
          <w:marBottom w:val="0"/>
          <w:divBdr>
            <w:top w:val="none" w:sz="0" w:space="0" w:color="auto"/>
            <w:left w:val="none" w:sz="0" w:space="0" w:color="auto"/>
            <w:bottom w:val="none" w:sz="0" w:space="0" w:color="auto"/>
            <w:right w:val="none" w:sz="0" w:space="0" w:color="auto"/>
          </w:divBdr>
        </w:div>
        <w:div w:id="1645814698">
          <w:marLeft w:val="480"/>
          <w:marRight w:val="0"/>
          <w:marTop w:val="0"/>
          <w:marBottom w:val="0"/>
          <w:divBdr>
            <w:top w:val="none" w:sz="0" w:space="0" w:color="auto"/>
            <w:left w:val="none" w:sz="0" w:space="0" w:color="auto"/>
            <w:bottom w:val="none" w:sz="0" w:space="0" w:color="auto"/>
            <w:right w:val="none" w:sz="0" w:space="0" w:color="auto"/>
          </w:divBdr>
        </w:div>
        <w:div w:id="1043215209">
          <w:marLeft w:val="480"/>
          <w:marRight w:val="0"/>
          <w:marTop w:val="0"/>
          <w:marBottom w:val="0"/>
          <w:divBdr>
            <w:top w:val="none" w:sz="0" w:space="0" w:color="auto"/>
            <w:left w:val="none" w:sz="0" w:space="0" w:color="auto"/>
            <w:bottom w:val="none" w:sz="0" w:space="0" w:color="auto"/>
            <w:right w:val="none" w:sz="0" w:space="0" w:color="auto"/>
          </w:divBdr>
        </w:div>
        <w:div w:id="1295061770">
          <w:marLeft w:val="480"/>
          <w:marRight w:val="0"/>
          <w:marTop w:val="0"/>
          <w:marBottom w:val="0"/>
          <w:divBdr>
            <w:top w:val="none" w:sz="0" w:space="0" w:color="auto"/>
            <w:left w:val="none" w:sz="0" w:space="0" w:color="auto"/>
            <w:bottom w:val="none" w:sz="0" w:space="0" w:color="auto"/>
            <w:right w:val="none" w:sz="0" w:space="0" w:color="auto"/>
          </w:divBdr>
        </w:div>
        <w:div w:id="2083940072">
          <w:marLeft w:val="480"/>
          <w:marRight w:val="0"/>
          <w:marTop w:val="0"/>
          <w:marBottom w:val="0"/>
          <w:divBdr>
            <w:top w:val="none" w:sz="0" w:space="0" w:color="auto"/>
            <w:left w:val="none" w:sz="0" w:space="0" w:color="auto"/>
            <w:bottom w:val="none" w:sz="0" w:space="0" w:color="auto"/>
            <w:right w:val="none" w:sz="0" w:space="0" w:color="auto"/>
          </w:divBdr>
        </w:div>
        <w:div w:id="2105761903">
          <w:marLeft w:val="480"/>
          <w:marRight w:val="0"/>
          <w:marTop w:val="0"/>
          <w:marBottom w:val="0"/>
          <w:divBdr>
            <w:top w:val="none" w:sz="0" w:space="0" w:color="auto"/>
            <w:left w:val="none" w:sz="0" w:space="0" w:color="auto"/>
            <w:bottom w:val="none" w:sz="0" w:space="0" w:color="auto"/>
            <w:right w:val="none" w:sz="0" w:space="0" w:color="auto"/>
          </w:divBdr>
        </w:div>
        <w:div w:id="425344651">
          <w:marLeft w:val="480"/>
          <w:marRight w:val="0"/>
          <w:marTop w:val="0"/>
          <w:marBottom w:val="0"/>
          <w:divBdr>
            <w:top w:val="none" w:sz="0" w:space="0" w:color="auto"/>
            <w:left w:val="none" w:sz="0" w:space="0" w:color="auto"/>
            <w:bottom w:val="none" w:sz="0" w:space="0" w:color="auto"/>
            <w:right w:val="none" w:sz="0" w:space="0" w:color="auto"/>
          </w:divBdr>
        </w:div>
        <w:div w:id="2028284104">
          <w:marLeft w:val="480"/>
          <w:marRight w:val="0"/>
          <w:marTop w:val="0"/>
          <w:marBottom w:val="0"/>
          <w:divBdr>
            <w:top w:val="none" w:sz="0" w:space="0" w:color="auto"/>
            <w:left w:val="none" w:sz="0" w:space="0" w:color="auto"/>
            <w:bottom w:val="none" w:sz="0" w:space="0" w:color="auto"/>
            <w:right w:val="none" w:sz="0" w:space="0" w:color="auto"/>
          </w:divBdr>
        </w:div>
        <w:div w:id="491215200">
          <w:marLeft w:val="480"/>
          <w:marRight w:val="0"/>
          <w:marTop w:val="0"/>
          <w:marBottom w:val="0"/>
          <w:divBdr>
            <w:top w:val="none" w:sz="0" w:space="0" w:color="auto"/>
            <w:left w:val="none" w:sz="0" w:space="0" w:color="auto"/>
            <w:bottom w:val="none" w:sz="0" w:space="0" w:color="auto"/>
            <w:right w:val="none" w:sz="0" w:space="0" w:color="auto"/>
          </w:divBdr>
        </w:div>
        <w:div w:id="1374499614">
          <w:marLeft w:val="480"/>
          <w:marRight w:val="0"/>
          <w:marTop w:val="0"/>
          <w:marBottom w:val="0"/>
          <w:divBdr>
            <w:top w:val="none" w:sz="0" w:space="0" w:color="auto"/>
            <w:left w:val="none" w:sz="0" w:space="0" w:color="auto"/>
            <w:bottom w:val="none" w:sz="0" w:space="0" w:color="auto"/>
            <w:right w:val="none" w:sz="0" w:space="0" w:color="auto"/>
          </w:divBdr>
        </w:div>
        <w:div w:id="208149381">
          <w:marLeft w:val="480"/>
          <w:marRight w:val="0"/>
          <w:marTop w:val="0"/>
          <w:marBottom w:val="0"/>
          <w:divBdr>
            <w:top w:val="none" w:sz="0" w:space="0" w:color="auto"/>
            <w:left w:val="none" w:sz="0" w:space="0" w:color="auto"/>
            <w:bottom w:val="none" w:sz="0" w:space="0" w:color="auto"/>
            <w:right w:val="none" w:sz="0" w:space="0" w:color="auto"/>
          </w:divBdr>
        </w:div>
        <w:div w:id="1135949129">
          <w:marLeft w:val="480"/>
          <w:marRight w:val="0"/>
          <w:marTop w:val="0"/>
          <w:marBottom w:val="0"/>
          <w:divBdr>
            <w:top w:val="none" w:sz="0" w:space="0" w:color="auto"/>
            <w:left w:val="none" w:sz="0" w:space="0" w:color="auto"/>
            <w:bottom w:val="none" w:sz="0" w:space="0" w:color="auto"/>
            <w:right w:val="none" w:sz="0" w:space="0" w:color="auto"/>
          </w:divBdr>
        </w:div>
        <w:div w:id="1320500716">
          <w:marLeft w:val="480"/>
          <w:marRight w:val="0"/>
          <w:marTop w:val="0"/>
          <w:marBottom w:val="0"/>
          <w:divBdr>
            <w:top w:val="none" w:sz="0" w:space="0" w:color="auto"/>
            <w:left w:val="none" w:sz="0" w:space="0" w:color="auto"/>
            <w:bottom w:val="none" w:sz="0" w:space="0" w:color="auto"/>
            <w:right w:val="none" w:sz="0" w:space="0" w:color="auto"/>
          </w:divBdr>
        </w:div>
        <w:div w:id="865100823">
          <w:marLeft w:val="480"/>
          <w:marRight w:val="0"/>
          <w:marTop w:val="0"/>
          <w:marBottom w:val="0"/>
          <w:divBdr>
            <w:top w:val="none" w:sz="0" w:space="0" w:color="auto"/>
            <w:left w:val="none" w:sz="0" w:space="0" w:color="auto"/>
            <w:bottom w:val="none" w:sz="0" w:space="0" w:color="auto"/>
            <w:right w:val="none" w:sz="0" w:space="0" w:color="auto"/>
          </w:divBdr>
        </w:div>
        <w:div w:id="1827815444">
          <w:marLeft w:val="48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14107261">
      <w:bodyDiv w:val="1"/>
      <w:marLeft w:val="0"/>
      <w:marRight w:val="0"/>
      <w:marTop w:val="0"/>
      <w:marBottom w:val="0"/>
      <w:divBdr>
        <w:top w:val="none" w:sz="0" w:space="0" w:color="auto"/>
        <w:left w:val="none" w:sz="0" w:space="0" w:color="auto"/>
        <w:bottom w:val="none" w:sz="0" w:space="0" w:color="auto"/>
        <w:right w:val="none" w:sz="0" w:space="0" w:color="auto"/>
      </w:divBdr>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58589254">
      <w:bodyDiv w:val="1"/>
      <w:marLeft w:val="0"/>
      <w:marRight w:val="0"/>
      <w:marTop w:val="0"/>
      <w:marBottom w:val="0"/>
      <w:divBdr>
        <w:top w:val="none" w:sz="0" w:space="0" w:color="auto"/>
        <w:left w:val="none" w:sz="0" w:space="0" w:color="auto"/>
        <w:bottom w:val="none" w:sz="0" w:space="0" w:color="auto"/>
        <w:right w:val="none" w:sz="0" w:space="0" w:color="auto"/>
      </w:divBdr>
      <w:divsChild>
        <w:div w:id="903371569">
          <w:marLeft w:val="480"/>
          <w:marRight w:val="0"/>
          <w:marTop w:val="0"/>
          <w:marBottom w:val="0"/>
          <w:divBdr>
            <w:top w:val="none" w:sz="0" w:space="0" w:color="auto"/>
            <w:left w:val="none" w:sz="0" w:space="0" w:color="auto"/>
            <w:bottom w:val="none" w:sz="0" w:space="0" w:color="auto"/>
            <w:right w:val="none" w:sz="0" w:space="0" w:color="auto"/>
          </w:divBdr>
        </w:div>
        <w:div w:id="93286623">
          <w:marLeft w:val="480"/>
          <w:marRight w:val="0"/>
          <w:marTop w:val="0"/>
          <w:marBottom w:val="0"/>
          <w:divBdr>
            <w:top w:val="none" w:sz="0" w:space="0" w:color="auto"/>
            <w:left w:val="none" w:sz="0" w:space="0" w:color="auto"/>
            <w:bottom w:val="none" w:sz="0" w:space="0" w:color="auto"/>
            <w:right w:val="none" w:sz="0" w:space="0" w:color="auto"/>
          </w:divBdr>
        </w:div>
        <w:div w:id="980574877">
          <w:marLeft w:val="480"/>
          <w:marRight w:val="0"/>
          <w:marTop w:val="0"/>
          <w:marBottom w:val="0"/>
          <w:divBdr>
            <w:top w:val="none" w:sz="0" w:space="0" w:color="auto"/>
            <w:left w:val="none" w:sz="0" w:space="0" w:color="auto"/>
            <w:bottom w:val="none" w:sz="0" w:space="0" w:color="auto"/>
            <w:right w:val="none" w:sz="0" w:space="0" w:color="auto"/>
          </w:divBdr>
        </w:div>
        <w:div w:id="911544327">
          <w:marLeft w:val="480"/>
          <w:marRight w:val="0"/>
          <w:marTop w:val="0"/>
          <w:marBottom w:val="0"/>
          <w:divBdr>
            <w:top w:val="none" w:sz="0" w:space="0" w:color="auto"/>
            <w:left w:val="none" w:sz="0" w:space="0" w:color="auto"/>
            <w:bottom w:val="none" w:sz="0" w:space="0" w:color="auto"/>
            <w:right w:val="none" w:sz="0" w:space="0" w:color="auto"/>
          </w:divBdr>
        </w:div>
        <w:div w:id="1494682882">
          <w:marLeft w:val="480"/>
          <w:marRight w:val="0"/>
          <w:marTop w:val="0"/>
          <w:marBottom w:val="0"/>
          <w:divBdr>
            <w:top w:val="none" w:sz="0" w:space="0" w:color="auto"/>
            <w:left w:val="none" w:sz="0" w:space="0" w:color="auto"/>
            <w:bottom w:val="none" w:sz="0" w:space="0" w:color="auto"/>
            <w:right w:val="none" w:sz="0" w:space="0" w:color="auto"/>
          </w:divBdr>
        </w:div>
        <w:div w:id="2130126129">
          <w:marLeft w:val="480"/>
          <w:marRight w:val="0"/>
          <w:marTop w:val="0"/>
          <w:marBottom w:val="0"/>
          <w:divBdr>
            <w:top w:val="none" w:sz="0" w:space="0" w:color="auto"/>
            <w:left w:val="none" w:sz="0" w:space="0" w:color="auto"/>
            <w:bottom w:val="none" w:sz="0" w:space="0" w:color="auto"/>
            <w:right w:val="none" w:sz="0" w:space="0" w:color="auto"/>
          </w:divBdr>
        </w:div>
        <w:div w:id="1549992920">
          <w:marLeft w:val="480"/>
          <w:marRight w:val="0"/>
          <w:marTop w:val="0"/>
          <w:marBottom w:val="0"/>
          <w:divBdr>
            <w:top w:val="none" w:sz="0" w:space="0" w:color="auto"/>
            <w:left w:val="none" w:sz="0" w:space="0" w:color="auto"/>
            <w:bottom w:val="none" w:sz="0" w:space="0" w:color="auto"/>
            <w:right w:val="none" w:sz="0" w:space="0" w:color="auto"/>
          </w:divBdr>
        </w:div>
        <w:div w:id="111753900">
          <w:marLeft w:val="480"/>
          <w:marRight w:val="0"/>
          <w:marTop w:val="0"/>
          <w:marBottom w:val="0"/>
          <w:divBdr>
            <w:top w:val="none" w:sz="0" w:space="0" w:color="auto"/>
            <w:left w:val="none" w:sz="0" w:space="0" w:color="auto"/>
            <w:bottom w:val="none" w:sz="0" w:space="0" w:color="auto"/>
            <w:right w:val="none" w:sz="0" w:space="0" w:color="auto"/>
          </w:divBdr>
        </w:div>
        <w:div w:id="1883705524">
          <w:marLeft w:val="480"/>
          <w:marRight w:val="0"/>
          <w:marTop w:val="0"/>
          <w:marBottom w:val="0"/>
          <w:divBdr>
            <w:top w:val="none" w:sz="0" w:space="0" w:color="auto"/>
            <w:left w:val="none" w:sz="0" w:space="0" w:color="auto"/>
            <w:bottom w:val="none" w:sz="0" w:space="0" w:color="auto"/>
            <w:right w:val="none" w:sz="0" w:space="0" w:color="auto"/>
          </w:divBdr>
        </w:div>
        <w:div w:id="1408111856">
          <w:marLeft w:val="480"/>
          <w:marRight w:val="0"/>
          <w:marTop w:val="0"/>
          <w:marBottom w:val="0"/>
          <w:divBdr>
            <w:top w:val="none" w:sz="0" w:space="0" w:color="auto"/>
            <w:left w:val="none" w:sz="0" w:space="0" w:color="auto"/>
            <w:bottom w:val="none" w:sz="0" w:space="0" w:color="auto"/>
            <w:right w:val="none" w:sz="0" w:space="0" w:color="auto"/>
          </w:divBdr>
        </w:div>
        <w:div w:id="1495877140">
          <w:marLeft w:val="480"/>
          <w:marRight w:val="0"/>
          <w:marTop w:val="0"/>
          <w:marBottom w:val="0"/>
          <w:divBdr>
            <w:top w:val="none" w:sz="0" w:space="0" w:color="auto"/>
            <w:left w:val="none" w:sz="0" w:space="0" w:color="auto"/>
            <w:bottom w:val="none" w:sz="0" w:space="0" w:color="auto"/>
            <w:right w:val="none" w:sz="0" w:space="0" w:color="auto"/>
          </w:divBdr>
        </w:div>
        <w:div w:id="2034574420">
          <w:marLeft w:val="480"/>
          <w:marRight w:val="0"/>
          <w:marTop w:val="0"/>
          <w:marBottom w:val="0"/>
          <w:divBdr>
            <w:top w:val="none" w:sz="0" w:space="0" w:color="auto"/>
            <w:left w:val="none" w:sz="0" w:space="0" w:color="auto"/>
            <w:bottom w:val="none" w:sz="0" w:space="0" w:color="auto"/>
            <w:right w:val="none" w:sz="0" w:space="0" w:color="auto"/>
          </w:divBdr>
        </w:div>
        <w:div w:id="776411363">
          <w:marLeft w:val="480"/>
          <w:marRight w:val="0"/>
          <w:marTop w:val="0"/>
          <w:marBottom w:val="0"/>
          <w:divBdr>
            <w:top w:val="none" w:sz="0" w:space="0" w:color="auto"/>
            <w:left w:val="none" w:sz="0" w:space="0" w:color="auto"/>
            <w:bottom w:val="none" w:sz="0" w:space="0" w:color="auto"/>
            <w:right w:val="none" w:sz="0" w:space="0" w:color="auto"/>
          </w:divBdr>
        </w:div>
        <w:div w:id="1387993292">
          <w:marLeft w:val="480"/>
          <w:marRight w:val="0"/>
          <w:marTop w:val="0"/>
          <w:marBottom w:val="0"/>
          <w:divBdr>
            <w:top w:val="none" w:sz="0" w:space="0" w:color="auto"/>
            <w:left w:val="none" w:sz="0" w:space="0" w:color="auto"/>
            <w:bottom w:val="none" w:sz="0" w:space="0" w:color="auto"/>
            <w:right w:val="none" w:sz="0" w:space="0" w:color="auto"/>
          </w:divBdr>
        </w:div>
        <w:div w:id="1791053003">
          <w:marLeft w:val="480"/>
          <w:marRight w:val="0"/>
          <w:marTop w:val="0"/>
          <w:marBottom w:val="0"/>
          <w:divBdr>
            <w:top w:val="none" w:sz="0" w:space="0" w:color="auto"/>
            <w:left w:val="none" w:sz="0" w:space="0" w:color="auto"/>
            <w:bottom w:val="none" w:sz="0" w:space="0" w:color="auto"/>
            <w:right w:val="none" w:sz="0" w:space="0" w:color="auto"/>
          </w:divBdr>
        </w:div>
        <w:div w:id="548305760">
          <w:marLeft w:val="480"/>
          <w:marRight w:val="0"/>
          <w:marTop w:val="0"/>
          <w:marBottom w:val="0"/>
          <w:divBdr>
            <w:top w:val="none" w:sz="0" w:space="0" w:color="auto"/>
            <w:left w:val="none" w:sz="0" w:space="0" w:color="auto"/>
            <w:bottom w:val="none" w:sz="0" w:space="0" w:color="auto"/>
            <w:right w:val="none" w:sz="0" w:space="0" w:color="auto"/>
          </w:divBdr>
        </w:div>
        <w:div w:id="1283073943">
          <w:marLeft w:val="480"/>
          <w:marRight w:val="0"/>
          <w:marTop w:val="0"/>
          <w:marBottom w:val="0"/>
          <w:divBdr>
            <w:top w:val="none" w:sz="0" w:space="0" w:color="auto"/>
            <w:left w:val="none" w:sz="0" w:space="0" w:color="auto"/>
            <w:bottom w:val="none" w:sz="0" w:space="0" w:color="auto"/>
            <w:right w:val="none" w:sz="0" w:space="0" w:color="auto"/>
          </w:divBdr>
        </w:div>
        <w:div w:id="1365785069">
          <w:marLeft w:val="480"/>
          <w:marRight w:val="0"/>
          <w:marTop w:val="0"/>
          <w:marBottom w:val="0"/>
          <w:divBdr>
            <w:top w:val="none" w:sz="0" w:space="0" w:color="auto"/>
            <w:left w:val="none" w:sz="0" w:space="0" w:color="auto"/>
            <w:bottom w:val="none" w:sz="0" w:space="0" w:color="auto"/>
            <w:right w:val="none" w:sz="0" w:space="0" w:color="auto"/>
          </w:divBdr>
        </w:div>
        <w:div w:id="1316569942">
          <w:marLeft w:val="480"/>
          <w:marRight w:val="0"/>
          <w:marTop w:val="0"/>
          <w:marBottom w:val="0"/>
          <w:divBdr>
            <w:top w:val="none" w:sz="0" w:space="0" w:color="auto"/>
            <w:left w:val="none" w:sz="0" w:space="0" w:color="auto"/>
            <w:bottom w:val="none" w:sz="0" w:space="0" w:color="auto"/>
            <w:right w:val="none" w:sz="0" w:space="0" w:color="auto"/>
          </w:divBdr>
        </w:div>
        <w:div w:id="1228102973">
          <w:marLeft w:val="480"/>
          <w:marRight w:val="0"/>
          <w:marTop w:val="0"/>
          <w:marBottom w:val="0"/>
          <w:divBdr>
            <w:top w:val="none" w:sz="0" w:space="0" w:color="auto"/>
            <w:left w:val="none" w:sz="0" w:space="0" w:color="auto"/>
            <w:bottom w:val="none" w:sz="0" w:space="0" w:color="auto"/>
            <w:right w:val="none" w:sz="0" w:space="0" w:color="auto"/>
          </w:divBdr>
        </w:div>
        <w:div w:id="337126073">
          <w:marLeft w:val="480"/>
          <w:marRight w:val="0"/>
          <w:marTop w:val="0"/>
          <w:marBottom w:val="0"/>
          <w:divBdr>
            <w:top w:val="none" w:sz="0" w:space="0" w:color="auto"/>
            <w:left w:val="none" w:sz="0" w:space="0" w:color="auto"/>
            <w:bottom w:val="none" w:sz="0" w:space="0" w:color="auto"/>
            <w:right w:val="none" w:sz="0" w:space="0" w:color="auto"/>
          </w:divBdr>
        </w:div>
        <w:div w:id="826046083">
          <w:marLeft w:val="480"/>
          <w:marRight w:val="0"/>
          <w:marTop w:val="0"/>
          <w:marBottom w:val="0"/>
          <w:divBdr>
            <w:top w:val="none" w:sz="0" w:space="0" w:color="auto"/>
            <w:left w:val="none" w:sz="0" w:space="0" w:color="auto"/>
            <w:bottom w:val="none" w:sz="0" w:space="0" w:color="auto"/>
            <w:right w:val="none" w:sz="0" w:space="0" w:color="auto"/>
          </w:divBdr>
        </w:div>
        <w:div w:id="626933832">
          <w:marLeft w:val="480"/>
          <w:marRight w:val="0"/>
          <w:marTop w:val="0"/>
          <w:marBottom w:val="0"/>
          <w:divBdr>
            <w:top w:val="none" w:sz="0" w:space="0" w:color="auto"/>
            <w:left w:val="none" w:sz="0" w:space="0" w:color="auto"/>
            <w:bottom w:val="none" w:sz="0" w:space="0" w:color="auto"/>
            <w:right w:val="none" w:sz="0" w:space="0" w:color="auto"/>
          </w:divBdr>
        </w:div>
        <w:div w:id="657197454">
          <w:marLeft w:val="480"/>
          <w:marRight w:val="0"/>
          <w:marTop w:val="0"/>
          <w:marBottom w:val="0"/>
          <w:divBdr>
            <w:top w:val="none" w:sz="0" w:space="0" w:color="auto"/>
            <w:left w:val="none" w:sz="0" w:space="0" w:color="auto"/>
            <w:bottom w:val="none" w:sz="0" w:space="0" w:color="auto"/>
            <w:right w:val="none" w:sz="0" w:space="0" w:color="auto"/>
          </w:divBdr>
        </w:div>
        <w:div w:id="410346612">
          <w:marLeft w:val="48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5163368">
      <w:bodyDiv w:val="1"/>
      <w:marLeft w:val="0"/>
      <w:marRight w:val="0"/>
      <w:marTop w:val="0"/>
      <w:marBottom w:val="0"/>
      <w:divBdr>
        <w:top w:val="none" w:sz="0" w:space="0" w:color="auto"/>
        <w:left w:val="none" w:sz="0" w:space="0" w:color="auto"/>
        <w:bottom w:val="none" w:sz="0" w:space="0" w:color="auto"/>
        <w:right w:val="none" w:sz="0" w:space="0" w:color="auto"/>
      </w:divBdr>
      <w:divsChild>
        <w:div w:id="433746825">
          <w:marLeft w:val="480"/>
          <w:marRight w:val="0"/>
          <w:marTop w:val="0"/>
          <w:marBottom w:val="0"/>
          <w:divBdr>
            <w:top w:val="none" w:sz="0" w:space="0" w:color="auto"/>
            <w:left w:val="none" w:sz="0" w:space="0" w:color="auto"/>
            <w:bottom w:val="none" w:sz="0" w:space="0" w:color="auto"/>
            <w:right w:val="none" w:sz="0" w:space="0" w:color="auto"/>
          </w:divBdr>
        </w:div>
        <w:div w:id="1880707269">
          <w:marLeft w:val="480"/>
          <w:marRight w:val="0"/>
          <w:marTop w:val="0"/>
          <w:marBottom w:val="0"/>
          <w:divBdr>
            <w:top w:val="none" w:sz="0" w:space="0" w:color="auto"/>
            <w:left w:val="none" w:sz="0" w:space="0" w:color="auto"/>
            <w:bottom w:val="none" w:sz="0" w:space="0" w:color="auto"/>
            <w:right w:val="none" w:sz="0" w:space="0" w:color="auto"/>
          </w:divBdr>
        </w:div>
        <w:div w:id="902790231">
          <w:marLeft w:val="480"/>
          <w:marRight w:val="0"/>
          <w:marTop w:val="0"/>
          <w:marBottom w:val="0"/>
          <w:divBdr>
            <w:top w:val="none" w:sz="0" w:space="0" w:color="auto"/>
            <w:left w:val="none" w:sz="0" w:space="0" w:color="auto"/>
            <w:bottom w:val="none" w:sz="0" w:space="0" w:color="auto"/>
            <w:right w:val="none" w:sz="0" w:space="0" w:color="auto"/>
          </w:divBdr>
        </w:div>
        <w:div w:id="1167794324">
          <w:marLeft w:val="480"/>
          <w:marRight w:val="0"/>
          <w:marTop w:val="0"/>
          <w:marBottom w:val="0"/>
          <w:divBdr>
            <w:top w:val="none" w:sz="0" w:space="0" w:color="auto"/>
            <w:left w:val="none" w:sz="0" w:space="0" w:color="auto"/>
            <w:bottom w:val="none" w:sz="0" w:space="0" w:color="auto"/>
            <w:right w:val="none" w:sz="0" w:space="0" w:color="auto"/>
          </w:divBdr>
        </w:div>
        <w:div w:id="1907105210">
          <w:marLeft w:val="480"/>
          <w:marRight w:val="0"/>
          <w:marTop w:val="0"/>
          <w:marBottom w:val="0"/>
          <w:divBdr>
            <w:top w:val="none" w:sz="0" w:space="0" w:color="auto"/>
            <w:left w:val="none" w:sz="0" w:space="0" w:color="auto"/>
            <w:bottom w:val="none" w:sz="0" w:space="0" w:color="auto"/>
            <w:right w:val="none" w:sz="0" w:space="0" w:color="auto"/>
          </w:divBdr>
        </w:div>
        <w:div w:id="1907840144">
          <w:marLeft w:val="480"/>
          <w:marRight w:val="0"/>
          <w:marTop w:val="0"/>
          <w:marBottom w:val="0"/>
          <w:divBdr>
            <w:top w:val="none" w:sz="0" w:space="0" w:color="auto"/>
            <w:left w:val="none" w:sz="0" w:space="0" w:color="auto"/>
            <w:bottom w:val="none" w:sz="0" w:space="0" w:color="auto"/>
            <w:right w:val="none" w:sz="0" w:space="0" w:color="auto"/>
          </w:divBdr>
        </w:div>
        <w:div w:id="986934719">
          <w:marLeft w:val="480"/>
          <w:marRight w:val="0"/>
          <w:marTop w:val="0"/>
          <w:marBottom w:val="0"/>
          <w:divBdr>
            <w:top w:val="none" w:sz="0" w:space="0" w:color="auto"/>
            <w:left w:val="none" w:sz="0" w:space="0" w:color="auto"/>
            <w:bottom w:val="none" w:sz="0" w:space="0" w:color="auto"/>
            <w:right w:val="none" w:sz="0" w:space="0" w:color="auto"/>
          </w:divBdr>
        </w:div>
        <w:div w:id="1676614236">
          <w:marLeft w:val="480"/>
          <w:marRight w:val="0"/>
          <w:marTop w:val="0"/>
          <w:marBottom w:val="0"/>
          <w:divBdr>
            <w:top w:val="none" w:sz="0" w:space="0" w:color="auto"/>
            <w:left w:val="none" w:sz="0" w:space="0" w:color="auto"/>
            <w:bottom w:val="none" w:sz="0" w:space="0" w:color="auto"/>
            <w:right w:val="none" w:sz="0" w:space="0" w:color="auto"/>
          </w:divBdr>
        </w:div>
        <w:div w:id="1443451580">
          <w:marLeft w:val="480"/>
          <w:marRight w:val="0"/>
          <w:marTop w:val="0"/>
          <w:marBottom w:val="0"/>
          <w:divBdr>
            <w:top w:val="none" w:sz="0" w:space="0" w:color="auto"/>
            <w:left w:val="none" w:sz="0" w:space="0" w:color="auto"/>
            <w:bottom w:val="none" w:sz="0" w:space="0" w:color="auto"/>
            <w:right w:val="none" w:sz="0" w:space="0" w:color="auto"/>
          </w:divBdr>
        </w:div>
        <w:div w:id="510489110">
          <w:marLeft w:val="480"/>
          <w:marRight w:val="0"/>
          <w:marTop w:val="0"/>
          <w:marBottom w:val="0"/>
          <w:divBdr>
            <w:top w:val="none" w:sz="0" w:space="0" w:color="auto"/>
            <w:left w:val="none" w:sz="0" w:space="0" w:color="auto"/>
            <w:bottom w:val="none" w:sz="0" w:space="0" w:color="auto"/>
            <w:right w:val="none" w:sz="0" w:space="0" w:color="auto"/>
          </w:divBdr>
        </w:div>
        <w:div w:id="1598443150">
          <w:marLeft w:val="480"/>
          <w:marRight w:val="0"/>
          <w:marTop w:val="0"/>
          <w:marBottom w:val="0"/>
          <w:divBdr>
            <w:top w:val="none" w:sz="0" w:space="0" w:color="auto"/>
            <w:left w:val="none" w:sz="0" w:space="0" w:color="auto"/>
            <w:bottom w:val="none" w:sz="0" w:space="0" w:color="auto"/>
            <w:right w:val="none" w:sz="0" w:space="0" w:color="auto"/>
          </w:divBdr>
        </w:div>
        <w:div w:id="878783338">
          <w:marLeft w:val="480"/>
          <w:marRight w:val="0"/>
          <w:marTop w:val="0"/>
          <w:marBottom w:val="0"/>
          <w:divBdr>
            <w:top w:val="none" w:sz="0" w:space="0" w:color="auto"/>
            <w:left w:val="none" w:sz="0" w:space="0" w:color="auto"/>
            <w:bottom w:val="none" w:sz="0" w:space="0" w:color="auto"/>
            <w:right w:val="none" w:sz="0" w:space="0" w:color="auto"/>
          </w:divBdr>
        </w:div>
        <w:div w:id="152529151">
          <w:marLeft w:val="480"/>
          <w:marRight w:val="0"/>
          <w:marTop w:val="0"/>
          <w:marBottom w:val="0"/>
          <w:divBdr>
            <w:top w:val="none" w:sz="0" w:space="0" w:color="auto"/>
            <w:left w:val="none" w:sz="0" w:space="0" w:color="auto"/>
            <w:bottom w:val="none" w:sz="0" w:space="0" w:color="auto"/>
            <w:right w:val="none" w:sz="0" w:space="0" w:color="auto"/>
          </w:divBdr>
        </w:div>
        <w:div w:id="322972516">
          <w:marLeft w:val="480"/>
          <w:marRight w:val="0"/>
          <w:marTop w:val="0"/>
          <w:marBottom w:val="0"/>
          <w:divBdr>
            <w:top w:val="none" w:sz="0" w:space="0" w:color="auto"/>
            <w:left w:val="none" w:sz="0" w:space="0" w:color="auto"/>
            <w:bottom w:val="none" w:sz="0" w:space="0" w:color="auto"/>
            <w:right w:val="none" w:sz="0" w:space="0" w:color="auto"/>
          </w:divBdr>
        </w:div>
        <w:div w:id="824972213">
          <w:marLeft w:val="480"/>
          <w:marRight w:val="0"/>
          <w:marTop w:val="0"/>
          <w:marBottom w:val="0"/>
          <w:divBdr>
            <w:top w:val="none" w:sz="0" w:space="0" w:color="auto"/>
            <w:left w:val="none" w:sz="0" w:space="0" w:color="auto"/>
            <w:bottom w:val="none" w:sz="0" w:space="0" w:color="auto"/>
            <w:right w:val="none" w:sz="0" w:space="0" w:color="auto"/>
          </w:divBdr>
        </w:div>
        <w:div w:id="473563589">
          <w:marLeft w:val="480"/>
          <w:marRight w:val="0"/>
          <w:marTop w:val="0"/>
          <w:marBottom w:val="0"/>
          <w:divBdr>
            <w:top w:val="none" w:sz="0" w:space="0" w:color="auto"/>
            <w:left w:val="none" w:sz="0" w:space="0" w:color="auto"/>
            <w:bottom w:val="none" w:sz="0" w:space="0" w:color="auto"/>
            <w:right w:val="none" w:sz="0" w:space="0" w:color="auto"/>
          </w:divBdr>
        </w:div>
        <w:div w:id="1480075950">
          <w:marLeft w:val="480"/>
          <w:marRight w:val="0"/>
          <w:marTop w:val="0"/>
          <w:marBottom w:val="0"/>
          <w:divBdr>
            <w:top w:val="none" w:sz="0" w:space="0" w:color="auto"/>
            <w:left w:val="none" w:sz="0" w:space="0" w:color="auto"/>
            <w:bottom w:val="none" w:sz="0" w:space="0" w:color="auto"/>
            <w:right w:val="none" w:sz="0" w:space="0" w:color="auto"/>
          </w:divBdr>
        </w:div>
        <w:div w:id="1793090126">
          <w:marLeft w:val="480"/>
          <w:marRight w:val="0"/>
          <w:marTop w:val="0"/>
          <w:marBottom w:val="0"/>
          <w:divBdr>
            <w:top w:val="none" w:sz="0" w:space="0" w:color="auto"/>
            <w:left w:val="none" w:sz="0" w:space="0" w:color="auto"/>
            <w:bottom w:val="none" w:sz="0" w:space="0" w:color="auto"/>
            <w:right w:val="none" w:sz="0" w:space="0" w:color="auto"/>
          </w:divBdr>
        </w:div>
        <w:div w:id="2136171270">
          <w:marLeft w:val="480"/>
          <w:marRight w:val="0"/>
          <w:marTop w:val="0"/>
          <w:marBottom w:val="0"/>
          <w:divBdr>
            <w:top w:val="none" w:sz="0" w:space="0" w:color="auto"/>
            <w:left w:val="none" w:sz="0" w:space="0" w:color="auto"/>
            <w:bottom w:val="none" w:sz="0" w:space="0" w:color="auto"/>
            <w:right w:val="none" w:sz="0" w:space="0" w:color="auto"/>
          </w:divBdr>
        </w:div>
        <w:div w:id="273514110">
          <w:marLeft w:val="480"/>
          <w:marRight w:val="0"/>
          <w:marTop w:val="0"/>
          <w:marBottom w:val="0"/>
          <w:divBdr>
            <w:top w:val="none" w:sz="0" w:space="0" w:color="auto"/>
            <w:left w:val="none" w:sz="0" w:space="0" w:color="auto"/>
            <w:bottom w:val="none" w:sz="0" w:space="0" w:color="auto"/>
            <w:right w:val="none" w:sz="0" w:space="0" w:color="auto"/>
          </w:divBdr>
        </w:div>
        <w:div w:id="1187864102">
          <w:marLeft w:val="480"/>
          <w:marRight w:val="0"/>
          <w:marTop w:val="0"/>
          <w:marBottom w:val="0"/>
          <w:divBdr>
            <w:top w:val="none" w:sz="0" w:space="0" w:color="auto"/>
            <w:left w:val="none" w:sz="0" w:space="0" w:color="auto"/>
            <w:bottom w:val="none" w:sz="0" w:space="0" w:color="auto"/>
            <w:right w:val="none" w:sz="0" w:space="0" w:color="auto"/>
          </w:divBdr>
        </w:div>
        <w:div w:id="109010938">
          <w:marLeft w:val="480"/>
          <w:marRight w:val="0"/>
          <w:marTop w:val="0"/>
          <w:marBottom w:val="0"/>
          <w:divBdr>
            <w:top w:val="none" w:sz="0" w:space="0" w:color="auto"/>
            <w:left w:val="none" w:sz="0" w:space="0" w:color="auto"/>
            <w:bottom w:val="none" w:sz="0" w:space="0" w:color="auto"/>
            <w:right w:val="none" w:sz="0" w:space="0" w:color="auto"/>
          </w:divBdr>
        </w:div>
        <w:div w:id="361783844">
          <w:marLeft w:val="480"/>
          <w:marRight w:val="0"/>
          <w:marTop w:val="0"/>
          <w:marBottom w:val="0"/>
          <w:divBdr>
            <w:top w:val="none" w:sz="0" w:space="0" w:color="auto"/>
            <w:left w:val="none" w:sz="0" w:space="0" w:color="auto"/>
            <w:bottom w:val="none" w:sz="0" w:space="0" w:color="auto"/>
            <w:right w:val="none" w:sz="0" w:space="0" w:color="auto"/>
          </w:divBdr>
        </w:div>
        <w:div w:id="719480195">
          <w:marLeft w:val="480"/>
          <w:marRight w:val="0"/>
          <w:marTop w:val="0"/>
          <w:marBottom w:val="0"/>
          <w:divBdr>
            <w:top w:val="none" w:sz="0" w:space="0" w:color="auto"/>
            <w:left w:val="none" w:sz="0" w:space="0" w:color="auto"/>
            <w:bottom w:val="none" w:sz="0" w:space="0" w:color="auto"/>
            <w:right w:val="none" w:sz="0" w:space="0" w:color="auto"/>
          </w:divBdr>
        </w:div>
        <w:div w:id="199170695">
          <w:marLeft w:val="480"/>
          <w:marRight w:val="0"/>
          <w:marTop w:val="0"/>
          <w:marBottom w:val="0"/>
          <w:divBdr>
            <w:top w:val="none" w:sz="0" w:space="0" w:color="auto"/>
            <w:left w:val="none" w:sz="0" w:space="0" w:color="auto"/>
            <w:bottom w:val="none" w:sz="0" w:space="0" w:color="auto"/>
            <w:right w:val="none" w:sz="0" w:space="0" w:color="auto"/>
          </w:divBdr>
        </w:div>
        <w:div w:id="1077172897">
          <w:marLeft w:val="480"/>
          <w:marRight w:val="0"/>
          <w:marTop w:val="0"/>
          <w:marBottom w:val="0"/>
          <w:divBdr>
            <w:top w:val="none" w:sz="0" w:space="0" w:color="auto"/>
            <w:left w:val="none" w:sz="0" w:space="0" w:color="auto"/>
            <w:bottom w:val="none" w:sz="0" w:space="0" w:color="auto"/>
            <w:right w:val="none" w:sz="0" w:space="0" w:color="auto"/>
          </w:divBdr>
        </w:div>
        <w:div w:id="1920021520">
          <w:marLeft w:val="480"/>
          <w:marRight w:val="0"/>
          <w:marTop w:val="0"/>
          <w:marBottom w:val="0"/>
          <w:divBdr>
            <w:top w:val="none" w:sz="0" w:space="0" w:color="auto"/>
            <w:left w:val="none" w:sz="0" w:space="0" w:color="auto"/>
            <w:bottom w:val="none" w:sz="0" w:space="0" w:color="auto"/>
            <w:right w:val="none" w:sz="0" w:space="0" w:color="auto"/>
          </w:divBdr>
        </w:div>
        <w:div w:id="1522352419">
          <w:marLeft w:val="480"/>
          <w:marRight w:val="0"/>
          <w:marTop w:val="0"/>
          <w:marBottom w:val="0"/>
          <w:divBdr>
            <w:top w:val="none" w:sz="0" w:space="0" w:color="auto"/>
            <w:left w:val="none" w:sz="0" w:space="0" w:color="auto"/>
            <w:bottom w:val="none" w:sz="0" w:space="0" w:color="auto"/>
            <w:right w:val="none" w:sz="0" w:space="0" w:color="auto"/>
          </w:divBdr>
        </w:div>
        <w:div w:id="1760132706">
          <w:marLeft w:val="480"/>
          <w:marRight w:val="0"/>
          <w:marTop w:val="0"/>
          <w:marBottom w:val="0"/>
          <w:divBdr>
            <w:top w:val="none" w:sz="0" w:space="0" w:color="auto"/>
            <w:left w:val="none" w:sz="0" w:space="0" w:color="auto"/>
            <w:bottom w:val="none" w:sz="0" w:space="0" w:color="auto"/>
            <w:right w:val="none" w:sz="0" w:space="0" w:color="auto"/>
          </w:divBdr>
        </w:div>
        <w:div w:id="297227893">
          <w:marLeft w:val="480"/>
          <w:marRight w:val="0"/>
          <w:marTop w:val="0"/>
          <w:marBottom w:val="0"/>
          <w:divBdr>
            <w:top w:val="none" w:sz="0" w:space="0" w:color="auto"/>
            <w:left w:val="none" w:sz="0" w:space="0" w:color="auto"/>
            <w:bottom w:val="none" w:sz="0" w:space="0" w:color="auto"/>
            <w:right w:val="none" w:sz="0" w:space="0" w:color="auto"/>
          </w:divBdr>
        </w:div>
        <w:div w:id="1550457952">
          <w:marLeft w:val="480"/>
          <w:marRight w:val="0"/>
          <w:marTop w:val="0"/>
          <w:marBottom w:val="0"/>
          <w:divBdr>
            <w:top w:val="none" w:sz="0" w:space="0" w:color="auto"/>
            <w:left w:val="none" w:sz="0" w:space="0" w:color="auto"/>
            <w:bottom w:val="none" w:sz="0" w:space="0" w:color="auto"/>
            <w:right w:val="none" w:sz="0" w:space="0" w:color="auto"/>
          </w:divBdr>
        </w:div>
        <w:div w:id="775095999">
          <w:marLeft w:val="480"/>
          <w:marRight w:val="0"/>
          <w:marTop w:val="0"/>
          <w:marBottom w:val="0"/>
          <w:divBdr>
            <w:top w:val="none" w:sz="0" w:space="0" w:color="auto"/>
            <w:left w:val="none" w:sz="0" w:space="0" w:color="auto"/>
            <w:bottom w:val="none" w:sz="0" w:space="0" w:color="auto"/>
            <w:right w:val="none" w:sz="0" w:space="0" w:color="auto"/>
          </w:divBdr>
        </w:div>
        <w:div w:id="1576166599">
          <w:marLeft w:val="48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6614142">
      <w:bodyDiv w:val="1"/>
      <w:marLeft w:val="0"/>
      <w:marRight w:val="0"/>
      <w:marTop w:val="0"/>
      <w:marBottom w:val="0"/>
      <w:divBdr>
        <w:top w:val="none" w:sz="0" w:space="0" w:color="auto"/>
        <w:left w:val="none" w:sz="0" w:space="0" w:color="auto"/>
        <w:bottom w:val="none" w:sz="0" w:space="0" w:color="auto"/>
        <w:right w:val="none" w:sz="0" w:space="0" w:color="auto"/>
      </w:divBdr>
      <w:divsChild>
        <w:div w:id="1583179238">
          <w:marLeft w:val="480"/>
          <w:marRight w:val="0"/>
          <w:marTop w:val="0"/>
          <w:marBottom w:val="0"/>
          <w:divBdr>
            <w:top w:val="none" w:sz="0" w:space="0" w:color="auto"/>
            <w:left w:val="none" w:sz="0" w:space="0" w:color="auto"/>
            <w:bottom w:val="none" w:sz="0" w:space="0" w:color="auto"/>
            <w:right w:val="none" w:sz="0" w:space="0" w:color="auto"/>
          </w:divBdr>
        </w:div>
        <w:div w:id="1348096683">
          <w:marLeft w:val="480"/>
          <w:marRight w:val="0"/>
          <w:marTop w:val="0"/>
          <w:marBottom w:val="0"/>
          <w:divBdr>
            <w:top w:val="none" w:sz="0" w:space="0" w:color="auto"/>
            <w:left w:val="none" w:sz="0" w:space="0" w:color="auto"/>
            <w:bottom w:val="none" w:sz="0" w:space="0" w:color="auto"/>
            <w:right w:val="none" w:sz="0" w:space="0" w:color="auto"/>
          </w:divBdr>
        </w:div>
        <w:div w:id="333918657">
          <w:marLeft w:val="480"/>
          <w:marRight w:val="0"/>
          <w:marTop w:val="0"/>
          <w:marBottom w:val="0"/>
          <w:divBdr>
            <w:top w:val="none" w:sz="0" w:space="0" w:color="auto"/>
            <w:left w:val="none" w:sz="0" w:space="0" w:color="auto"/>
            <w:bottom w:val="none" w:sz="0" w:space="0" w:color="auto"/>
            <w:right w:val="none" w:sz="0" w:space="0" w:color="auto"/>
          </w:divBdr>
        </w:div>
        <w:div w:id="1064135232">
          <w:marLeft w:val="480"/>
          <w:marRight w:val="0"/>
          <w:marTop w:val="0"/>
          <w:marBottom w:val="0"/>
          <w:divBdr>
            <w:top w:val="none" w:sz="0" w:space="0" w:color="auto"/>
            <w:left w:val="none" w:sz="0" w:space="0" w:color="auto"/>
            <w:bottom w:val="none" w:sz="0" w:space="0" w:color="auto"/>
            <w:right w:val="none" w:sz="0" w:space="0" w:color="auto"/>
          </w:divBdr>
        </w:div>
        <w:div w:id="896822349">
          <w:marLeft w:val="480"/>
          <w:marRight w:val="0"/>
          <w:marTop w:val="0"/>
          <w:marBottom w:val="0"/>
          <w:divBdr>
            <w:top w:val="none" w:sz="0" w:space="0" w:color="auto"/>
            <w:left w:val="none" w:sz="0" w:space="0" w:color="auto"/>
            <w:bottom w:val="none" w:sz="0" w:space="0" w:color="auto"/>
            <w:right w:val="none" w:sz="0" w:space="0" w:color="auto"/>
          </w:divBdr>
        </w:div>
        <w:div w:id="1785228794">
          <w:marLeft w:val="480"/>
          <w:marRight w:val="0"/>
          <w:marTop w:val="0"/>
          <w:marBottom w:val="0"/>
          <w:divBdr>
            <w:top w:val="none" w:sz="0" w:space="0" w:color="auto"/>
            <w:left w:val="none" w:sz="0" w:space="0" w:color="auto"/>
            <w:bottom w:val="none" w:sz="0" w:space="0" w:color="auto"/>
            <w:right w:val="none" w:sz="0" w:space="0" w:color="auto"/>
          </w:divBdr>
        </w:div>
        <w:div w:id="1193307392">
          <w:marLeft w:val="480"/>
          <w:marRight w:val="0"/>
          <w:marTop w:val="0"/>
          <w:marBottom w:val="0"/>
          <w:divBdr>
            <w:top w:val="none" w:sz="0" w:space="0" w:color="auto"/>
            <w:left w:val="none" w:sz="0" w:space="0" w:color="auto"/>
            <w:bottom w:val="none" w:sz="0" w:space="0" w:color="auto"/>
            <w:right w:val="none" w:sz="0" w:space="0" w:color="auto"/>
          </w:divBdr>
        </w:div>
        <w:div w:id="838039890">
          <w:marLeft w:val="480"/>
          <w:marRight w:val="0"/>
          <w:marTop w:val="0"/>
          <w:marBottom w:val="0"/>
          <w:divBdr>
            <w:top w:val="none" w:sz="0" w:space="0" w:color="auto"/>
            <w:left w:val="none" w:sz="0" w:space="0" w:color="auto"/>
            <w:bottom w:val="none" w:sz="0" w:space="0" w:color="auto"/>
            <w:right w:val="none" w:sz="0" w:space="0" w:color="auto"/>
          </w:divBdr>
        </w:div>
        <w:div w:id="1552035011">
          <w:marLeft w:val="480"/>
          <w:marRight w:val="0"/>
          <w:marTop w:val="0"/>
          <w:marBottom w:val="0"/>
          <w:divBdr>
            <w:top w:val="none" w:sz="0" w:space="0" w:color="auto"/>
            <w:left w:val="none" w:sz="0" w:space="0" w:color="auto"/>
            <w:bottom w:val="none" w:sz="0" w:space="0" w:color="auto"/>
            <w:right w:val="none" w:sz="0" w:space="0" w:color="auto"/>
          </w:divBdr>
        </w:div>
        <w:div w:id="1322462189">
          <w:marLeft w:val="480"/>
          <w:marRight w:val="0"/>
          <w:marTop w:val="0"/>
          <w:marBottom w:val="0"/>
          <w:divBdr>
            <w:top w:val="none" w:sz="0" w:space="0" w:color="auto"/>
            <w:left w:val="none" w:sz="0" w:space="0" w:color="auto"/>
            <w:bottom w:val="none" w:sz="0" w:space="0" w:color="auto"/>
            <w:right w:val="none" w:sz="0" w:space="0" w:color="auto"/>
          </w:divBdr>
        </w:div>
        <w:div w:id="1148741603">
          <w:marLeft w:val="480"/>
          <w:marRight w:val="0"/>
          <w:marTop w:val="0"/>
          <w:marBottom w:val="0"/>
          <w:divBdr>
            <w:top w:val="none" w:sz="0" w:space="0" w:color="auto"/>
            <w:left w:val="none" w:sz="0" w:space="0" w:color="auto"/>
            <w:bottom w:val="none" w:sz="0" w:space="0" w:color="auto"/>
            <w:right w:val="none" w:sz="0" w:space="0" w:color="auto"/>
          </w:divBdr>
        </w:div>
        <w:div w:id="184054356">
          <w:marLeft w:val="480"/>
          <w:marRight w:val="0"/>
          <w:marTop w:val="0"/>
          <w:marBottom w:val="0"/>
          <w:divBdr>
            <w:top w:val="none" w:sz="0" w:space="0" w:color="auto"/>
            <w:left w:val="none" w:sz="0" w:space="0" w:color="auto"/>
            <w:bottom w:val="none" w:sz="0" w:space="0" w:color="auto"/>
            <w:right w:val="none" w:sz="0" w:space="0" w:color="auto"/>
          </w:divBdr>
        </w:div>
        <w:div w:id="474874647">
          <w:marLeft w:val="480"/>
          <w:marRight w:val="0"/>
          <w:marTop w:val="0"/>
          <w:marBottom w:val="0"/>
          <w:divBdr>
            <w:top w:val="none" w:sz="0" w:space="0" w:color="auto"/>
            <w:left w:val="none" w:sz="0" w:space="0" w:color="auto"/>
            <w:bottom w:val="none" w:sz="0" w:space="0" w:color="auto"/>
            <w:right w:val="none" w:sz="0" w:space="0" w:color="auto"/>
          </w:divBdr>
        </w:div>
        <w:div w:id="448745849">
          <w:marLeft w:val="480"/>
          <w:marRight w:val="0"/>
          <w:marTop w:val="0"/>
          <w:marBottom w:val="0"/>
          <w:divBdr>
            <w:top w:val="none" w:sz="0" w:space="0" w:color="auto"/>
            <w:left w:val="none" w:sz="0" w:space="0" w:color="auto"/>
            <w:bottom w:val="none" w:sz="0" w:space="0" w:color="auto"/>
            <w:right w:val="none" w:sz="0" w:space="0" w:color="auto"/>
          </w:divBdr>
        </w:div>
        <w:div w:id="677804557">
          <w:marLeft w:val="480"/>
          <w:marRight w:val="0"/>
          <w:marTop w:val="0"/>
          <w:marBottom w:val="0"/>
          <w:divBdr>
            <w:top w:val="none" w:sz="0" w:space="0" w:color="auto"/>
            <w:left w:val="none" w:sz="0" w:space="0" w:color="auto"/>
            <w:bottom w:val="none" w:sz="0" w:space="0" w:color="auto"/>
            <w:right w:val="none" w:sz="0" w:space="0" w:color="auto"/>
          </w:divBdr>
        </w:div>
        <w:div w:id="1668244758">
          <w:marLeft w:val="480"/>
          <w:marRight w:val="0"/>
          <w:marTop w:val="0"/>
          <w:marBottom w:val="0"/>
          <w:divBdr>
            <w:top w:val="none" w:sz="0" w:space="0" w:color="auto"/>
            <w:left w:val="none" w:sz="0" w:space="0" w:color="auto"/>
            <w:bottom w:val="none" w:sz="0" w:space="0" w:color="auto"/>
            <w:right w:val="none" w:sz="0" w:space="0" w:color="auto"/>
          </w:divBdr>
        </w:div>
        <w:div w:id="348027051">
          <w:marLeft w:val="480"/>
          <w:marRight w:val="0"/>
          <w:marTop w:val="0"/>
          <w:marBottom w:val="0"/>
          <w:divBdr>
            <w:top w:val="none" w:sz="0" w:space="0" w:color="auto"/>
            <w:left w:val="none" w:sz="0" w:space="0" w:color="auto"/>
            <w:bottom w:val="none" w:sz="0" w:space="0" w:color="auto"/>
            <w:right w:val="none" w:sz="0" w:space="0" w:color="auto"/>
          </w:divBdr>
        </w:div>
        <w:div w:id="1709062559">
          <w:marLeft w:val="480"/>
          <w:marRight w:val="0"/>
          <w:marTop w:val="0"/>
          <w:marBottom w:val="0"/>
          <w:divBdr>
            <w:top w:val="none" w:sz="0" w:space="0" w:color="auto"/>
            <w:left w:val="none" w:sz="0" w:space="0" w:color="auto"/>
            <w:bottom w:val="none" w:sz="0" w:space="0" w:color="auto"/>
            <w:right w:val="none" w:sz="0" w:space="0" w:color="auto"/>
          </w:divBdr>
        </w:div>
        <w:div w:id="461657804">
          <w:marLeft w:val="480"/>
          <w:marRight w:val="0"/>
          <w:marTop w:val="0"/>
          <w:marBottom w:val="0"/>
          <w:divBdr>
            <w:top w:val="none" w:sz="0" w:space="0" w:color="auto"/>
            <w:left w:val="none" w:sz="0" w:space="0" w:color="auto"/>
            <w:bottom w:val="none" w:sz="0" w:space="0" w:color="auto"/>
            <w:right w:val="none" w:sz="0" w:space="0" w:color="auto"/>
          </w:divBdr>
        </w:div>
        <w:div w:id="1859929163">
          <w:marLeft w:val="480"/>
          <w:marRight w:val="0"/>
          <w:marTop w:val="0"/>
          <w:marBottom w:val="0"/>
          <w:divBdr>
            <w:top w:val="none" w:sz="0" w:space="0" w:color="auto"/>
            <w:left w:val="none" w:sz="0" w:space="0" w:color="auto"/>
            <w:bottom w:val="none" w:sz="0" w:space="0" w:color="auto"/>
            <w:right w:val="none" w:sz="0" w:space="0" w:color="auto"/>
          </w:divBdr>
        </w:div>
        <w:div w:id="400257763">
          <w:marLeft w:val="480"/>
          <w:marRight w:val="0"/>
          <w:marTop w:val="0"/>
          <w:marBottom w:val="0"/>
          <w:divBdr>
            <w:top w:val="none" w:sz="0" w:space="0" w:color="auto"/>
            <w:left w:val="none" w:sz="0" w:space="0" w:color="auto"/>
            <w:bottom w:val="none" w:sz="0" w:space="0" w:color="auto"/>
            <w:right w:val="none" w:sz="0" w:space="0" w:color="auto"/>
          </w:divBdr>
        </w:div>
        <w:div w:id="124663380">
          <w:marLeft w:val="480"/>
          <w:marRight w:val="0"/>
          <w:marTop w:val="0"/>
          <w:marBottom w:val="0"/>
          <w:divBdr>
            <w:top w:val="none" w:sz="0" w:space="0" w:color="auto"/>
            <w:left w:val="none" w:sz="0" w:space="0" w:color="auto"/>
            <w:bottom w:val="none" w:sz="0" w:space="0" w:color="auto"/>
            <w:right w:val="none" w:sz="0" w:space="0" w:color="auto"/>
          </w:divBdr>
        </w:div>
        <w:div w:id="1097139428">
          <w:marLeft w:val="480"/>
          <w:marRight w:val="0"/>
          <w:marTop w:val="0"/>
          <w:marBottom w:val="0"/>
          <w:divBdr>
            <w:top w:val="none" w:sz="0" w:space="0" w:color="auto"/>
            <w:left w:val="none" w:sz="0" w:space="0" w:color="auto"/>
            <w:bottom w:val="none" w:sz="0" w:space="0" w:color="auto"/>
            <w:right w:val="none" w:sz="0" w:space="0" w:color="auto"/>
          </w:divBdr>
        </w:div>
        <w:div w:id="972709533">
          <w:marLeft w:val="480"/>
          <w:marRight w:val="0"/>
          <w:marTop w:val="0"/>
          <w:marBottom w:val="0"/>
          <w:divBdr>
            <w:top w:val="none" w:sz="0" w:space="0" w:color="auto"/>
            <w:left w:val="none" w:sz="0" w:space="0" w:color="auto"/>
            <w:bottom w:val="none" w:sz="0" w:space="0" w:color="auto"/>
            <w:right w:val="none" w:sz="0" w:space="0" w:color="auto"/>
          </w:divBdr>
        </w:div>
        <w:div w:id="1543863112">
          <w:marLeft w:val="480"/>
          <w:marRight w:val="0"/>
          <w:marTop w:val="0"/>
          <w:marBottom w:val="0"/>
          <w:divBdr>
            <w:top w:val="none" w:sz="0" w:space="0" w:color="auto"/>
            <w:left w:val="none" w:sz="0" w:space="0" w:color="auto"/>
            <w:bottom w:val="none" w:sz="0" w:space="0" w:color="auto"/>
            <w:right w:val="none" w:sz="0" w:space="0" w:color="auto"/>
          </w:divBdr>
        </w:div>
        <w:div w:id="580718989">
          <w:marLeft w:val="480"/>
          <w:marRight w:val="0"/>
          <w:marTop w:val="0"/>
          <w:marBottom w:val="0"/>
          <w:divBdr>
            <w:top w:val="none" w:sz="0" w:space="0" w:color="auto"/>
            <w:left w:val="none" w:sz="0" w:space="0" w:color="auto"/>
            <w:bottom w:val="none" w:sz="0" w:space="0" w:color="auto"/>
            <w:right w:val="none" w:sz="0" w:space="0" w:color="auto"/>
          </w:divBdr>
        </w:div>
        <w:div w:id="1638756222">
          <w:marLeft w:val="480"/>
          <w:marRight w:val="0"/>
          <w:marTop w:val="0"/>
          <w:marBottom w:val="0"/>
          <w:divBdr>
            <w:top w:val="none" w:sz="0" w:space="0" w:color="auto"/>
            <w:left w:val="none" w:sz="0" w:space="0" w:color="auto"/>
            <w:bottom w:val="none" w:sz="0" w:space="0" w:color="auto"/>
            <w:right w:val="none" w:sz="0" w:space="0" w:color="auto"/>
          </w:divBdr>
        </w:div>
        <w:div w:id="1263564363">
          <w:marLeft w:val="480"/>
          <w:marRight w:val="0"/>
          <w:marTop w:val="0"/>
          <w:marBottom w:val="0"/>
          <w:divBdr>
            <w:top w:val="none" w:sz="0" w:space="0" w:color="auto"/>
            <w:left w:val="none" w:sz="0" w:space="0" w:color="auto"/>
            <w:bottom w:val="none" w:sz="0" w:space="0" w:color="auto"/>
            <w:right w:val="none" w:sz="0" w:space="0" w:color="auto"/>
          </w:divBdr>
        </w:div>
        <w:div w:id="1303265489">
          <w:marLeft w:val="480"/>
          <w:marRight w:val="0"/>
          <w:marTop w:val="0"/>
          <w:marBottom w:val="0"/>
          <w:divBdr>
            <w:top w:val="none" w:sz="0" w:space="0" w:color="auto"/>
            <w:left w:val="none" w:sz="0" w:space="0" w:color="auto"/>
            <w:bottom w:val="none" w:sz="0" w:space="0" w:color="auto"/>
            <w:right w:val="none" w:sz="0" w:space="0" w:color="auto"/>
          </w:divBdr>
        </w:div>
        <w:div w:id="935214040">
          <w:marLeft w:val="48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79981204">
      <w:bodyDiv w:val="1"/>
      <w:marLeft w:val="0"/>
      <w:marRight w:val="0"/>
      <w:marTop w:val="0"/>
      <w:marBottom w:val="0"/>
      <w:divBdr>
        <w:top w:val="none" w:sz="0" w:space="0" w:color="auto"/>
        <w:left w:val="none" w:sz="0" w:space="0" w:color="auto"/>
        <w:bottom w:val="none" w:sz="0" w:space="0" w:color="auto"/>
        <w:right w:val="none" w:sz="0" w:space="0" w:color="auto"/>
      </w:divBdr>
      <w:divsChild>
        <w:div w:id="713575726">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 w:id="1697123716">
          <w:marLeft w:val="480"/>
          <w:marRight w:val="0"/>
          <w:marTop w:val="0"/>
          <w:marBottom w:val="0"/>
          <w:divBdr>
            <w:top w:val="none" w:sz="0" w:space="0" w:color="auto"/>
            <w:left w:val="none" w:sz="0" w:space="0" w:color="auto"/>
            <w:bottom w:val="none" w:sz="0" w:space="0" w:color="auto"/>
            <w:right w:val="none" w:sz="0" w:space="0" w:color="auto"/>
          </w:divBdr>
        </w:div>
        <w:div w:id="276134739">
          <w:marLeft w:val="480"/>
          <w:marRight w:val="0"/>
          <w:marTop w:val="0"/>
          <w:marBottom w:val="0"/>
          <w:divBdr>
            <w:top w:val="none" w:sz="0" w:space="0" w:color="auto"/>
            <w:left w:val="none" w:sz="0" w:space="0" w:color="auto"/>
            <w:bottom w:val="none" w:sz="0" w:space="0" w:color="auto"/>
            <w:right w:val="none" w:sz="0" w:space="0" w:color="auto"/>
          </w:divBdr>
        </w:div>
        <w:div w:id="1575234495">
          <w:marLeft w:val="480"/>
          <w:marRight w:val="0"/>
          <w:marTop w:val="0"/>
          <w:marBottom w:val="0"/>
          <w:divBdr>
            <w:top w:val="none" w:sz="0" w:space="0" w:color="auto"/>
            <w:left w:val="none" w:sz="0" w:space="0" w:color="auto"/>
            <w:bottom w:val="none" w:sz="0" w:space="0" w:color="auto"/>
            <w:right w:val="none" w:sz="0" w:space="0" w:color="auto"/>
          </w:divBdr>
        </w:div>
        <w:div w:id="1497840324">
          <w:marLeft w:val="480"/>
          <w:marRight w:val="0"/>
          <w:marTop w:val="0"/>
          <w:marBottom w:val="0"/>
          <w:divBdr>
            <w:top w:val="none" w:sz="0" w:space="0" w:color="auto"/>
            <w:left w:val="none" w:sz="0" w:space="0" w:color="auto"/>
            <w:bottom w:val="none" w:sz="0" w:space="0" w:color="auto"/>
            <w:right w:val="none" w:sz="0" w:space="0" w:color="auto"/>
          </w:divBdr>
        </w:div>
        <w:div w:id="46342149">
          <w:marLeft w:val="480"/>
          <w:marRight w:val="0"/>
          <w:marTop w:val="0"/>
          <w:marBottom w:val="0"/>
          <w:divBdr>
            <w:top w:val="none" w:sz="0" w:space="0" w:color="auto"/>
            <w:left w:val="none" w:sz="0" w:space="0" w:color="auto"/>
            <w:bottom w:val="none" w:sz="0" w:space="0" w:color="auto"/>
            <w:right w:val="none" w:sz="0" w:space="0" w:color="auto"/>
          </w:divBdr>
        </w:div>
        <w:div w:id="1958874300">
          <w:marLeft w:val="480"/>
          <w:marRight w:val="0"/>
          <w:marTop w:val="0"/>
          <w:marBottom w:val="0"/>
          <w:divBdr>
            <w:top w:val="none" w:sz="0" w:space="0" w:color="auto"/>
            <w:left w:val="none" w:sz="0" w:space="0" w:color="auto"/>
            <w:bottom w:val="none" w:sz="0" w:space="0" w:color="auto"/>
            <w:right w:val="none" w:sz="0" w:space="0" w:color="auto"/>
          </w:divBdr>
        </w:div>
        <w:div w:id="27147328">
          <w:marLeft w:val="480"/>
          <w:marRight w:val="0"/>
          <w:marTop w:val="0"/>
          <w:marBottom w:val="0"/>
          <w:divBdr>
            <w:top w:val="none" w:sz="0" w:space="0" w:color="auto"/>
            <w:left w:val="none" w:sz="0" w:space="0" w:color="auto"/>
            <w:bottom w:val="none" w:sz="0" w:space="0" w:color="auto"/>
            <w:right w:val="none" w:sz="0" w:space="0" w:color="auto"/>
          </w:divBdr>
        </w:div>
        <w:div w:id="7945528">
          <w:marLeft w:val="480"/>
          <w:marRight w:val="0"/>
          <w:marTop w:val="0"/>
          <w:marBottom w:val="0"/>
          <w:divBdr>
            <w:top w:val="none" w:sz="0" w:space="0" w:color="auto"/>
            <w:left w:val="none" w:sz="0" w:space="0" w:color="auto"/>
            <w:bottom w:val="none" w:sz="0" w:space="0" w:color="auto"/>
            <w:right w:val="none" w:sz="0" w:space="0" w:color="auto"/>
          </w:divBdr>
        </w:div>
        <w:div w:id="835222776">
          <w:marLeft w:val="480"/>
          <w:marRight w:val="0"/>
          <w:marTop w:val="0"/>
          <w:marBottom w:val="0"/>
          <w:divBdr>
            <w:top w:val="none" w:sz="0" w:space="0" w:color="auto"/>
            <w:left w:val="none" w:sz="0" w:space="0" w:color="auto"/>
            <w:bottom w:val="none" w:sz="0" w:space="0" w:color="auto"/>
            <w:right w:val="none" w:sz="0" w:space="0" w:color="auto"/>
          </w:divBdr>
        </w:div>
        <w:div w:id="1486432748">
          <w:marLeft w:val="480"/>
          <w:marRight w:val="0"/>
          <w:marTop w:val="0"/>
          <w:marBottom w:val="0"/>
          <w:divBdr>
            <w:top w:val="none" w:sz="0" w:space="0" w:color="auto"/>
            <w:left w:val="none" w:sz="0" w:space="0" w:color="auto"/>
            <w:bottom w:val="none" w:sz="0" w:space="0" w:color="auto"/>
            <w:right w:val="none" w:sz="0" w:space="0" w:color="auto"/>
          </w:divBdr>
        </w:div>
        <w:div w:id="1609704680">
          <w:marLeft w:val="480"/>
          <w:marRight w:val="0"/>
          <w:marTop w:val="0"/>
          <w:marBottom w:val="0"/>
          <w:divBdr>
            <w:top w:val="none" w:sz="0" w:space="0" w:color="auto"/>
            <w:left w:val="none" w:sz="0" w:space="0" w:color="auto"/>
            <w:bottom w:val="none" w:sz="0" w:space="0" w:color="auto"/>
            <w:right w:val="none" w:sz="0" w:space="0" w:color="auto"/>
          </w:divBdr>
        </w:div>
        <w:div w:id="1774474597">
          <w:marLeft w:val="480"/>
          <w:marRight w:val="0"/>
          <w:marTop w:val="0"/>
          <w:marBottom w:val="0"/>
          <w:divBdr>
            <w:top w:val="none" w:sz="0" w:space="0" w:color="auto"/>
            <w:left w:val="none" w:sz="0" w:space="0" w:color="auto"/>
            <w:bottom w:val="none" w:sz="0" w:space="0" w:color="auto"/>
            <w:right w:val="none" w:sz="0" w:space="0" w:color="auto"/>
          </w:divBdr>
        </w:div>
        <w:div w:id="846868747">
          <w:marLeft w:val="480"/>
          <w:marRight w:val="0"/>
          <w:marTop w:val="0"/>
          <w:marBottom w:val="0"/>
          <w:divBdr>
            <w:top w:val="none" w:sz="0" w:space="0" w:color="auto"/>
            <w:left w:val="none" w:sz="0" w:space="0" w:color="auto"/>
            <w:bottom w:val="none" w:sz="0" w:space="0" w:color="auto"/>
            <w:right w:val="none" w:sz="0" w:space="0" w:color="auto"/>
          </w:divBdr>
        </w:div>
        <w:div w:id="1999991179">
          <w:marLeft w:val="480"/>
          <w:marRight w:val="0"/>
          <w:marTop w:val="0"/>
          <w:marBottom w:val="0"/>
          <w:divBdr>
            <w:top w:val="none" w:sz="0" w:space="0" w:color="auto"/>
            <w:left w:val="none" w:sz="0" w:space="0" w:color="auto"/>
            <w:bottom w:val="none" w:sz="0" w:space="0" w:color="auto"/>
            <w:right w:val="none" w:sz="0" w:space="0" w:color="auto"/>
          </w:divBdr>
        </w:div>
        <w:div w:id="252322934">
          <w:marLeft w:val="480"/>
          <w:marRight w:val="0"/>
          <w:marTop w:val="0"/>
          <w:marBottom w:val="0"/>
          <w:divBdr>
            <w:top w:val="none" w:sz="0" w:space="0" w:color="auto"/>
            <w:left w:val="none" w:sz="0" w:space="0" w:color="auto"/>
            <w:bottom w:val="none" w:sz="0" w:space="0" w:color="auto"/>
            <w:right w:val="none" w:sz="0" w:space="0" w:color="auto"/>
          </w:divBdr>
        </w:div>
        <w:div w:id="1721436043">
          <w:marLeft w:val="480"/>
          <w:marRight w:val="0"/>
          <w:marTop w:val="0"/>
          <w:marBottom w:val="0"/>
          <w:divBdr>
            <w:top w:val="none" w:sz="0" w:space="0" w:color="auto"/>
            <w:left w:val="none" w:sz="0" w:space="0" w:color="auto"/>
            <w:bottom w:val="none" w:sz="0" w:space="0" w:color="auto"/>
            <w:right w:val="none" w:sz="0" w:space="0" w:color="auto"/>
          </w:divBdr>
        </w:div>
        <w:div w:id="2053575946">
          <w:marLeft w:val="480"/>
          <w:marRight w:val="0"/>
          <w:marTop w:val="0"/>
          <w:marBottom w:val="0"/>
          <w:divBdr>
            <w:top w:val="none" w:sz="0" w:space="0" w:color="auto"/>
            <w:left w:val="none" w:sz="0" w:space="0" w:color="auto"/>
            <w:bottom w:val="none" w:sz="0" w:space="0" w:color="auto"/>
            <w:right w:val="none" w:sz="0" w:space="0" w:color="auto"/>
          </w:divBdr>
        </w:div>
        <w:div w:id="553809409">
          <w:marLeft w:val="480"/>
          <w:marRight w:val="0"/>
          <w:marTop w:val="0"/>
          <w:marBottom w:val="0"/>
          <w:divBdr>
            <w:top w:val="none" w:sz="0" w:space="0" w:color="auto"/>
            <w:left w:val="none" w:sz="0" w:space="0" w:color="auto"/>
            <w:bottom w:val="none" w:sz="0" w:space="0" w:color="auto"/>
            <w:right w:val="none" w:sz="0" w:space="0" w:color="auto"/>
          </w:divBdr>
        </w:div>
        <w:div w:id="951664102">
          <w:marLeft w:val="480"/>
          <w:marRight w:val="0"/>
          <w:marTop w:val="0"/>
          <w:marBottom w:val="0"/>
          <w:divBdr>
            <w:top w:val="none" w:sz="0" w:space="0" w:color="auto"/>
            <w:left w:val="none" w:sz="0" w:space="0" w:color="auto"/>
            <w:bottom w:val="none" w:sz="0" w:space="0" w:color="auto"/>
            <w:right w:val="none" w:sz="0" w:space="0" w:color="auto"/>
          </w:divBdr>
        </w:div>
        <w:div w:id="900822742">
          <w:marLeft w:val="480"/>
          <w:marRight w:val="0"/>
          <w:marTop w:val="0"/>
          <w:marBottom w:val="0"/>
          <w:divBdr>
            <w:top w:val="none" w:sz="0" w:space="0" w:color="auto"/>
            <w:left w:val="none" w:sz="0" w:space="0" w:color="auto"/>
            <w:bottom w:val="none" w:sz="0" w:space="0" w:color="auto"/>
            <w:right w:val="none" w:sz="0" w:space="0" w:color="auto"/>
          </w:divBdr>
        </w:div>
        <w:div w:id="646403039">
          <w:marLeft w:val="480"/>
          <w:marRight w:val="0"/>
          <w:marTop w:val="0"/>
          <w:marBottom w:val="0"/>
          <w:divBdr>
            <w:top w:val="none" w:sz="0" w:space="0" w:color="auto"/>
            <w:left w:val="none" w:sz="0" w:space="0" w:color="auto"/>
            <w:bottom w:val="none" w:sz="0" w:space="0" w:color="auto"/>
            <w:right w:val="none" w:sz="0" w:space="0" w:color="auto"/>
          </w:divBdr>
        </w:div>
        <w:div w:id="1092042754">
          <w:marLeft w:val="480"/>
          <w:marRight w:val="0"/>
          <w:marTop w:val="0"/>
          <w:marBottom w:val="0"/>
          <w:divBdr>
            <w:top w:val="none" w:sz="0" w:space="0" w:color="auto"/>
            <w:left w:val="none" w:sz="0" w:space="0" w:color="auto"/>
            <w:bottom w:val="none" w:sz="0" w:space="0" w:color="auto"/>
            <w:right w:val="none" w:sz="0" w:space="0" w:color="auto"/>
          </w:divBdr>
        </w:div>
        <w:div w:id="402220532">
          <w:marLeft w:val="480"/>
          <w:marRight w:val="0"/>
          <w:marTop w:val="0"/>
          <w:marBottom w:val="0"/>
          <w:divBdr>
            <w:top w:val="none" w:sz="0" w:space="0" w:color="auto"/>
            <w:left w:val="none" w:sz="0" w:space="0" w:color="auto"/>
            <w:bottom w:val="none" w:sz="0" w:space="0" w:color="auto"/>
            <w:right w:val="none" w:sz="0" w:space="0" w:color="auto"/>
          </w:divBdr>
        </w:div>
        <w:div w:id="1844707601">
          <w:marLeft w:val="480"/>
          <w:marRight w:val="0"/>
          <w:marTop w:val="0"/>
          <w:marBottom w:val="0"/>
          <w:divBdr>
            <w:top w:val="none" w:sz="0" w:space="0" w:color="auto"/>
            <w:left w:val="none" w:sz="0" w:space="0" w:color="auto"/>
            <w:bottom w:val="none" w:sz="0" w:space="0" w:color="auto"/>
            <w:right w:val="none" w:sz="0" w:space="0" w:color="auto"/>
          </w:divBdr>
        </w:div>
        <w:div w:id="1798913655">
          <w:marLeft w:val="480"/>
          <w:marRight w:val="0"/>
          <w:marTop w:val="0"/>
          <w:marBottom w:val="0"/>
          <w:divBdr>
            <w:top w:val="none" w:sz="0" w:space="0" w:color="auto"/>
            <w:left w:val="none" w:sz="0" w:space="0" w:color="auto"/>
            <w:bottom w:val="none" w:sz="0" w:space="0" w:color="auto"/>
            <w:right w:val="none" w:sz="0" w:space="0" w:color="auto"/>
          </w:divBdr>
        </w:div>
        <w:div w:id="70278745">
          <w:marLeft w:val="480"/>
          <w:marRight w:val="0"/>
          <w:marTop w:val="0"/>
          <w:marBottom w:val="0"/>
          <w:divBdr>
            <w:top w:val="none" w:sz="0" w:space="0" w:color="auto"/>
            <w:left w:val="none" w:sz="0" w:space="0" w:color="auto"/>
            <w:bottom w:val="none" w:sz="0" w:space="0" w:color="auto"/>
            <w:right w:val="none" w:sz="0" w:space="0" w:color="auto"/>
          </w:divBdr>
        </w:div>
        <w:div w:id="698700604">
          <w:marLeft w:val="480"/>
          <w:marRight w:val="0"/>
          <w:marTop w:val="0"/>
          <w:marBottom w:val="0"/>
          <w:divBdr>
            <w:top w:val="none" w:sz="0" w:space="0" w:color="auto"/>
            <w:left w:val="none" w:sz="0" w:space="0" w:color="auto"/>
            <w:bottom w:val="none" w:sz="0" w:space="0" w:color="auto"/>
            <w:right w:val="none" w:sz="0" w:space="0" w:color="auto"/>
          </w:divBdr>
        </w:div>
        <w:div w:id="1038362182">
          <w:marLeft w:val="480"/>
          <w:marRight w:val="0"/>
          <w:marTop w:val="0"/>
          <w:marBottom w:val="0"/>
          <w:divBdr>
            <w:top w:val="none" w:sz="0" w:space="0" w:color="auto"/>
            <w:left w:val="none" w:sz="0" w:space="0" w:color="auto"/>
            <w:bottom w:val="none" w:sz="0" w:space="0" w:color="auto"/>
            <w:right w:val="none" w:sz="0" w:space="0" w:color="auto"/>
          </w:divBdr>
        </w:div>
      </w:divsChild>
    </w:div>
    <w:div w:id="1782993548">
      <w:bodyDiv w:val="1"/>
      <w:marLeft w:val="0"/>
      <w:marRight w:val="0"/>
      <w:marTop w:val="0"/>
      <w:marBottom w:val="0"/>
      <w:divBdr>
        <w:top w:val="none" w:sz="0" w:space="0" w:color="auto"/>
        <w:left w:val="none" w:sz="0" w:space="0" w:color="auto"/>
        <w:bottom w:val="none" w:sz="0" w:space="0" w:color="auto"/>
        <w:right w:val="none" w:sz="0" w:space="0" w:color="auto"/>
      </w:divBdr>
      <w:divsChild>
        <w:div w:id="668750142">
          <w:marLeft w:val="0"/>
          <w:marRight w:val="0"/>
          <w:marTop w:val="0"/>
          <w:marBottom w:val="0"/>
          <w:divBdr>
            <w:top w:val="none" w:sz="0" w:space="0" w:color="auto"/>
            <w:left w:val="none" w:sz="0" w:space="0" w:color="auto"/>
            <w:bottom w:val="none" w:sz="0" w:space="0" w:color="auto"/>
            <w:right w:val="none" w:sz="0" w:space="0" w:color="auto"/>
          </w:divBdr>
          <w:divsChild>
            <w:div w:id="1087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1530544">
      <w:bodyDiv w:val="1"/>
      <w:marLeft w:val="0"/>
      <w:marRight w:val="0"/>
      <w:marTop w:val="0"/>
      <w:marBottom w:val="0"/>
      <w:divBdr>
        <w:top w:val="none" w:sz="0" w:space="0" w:color="auto"/>
        <w:left w:val="none" w:sz="0" w:space="0" w:color="auto"/>
        <w:bottom w:val="none" w:sz="0" w:space="0" w:color="auto"/>
        <w:right w:val="none" w:sz="0" w:space="0" w:color="auto"/>
      </w:divBdr>
      <w:divsChild>
        <w:div w:id="1328246033">
          <w:marLeft w:val="480"/>
          <w:marRight w:val="0"/>
          <w:marTop w:val="0"/>
          <w:marBottom w:val="0"/>
          <w:divBdr>
            <w:top w:val="none" w:sz="0" w:space="0" w:color="auto"/>
            <w:left w:val="none" w:sz="0" w:space="0" w:color="auto"/>
            <w:bottom w:val="none" w:sz="0" w:space="0" w:color="auto"/>
            <w:right w:val="none" w:sz="0" w:space="0" w:color="auto"/>
          </w:divBdr>
        </w:div>
        <w:div w:id="1574463602">
          <w:marLeft w:val="480"/>
          <w:marRight w:val="0"/>
          <w:marTop w:val="0"/>
          <w:marBottom w:val="0"/>
          <w:divBdr>
            <w:top w:val="none" w:sz="0" w:space="0" w:color="auto"/>
            <w:left w:val="none" w:sz="0" w:space="0" w:color="auto"/>
            <w:bottom w:val="none" w:sz="0" w:space="0" w:color="auto"/>
            <w:right w:val="none" w:sz="0" w:space="0" w:color="auto"/>
          </w:divBdr>
        </w:div>
        <w:div w:id="218253091">
          <w:marLeft w:val="480"/>
          <w:marRight w:val="0"/>
          <w:marTop w:val="0"/>
          <w:marBottom w:val="0"/>
          <w:divBdr>
            <w:top w:val="none" w:sz="0" w:space="0" w:color="auto"/>
            <w:left w:val="none" w:sz="0" w:space="0" w:color="auto"/>
            <w:bottom w:val="none" w:sz="0" w:space="0" w:color="auto"/>
            <w:right w:val="none" w:sz="0" w:space="0" w:color="auto"/>
          </w:divBdr>
        </w:div>
        <w:div w:id="940263399">
          <w:marLeft w:val="480"/>
          <w:marRight w:val="0"/>
          <w:marTop w:val="0"/>
          <w:marBottom w:val="0"/>
          <w:divBdr>
            <w:top w:val="none" w:sz="0" w:space="0" w:color="auto"/>
            <w:left w:val="none" w:sz="0" w:space="0" w:color="auto"/>
            <w:bottom w:val="none" w:sz="0" w:space="0" w:color="auto"/>
            <w:right w:val="none" w:sz="0" w:space="0" w:color="auto"/>
          </w:divBdr>
        </w:div>
        <w:div w:id="126361590">
          <w:marLeft w:val="480"/>
          <w:marRight w:val="0"/>
          <w:marTop w:val="0"/>
          <w:marBottom w:val="0"/>
          <w:divBdr>
            <w:top w:val="none" w:sz="0" w:space="0" w:color="auto"/>
            <w:left w:val="none" w:sz="0" w:space="0" w:color="auto"/>
            <w:bottom w:val="none" w:sz="0" w:space="0" w:color="auto"/>
            <w:right w:val="none" w:sz="0" w:space="0" w:color="auto"/>
          </w:divBdr>
        </w:div>
        <w:div w:id="692919696">
          <w:marLeft w:val="480"/>
          <w:marRight w:val="0"/>
          <w:marTop w:val="0"/>
          <w:marBottom w:val="0"/>
          <w:divBdr>
            <w:top w:val="none" w:sz="0" w:space="0" w:color="auto"/>
            <w:left w:val="none" w:sz="0" w:space="0" w:color="auto"/>
            <w:bottom w:val="none" w:sz="0" w:space="0" w:color="auto"/>
            <w:right w:val="none" w:sz="0" w:space="0" w:color="auto"/>
          </w:divBdr>
        </w:div>
        <w:div w:id="800878671">
          <w:marLeft w:val="480"/>
          <w:marRight w:val="0"/>
          <w:marTop w:val="0"/>
          <w:marBottom w:val="0"/>
          <w:divBdr>
            <w:top w:val="none" w:sz="0" w:space="0" w:color="auto"/>
            <w:left w:val="none" w:sz="0" w:space="0" w:color="auto"/>
            <w:bottom w:val="none" w:sz="0" w:space="0" w:color="auto"/>
            <w:right w:val="none" w:sz="0" w:space="0" w:color="auto"/>
          </w:divBdr>
        </w:div>
        <w:div w:id="549151255">
          <w:marLeft w:val="480"/>
          <w:marRight w:val="0"/>
          <w:marTop w:val="0"/>
          <w:marBottom w:val="0"/>
          <w:divBdr>
            <w:top w:val="none" w:sz="0" w:space="0" w:color="auto"/>
            <w:left w:val="none" w:sz="0" w:space="0" w:color="auto"/>
            <w:bottom w:val="none" w:sz="0" w:space="0" w:color="auto"/>
            <w:right w:val="none" w:sz="0" w:space="0" w:color="auto"/>
          </w:divBdr>
        </w:div>
        <w:div w:id="650325660">
          <w:marLeft w:val="480"/>
          <w:marRight w:val="0"/>
          <w:marTop w:val="0"/>
          <w:marBottom w:val="0"/>
          <w:divBdr>
            <w:top w:val="none" w:sz="0" w:space="0" w:color="auto"/>
            <w:left w:val="none" w:sz="0" w:space="0" w:color="auto"/>
            <w:bottom w:val="none" w:sz="0" w:space="0" w:color="auto"/>
            <w:right w:val="none" w:sz="0" w:space="0" w:color="auto"/>
          </w:divBdr>
        </w:div>
        <w:div w:id="805126697">
          <w:marLeft w:val="480"/>
          <w:marRight w:val="0"/>
          <w:marTop w:val="0"/>
          <w:marBottom w:val="0"/>
          <w:divBdr>
            <w:top w:val="none" w:sz="0" w:space="0" w:color="auto"/>
            <w:left w:val="none" w:sz="0" w:space="0" w:color="auto"/>
            <w:bottom w:val="none" w:sz="0" w:space="0" w:color="auto"/>
            <w:right w:val="none" w:sz="0" w:space="0" w:color="auto"/>
          </w:divBdr>
        </w:div>
        <w:div w:id="927884604">
          <w:marLeft w:val="480"/>
          <w:marRight w:val="0"/>
          <w:marTop w:val="0"/>
          <w:marBottom w:val="0"/>
          <w:divBdr>
            <w:top w:val="none" w:sz="0" w:space="0" w:color="auto"/>
            <w:left w:val="none" w:sz="0" w:space="0" w:color="auto"/>
            <w:bottom w:val="none" w:sz="0" w:space="0" w:color="auto"/>
            <w:right w:val="none" w:sz="0" w:space="0" w:color="auto"/>
          </w:divBdr>
        </w:div>
        <w:div w:id="1639722666">
          <w:marLeft w:val="480"/>
          <w:marRight w:val="0"/>
          <w:marTop w:val="0"/>
          <w:marBottom w:val="0"/>
          <w:divBdr>
            <w:top w:val="none" w:sz="0" w:space="0" w:color="auto"/>
            <w:left w:val="none" w:sz="0" w:space="0" w:color="auto"/>
            <w:bottom w:val="none" w:sz="0" w:space="0" w:color="auto"/>
            <w:right w:val="none" w:sz="0" w:space="0" w:color="auto"/>
          </w:divBdr>
        </w:div>
        <w:div w:id="1012223096">
          <w:marLeft w:val="480"/>
          <w:marRight w:val="0"/>
          <w:marTop w:val="0"/>
          <w:marBottom w:val="0"/>
          <w:divBdr>
            <w:top w:val="none" w:sz="0" w:space="0" w:color="auto"/>
            <w:left w:val="none" w:sz="0" w:space="0" w:color="auto"/>
            <w:bottom w:val="none" w:sz="0" w:space="0" w:color="auto"/>
            <w:right w:val="none" w:sz="0" w:space="0" w:color="auto"/>
          </w:divBdr>
        </w:div>
        <w:div w:id="1140920412">
          <w:marLeft w:val="480"/>
          <w:marRight w:val="0"/>
          <w:marTop w:val="0"/>
          <w:marBottom w:val="0"/>
          <w:divBdr>
            <w:top w:val="none" w:sz="0" w:space="0" w:color="auto"/>
            <w:left w:val="none" w:sz="0" w:space="0" w:color="auto"/>
            <w:bottom w:val="none" w:sz="0" w:space="0" w:color="auto"/>
            <w:right w:val="none" w:sz="0" w:space="0" w:color="auto"/>
          </w:divBdr>
        </w:div>
        <w:div w:id="849681636">
          <w:marLeft w:val="480"/>
          <w:marRight w:val="0"/>
          <w:marTop w:val="0"/>
          <w:marBottom w:val="0"/>
          <w:divBdr>
            <w:top w:val="none" w:sz="0" w:space="0" w:color="auto"/>
            <w:left w:val="none" w:sz="0" w:space="0" w:color="auto"/>
            <w:bottom w:val="none" w:sz="0" w:space="0" w:color="auto"/>
            <w:right w:val="none" w:sz="0" w:space="0" w:color="auto"/>
          </w:divBdr>
        </w:div>
        <w:div w:id="1690791620">
          <w:marLeft w:val="480"/>
          <w:marRight w:val="0"/>
          <w:marTop w:val="0"/>
          <w:marBottom w:val="0"/>
          <w:divBdr>
            <w:top w:val="none" w:sz="0" w:space="0" w:color="auto"/>
            <w:left w:val="none" w:sz="0" w:space="0" w:color="auto"/>
            <w:bottom w:val="none" w:sz="0" w:space="0" w:color="auto"/>
            <w:right w:val="none" w:sz="0" w:space="0" w:color="auto"/>
          </w:divBdr>
        </w:div>
        <w:div w:id="1839882704">
          <w:marLeft w:val="480"/>
          <w:marRight w:val="0"/>
          <w:marTop w:val="0"/>
          <w:marBottom w:val="0"/>
          <w:divBdr>
            <w:top w:val="none" w:sz="0" w:space="0" w:color="auto"/>
            <w:left w:val="none" w:sz="0" w:space="0" w:color="auto"/>
            <w:bottom w:val="none" w:sz="0" w:space="0" w:color="auto"/>
            <w:right w:val="none" w:sz="0" w:space="0" w:color="auto"/>
          </w:divBdr>
        </w:div>
        <w:div w:id="532697278">
          <w:marLeft w:val="480"/>
          <w:marRight w:val="0"/>
          <w:marTop w:val="0"/>
          <w:marBottom w:val="0"/>
          <w:divBdr>
            <w:top w:val="none" w:sz="0" w:space="0" w:color="auto"/>
            <w:left w:val="none" w:sz="0" w:space="0" w:color="auto"/>
            <w:bottom w:val="none" w:sz="0" w:space="0" w:color="auto"/>
            <w:right w:val="none" w:sz="0" w:space="0" w:color="auto"/>
          </w:divBdr>
        </w:div>
        <w:div w:id="442189590">
          <w:marLeft w:val="480"/>
          <w:marRight w:val="0"/>
          <w:marTop w:val="0"/>
          <w:marBottom w:val="0"/>
          <w:divBdr>
            <w:top w:val="none" w:sz="0" w:space="0" w:color="auto"/>
            <w:left w:val="none" w:sz="0" w:space="0" w:color="auto"/>
            <w:bottom w:val="none" w:sz="0" w:space="0" w:color="auto"/>
            <w:right w:val="none" w:sz="0" w:space="0" w:color="auto"/>
          </w:divBdr>
        </w:div>
        <w:div w:id="907422582">
          <w:marLeft w:val="480"/>
          <w:marRight w:val="0"/>
          <w:marTop w:val="0"/>
          <w:marBottom w:val="0"/>
          <w:divBdr>
            <w:top w:val="none" w:sz="0" w:space="0" w:color="auto"/>
            <w:left w:val="none" w:sz="0" w:space="0" w:color="auto"/>
            <w:bottom w:val="none" w:sz="0" w:space="0" w:color="auto"/>
            <w:right w:val="none" w:sz="0" w:space="0" w:color="auto"/>
          </w:divBdr>
        </w:div>
        <w:div w:id="1425105385">
          <w:marLeft w:val="480"/>
          <w:marRight w:val="0"/>
          <w:marTop w:val="0"/>
          <w:marBottom w:val="0"/>
          <w:divBdr>
            <w:top w:val="none" w:sz="0" w:space="0" w:color="auto"/>
            <w:left w:val="none" w:sz="0" w:space="0" w:color="auto"/>
            <w:bottom w:val="none" w:sz="0" w:space="0" w:color="auto"/>
            <w:right w:val="none" w:sz="0" w:space="0" w:color="auto"/>
          </w:divBdr>
        </w:div>
        <w:div w:id="1392001031">
          <w:marLeft w:val="480"/>
          <w:marRight w:val="0"/>
          <w:marTop w:val="0"/>
          <w:marBottom w:val="0"/>
          <w:divBdr>
            <w:top w:val="none" w:sz="0" w:space="0" w:color="auto"/>
            <w:left w:val="none" w:sz="0" w:space="0" w:color="auto"/>
            <w:bottom w:val="none" w:sz="0" w:space="0" w:color="auto"/>
            <w:right w:val="none" w:sz="0" w:space="0" w:color="auto"/>
          </w:divBdr>
        </w:div>
        <w:div w:id="2006325740">
          <w:marLeft w:val="480"/>
          <w:marRight w:val="0"/>
          <w:marTop w:val="0"/>
          <w:marBottom w:val="0"/>
          <w:divBdr>
            <w:top w:val="none" w:sz="0" w:space="0" w:color="auto"/>
            <w:left w:val="none" w:sz="0" w:space="0" w:color="auto"/>
            <w:bottom w:val="none" w:sz="0" w:space="0" w:color="auto"/>
            <w:right w:val="none" w:sz="0" w:space="0" w:color="auto"/>
          </w:divBdr>
        </w:div>
        <w:div w:id="1951819712">
          <w:marLeft w:val="480"/>
          <w:marRight w:val="0"/>
          <w:marTop w:val="0"/>
          <w:marBottom w:val="0"/>
          <w:divBdr>
            <w:top w:val="none" w:sz="0" w:space="0" w:color="auto"/>
            <w:left w:val="none" w:sz="0" w:space="0" w:color="auto"/>
            <w:bottom w:val="none" w:sz="0" w:space="0" w:color="auto"/>
            <w:right w:val="none" w:sz="0" w:space="0" w:color="auto"/>
          </w:divBdr>
        </w:div>
        <w:div w:id="1495291686">
          <w:marLeft w:val="480"/>
          <w:marRight w:val="0"/>
          <w:marTop w:val="0"/>
          <w:marBottom w:val="0"/>
          <w:divBdr>
            <w:top w:val="none" w:sz="0" w:space="0" w:color="auto"/>
            <w:left w:val="none" w:sz="0" w:space="0" w:color="auto"/>
            <w:bottom w:val="none" w:sz="0" w:space="0" w:color="auto"/>
            <w:right w:val="none" w:sz="0" w:space="0" w:color="auto"/>
          </w:divBdr>
        </w:div>
        <w:div w:id="2068458314">
          <w:marLeft w:val="480"/>
          <w:marRight w:val="0"/>
          <w:marTop w:val="0"/>
          <w:marBottom w:val="0"/>
          <w:divBdr>
            <w:top w:val="none" w:sz="0" w:space="0" w:color="auto"/>
            <w:left w:val="none" w:sz="0" w:space="0" w:color="auto"/>
            <w:bottom w:val="none" w:sz="0" w:space="0" w:color="auto"/>
            <w:right w:val="none" w:sz="0" w:space="0" w:color="auto"/>
          </w:divBdr>
        </w:div>
        <w:div w:id="1158881236">
          <w:marLeft w:val="480"/>
          <w:marRight w:val="0"/>
          <w:marTop w:val="0"/>
          <w:marBottom w:val="0"/>
          <w:divBdr>
            <w:top w:val="none" w:sz="0" w:space="0" w:color="auto"/>
            <w:left w:val="none" w:sz="0" w:space="0" w:color="auto"/>
            <w:bottom w:val="none" w:sz="0" w:space="0" w:color="auto"/>
            <w:right w:val="none" w:sz="0" w:space="0" w:color="auto"/>
          </w:divBdr>
        </w:div>
        <w:div w:id="282998710">
          <w:marLeft w:val="480"/>
          <w:marRight w:val="0"/>
          <w:marTop w:val="0"/>
          <w:marBottom w:val="0"/>
          <w:divBdr>
            <w:top w:val="none" w:sz="0" w:space="0" w:color="auto"/>
            <w:left w:val="none" w:sz="0" w:space="0" w:color="auto"/>
            <w:bottom w:val="none" w:sz="0" w:space="0" w:color="auto"/>
            <w:right w:val="none" w:sz="0" w:space="0" w:color="auto"/>
          </w:divBdr>
        </w:div>
        <w:div w:id="1813058409">
          <w:marLeft w:val="480"/>
          <w:marRight w:val="0"/>
          <w:marTop w:val="0"/>
          <w:marBottom w:val="0"/>
          <w:divBdr>
            <w:top w:val="none" w:sz="0" w:space="0" w:color="auto"/>
            <w:left w:val="none" w:sz="0" w:space="0" w:color="auto"/>
            <w:bottom w:val="none" w:sz="0" w:space="0" w:color="auto"/>
            <w:right w:val="none" w:sz="0" w:space="0" w:color="auto"/>
          </w:divBdr>
        </w:div>
        <w:div w:id="1136146485">
          <w:marLeft w:val="480"/>
          <w:marRight w:val="0"/>
          <w:marTop w:val="0"/>
          <w:marBottom w:val="0"/>
          <w:divBdr>
            <w:top w:val="none" w:sz="0" w:space="0" w:color="auto"/>
            <w:left w:val="none" w:sz="0" w:space="0" w:color="auto"/>
            <w:bottom w:val="none" w:sz="0" w:space="0" w:color="auto"/>
            <w:right w:val="none" w:sz="0" w:space="0" w:color="auto"/>
          </w:divBdr>
        </w:div>
        <w:div w:id="1519925924">
          <w:marLeft w:val="480"/>
          <w:marRight w:val="0"/>
          <w:marTop w:val="0"/>
          <w:marBottom w:val="0"/>
          <w:divBdr>
            <w:top w:val="none" w:sz="0" w:space="0" w:color="auto"/>
            <w:left w:val="none" w:sz="0" w:space="0" w:color="auto"/>
            <w:bottom w:val="none" w:sz="0" w:space="0" w:color="auto"/>
            <w:right w:val="none" w:sz="0" w:space="0" w:color="auto"/>
          </w:divBdr>
        </w:div>
        <w:div w:id="737359415">
          <w:marLeft w:val="480"/>
          <w:marRight w:val="0"/>
          <w:marTop w:val="0"/>
          <w:marBottom w:val="0"/>
          <w:divBdr>
            <w:top w:val="none" w:sz="0" w:space="0" w:color="auto"/>
            <w:left w:val="none" w:sz="0" w:space="0" w:color="auto"/>
            <w:bottom w:val="none" w:sz="0" w:space="0" w:color="auto"/>
            <w:right w:val="none" w:sz="0" w:space="0" w:color="auto"/>
          </w:divBdr>
        </w:div>
      </w:divsChild>
    </w:div>
    <w:div w:id="1822308270">
      <w:bodyDiv w:val="1"/>
      <w:marLeft w:val="0"/>
      <w:marRight w:val="0"/>
      <w:marTop w:val="0"/>
      <w:marBottom w:val="0"/>
      <w:divBdr>
        <w:top w:val="none" w:sz="0" w:space="0" w:color="auto"/>
        <w:left w:val="none" w:sz="0" w:space="0" w:color="auto"/>
        <w:bottom w:val="none" w:sz="0" w:space="0" w:color="auto"/>
        <w:right w:val="none" w:sz="0" w:space="0" w:color="auto"/>
      </w:divBdr>
      <w:divsChild>
        <w:div w:id="3557736">
          <w:marLeft w:val="480"/>
          <w:marRight w:val="0"/>
          <w:marTop w:val="0"/>
          <w:marBottom w:val="0"/>
          <w:divBdr>
            <w:top w:val="none" w:sz="0" w:space="0" w:color="auto"/>
            <w:left w:val="none" w:sz="0" w:space="0" w:color="auto"/>
            <w:bottom w:val="none" w:sz="0" w:space="0" w:color="auto"/>
            <w:right w:val="none" w:sz="0" w:space="0" w:color="auto"/>
          </w:divBdr>
        </w:div>
        <w:div w:id="1159274781">
          <w:marLeft w:val="480"/>
          <w:marRight w:val="0"/>
          <w:marTop w:val="0"/>
          <w:marBottom w:val="0"/>
          <w:divBdr>
            <w:top w:val="none" w:sz="0" w:space="0" w:color="auto"/>
            <w:left w:val="none" w:sz="0" w:space="0" w:color="auto"/>
            <w:bottom w:val="none" w:sz="0" w:space="0" w:color="auto"/>
            <w:right w:val="none" w:sz="0" w:space="0" w:color="auto"/>
          </w:divBdr>
        </w:div>
        <w:div w:id="2001956282">
          <w:marLeft w:val="480"/>
          <w:marRight w:val="0"/>
          <w:marTop w:val="0"/>
          <w:marBottom w:val="0"/>
          <w:divBdr>
            <w:top w:val="none" w:sz="0" w:space="0" w:color="auto"/>
            <w:left w:val="none" w:sz="0" w:space="0" w:color="auto"/>
            <w:bottom w:val="none" w:sz="0" w:space="0" w:color="auto"/>
            <w:right w:val="none" w:sz="0" w:space="0" w:color="auto"/>
          </w:divBdr>
        </w:div>
        <w:div w:id="565839194">
          <w:marLeft w:val="480"/>
          <w:marRight w:val="0"/>
          <w:marTop w:val="0"/>
          <w:marBottom w:val="0"/>
          <w:divBdr>
            <w:top w:val="none" w:sz="0" w:space="0" w:color="auto"/>
            <w:left w:val="none" w:sz="0" w:space="0" w:color="auto"/>
            <w:bottom w:val="none" w:sz="0" w:space="0" w:color="auto"/>
            <w:right w:val="none" w:sz="0" w:space="0" w:color="auto"/>
          </w:divBdr>
        </w:div>
        <w:div w:id="1709909162">
          <w:marLeft w:val="480"/>
          <w:marRight w:val="0"/>
          <w:marTop w:val="0"/>
          <w:marBottom w:val="0"/>
          <w:divBdr>
            <w:top w:val="none" w:sz="0" w:space="0" w:color="auto"/>
            <w:left w:val="none" w:sz="0" w:space="0" w:color="auto"/>
            <w:bottom w:val="none" w:sz="0" w:space="0" w:color="auto"/>
            <w:right w:val="none" w:sz="0" w:space="0" w:color="auto"/>
          </w:divBdr>
        </w:div>
        <w:div w:id="274673883">
          <w:marLeft w:val="480"/>
          <w:marRight w:val="0"/>
          <w:marTop w:val="0"/>
          <w:marBottom w:val="0"/>
          <w:divBdr>
            <w:top w:val="none" w:sz="0" w:space="0" w:color="auto"/>
            <w:left w:val="none" w:sz="0" w:space="0" w:color="auto"/>
            <w:bottom w:val="none" w:sz="0" w:space="0" w:color="auto"/>
            <w:right w:val="none" w:sz="0" w:space="0" w:color="auto"/>
          </w:divBdr>
        </w:div>
        <w:div w:id="1165319004">
          <w:marLeft w:val="480"/>
          <w:marRight w:val="0"/>
          <w:marTop w:val="0"/>
          <w:marBottom w:val="0"/>
          <w:divBdr>
            <w:top w:val="none" w:sz="0" w:space="0" w:color="auto"/>
            <w:left w:val="none" w:sz="0" w:space="0" w:color="auto"/>
            <w:bottom w:val="none" w:sz="0" w:space="0" w:color="auto"/>
            <w:right w:val="none" w:sz="0" w:space="0" w:color="auto"/>
          </w:divBdr>
        </w:div>
        <w:div w:id="1915512140">
          <w:marLeft w:val="480"/>
          <w:marRight w:val="0"/>
          <w:marTop w:val="0"/>
          <w:marBottom w:val="0"/>
          <w:divBdr>
            <w:top w:val="none" w:sz="0" w:space="0" w:color="auto"/>
            <w:left w:val="none" w:sz="0" w:space="0" w:color="auto"/>
            <w:bottom w:val="none" w:sz="0" w:space="0" w:color="auto"/>
            <w:right w:val="none" w:sz="0" w:space="0" w:color="auto"/>
          </w:divBdr>
        </w:div>
        <w:div w:id="795215844">
          <w:marLeft w:val="480"/>
          <w:marRight w:val="0"/>
          <w:marTop w:val="0"/>
          <w:marBottom w:val="0"/>
          <w:divBdr>
            <w:top w:val="none" w:sz="0" w:space="0" w:color="auto"/>
            <w:left w:val="none" w:sz="0" w:space="0" w:color="auto"/>
            <w:bottom w:val="none" w:sz="0" w:space="0" w:color="auto"/>
            <w:right w:val="none" w:sz="0" w:space="0" w:color="auto"/>
          </w:divBdr>
        </w:div>
        <w:div w:id="1356464606">
          <w:marLeft w:val="480"/>
          <w:marRight w:val="0"/>
          <w:marTop w:val="0"/>
          <w:marBottom w:val="0"/>
          <w:divBdr>
            <w:top w:val="none" w:sz="0" w:space="0" w:color="auto"/>
            <w:left w:val="none" w:sz="0" w:space="0" w:color="auto"/>
            <w:bottom w:val="none" w:sz="0" w:space="0" w:color="auto"/>
            <w:right w:val="none" w:sz="0" w:space="0" w:color="auto"/>
          </w:divBdr>
        </w:div>
        <w:div w:id="1006908282">
          <w:marLeft w:val="480"/>
          <w:marRight w:val="0"/>
          <w:marTop w:val="0"/>
          <w:marBottom w:val="0"/>
          <w:divBdr>
            <w:top w:val="none" w:sz="0" w:space="0" w:color="auto"/>
            <w:left w:val="none" w:sz="0" w:space="0" w:color="auto"/>
            <w:bottom w:val="none" w:sz="0" w:space="0" w:color="auto"/>
            <w:right w:val="none" w:sz="0" w:space="0" w:color="auto"/>
          </w:divBdr>
        </w:div>
        <w:div w:id="2021851610">
          <w:marLeft w:val="480"/>
          <w:marRight w:val="0"/>
          <w:marTop w:val="0"/>
          <w:marBottom w:val="0"/>
          <w:divBdr>
            <w:top w:val="none" w:sz="0" w:space="0" w:color="auto"/>
            <w:left w:val="none" w:sz="0" w:space="0" w:color="auto"/>
            <w:bottom w:val="none" w:sz="0" w:space="0" w:color="auto"/>
            <w:right w:val="none" w:sz="0" w:space="0" w:color="auto"/>
          </w:divBdr>
        </w:div>
        <w:div w:id="495267138">
          <w:marLeft w:val="480"/>
          <w:marRight w:val="0"/>
          <w:marTop w:val="0"/>
          <w:marBottom w:val="0"/>
          <w:divBdr>
            <w:top w:val="none" w:sz="0" w:space="0" w:color="auto"/>
            <w:left w:val="none" w:sz="0" w:space="0" w:color="auto"/>
            <w:bottom w:val="none" w:sz="0" w:space="0" w:color="auto"/>
            <w:right w:val="none" w:sz="0" w:space="0" w:color="auto"/>
          </w:divBdr>
        </w:div>
        <w:div w:id="1291592640">
          <w:marLeft w:val="480"/>
          <w:marRight w:val="0"/>
          <w:marTop w:val="0"/>
          <w:marBottom w:val="0"/>
          <w:divBdr>
            <w:top w:val="none" w:sz="0" w:space="0" w:color="auto"/>
            <w:left w:val="none" w:sz="0" w:space="0" w:color="auto"/>
            <w:bottom w:val="none" w:sz="0" w:space="0" w:color="auto"/>
            <w:right w:val="none" w:sz="0" w:space="0" w:color="auto"/>
          </w:divBdr>
        </w:div>
        <w:div w:id="93748345">
          <w:marLeft w:val="480"/>
          <w:marRight w:val="0"/>
          <w:marTop w:val="0"/>
          <w:marBottom w:val="0"/>
          <w:divBdr>
            <w:top w:val="none" w:sz="0" w:space="0" w:color="auto"/>
            <w:left w:val="none" w:sz="0" w:space="0" w:color="auto"/>
            <w:bottom w:val="none" w:sz="0" w:space="0" w:color="auto"/>
            <w:right w:val="none" w:sz="0" w:space="0" w:color="auto"/>
          </w:divBdr>
        </w:div>
        <w:div w:id="1268195740">
          <w:marLeft w:val="480"/>
          <w:marRight w:val="0"/>
          <w:marTop w:val="0"/>
          <w:marBottom w:val="0"/>
          <w:divBdr>
            <w:top w:val="none" w:sz="0" w:space="0" w:color="auto"/>
            <w:left w:val="none" w:sz="0" w:space="0" w:color="auto"/>
            <w:bottom w:val="none" w:sz="0" w:space="0" w:color="auto"/>
            <w:right w:val="none" w:sz="0" w:space="0" w:color="auto"/>
          </w:divBdr>
        </w:div>
        <w:div w:id="1937595945">
          <w:marLeft w:val="480"/>
          <w:marRight w:val="0"/>
          <w:marTop w:val="0"/>
          <w:marBottom w:val="0"/>
          <w:divBdr>
            <w:top w:val="none" w:sz="0" w:space="0" w:color="auto"/>
            <w:left w:val="none" w:sz="0" w:space="0" w:color="auto"/>
            <w:bottom w:val="none" w:sz="0" w:space="0" w:color="auto"/>
            <w:right w:val="none" w:sz="0" w:space="0" w:color="auto"/>
          </w:divBdr>
        </w:div>
        <w:div w:id="1813715339">
          <w:marLeft w:val="480"/>
          <w:marRight w:val="0"/>
          <w:marTop w:val="0"/>
          <w:marBottom w:val="0"/>
          <w:divBdr>
            <w:top w:val="none" w:sz="0" w:space="0" w:color="auto"/>
            <w:left w:val="none" w:sz="0" w:space="0" w:color="auto"/>
            <w:bottom w:val="none" w:sz="0" w:space="0" w:color="auto"/>
            <w:right w:val="none" w:sz="0" w:space="0" w:color="auto"/>
          </w:divBdr>
        </w:div>
        <w:div w:id="1907104212">
          <w:marLeft w:val="480"/>
          <w:marRight w:val="0"/>
          <w:marTop w:val="0"/>
          <w:marBottom w:val="0"/>
          <w:divBdr>
            <w:top w:val="none" w:sz="0" w:space="0" w:color="auto"/>
            <w:left w:val="none" w:sz="0" w:space="0" w:color="auto"/>
            <w:bottom w:val="none" w:sz="0" w:space="0" w:color="auto"/>
            <w:right w:val="none" w:sz="0" w:space="0" w:color="auto"/>
          </w:divBdr>
        </w:div>
        <w:div w:id="1754474396">
          <w:marLeft w:val="480"/>
          <w:marRight w:val="0"/>
          <w:marTop w:val="0"/>
          <w:marBottom w:val="0"/>
          <w:divBdr>
            <w:top w:val="none" w:sz="0" w:space="0" w:color="auto"/>
            <w:left w:val="none" w:sz="0" w:space="0" w:color="auto"/>
            <w:bottom w:val="none" w:sz="0" w:space="0" w:color="auto"/>
            <w:right w:val="none" w:sz="0" w:space="0" w:color="auto"/>
          </w:divBdr>
        </w:div>
        <w:div w:id="710417425">
          <w:marLeft w:val="480"/>
          <w:marRight w:val="0"/>
          <w:marTop w:val="0"/>
          <w:marBottom w:val="0"/>
          <w:divBdr>
            <w:top w:val="none" w:sz="0" w:space="0" w:color="auto"/>
            <w:left w:val="none" w:sz="0" w:space="0" w:color="auto"/>
            <w:bottom w:val="none" w:sz="0" w:space="0" w:color="auto"/>
            <w:right w:val="none" w:sz="0" w:space="0" w:color="auto"/>
          </w:divBdr>
        </w:div>
        <w:div w:id="1517386392">
          <w:marLeft w:val="480"/>
          <w:marRight w:val="0"/>
          <w:marTop w:val="0"/>
          <w:marBottom w:val="0"/>
          <w:divBdr>
            <w:top w:val="none" w:sz="0" w:space="0" w:color="auto"/>
            <w:left w:val="none" w:sz="0" w:space="0" w:color="auto"/>
            <w:bottom w:val="none" w:sz="0" w:space="0" w:color="auto"/>
            <w:right w:val="none" w:sz="0" w:space="0" w:color="auto"/>
          </w:divBdr>
        </w:div>
        <w:div w:id="1448310908">
          <w:marLeft w:val="480"/>
          <w:marRight w:val="0"/>
          <w:marTop w:val="0"/>
          <w:marBottom w:val="0"/>
          <w:divBdr>
            <w:top w:val="none" w:sz="0" w:space="0" w:color="auto"/>
            <w:left w:val="none" w:sz="0" w:space="0" w:color="auto"/>
            <w:bottom w:val="none" w:sz="0" w:space="0" w:color="auto"/>
            <w:right w:val="none" w:sz="0" w:space="0" w:color="auto"/>
          </w:divBdr>
        </w:div>
        <w:div w:id="1215198396">
          <w:marLeft w:val="480"/>
          <w:marRight w:val="0"/>
          <w:marTop w:val="0"/>
          <w:marBottom w:val="0"/>
          <w:divBdr>
            <w:top w:val="none" w:sz="0" w:space="0" w:color="auto"/>
            <w:left w:val="none" w:sz="0" w:space="0" w:color="auto"/>
            <w:bottom w:val="none" w:sz="0" w:space="0" w:color="auto"/>
            <w:right w:val="none" w:sz="0" w:space="0" w:color="auto"/>
          </w:divBdr>
        </w:div>
        <w:div w:id="2033412444">
          <w:marLeft w:val="480"/>
          <w:marRight w:val="0"/>
          <w:marTop w:val="0"/>
          <w:marBottom w:val="0"/>
          <w:divBdr>
            <w:top w:val="none" w:sz="0" w:space="0" w:color="auto"/>
            <w:left w:val="none" w:sz="0" w:space="0" w:color="auto"/>
            <w:bottom w:val="none" w:sz="0" w:space="0" w:color="auto"/>
            <w:right w:val="none" w:sz="0" w:space="0" w:color="auto"/>
          </w:divBdr>
        </w:div>
        <w:div w:id="470634979">
          <w:marLeft w:val="480"/>
          <w:marRight w:val="0"/>
          <w:marTop w:val="0"/>
          <w:marBottom w:val="0"/>
          <w:divBdr>
            <w:top w:val="none" w:sz="0" w:space="0" w:color="auto"/>
            <w:left w:val="none" w:sz="0" w:space="0" w:color="auto"/>
            <w:bottom w:val="none" w:sz="0" w:space="0" w:color="auto"/>
            <w:right w:val="none" w:sz="0" w:space="0" w:color="auto"/>
          </w:divBdr>
        </w:div>
        <w:div w:id="13264887">
          <w:marLeft w:val="480"/>
          <w:marRight w:val="0"/>
          <w:marTop w:val="0"/>
          <w:marBottom w:val="0"/>
          <w:divBdr>
            <w:top w:val="none" w:sz="0" w:space="0" w:color="auto"/>
            <w:left w:val="none" w:sz="0" w:space="0" w:color="auto"/>
            <w:bottom w:val="none" w:sz="0" w:space="0" w:color="auto"/>
            <w:right w:val="none" w:sz="0" w:space="0" w:color="auto"/>
          </w:divBdr>
        </w:div>
        <w:div w:id="461384357">
          <w:marLeft w:val="480"/>
          <w:marRight w:val="0"/>
          <w:marTop w:val="0"/>
          <w:marBottom w:val="0"/>
          <w:divBdr>
            <w:top w:val="none" w:sz="0" w:space="0" w:color="auto"/>
            <w:left w:val="none" w:sz="0" w:space="0" w:color="auto"/>
            <w:bottom w:val="none" w:sz="0" w:space="0" w:color="auto"/>
            <w:right w:val="none" w:sz="0" w:space="0" w:color="auto"/>
          </w:divBdr>
        </w:div>
        <w:div w:id="533033793">
          <w:marLeft w:val="480"/>
          <w:marRight w:val="0"/>
          <w:marTop w:val="0"/>
          <w:marBottom w:val="0"/>
          <w:divBdr>
            <w:top w:val="none" w:sz="0" w:space="0" w:color="auto"/>
            <w:left w:val="none" w:sz="0" w:space="0" w:color="auto"/>
            <w:bottom w:val="none" w:sz="0" w:space="0" w:color="auto"/>
            <w:right w:val="none" w:sz="0" w:space="0" w:color="auto"/>
          </w:divBdr>
        </w:div>
        <w:div w:id="674650646">
          <w:marLeft w:val="480"/>
          <w:marRight w:val="0"/>
          <w:marTop w:val="0"/>
          <w:marBottom w:val="0"/>
          <w:divBdr>
            <w:top w:val="none" w:sz="0" w:space="0" w:color="auto"/>
            <w:left w:val="none" w:sz="0" w:space="0" w:color="auto"/>
            <w:bottom w:val="none" w:sz="0" w:space="0" w:color="auto"/>
            <w:right w:val="none" w:sz="0" w:space="0" w:color="auto"/>
          </w:divBdr>
        </w:div>
        <w:div w:id="482280402">
          <w:marLeft w:val="480"/>
          <w:marRight w:val="0"/>
          <w:marTop w:val="0"/>
          <w:marBottom w:val="0"/>
          <w:divBdr>
            <w:top w:val="none" w:sz="0" w:space="0" w:color="auto"/>
            <w:left w:val="none" w:sz="0" w:space="0" w:color="auto"/>
            <w:bottom w:val="none" w:sz="0" w:space="0" w:color="auto"/>
            <w:right w:val="none" w:sz="0" w:space="0" w:color="auto"/>
          </w:divBdr>
        </w:div>
        <w:div w:id="177738205">
          <w:marLeft w:val="480"/>
          <w:marRight w:val="0"/>
          <w:marTop w:val="0"/>
          <w:marBottom w:val="0"/>
          <w:divBdr>
            <w:top w:val="none" w:sz="0" w:space="0" w:color="auto"/>
            <w:left w:val="none" w:sz="0" w:space="0" w:color="auto"/>
            <w:bottom w:val="none" w:sz="0" w:space="0" w:color="auto"/>
            <w:right w:val="none" w:sz="0" w:space="0" w:color="auto"/>
          </w:divBdr>
        </w:div>
        <w:div w:id="1742749913">
          <w:marLeft w:val="48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1602679">
      <w:bodyDiv w:val="1"/>
      <w:marLeft w:val="0"/>
      <w:marRight w:val="0"/>
      <w:marTop w:val="0"/>
      <w:marBottom w:val="0"/>
      <w:divBdr>
        <w:top w:val="none" w:sz="0" w:space="0" w:color="auto"/>
        <w:left w:val="none" w:sz="0" w:space="0" w:color="auto"/>
        <w:bottom w:val="none" w:sz="0" w:space="0" w:color="auto"/>
        <w:right w:val="none" w:sz="0" w:space="0" w:color="auto"/>
      </w:divBdr>
      <w:divsChild>
        <w:div w:id="660472674">
          <w:marLeft w:val="480"/>
          <w:marRight w:val="0"/>
          <w:marTop w:val="0"/>
          <w:marBottom w:val="0"/>
          <w:divBdr>
            <w:top w:val="none" w:sz="0" w:space="0" w:color="auto"/>
            <w:left w:val="none" w:sz="0" w:space="0" w:color="auto"/>
            <w:bottom w:val="none" w:sz="0" w:space="0" w:color="auto"/>
            <w:right w:val="none" w:sz="0" w:space="0" w:color="auto"/>
          </w:divBdr>
        </w:div>
        <w:div w:id="1065687551">
          <w:marLeft w:val="480"/>
          <w:marRight w:val="0"/>
          <w:marTop w:val="0"/>
          <w:marBottom w:val="0"/>
          <w:divBdr>
            <w:top w:val="none" w:sz="0" w:space="0" w:color="auto"/>
            <w:left w:val="none" w:sz="0" w:space="0" w:color="auto"/>
            <w:bottom w:val="none" w:sz="0" w:space="0" w:color="auto"/>
            <w:right w:val="none" w:sz="0" w:space="0" w:color="auto"/>
          </w:divBdr>
        </w:div>
        <w:div w:id="1357274068">
          <w:marLeft w:val="480"/>
          <w:marRight w:val="0"/>
          <w:marTop w:val="0"/>
          <w:marBottom w:val="0"/>
          <w:divBdr>
            <w:top w:val="none" w:sz="0" w:space="0" w:color="auto"/>
            <w:left w:val="none" w:sz="0" w:space="0" w:color="auto"/>
            <w:bottom w:val="none" w:sz="0" w:space="0" w:color="auto"/>
            <w:right w:val="none" w:sz="0" w:space="0" w:color="auto"/>
          </w:divBdr>
        </w:div>
        <w:div w:id="47460809">
          <w:marLeft w:val="480"/>
          <w:marRight w:val="0"/>
          <w:marTop w:val="0"/>
          <w:marBottom w:val="0"/>
          <w:divBdr>
            <w:top w:val="none" w:sz="0" w:space="0" w:color="auto"/>
            <w:left w:val="none" w:sz="0" w:space="0" w:color="auto"/>
            <w:bottom w:val="none" w:sz="0" w:space="0" w:color="auto"/>
            <w:right w:val="none" w:sz="0" w:space="0" w:color="auto"/>
          </w:divBdr>
        </w:div>
        <w:div w:id="350569298">
          <w:marLeft w:val="480"/>
          <w:marRight w:val="0"/>
          <w:marTop w:val="0"/>
          <w:marBottom w:val="0"/>
          <w:divBdr>
            <w:top w:val="none" w:sz="0" w:space="0" w:color="auto"/>
            <w:left w:val="none" w:sz="0" w:space="0" w:color="auto"/>
            <w:bottom w:val="none" w:sz="0" w:space="0" w:color="auto"/>
            <w:right w:val="none" w:sz="0" w:space="0" w:color="auto"/>
          </w:divBdr>
        </w:div>
        <w:div w:id="953711655">
          <w:marLeft w:val="480"/>
          <w:marRight w:val="0"/>
          <w:marTop w:val="0"/>
          <w:marBottom w:val="0"/>
          <w:divBdr>
            <w:top w:val="none" w:sz="0" w:space="0" w:color="auto"/>
            <w:left w:val="none" w:sz="0" w:space="0" w:color="auto"/>
            <w:bottom w:val="none" w:sz="0" w:space="0" w:color="auto"/>
            <w:right w:val="none" w:sz="0" w:space="0" w:color="auto"/>
          </w:divBdr>
        </w:div>
        <w:div w:id="490872818">
          <w:marLeft w:val="480"/>
          <w:marRight w:val="0"/>
          <w:marTop w:val="0"/>
          <w:marBottom w:val="0"/>
          <w:divBdr>
            <w:top w:val="none" w:sz="0" w:space="0" w:color="auto"/>
            <w:left w:val="none" w:sz="0" w:space="0" w:color="auto"/>
            <w:bottom w:val="none" w:sz="0" w:space="0" w:color="auto"/>
            <w:right w:val="none" w:sz="0" w:space="0" w:color="auto"/>
          </w:divBdr>
        </w:div>
        <w:div w:id="333725483">
          <w:marLeft w:val="480"/>
          <w:marRight w:val="0"/>
          <w:marTop w:val="0"/>
          <w:marBottom w:val="0"/>
          <w:divBdr>
            <w:top w:val="none" w:sz="0" w:space="0" w:color="auto"/>
            <w:left w:val="none" w:sz="0" w:space="0" w:color="auto"/>
            <w:bottom w:val="none" w:sz="0" w:space="0" w:color="auto"/>
            <w:right w:val="none" w:sz="0" w:space="0" w:color="auto"/>
          </w:divBdr>
        </w:div>
        <w:div w:id="1665086786">
          <w:marLeft w:val="480"/>
          <w:marRight w:val="0"/>
          <w:marTop w:val="0"/>
          <w:marBottom w:val="0"/>
          <w:divBdr>
            <w:top w:val="none" w:sz="0" w:space="0" w:color="auto"/>
            <w:left w:val="none" w:sz="0" w:space="0" w:color="auto"/>
            <w:bottom w:val="none" w:sz="0" w:space="0" w:color="auto"/>
            <w:right w:val="none" w:sz="0" w:space="0" w:color="auto"/>
          </w:divBdr>
        </w:div>
        <w:div w:id="826438298">
          <w:marLeft w:val="480"/>
          <w:marRight w:val="0"/>
          <w:marTop w:val="0"/>
          <w:marBottom w:val="0"/>
          <w:divBdr>
            <w:top w:val="none" w:sz="0" w:space="0" w:color="auto"/>
            <w:left w:val="none" w:sz="0" w:space="0" w:color="auto"/>
            <w:bottom w:val="none" w:sz="0" w:space="0" w:color="auto"/>
            <w:right w:val="none" w:sz="0" w:space="0" w:color="auto"/>
          </w:divBdr>
        </w:div>
        <w:div w:id="735057910">
          <w:marLeft w:val="480"/>
          <w:marRight w:val="0"/>
          <w:marTop w:val="0"/>
          <w:marBottom w:val="0"/>
          <w:divBdr>
            <w:top w:val="none" w:sz="0" w:space="0" w:color="auto"/>
            <w:left w:val="none" w:sz="0" w:space="0" w:color="auto"/>
            <w:bottom w:val="none" w:sz="0" w:space="0" w:color="auto"/>
            <w:right w:val="none" w:sz="0" w:space="0" w:color="auto"/>
          </w:divBdr>
        </w:div>
        <w:div w:id="1144128668">
          <w:marLeft w:val="480"/>
          <w:marRight w:val="0"/>
          <w:marTop w:val="0"/>
          <w:marBottom w:val="0"/>
          <w:divBdr>
            <w:top w:val="none" w:sz="0" w:space="0" w:color="auto"/>
            <w:left w:val="none" w:sz="0" w:space="0" w:color="auto"/>
            <w:bottom w:val="none" w:sz="0" w:space="0" w:color="auto"/>
            <w:right w:val="none" w:sz="0" w:space="0" w:color="auto"/>
          </w:divBdr>
        </w:div>
        <w:div w:id="1520005929">
          <w:marLeft w:val="480"/>
          <w:marRight w:val="0"/>
          <w:marTop w:val="0"/>
          <w:marBottom w:val="0"/>
          <w:divBdr>
            <w:top w:val="none" w:sz="0" w:space="0" w:color="auto"/>
            <w:left w:val="none" w:sz="0" w:space="0" w:color="auto"/>
            <w:bottom w:val="none" w:sz="0" w:space="0" w:color="auto"/>
            <w:right w:val="none" w:sz="0" w:space="0" w:color="auto"/>
          </w:divBdr>
        </w:div>
        <w:div w:id="198472401">
          <w:marLeft w:val="480"/>
          <w:marRight w:val="0"/>
          <w:marTop w:val="0"/>
          <w:marBottom w:val="0"/>
          <w:divBdr>
            <w:top w:val="none" w:sz="0" w:space="0" w:color="auto"/>
            <w:left w:val="none" w:sz="0" w:space="0" w:color="auto"/>
            <w:bottom w:val="none" w:sz="0" w:space="0" w:color="auto"/>
            <w:right w:val="none" w:sz="0" w:space="0" w:color="auto"/>
          </w:divBdr>
        </w:div>
        <w:div w:id="2009861804">
          <w:marLeft w:val="480"/>
          <w:marRight w:val="0"/>
          <w:marTop w:val="0"/>
          <w:marBottom w:val="0"/>
          <w:divBdr>
            <w:top w:val="none" w:sz="0" w:space="0" w:color="auto"/>
            <w:left w:val="none" w:sz="0" w:space="0" w:color="auto"/>
            <w:bottom w:val="none" w:sz="0" w:space="0" w:color="auto"/>
            <w:right w:val="none" w:sz="0" w:space="0" w:color="auto"/>
          </w:divBdr>
        </w:div>
        <w:div w:id="1486167442">
          <w:marLeft w:val="480"/>
          <w:marRight w:val="0"/>
          <w:marTop w:val="0"/>
          <w:marBottom w:val="0"/>
          <w:divBdr>
            <w:top w:val="none" w:sz="0" w:space="0" w:color="auto"/>
            <w:left w:val="none" w:sz="0" w:space="0" w:color="auto"/>
            <w:bottom w:val="none" w:sz="0" w:space="0" w:color="auto"/>
            <w:right w:val="none" w:sz="0" w:space="0" w:color="auto"/>
          </w:divBdr>
        </w:div>
        <w:div w:id="1880622900">
          <w:marLeft w:val="480"/>
          <w:marRight w:val="0"/>
          <w:marTop w:val="0"/>
          <w:marBottom w:val="0"/>
          <w:divBdr>
            <w:top w:val="none" w:sz="0" w:space="0" w:color="auto"/>
            <w:left w:val="none" w:sz="0" w:space="0" w:color="auto"/>
            <w:bottom w:val="none" w:sz="0" w:space="0" w:color="auto"/>
            <w:right w:val="none" w:sz="0" w:space="0" w:color="auto"/>
          </w:divBdr>
        </w:div>
        <w:div w:id="1568876178">
          <w:marLeft w:val="480"/>
          <w:marRight w:val="0"/>
          <w:marTop w:val="0"/>
          <w:marBottom w:val="0"/>
          <w:divBdr>
            <w:top w:val="none" w:sz="0" w:space="0" w:color="auto"/>
            <w:left w:val="none" w:sz="0" w:space="0" w:color="auto"/>
            <w:bottom w:val="none" w:sz="0" w:space="0" w:color="auto"/>
            <w:right w:val="none" w:sz="0" w:space="0" w:color="auto"/>
          </w:divBdr>
        </w:div>
        <w:div w:id="1392339378">
          <w:marLeft w:val="480"/>
          <w:marRight w:val="0"/>
          <w:marTop w:val="0"/>
          <w:marBottom w:val="0"/>
          <w:divBdr>
            <w:top w:val="none" w:sz="0" w:space="0" w:color="auto"/>
            <w:left w:val="none" w:sz="0" w:space="0" w:color="auto"/>
            <w:bottom w:val="none" w:sz="0" w:space="0" w:color="auto"/>
            <w:right w:val="none" w:sz="0" w:space="0" w:color="auto"/>
          </w:divBdr>
        </w:div>
        <w:div w:id="2044404283">
          <w:marLeft w:val="480"/>
          <w:marRight w:val="0"/>
          <w:marTop w:val="0"/>
          <w:marBottom w:val="0"/>
          <w:divBdr>
            <w:top w:val="none" w:sz="0" w:space="0" w:color="auto"/>
            <w:left w:val="none" w:sz="0" w:space="0" w:color="auto"/>
            <w:bottom w:val="none" w:sz="0" w:space="0" w:color="auto"/>
            <w:right w:val="none" w:sz="0" w:space="0" w:color="auto"/>
          </w:divBdr>
        </w:div>
        <w:div w:id="1255699785">
          <w:marLeft w:val="480"/>
          <w:marRight w:val="0"/>
          <w:marTop w:val="0"/>
          <w:marBottom w:val="0"/>
          <w:divBdr>
            <w:top w:val="none" w:sz="0" w:space="0" w:color="auto"/>
            <w:left w:val="none" w:sz="0" w:space="0" w:color="auto"/>
            <w:bottom w:val="none" w:sz="0" w:space="0" w:color="auto"/>
            <w:right w:val="none" w:sz="0" w:space="0" w:color="auto"/>
          </w:divBdr>
        </w:div>
        <w:div w:id="450056046">
          <w:marLeft w:val="480"/>
          <w:marRight w:val="0"/>
          <w:marTop w:val="0"/>
          <w:marBottom w:val="0"/>
          <w:divBdr>
            <w:top w:val="none" w:sz="0" w:space="0" w:color="auto"/>
            <w:left w:val="none" w:sz="0" w:space="0" w:color="auto"/>
            <w:bottom w:val="none" w:sz="0" w:space="0" w:color="auto"/>
            <w:right w:val="none" w:sz="0" w:space="0" w:color="auto"/>
          </w:divBdr>
        </w:div>
        <w:div w:id="1627077081">
          <w:marLeft w:val="480"/>
          <w:marRight w:val="0"/>
          <w:marTop w:val="0"/>
          <w:marBottom w:val="0"/>
          <w:divBdr>
            <w:top w:val="none" w:sz="0" w:space="0" w:color="auto"/>
            <w:left w:val="none" w:sz="0" w:space="0" w:color="auto"/>
            <w:bottom w:val="none" w:sz="0" w:space="0" w:color="auto"/>
            <w:right w:val="none" w:sz="0" w:space="0" w:color="auto"/>
          </w:divBdr>
        </w:div>
        <w:div w:id="1503277681">
          <w:marLeft w:val="480"/>
          <w:marRight w:val="0"/>
          <w:marTop w:val="0"/>
          <w:marBottom w:val="0"/>
          <w:divBdr>
            <w:top w:val="none" w:sz="0" w:space="0" w:color="auto"/>
            <w:left w:val="none" w:sz="0" w:space="0" w:color="auto"/>
            <w:bottom w:val="none" w:sz="0" w:space="0" w:color="auto"/>
            <w:right w:val="none" w:sz="0" w:space="0" w:color="auto"/>
          </w:divBdr>
        </w:div>
        <w:div w:id="967975963">
          <w:marLeft w:val="480"/>
          <w:marRight w:val="0"/>
          <w:marTop w:val="0"/>
          <w:marBottom w:val="0"/>
          <w:divBdr>
            <w:top w:val="none" w:sz="0" w:space="0" w:color="auto"/>
            <w:left w:val="none" w:sz="0" w:space="0" w:color="auto"/>
            <w:bottom w:val="none" w:sz="0" w:space="0" w:color="auto"/>
            <w:right w:val="none" w:sz="0" w:space="0" w:color="auto"/>
          </w:divBdr>
        </w:div>
        <w:div w:id="723871582">
          <w:marLeft w:val="480"/>
          <w:marRight w:val="0"/>
          <w:marTop w:val="0"/>
          <w:marBottom w:val="0"/>
          <w:divBdr>
            <w:top w:val="none" w:sz="0" w:space="0" w:color="auto"/>
            <w:left w:val="none" w:sz="0" w:space="0" w:color="auto"/>
            <w:bottom w:val="none" w:sz="0" w:space="0" w:color="auto"/>
            <w:right w:val="none" w:sz="0" w:space="0" w:color="auto"/>
          </w:divBdr>
        </w:div>
        <w:div w:id="404255760">
          <w:marLeft w:val="480"/>
          <w:marRight w:val="0"/>
          <w:marTop w:val="0"/>
          <w:marBottom w:val="0"/>
          <w:divBdr>
            <w:top w:val="none" w:sz="0" w:space="0" w:color="auto"/>
            <w:left w:val="none" w:sz="0" w:space="0" w:color="auto"/>
            <w:bottom w:val="none" w:sz="0" w:space="0" w:color="auto"/>
            <w:right w:val="none" w:sz="0" w:space="0" w:color="auto"/>
          </w:divBdr>
        </w:div>
        <w:div w:id="705837420">
          <w:marLeft w:val="480"/>
          <w:marRight w:val="0"/>
          <w:marTop w:val="0"/>
          <w:marBottom w:val="0"/>
          <w:divBdr>
            <w:top w:val="none" w:sz="0" w:space="0" w:color="auto"/>
            <w:left w:val="none" w:sz="0" w:space="0" w:color="auto"/>
            <w:bottom w:val="none" w:sz="0" w:space="0" w:color="auto"/>
            <w:right w:val="none" w:sz="0" w:space="0" w:color="auto"/>
          </w:divBdr>
        </w:div>
        <w:div w:id="1881044116">
          <w:marLeft w:val="480"/>
          <w:marRight w:val="0"/>
          <w:marTop w:val="0"/>
          <w:marBottom w:val="0"/>
          <w:divBdr>
            <w:top w:val="none" w:sz="0" w:space="0" w:color="auto"/>
            <w:left w:val="none" w:sz="0" w:space="0" w:color="auto"/>
            <w:bottom w:val="none" w:sz="0" w:space="0" w:color="auto"/>
            <w:right w:val="none" w:sz="0" w:space="0" w:color="auto"/>
          </w:divBdr>
        </w:div>
        <w:div w:id="231429767">
          <w:marLeft w:val="480"/>
          <w:marRight w:val="0"/>
          <w:marTop w:val="0"/>
          <w:marBottom w:val="0"/>
          <w:divBdr>
            <w:top w:val="none" w:sz="0" w:space="0" w:color="auto"/>
            <w:left w:val="none" w:sz="0" w:space="0" w:color="auto"/>
            <w:bottom w:val="none" w:sz="0" w:space="0" w:color="auto"/>
            <w:right w:val="none" w:sz="0" w:space="0" w:color="auto"/>
          </w:divBdr>
        </w:div>
        <w:div w:id="651175431">
          <w:marLeft w:val="480"/>
          <w:marRight w:val="0"/>
          <w:marTop w:val="0"/>
          <w:marBottom w:val="0"/>
          <w:divBdr>
            <w:top w:val="none" w:sz="0" w:space="0" w:color="auto"/>
            <w:left w:val="none" w:sz="0" w:space="0" w:color="auto"/>
            <w:bottom w:val="none" w:sz="0" w:space="0" w:color="auto"/>
            <w:right w:val="none" w:sz="0" w:space="0" w:color="auto"/>
          </w:divBdr>
        </w:div>
        <w:div w:id="1802190762">
          <w:marLeft w:val="48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02056950">
      <w:bodyDiv w:val="1"/>
      <w:marLeft w:val="0"/>
      <w:marRight w:val="0"/>
      <w:marTop w:val="0"/>
      <w:marBottom w:val="0"/>
      <w:divBdr>
        <w:top w:val="none" w:sz="0" w:space="0" w:color="auto"/>
        <w:left w:val="none" w:sz="0" w:space="0" w:color="auto"/>
        <w:bottom w:val="none" w:sz="0" w:space="0" w:color="auto"/>
        <w:right w:val="none" w:sz="0" w:space="0" w:color="auto"/>
      </w:divBdr>
      <w:divsChild>
        <w:div w:id="224067604">
          <w:marLeft w:val="480"/>
          <w:marRight w:val="0"/>
          <w:marTop w:val="0"/>
          <w:marBottom w:val="0"/>
          <w:divBdr>
            <w:top w:val="none" w:sz="0" w:space="0" w:color="auto"/>
            <w:left w:val="none" w:sz="0" w:space="0" w:color="auto"/>
            <w:bottom w:val="none" w:sz="0" w:space="0" w:color="auto"/>
            <w:right w:val="none" w:sz="0" w:space="0" w:color="auto"/>
          </w:divBdr>
        </w:div>
        <w:div w:id="63647905">
          <w:marLeft w:val="480"/>
          <w:marRight w:val="0"/>
          <w:marTop w:val="0"/>
          <w:marBottom w:val="0"/>
          <w:divBdr>
            <w:top w:val="none" w:sz="0" w:space="0" w:color="auto"/>
            <w:left w:val="none" w:sz="0" w:space="0" w:color="auto"/>
            <w:bottom w:val="none" w:sz="0" w:space="0" w:color="auto"/>
            <w:right w:val="none" w:sz="0" w:space="0" w:color="auto"/>
          </w:divBdr>
        </w:div>
        <w:div w:id="878201769">
          <w:marLeft w:val="480"/>
          <w:marRight w:val="0"/>
          <w:marTop w:val="0"/>
          <w:marBottom w:val="0"/>
          <w:divBdr>
            <w:top w:val="none" w:sz="0" w:space="0" w:color="auto"/>
            <w:left w:val="none" w:sz="0" w:space="0" w:color="auto"/>
            <w:bottom w:val="none" w:sz="0" w:space="0" w:color="auto"/>
            <w:right w:val="none" w:sz="0" w:space="0" w:color="auto"/>
          </w:divBdr>
        </w:div>
        <w:div w:id="778186395">
          <w:marLeft w:val="480"/>
          <w:marRight w:val="0"/>
          <w:marTop w:val="0"/>
          <w:marBottom w:val="0"/>
          <w:divBdr>
            <w:top w:val="none" w:sz="0" w:space="0" w:color="auto"/>
            <w:left w:val="none" w:sz="0" w:space="0" w:color="auto"/>
            <w:bottom w:val="none" w:sz="0" w:space="0" w:color="auto"/>
            <w:right w:val="none" w:sz="0" w:space="0" w:color="auto"/>
          </w:divBdr>
        </w:div>
        <w:div w:id="226957796">
          <w:marLeft w:val="480"/>
          <w:marRight w:val="0"/>
          <w:marTop w:val="0"/>
          <w:marBottom w:val="0"/>
          <w:divBdr>
            <w:top w:val="none" w:sz="0" w:space="0" w:color="auto"/>
            <w:left w:val="none" w:sz="0" w:space="0" w:color="auto"/>
            <w:bottom w:val="none" w:sz="0" w:space="0" w:color="auto"/>
            <w:right w:val="none" w:sz="0" w:space="0" w:color="auto"/>
          </w:divBdr>
        </w:div>
        <w:div w:id="1331375791">
          <w:marLeft w:val="480"/>
          <w:marRight w:val="0"/>
          <w:marTop w:val="0"/>
          <w:marBottom w:val="0"/>
          <w:divBdr>
            <w:top w:val="none" w:sz="0" w:space="0" w:color="auto"/>
            <w:left w:val="none" w:sz="0" w:space="0" w:color="auto"/>
            <w:bottom w:val="none" w:sz="0" w:space="0" w:color="auto"/>
            <w:right w:val="none" w:sz="0" w:space="0" w:color="auto"/>
          </w:divBdr>
        </w:div>
        <w:div w:id="35863127">
          <w:marLeft w:val="480"/>
          <w:marRight w:val="0"/>
          <w:marTop w:val="0"/>
          <w:marBottom w:val="0"/>
          <w:divBdr>
            <w:top w:val="none" w:sz="0" w:space="0" w:color="auto"/>
            <w:left w:val="none" w:sz="0" w:space="0" w:color="auto"/>
            <w:bottom w:val="none" w:sz="0" w:space="0" w:color="auto"/>
            <w:right w:val="none" w:sz="0" w:space="0" w:color="auto"/>
          </w:divBdr>
        </w:div>
        <w:div w:id="572817111">
          <w:marLeft w:val="480"/>
          <w:marRight w:val="0"/>
          <w:marTop w:val="0"/>
          <w:marBottom w:val="0"/>
          <w:divBdr>
            <w:top w:val="none" w:sz="0" w:space="0" w:color="auto"/>
            <w:left w:val="none" w:sz="0" w:space="0" w:color="auto"/>
            <w:bottom w:val="none" w:sz="0" w:space="0" w:color="auto"/>
            <w:right w:val="none" w:sz="0" w:space="0" w:color="auto"/>
          </w:divBdr>
        </w:div>
        <w:div w:id="890842231">
          <w:marLeft w:val="480"/>
          <w:marRight w:val="0"/>
          <w:marTop w:val="0"/>
          <w:marBottom w:val="0"/>
          <w:divBdr>
            <w:top w:val="none" w:sz="0" w:space="0" w:color="auto"/>
            <w:left w:val="none" w:sz="0" w:space="0" w:color="auto"/>
            <w:bottom w:val="none" w:sz="0" w:space="0" w:color="auto"/>
            <w:right w:val="none" w:sz="0" w:space="0" w:color="auto"/>
          </w:divBdr>
        </w:div>
        <w:div w:id="1439638300">
          <w:marLeft w:val="480"/>
          <w:marRight w:val="0"/>
          <w:marTop w:val="0"/>
          <w:marBottom w:val="0"/>
          <w:divBdr>
            <w:top w:val="none" w:sz="0" w:space="0" w:color="auto"/>
            <w:left w:val="none" w:sz="0" w:space="0" w:color="auto"/>
            <w:bottom w:val="none" w:sz="0" w:space="0" w:color="auto"/>
            <w:right w:val="none" w:sz="0" w:space="0" w:color="auto"/>
          </w:divBdr>
        </w:div>
        <w:div w:id="2131775654">
          <w:marLeft w:val="480"/>
          <w:marRight w:val="0"/>
          <w:marTop w:val="0"/>
          <w:marBottom w:val="0"/>
          <w:divBdr>
            <w:top w:val="none" w:sz="0" w:space="0" w:color="auto"/>
            <w:left w:val="none" w:sz="0" w:space="0" w:color="auto"/>
            <w:bottom w:val="none" w:sz="0" w:space="0" w:color="auto"/>
            <w:right w:val="none" w:sz="0" w:space="0" w:color="auto"/>
          </w:divBdr>
        </w:div>
        <w:div w:id="520440728">
          <w:marLeft w:val="480"/>
          <w:marRight w:val="0"/>
          <w:marTop w:val="0"/>
          <w:marBottom w:val="0"/>
          <w:divBdr>
            <w:top w:val="none" w:sz="0" w:space="0" w:color="auto"/>
            <w:left w:val="none" w:sz="0" w:space="0" w:color="auto"/>
            <w:bottom w:val="none" w:sz="0" w:space="0" w:color="auto"/>
            <w:right w:val="none" w:sz="0" w:space="0" w:color="auto"/>
          </w:divBdr>
        </w:div>
        <w:div w:id="812479982">
          <w:marLeft w:val="480"/>
          <w:marRight w:val="0"/>
          <w:marTop w:val="0"/>
          <w:marBottom w:val="0"/>
          <w:divBdr>
            <w:top w:val="none" w:sz="0" w:space="0" w:color="auto"/>
            <w:left w:val="none" w:sz="0" w:space="0" w:color="auto"/>
            <w:bottom w:val="none" w:sz="0" w:space="0" w:color="auto"/>
            <w:right w:val="none" w:sz="0" w:space="0" w:color="auto"/>
          </w:divBdr>
        </w:div>
        <w:div w:id="1210996075">
          <w:marLeft w:val="480"/>
          <w:marRight w:val="0"/>
          <w:marTop w:val="0"/>
          <w:marBottom w:val="0"/>
          <w:divBdr>
            <w:top w:val="none" w:sz="0" w:space="0" w:color="auto"/>
            <w:left w:val="none" w:sz="0" w:space="0" w:color="auto"/>
            <w:bottom w:val="none" w:sz="0" w:space="0" w:color="auto"/>
            <w:right w:val="none" w:sz="0" w:space="0" w:color="auto"/>
          </w:divBdr>
        </w:div>
        <w:div w:id="442308675">
          <w:marLeft w:val="480"/>
          <w:marRight w:val="0"/>
          <w:marTop w:val="0"/>
          <w:marBottom w:val="0"/>
          <w:divBdr>
            <w:top w:val="none" w:sz="0" w:space="0" w:color="auto"/>
            <w:left w:val="none" w:sz="0" w:space="0" w:color="auto"/>
            <w:bottom w:val="none" w:sz="0" w:space="0" w:color="auto"/>
            <w:right w:val="none" w:sz="0" w:space="0" w:color="auto"/>
          </w:divBdr>
        </w:div>
        <w:div w:id="1255095102">
          <w:marLeft w:val="480"/>
          <w:marRight w:val="0"/>
          <w:marTop w:val="0"/>
          <w:marBottom w:val="0"/>
          <w:divBdr>
            <w:top w:val="none" w:sz="0" w:space="0" w:color="auto"/>
            <w:left w:val="none" w:sz="0" w:space="0" w:color="auto"/>
            <w:bottom w:val="none" w:sz="0" w:space="0" w:color="auto"/>
            <w:right w:val="none" w:sz="0" w:space="0" w:color="auto"/>
          </w:divBdr>
        </w:div>
        <w:div w:id="1086463184">
          <w:marLeft w:val="480"/>
          <w:marRight w:val="0"/>
          <w:marTop w:val="0"/>
          <w:marBottom w:val="0"/>
          <w:divBdr>
            <w:top w:val="none" w:sz="0" w:space="0" w:color="auto"/>
            <w:left w:val="none" w:sz="0" w:space="0" w:color="auto"/>
            <w:bottom w:val="none" w:sz="0" w:space="0" w:color="auto"/>
            <w:right w:val="none" w:sz="0" w:space="0" w:color="auto"/>
          </w:divBdr>
        </w:div>
        <w:div w:id="1977367552">
          <w:marLeft w:val="480"/>
          <w:marRight w:val="0"/>
          <w:marTop w:val="0"/>
          <w:marBottom w:val="0"/>
          <w:divBdr>
            <w:top w:val="none" w:sz="0" w:space="0" w:color="auto"/>
            <w:left w:val="none" w:sz="0" w:space="0" w:color="auto"/>
            <w:bottom w:val="none" w:sz="0" w:space="0" w:color="auto"/>
            <w:right w:val="none" w:sz="0" w:space="0" w:color="auto"/>
          </w:divBdr>
        </w:div>
        <w:div w:id="1654793143">
          <w:marLeft w:val="480"/>
          <w:marRight w:val="0"/>
          <w:marTop w:val="0"/>
          <w:marBottom w:val="0"/>
          <w:divBdr>
            <w:top w:val="none" w:sz="0" w:space="0" w:color="auto"/>
            <w:left w:val="none" w:sz="0" w:space="0" w:color="auto"/>
            <w:bottom w:val="none" w:sz="0" w:space="0" w:color="auto"/>
            <w:right w:val="none" w:sz="0" w:space="0" w:color="auto"/>
          </w:divBdr>
        </w:div>
        <w:div w:id="999117489">
          <w:marLeft w:val="480"/>
          <w:marRight w:val="0"/>
          <w:marTop w:val="0"/>
          <w:marBottom w:val="0"/>
          <w:divBdr>
            <w:top w:val="none" w:sz="0" w:space="0" w:color="auto"/>
            <w:left w:val="none" w:sz="0" w:space="0" w:color="auto"/>
            <w:bottom w:val="none" w:sz="0" w:space="0" w:color="auto"/>
            <w:right w:val="none" w:sz="0" w:space="0" w:color="auto"/>
          </w:divBdr>
        </w:div>
        <w:div w:id="2138134006">
          <w:marLeft w:val="480"/>
          <w:marRight w:val="0"/>
          <w:marTop w:val="0"/>
          <w:marBottom w:val="0"/>
          <w:divBdr>
            <w:top w:val="none" w:sz="0" w:space="0" w:color="auto"/>
            <w:left w:val="none" w:sz="0" w:space="0" w:color="auto"/>
            <w:bottom w:val="none" w:sz="0" w:space="0" w:color="auto"/>
            <w:right w:val="none" w:sz="0" w:space="0" w:color="auto"/>
          </w:divBdr>
        </w:div>
        <w:div w:id="1809468296">
          <w:marLeft w:val="480"/>
          <w:marRight w:val="0"/>
          <w:marTop w:val="0"/>
          <w:marBottom w:val="0"/>
          <w:divBdr>
            <w:top w:val="none" w:sz="0" w:space="0" w:color="auto"/>
            <w:left w:val="none" w:sz="0" w:space="0" w:color="auto"/>
            <w:bottom w:val="none" w:sz="0" w:space="0" w:color="auto"/>
            <w:right w:val="none" w:sz="0" w:space="0" w:color="auto"/>
          </w:divBdr>
        </w:div>
        <w:div w:id="945040398">
          <w:marLeft w:val="480"/>
          <w:marRight w:val="0"/>
          <w:marTop w:val="0"/>
          <w:marBottom w:val="0"/>
          <w:divBdr>
            <w:top w:val="none" w:sz="0" w:space="0" w:color="auto"/>
            <w:left w:val="none" w:sz="0" w:space="0" w:color="auto"/>
            <w:bottom w:val="none" w:sz="0" w:space="0" w:color="auto"/>
            <w:right w:val="none" w:sz="0" w:space="0" w:color="auto"/>
          </w:divBdr>
        </w:div>
        <w:div w:id="861283139">
          <w:marLeft w:val="480"/>
          <w:marRight w:val="0"/>
          <w:marTop w:val="0"/>
          <w:marBottom w:val="0"/>
          <w:divBdr>
            <w:top w:val="none" w:sz="0" w:space="0" w:color="auto"/>
            <w:left w:val="none" w:sz="0" w:space="0" w:color="auto"/>
            <w:bottom w:val="none" w:sz="0" w:space="0" w:color="auto"/>
            <w:right w:val="none" w:sz="0" w:space="0" w:color="auto"/>
          </w:divBdr>
        </w:div>
        <w:div w:id="1501383033">
          <w:marLeft w:val="480"/>
          <w:marRight w:val="0"/>
          <w:marTop w:val="0"/>
          <w:marBottom w:val="0"/>
          <w:divBdr>
            <w:top w:val="none" w:sz="0" w:space="0" w:color="auto"/>
            <w:left w:val="none" w:sz="0" w:space="0" w:color="auto"/>
            <w:bottom w:val="none" w:sz="0" w:space="0" w:color="auto"/>
            <w:right w:val="none" w:sz="0" w:space="0" w:color="auto"/>
          </w:divBdr>
        </w:div>
        <w:div w:id="899634468">
          <w:marLeft w:val="480"/>
          <w:marRight w:val="0"/>
          <w:marTop w:val="0"/>
          <w:marBottom w:val="0"/>
          <w:divBdr>
            <w:top w:val="none" w:sz="0" w:space="0" w:color="auto"/>
            <w:left w:val="none" w:sz="0" w:space="0" w:color="auto"/>
            <w:bottom w:val="none" w:sz="0" w:space="0" w:color="auto"/>
            <w:right w:val="none" w:sz="0" w:space="0" w:color="auto"/>
          </w:divBdr>
        </w:div>
        <w:div w:id="1510146362">
          <w:marLeft w:val="480"/>
          <w:marRight w:val="0"/>
          <w:marTop w:val="0"/>
          <w:marBottom w:val="0"/>
          <w:divBdr>
            <w:top w:val="none" w:sz="0" w:space="0" w:color="auto"/>
            <w:left w:val="none" w:sz="0" w:space="0" w:color="auto"/>
            <w:bottom w:val="none" w:sz="0" w:space="0" w:color="auto"/>
            <w:right w:val="none" w:sz="0" w:space="0" w:color="auto"/>
          </w:divBdr>
        </w:div>
        <w:div w:id="656425805">
          <w:marLeft w:val="480"/>
          <w:marRight w:val="0"/>
          <w:marTop w:val="0"/>
          <w:marBottom w:val="0"/>
          <w:divBdr>
            <w:top w:val="none" w:sz="0" w:space="0" w:color="auto"/>
            <w:left w:val="none" w:sz="0" w:space="0" w:color="auto"/>
            <w:bottom w:val="none" w:sz="0" w:space="0" w:color="auto"/>
            <w:right w:val="none" w:sz="0" w:space="0" w:color="auto"/>
          </w:divBdr>
        </w:div>
        <w:div w:id="1832210842">
          <w:marLeft w:val="480"/>
          <w:marRight w:val="0"/>
          <w:marTop w:val="0"/>
          <w:marBottom w:val="0"/>
          <w:divBdr>
            <w:top w:val="none" w:sz="0" w:space="0" w:color="auto"/>
            <w:left w:val="none" w:sz="0" w:space="0" w:color="auto"/>
            <w:bottom w:val="none" w:sz="0" w:space="0" w:color="auto"/>
            <w:right w:val="none" w:sz="0" w:space="0" w:color="auto"/>
          </w:divBdr>
        </w:div>
        <w:div w:id="876892346">
          <w:marLeft w:val="480"/>
          <w:marRight w:val="0"/>
          <w:marTop w:val="0"/>
          <w:marBottom w:val="0"/>
          <w:divBdr>
            <w:top w:val="none" w:sz="0" w:space="0" w:color="auto"/>
            <w:left w:val="none" w:sz="0" w:space="0" w:color="auto"/>
            <w:bottom w:val="none" w:sz="0" w:space="0" w:color="auto"/>
            <w:right w:val="none" w:sz="0" w:space="0" w:color="auto"/>
          </w:divBdr>
        </w:div>
        <w:div w:id="513082297">
          <w:marLeft w:val="480"/>
          <w:marRight w:val="0"/>
          <w:marTop w:val="0"/>
          <w:marBottom w:val="0"/>
          <w:divBdr>
            <w:top w:val="none" w:sz="0" w:space="0" w:color="auto"/>
            <w:left w:val="none" w:sz="0" w:space="0" w:color="auto"/>
            <w:bottom w:val="none" w:sz="0" w:space="0" w:color="auto"/>
            <w:right w:val="none" w:sz="0" w:space="0" w:color="auto"/>
          </w:divBdr>
        </w:div>
        <w:div w:id="1434470055">
          <w:marLeft w:val="480"/>
          <w:marRight w:val="0"/>
          <w:marTop w:val="0"/>
          <w:marBottom w:val="0"/>
          <w:divBdr>
            <w:top w:val="none" w:sz="0" w:space="0" w:color="auto"/>
            <w:left w:val="none" w:sz="0" w:space="0" w:color="auto"/>
            <w:bottom w:val="none" w:sz="0" w:space="0" w:color="auto"/>
            <w:right w:val="none" w:sz="0" w:space="0" w:color="auto"/>
          </w:divBdr>
        </w:div>
        <w:div w:id="33624142">
          <w:marLeft w:val="480"/>
          <w:marRight w:val="0"/>
          <w:marTop w:val="0"/>
          <w:marBottom w:val="0"/>
          <w:divBdr>
            <w:top w:val="none" w:sz="0" w:space="0" w:color="auto"/>
            <w:left w:val="none" w:sz="0" w:space="0" w:color="auto"/>
            <w:bottom w:val="none" w:sz="0" w:space="0" w:color="auto"/>
            <w:right w:val="none" w:sz="0" w:space="0" w:color="auto"/>
          </w:divBdr>
        </w:div>
        <w:div w:id="390277296">
          <w:marLeft w:val="480"/>
          <w:marRight w:val="0"/>
          <w:marTop w:val="0"/>
          <w:marBottom w:val="0"/>
          <w:divBdr>
            <w:top w:val="none" w:sz="0" w:space="0" w:color="auto"/>
            <w:left w:val="none" w:sz="0" w:space="0" w:color="auto"/>
            <w:bottom w:val="none" w:sz="0" w:space="0" w:color="auto"/>
            <w:right w:val="none" w:sz="0" w:space="0" w:color="auto"/>
          </w:divBdr>
        </w:div>
      </w:divsChild>
    </w:div>
    <w:div w:id="1904949183">
      <w:bodyDiv w:val="1"/>
      <w:marLeft w:val="0"/>
      <w:marRight w:val="0"/>
      <w:marTop w:val="0"/>
      <w:marBottom w:val="0"/>
      <w:divBdr>
        <w:top w:val="none" w:sz="0" w:space="0" w:color="auto"/>
        <w:left w:val="none" w:sz="0" w:space="0" w:color="auto"/>
        <w:bottom w:val="none" w:sz="0" w:space="0" w:color="auto"/>
        <w:right w:val="none" w:sz="0" w:space="0" w:color="auto"/>
      </w:divBdr>
      <w:divsChild>
        <w:div w:id="2121140515">
          <w:marLeft w:val="480"/>
          <w:marRight w:val="0"/>
          <w:marTop w:val="0"/>
          <w:marBottom w:val="0"/>
          <w:divBdr>
            <w:top w:val="none" w:sz="0" w:space="0" w:color="auto"/>
            <w:left w:val="none" w:sz="0" w:space="0" w:color="auto"/>
            <w:bottom w:val="none" w:sz="0" w:space="0" w:color="auto"/>
            <w:right w:val="none" w:sz="0" w:space="0" w:color="auto"/>
          </w:divBdr>
        </w:div>
        <w:div w:id="176314169">
          <w:marLeft w:val="480"/>
          <w:marRight w:val="0"/>
          <w:marTop w:val="0"/>
          <w:marBottom w:val="0"/>
          <w:divBdr>
            <w:top w:val="none" w:sz="0" w:space="0" w:color="auto"/>
            <w:left w:val="none" w:sz="0" w:space="0" w:color="auto"/>
            <w:bottom w:val="none" w:sz="0" w:space="0" w:color="auto"/>
            <w:right w:val="none" w:sz="0" w:space="0" w:color="auto"/>
          </w:divBdr>
        </w:div>
        <w:div w:id="1235899246">
          <w:marLeft w:val="480"/>
          <w:marRight w:val="0"/>
          <w:marTop w:val="0"/>
          <w:marBottom w:val="0"/>
          <w:divBdr>
            <w:top w:val="none" w:sz="0" w:space="0" w:color="auto"/>
            <w:left w:val="none" w:sz="0" w:space="0" w:color="auto"/>
            <w:bottom w:val="none" w:sz="0" w:space="0" w:color="auto"/>
            <w:right w:val="none" w:sz="0" w:space="0" w:color="auto"/>
          </w:divBdr>
        </w:div>
        <w:div w:id="1362822285">
          <w:marLeft w:val="480"/>
          <w:marRight w:val="0"/>
          <w:marTop w:val="0"/>
          <w:marBottom w:val="0"/>
          <w:divBdr>
            <w:top w:val="none" w:sz="0" w:space="0" w:color="auto"/>
            <w:left w:val="none" w:sz="0" w:space="0" w:color="auto"/>
            <w:bottom w:val="none" w:sz="0" w:space="0" w:color="auto"/>
            <w:right w:val="none" w:sz="0" w:space="0" w:color="auto"/>
          </w:divBdr>
        </w:div>
        <w:div w:id="519199227">
          <w:marLeft w:val="480"/>
          <w:marRight w:val="0"/>
          <w:marTop w:val="0"/>
          <w:marBottom w:val="0"/>
          <w:divBdr>
            <w:top w:val="none" w:sz="0" w:space="0" w:color="auto"/>
            <w:left w:val="none" w:sz="0" w:space="0" w:color="auto"/>
            <w:bottom w:val="none" w:sz="0" w:space="0" w:color="auto"/>
            <w:right w:val="none" w:sz="0" w:space="0" w:color="auto"/>
          </w:divBdr>
        </w:div>
        <w:div w:id="500393142">
          <w:marLeft w:val="480"/>
          <w:marRight w:val="0"/>
          <w:marTop w:val="0"/>
          <w:marBottom w:val="0"/>
          <w:divBdr>
            <w:top w:val="none" w:sz="0" w:space="0" w:color="auto"/>
            <w:left w:val="none" w:sz="0" w:space="0" w:color="auto"/>
            <w:bottom w:val="none" w:sz="0" w:space="0" w:color="auto"/>
            <w:right w:val="none" w:sz="0" w:space="0" w:color="auto"/>
          </w:divBdr>
        </w:div>
        <w:div w:id="1394354428">
          <w:marLeft w:val="480"/>
          <w:marRight w:val="0"/>
          <w:marTop w:val="0"/>
          <w:marBottom w:val="0"/>
          <w:divBdr>
            <w:top w:val="none" w:sz="0" w:space="0" w:color="auto"/>
            <w:left w:val="none" w:sz="0" w:space="0" w:color="auto"/>
            <w:bottom w:val="none" w:sz="0" w:space="0" w:color="auto"/>
            <w:right w:val="none" w:sz="0" w:space="0" w:color="auto"/>
          </w:divBdr>
        </w:div>
        <w:div w:id="1872454744">
          <w:marLeft w:val="480"/>
          <w:marRight w:val="0"/>
          <w:marTop w:val="0"/>
          <w:marBottom w:val="0"/>
          <w:divBdr>
            <w:top w:val="none" w:sz="0" w:space="0" w:color="auto"/>
            <w:left w:val="none" w:sz="0" w:space="0" w:color="auto"/>
            <w:bottom w:val="none" w:sz="0" w:space="0" w:color="auto"/>
            <w:right w:val="none" w:sz="0" w:space="0" w:color="auto"/>
          </w:divBdr>
        </w:div>
        <w:div w:id="693460757">
          <w:marLeft w:val="480"/>
          <w:marRight w:val="0"/>
          <w:marTop w:val="0"/>
          <w:marBottom w:val="0"/>
          <w:divBdr>
            <w:top w:val="none" w:sz="0" w:space="0" w:color="auto"/>
            <w:left w:val="none" w:sz="0" w:space="0" w:color="auto"/>
            <w:bottom w:val="none" w:sz="0" w:space="0" w:color="auto"/>
            <w:right w:val="none" w:sz="0" w:space="0" w:color="auto"/>
          </w:divBdr>
        </w:div>
        <w:div w:id="1424182578">
          <w:marLeft w:val="480"/>
          <w:marRight w:val="0"/>
          <w:marTop w:val="0"/>
          <w:marBottom w:val="0"/>
          <w:divBdr>
            <w:top w:val="none" w:sz="0" w:space="0" w:color="auto"/>
            <w:left w:val="none" w:sz="0" w:space="0" w:color="auto"/>
            <w:bottom w:val="none" w:sz="0" w:space="0" w:color="auto"/>
            <w:right w:val="none" w:sz="0" w:space="0" w:color="auto"/>
          </w:divBdr>
        </w:div>
        <w:div w:id="613366631">
          <w:marLeft w:val="480"/>
          <w:marRight w:val="0"/>
          <w:marTop w:val="0"/>
          <w:marBottom w:val="0"/>
          <w:divBdr>
            <w:top w:val="none" w:sz="0" w:space="0" w:color="auto"/>
            <w:left w:val="none" w:sz="0" w:space="0" w:color="auto"/>
            <w:bottom w:val="none" w:sz="0" w:space="0" w:color="auto"/>
            <w:right w:val="none" w:sz="0" w:space="0" w:color="auto"/>
          </w:divBdr>
        </w:div>
        <w:div w:id="1697462669">
          <w:marLeft w:val="480"/>
          <w:marRight w:val="0"/>
          <w:marTop w:val="0"/>
          <w:marBottom w:val="0"/>
          <w:divBdr>
            <w:top w:val="none" w:sz="0" w:space="0" w:color="auto"/>
            <w:left w:val="none" w:sz="0" w:space="0" w:color="auto"/>
            <w:bottom w:val="none" w:sz="0" w:space="0" w:color="auto"/>
            <w:right w:val="none" w:sz="0" w:space="0" w:color="auto"/>
          </w:divBdr>
        </w:div>
        <w:div w:id="2085104349">
          <w:marLeft w:val="480"/>
          <w:marRight w:val="0"/>
          <w:marTop w:val="0"/>
          <w:marBottom w:val="0"/>
          <w:divBdr>
            <w:top w:val="none" w:sz="0" w:space="0" w:color="auto"/>
            <w:left w:val="none" w:sz="0" w:space="0" w:color="auto"/>
            <w:bottom w:val="none" w:sz="0" w:space="0" w:color="auto"/>
            <w:right w:val="none" w:sz="0" w:space="0" w:color="auto"/>
          </w:divBdr>
        </w:div>
        <w:div w:id="27337391">
          <w:marLeft w:val="480"/>
          <w:marRight w:val="0"/>
          <w:marTop w:val="0"/>
          <w:marBottom w:val="0"/>
          <w:divBdr>
            <w:top w:val="none" w:sz="0" w:space="0" w:color="auto"/>
            <w:left w:val="none" w:sz="0" w:space="0" w:color="auto"/>
            <w:bottom w:val="none" w:sz="0" w:space="0" w:color="auto"/>
            <w:right w:val="none" w:sz="0" w:space="0" w:color="auto"/>
          </w:divBdr>
        </w:div>
        <w:div w:id="832380127">
          <w:marLeft w:val="480"/>
          <w:marRight w:val="0"/>
          <w:marTop w:val="0"/>
          <w:marBottom w:val="0"/>
          <w:divBdr>
            <w:top w:val="none" w:sz="0" w:space="0" w:color="auto"/>
            <w:left w:val="none" w:sz="0" w:space="0" w:color="auto"/>
            <w:bottom w:val="none" w:sz="0" w:space="0" w:color="auto"/>
            <w:right w:val="none" w:sz="0" w:space="0" w:color="auto"/>
          </w:divBdr>
        </w:div>
        <w:div w:id="493373138">
          <w:marLeft w:val="480"/>
          <w:marRight w:val="0"/>
          <w:marTop w:val="0"/>
          <w:marBottom w:val="0"/>
          <w:divBdr>
            <w:top w:val="none" w:sz="0" w:space="0" w:color="auto"/>
            <w:left w:val="none" w:sz="0" w:space="0" w:color="auto"/>
            <w:bottom w:val="none" w:sz="0" w:space="0" w:color="auto"/>
            <w:right w:val="none" w:sz="0" w:space="0" w:color="auto"/>
          </w:divBdr>
        </w:div>
        <w:div w:id="121701444">
          <w:marLeft w:val="480"/>
          <w:marRight w:val="0"/>
          <w:marTop w:val="0"/>
          <w:marBottom w:val="0"/>
          <w:divBdr>
            <w:top w:val="none" w:sz="0" w:space="0" w:color="auto"/>
            <w:left w:val="none" w:sz="0" w:space="0" w:color="auto"/>
            <w:bottom w:val="none" w:sz="0" w:space="0" w:color="auto"/>
            <w:right w:val="none" w:sz="0" w:space="0" w:color="auto"/>
          </w:divBdr>
        </w:div>
        <w:div w:id="620305831">
          <w:marLeft w:val="480"/>
          <w:marRight w:val="0"/>
          <w:marTop w:val="0"/>
          <w:marBottom w:val="0"/>
          <w:divBdr>
            <w:top w:val="none" w:sz="0" w:space="0" w:color="auto"/>
            <w:left w:val="none" w:sz="0" w:space="0" w:color="auto"/>
            <w:bottom w:val="none" w:sz="0" w:space="0" w:color="auto"/>
            <w:right w:val="none" w:sz="0" w:space="0" w:color="auto"/>
          </w:divBdr>
        </w:div>
        <w:div w:id="671957004">
          <w:marLeft w:val="480"/>
          <w:marRight w:val="0"/>
          <w:marTop w:val="0"/>
          <w:marBottom w:val="0"/>
          <w:divBdr>
            <w:top w:val="none" w:sz="0" w:space="0" w:color="auto"/>
            <w:left w:val="none" w:sz="0" w:space="0" w:color="auto"/>
            <w:bottom w:val="none" w:sz="0" w:space="0" w:color="auto"/>
            <w:right w:val="none" w:sz="0" w:space="0" w:color="auto"/>
          </w:divBdr>
        </w:div>
        <w:div w:id="381751134">
          <w:marLeft w:val="480"/>
          <w:marRight w:val="0"/>
          <w:marTop w:val="0"/>
          <w:marBottom w:val="0"/>
          <w:divBdr>
            <w:top w:val="none" w:sz="0" w:space="0" w:color="auto"/>
            <w:left w:val="none" w:sz="0" w:space="0" w:color="auto"/>
            <w:bottom w:val="none" w:sz="0" w:space="0" w:color="auto"/>
            <w:right w:val="none" w:sz="0" w:space="0" w:color="auto"/>
          </w:divBdr>
        </w:div>
        <w:div w:id="316344468">
          <w:marLeft w:val="480"/>
          <w:marRight w:val="0"/>
          <w:marTop w:val="0"/>
          <w:marBottom w:val="0"/>
          <w:divBdr>
            <w:top w:val="none" w:sz="0" w:space="0" w:color="auto"/>
            <w:left w:val="none" w:sz="0" w:space="0" w:color="auto"/>
            <w:bottom w:val="none" w:sz="0" w:space="0" w:color="auto"/>
            <w:right w:val="none" w:sz="0" w:space="0" w:color="auto"/>
          </w:divBdr>
        </w:div>
        <w:div w:id="641154929">
          <w:marLeft w:val="480"/>
          <w:marRight w:val="0"/>
          <w:marTop w:val="0"/>
          <w:marBottom w:val="0"/>
          <w:divBdr>
            <w:top w:val="none" w:sz="0" w:space="0" w:color="auto"/>
            <w:left w:val="none" w:sz="0" w:space="0" w:color="auto"/>
            <w:bottom w:val="none" w:sz="0" w:space="0" w:color="auto"/>
            <w:right w:val="none" w:sz="0" w:space="0" w:color="auto"/>
          </w:divBdr>
        </w:div>
      </w:divsChild>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1672390">
      <w:bodyDiv w:val="1"/>
      <w:marLeft w:val="0"/>
      <w:marRight w:val="0"/>
      <w:marTop w:val="0"/>
      <w:marBottom w:val="0"/>
      <w:divBdr>
        <w:top w:val="none" w:sz="0" w:space="0" w:color="auto"/>
        <w:left w:val="none" w:sz="0" w:space="0" w:color="auto"/>
        <w:bottom w:val="none" w:sz="0" w:space="0" w:color="auto"/>
        <w:right w:val="none" w:sz="0" w:space="0" w:color="auto"/>
      </w:divBdr>
      <w:divsChild>
        <w:div w:id="13650579">
          <w:marLeft w:val="480"/>
          <w:marRight w:val="0"/>
          <w:marTop w:val="0"/>
          <w:marBottom w:val="0"/>
          <w:divBdr>
            <w:top w:val="none" w:sz="0" w:space="0" w:color="auto"/>
            <w:left w:val="none" w:sz="0" w:space="0" w:color="auto"/>
            <w:bottom w:val="none" w:sz="0" w:space="0" w:color="auto"/>
            <w:right w:val="none" w:sz="0" w:space="0" w:color="auto"/>
          </w:divBdr>
        </w:div>
        <w:div w:id="363287349">
          <w:marLeft w:val="480"/>
          <w:marRight w:val="0"/>
          <w:marTop w:val="0"/>
          <w:marBottom w:val="0"/>
          <w:divBdr>
            <w:top w:val="none" w:sz="0" w:space="0" w:color="auto"/>
            <w:left w:val="none" w:sz="0" w:space="0" w:color="auto"/>
            <w:bottom w:val="none" w:sz="0" w:space="0" w:color="auto"/>
            <w:right w:val="none" w:sz="0" w:space="0" w:color="auto"/>
          </w:divBdr>
        </w:div>
        <w:div w:id="689186434">
          <w:marLeft w:val="480"/>
          <w:marRight w:val="0"/>
          <w:marTop w:val="0"/>
          <w:marBottom w:val="0"/>
          <w:divBdr>
            <w:top w:val="none" w:sz="0" w:space="0" w:color="auto"/>
            <w:left w:val="none" w:sz="0" w:space="0" w:color="auto"/>
            <w:bottom w:val="none" w:sz="0" w:space="0" w:color="auto"/>
            <w:right w:val="none" w:sz="0" w:space="0" w:color="auto"/>
          </w:divBdr>
        </w:div>
        <w:div w:id="1685814553">
          <w:marLeft w:val="480"/>
          <w:marRight w:val="0"/>
          <w:marTop w:val="0"/>
          <w:marBottom w:val="0"/>
          <w:divBdr>
            <w:top w:val="none" w:sz="0" w:space="0" w:color="auto"/>
            <w:left w:val="none" w:sz="0" w:space="0" w:color="auto"/>
            <w:bottom w:val="none" w:sz="0" w:space="0" w:color="auto"/>
            <w:right w:val="none" w:sz="0" w:space="0" w:color="auto"/>
          </w:divBdr>
        </w:div>
        <w:div w:id="1576743348">
          <w:marLeft w:val="480"/>
          <w:marRight w:val="0"/>
          <w:marTop w:val="0"/>
          <w:marBottom w:val="0"/>
          <w:divBdr>
            <w:top w:val="none" w:sz="0" w:space="0" w:color="auto"/>
            <w:left w:val="none" w:sz="0" w:space="0" w:color="auto"/>
            <w:bottom w:val="none" w:sz="0" w:space="0" w:color="auto"/>
            <w:right w:val="none" w:sz="0" w:space="0" w:color="auto"/>
          </w:divBdr>
        </w:div>
        <w:div w:id="1420255418">
          <w:marLeft w:val="480"/>
          <w:marRight w:val="0"/>
          <w:marTop w:val="0"/>
          <w:marBottom w:val="0"/>
          <w:divBdr>
            <w:top w:val="none" w:sz="0" w:space="0" w:color="auto"/>
            <w:left w:val="none" w:sz="0" w:space="0" w:color="auto"/>
            <w:bottom w:val="none" w:sz="0" w:space="0" w:color="auto"/>
            <w:right w:val="none" w:sz="0" w:space="0" w:color="auto"/>
          </w:divBdr>
        </w:div>
        <w:div w:id="1515027731">
          <w:marLeft w:val="480"/>
          <w:marRight w:val="0"/>
          <w:marTop w:val="0"/>
          <w:marBottom w:val="0"/>
          <w:divBdr>
            <w:top w:val="none" w:sz="0" w:space="0" w:color="auto"/>
            <w:left w:val="none" w:sz="0" w:space="0" w:color="auto"/>
            <w:bottom w:val="none" w:sz="0" w:space="0" w:color="auto"/>
            <w:right w:val="none" w:sz="0" w:space="0" w:color="auto"/>
          </w:divBdr>
        </w:div>
        <w:div w:id="1757359874">
          <w:marLeft w:val="480"/>
          <w:marRight w:val="0"/>
          <w:marTop w:val="0"/>
          <w:marBottom w:val="0"/>
          <w:divBdr>
            <w:top w:val="none" w:sz="0" w:space="0" w:color="auto"/>
            <w:left w:val="none" w:sz="0" w:space="0" w:color="auto"/>
            <w:bottom w:val="none" w:sz="0" w:space="0" w:color="auto"/>
            <w:right w:val="none" w:sz="0" w:space="0" w:color="auto"/>
          </w:divBdr>
        </w:div>
        <w:div w:id="1708024448">
          <w:marLeft w:val="480"/>
          <w:marRight w:val="0"/>
          <w:marTop w:val="0"/>
          <w:marBottom w:val="0"/>
          <w:divBdr>
            <w:top w:val="none" w:sz="0" w:space="0" w:color="auto"/>
            <w:left w:val="none" w:sz="0" w:space="0" w:color="auto"/>
            <w:bottom w:val="none" w:sz="0" w:space="0" w:color="auto"/>
            <w:right w:val="none" w:sz="0" w:space="0" w:color="auto"/>
          </w:divBdr>
        </w:div>
        <w:div w:id="1737438392">
          <w:marLeft w:val="480"/>
          <w:marRight w:val="0"/>
          <w:marTop w:val="0"/>
          <w:marBottom w:val="0"/>
          <w:divBdr>
            <w:top w:val="none" w:sz="0" w:space="0" w:color="auto"/>
            <w:left w:val="none" w:sz="0" w:space="0" w:color="auto"/>
            <w:bottom w:val="none" w:sz="0" w:space="0" w:color="auto"/>
            <w:right w:val="none" w:sz="0" w:space="0" w:color="auto"/>
          </w:divBdr>
        </w:div>
        <w:div w:id="110325851">
          <w:marLeft w:val="480"/>
          <w:marRight w:val="0"/>
          <w:marTop w:val="0"/>
          <w:marBottom w:val="0"/>
          <w:divBdr>
            <w:top w:val="none" w:sz="0" w:space="0" w:color="auto"/>
            <w:left w:val="none" w:sz="0" w:space="0" w:color="auto"/>
            <w:bottom w:val="none" w:sz="0" w:space="0" w:color="auto"/>
            <w:right w:val="none" w:sz="0" w:space="0" w:color="auto"/>
          </w:divBdr>
        </w:div>
        <w:div w:id="174080503">
          <w:marLeft w:val="480"/>
          <w:marRight w:val="0"/>
          <w:marTop w:val="0"/>
          <w:marBottom w:val="0"/>
          <w:divBdr>
            <w:top w:val="none" w:sz="0" w:space="0" w:color="auto"/>
            <w:left w:val="none" w:sz="0" w:space="0" w:color="auto"/>
            <w:bottom w:val="none" w:sz="0" w:space="0" w:color="auto"/>
            <w:right w:val="none" w:sz="0" w:space="0" w:color="auto"/>
          </w:divBdr>
        </w:div>
        <w:div w:id="1102257960">
          <w:marLeft w:val="480"/>
          <w:marRight w:val="0"/>
          <w:marTop w:val="0"/>
          <w:marBottom w:val="0"/>
          <w:divBdr>
            <w:top w:val="none" w:sz="0" w:space="0" w:color="auto"/>
            <w:left w:val="none" w:sz="0" w:space="0" w:color="auto"/>
            <w:bottom w:val="none" w:sz="0" w:space="0" w:color="auto"/>
            <w:right w:val="none" w:sz="0" w:space="0" w:color="auto"/>
          </w:divBdr>
        </w:div>
        <w:div w:id="1522088268">
          <w:marLeft w:val="480"/>
          <w:marRight w:val="0"/>
          <w:marTop w:val="0"/>
          <w:marBottom w:val="0"/>
          <w:divBdr>
            <w:top w:val="none" w:sz="0" w:space="0" w:color="auto"/>
            <w:left w:val="none" w:sz="0" w:space="0" w:color="auto"/>
            <w:bottom w:val="none" w:sz="0" w:space="0" w:color="auto"/>
            <w:right w:val="none" w:sz="0" w:space="0" w:color="auto"/>
          </w:divBdr>
        </w:div>
        <w:div w:id="715667123">
          <w:marLeft w:val="480"/>
          <w:marRight w:val="0"/>
          <w:marTop w:val="0"/>
          <w:marBottom w:val="0"/>
          <w:divBdr>
            <w:top w:val="none" w:sz="0" w:space="0" w:color="auto"/>
            <w:left w:val="none" w:sz="0" w:space="0" w:color="auto"/>
            <w:bottom w:val="none" w:sz="0" w:space="0" w:color="auto"/>
            <w:right w:val="none" w:sz="0" w:space="0" w:color="auto"/>
          </w:divBdr>
        </w:div>
        <w:div w:id="2124615046">
          <w:marLeft w:val="480"/>
          <w:marRight w:val="0"/>
          <w:marTop w:val="0"/>
          <w:marBottom w:val="0"/>
          <w:divBdr>
            <w:top w:val="none" w:sz="0" w:space="0" w:color="auto"/>
            <w:left w:val="none" w:sz="0" w:space="0" w:color="auto"/>
            <w:bottom w:val="none" w:sz="0" w:space="0" w:color="auto"/>
            <w:right w:val="none" w:sz="0" w:space="0" w:color="auto"/>
          </w:divBdr>
        </w:div>
        <w:div w:id="1301233184">
          <w:marLeft w:val="480"/>
          <w:marRight w:val="0"/>
          <w:marTop w:val="0"/>
          <w:marBottom w:val="0"/>
          <w:divBdr>
            <w:top w:val="none" w:sz="0" w:space="0" w:color="auto"/>
            <w:left w:val="none" w:sz="0" w:space="0" w:color="auto"/>
            <w:bottom w:val="none" w:sz="0" w:space="0" w:color="auto"/>
            <w:right w:val="none" w:sz="0" w:space="0" w:color="auto"/>
          </w:divBdr>
        </w:div>
        <w:div w:id="1778980459">
          <w:marLeft w:val="480"/>
          <w:marRight w:val="0"/>
          <w:marTop w:val="0"/>
          <w:marBottom w:val="0"/>
          <w:divBdr>
            <w:top w:val="none" w:sz="0" w:space="0" w:color="auto"/>
            <w:left w:val="none" w:sz="0" w:space="0" w:color="auto"/>
            <w:bottom w:val="none" w:sz="0" w:space="0" w:color="auto"/>
            <w:right w:val="none" w:sz="0" w:space="0" w:color="auto"/>
          </w:divBdr>
        </w:div>
        <w:div w:id="370618984">
          <w:marLeft w:val="480"/>
          <w:marRight w:val="0"/>
          <w:marTop w:val="0"/>
          <w:marBottom w:val="0"/>
          <w:divBdr>
            <w:top w:val="none" w:sz="0" w:space="0" w:color="auto"/>
            <w:left w:val="none" w:sz="0" w:space="0" w:color="auto"/>
            <w:bottom w:val="none" w:sz="0" w:space="0" w:color="auto"/>
            <w:right w:val="none" w:sz="0" w:space="0" w:color="auto"/>
          </w:divBdr>
        </w:div>
        <w:div w:id="1136491502">
          <w:marLeft w:val="480"/>
          <w:marRight w:val="0"/>
          <w:marTop w:val="0"/>
          <w:marBottom w:val="0"/>
          <w:divBdr>
            <w:top w:val="none" w:sz="0" w:space="0" w:color="auto"/>
            <w:left w:val="none" w:sz="0" w:space="0" w:color="auto"/>
            <w:bottom w:val="none" w:sz="0" w:space="0" w:color="auto"/>
            <w:right w:val="none" w:sz="0" w:space="0" w:color="auto"/>
          </w:divBdr>
        </w:div>
        <w:div w:id="105085566">
          <w:marLeft w:val="48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17108">
      <w:bodyDiv w:val="1"/>
      <w:marLeft w:val="0"/>
      <w:marRight w:val="0"/>
      <w:marTop w:val="0"/>
      <w:marBottom w:val="0"/>
      <w:divBdr>
        <w:top w:val="none" w:sz="0" w:space="0" w:color="auto"/>
        <w:left w:val="none" w:sz="0" w:space="0" w:color="auto"/>
        <w:bottom w:val="none" w:sz="0" w:space="0" w:color="auto"/>
        <w:right w:val="none" w:sz="0" w:space="0" w:color="auto"/>
      </w:divBdr>
      <w:divsChild>
        <w:div w:id="1596597808">
          <w:marLeft w:val="480"/>
          <w:marRight w:val="0"/>
          <w:marTop w:val="0"/>
          <w:marBottom w:val="0"/>
          <w:divBdr>
            <w:top w:val="none" w:sz="0" w:space="0" w:color="auto"/>
            <w:left w:val="none" w:sz="0" w:space="0" w:color="auto"/>
            <w:bottom w:val="none" w:sz="0" w:space="0" w:color="auto"/>
            <w:right w:val="none" w:sz="0" w:space="0" w:color="auto"/>
          </w:divBdr>
        </w:div>
        <w:div w:id="623001870">
          <w:marLeft w:val="480"/>
          <w:marRight w:val="0"/>
          <w:marTop w:val="0"/>
          <w:marBottom w:val="0"/>
          <w:divBdr>
            <w:top w:val="none" w:sz="0" w:space="0" w:color="auto"/>
            <w:left w:val="none" w:sz="0" w:space="0" w:color="auto"/>
            <w:bottom w:val="none" w:sz="0" w:space="0" w:color="auto"/>
            <w:right w:val="none" w:sz="0" w:space="0" w:color="auto"/>
          </w:divBdr>
        </w:div>
        <w:div w:id="1272124069">
          <w:marLeft w:val="480"/>
          <w:marRight w:val="0"/>
          <w:marTop w:val="0"/>
          <w:marBottom w:val="0"/>
          <w:divBdr>
            <w:top w:val="none" w:sz="0" w:space="0" w:color="auto"/>
            <w:left w:val="none" w:sz="0" w:space="0" w:color="auto"/>
            <w:bottom w:val="none" w:sz="0" w:space="0" w:color="auto"/>
            <w:right w:val="none" w:sz="0" w:space="0" w:color="auto"/>
          </w:divBdr>
        </w:div>
        <w:div w:id="1223251168">
          <w:marLeft w:val="480"/>
          <w:marRight w:val="0"/>
          <w:marTop w:val="0"/>
          <w:marBottom w:val="0"/>
          <w:divBdr>
            <w:top w:val="none" w:sz="0" w:space="0" w:color="auto"/>
            <w:left w:val="none" w:sz="0" w:space="0" w:color="auto"/>
            <w:bottom w:val="none" w:sz="0" w:space="0" w:color="auto"/>
            <w:right w:val="none" w:sz="0" w:space="0" w:color="auto"/>
          </w:divBdr>
        </w:div>
        <w:div w:id="990447089">
          <w:marLeft w:val="480"/>
          <w:marRight w:val="0"/>
          <w:marTop w:val="0"/>
          <w:marBottom w:val="0"/>
          <w:divBdr>
            <w:top w:val="none" w:sz="0" w:space="0" w:color="auto"/>
            <w:left w:val="none" w:sz="0" w:space="0" w:color="auto"/>
            <w:bottom w:val="none" w:sz="0" w:space="0" w:color="auto"/>
            <w:right w:val="none" w:sz="0" w:space="0" w:color="auto"/>
          </w:divBdr>
        </w:div>
        <w:div w:id="1907569249">
          <w:marLeft w:val="480"/>
          <w:marRight w:val="0"/>
          <w:marTop w:val="0"/>
          <w:marBottom w:val="0"/>
          <w:divBdr>
            <w:top w:val="none" w:sz="0" w:space="0" w:color="auto"/>
            <w:left w:val="none" w:sz="0" w:space="0" w:color="auto"/>
            <w:bottom w:val="none" w:sz="0" w:space="0" w:color="auto"/>
            <w:right w:val="none" w:sz="0" w:space="0" w:color="auto"/>
          </w:divBdr>
        </w:div>
        <w:div w:id="1548447037">
          <w:marLeft w:val="480"/>
          <w:marRight w:val="0"/>
          <w:marTop w:val="0"/>
          <w:marBottom w:val="0"/>
          <w:divBdr>
            <w:top w:val="none" w:sz="0" w:space="0" w:color="auto"/>
            <w:left w:val="none" w:sz="0" w:space="0" w:color="auto"/>
            <w:bottom w:val="none" w:sz="0" w:space="0" w:color="auto"/>
            <w:right w:val="none" w:sz="0" w:space="0" w:color="auto"/>
          </w:divBdr>
        </w:div>
        <w:div w:id="1851604379">
          <w:marLeft w:val="480"/>
          <w:marRight w:val="0"/>
          <w:marTop w:val="0"/>
          <w:marBottom w:val="0"/>
          <w:divBdr>
            <w:top w:val="none" w:sz="0" w:space="0" w:color="auto"/>
            <w:left w:val="none" w:sz="0" w:space="0" w:color="auto"/>
            <w:bottom w:val="none" w:sz="0" w:space="0" w:color="auto"/>
            <w:right w:val="none" w:sz="0" w:space="0" w:color="auto"/>
          </w:divBdr>
        </w:div>
        <w:div w:id="2126145643">
          <w:marLeft w:val="480"/>
          <w:marRight w:val="0"/>
          <w:marTop w:val="0"/>
          <w:marBottom w:val="0"/>
          <w:divBdr>
            <w:top w:val="none" w:sz="0" w:space="0" w:color="auto"/>
            <w:left w:val="none" w:sz="0" w:space="0" w:color="auto"/>
            <w:bottom w:val="none" w:sz="0" w:space="0" w:color="auto"/>
            <w:right w:val="none" w:sz="0" w:space="0" w:color="auto"/>
          </w:divBdr>
        </w:div>
        <w:div w:id="1700428868">
          <w:marLeft w:val="480"/>
          <w:marRight w:val="0"/>
          <w:marTop w:val="0"/>
          <w:marBottom w:val="0"/>
          <w:divBdr>
            <w:top w:val="none" w:sz="0" w:space="0" w:color="auto"/>
            <w:left w:val="none" w:sz="0" w:space="0" w:color="auto"/>
            <w:bottom w:val="none" w:sz="0" w:space="0" w:color="auto"/>
            <w:right w:val="none" w:sz="0" w:space="0" w:color="auto"/>
          </w:divBdr>
        </w:div>
        <w:div w:id="1741904120">
          <w:marLeft w:val="480"/>
          <w:marRight w:val="0"/>
          <w:marTop w:val="0"/>
          <w:marBottom w:val="0"/>
          <w:divBdr>
            <w:top w:val="none" w:sz="0" w:space="0" w:color="auto"/>
            <w:left w:val="none" w:sz="0" w:space="0" w:color="auto"/>
            <w:bottom w:val="none" w:sz="0" w:space="0" w:color="auto"/>
            <w:right w:val="none" w:sz="0" w:space="0" w:color="auto"/>
          </w:divBdr>
        </w:div>
        <w:div w:id="1197616151">
          <w:marLeft w:val="480"/>
          <w:marRight w:val="0"/>
          <w:marTop w:val="0"/>
          <w:marBottom w:val="0"/>
          <w:divBdr>
            <w:top w:val="none" w:sz="0" w:space="0" w:color="auto"/>
            <w:left w:val="none" w:sz="0" w:space="0" w:color="auto"/>
            <w:bottom w:val="none" w:sz="0" w:space="0" w:color="auto"/>
            <w:right w:val="none" w:sz="0" w:space="0" w:color="auto"/>
          </w:divBdr>
        </w:div>
        <w:div w:id="2076582022">
          <w:marLeft w:val="480"/>
          <w:marRight w:val="0"/>
          <w:marTop w:val="0"/>
          <w:marBottom w:val="0"/>
          <w:divBdr>
            <w:top w:val="none" w:sz="0" w:space="0" w:color="auto"/>
            <w:left w:val="none" w:sz="0" w:space="0" w:color="auto"/>
            <w:bottom w:val="none" w:sz="0" w:space="0" w:color="auto"/>
            <w:right w:val="none" w:sz="0" w:space="0" w:color="auto"/>
          </w:divBdr>
        </w:div>
        <w:div w:id="1368144681">
          <w:marLeft w:val="480"/>
          <w:marRight w:val="0"/>
          <w:marTop w:val="0"/>
          <w:marBottom w:val="0"/>
          <w:divBdr>
            <w:top w:val="none" w:sz="0" w:space="0" w:color="auto"/>
            <w:left w:val="none" w:sz="0" w:space="0" w:color="auto"/>
            <w:bottom w:val="none" w:sz="0" w:space="0" w:color="auto"/>
            <w:right w:val="none" w:sz="0" w:space="0" w:color="auto"/>
          </w:divBdr>
        </w:div>
        <w:div w:id="623075750">
          <w:marLeft w:val="480"/>
          <w:marRight w:val="0"/>
          <w:marTop w:val="0"/>
          <w:marBottom w:val="0"/>
          <w:divBdr>
            <w:top w:val="none" w:sz="0" w:space="0" w:color="auto"/>
            <w:left w:val="none" w:sz="0" w:space="0" w:color="auto"/>
            <w:bottom w:val="none" w:sz="0" w:space="0" w:color="auto"/>
            <w:right w:val="none" w:sz="0" w:space="0" w:color="auto"/>
          </w:divBdr>
        </w:div>
        <w:div w:id="1304239163">
          <w:marLeft w:val="480"/>
          <w:marRight w:val="0"/>
          <w:marTop w:val="0"/>
          <w:marBottom w:val="0"/>
          <w:divBdr>
            <w:top w:val="none" w:sz="0" w:space="0" w:color="auto"/>
            <w:left w:val="none" w:sz="0" w:space="0" w:color="auto"/>
            <w:bottom w:val="none" w:sz="0" w:space="0" w:color="auto"/>
            <w:right w:val="none" w:sz="0" w:space="0" w:color="auto"/>
          </w:divBdr>
        </w:div>
        <w:div w:id="419177709">
          <w:marLeft w:val="480"/>
          <w:marRight w:val="0"/>
          <w:marTop w:val="0"/>
          <w:marBottom w:val="0"/>
          <w:divBdr>
            <w:top w:val="none" w:sz="0" w:space="0" w:color="auto"/>
            <w:left w:val="none" w:sz="0" w:space="0" w:color="auto"/>
            <w:bottom w:val="none" w:sz="0" w:space="0" w:color="auto"/>
            <w:right w:val="none" w:sz="0" w:space="0" w:color="auto"/>
          </w:divBdr>
        </w:div>
        <w:div w:id="645545746">
          <w:marLeft w:val="480"/>
          <w:marRight w:val="0"/>
          <w:marTop w:val="0"/>
          <w:marBottom w:val="0"/>
          <w:divBdr>
            <w:top w:val="none" w:sz="0" w:space="0" w:color="auto"/>
            <w:left w:val="none" w:sz="0" w:space="0" w:color="auto"/>
            <w:bottom w:val="none" w:sz="0" w:space="0" w:color="auto"/>
            <w:right w:val="none" w:sz="0" w:space="0" w:color="auto"/>
          </w:divBdr>
        </w:div>
        <w:div w:id="1056703056">
          <w:marLeft w:val="480"/>
          <w:marRight w:val="0"/>
          <w:marTop w:val="0"/>
          <w:marBottom w:val="0"/>
          <w:divBdr>
            <w:top w:val="none" w:sz="0" w:space="0" w:color="auto"/>
            <w:left w:val="none" w:sz="0" w:space="0" w:color="auto"/>
            <w:bottom w:val="none" w:sz="0" w:space="0" w:color="auto"/>
            <w:right w:val="none" w:sz="0" w:space="0" w:color="auto"/>
          </w:divBdr>
        </w:div>
        <w:div w:id="1366760306">
          <w:marLeft w:val="480"/>
          <w:marRight w:val="0"/>
          <w:marTop w:val="0"/>
          <w:marBottom w:val="0"/>
          <w:divBdr>
            <w:top w:val="none" w:sz="0" w:space="0" w:color="auto"/>
            <w:left w:val="none" w:sz="0" w:space="0" w:color="auto"/>
            <w:bottom w:val="none" w:sz="0" w:space="0" w:color="auto"/>
            <w:right w:val="none" w:sz="0" w:space="0" w:color="auto"/>
          </w:divBdr>
        </w:div>
        <w:div w:id="43334238">
          <w:marLeft w:val="480"/>
          <w:marRight w:val="0"/>
          <w:marTop w:val="0"/>
          <w:marBottom w:val="0"/>
          <w:divBdr>
            <w:top w:val="none" w:sz="0" w:space="0" w:color="auto"/>
            <w:left w:val="none" w:sz="0" w:space="0" w:color="auto"/>
            <w:bottom w:val="none" w:sz="0" w:space="0" w:color="auto"/>
            <w:right w:val="none" w:sz="0" w:space="0" w:color="auto"/>
          </w:divBdr>
        </w:div>
        <w:div w:id="883061141">
          <w:marLeft w:val="480"/>
          <w:marRight w:val="0"/>
          <w:marTop w:val="0"/>
          <w:marBottom w:val="0"/>
          <w:divBdr>
            <w:top w:val="none" w:sz="0" w:space="0" w:color="auto"/>
            <w:left w:val="none" w:sz="0" w:space="0" w:color="auto"/>
            <w:bottom w:val="none" w:sz="0" w:space="0" w:color="auto"/>
            <w:right w:val="none" w:sz="0" w:space="0" w:color="auto"/>
          </w:divBdr>
        </w:div>
        <w:div w:id="482279686">
          <w:marLeft w:val="480"/>
          <w:marRight w:val="0"/>
          <w:marTop w:val="0"/>
          <w:marBottom w:val="0"/>
          <w:divBdr>
            <w:top w:val="none" w:sz="0" w:space="0" w:color="auto"/>
            <w:left w:val="none" w:sz="0" w:space="0" w:color="auto"/>
            <w:bottom w:val="none" w:sz="0" w:space="0" w:color="auto"/>
            <w:right w:val="none" w:sz="0" w:space="0" w:color="auto"/>
          </w:divBdr>
        </w:div>
        <w:div w:id="1287472188">
          <w:marLeft w:val="480"/>
          <w:marRight w:val="0"/>
          <w:marTop w:val="0"/>
          <w:marBottom w:val="0"/>
          <w:divBdr>
            <w:top w:val="none" w:sz="0" w:space="0" w:color="auto"/>
            <w:left w:val="none" w:sz="0" w:space="0" w:color="auto"/>
            <w:bottom w:val="none" w:sz="0" w:space="0" w:color="auto"/>
            <w:right w:val="none" w:sz="0" w:space="0" w:color="auto"/>
          </w:divBdr>
        </w:div>
        <w:div w:id="1200359574">
          <w:marLeft w:val="480"/>
          <w:marRight w:val="0"/>
          <w:marTop w:val="0"/>
          <w:marBottom w:val="0"/>
          <w:divBdr>
            <w:top w:val="none" w:sz="0" w:space="0" w:color="auto"/>
            <w:left w:val="none" w:sz="0" w:space="0" w:color="auto"/>
            <w:bottom w:val="none" w:sz="0" w:space="0" w:color="auto"/>
            <w:right w:val="none" w:sz="0" w:space="0" w:color="auto"/>
          </w:divBdr>
        </w:div>
        <w:div w:id="1786658437">
          <w:marLeft w:val="480"/>
          <w:marRight w:val="0"/>
          <w:marTop w:val="0"/>
          <w:marBottom w:val="0"/>
          <w:divBdr>
            <w:top w:val="none" w:sz="0" w:space="0" w:color="auto"/>
            <w:left w:val="none" w:sz="0" w:space="0" w:color="auto"/>
            <w:bottom w:val="none" w:sz="0" w:space="0" w:color="auto"/>
            <w:right w:val="none" w:sz="0" w:space="0" w:color="auto"/>
          </w:divBdr>
        </w:div>
        <w:div w:id="49505387">
          <w:marLeft w:val="48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3973491">
      <w:bodyDiv w:val="1"/>
      <w:marLeft w:val="0"/>
      <w:marRight w:val="0"/>
      <w:marTop w:val="0"/>
      <w:marBottom w:val="0"/>
      <w:divBdr>
        <w:top w:val="none" w:sz="0" w:space="0" w:color="auto"/>
        <w:left w:val="none" w:sz="0" w:space="0" w:color="auto"/>
        <w:bottom w:val="none" w:sz="0" w:space="0" w:color="auto"/>
        <w:right w:val="none" w:sz="0" w:space="0" w:color="auto"/>
      </w:divBdr>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91203129">
      <w:bodyDiv w:val="1"/>
      <w:marLeft w:val="0"/>
      <w:marRight w:val="0"/>
      <w:marTop w:val="0"/>
      <w:marBottom w:val="0"/>
      <w:divBdr>
        <w:top w:val="none" w:sz="0" w:space="0" w:color="auto"/>
        <w:left w:val="none" w:sz="0" w:space="0" w:color="auto"/>
        <w:bottom w:val="none" w:sz="0" w:space="0" w:color="auto"/>
        <w:right w:val="none" w:sz="0" w:space="0" w:color="auto"/>
      </w:divBdr>
      <w:divsChild>
        <w:div w:id="2075659887">
          <w:marLeft w:val="480"/>
          <w:marRight w:val="0"/>
          <w:marTop w:val="0"/>
          <w:marBottom w:val="0"/>
          <w:divBdr>
            <w:top w:val="none" w:sz="0" w:space="0" w:color="auto"/>
            <w:left w:val="none" w:sz="0" w:space="0" w:color="auto"/>
            <w:bottom w:val="none" w:sz="0" w:space="0" w:color="auto"/>
            <w:right w:val="none" w:sz="0" w:space="0" w:color="auto"/>
          </w:divBdr>
        </w:div>
        <w:div w:id="1024090674">
          <w:marLeft w:val="480"/>
          <w:marRight w:val="0"/>
          <w:marTop w:val="0"/>
          <w:marBottom w:val="0"/>
          <w:divBdr>
            <w:top w:val="none" w:sz="0" w:space="0" w:color="auto"/>
            <w:left w:val="none" w:sz="0" w:space="0" w:color="auto"/>
            <w:bottom w:val="none" w:sz="0" w:space="0" w:color="auto"/>
            <w:right w:val="none" w:sz="0" w:space="0" w:color="auto"/>
          </w:divBdr>
        </w:div>
        <w:div w:id="1008096061">
          <w:marLeft w:val="480"/>
          <w:marRight w:val="0"/>
          <w:marTop w:val="0"/>
          <w:marBottom w:val="0"/>
          <w:divBdr>
            <w:top w:val="none" w:sz="0" w:space="0" w:color="auto"/>
            <w:left w:val="none" w:sz="0" w:space="0" w:color="auto"/>
            <w:bottom w:val="none" w:sz="0" w:space="0" w:color="auto"/>
            <w:right w:val="none" w:sz="0" w:space="0" w:color="auto"/>
          </w:divBdr>
        </w:div>
        <w:div w:id="1669092710">
          <w:marLeft w:val="480"/>
          <w:marRight w:val="0"/>
          <w:marTop w:val="0"/>
          <w:marBottom w:val="0"/>
          <w:divBdr>
            <w:top w:val="none" w:sz="0" w:space="0" w:color="auto"/>
            <w:left w:val="none" w:sz="0" w:space="0" w:color="auto"/>
            <w:bottom w:val="none" w:sz="0" w:space="0" w:color="auto"/>
            <w:right w:val="none" w:sz="0" w:space="0" w:color="auto"/>
          </w:divBdr>
        </w:div>
        <w:div w:id="1496844437">
          <w:marLeft w:val="480"/>
          <w:marRight w:val="0"/>
          <w:marTop w:val="0"/>
          <w:marBottom w:val="0"/>
          <w:divBdr>
            <w:top w:val="none" w:sz="0" w:space="0" w:color="auto"/>
            <w:left w:val="none" w:sz="0" w:space="0" w:color="auto"/>
            <w:bottom w:val="none" w:sz="0" w:space="0" w:color="auto"/>
            <w:right w:val="none" w:sz="0" w:space="0" w:color="auto"/>
          </w:divBdr>
        </w:div>
        <w:div w:id="893152201">
          <w:marLeft w:val="480"/>
          <w:marRight w:val="0"/>
          <w:marTop w:val="0"/>
          <w:marBottom w:val="0"/>
          <w:divBdr>
            <w:top w:val="none" w:sz="0" w:space="0" w:color="auto"/>
            <w:left w:val="none" w:sz="0" w:space="0" w:color="auto"/>
            <w:bottom w:val="none" w:sz="0" w:space="0" w:color="auto"/>
            <w:right w:val="none" w:sz="0" w:space="0" w:color="auto"/>
          </w:divBdr>
        </w:div>
        <w:div w:id="713500842">
          <w:marLeft w:val="480"/>
          <w:marRight w:val="0"/>
          <w:marTop w:val="0"/>
          <w:marBottom w:val="0"/>
          <w:divBdr>
            <w:top w:val="none" w:sz="0" w:space="0" w:color="auto"/>
            <w:left w:val="none" w:sz="0" w:space="0" w:color="auto"/>
            <w:bottom w:val="none" w:sz="0" w:space="0" w:color="auto"/>
            <w:right w:val="none" w:sz="0" w:space="0" w:color="auto"/>
          </w:divBdr>
        </w:div>
        <w:div w:id="415446774">
          <w:marLeft w:val="480"/>
          <w:marRight w:val="0"/>
          <w:marTop w:val="0"/>
          <w:marBottom w:val="0"/>
          <w:divBdr>
            <w:top w:val="none" w:sz="0" w:space="0" w:color="auto"/>
            <w:left w:val="none" w:sz="0" w:space="0" w:color="auto"/>
            <w:bottom w:val="none" w:sz="0" w:space="0" w:color="auto"/>
            <w:right w:val="none" w:sz="0" w:space="0" w:color="auto"/>
          </w:divBdr>
        </w:div>
        <w:div w:id="10109682">
          <w:marLeft w:val="480"/>
          <w:marRight w:val="0"/>
          <w:marTop w:val="0"/>
          <w:marBottom w:val="0"/>
          <w:divBdr>
            <w:top w:val="none" w:sz="0" w:space="0" w:color="auto"/>
            <w:left w:val="none" w:sz="0" w:space="0" w:color="auto"/>
            <w:bottom w:val="none" w:sz="0" w:space="0" w:color="auto"/>
            <w:right w:val="none" w:sz="0" w:space="0" w:color="auto"/>
          </w:divBdr>
        </w:div>
        <w:div w:id="1347245419">
          <w:marLeft w:val="480"/>
          <w:marRight w:val="0"/>
          <w:marTop w:val="0"/>
          <w:marBottom w:val="0"/>
          <w:divBdr>
            <w:top w:val="none" w:sz="0" w:space="0" w:color="auto"/>
            <w:left w:val="none" w:sz="0" w:space="0" w:color="auto"/>
            <w:bottom w:val="none" w:sz="0" w:space="0" w:color="auto"/>
            <w:right w:val="none" w:sz="0" w:space="0" w:color="auto"/>
          </w:divBdr>
        </w:div>
        <w:div w:id="457576416">
          <w:marLeft w:val="480"/>
          <w:marRight w:val="0"/>
          <w:marTop w:val="0"/>
          <w:marBottom w:val="0"/>
          <w:divBdr>
            <w:top w:val="none" w:sz="0" w:space="0" w:color="auto"/>
            <w:left w:val="none" w:sz="0" w:space="0" w:color="auto"/>
            <w:bottom w:val="none" w:sz="0" w:space="0" w:color="auto"/>
            <w:right w:val="none" w:sz="0" w:space="0" w:color="auto"/>
          </w:divBdr>
        </w:div>
        <w:div w:id="463012726">
          <w:marLeft w:val="480"/>
          <w:marRight w:val="0"/>
          <w:marTop w:val="0"/>
          <w:marBottom w:val="0"/>
          <w:divBdr>
            <w:top w:val="none" w:sz="0" w:space="0" w:color="auto"/>
            <w:left w:val="none" w:sz="0" w:space="0" w:color="auto"/>
            <w:bottom w:val="none" w:sz="0" w:space="0" w:color="auto"/>
            <w:right w:val="none" w:sz="0" w:space="0" w:color="auto"/>
          </w:divBdr>
        </w:div>
        <w:div w:id="1057361471">
          <w:marLeft w:val="480"/>
          <w:marRight w:val="0"/>
          <w:marTop w:val="0"/>
          <w:marBottom w:val="0"/>
          <w:divBdr>
            <w:top w:val="none" w:sz="0" w:space="0" w:color="auto"/>
            <w:left w:val="none" w:sz="0" w:space="0" w:color="auto"/>
            <w:bottom w:val="none" w:sz="0" w:space="0" w:color="auto"/>
            <w:right w:val="none" w:sz="0" w:space="0" w:color="auto"/>
          </w:divBdr>
        </w:div>
        <w:div w:id="526866646">
          <w:marLeft w:val="480"/>
          <w:marRight w:val="0"/>
          <w:marTop w:val="0"/>
          <w:marBottom w:val="0"/>
          <w:divBdr>
            <w:top w:val="none" w:sz="0" w:space="0" w:color="auto"/>
            <w:left w:val="none" w:sz="0" w:space="0" w:color="auto"/>
            <w:bottom w:val="none" w:sz="0" w:space="0" w:color="auto"/>
            <w:right w:val="none" w:sz="0" w:space="0" w:color="auto"/>
          </w:divBdr>
        </w:div>
        <w:div w:id="470826865">
          <w:marLeft w:val="480"/>
          <w:marRight w:val="0"/>
          <w:marTop w:val="0"/>
          <w:marBottom w:val="0"/>
          <w:divBdr>
            <w:top w:val="none" w:sz="0" w:space="0" w:color="auto"/>
            <w:left w:val="none" w:sz="0" w:space="0" w:color="auto"/>
            <w:bottom w:val="none" w:sz="0" w:space="0" w:color="auto"/>
            <w:right w:val="none" w:sz="0" w:space="0" w:color="auto"/>
          </w:divBdr>
        </w:div>
        <w:div w:id="1590042317">
          <w:marLeft w:val="480"/>
          <w:marRight w:val="0"/>
          <w:marTop w:val="0"/>
          <w:marBottom w:val="0"/>
          <w:divBdr>
            <w:top w:val="none" w:sz="0" w:space="0" w:color="auto"/>
            <w:left w:val="none" w:sz="0" w:space="0" w:color="auto"/>
            <w:bottom w:val="none" w:sz="0" w:space="0" w:color="auto"/>
            <w:right w:val="none" w:sz="0" w:space="0" w:color="auto"/>
          </w:divBdr>
        </w:div>
        <w:div w:id="528882565">
          <w:marLeft w:val="480"/>
          <w:marRight w:val="0"/>
          <w:marTop w:val="0"/>
          <w:marBottom w:val="0"/>
          <w:divBdr>
            <w:top w:val="none" w:sz="0" w:space="0" w:color="auto"/>
            <w:left w:val="none" w:sz="0" w:space="0" w:color="auto"/>
            <w:bottom w:val="none" w:sz="0" w:space="0" w:color="auto"/>
            <w:right w:val="none" w:sz="0" w:space="0" w:color="auto"/>
          </w:divBdr>
        </w:div>
        <w:div w:id="1323243613">
          <w:marLeft w:val="480"/>
          <w:marRight w:val="0"/>
          <w:marTop w:val="0"/>
          <w:marBottom w:val="0"/>
          <w:divBdr>
            <w:top w:val="none" w:sz="0" w:space="0" w:color="auto"/>
            <w:left w:val="none" w:sz="0" w:space="0" w:color="auto"/>
            <w:bottom w:val="none" w:sz="0" w:space="0" w:color="auto"/>
            <w:right w:val="none" w:sz="0" w:space="0" w:color="auto"/>
          </w:divBdr>
        </w:div>
        <w:div w:id="667291483">
          <w:marLeft w:val="480"/>
          <w:marRight w:val="0"/>
          <w:marTop w:val="0"/>
          <w:marBottom w:val="0"/>
          <w:divBdr>
            <w:top w:val="none" w:sz="0" w:space="0" w:color="auto"/>
            <w:left w:val="none" w:sz="0" w:space="0" w:color="auto"/>
            <w:bottom w:val="none" w:sz="0" w:space="0" w:color="auto"/>
            <w:right w:val="none" w:sz="0" w:space="0" w:color="auto"/>
          </w:divBdr>
        </w:div>
        <w:div w:id="332800019">
          <w:marLeft w:val="480"/>
          <w:marRight w:val="0"/>
          <w:marTop w:val="0"/>
          <w:marBottom w:val="0"/>
          <w:divBdr>
            <w:top w:val="none" w:sz="0" w:space="0" w:color="auto"/>
            <w:left w:val="none" w:sz="0" w:space="0" w:color="auto"/>
            <w:bottom w:val="none" w:sz="0" w:space="0" w:color="auto"/>
            <w:right w:val="none" w:sz="0" w:space="0" w:color="auto"/>
          </w:divBdr>
        </w:div>
        <w:div w:id="121921913">
          <w:marLeft w:val="480"/>
          <w:marRight w:val="0"/>
          <w:marTop w:val="0"/>
          <w:marBottom w:val="0"/>
          <w:divBdr>
            <w:top w:val="none" w:sz="0" w:space="0" w:color="auto"/>
            <w:left w:val="none" w:sz="0" w:space="0" w:color="auto"/>
            <w:bottom w:val="none" w:sz="0" w:space="0" w:color="auto"/>
            <w:right w:val="none" w:sz="0" w:space="0" w:color="auto"/>
          </w:divBdr>
        </w:div>
      </w:divsChild>
    </w:div>
    <w:div w:id="1993291285">
      <w:bodyDiv w:val="1"/>
      <w:marLeft w:val="0"/>
      <w:marRight w:val="0"/>
      <w:marTop w:val="0"/>
      <w:marBottom w:val="0"/>
      <w:divBdr>
        <w:top w:val="none" w:sz="0" w:space="0" w:color="auto"/>
        <w:left w:val="none" w:sz="0" w:space="0" w:color="auto"/>
        <w:bottom w:val="none" w:sz="0" w:space="0" w:color="auto"/>
        <w:right w:val="none" w:sz="0" w:space="0" w:color="auto"/>
      </w:divBdr>
      <w:divsChild>
        <w:div w:id="949048678">
          <w:marLeft w:val="480"/>
          <w:marRight w:val="0"/>
          <w:marTop w:val="0"/>
          <w:marBottom w:val="0"/>
          <w:divBdr>
            <w:top w:val="none" w:sz="0" w:space="0" w:color="auto"/>
            <w:left w:val="none" w:sz="0" w:space="0" w:color="auto"/>
            <w:bottom w:val="none" w:sz="0" w:space="0" w:color="auto"/>
            <w:right w:val="none" w:sz="0" w:space="0" w:color="auto"/>
          </w:divBdr>
        </w:div>
        <w:div w:id="1507205702">
          <w:marLeft w:val="480"/>
          <w:marRight w:val="0"/>
          <w:marTop w:val="0"/>
          <w:marBottom w:val="0"/>
          <w:divBdr>
            <w:top w:val="none" w:sz="0" w:space="0" w:color="auto"/>
            <w:left w:val="none" w:sz="0" w:space="0" w:color="auto"/>
            <w:bottom w:val="none" w:sz="0" w:space="0" w:color="auto"/>
            <w:right w:val="none" w:sz="0" w:space="0" w:color="auto"/>
          </w:divBdr>
        </w:div>
        <w:div w:id="1788310837">
          <w:marLeft w:val="480"/>
          <w:marRight w:val="0"/>
          <w:marTop w:val="0"/>
          <w:marBottom w:val="0"/>
          <w:divBdr>
            <w:top w:val="none" w:sz="0" w:space="0" w:color="auto"/>
            <w:left w:val="none" w:sz="0" w:space="0" w:color="auto"/>
            <w:bottom w:val="none" w:sz="0" w:space="0" w:color="auto"/>
            <w:right w:val="none" w:sz="0" w:space="0" w:color="auto"/>
          </w:divBdr>
        </w:div>
        <w:div w:id="792944755">
          <w:marLeft w:val="480"/>
          <w:marRight w:val="0"/>
          <w:marTop w:val="0"/>
          <w:marBottom w:val="0"/>
          <w:divBdr>
            <w:top w:val="none" w:sz="0" w:space="0" w:color="auto"/>
            <w:left w:val="none" w:sz="0" w:space="0" w:color="auto"/>
            <w:bottom w:val="none" w:sz="0" w:space="0" w:color="auto"/>
            <w:right w:val="none" w:sz="0" w:space="0" w:color="auto"/>
          </w:divBdr>
        </w:div>
        <w:div w:id="1391920673">
          <w:marLeft w:val="480"/>
          <w:marRight w:val="0"/>
          <w:marTop w:val="0"/>
          <w:marBottom w:val="0"/>
          <w:divBdr>
            <w:top w:val="none" w:sz="0" w:space="0" w:color="auto"/>
            <w:left w:val="none" w:sz="0" w:space="0" w:color="auto"/>
            <w:bottom w:val="none" w:sz="0" w:space="0" w:color="auto"/>
            <w:right w:val="none" w:sz="0" w:space="0" w:color="auto"/>
          </w:divBdr>
        </w:div>
        <w:div w:id="394091034">
          <w:marLeft w:val="480"/>
          <w:marRight w:val="0"/>
          <w:marTop w:val="0"/>
          <w:marBottom w:val="0"/>
          <w:divBdr>
            <w:top w:val="none" w:sz="0" w:space="0" w:color="auto"/>
            <w:left w:val="none" w:sz="0" w:space="0" w:color="auto"/>
            <w:bottom w:val="none" w:sz="0" w:space="0" w:color="auto"/>
            <w:right w:val="none" w:sz="0" w:space="0" w:color="auto"/>
          </w:divBdr>
        </w:div>
        <w:div w:id="810362504">
          <w:marLeft w:val="480"/>
          <w:marRight w:val="0"/>
          <w:marTop w:val="0"/>
          <w:marBottom w:val="0"/>
          <w:divBdr>
            <w:top w:val="none" w:sz="0" w:space="0" w:color="auto"/>
            <w:left w:val="none" w:sz="0" w:space="0" w:color="auto"/>
            <w:bottom w:val="none" w:sz="0" w:space="0" w:color="auto"/>
            <w:right w:val="none" w:sz="0" w:space="0" w:color="auto"/>
          </w:divBdr>
        </w:div>
        <w:div w:id="901335647">
          <w:marLeft w:val="480"/>
          <w:marRight w:val="0"/>
          <w:marTop w:val="0"/>
          <w:marBottom w:val="0"/>
          <w:divBdr>
            <w:top w:val="none" w:sz="0" w:space="0" w:color="auto"/>
            <w:left w:val="none" w:sz="0" w:space="0" w:color="auto"/>
            <w:bottom w:val="none" w:sz="0" w:space="0" w:color="auto"/>
            <w:right w:val="none" w:sz="0" w:space="0" w:color="auto"/>
          </w:divBdr>
        </w:div>
        <w:div w:id="1082415694">
          <w:marLeft w:val="480"/>
          <w:marRight w:val="0"/>
          <w:marTop w:val="0"/>
          <w:marBottom w:val="0"/>
          <w:divBdr>
            <w:top w:val="none" w:sz="0" w:space="0" w:color="auto"/>
            <w:left w:val="none" w:sz="0" w:space="0" w:color="auto"/>
            <w:bottom w:val="none" w:sz="0" w:space="0" w:color="auto"/>
            <w:right w:val="none" w:sz="0" w:space="0" w:color="auto"/>
          </w:divBdr>
        </w:div>
        <w:div w:id="2089568177">
          <w:marLeft w:val="480"/>
          <w:marRight w:val="0"/>
          <w:marTop w:val="0"/>
          <w:marBottom w:val="0"/>
          <w:divBdr>
            <w:top w:val="none" w:sz="0" w:space="0" w:color="auto"/>
            <w:left w:val="none" w:sz="0" w:space="0" w:color="auto"/>
            <w:bottom w:val="none" w:sz="0" w:space="0" w:color="auto"/>
            <w:right w:val="none" w:sz="0" w:space="0" w:color="auto"/>
          </w:divBdr>
        </w:div>
        <w:div w:id="1738699574">
          <w:marLeft w:val="480"/>
          <w:marRight w:val="0"/>
          <w:marTop w:val="0"/>
          <w:marBottom w:val="0"/>
          <w:divBdr>
            <w:top w:val="none" w:sz="0" w:space="0" w:color="auto"/>
            <w:left w:val="none" w:sz="0" w:space="0" w:color="auto"/>
            <w:bottom w:val="none" w:sz="0" w:space="0" w:color="auto"/>
            <w:right w:val="none" w:sz="0" w:space="0" w:color="auto"/>
          </w:divBdr>
        </w:div>
        <w:div w:id="145822213">
          <w:marLeft w:val="480"/>
          <w:marRight w:val="0"/>
          <w:marTop w:val="0"/>
          <w:marBottom w:val="0"/>
          <w:divBdr>
            <w:top w:val="none" w:sz="0" w:space="0" w:color="auto"/>
            <w:left w:val="none" w:sz="0" w:space="0" w:color="auto"/>
            <w:bottom w:val="none" w:sz="0" w:space="0" w:color="auto"/>
            <w:right w:val="none" w:sz="0" w:space="0" w:color="auto"/>
          </w:divBdr>
        </w:div>
        <w:div w:id="1238704711">
          <w:marLeft w:val="480"/>
          <w:marRight w:val="0"/>
          <w:marTop w:val="0"/>
          <w:marBottom w:val="0"/>
          <w:divBdr>
            <w:top w:val="none" w:sz="0" w:space="0" w:color="auto"/>
            <w:left w:val="none" w:sz="0" w:space="0" w:color="auto"/>
            <w:bottom w:val="none" w:sz="0" w:space="0" w:color="auto"/>
            <w:right w:val="none" w:sz="0" w:space="0" w:color="auto"/>
          </w:divBdr>
        </w:div>
        <w:div w:id="142355294">
          <w:marLeft w:val="480"/>
          <w:marRight w:val="0"/>
          <w:marTop w:val="0"/>
          <w:marBottom w:val="0"/>
          <w:divBdr>
            <w:top w:val="none" w:sz="0" w:space="0" w:color="auto"/>
            <w:left w:val="none" w:sz="0" w:space="0" w:color="auto"/>
            <w:bottom w:val="none" w:sz="0" w:space="0" w:color="auto"/>
            <w:right w:val="none" w:sz="0" w:space="0" w:color="auto"/>
          </w:divBdr>
        </w:div>
        <w:div w:id="920331326">
          <w:marLeft w:val="480"/>
          <w:marRight w:val="0"/>
          <w:marTop w:val="0"/>
          <w:marBottom w:val="0"/>
          <w:divBdr>
            <w:top w:val="none" w:sz="0" w:space="0" w:color="auto"/>
            <w:left w:val="none" w:sz="0" w:space="0" w:color="auto"/>
            <w:bottom w:val="none" w:sz="0" w:space="0" w:color="auto"/>
            <w:right w:val="none" w:sz="0" w:space="0" w:color="auto"/>
          </w:divBdr>
        </w:div>
        <w:div w:id="1777212861">
          <w:marLeft w:val="480"/>
          <w:marRight w:val="0"/>
          <w:marTop w:val="0"/>
          <w:marBottom w:val="0"/>
          <w:divBdr>
            <w:top w:val="none" w:sz="0" w:space="0" w:color="auto"/>
            <w:left w:val="none" w:sz="0" w:space="0" w:color="auto"/>
            <w:bottom w:val="none" w:sz="0" w:space="0" w:color="auto"/>
            <w:right w:val="none" w:sz="0" w:space="0" w:color="auto"/>
          </w:divBdr>
        </w:div>
        <w:div w:id="1698388730">
          <w:marLeft w:val="480"/>
          <w:marRight w:val="0"/>
          <w:marTop w:val="0"/>
          <w:marBottom w:val="0"/>
          <w:divBdr>
            <w:top w:val="none" w:sz="0" w:space="0" w:color="auto"/>
            <w:left w:val="none" w:sz="0" w:space="0" w:color="auto"/>
            <w:bottom w:val="none" w:sz="0" w:space="0" w:color="auto"/>
            <w:right w:val="none" w:sz="0" w:space="0" w:color="auto"/>
          </w:divBdr>
        </w:div>
        <w:div w:id="1344744524">
          <w:marLeft w:val="480"/>
          <w:marRight w:val="0"/>
          <w:marTop w:val="0"/>
          <w:marBottom w:val="0"/>
          <w:divBdr>
            <w:top w:val="none" w:sz="0" w:space="0" w:color="auto"/>
            <w:left w:val="none" w:sz="0" w:space="0" w:color="auto"/>
            <w:bottom w:val="none" w:sz="0" w:space="0" w:color="auto"/>
            <w:right w:val="none" w:sz="0" w:space="0" w:color="auto"/>
          </w:divBdr>
        </w:div>
        <w:div w:id="1646278240">
          <w:marLeft w:val="480"/>
          <w:marRight w:val="0"/>
          <w:marTop w:val="0"/>
          <w:marBottom w:val="0"/>
          <w:divBdr>
            <w:top w:val="none" w:sz="0" w:space="0" w:color="auto"/>
            <w:left w:val="none" w:sz="0" w:space="0" w:color="auto"/>
            <w:bottom w:val="none" w:sz="0" w:space="0" w:color="auto"/>
            <w:right w:val="none" w:sz="0" w:space="0" w:color="auto"/>
          </w:divBdr>
        </w:div>
        <w:div w:id="499731837">
          <w:marLeft w:val="480"/>
          <w:marRight w:val="0"/>
          <w:marTop w:val="0"/>
          <w:marBottom w:val="0"/>
          <w:divBdr>
            <w:top w:val="none" w:sz="0" w:space="0" w:color="auto"/>
            <w:left w:val="none" w:sz="0" w:space="0" w:color="auto"/>
            <w:bottom w:val="none" w:sz="0" w:space="0" w:color="auto"/>
            <w:right w:val="none" w:sz="0" w:space="0" w:color="auto"/>
          </w:divBdr>
        </w:div>
        <w:div w:id="1458833469">
          <w:marLeft w:val="480"/>
          <w:marRight w:val="0"/>
          <w:marTop w:val="0"/>
          <w:marBottom w:val="0"/>
          <w:divBdr>
            <w:top w:val="none" w:sz="0" w:space="0" w:color="auto"/>
            <w:left w:val="none" w:sz="0" w:space="0" w:color="auto"/>
            <w:bottom w:val="none" w:sz="0" w:space="0" w:color="auto"/>
            <w:right w:val="none" w:sz="0" w:space="0" w:color="auto"/>
          </w:divBdr>
        </w:div>
        <w:div w:id="113790150">
          <w:marLeft w:val="480"/>
          <w:marRight w:val="0"/>
          <w:marTop w:val="0"/>
          <w:marBottom w:val="0"/>
          <w:divBdr>
            <w:top w:val="none" w:sz="0" w:space="0" w:color="auto"/>
            <w:left w:val="none" w:sz="0" w:space="0" w:color="auto"/>
            <w:bottom w:val="none" w:sz="0" w:space="0" w:color="auto"/>
            <w:right w:val="none" w:sz="0" w:space="0" w:color="auto"/>
          </w:divBdr>
        </w:div>
        <w:div w:id="1952126303">
          <w:marLeft w:val="48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01613965">
      <w:bodyDiv w:val="1"/>
      <w:marLeft w:val="0"/>
      <w:marRight w:val="0"/>
      <w:marTop w:val="0"/>
      <w:marBottom w:val="0"/>
      <w:divBdr>
        <w:top w:val="none" w:sz="0" w:space="0" w:color="auto"/>
        <w:left w:val="none" w:sz="0" w:space="0" w:color="auto"/>
        <w:bottom w:val="none" w:sz="0" w:space="0" w:color="auto"/>
        <w:right w:val="none" w:sz="0" w:space="0" w:color="auto"/>
      </w:divBdr>
      <w:divsChild>
        <w:div w:id="1998679315">
          <w:marLeft w:val="480"/>
          <w:marRight w:val="0"/>
          <w:marTop w:val="0"/>
          <w:marBottom w:val="0"/>
          <w:divBdr>
            <w:top w:val="none" w:sz="0" w:space="0" w:color="auto"/>
            <w:left w:val="none" w:sz="0" w:space="0" w:color="auto"/>
            <w:bottom w:val="none" w:sz="0" w:space="0" w:color="auto"/>
            <w:right w:val="none" w:sz="0" w:space="0" w:color="auto"/>
          </w:divBdr>
        </w:div>
        <w:div w:id="750128637">
          <w:marLeft w:val="480"/>
          <w:marRight w:val="0"/>
          <w:marTop w:val="0"/>
          <w:marBottom w:val="0"/>
          <w:divBdr>
            <w:top w:val="none" w:sz="0" w:space="0" w:color="auto"/>
            <w:left w:val="none" w:sz="0" w:space="0" w:color="auto"/>
            <w:bottom w:val="none" w:sz="0" w:space="0" w:color="auto"/>
            <w:right w:val="none" w:sz="0" w:space="0" w:color="auto"/>
          </w:divBdr>
        </w:div>
        <w:div w:id="926766115">
          <w:marLeft w:val="480"/>
          <w:marRight w:val="0"/>
          <w:marTop w:val="0"/>
          <w:marBottom w:val="0"/>
          <w:divBdr>
            <w:top w:val="none" w:sz="0" w:space="0" w:color="auto"/>
            <w:left w:val="none" w:sz="0" w:space="0" w:color="auto"/>
            <w:bottom w:val="none" w:sz="0" w:space="0" w:color="auto"/>
            <w:right w:val="none" w:sz="0" w:space="0" w:color="auto"/>
          </w:divBdr>
        </w:div>
        <w:div w:id="1418214843">
          <w:marLeft w:val="480"/>
          <w:marRight w:val="0"/>
          <w:marTop w:val="0"/>
          <w:marBottom w:val="0"/>
          <w:divBdr>
            <w:top w:val="none" w:sz="0" w:space="0" w:color="auto"/>
            <w:left w:val="none" w:sz="0" w:space="0" w:color="auto"/>
            <w:bottom w:val="none" w:sz="0" w:space="0" w:color="auto"/>
            <w:right w:val="none" w:sz="0" w:space="0" w:color="auto"/>
          </w:divBdr>
        </w:div>
        <w:div w:id="1070077868">
          <w:marLeft w:val="480"/>
          <w:marRight w:val="0"/>
          <w:marTop w:val="0"/>
          <w:marBottom w:val="0"/>
          <w:divBdr>
            <w:top w:val="none" w:sz="0" w:space="0" w:color="auto"/>
            <w:left w:val="none" w:sz="0" w:space="0" w:color="auto"/>
            <w:bottom w:val="none" w:sz="0" w:space="0" w:color="auto"/>
            <w:right w:val="none" w:sz="0" w:space="0" w:color="auto"/>
          </w:divBdr>
        </w:div>
        <w:div w:id="889803540">
          <w:marLeft w:val="480"/>
          <w:marRight w:val="0"/>
          <w:marTop w:val="0"/>
          <w:marBottom w:val="0"/>
          <w:divBdr>
            <w:top w:val="none" w:sz="0" w:space="0" w:color="auto"/>
            <w:left w:val="none" w:sz="0" w:space="0" w:color="auto"/>
            <w:bottom w:val="none" w:sz="0" w:space="0" w:color="auto"/>
            <w:right w:val="none" w:sz="0" w:space="0" w:color="auto"/>
          </w:divBdr>
        </w:div>
        <w:div w:id="1295327229">
          <w:marLeft w:val="480"/>
          <w:marRight w:val="0"/>
          <w:marTop w:val="0"/>
          <w:marBottom w:val="0"/>
          <w:divBdr>
            <w:top w:val="none" w:sz="0" w:space="0" w:color="auto"/>
            <w:left w:val="none" w:sz="0" w:space="0" w:color="auto"/>
            <w:bottom w:val="none" w:sz="0" w:space="0" w:color="auto"/>
            <w:right w:val="none" w:sz="0" w:space="0" w:color="auto"/>
          </w:divBdr>
        </w:div>
        <w:div w:id="793905409">
          <w:marLeft w:val="480"/>
          <w:marRight w:val="0"/>
          <w:marTop w:val="0"/>
          <w:marBottom w:val="0"/>
          <w:divBdr>
            <w:top w:val="none" w:sz="0" w:space="0" w:color="auto"/>
            <w:left w:val="none" w:sz="0" w:space="0" w:color="auto"/>
            <w:bottom w:val="none" w:sz="0" w:space="0" w:color="auto"/>
            <w:right w:val="none" w:sz="0" w:space="0" w:color="auto"/>
          </w:divBdr>
        </w:div>
        <w:div w:id="135993590">
          <w:marLeft w:val="480"/>
          <w:marRight w:val="0"/>
          <w:marTop w:val="0"/>
          <w:marBottom w:val="0"/>
          <w:divBdr>
            <w:top w:val="none" w:sz="0" w:space="0" w:color="auto"/>
            <w:left w:val="none" w:sz="0" w:space="0" w:color="auto"/>
            <w:bottom w:val="none" w:sz="0" w:space="0" w:color="auto"/>
            <w:right w:val="none" w:sz="0" w:space="0" w:color="auto"/>
          </w:divBdr>
        </w:div>
        <w:div w:id="926429042">
          <w:marLeft w:val="480"/>
          <w:marRight w:val="0"/>
          <w:marTop w:val="0"/>
          <w:marBottom w:val="0"/>
          <w:divBdr>
            <w:top w:val="none" w:sz="0" w:space="0" w:color="auto"/>
            <w:left w:val="none" w:sz="0" w:space="0" w:color="auto"/>
            <w:bottom w:val="none" w:sz="0" w:space="0" w:color="auto"/>
            <w:right w:val="none" w:sz="0" w:space="0" w:color="auto"/>
          </w:divBdr>
        </w:div>
        <w:div w:id="741373255">
          <w:marLeft w:val="480"/>
          <w:marRight w:val="0"/>
          <w:marTop w:val="0"/>
          <w:marBottom w:val="0"/>
          <w:divBdr>
            <w:top w:val="none" w:sz="0" w:space="0" w:color="auto"/>
            <w:left w:val="none" w:sz="0" w:space="0" w:color="auto"/>
            <w:bottom w:val="none" w:sz="0" w:space="0" w:color="auto"/>
            <w:right w:val="none" w:sz="0" w:space="0" w:color="auto"/>
          </w:divBdr>
        </w:div>
        <w:div w:id="1507939589">
          <w:marLeft w:val="480"/>
          <w:marRight w:val="0"/>
          <w:marTop w:val="0"/>
          <w:marBottom w:val="0"/>
          <w:divBdr>
            <w:top w:val="none" w:sz="0" w:space="0" w:color="auto"/>
            <w:left w:val="none" w:sz="0" w:space="0" w:color="auto"/>
            <w:bottom w:val="none" w:sz="0" w:space="0" w:color="auto"/>
            <w:right w:val="none" w:sz="0" w:space="0" w:color="auto"/>
          </w:divBdr>
        </w:div>
        <w:div w:id="1290550502">
          <w:marLeft w:val="480"/>
          <w:marRight w:val="0"/>
          <w:marTop w:val="0"/>
          <w:marBottom w:val="0"/>
          <w:divBdr>
            <w:top w:val="none" w:sz="0" w:space="0" w:color="auto"/>
            <w:left w:val="none" w:sz="0" w:space="0" w:color="auto"/>
            <w:bottom w:val="none" w:sz="0" w:space="0" w:color="auto"/>
            <w:right w:val="none" w:sz="0" w:space="0" w:color="auto"/>
          </w:divBdr>
        </w:div>
        <w:div w:id="1740054742">
          <w:marLeft w:val="480"/>
          <w:marRight w:val="0"/>
          <w:marTop w:val="0"/>
          <w:marBottom w:val="0"/>
          <w:divBdr>
            <w:top w:val="none" w:sz="0" w:space="0" w:color="auto"/>
            <w:left w:val="none" w:sz="0" w:space="0" w:color="auto"/>
            <w:bottom w:val="none" w:sz="0" w:space="0" w:color="auto"/>
            <w:right w:val="none" w:sz="0" w:space="0" w:color="auto"/>
          </w:divBdr>
        </w:div>
        <w:div w:id="891618159">
          <w:marLeft w:val="480"/>
          <w:marRight w:val="0"/>
          <w:marTop w:val="0"/>
          <w:marBottom w:val="0"/>
          <w:divBdr>
            <w:top w:val="none" w:sz="0" w:space="0" w:color="auto"/>
            <w:left w:val="none" w:sz="0" w:space="0" w:color="auto"/>
            <w:bottom w:val="none" w:sz="0" w:space="0" w:color="auto"/>
            <w:right w:val="none" w:sz="0" w:space="0" w:color="auto"/>
          </w:divBdr>
        </w:div>
        <w:div w:id="872691252">
          <w:marLeft w:val="480"/>
          <w:marRight w:val="0"/>
          <w:marTop w:val="0"/>
          <w:marBottom w:val="0"/>
          <w:divBdr>
            <w:top w:val="none" w:sz="0" w:space="0" w:color="auto"/>
            <w:left w:val="none" w:sz="0" w:space="0" w:color="auto"/>
            <w:bottom w:val="none" w:sz="0" w:space="0" w:color="auto"/>
            <w:right w:val="none" w:sz="0" w:space="0" w:color="auto"/>
          </w:divBdr>
        </w:div>
        <w:div w:id="2082829443">
          <w:marLeft w:val="480"/>
          <w:marRight w:val="0"/>
          <w:marTop w:val="0"/>
          <w:marBottom w:val="0"/>
          <w:divBdr>
            <w:top w:val="none" w:sz="0" w:space="0" w:color="auto"/>
            <w:left w:val="none" w:sz="0" w:space="0" w:color="auto"/>
            <w:bottom w:val="none" w:sz="0" w:space="0" w:color="auto"/>
            <w:right w:val="none" w:sz="0" w:space="0" w:color="auto"/>
          </w:divBdr>
        </w:div>
        <w:div w:id="23599861">
          <w:marLeft w:val="480"/>
          <w:marRight w:val="0"/>
          <w:marTop w:val="0"/>
          <w:marBottom w:val="0"/>
          <w:divBdr>
            <w:top w:val="none" w:sz="0" w:space="0" w:color="auto"/>
            <w:left w:val="none" w:sz="0" w:space="0" w:color="auto"/>
            <w:bottom w:val="none" w:sz="0" w:space="0" w:color="auto"/>
            <w:right w:val="none" w:sz="0" w:space="0" w:color="auto"/>
          </w:divBdr>
        </w:div>
        <w:div w:id="1221481456">
          <w:marLeft w:val="480"/>
          <w:marRight w:val="0"/>
          <w:marTop w:val="0"/>
          <w:marBottom w:val="0"/>
          <w:divBdr>
            <w:top w:val="none" w:sz="0" w:space="0" w:color="auto"/>
            <w:left w:val="none" w:sz="0" w:space="0" w:color="auto"/>
            <w:bottom w:val="none" w:sz="0" w:space="0" w:color="auto"/>
            <w:right w:val="none" w:sz="0" w:space="0" w:color="auto"/>
          </w:divBdr>
        </w:div>
        <w:div w:id="1263146193">
          <w:marLeft w:val="480"/>
          <w:marRight w:val="0"/>
          <w:marTop w:val="0"/>
          <w:marBottom w:val="0"/>
          <w:divBdr>
            <w:top w:val="none" w:sz="0" w:space="0" w:color="auto"/>
            <w:left w:val="none" w:sz="0" w:space="0" w:color="auto"/>
            <w:bottom w:val="none" w:sz="0" w:space="0" w:color="auto"/>
            <w:right w:val="none" w:sz="0" w:space="0" w:color="auto"/>
          </w:divBdr>
        </w:div>
        <w:div w:id="370619601">
          <w:marLeft w:val="480"/>
          <w:marRight w:val="0"/>
          <w:marTop w:val="0"/>
          <w:marBottom w:val="0"/>
          <w:divBdr>
            <w:top w:val="none" w:sz="0" w:space="0" w:color="auto"/>
            <w:left w:val="none" w:sz="0" w:space="0" w:color="auto"/>
            <w:bottom w:val="none" w:sz="0" w:space="0" w:color="auto"/>
            <w:right w:val="none" w:sz="0" w:space="0" w:color="auto"/>
          </w:divBdr>
        </w:div>
        <w:div w:id="1133672226">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github.com/sujilkumarkm/suicide_dash_app_2022/blob/master/data_maker.py"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glossaryDocument" Target="glossary/document.xml"/><Relationship Id="rId8" Type="http://schemas.openxmlformats.org/officeDocument/2006/relationships/hyperlink" Target="https://github.com/sujilkumarkm/suicide_dash_app_2022.git"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204.93.172.126:800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suicide-dash-app.herokuapp.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
      <w:docPartPr>
        <w:name w:val="F19CB05DF4734F548974214BE2EBE385"/>
        <w:category>
          <w:name w:val="General"/>
          <w:gallery w:val="placeholder"/>
        </w:category>
        <w:types>
          <w:type w:val="bbPlcHdr"/>
        </w:types>
        <w:behaviors>
          <w:behavior w:val="content"/>
        </w:behaviors>
        <w:guid w:val="{2EA5DE9F-58D9-47A4-8007-659216D34D07}"/>
      </w:docPartPr>
      <w:docPartBody>
        <w:p w:rsidR="002A2B9B" w:rsidRDefault="00FC1D80" w:rsidP="00FC1D80">
          <w:pPr>
            <w:pStyle w:val="F19CB05DF4734F548974214BE2EBE385"/>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327B4"/>
    <w:rsid w:val="00061373"/>
    <w:rsid w:val="000654C4"/>
    <w:rsid w:val="000E3A07"/>
    <w:rsid w:val="00122EA6"/>
    <w:rsid w:val="00163E35"/>
    <w:rsid w:val="001C25E6"/>
    <w:rsid w:val="001C634E"/>
    <w:rsid w:val="002974E5"/>
    <w:rsid w:val="002A2B9B"/>
    <w:rsid w:val="002A4C1F"/>
    <w:rsid w:val="002A7F70"/>
    <w:rsid w:val="002B493C"/>
    <w:rsid w:val="002B567F"/>
    <w:rsid w:val="002C3087"/>
    <w:rsid w:val="002D2876"/>
    <w:rsid w:val="00313CC9"/>
    <w:rsid w:val="00326796"/>
    <w:rsid w:val="003A28FD"/>
    <w:rsid w:val="003D615D"/>
    <w:rsid w:val="003E7D15"/>
    <w:rsid w:val="003F5EF2"/>
    <w:rsid w:val="00437BC0"/>
    <w:rsid w:val="00451124"/>
    <w:rsid w:val="004A09E8"/>
    <w:rsid w:val="004A2A54"/>
    <w:rsid w:val="004B161A"/>
    <w:rsid w:val="004D4857"/>
    <w:rsid w:val="005024ED"/>
    <w:rsid w:val="0060029C"/>
    <w:rsid w:val="00624809"/>
    <w:rsid w:val="006B6038"/>
    <w:rsid w:val="006F628D"/>
    <w:rsid w:val="00701ADC"/>
    <w:rsid w:val="00737DB1"/>
    <w:rsid w:val="007950A5"/>
    <w:rsid w:val="007A0914"/>
    <w:rsid w:val="007A09C0"/>
    <w:rsid w:val="007A6626"/>
    <w:rsid w:val="007C38B5"/>
    <w:rsid w:val="0080492D"/>
    <w:rsid w:val="00850A55"/>
    <w:rsid w:val="00895FC2"/>
    <w:rsid w:val="008D1A9E"/>
    <w:rsid w:val="008D6E27"/>
    <w:rsid w:val="00903FB4"/>
    <w:rsid w:val="00973C25"/>
    <w:rsid w:val="00A14910"/>
    <w:rsid w:val="00A7114A"/>
    <w:rsid w:val="00A833B3"/>
    <w:rsid w:val="00B074C9"/>
    <w:rsid w:val="00B16060"/>
    <w:rsid w:val="00B35C09"/>
    <w:rsid w:val="00B41141"/>
    <w:rsid w:val="00B44501"/>
    <w:rsid w:val="00C52D9A"/>
    <w:rsid w:val="00C80442"/>
    <w:rsid w:val="00CA2234"/>
    <w:rsid w:val="00CA7B0E"/>
    <w:rsid w:val="00CB3076"/>
    <w:rsid w:val="00CE6204"/>
    <w:rsid w:val="00D2617C"/>
    <w:rsid w:val="00DD2FA8"/>
    <w:rsid w:val="00E134D2"/>
    <w:rsid w:val="00EB4F03"/>
    <w:rsid w:val="00F51A64"/>
    <w:rsid w:val="00FB198E"/>
    <w:rsid w:val="00FC1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D80"/>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 w:type="paragraph" w:customStyle="1" w:styleId="F19CB05DF4734F548974214BE2EBE385">
    <w:name w:val="F19CB05DF4734F548974214BE2EBE385"/>
    <w:rsid w:val="00FC1D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062fbda1-726b-4d4b-8581-05a8890a0dbb&quot;,&quot;properties&quot;:{&quot;noteIndex&quot;:0},&quot;isEdited&quot;:false,&quot;manualOverride&quot;:{&quot;isManuallyOverridden&quot;:false,&quot;citeprocText&quot;:&quot;(Ajitesh Kumar, 2022)&quot;,&quot;manualOverrideText&quot;:&quot;&quot;},&quot;citationTag&quot;:&quot;MENDELEY_CITATION_v3_eyJjaXRhdGlvbklEIjoiTUVOREVMRVlfQ0lUQVRJT05fMDYyZmJkYTEtNzI2Yi00ZDRiLTg1ODEtMDVhODg5MGEwZGJi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quot;,&quot;citationItems&quot;:[{&quot;id&quot;:&quot;18c914ce-a526-3e23-bd38-3ef79a982f1b&quot;,&quot;itemData&quot;:{&quot;type&quot;:&quot;webpage&quot;,&quot;id&quot;:&quot;18c914ce-a526-3e23-bd38-3ef79a982f1b&quot;,&quot;title&quot;:&quot;Purpose of Dashboard: Advantages &amp; Disadvantages - Data Analytics&quot;,&quot;author&quot;:[{&quot;family&quot;:&quot;Ajitesh Kumar&quot;,&quot;given&quot;:&quot;&quot;,&quot;parse-names&quot;:false,&quot;dropping-particle&quot;:&quot;&quot;,&quot;non-dropping-particle&quot;:&quot;&quot;}],&quot;accessed&quot;:{&quot;date-parts&quot;:[[2022,8,30]]},&quot;URL&quot;:&quot;https://vitalflux.com/dashboard-purpose-advantages-disadvantages/&quot;,&quot;issued&quot;:{&quot;date-parts&quot;:[[2022,5,28]]},&quot;container-title-short&quot;:&quot;&quot;},&quot;isTemporary&quot;:false}]},{&quot;citationID&quot;:&quot;MENDELEY_CITATION_afebfae6-aab4-4088-be62-9614190af477&quot;,&quot;properties&quot;:{&quot;noteIndex&quot;:0},&quot;isEdited&quot;:false,&quot;manualOverride&quot;:{&quot;isManuallyOverridden&quot;:false,&quot;citeprocText&quot;:&quot;(The Analytics Club, 2021)&quot;,&quot;manualOverrideText&quot;:&quot;&quot;},&quot;citationTag&quot;:&quot;MENDELEY_CITATION_v3_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&quot;,&quot;citationItems&quot;:[{&quot;id&quot;:&quot;ede70f1d-f5b1-3ad0-8ce4-7e068c7932f0&quot;,&quot;itemData&quot;:{&quot;type&quot;:&quot;webpage&quot;,&quot;id&quot;:&quot;ede70f1d-f5b1-3ad0-8ce4-7e068c7932f0&quot;,&quot;title&quot;:&quot;How I Create Dazzling Dashboards Purely in Python.&quot;,&quot;author&quot;:[{&quot;family&quot;:&quot;The Analytics Club&quot;,&quot;given&quot;:&quot;&quot;,&quot;parse-names&quot;:false,&quot;dropping-particle&quot;:&quot;&quot;,&quot;non-dropping-particle&quot;:&quot;&quot;}],&quot;accessed&quot;:{&quot;date-parts&quot;:[[2022,8,30]]},&quot;URL&quot;:&quot;https://www.the-analytics.club/plotly-dashboards-in-python&quot;,&quot;issued&quot;:{&quot;date-parts&quot;:[[2021]]},&quot;container-title-short&quot;:&quot;&quot;},&quot;isTemporary&quot;:false}]},{&quot;citationID&quot;:&quot;MENDELEY_CITATION_4bbe8320-3487-429a-b633-535d5784139e&quot;,&quot;properties&quot;:{&quot;noteIndex&quot;:0},&quot;isEdited&quot;:false,&quot;manualOverride&quot;:{&quot;isManuallyOverridden&quot;:true,&quot;citeprocText&quot;:&quot;(&lt;i&gt;Migration and Population Density - WorldBank Data Dashboard&lt;/i&gt;,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lt;i&gt;Develop Data Visualization Interfaces in Python With Dash – Real Python&lt;/i&gt;,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677f5402-f608-489b-bdac-7a40c4faeb02&quot;,&quot;properties&quot;:{&quot;noteIndex&quot;:0},&quot;isEdited&quot;:false,&quot;manualOverride&quot;:{&quot;isManuallyOverridden&quot;:true,&quot;citeprocText&quot;:&quot;(Alexander Blaufuss, 2020)&quot;,&quot;manualOverrideText&quot;:&quot;(2020)&quot;},&quot;citationTag&quot;:&quot;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quot;,&quot;citationItems&quot;:[{&quot;id&quot;:&quot;8580f4b5-1d49-3e4d-a36c-e8cf3b577ee0&quot;,&quot;itemData&quot;:{&quot;type&quot;:&quot;webpage&quot;,&quot;id&quot;:&quot;8580f4b5-1d49-3e4d-a36c-e8cf3b577ee0&quot;,&quot;title&quot;:&quot;How To Build A Dashboard In Python – Plotly Dash Step-by-Step Tutorial&quot;,&quot;author&quot;:[{&quot;family&quot;:&quot;Alexander Blaufuss&quot;,&quot;given&quot;:&quot;&quot;,&quot;parse-names&quot;:false,&quot;dropping-particle&quot;:&quot;&quot;,&quot;non-dropping-particle&quot;:&quot;&quot;}],&quot;accessed&quot;:{&quot;date-parts&quot;:[[2022,8,30]]},&quot;URL&quot;:&quot;https://www.statworx.com/en/content-hub/blog/how-to-build-a-dashboard-in-python-plotly-dash-step-by-step-tutorial/&quot;,&quot;issued&quot;:{&quot;date-parts&quot;:[[2020]]},&quot;container-title-short&quot;:&quot;&quot;},&quot;isTemporary&quot;:false}]},{&quot;citationID&quot;:&quot;MENDELEY_CITATION_8f1191d3-494c-4d8b-a4d3-437e581bea28&quot;,&quot;properties&quot;:{&quot;noteIndex&quot;:0},&quot;isEdited&quot;:false,&quot;manualOverride&quot;:{&quot;isManuallyOverridden&quot;:true,&quot;citeprocText&quot;:&quot;(Geckoboard, 2022)&quot;,&quot;manualOverrideText&quot;:&quot;(2022)&quot;},&quot;citationTag&quot;:&quot;MENDELEY_CITATION_v3_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&quot;,&quot;citationItems&quot;:[{&quot;id&quot;:&quot;37ee019e-f71b-3c12-abcf-b8d306b37718&quot;,&quot;itemData&quot;:{&quot;type&quot;:&quot;webpage&quot;,&quot;id&quot;:&quot;37ee019e-f71b-3c12-abcf-b8d306b37718&quot;,&quot;title&quot;:&quot;Web analytics: past 28 days GA4&quot;,&quot;author&quot;:[{&quot;family&quot;:&quot;Geckoboard&quot;,&quot;given&quot;:&quot;&quot;,&quot;parse-names&quot;:false,&quot;dropping-particle&quot;:&quot;&quot;,&quot;non-dropping-particle&quot;:&quot;&quot;}],&quot;accessed&quot;:{&quot;date-parts&quot;:[[2022,8,30]]},&quot;URL&quot;:&quot;https://share.geckoboard.com/dashboards/JSAC7Z5V67XZPTLV?_ga=2.166977596.340525241.1661882057-244613409.1661882057&quot;,&quot;issued&quot;:{&quot;date-parts&quot;:[[2022]]},&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mp;#38;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mp;#38;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ID&quot;:&quot;MENDELEY_CITATION_890328b2-a481-4e68-a223-77d71ecbd761&quot;,&quot;properties&quot;:{&quot;noteIndex&quot;:0},&quot;isEdited&quot;:false,&quot;manualOverride&quot;:{&quot;isManuallyOverridden&quot;:false,&quot;citeprocText&quot;:&quot;(CSO statistical release, 2014)&quot;,&quot;manualOverrideText&quot;:&quot;&quot;},&quot;citationTag&quot;:&quot;MENDELEY_CITATION_v3_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&quot;,&quot;citationItems&quot;:[{&quot;id&quot;:&quot;e70b680c-5614-35ee-8b55-a259621e8ce3&quot;,&quot;itemData&quot;:{&quot;type&quot;:&quot;webpage&quot;,&quot;id&quot;:&quot;e70b680c-5614-35ee-8b55-a259621e8ce3&quot;,&quot;title&quot;:&quot;Suicide Statistics 2011 - CSO - Central Statistics Office&quot;,&quot;author&quot;:[{&quot;family&quot;:&quot;CSO statistical release&quot;,&quot;given&quot;:&quot;&quot;,&quot;parse-names&quot;:false,&quot;dropping-particle&quot;:&quot;&quot;,&quot;non-dropping-particle&quot;:&quot;&quot;}],&quot;accessed&quot;:{&quot;date-parts&quot;:[[2022,8,31]]},&quot;URL&quot;:&quot;https://www.cso.ie/en/releasesandpublications/er/ss/suicidestatistics2011/&quot;,&quot;issued&quot;:{&quot;date-parts&quot;:[[2014]]},&quot;container-title-short&quot;:&quot;&quot;},&quot;isTemporary&quot;:false}]},{&quot;citationID&quot;:&quot;MENDELEY_CITATION_503b3f65-45e7-4e5d-a66a-f5516ec4eb41&quot;,&quot;properties&quot;:{&quot;noteIndex&quot;:0},&quot;isEdited&quot;:false,&quot;manualOverride&quot;:{&quot;isManuallyOverridden&quot;:true,&quot;citeprocText&quot;:&quot;(National Office for Suicide Prevention, n.d.)&quot;,&quot;manualOverrideText&quot;:&quot;(NOSP)&quot;},&quot;citationTag&quot;:&quot;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quot;,&quot;citationItems&quot;:[{&quot;id&quot;:&quot;d4355320-5824-383a-99b3-fb448b14e7a5&quot;,&quot;itemData&quot;:{&quot;type&quot;:&quot;article-journal&quot;,&quot;id&quot;:&quot;d4355320-5824-383a-99b3-fb448b14e7a5&quot;,&quot;title&quot;:&quot;National Education and Training Plan, January 2022&quot;,&quot;author&quot;:[{&quot;family&quot;:&quot;National Office for Suicide Prevention&quot;,&quot;given&quot;:&quot;Hse&quot;,&quot;parse-names&quot;:false,&quot;dropping-particle&quot;:&quot;&quot;,&quot;non-dropping-particle&quot;:&quot;&quot;}],&quot;accessed&quot;:{&quot;date-parts&quot;:[[2022,8,28]]},&quot;URL&quot;:&quot;www.nosp.ie&quot;,&quot;container-title-short&quot;:&quot;&quot;},&quot;isTemporary&quot;:false}]},{&quot;citationID&quot;:&quot;MENDELEY_CITATION_a8e1cd29-cbce-49b4-8ee1-24c3d46fc261&quot;,&quot;properties&quot;:{&quot;noteIndex&quot;:0},&quot;isEdited&quot;:false,&quot;manualOverride&quot;:{&quot;isManuallyOverridden&quot;:true,&quot;citeprocText&quot;:&quot;(&lt;i&gt;Time Series Forecasting with ARIMA , SARIMA and SARIMAX | by Brendan Artley | Towards Data Science&lt;/i&gt;, n.d.)&quot;,&quot;manualOverrideText&quot;:&quot;(Brendan Artley)&quot;},&quot;citationTag&quot;:&quot;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ccessed&quot;:{&quot;date-parts&quot;:[[2022,8,27]]},&quot;URL&quot;:&quot;https://towardsdatascience.com/time-series-forecasting-with-arima-sarima-and-sarimax-ee61099e78f6&quot;,&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true,&quot;citeprocText&quot;:&quot;(&lt;i&gt;Forecasting with a Time Series Model Using Python: Part One | Bounteous&lt;/i&gt;, n.d.)&quot;,&quot;manualOverrideText&quot;:&quot; (2020)&quot;},&quot;citationTag&quot;:&quot;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quot;,&quot;citationItems&quot;:[{&quot;id&quot;:&quot;ff19b608-235f-3f70-8c67-b52e4606a8e4&quot;,&quot;itemData&quot;:{&quot;type&quot;:&quot;webpage&quot;,&quot;id&quot;:&quot;ff19b608-235f-3f70-8c67-b52e4606a8e4&quot;,&quot;title&quot;:&quot;Forecasting with a Time Series Model using Python: Part One | Bounteous&quot;,&quot;accessed&quot;:{&quot;date-parts&quot;:[[2022,8,28]]},&quot;URL&quot;:&quot;https://www.bounteous.com/insights/2020/09/15/forecasting-time-series-model-using-python-part-one/&quot;,&quot;container-title-short&quot;:&quot;&quot;},&quot;isTemporary&quot;:false}]},{&quot;citationID&quot;:&quot;MENDELEY_CITATION_1e7b67a7-def6-48a3-a994-c9b6ba523daf&quot;,&quot;properties&quot;:{&quot;noteIndex&quot;:0},&quot;isEdited&quot;:false,&quot;manualOverride&quot;:{&quot;isManuallyOverridden&quot;:true,&quot;citeprocText&quot;:&quot;(&lt;i&gt;COVID-19 Map - Johns Hopkins Coronavirus Resource Center&lt;/i&gt;, n.d.)&quot;,&quot;manualOverrideText&quot;:&quot;(Johns Hopkins)&quot;},&quot;citationTag&quot;:&quot;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99c16bc1-7062-4142-8906-76c1edcef121&quot;,&quot;properties&quot;:{&quot;noteIndex&quot;:0},&quot;isEdited&quot;:false,&quot;manualOverride&quot;:{&quot;isManuallyOverridden&quot;:false,&quot;citeprocText&quot;:&quot;(Khanyi Mlaba, 2022)&quot;,&quot;manualOverrideText&quot;:&quot;&quot;},&quot;citationTag&quot;:&quot;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quot;,&quot;citationItems&quot;:[{&quot;id&quot;:&quot;b7e157e3-2e38-36e2-8af2-215d585814cf&quot;,&quot;itemData&quot;:{&quot;type&quot;:&quot;webpage&quot;,&quot;id&quot;:&quot;b7e157e3-2e38-36e2-8af2-215d585814cf&quot;,&quot;title&quot;:&quot;Water Scarcity in Africa: Everything You Need to Know&quot;,&quot;author&quot;:[{&quot;family&quot;:&quot;Khanyi Mlaba&quot;,&quot;given&quot;:&quot;&quot;,&quot;parse-names&quot;:false,&quot;dropping-particle&quot;:&quot;&quot;,&quot;non-dropping-particle&quot;:&quot;&quot;}],&quot;container-title&quot;:&quot;globalcitizen.org&quot;,&quot;accessed&quot;:{&quot;date-parts&quot;:[[2022,8,29]]},&quot;URL&quot;:&quot;https://www.globalcitizen.org/en/content/water-scarcity-in-africa-explainer-what-to-know/&quot;,&quot;issued&quot;:{&quot;date-parts&quot;:[[2022,2,1]]},&quot;container-title-short&quot;:&quot;&quot;},&quot;isTemporary&quot;:false}]},{&quot;citationID&quot;:&quot;MENDELEY_CITATION_7b499fdb-9181-486c-b723-af4a95a27424&quot;,&quot;properties&quot;:{&quot;noteIndex&quot;:0},&quot;isEdited&quot;:false,&quot;manualOverride&quot;:{&quot;isManuallyOverridden&quot;:false,&quot;citeprocText&quot;:&quot;(Steven Gruzd, 2022)&quot;,&quot;manualOverrideText&quot;:&quot;&quot;},&quot;citationTag&quot;:&quot;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quot;,&quot;citationItems&quot;:[{&quot;id&quot;:&quot;c4ad1335-d9a9-309d-a3c7-2557a8e1ee9b&quot;,&quot;itemData&quot;:{&quot;type&quot;:&quot;webpage&quot;,&quot;id&quot;:&quot;c4ad1335-d9a9-309d-a3c7-2557a8e1ee9b&quot;,&quot;title&quot;:&quot;Africa: Key issues to track in 2022&quot;,&quot;author&quot;:[{&quot;family&quot;:&quot;Steven Gruzd&quot;,&quot;given&quot;:&quot;&quot;,&quot;parse-names&quot;:false,&quot;dropping-particle&quot;:&quot;&quot;,&quot;non-dropping-particle&quot;:&quot;&quot;}],&quot;accessed&quot;:{&quot;date-parts&quot;:[[2022,8,29]]},&quot;URL&quot;:&quot;https://www.africaportal.org/features/africa-key-issues-track-2022/&quot;,&quot;issued&quot;:{&quot;date-parts&quot;:[[2022]]},&quot;container-title-short&quot;:&quot;&quot;},&quot;isTemporary&quot;:false}]},{&quot;citationID&quot;:&quot;MENDELEY_CITATION_67db6d56-decf-4ebf-9aca-575f67b59e08&quot;,&quot;properties&quot;:{&quot;noteIndex&quot;:0},&quot;isEdited&quot;:false,&quot;manualOverride&quot;:{&quot;isManuallyOverridden&quot;:false,&quot;citeprocText&quot;:&quot;(David Hurst, 2021)&quot;,&quot;manualOverrideText&quot;:&quot;&quot;},&quot;citationTag&quot;:&quot;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quot;,&quot;citationItems&quot;:[{&quot;id&quot;:&quot;40988e41-05ed-36d5-8cc8-ae2acdd0c727&quot;,&quot;itemData&quot;:{&quot;type&quot;:&quot;webpage&quot;,&quot;id&quot;:&quot;40988e41-05ed-36d5-8cc8-ae2acdd0c727&quot;,&quot;title&quot;:&quot;Why being wealthy can make mental health problems worse - Tikvah Lake Florida&quot;,&quot;author&quot;:[{&quot;family&quot;:&quot;David Hurst&quot;,&quot;given&quot;:&quot;&quot;,&quot;parse-names&quot;:false,&quot;dropping-particle&quot;:&quot;&quot;,&quot;non-dropping-particle&quot;:&quot;&quot;}],&quot;accessed&quot;:{&quot;date-parts&quot;:[[2022,8,30]]},&quot;URL&quot;:&quot;https://www.tikvahlake.com/blog/why-being-wealthy-can-make-mental-health-problems-worse/&quot;,&quot;issued&quot;:{&quot;date-parts&quot;:[[2021]]},&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8d5be638-2855-4dc5-aa0c-b8cca9226012&quot;,&quot;properties&quot;:{&quot;noteIndex&quot;:0},&quot;isEdited&quot;:false,&quot;manualOverride&quot;:{&quot;isManuallyOverridden&quot;:true,&quot;citeprocText&quot;:&quot;(Havasi et al., 2005)&quot;,&quot;manualOverrideText&quot;:&quot;(2005)&quot;},&quot;citationTag&quot;:&quot;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quot;,&quot;citationItems&quot;:[{&quot;id&quot;:&quot;257bd2fc-b84f-3540-9281-7e479aa72806&quot;,&quot;itemData&quot;:{&quot;type&quot;:&quot;article-journal&quot;,&quot;id&quot;:&quot;257bd2fc-b84f-3540-9281-7e479aa72806&quot;,&quot;title&quot;:&quot;Fatal suicide cases from 1991 to 2000 in Szeged, Hungary&quot;,&quot;author&quot;:[{&quot;family&quot;:&quot;Havasi&quot;,&quot;given&quot;:&quot;B.&quot;,&quot;parse-names&quot;:false,&quot;dropping-particle&quot;:&quot;&quot;,&quot;non-dropping-particle&quot;:&quot;&quot;},{&quot;family&quot;:&quot;Mágori&quot;,&quot;given&quot;:&quot;K.&quot;,&quot;parse-names&quot;:false,&quot;dropping-particle&quot;:&quot;&quot;,&quot;non-dropping-particle&quot;:&quot;&quot;},{&quot;family&quot;:&quot;Tóth&quot;,&quot;given&quot;:&quot;A.&quot;,&quot;parse-names&quot;:false,&quot;dropping-particle&quot;:&quot;&quot;,&quot;non-dropping-particle&quot;:&quot;&quot;},{&quot;family&quot;:&quot;Kiss&quot;,&quot;given&quot;:&quot;L.&quot;,&quot;parse-names&quot;:false,&quot;dropping-particle&quot;:&quot;&quot;,&quot;non-dropping-particle&quot;:&quot;&quot;}],&quot;container-title&quot;:&quot;Forensic Science International&quot;,&quot;container-title-short&quot;:&quot;Forensic Sci Int&quot;,&quot;accessed&quot;:{&quot;date-parts&quot;:[[2022,8,29]]},&quot;DOI&quot;:&quot;10.1016/J.FORSCIINT.2004.09.092&quot;,&quot;ISSN&quot;:&quot;0379-0738&quot;,&quot;PMID&quot;:&quot;15694722&quot;,&quot;issued&quot;:{&quot;date-parts&quot;:[[2005,1,17]]},&quot;page&quot;:&quot;S25-S28&quot;,&quot;abstract&quot;:&quot;The aim of this study is to analyze the fatalities due to suicide in the period of 1991-2000. The autopsy reports of 719 suicide cases during that period of the Department of Forensic Medicine, University of Szeged were reviewed retrospectively. The victim's age, sex, way of commitment, place of death, the presence of alcohol and drug influence and survival time were recorded. Five hundred and one of the (69.6%) total 719 suicide fatalities were men and 218 (30.4%) were women. The largest age groups were 41-50 in men, in women we experienced a \&quot;double-peak\&quot; of age groups 41-50 and 71-80. The most frequent way of committal was hanging (46%). The results revealed that 38.8% of the 474 victims whose blood and/or urine alcohol concentration measurement were carried out consumed alcohol prior to the act. The presence of licit drugs in 12% of not drug-related cases were experienced. © 2004 Elsevier Ireland Ltd. All rights reserved.&quot;,&quot;publisher&quot;:&quot;Elsevier&quot;,&quot;issue&quot;:&quot;SUPPL.&quot;,&quot;volume&quot;:&quot;147&quot;},&quot;isTemporary&quot;:false}]},{&quot;citationID&quot;:&quot;MENDELEY_CITATION_b6cf26c6-e645-4804-9e77-25276b8e4175&quot;,&quot;properties&quot;:{&quot;noteIndex&quot;:0},&quot;isEdited&quot;:false,&quot;manualOverride&quot;:{&quot;isManuallyOverridden&quot;:true,&quot;citeprocText&quot;:&quot;(Almasi et al., 2009)&quot;,&quot;manualOverrideText&quot;:&quot;(2009)&quot;},&quot;citationTag&quot;:&quot;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quot;,&quot;citationItems&quot;:[{&quot;id&quot;:&quot;31feac53-f054-3e0f-b918-cdc389c38a0e&quot;,&quot;itemData&quot;:{&quot;type&quot;:&quot;article-journal&quot;,&quot;id&quot;:&quot;31feac53-f054-3e0f-b918-cdc389c38a0e&quot;,&quot;title&quot;:&quot;Risk factors for suicide in Hungary: A case-control study&quot;,&quot;author&quot;:[{&quot;family&quot;:&quot;Almasi&quot;,&quot;given&quot;:&quot;Kitty&quot;,&quot;parse-names&quot;:false,&quot;dropping-particle&quot;:&quot;&quot;,&quot;non-dropping-particle&quot;:&quot;&quot;},{&quot;family&quot;:&quot;Belso&quot;,&quot;given&quot;:&quot;Nora&quot;,&quot;parse-names&quot;:false,&quot;dropping-particle&quot;:&quot;&quot;,&quot;non-dropping-particle&quot;:&quot;&quot;},{&quot;family&quot;:&quot;Kapur&quot;,&quot;given&quot;:&quot;Navneet&quot;,&quot;parse-names&quot;:false,&quot;dropping-particle&quot;:&quot;&quot;,&quot;non-dropping-particle&quot;:&quot;&quot;},{&quot;family&quot;:&quot;Webb&quot;,&quot;given&quot;:&quot;Roger&quot;,&quot;parse-names&quot;:false,&quot;dropping-particle&quot;:&quot;&quot;,&quot;non-dropping-particle&quot;:&quot;&quot;},{&quot;family&quot;:&quot;Cooper&quot;,&quot;given&quot;:&quot;Jayne&quot;,&quot;parse-names&quot;:false,&quot;dropping-particle&quot;:&quot;&quot;,&quot;non-dropping-particle&quot;:&quot;&quot;},{&quot;family&quot;:&quot;Hadley&quot;,&quot;given&quot;:&quot;Sarah&quot;,&quot;parse-names&quot;:false,&quot;dropping-particle&quot;:&quot;&quot;,&quot;non-dropping-particle&quot;:&quot;&quot;},{&quot;family&quot;:&quot;Kerfoot&quot;,&quot;given&quot;:&quot;Michael&quot;,&quot;parse-names&quot;:false,&quot;dropping-particle&quot;:&quot;&quot;,&quot;non-dropping-particle&quot;:&quot;&quot;},{&quot;family&quot;:&quot;Dunn&quot;,&quot;given&quot;:&quot;Graham&quot;,&quot;parse-names&quot;:false,&quot;dropping-particle&quot;:&quot;&quot;,&quot;non-dropping-particle&quot;:&quot;&quot;},{&quot;family&quot;:&quot;Sotonyi&quot;,&quot;given&quot;:&quot;Peter&quot;,&quot;parse-names&quot;:false,&quot;dropping-particle&quot;:&quot;&quot;,&quot;non-dropping-particle&quot;:&quot;&quot;},{&quot;family&quot;:&quot;Rihmer&quot;,&quot;given&quot;:&quot;Zoltan&quot;,&quot;parse-names&quot;:false,&quot;dropping-particle&quot;:&quot;&quot;,&quot;non-dropping-particle&quot;:&quot;&quot;},{&quot;family&quot;:&quot;Appleby&quot;,&quot;given&quot;:&quot;Louis&quot;,&quot;parse-names&quot;:false,&quot;dropping-particle&quot;:&quot;&quot;,&quot;non-dropping-particle&quot;:&quot;&quot;}],&quot;container-title&quot;:&quot;BMC Psychiatry&quot;,&quot;container-title-short&quot;:&quot;BMC Psychiatry&quot;,&quot;accessed&quot;:{&quot;date-parts&quot;:[[2022,8,29]]},&quot;DOI&quot;:&quot;10.1186/1471-244X-9-45/TABLES/4&quot;,&quot;ISSN&quot;:&quot;1471244X&quot;,&quot;PMID&quot;:&quot;19638202&quot;,&quot;URL&quot;:&quot;https://bmcpsychiatry.biomedcentral.com/articles/10.1186/1471-244X-9-45&quot;,&quot;issued&quot;:{&quot;date-parts&quot;:[[2009,7,28]]},&quot;page&quot;:&quot;1-9&quot;,&quot;abstract&quot;:&quot;Background: Hungary previously had one of the highest suicide rates in the world, but experienced major social and economic changes from 1990 onwards. We aimed to investigate the antecedents of suicide in Hungary. We hypothesised that suicide in Hungary would be associated with both risk factors for suicide as identified in Western studies, and experiences related to social and economic restructuring. Methods: We carried out a controlled psychological autopsy study. Informants for 194 cases (suicide deaths in Budapest and Pest County 2002-2004) and 194 controls were interviewed by clinicians using a detailed schedule. Results: Many of the demographic and clinical risk factors associated with suicide in other settings were also associated with suicide in Hungary; for example, being unmarried or having no current relationship, lack of other social contacts, low educational attainment, history of self-harm, current diagnosis of affective disorder (including bipolar disorder) or personality disorder, and experiencing a recent major adverse life event. A number of variables reflecting experiences since economic restructuring were also associated with suicide; for example, unemployment, concern over work propects, changes in living standards, practising religion. Just 20% of cases with evidence of depression at the time of death had received antidepressants. Conclusion: Suicide rates in Hungary are falling. Our study identified a number of risk factors related to individual-level demographic and clinical characteristics, and possibly recent societal change. Improved management of psychiatric disorder and self-harm may result in further reductions in suicide rates. © 2009 Almasi et al; licensee BioMed Central Ltd.&quot;,&quot;publisher&quot;:&quot;BioMed Central&quot;,&quot;issue&quot;:&quot;1&quot;,&quot;volume&quot;:&quot;9&quot;},&quot;isTemporary&quot;:false}]},{&quot;citationID&quot;:&quot;MENDELEY_CITATION_cf4b409b-dc9a-42ea-9005-f29f4a0b1ec8&quot;,&quot;properties&quot;:{&quot;noteIndex&quot;:0},&quot;isEdited&quot;:false,&quot;manualOverride&quot;:{&quot;isManuallyOverridden&quot;:true,&quot;citeprocText&quot;:&quot;(Nordstrom, 2007)&quot;,&quot;manualOverrideText&quot;:&quot;(2007)&quot;},&quot;citationTag&quot;:&quot;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quot;,&quot;citationItems&quot;:[{&quot;id&quot;:&quot;33561281-7045-349a-bea4-e49b1a8fd32a&quot;,&quot;itemData&quot;:{&quot;type&quot;:&quot;article-journal&quot;,&quot;id&quot;:&quot;33561281-7045-349a-bea4-e49b1a8fd32a&quot;,&quot;title&quot;:&quot;Ukraine set to act on high suicide burden&quot;,&quot;author&quot;:[{&quot;family&quot;:&quot;Nordstrom&quot;,&quot;given&quot;:&quot;D. L.&quot;,&quot;parse-names&quot;:false,&quot;dropping-particle&quot;:&quot;&quot;,&quot;non-dropping-particle&quot;:&quot;&quot;}],&quot;container-title&quot;:&quot;Injury Prevention&quot;,&quot;accessed&quot;:{&quot;date-parts&quot;:[[2022,8,29]]},&quot;DOI&quot;:&quot;10.1136/IP.2007.015768&quot;,&quot;ISSN&quot;:&quot;13538047&quot;,&quot;PMID&quot;:&quot;17686929&quot;,&quot;URL&quot;:&quot;/pmc/articles/PMC2598321/&quot;,&quot;issued&quot;:{&quot;date-parts&quot;:[[2007,8]]},&quot;page&quot;:&quot;224&quot;,&quot;abstract&quot;:&quot;Having survived multiple catastrophes in the 20th century, newly independent Ukraine now has some of the highest injury death rates in Europe. The nation's most common type of injury death is suicide, and its rate is one of Europe's and the world's highest. Alcohol abuse occurs in 20% of men, and major depression in 20% of women. Suicide is the leading cause of death in the Ukrainian Army, which has begun to recognize and address the problem. Mental health is one of three current priorities of the Ukrainian Ministry of Public Health. The government is developing a mental health policy and plan, with potential for prevention of suicide. A national university in the capital has created a graduate school of public health to build human capacity to prevent and control disease and injury.&quot;,&quot;publisher&quot;:&quot;BMJ Publishing Group&quot;,&quot;issue&quot;:&quot;4&quot;,&quot;volume&quot;:&quot;13&quot;,&quot;container-title-short&quot;:&quot;&quot;},&quot;isTemporary&quot;:false}]},{&quot;citationID&quot;:&quot;MENDELEY_CITATION_9ea6424a-ae81-4703-a75d-7f0e3372b637&quot;,&quot;properties&quot;:{&quot;noteIndex&quot;:0},&quot;isEdited&quot;:false,&quot;manualOverride&quot;:{&quot;isManuallyOverridden&quot;:true,&quot;citeprocText&quot;:&quot;(Copenhagen: World Health Organization, 2005)&quot;,&quot;manualOverrideText&quot;:&quot;(WHO, 2005)&quot;},&quot;citationTag&quot;:&quot;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quot;,&quot;citationItems&quot;:[{&quot;id&quot;:&quot;950f454f-1e63-3e62-ab82-68ff981f1572&quot;,&quot;itemData&quot;:{&quot;type&quot;:&quot;article-journal&quot;,&quot;id&quot;:&quot;950f454f-1e63-3e62-ab82-68ff981f1572&quot;,&quot;title&quot;:&quot;WHO Regional Office for Europe Mental health&quot;,&quot;author&quot;:[{&quot;family&quot;:&quot;Copenhagen: World Health Organization&quot;,&quot;given&quot;:&quot;&quot;,&quot;parse-names&quot;:false,&quot;dropping-particle&quot;:&quot;&quot;,&quot;non-dropping-particle&quot;:&quot;&quot;}],&quot;issued&quot;:{&quot;date-parts&quot;:[[2005]]},&quot;container-title-short&quot;:&quot;&quot;},&quot;isTemporary&quot;:false}]},{&quot;citationID&quot;:&quot;MENDELEY_CITATION_27d55d59-65ab-499c-9be8-853ddbbc43af&quot;,&quot;properties&quot;:{&quot;noteIndex&quot;:0},&quot;isEdited&quot;:false,&quot;manualOverride&quot;:{&quot;isManuallyOverridden&quot;:false,&quot;citeprocText&quot;:&quot;(Anna Politkovskaya, 2004)&quot;,&quot;manualOverrideText&quot;:&quot;&quot;},&quot;citationTag&quot;:&quot;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quot;,&quot;citationItems&quot;:[{&quot;id&quot;:&quot;08089f5c-8888-3984-b180-62e862fd635a&quot;,&quot;itemData&quot;:{&quot;type&quot;:&quot;article-journal&quot;,&quot;id&quot;:&quot;08089f5c-8888-3984-b180-62e862fd635a&quot;,&quot;title&quot;:&quot;Politkovskaya A.Putin's Russia.&quot;,&quot;author&quot;:[{&quot;family&quot;:&quot;Anna Politkovskaya&quot;,&quot;given&quot;:&quot;&quot;,&quot;parse-names&quot;:false,&quot;dropping-particle&quot;:&quot;&quot;,&quot;non-dropping-particle&quot;:&quot;&quot;}],&quot;issued&quot;:{&quot;date-parts&quot;:[[2004]]},&quot;abstract&quot;:&quot; London: Harvill Press&quot;,&quot;container-title-short&quot;:&quot;&quot;},&quot;isTemporary&quot;:false}]},{&quot;citationID&quot;:&quot;MENDELEY_CITATION_779e2508-9776-48a5-9c8d-0224d2c94918&quot;,&quot;properties&quot;:{&quot;noteIndex&quot;:0},&quot;isEdited&quot;:false,&quot;manualOverride&quot;:{&quot;isManuallyOverridden&quot;:true,&quot;citeprocText&quot;:&quot;(James Watkins, 2017)&quot;,&quot;manualOverrideText&quot;:&quot;(2017)&quot;},&quot;citationTag&quot;:&quot;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quot;,&quot;citationItems&quot;:[{&quot;id&quot;:&quot;65471288-aa61-33fa-82b2-b1e6767f2193&quot;,&quot;itemData&quot;:{&quot;type&quot;:&quot;webpage&quot;,&quot;id&quot;:&quot;65471288-aa61-33fa-82b2-b1e6767f2193&quot;,&quot;title&quot;:&quot;The Story Behind Russia's Male Suicide Problem | OZY&quot;,&quot;author&quot;:[{&quot;family&quot;:&quot;James Watkins&quot;,&quot;given&quot;:&quot;&quot;,&quot;parse-names&quot;:false,&quot;dropping-particle&quot;:&quot;&quot;,&quot;non-dropping-particle&quot;:&quot;&quot;}],&quot;accessed&quot;:{&quot;date-parts&quot;:[[2022,8,29]]},&quot;URL&quot;:&quot;https://www.ozy.com/around-the-world/the-story-behind-russias-male-suicide-problem/76845/&quot;,&quot;issued&quot;:{&quot;date-parts&quot;:[[2017]]},&quot;container-title-short&quot;:&quot;&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quot;citationID&quot;:&quot;MENDELEY_CITATION_efad9b4c-2eea-4e88-8e03-a4d3e4f7d849&quot;,&quot;properties&quot;:{&quot;noteIndex&quot;:0},&quot;isEdited&quot;:false,&quot;manualOverride&quot;:{&quot;isManuallyOverridden&quot;:true,&quot;citeprocText&quot;:&quot;(Linas L, 2022)&quot;,&quot;manualOverrideText&quot;:&quot;(2022)&quot;},&quot;citationTag&quot;:&quot;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quot;,&quot;citationItems&quot;:[{&quot;id&quot;:&quot;1757ae72-4ddc-3d56-89d0-e3fefad7d965&quot;,&quot;itemData&quot;:{&quot;type&quot;:&quot;webpage&quot;,&quot;id&quot;:&quot;1757ae72-4ddc-3d56-89d0-e3fefad7d965&quot;,&quot;title&quot;:&quot;How to Use PuTTY SSH Client on Windows, Mac and Linux&quot;,&quot;author&quot;:[{&quot;family&quot;:&quot;Linas L&quot;,&quot;given&quot;:&quot;&quot;,&quot;parse-names&quot;:false,&quot;dropping-particle&quot;:&quot;&quot;,&quot;non-dropping-particle&quot;:&quot;&quot;}],&quot;accessed&quot;:{&quot;date-parts&quot;:[[2022,8,30]]},&quot;URL&quot;:&quot;https://www.hostinger.com/tutorials/how-to-use-putty-ssh&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91</Pages>
  <Words>19703</Words>
  <Characters>112310</Characters>
  <Application>Microsoft Office Word</Application>
  <DocSecurity>0</DocSecurity>
  <Lines>935</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2022-09-01T22:00:00Z</dcterms:modified>
</cp:coreProperties>
</file>